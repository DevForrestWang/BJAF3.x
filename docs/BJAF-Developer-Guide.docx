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A12174F" w14:textId="77777777" w:rsidR="00F87240" w:rsidRDefault="00F87240">
      <w:pPr>
        <w:pStyle w:val="af6"/>
        <w:rPr>
          <w:lang w:eastAsia="zh-CN"/>
        </w:rPr>
      </w:pPr>
    </w:p>
    <w:p w14:paraId="031507CC" w14:textId="77777777" w:rsidR="00F87240" w:rsidRDefault="00F87240">
      <w:pPr>
        <w:pStyle w:val="af6"/>
      </w:pPr>
    </w:p>
    <w:p w14:paraId="58D8C545" w14:textId="77777777" w:rsidR="00F87240" w:rsidRPr="00743D83" w:rsidRDefault="00F87240">
      <w:pPr>
        <w:pStyle w:val="af6"/>
        <w:rPr>
          <w:rFonts w:asciiTheme="majorEastAsia" w:eastAsiaTheme="majorEastAsia" w:hAnsiTheme="majorEastAsia"/>
          <w:sz w:val="52"/>
        </w:rPr>
      </w:pPr>
      <w:r w:rsidRPr="00743D83">
        <w:rPr>
          <w:rFonts w:asciiTheme="majorEastAsia" w:eastAsiaTheme="majorEastAsia" w:hAnsiTheme="majorEastAsia" w:hint="eastAsia"/>
          <w:sz w:val="52"/>
        </w:rPr>
        <w:t>Beetle J2EE Application Framework</w:t>
      </w:r>
    </w:p>
    <w:p w14:paraId="0F14CFB3" w14:textId="77777777" w:rsidR="00F87240" w:rsidRPr="00743D83" w:rsidRDefault="00F87240">
      <w:pPr>
        <w:pStyle w:val="af6"/>
        <w:rPr>
          <w:rFonts w:asciiTheme="majorEastAsia" w:eastAsiaTheme="majorEastAsia" w:hAnsiTheme="majorEastAsia"/>
          <w:sz w:val="52"/>
        </w:rPr>
      </w:pPr>
      <w:r w:rsidRPr="00743D83">
        <w:rPr>
          <w:rFonts w:asciiTheme="majorEastAsia" w:eastAsiaTheme="majorEastAsia" w:hAnsiTheme="majorEastAsia" w:hint="eastAsia"/>
          <w:sz w:val="52"/>
        </w:rPr>
        <w:t>开发指南</w:t>
      </w:r>
    </w:p>
    <w:p w14:paraId="2C70B229" w14:textId="77777777" w:rsidR="00F87240" w:rsidRDefault="000B3E2D">
      <w:pPr>
        <w:pStyle w:val="af6"/>
      </w:pPr>
      <w:r>
        <w:rPr>
          <w:noProof/>
          <w:lang w:eastAsia="zh-CN" w:bidi="ar-SA"/>
        </w:rPr>
        <w:drawing>
          <wp:inline distT="0" distB="0" distL="0" distR="0" wp14:anchorId="1ADD0D4A" wp14:editId="2D538DDA">
            <wp:extent cx="857250" cy="476250"/>
            <wp:effectExtent l="19050" t="0" r="0" b="0"/>
            <wp:docPr id="1" name="图片 1" descr="0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01278576189468.png"/>
                    <pic:cNvPicPr>
                      <a:picLocks noChangeArrowheads="1"/>
                    </pic:cNvPicPr>
                  </pic:nvPicPr>
                  <pic:blipFill>
                    <a:blip r:embed="rId8" cstate="print"/>
                    <a:srcRect/>
                    <a:stretch>
                      <a:fillRect/>
                    </a:stretch>
                  </pic:blipFill>
                  <pic:spPr bwMode="auto">
                    <a:xfrm>
                      <a:off x="0" y="0"/>
                      <a:ext cx="857250" cy="476250"/>
                    </a:xfrm>
                    <a:prstGeom prst="rect">
                      <a:avLst/>
                    </a:prstGeom>
                    <a:noFill/>
                    <a:ln w="9525">
                      <a:noFill/>
                      <a:miter lim="800000"/>
                      <a:headEnd/>
                      <a:tailEnd/>
                    </a:ln>
                    <a:effectLst/>
                  </pic:spPr>
                </pic:pic>
              </a:graphicData>
            </a:graphic>
          </wp:inline>
        </w:drawing>
      </w:r>
    </w:p>
    <w:p w14:paraId="7A6FA835" w14:textId="77777777" w:rsidR="00F87240" w:rsidRDefault="00F87240" w:rsidP="00B964FD">
      <w:pPr>
        <w:ind w:firstLine="420"/>
        <w:jc w:val="center"/>
      </w:pPr>
    </w:p>
    <w:p w14:paraId="2894E6E0" w14:textId="56F9B2DE" w:rsidR="00F87240" w:rsidRPr="00743D83" w:rsidRDefault="00F87240" w:rsidP="00B964FD">
      <w:pPr>
        <w:ind w:firstLine="420"/>
        <w:jc w:val="center"/>
        <w:rPr>
          <w:rFonts w:asciiTheme="majorEastAsia" w:eastAsiaTheme="majorEastAsia" w:hAnsiTheme="majorEastAsia"/>
        </w:rPr>
      </w:pPr>
      <w:r w:rsidRPr="00743D83">
        <w:rPr>
          <w:rFonts w:asciiTheme="majorEastAsia" w:eastAsiaTheme="majorEastAsia" w:hAnsiTheme="majorEastAsia" w:hint="eastAsia"/>
        </w:rPr>
        <w:t xml:space="preserve">（Version </w:t>
      </w:r>
      <w:r w:rsidR="00CF706C">
        <w:rPr>
          <w:rFonts w:asciiTheme="majorEastAsia" w:eastAsiaTheme="majorEastAsia" w:hAnsiTheme="majorEastAsia"/>
          <w:b/>
        </w:rPr>
        <w:t>3</w:t>
      </w:r>
      <w:r w:rsidRPr="00743D83">
        <w:rPr>
          <w:rFonts w:asciiTheme="majorEastAsia" w:eastAsiaTheme="majorEastAsia" w:hAnsiTheme="majorEastAsia" w:hint="eastAsia"/>
          <w:b/>
        </w:rPr>
        <w:t>.</w:t>
      </w:r>
      <w:r w:rsidR="00CF706C">
        <w:rPr>
          <w:rFonts w:asciiTheme="majorEastAsia" w:eastAsiaTheme="majorEastAsia" w:hAnsiTheme="majorEastAsia" w:hint="eastAsia"/>
          <w:b/>
          <w:lang w:eastAsia="zh-CN"/>
        </w:rPr>
        <w:t>0</w:t>
      </w:r>
      <w:r w:rsidRPr="00743D83">
        <w:rPr>
          <w:rFonts w:asciiTheme="majorEastAsia" w:eastAsiaTheme="majorEastAsia" w:hAnsiTheme="majorEastAsia" w:hint="eastAsia"/>
          <w:b/>
        </w:rPr>
        <w:t>.</w:t>
      </w:r>
      <w:r w:rsidR="00CF706C">
        <w:rPr>
          <w:rFonts w:asciiTheme="majorEastAsia" w:eastAsiaTheme="majorEastAsia" w:hAnsiTheme="majorEastAsia" w:hint="eastAsia"/>
          <w:b/>
          <w:lang w:eastAsia="zh-CN"/>
        </w:rPr>
        <w:t>1</w:t>
      </w:r>
      <w:r w:rsidRPr="00743D83">
        <w:rPr>
          <w:rFonts w:asciiTheme="majorEastAsia" w:eastAsiaTheme="majorEastAsia" w:hAnsiTheme="majorEastAsia" w:hint="eastAsia"/>
        </w:rPr>
        <w:t>）</w:t>
      </w:r>
    </w:p>
    <w:p w14:paraId="7369EF52" w14:textId="77777777" w:rsidR="00F87240" w:rsidRDefault="00F87240" w:rsidP="00B964FD">
      <w:pPr>
        <w:ind w:firstLine="400"/>
        <w:jc w:val="right"/>
        <w:rPr>
          <w:rFonts w:ascii="Verdana" w:hAnsi="Verdana"/>
          <w:sz w:val="20"/>
        </w:rPr>
      </w:pPr>
    </w:p>
    <w:p w14:paraId="420F15B9" w14:textId="77777777" w:rsidR="00F87240" w:rsidRDefault="00F87240" w:rsidP="00B964FD">
      <w:pPr>
        <w:ind w:firstLine="400"/>
        <w:jc w:val="right"/>
        <w:rPr>
          <w:rFonts w:ascii="Verdana" w:hAnsi="Verdana"/>
          <w:sz w:val="20"/>
        </w:rPr>
      </w:pPr>
    </w:p>
    <w:p w14:paraId="57C13AA3" w14:textId="77777777" w:rsidR="00F87240" w:rsidRDefault="00F87240" w:rsidP="00B964FD">
      <w:pPr>
        <w:ind w:firstLine="400"/>
        <w:jc w:val="right"/>
        <w:rPr>
          <w:rFonts w:ascii="Verdana" w:hAnsi="Verdana"/>
          <w:sz w:val="20"/>
        </w:rPr>
      </w:pPr>
    </w:p>
    <w:p w14:paraId="2AF376A7" w14:textId="22008483"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rPr>
        <w:t>Copyright © 2001-201</w:t>
      </w:r>
      <w:r w:rsidR="00AF4503">
        <w:rPr>
          <w:rFonts w:asciiTheme="majorEastAsia" w:eastAsiaTheme="majorEastAsia" w:hAnsiTheme="majorEastAsia" w:hint="eastAsia"/>
          <w:lang w:eastAsia="zh-CN"/>
        </w:rPr>
        <w:t>6</w:t>
      </w:r>
    </w:p>
    <w:p w14:paraId="591BACAC" w14:textId="77777777"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rPr>
        <w:t>BeetleSoft, ALL RIGHTS RESERVED.</w:t>
      </w:r>
    </w:p>
    <w:p w14:paraId="15BC31AE" w14:textId="77777777"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rPr>
        <w:lastRenderedPageBreak/>
        <w:t>甲壳虫软件版权所有</w:t>
      </w:r>
    </w:p>
    <w:p w14:paraId="6FCAA8F7" w14:textId="1DA38031" w:rsidR="00F87240" w:rsidRPr="00743D83" w:rsidRDefault="00F87240" w:rsidP="00B964FD">
      <w:pPr>
        <w:ind w:firstLine="420"/>
        <w:jc w:val="right"/>
        <w:rPr>
          <w:rFonts w:asciiTheme="majorEastAsia" w:eastAsiaTheme="majorEastAsia" w:hAnsiTheme="majorEastAsia"/>
        </w:rPr>
      </w:pPr>
      <w:r w:rsidRPr="00743D83">
        <w:rPr>
          <w:rFonts w:asciiTheme="majorEastAsia" w:eastAsiaTheme="majorEastAsia" w:hAnsiTheme="majorEastAsia" w:hint="eastAsia"/>
        </w:rPr>
        <w:t>网站：</w:t>
      </w:r>
      <w:hyperlink r:id="rId9" w:history="1">
        <w:r w:rsidR="00AF4503" w:rsidRPr="001D45AD">
          <w:rPr>
            <w:rStyle w:val="a3"/>
            <w:rFonts w:asciiTheme="majorEastAsia" w:eastAsiaTheme="majorEastAsia" w:hAnsiTheme="majorEastAsia" w:hint="eastAsia"/>
          </w:rPr>
          <w:t>http://www.mc2e.cc</w:t>
        </w:r>
      </w:hyperlink>
    </w:p>
    <w:p w14:paraId="4CC0F3E1" w14:textId="31D661B2" w:rsidR="00F87240" w:rsidRPr="00743D83" w:rsidRDefault="000F1F6F" w:rsidP="00B964FD">
      <w:pPr>
        <w:ind w:firstLine="420"/>
        <w:jc w:val="right"/>
        <w:rPr>
          <w:rFonts w:asciiTheme="majorEastAsia" w:eastAsiaTheme="majorEastAsia" w:hAnsiTheme="majorEastAsia"/>
        </w:rPr>
      </w:pPr>
      <w:hyperlink r:id="rId10" w:history="1">
        <w:r w:rsidR="00AF4503">
          <w:rPr>
            <w:rStyle w:val="a3"/>
            <w:rFonts w:asciiTheme="majorEastAsia" w:eastAsiaTheme="majorEastAsia" w:hAnsiTheme="majorEastAsia"/>
          </w:rPr>
          <w:t>https://github.com/jbeetle/BJAF3.x</w:t>
        </w:r>
      </w:hyperlink>
    </w:p>
    <w:p w14:paraId="2158EB29" w14:textId="77777777" w:rsidR="00F87240" w:rsidRDefault="00F87240" w:rsidP="00B964FD">
      <w:pPr>
        <w:ind w:firstLine="420"/>
        <w:jc w:val="right"/>
        <w:rPr>
          <w:rStyle w:val="a3"/>
          <w:rFonts w:asciiTheme="majorEastAsia" w:eastAsiaTheme="majorEastAsia" w:hAnsiTheme="majorEastAsia"/>
          <w:lang w:eastAsia="zh-CN"/>
        </w:rPr>
      </w:pPr>
      <w:r w:rsidRPr="00743D83">
        <w:rPr>
          <w:rFonts w:asciiTheme="majorEastAsia" w:eastAsiaTheme="majorEastAsia" w:hAnsiTheme="majorEastAsia" w:hint="eastAsia"/>
        </w:rPr>
        <w:t>邮件：</w:t>
      </w:r>
      <w:hyperlink r:id="rId11" w:history="1">
        <w:r w:rsidRPr="00743D83">
          <w:rPr>
            <w:rStyle w:val="a3"/>
            <w:rFonts w:asciiTheme="majorEastAsia" w:eastAsiaTheme="majorEastAsia" w:hAnsiTheme="majorEastAsia" w:hint="eastAsia"/>
          </w:rPr>
          <w:t>yuhaodong@gmail.com</w:t>
        </w:r>
      </w:hyperlink>
    </w:p>
    <w:p w14:paraId="023DDC82" w14:textId="5566E5BE" w:rsidR="00167B39" w:rsidRDefault="000F1F6F" w:rsidP="00B964FD">
      <w:pPr>
        <w:ind w:firstLine="420"/>
        <w:jc w:val="right"/>
        <w:rPr>
          <w:rStyle w:val="a3"/>
          <w:rFonts w:asciiTheme="majorEastAsia" w:eastAsiaTheme="majorEastAsia" w:hAnsiTheme="majorEastAsia"/>
          <w:lang w:eastAsia="zh-CN"/>
        </w:rPr>
      </w:pPr>
      <w:hyperlink r:id="rId12" w:history="1">
        <w:r w:rsidR="00167B39" w:rsidRPr="001D45AD">
          <w:rPr>
            <w:rStyle w:val="a3"/>
            <w:rFonts w:asciiTheme="majorEastAsia" w:eastAsiaTheme="majorEastAsia" w:hAnsiTheme="majorEastAsia"/>
            <w:lang w:eastAsia="zh-CN"/>
          </w:rPr>
          <w:t>henryyu@163.com</w:t>
        </w:r>
      </w:hyperlink>
    </w:p>
    <w:p w14:paraId="6035E7EC" w14:textId="77777777" w:rsidR="00167B39" w:rsidRDefault="00167B39" w:rsidP="00B964FD">
      <w:pPr>
        <w:ind w:firstLine="420"/>
        <w:jc w:val="right"/>
        <w:rPr>
          <w:rFonts w:ascii="Verdana" w:hAnsi="Verdana"/>
          <w:lang w:eastAsia="zh-CN"/>
        </w:rPr>
      </w:pPr>
    </w:p>
    <w:p w14:paraId="6B42575D" w14:textId="77777777" w:rsidR="00F87240" w:rsidRDefault="00F87240" w:rsidP="00B964FD">
      <w:pPr>
        <w:ind w:firstLine="420"/>
      </w:pPr>
    </w:p>
    <w:p w14:paraId="6B1E71F6" w14:textId="77777777" w:rsidR="00F87240" w:rsidRDefault="00F87240">
      <w:pPr>
        <w:pStyle w:val="ae"/>
      </w:pPr>
      <w:r>
        <w:br w:type="page"/>
      </w:r>
      <w:r>
        <w:rPr>
          <w:rFonts w:hint="eastAsia"/>
        </w:rPr>
        <w:lastRenderedPageBreak/>
        <w:t>目录</w:t>
      </w:r>
    </w:p>
    <w:bookmarkStart w:id="0" w:name="_Toc104274531"/>
    <w:bookmarkStart w:id="1" w:name="_Toc104274729"/>
    <w:bookmarkStart w:id="2" w:name="_Toc104696114"/>
    <w:bookmarkStart w:id="3" w:name="_Toc104862113"/>
    <w:bookmarkStart w:id="4" w:name="_Toc104966524"/>
    <w:bookmarkStart w:id="5" w:name="_Toc105239741"/>
    <w:bookmarkEnd w:id="0"/>
    <w:bookmarkEnd w:id="1"/>
    <w:bookmarkEnd w:id="2"/>
    <w:bookmarkEnd w:id="3"/>
    <w:bookmarkEnd w:id="4"/>
    <w:bookmarkEnd w:id="5"/>
    <w:p w14:paraId="0A06C8DB" w14:textId="77777777" w:rsidR="000A502E" w:rsidRDefault="00EC3629">
      <w:pPr>
        <w:pStyle w:val="11"/>
        <w:tabs>
          <w:tab w:val="right" w:leader="dot" w:pos="15695"/>
        </w:tabs>
        <w:rPr>
          <w:b w:val="0"/>
          <w:caps w:val="0"/>
          <w:noProof/>
          <w:kern w:val="2"/>
          <w:sz w:val="21"/>
          <w:u w:val="none"/>
          <w:lang w:eastAsia="zh-CN" w:bidi="ar-SA"/>
        </w:rPr>
      </w:pPr>
      <w:r>
        <w:fldChar w:fldCharType="begin"/>
      </w:r>
      <w:r w:rsidR="00F87240">
        <w:instrText xml:space="preserve"> TOC \o "1-3" \h \u </w:instrText>
      </w:r>
      <w:r>
        <w:fldChar w:fldCharType="separate"/>
      </w:r>
      <w:hyperlink w:anchor="_Toc358126485" w:history="1">
        <w:r w:rsidR="000A502E" w:rsidRPr="00FE77AF">
          <w:rPr>
            <w:rStyle w:val="a3"/>
            <w:noProof/>
            <w:lang w:eastAsia="zh-CN"/>
          </w:rPr>
          <w:t>1.BJAF</w:t>
        </w:r>
        <w:r w:rsidR="000A502E" w:rsidRPr="00FE77AF">
          <w:rPr>
            <w:rStyle w:val="a3"/>
            <w:rFonts w:hint="eastAsia"/>
            <w:noProof/>
            <w:lang w:eastAsia="zh-CN"/>
          </w:rPr>
          <w:t>概述</w:t>
        </w:r>
        <w:r w:rsidR="000A502E">
          <w:rPr>
            <w:noProof/>
          </w:rPr>
          <w:tab/>
        </w:r>
        <w:r w:rsidR="000A502E">
          <w:rPr>
            <w:noProof/>
          </w:rPr>
          <w:fldChar w:fldCharType="begin"/>
        </w:r>
        <w:r w:rsidR="000A502E">
          <w:rPr>
            <w:noProof/>
          </w:rPr>
          <w:instrText xml:space="preserve"> PAGEREF _Toc358126485 \h </w:instrText>
        </w:r>
        <w:r w:rsidR="000A502E">
          <w:rPr>
            <w:noProof/>
          </w:rPr>
        </w:r>
        <w:r w:rsidR="000A502E">
          <w:rPr>
            <w:noProof/>
          </w:rPr>
          <w:fldChar w:fldCharType="separate"/>
        </w:r>
        <w:r w:rsidR="000A502E">
          <w:rPr>
            <w:noProof/>
          </w:rPr>
          <w:t>9</w:t>
        </w:r>
        <w:r w:rsidR="000A502E">
          <w:rPr>
            <w:noProof/>
          </w:rPr>
          <w:fldChar w:fldCharType="end"/>
        </w:r>
      </w:hyperlink>
    </w:p>
    <w:p w14:paraId="41542EFC" w14:textId="77777777" w:rsidR="000A502E" w:rsidRDefault="000F1F6F">
      <w:pPr>
        <w:pStyle w:val="21"/>
        <w:tabs>
          <w:tab w:val="right" w:leader="dot" w:pos="15695"/>
        </w:tabs>
        <w:rPr>
          <w:b w:val="0"/>
          <w:smallCaps w:val="0"/>
          <w:noProof/>
          <w:kern w:val="2"/>
          <w:sz w:val="21"/>
          <w:lang w:eastAsia="zh-CN" w:bidi="ar-SA"/>
        </w:rPr>
      </w:pPr>
      <w:hyperlink w:anchor="_Toc358126486" w:history="1">
        <w:r w:rsidR="000A502E" w:rsidRPr="00FE77AF">
          <w:rPr>
            <w:rStyle w:val="a3"/>
            <w:noProof/>
            <w:lang w:eastAsia="zh-CN"/>
          </w:rPr>
          <w:t>1.1</w:t>
        </w:r>
        <w:r w:rsidR="000A502E" w:rsidRPr="00FE77AF">
          <w:rPr>
            <w:rStyle w:val="a3"/>
            <w:noProof/>
          </w:rPr>
          <w:t>BJAF</w:t>
        </w:r>
        <w:r w:rsidR="000A502E" w:rsidRPr="00FE77AF">
          <w:rPr>
            <w:rStyle w:val="a3"/>
            <w:rFonts w:hint="eastAsia"/>
            <w:noProof/>
          </w:rPr>
          <w:t>是什么</w:t>
        </w:r>
        <w:r w:rsidR="000A502E">
          <w:rPr>
            <w:noProof/>
          </w:rPr>
          <w:tab/>
        </w:r>
        <w:r w:rsidR="000A502E">
          <w:rPr>
            <w:noProof/>
          </w:rPr>
          <w:fldChar w:fldCharType="begin"/>
        </w:r>
        <w:r w:rsidR="000A502E">
          <w:rPr>
            <w:noProof/>
          </w:rPr>
          <w:instrText xml:space="preserve"> PAGEREF _Toc358126486 \h </w:instrText>
        </w:r>
        <w:r w:rsidR="000A502E">
          <w:rPr>
            <w:noProof/>
          </w:rPr>
        </w:r>
        <w:r w:rsidR="000A502E">
          <w:rPr>
            <w:noProof/>
          </w:rPr>
          <w:fldChar w:fldCharType="separate"/>
        </w:r>
        <w:r w:rsidR="000A502E">
          <w:rPr>
            <w:noProof/>
          </w:rPr>
          <w:t>9</w:t>
        </w:r>
        <w:r w:rsidR="000A502E">
          <w:rPr>
            <w:noProof/>
          </w:rPr>
          <w:fldChar w:fldCharType="end"/>
        </w:r>
      </w:hyperlink>
    </w:p>
    <w:p w14:paraId="559B4094" w14:textId="77777777" w:rsidR="000A502E" w:rsidRDefault="000F1F6F">
      <w:pPr>
        <w:pStyle w:val="31"/>
        <w:tabs>
          <w:tab w:val="right" w:leader="dot" w:pos="15695"/>
        </w:tabs>
        <w:rPr>
          <w:smallCaps w:val="0"/>
          <w:noProof/>
          <w:kern w:val="2"/>
          <w:sz w:val="21"/>
          <w:lang w:eastAsia="zh-CN" w:bidi="ar-SA"/>
        </w:rPr>
      </w:pPr>
      <w:hyperlink w:anchor="_Toc358126487" w:history="1">
        <w:r w:rsidR="000A502E" w:rsidRPr="00FE77AF">
          <w:rPr>
            <w:rStyle w:val="a3"/>
            <w:noProof/>
            <w:lang w:eastAsia="zh-CN"/>
          </w:rPr>
          <w:t>1.1.1</w:t>
        </w:r>
        <w:r w:rsidR="000A502E" w:rsidRPr="00FE77AF">
          <w:rPr>
            <w:rStyle w:val="a3"/>
            <w:rFonts w:hint="eastAsia"/>
            <w:noProof/>
            <w:lang w:eastAsia="zh-CN"/>
          </w:rPr>
          <w:t>运行环境要求</w:t>
        </w:r>
        <w:r w:rsidR="000A502E">
          <w:rPr>
            <w:noProof/>
          </w:rPr>
          <w:tab/>
        </w:r>
        <w:r w:rsidR="000A502E">
          <w:rPr>
            <w:noProof/>
          </w:rPr>
          <w:fldChar w:fldCharType="begin"/>
        </w:r>
        <w:r w:rsidR="000A502E">
          <w:rPr>
            <w:noProof/>
          </w:rPr>
          <w:instrText xml:space="preserve"> PAGEREF _Toc358126487 \h </w:instrText>
        </w:r>
        <w:r w:rsidR="000A502E">
          <w:rPr>
            <w:noProof/>
          </w:rPr>
        </w:r>
        <w:r w:rsidR="000A502E">
          <w:rPr>
            <w:noProof/>
          </w:rPr>
          <w:fldChar w:fldCharType="separate"/>
        </w:r>
        <w:r w:rsidR="000A502E">
          <w:rPr>
            <w:noProof/>
          </w:rPr>
          <w:t>11</w:t>
        </w:r>
        <w:r w:rsidR="000A502E">
          <w:rPr>
            <w:noProof/>
          </w:rPr>
          <w:fldChar w:fldCharType="end"/>
        </w:r>
      </w:hyperlink>
    </w:p>
    <w:p w14:paraId="40094F19" w14:textId="77777777" w:rsidR="000A502E" w:rsidRDefault="000F1F6F">
      <w:pPr>
        <w:pStyle w:val="11"/>
        <w:tabs>
          <w:tab w:val="right" w:leader="dot" w:pos="15695"/>
        </w:tabs>
        <w:rPr>
          <w:b w:val="0"/>
          <w:caps w:val="0"/>
          <w:noProof/>
          <w:kern w:val="2"/>
          <w:sz w:val="21"/>
          <w:u w:val="none"/>
          <w:lang w:eastAsia="zh-CN" w:bidi="ar-SA"/>
        </w:rPr>
      </w:pPr>
      <w:hyperlink w:anchor="_Toc358126488" w:history="1">
        <w:r w:rsidR="000A502E" w:rsidRPr="00FE77AF">
          <w:rPr>
            <w:rStyle w:val="a3"/>
            <w:noProof/>
            <w:lang w:eastAsia="zh-CN"/>
          </w:rPr>
          <w:t>2.</w:t>
        </w:r>
        <w:r w:rsidR="000A502E" w:rsidRPr="00FE77AF">
          <w:rPr>
            <w:rStyle w:val="a3"/>
            <w:rFonts w:hint="eastAsia"/>
            <w:noProof/>
            <w:lang w:eastAsia="zh-CN"/>
          </w:rPr>
          <w:t>持久层数据访问</w:t>
        </w:r>
        <w:r w:rsidR="000A502E">
          <w:rPr>
            <w:noProof/>
          </w:rPr>
          <w:tab/>
        </w:r>
        <w:r w:rsidR="000A502E">
          <w:rPr>
            <w:noProof/>
          </w:rPr>
          <w:fldChar w:fldCharType="begin"/>
        </w:r>
        <w:r w:rsidR="000A502E">
          <w:rPr>
            <w:noProof/>
          </w:rPr>
          <w:instrText xml:space="preserve"> PAGEREF _Toc358126488 \h </w:instrText>
        </w:r>
        <w:r w:rsidR="000A502E">
          <w:rPr>
            <w:noProof/>
          </w:rPr>
        </w:r>
        <w:r w:rsidR="000A502E">
          <w:rPr>
            <w:noProof/>
          </w:rPr>
          <w:fldChar w:fldCharType="separate"/>
        </w:r>
        <w:r w:rsidR="000A502E">
          <w:rPr>
            <w:noProof/>
          </w:rPr>
          <w:t>12</w:t>
        </w:r>
        <w:r w:rsidR="000A502E">
          <w:rPr>
            <w:noProof/>
          </w:rPr>
          <w:fldChar w:fldCharType="end"/>
        </w:r>
      </w:hyperlink>
    </w:p>
    <w:p w14:paraId="402C4A0C" w14:textId="77777777" w:rsidR="000A502E" w:rsidRDefault="000F1F6F">
      <w:pPr>
        <w:pStyle w:val="21"/>
        <w:tabs>
          <w:tab w:val="right" w:leader="dot" w:pos="15695"/>
        </w:tabs>
        <w:rPr>
          <w:b w:val="0"/>
          <w:smallCaps w:val="0"/>
          <w:noProof/>
          <w:kern w:val="2"/>
          <w:sz w:val="21"/>
          <w:lang w:eastAsia="zh-CN" w:bidi="ar-SA"/>
        </w:rPr>
      </w:pPr>
      <w:hyperlink w:anchor="_Toc358126489" w:history="1">
        <w:r w:rsidR="000A502E" w:rsidRPr="00FE77AF">
          <w:rPr>
            <w:rStyle w:val="a3"/>
            <w:noProof/>
            <w:lang w:eastAsia="zh-CN"/>
          </w:rPr>
          <w:t>2.1</w:t>
        </w:r>
        <w:r w:rsidR="000A502E" w:rsidRPr="00FE77AF">
          <w:rPr>
            <w:rStyle w:val="a3"/>
            <w:rFonts w:hint="eastAsia"/>
            <w:noProof/>
            <w:lang w:eastAsia="zh-CN"/>
          </w:rPr>
          <w:t>数据源配置</w:t>
        </w:r>
        <w:r w:rsidR="000A502E">
          <w:rPr>
            <w:noProof/>
          </w:rPr>
          <w:tab/>
        </w:r>
        <w:r w:rsidR="000A502E">
          <w:rPr>
            <w:noProof/>
          </w:rPr>
          <w:fldChar w:fldCharType="begin"/>
        </w:r>
        <w:r w:rsidR="000A502E">
          <w:rPr>
            <w:noProof/>
          </w:rPr>
          <w:instrText xml:space="preserve"> PAGEREF _Toc358126489 \h </w:instrText>
        </w:r>
        <w:r w:rsidR="000A502E">
          <w:rPr>
            <w:noProof/>
          </w:rPr>
        </w:r>
        <w:r w:rsidR="000A502E">
          <w:rPr>
            <w:noProof/>
          </w:rPr>
          <w:fldChar w:fldCharType="separate"/>
        </w:r>
        <w:r w:rsidR="000A502E">
          <w:rPr>
            <w:noProof/>
          </w:rPr>
          <w:t>13</w:t>
        </w:r>
        <w:r w:rsidR="000A502E">
          <w:rPr>
            <w:noProof/>
          </w:rPr>
          <w:fldChar w:fldCharType="end"/>
        </w:r>
      </w:hyperlink>
    </w:p>
    <w:p w14:paraId="7E2191A3" w14:textId="77777777" w:rsidR="000A502E" w:rsidRDefault="000F1F6F">
      <w:pPr>
        <w:pStyle w:val="21"/>
        <w:tabs>
          <w:tab w:val="right" w:leader="dot" w:pos="15695"/>
        </w:tabs>
        <w:rPr>
          <w:b w:val="0"/>
          <w:smallCaps w:val="0"/>
          <w:noProof/>
          <w:kern w:val="2"/>
          <w:sz w:val="21"/>
          <w:lang w:eastAsia="zh-CN" w:bidi="ar-SA"/>
        </w:rPr>
      </w:pPr>
      <w:hyperlink w:anchor="_Toc358126490" w:history="1">
        <w:r w:rsidR="000A502E" w:rsidRPr="00FE77AF">
          <w:rPr>
            <w:rStyle w:val="a3"/>
            <w:noProof/>
            <w:lang w:eastAsia="zh-CN"/>
          </w:rPr>
          <w:t>2.2</w:t>
        </w:r>
        <w:r w:rsidR="000A502E" w:rsidRPr="00FE77AF">
          <w:rPr>
            <w:rStyle w:val="a3"/>
            <w:rFonts w:hint="eastAsia"/>
            <w:noProof/>
          </w:rPr>
          <w:t>数据存取</w:t>
        </w:r>
        <w:r w:rsidR="000A502E">
          <w:rPr>
            <w:noProof/>
          </w:rPr>
          <w:tab/>
        </w:r>
        <w:r w:rsidR="000A502E">
          <w:rPr>
            <w:noProof/>
          </w:rPr>
          <w:fldChar w:fldCharType="begin"/>
        </w:r>
        <w:r w:rsidR="000A502E">
          <w:rPr>
            <w:noProof/>
          </w:rPr>
          <w:instrText xml:space="preserve"> PAGEREF _Toc358126490 \h </w:instrText>
        </w:r>
        <w:r w:rsidR="000A502E">
          <w:rPr>
            <w:noProof/>
          </w:rPr>
        </w:r>
        <w:r w:rsidR="000A502E">
          <w:rPr>
            <w:noProof/>
          </w:rPr>
          <w:fldChar w:fldCharType="separate"/>
        </w:r>
        <w:r w:rsidR="000A502E">
          <w:rPr>
            <w:noProof/>
          </w:rPr>
          <w:t>22</w:t>
        </w:r>
        <w:r w:rsidR="000A502E">
          <w:rPr>
            <w:noProof/>
          </w:rPr>
          <w:fldChar w:fldCharType="end"/>
        </w:r>
      </w:hyperlink>
    </w:p>
    <w:p w14:paraId="68DD0DE7" w14:textId="77777777" w:rsidR="000A502E" w:rsidRDefault="000F1F6F">
      <w:pPr>
        <w:pStyle w:val="31"/>
        <w:tabs>
          <w:tab w:val="right" w:leader="dot" w:pos="15695"/>
        </w:tabs>
        <w:rPr>
          <w:smallCaps w:val="0"/>
          <w:noProof/>
          <w:kern w:val="2"/>
          <w:sz w:val="21"/>
          <w:lang w:eastAsia="zh-CN" w:bidi="ar-SA"/>
        </w:rPr>
      </w:pPr>
      <w:hyperlink w:anchor="_Toc358126491" w:history="1">
        <w:r w:rsidR="000A502E" w:rsidRPr="00FE77AF">
          <w:rPr>
            <w:rStyle w:val="a3"/>
            <w:noProof/>
            <w:lang w:eastAsia="zh-CN"/>
          </w:rPr>
          <w:t>2.2.1</w:t>
        </w:r>
        <w:r w:rsidR="000A502E" w:rsidRPr="00FE77AF">
          <w:rPr>
            <w:rStyle w:val="a3"/>
            <w:rFonts w:hint="eastAsia"/>
            <w:noProof/>
            <w:lang w:eastAsia="zh-CN"/>
          </w:rPr>
          <w:t>单表操作器</w:t>
        </w:r>
        <w:r w:rsidR="000A502E">
          <w:rPr>
            <w:noProof/>
          </w:rPr>
          <w:tab/>
        </w:r>
        <w:r w:rsidR="000A502E">
          <w:rPr>
            <w:noProof/>
          </w:rPr>
          <w:fldChar w:fldCharType="begin"/>
        </w:r>
        <w:r w:rsidR="000A502E">
          <w:rPr>
            <w:noProof/>
          </w:rPr>
          <w:instrText xml:space="preserve"> PAGEREF _Toc358126491 \h </w:instrText>
        </w:r>
        <w:r w:rsidR="000A502E">
          <w:rPr>
            <w:noProof/>
          </w:rPr>
        </w:r>
        <w:r w:rsidR="000A502E">
          <w:rPr>
            <w:noProof/>
          </w:rPr>
          <w:fldChar w:fldCharType="separate"/>
        </w:r>
        <w:r w:rsidR="000A502E">
          <w:rPr>
            <w:noProof/>
          </w:rPr>
          <w:t>23</w:t>
        </w:r>
        <w:r w:rsidR="000A502E">
          <w:rPr>
            <w:noProof/>
          </w:rPr>
          <w:fldChar w:fldCharType="end"/>
        </w:r>
      </w:hyperlink>
    </w:p>
    <w:p w14:paraId="036B4225" w14:textId="77777777" w:rsidR="000A502E" w:rsidRDefault="000F1F6F">
      <w:pPr>
        <w:pStyle w:val="31"/>
        <w:tabs>
          <w:tab w:val="right" w:leader="dot" w:pos="15695"/>
        </w:tabs>
        <w:rPr>
          <w:smallCaps w:val="0"/>
          <w:noProof/>
          <w:kern w:val="2"/>
          <w:sz w:val="21"/>
          <w:lang w:eastAsia="zh-CN" w:bidi="ar-SA"/>
        </w:rPr>
      </w:pPr>
      <w:hyperlink w:anchor="_Toc358126492" w:history="1">
        <w:r w:rsidR="000A502E" w:rsidRPr="00FE77AF">
          <w:rPr>
            <w:rStyle w:val="a3"/>
            <w:noProof/>
            <w:lang w:eastAsia="zh-CN"/>
          </w:rPr>
          <w:t>2.2.2</w:t>
        </w:r>
        <w:r w:rsidR="000A502E" w:rsidRPr="00FE77AF">
          <w:rPr>
            <w:rStyle w:val="a3"/>
            <w:rFonts w:hint="eastAsia"/>
            <w:noProof/>
            <w:lang w:eastAsia="zh-CN"/>
          </w:rPr>
          <w:t>查询操作器</w:t>
        </w:r>
        <w:r w:rsidR="000A502E">
          <w:rPr>
            <w:noProof/>
          </w:rPr>
          <w:tab/>
        </w:r>
        <w:r w:rsidR="000A502E">
          <w:rPr>
            <w:noProof/>
          </w:rPr>
          <w:fldChar w:fldCharType="begin"/>
        </w:r>
        <w:r w:rsidR="000A502E">
          <w:rPr>
            <w:noProof/>
          </w:rPr>
          <w:instrText xml:space="preserve"> PAGEREF _Toc358126492 \h </w:instrText>
        </w:r>
        <w:r w:rsidR="000A502E">
          <w:rPr>
            <w:noProof/>
          </w:rPr>
        </w:r>
        <w:r w:rsidR="000A502E">
          <w:rPr>
            <w:noProof/>
          </w:rPr>
          <w:fldChar w:fldCharType="separate"/>
        </w:r>
        <w:r w:rsidR="000A502E">
          <w:rPr>
            <w:noProof/>
          </w:rPr>
          <w:t>40</w:t>
        </w:r>
        <w:r w:rsidR="000A502E">
          <w:rPr>
            <w:noProof/>
          </w:rPr>
          <w:fldChar w:fldCharType="end"/>
        </w:r>
      </w:hyperlink>
    </w:p>
    <w:p w14:paraId="44D53625" w14:textId="77777777" w:rsidR="000A502E" w:rsidRDefault="000F1F6F">
      <w:pPr>
        <w:pStyle w:val="31"/>
        <w:tabs>
          <w:tab w:val="right" w:leader="dot" w:pos="15695"/>
        </w:tabs>
        <w:rPr>
          <w:smallCaps w:val="0"/>
          <w:noProof/>
          <w:kern w:val="2"/>
          <w:sz w:val="21"/>
          <w:lang w:eastAsia="zh-CN" w:bidi="ar-SA"/>
        </w:rPr>
      </w:pPr>
      <w:hyperlink w:anchor="_Toc358126493" w:history="1">
        <w:r w:rsidR="000A502E" w:rsidRPr="00FE77AF">
          <w:rPr>
            <w:rStyle w:val="a3"/>
            <w:noProof/>
            <w:lang w:eastAsia="zh-CN"/>
          </w:rPr>
          <w:t>2.2.3</w:t>
        </w:r>
        <w:r w:rsidR="000A502E" w:rsidRPr="00FE77AF">
          <w:rPr>
            <w:rStyle w:val="a3"/>
            <w:rFonts w:hint="eastAsia"/>
            <w:noProof/>
          </w:rPr>
          <w:t>更新操作器</w:t>
        </w:r>
        <w:r w:rsidR="000A502E">
          <w:rPr>
            <w:noProof/>
          </w:rPr>
          <w:tab/>
        </w:r>
        <w:r w:rsidR="000A502E">
          <w:rPr>
            <w:noProof/>
          </w:rPr>
          <w:fldChar w:fldCharType="begin"/>
        </w:r>
        <w:r w:rsidR="000A502E">
          <w:rPr>
            <w:noProof/>
          </w:rPr>
          <w:instrText xml:space="preserve"> PAGEREF _Toc358126493 \h </w:instrText>
        </w:r>
        <w:r w:rsidR="000A502E">
          <w:rPr>
            <w:noProof/>
          </w:rPr>
        </w:r>
        <w:r w:rsidR="000A502E">
          <w:rPr>
            <w:noProof/>
          </w:rPr>
          <w:fldChar w:fldCharType="separate"/>
        </w:r>
        <w:r w:rsidR="000A502E">
          <w:rPr>
            <w:noProof/>
          </w:rPr>
          <w:t>51</w:t>
        </w:r>
        <w:r w:rsidR="000A502E">
          <w:rPr>
            <w:noProof/>
          </w:rPr>
          <w:fldChar w:fldCharType="end"/>
        </w:r>
      </w:hyperlink>
    </w:p>
    <w:p w14:paraId="428B05D4" w14:textId="77777777" w:rsidR="000A502E" w:rsidRDefault="000F1F6F">
      <w:pPr>
        <w:pStyle w:val="31"/>
        <w:tabs>
          <w:tab w:val="right" w:leader="dot" w:pos="15695"/>
        </w:tabs>
        <w:rPr>
          <w:smallCaps w:val="0"/>
          <w:noProof/>
          <w:kern w:val="2"/>
          <w:sz w:val="21"/>
          <w:lang w:eastAsia="zh-CN" w:bidi="ar-SA"/>
        </w:rPr>
      </w:pPr>
      <w:hyperlink w:anchor="_Toc358126494" w:history="1">
        <w:r w:rsidR="000A502E" w:rsidRPr="00FE77AF">
          <w:rPr>
            <w:rStyle w:val="a3"/>
            <w:noProof/>
            <w:lang w:eastAsia="zh-CN"/>
          </w:rPr>
          <w:t>2.2.4</w:t>
        </w:r>
        <w:r w:rsidR="000A502E" w:rsidRPr="00FE77AF">
          <w:rPr>
            <w:rStyle w:val="a3"/>
            <w:rFonts w:hint="eastAsia"/>
            <w:noProof/>
            <w:lang w:eastAsia="zh-CN"/>
          </w:rPr>
          <w:t>存储过程操作器</w:t>
        </w:r>
        <w:r w:rsidR="000A502E">
          <w:rPr>
            <w:noProof/>
          </w:rPr>
          <w:tab/>
        </w:r>
        <w:r w:rsidR="000A502E">
          <w:rPr>
            <w:noProof/>
          </w:rPr>
          <w:fldChar w:fldCharType="begin"/>
        </w:r>
        <w:r w:rsidR="000A502E">
          <w:rPr>
            <w:noProof/>
          </w:rPr>
          <w:instrText xml:space="preserve"> PAGEREF _Toc358126494 \h </w:instrText>
        </w:r>
        <w:r w:rsidR="000A502E">
          <w:rPr>
            <w:noProof/>
          </w:rPr>
        </w:r>
        <w:r w:rsidR="000A502E">
          <w:rPr>
            <w:noProof/>
          </w:rPr>
          <w:fldChar w:fldCharType="separate"/>
        </w:r>
        <w:r w:rsidR="000A502E">
          <w:rPr>
            <w:noProof/>
          </w:rPr>
          <w:t>56</w:t>
        </w:r>
        <w:r w:rsidR="000A502E">
          <w:rPr>
            <w:noProof/>
          </w:rPr>
          <w:fldChar w:fldCharType="end"/>
        </w:r>
      </w:hyperlink>
    </w:p>
    <w:p w14:paraId="6A6B6E6E" w14:textId="77777777" w:rsidR="000A502E" w:rsidRDefault="000F1F6F">
      <w:pPr>
        <w:pStyle w:val="31"/>
        <w:tabs>
          <w:tab w:val="right" w:leader="dot" w:pos="15695"/>
        </w:tabs>
        <w:rPr>
          <w:smallCaps w:val="0"/>
          <w:noProof/>
          <w:kern w:val="2"/>
          <w:sz w:val="21"/>
          <w:lang w:eastAsia="zh-CN" w:bidi="ar-SA"/>
        </w:rPr>
      </w:pPr>
      <w:hyperlink w:anchor="_Toc358126495" w:history="1">
        <w:r w:rsidR="000A502E" w:rsidRPr="00FE77AF">
          <w:rPr>
            <w:rStyle w:val="a3"/>
            <w:noProof/>
            <w:lang w:eastAsia="zh-CN"/>
          </w:rPr>
          <w:t>2.2.5</w:t>
        </w:r>
        <w:r w:rsidR="000A502E" w:rsidRPr="00FE77AF">
          <w:rPr>
            <w:rStyle w:val="a3"/>
            <w:rFonts w:hint="eastAsia"/>
            <w:noProof/>
            <w:lang w:eastAsia="zh-CN"/>
          </w:rPr>
          <w:t>序列操作器</w:t>
        </w:r>
        <w:r w:rsidR="000A502E">
          <w:rPr>
            <w:noProof/>
          </w:rPr>
          <w:tab/>
        </w:r>
        <w:r w:rsidR="000A502E">
          <w:rPr>
            <w:noProof/>
          </w:rPr>
          <w:fldChar w:fldCharType="begin"/>
        </w:r>
        <w:r w:rsidR="000A502E">
          <w:rPr>
            <w:noProof/>
          </w:rPr>
          <w:instrText xml:space="preserve"> PAGEREF _Toc358126495 \h </w:instrText>
        </w:r>
        <w:r w:rsidR="000A502E">
          <w:rPr>
            <w:noProof/>
          </w:rPr>
        </w:r>
        <w:r w:rsidR="000A502E">
          <w:rPr>
            <w:noProof/>
          </w:rPr>
          <w:fldChar w:fldCharType="separate"/>
        </w:r>
        <w:r w:rsidR="000A502E">
          <w:rPr>
            <w:noProof/>
          </w:rPr>
          <w:t>61</w:t>
        </w:r>
        <w:r w:rsidR="000A502E">
          <w:rPr>
            <w:noProof/>
          </w:rPr>
          <w:fldChar w:fldCharType="end"/>
        </w:r>
      </w:hyperlink>
    </w:p>
    <w:p w14:paraId="367858B0" w14:textId="77777777" w:rsidR="000A502E" w:rsidRDefault="000F1F6F">
      <w:pPr>
        <w:pStyle w:val="31"/>
        <w:tabs>
          <w:tab w:val="right" w:leader="dot" w:pos="15695"/>
        </w:tabs>
        <w:rPr>
          <w:smallCaps w:val="0"/>
          <w:noProof/>
          <w:kern w:val="2"/>
          <w:sz w:val="21"/>
          <w:lang w:eastAsia="zh-CN" w:bidi="ar-SA"/>
        </w:rPr>
      </w:pPr>
      <w:hyperlink w:anchor="_Toc358126496" w:history="1">
        <w:r w:rsidR="000A502E" w:rsidRPr="00FE77AF">
          <w:rPr>
            <w:rStyle w:val="a3"/>
            <w:noProof/>
            <w:lang w:eastAsia="zh-CN"/>
          </w:rPr>
          <w:t>2.2.6</w:t>
        </w:r>
        <w:r w:rsidR="000A502E" w:rsidRPr="00FE77AF">
          <w:rPr>
            <w:rStyle w:val="a3"/>
            <w:rFonts w:hint="eastAsia"/>
            <w:noProof/>
            <w:lang w:eastAsia="zh-CN"/>
          </w:rPr>
          <w:t>分页操作器</w:t>
        </w:r>
        <w:r w:rsidR="000A502E">
          <w:rPr>
            <w:noProof/>
          </w:rPr>
          <w:tab/>
        </w:r>
        <w:r w:rsidR="000A502E">
          <w:rPr>
            <w:noProof/>
          </w:rPr>
          <w:fldChar w:fldCharType="begin"/>
        </w:r>
        <w:r w:rsidR="000A502E">
          <w:rPr>
            <w:noProof/>
          </w:rPr>
          <w:instrText xml:space="preserve"> PAGEREF _Toc358126496 \h </w:instrText>
        </w:r>
        <w:r w:rsidR="000A502E">
          <w:rPr>
            <w:noProof/>
          </w:rPr>
        </w:r>
        <w:r w:rsidR="000A502E">
          <w:rPr>
            <w:noProof/>
          </w:rPr>
          <w:fldChar w:fldCharType="separate"/>
        </w:r>
        <w:r w:rsidR="000A502E">
          <w:rPr>
            <w:noProof/>
          </w:rPr>
          <w:t>65</w:t>
        </w:r>
        <w:r w:rsidR="000A502E">
          <w:rPr>
            <w:noProof/>
          </w:rPr>
          <w:fldChar w:fldCharType="end"/>
        </w:r>
      </w:hyperlink>
    </w:p>
    <w:p w14:paraId="41EF32E7" w14:textId="77777777" w:rsidR="000A502E" w:rsidRDefault="000F1F6F">
      <w:pPr>
        <w:pStyle w:val="31"/>
        <w:tabs>
          <w:tab w:val="right" w:leader="dot" w:pos="15695"/>
        </w:tabs>
        <w:rPr>
          <w:smallCaps w:val="0"/>
          <w:noProof/>
          <w:kern w:val="2"/>
          <w:sz w:val="21"/>
          <w:lang w:eastAsia="zh-CN" w:bidi="ar-SA"/>
        </w:rPr>
      </w:pPr>
      <w:hyperlink w:anchor="_Toc358126497" w:history="1">
        <w:r w:rsidR="000A502E" w:rsidRPr="00FE77AF">
          <w:rPr>
            <w:rStyle w:val="a3"/>
            <w:noProof/>
            <w:lang w:eastAsia="zh-CN"/>
          </w:rPr>
          <w:t>2.2.7</w:t>
        </w:r>
        <w:r w:rsidR="000A502E" w:rsidRPr="00FE77AF">
          <w:rPr>
            <w:rStyle w:val="a3"/>
            <w:rFonts w:hint="eastAsia"/>
            <w:noProof/>
            <w:lang w:eastAsia="zh-CN"/>
          </w:rPr>
          <w:t>复杂条件组合查询器</w:t>
        </w:r>
        <w:r w:rsidR="000A502E">
          <w:rPr>
            <w:noProof/>
          </w:rPr>
          <w:tab/>
        </w:r>
        <w:r w:rsidR="000A502E">
          <w:rPr>
            <w:noProof/>
          </w:rPr>
          <w:fldChar w:fldCharType="begin"/>
        </w:r>
        <w:r w:rsidR="000A502E">
          <w:rPr>
            <w:noProof/>
          </w:rPr>
          <w:instrText xml:space="preserve"> PAGEREF _Toc358126497 \h </w:instrText>
        </w:r>
        <w:r w:rsidR="000A502E">
          <w:rPr>
            <w:noProof/>
          </w:rPr>
        </w:r>
        <w:r w:rsidR="000A502E">
          <w:rPr>
            <w:noProof/>
          </w:rPr>
          <w:fldChar w:fldCharType="separate"/>
        </w:r>
        <w:r w:rsidR="000A502E">
          <w:rPr>
            <w:noProof/>
          </w:rPr>
          <w:t>71</w:t>
        </w:r>
        <w:r w:rsidR="000A502E">
          <w:rPr>
            <w:noProof/>
          </w:rPr>
          <w:fldChar w:fldCharType="end"/>
        </w:r>
      </w:hyperlink>
    </w:p>
    <w:p w14:paraId="10808F07" w14:textId="77777777" w:rsidR="000A502E" w:rsidRDefault="000F1F6F">
      <w:pPr>
        <w:pStyle w:val="21"/>
        <w:tabs>
          <w:tab w:val="right" w:leader="dot" w:pos="15695"/>
        </w:tabs>
        <w:rPr>
          <w:b w:val="0"/>
          <w:smallCaps w:val="0"/>
          <w:noProof/>
          <w:kern w:val="2"/>
          <w:sz w:val="21"/>
          <w:lang w:eastAsia="zh-CN" w:bidi="ar-SA"/>
        </w:rPr>
      </w:pPr>
      <w:hyperlink w:anchor="_Toc358126498" w:history="1">
        <w:r w:rsidR="000A502E" w:rsidRPr="00FE77AF">
          <w:rPr>
            <w:rStyle w:val="a3"/>
            <w:noProof/>
            <w:lang w:eastAsia="zh-CN"/>
          </w:rPr>
          <w:t>2.3DAO</w:t>
        </w:r>
        <w:r w:rsidR="000A502E" w:rsidRPr="00FE77AF">
          <w:rPr>
            <w:rStyle w:val="a3"/>
            <w:rFonts w:hint="eastAsia"/>
            <w:noProof/>
            <w:lang w:eastAsia="zh-CN"/>
          </w:rPr>
          <w:t>模式支持</w:t>
        </w:r>
        <w:r w:rsidR="000A502E">
          <w:rPr>
            <w:noProof/>
          </w:rPr>
          <w:tab/>
        </w:r>
        <w:r w:rsidR="000A502E">
          <w:rPr>
            <w:noProof/>
          </w:rPr>
          <w:fldChar w:fldCharType="begin"/>
        </w:r>
        <w:r w:rsidR="000A502E">
          <w:rPr>
            <w:noProof/>
          </w:rPr>
          <w:instrText xml:space="preserve"> PAGEREF _Toc358126498 \h </w:instrText>
        </w:r>
        <w:r w:rsidR="000A502E">
          <w:rPr>
            <w:noProof/>
          </w:rPr>
        </w:r>
        <w:r w:rsidR="000A502E">
          <w:rPr>
            <w:noProof/>
          </w:rPr>
          <w:fldChar w:fldCharType="separate"/>
        </w:r>
        <w:r w:rsidR="000A502E">
          <w:rPr>
            <w:noProof/>
          </w:rPr>
          <w:t>75</w:t>
        </w:r>
        <w:r w:rsidR="000A502E">
          <w:rPr>
            <w:noProof/>
          </w:rPr>
          <w:fldChar w:fldCharType="end"/>
        </w:r>
      </w:hyperlink>
    </w:p>
    <w:p w14:paraId="2EFBC17B" w14:textId="77777777" w:rsidR="000A502E" w:rsidRDefault="000F1F6F">
      <w:pPr>
        <w:pStyle w:val="31"/>
        <w:tabs>
          <w:tab w:val="right" w:leader="dot" w:pos="15695"/>
        </w:tabs>
        <w:rPr>
          <w:smallCaps w:val="0"/>
          <w:noProof/>
          <w:kern w:val="2"/>
          <w:sz w:val="21"/>
          <w:lang w:eastAsia="zh-CN" w:bidi="ar-SA"/>
        </w:rPr>
      </w:pPr>
      <w:hyperlink w:anchor="_Toc358126499" w:history="1">
        <w:r w:rsidR="000A502E" w:rsidRPr="00FE77AF">
          <w:rPr>
            <w:rStyle w:val="a3"/>
            <w:noProof/>
            <w:lang w:eastAsia="zh-CN"/>
          </w:rPr>
          <w:t>2.3.1</w:t>
        </w:r>
        <w:r w:rsidR="000A502E" w:rsidRPr="00FE77AF">
          <w:rPr>
            <w:rStyle w:val="a3"/>
            <w:rFonts w:hint="eastAsia"/>
            <w:noProof/>
            <w:lang w:eastAsia="zh-CN"/>
          </w:rPr>
          <w:t>什么是</w:t>
        </w:r>
        <w:r w:rsidR="000A502E" w:rsidRPr="00FE77AF">
          <w:rPr>
            <w:rStyle w:val="a3"/>
            <w:noProof/>
            <w:lang w:eastAsia="zh-CN"/>
          </w:rPr>
          <w:t>DAO</w:t>
        </w:r>
        <w:r w:rsidR="000A502E">
          <w:rPr>
            <w:noProof/>
          </w:rPr>
          <w:tab/>
        </w:r>
        <w:r w:rsidR="000A502E">
          <w:rPr>
            <w:noProof/>
          </w:rPr>
          <w:fldChar w:fldCharType="begin"/>
        </w:r>
        <w:r w:rsidR="000A502E">
          <w:rPr>
            <w:noProof/>
          </w:rPr>
          <w:instrText xml:space="preserve"> PAGEREF _Toc358126499 \h </w:instrText>
        </w:r>
        <w:r w:rsidR="000A502E">
          <w:rPr>
            <w:noProof/>
          </w:rPr>
        </w:r>
        <w:r w:rsidR="000A502E">
          <w:rPr>
            <w:noProof/>
          </w:rPr>
          <w:fldChar w:fldCharType="separate"/>
        </w:r>
        <w:r w:rsidR="000A502E">
          <w:rPr>
            <w:noProof/>
          </w:rPr>
          <w:t>75</w:t>
        </w:r>
        <w:r w:rsidR="000A502E">
          <w:rPr>
            <w:noProof/>
          </w:rPr>
          <w:fldChar w:fldCharType="end"/>
        </w:r>
      </w:hyperlink>
    </w:p>
    <w:p w14:paraId="0B3A5F88" w14:textId="77777777" w:rsidR="000A502E" w:rsidRDefault="000F1F6F">
      <w:pPr>
        <w:pStyle w:val="31"/>
        <w:tabs>
          <w:tab w:val="right" w:leader="dot" w:pos="15695"/>
        </w:tabs>
        <w:rPr>
          <w:smallCaps w:val="0"/>
          <w:noProof/>
          <w:kern w:val="2"/>
          <w:sz w:val="21"/>
          <w:lang w:eastAsia="zh-CN" w:bidi="ar-SA"/>
        </w:rPr>
      </w:pPr>
      <w:hyperlink w:anchor="_Toc358126500" w:history="1">
        <w:r w:rsidR="000A502E" w:rsidRPr="00FE77AF">
          <w:rPr>
            <w:rStyle w:val="a3"/>
            <w:noProof/>
            <w:lang w:eastAsia="zh-CN"/>
          </w:rPr>
          <w:t>2.3.2</w:t>
        </w:r>
        <w:r w:rsidR="000A502E" w:rsidRPr="00FE77AF">
          <w:rPr>
            <w:rStyle w:val="a3"/>
            <w:rFonts w:hint="eastAsia"/>
            <w:noProof/>
            <w:lang w:eastAsia="zh-CN"/>
          </w:rPr>
          <w:t>模式使用</w:t>
        </w:r>
        <w:r w:rsidR="000A502E">
          <w:rPr>
            <w:noProof/>
          </w:rPr>
          <w:tab/>
        </w:r>
        <w:r w:rsidR="000A502E">
          <w:rPr>
            <w:noProof/>
          </w:rPr>
          <w:fldChar w:fldCharType="begin"/>
        </w:r>
        <w:r w:rsidR="000A502E">
          <w:rPr>
            <w:noProof/>
          </w:rPr>
          <w:instrText xml:space="preserve"> PAGEREF _Toc358126500 \h </w:instrText>
        </w:r>
        <w:r w:rsidR="000A502E">
          <w:rPr>
            <w:noProof/>
          </w:rPr>
        </w:r>
        <w:r w:rsidR="000A502E">
          <w:rPr>
            <w:noProof/>
          </w:rPr>
          <w:fldChar w:fldCharType="separate"/>
        </w:r>
        <w:r w:rsidR="000A502E">
          <w:rPr>
            <w:noProof/>
          </w:rPr>
          <w:t>76</w:t>
        </w:r>
        <w:r w:rsidR="000A502E">
          <w:rPr>
            <w:noProof/>
          </w:rPr>
          <w:fldChar w:fldCharType="end"/>
        </w:r>
      </w:hyperlink>
    </w:p>
    <w:p w14:paraId="596FA1B2" w14:textId="77777777" w:rsidR="000A502E" w:rsidRDefault="000F1F6F">
      <w:pPr>
        <w:pStyle w:val="21"/>
        <w:tabs>
          <w:tab w:val="right" w:leader="dot" w:pos="15695"/>
        </w:tabs>
        <w:rPr>
          <w:b w:val="0"/>
          <w:smallCaps w:val="0"/>
          <w:noProof/>
          <w:kern w:val="2"/>
          <w:sz w:val="21"/>
          <w:lang w:eastAsia="zh-CN" w:bidi="ar-SA"/>
        </w:rPr>
      </w:pPr>
      <w:hyperlink w:anchor="_Toc358126501" w:history="1">
        <w:r w:rsidR="000A502E" w:rsidRPr="00FE77AF">
          <w:rPr>
            <w:rStyle w:val="a3"/>
            <w:noProof/>
            <w:lang w:eastAsia="zh-CN"/>
          </w:rPr>
          <w:t>2.4</w:t>
        </w:r>
        <w:r w:rsidR="000A502E" w:rsidRPr="00FE77AF">
          <w:rPr>
            <w:rStyle w:val="a3"/>
            <w:rFonts w:hint="eastAsia"/>
            <w:noProof/>
            <w:lang w:eastAsia="zh-CN"/>
          </w:rPr>
          <w:t>持久层代码自动生成</w:t>
        </w:r>
        <w:r w:rsidR="000A502E">
          <w:rPr>
            <w:noProof/>
          </w:rPr>
          <w:tab/>
        </w:r>
        <w:r w:rsidR="000A502E">
          <w:rPr>
            <w:noProof/>
          </w:rPr>
          <w:fldChar w:fldCharType="begin"/>
        </w:r>
        <w:r w:rsidR="000A502E">
          <w:rPr>
            <w:noProof/>
          </w:rPr>
          <w:instrText xml:space="preserve"> PAGEREF _Toc358126501 \h </w:instrText>
        </w:r>
        <w:r w:rsidR="000A502E">
          <w:rPr>
            <w:noProof/>
          </w:rPr>
        </w:r>
        <w:r w:rsidR="000A502E">
          <w:rPr>
            <w:noProof/>
          </w:rPr>
          <w:fldChar w:fldCharType="separate"/>
        </w:r>
        <w:r w:rsidR="000A502E">
          <w:rPr>
            <w:noProof/>
          </w:rPr>
          <w:t>84</w:t>
        </w:r>
        <w:r w:rsidR="000A502E">
          <w:rPr>
            <w:noProof/>
          </w:rPr>
          <w:fldChar w:fldCharType="end"/>
        </w:r>
      </w:hyperlink>
    </w:p>
    <w:p w14:paraId="2A9B19D5" w14:textId="77777777" w:rsidR="000A502E" w:rsidRDefault="000F1F6F">
      <w:pPr>
        <w:pStyle w:val="11"/>
        <w:tabs>
          <w:tab w:val="right" w:leader="dot" w:pos="15695"/>
        </w:tabs>
        <w:rPr>
          <w:b w:val="0"/>
          <w:caps w:val="0"/>
          <w:noProof/>
          <w:kern w:val="2"/>
          <w:sz w:val="21"/>
          <w:u w:val="none"/>
          <w:lang w:eastAsia="zh-CN" w:bidi="ar-SA"/>
        </w:rPr>
      </w:pPr>
      <w:hyperlink w:anchor="_Toc358126502" w:history="1">
        <w:r w:rsidR="000A502E" w:rsidRPr="00FE77AF">
          <w:rPr>
            <w:rStyle w:val="a3"/>
            <w:noProof/>
            <w:lang w:eastAsia="zh-CN"/>
          </w:rPr>
          <w:t>3.</w:t>
        </w:r>
        <w:r w:rsidR="000A502E" w:rsidRPr="00FE77AF">
          <w:rPr>
            <w:rStyle w:val="a3"/>
            <w:rFonts w:hint="eastAsia"/>
            <w:noProof/>
            <w:lang w:eastAsia="zh-CN"/>
          </w:rPr>
          <w:t>业务层</w:t>
        </w:r>
        <w:r w:rsidR="000A502E">
          <w:rPr>
            <w:noProof/>
          </w:rPr>
          <w:tab/>
        </w:r>
        <w:r w:rsidR="000A502E">
          <w:rPr>
            <w:noProof/>
          </w:rPr>
          <w:fldChar w:fldCharType="begin"/>
        </w:r>
        <w:r w:rsidR="000A502E">
          <w:rPr>
            <w:noProof/>
          </w:rPr>
          <w:instrText xml:space="preserve"> PAGEREF _Toc358126502 \h </w:instrText>
        </w:r>
        <w:r w:rsidR="000A502E">
          <w:rPr>
            <w:noProof/>
          </w:rPr>
        </w:r>
        <w:r w:rsidR="000A502E">
          <w:rPr>
            <w:noProof/>
          </w:rPr>
          <w:fldChar w:fldCharType="separate"/>
        </w:r>
        <w:r w:rsidR="000A502E">
          <w:rPr>
            <w:noProof/>
          </w:rPr>
          <w:t>87</w:t>
        </w:r>
        <w:r w:rsidR="000A502E">
          <w:rPr>
            <w:noProof/>
          </w:rPr>
          <w:fldChar w:fldCharType="end"/>
        </w:r>
      </w:hyperlink>
    </w:p>
    <w:p w14:paraId="1B3AD700" w14:textId="77777777" w:rsidR="000A502E" w:rsidRDefault="000F1F6F">
      <w:pPr>
        <w:pStyle w:val="21"/>
        <w:tabs>
          <w:tab w:val="right" w:leader="dot" w:pos="15695"/>
        </w:tabs>
        <w:rPr>
          <w:b w:val="0"/>
          <w:smallCaps w:val="0"/>
          <w:noProof/>
          <w:kern w:val="2"/>
          <w:sz w:val="21"/>
          <w:lang w:eastAsia="zh-CN" w:bidi="ar-SA"/>
        </w:rPr>
      </w:pPr>
      <w:hyperlink w:anchor="_Toc358126503" w:history="1">
        <w:r w:rsidR="000A502E" w:rsidRPr="00FE77AF">
          <w:rPr>
            <w:rStyle w:val="a3"/>
            <w:noProof/>
            <w:lang w:eastAsia="zh-CN"/>
          </w:rPr>
          <w:t>3.1</w:t>
        </w:r>
        <w:r w:rsidR="000A502E" w:rsidRPr="00FE77AF">
          <w:rPr>
            <w:rStyle w:val="a3"/>
            <w:rFonts w:hint="eastAsia"/>
            <w:noProof/>
            <w:lang w:eastAsia="zh-CN"/>
          </w:rPr>
          <w:t>业务层介绍</w:t>
        </w:r>
        <w:r w:rsidR="000A502E">
          <w:rPr>
            <w:noProof/>
          </w:rPr>
          <w:tab/>
        </w:r>
        <w:r w:rsidR="000A502E">
          <w:rPr>
            <w:noProof/>
          </w:rPr>
          <w:fldChar w:fldCharType="begin"/>
        </w:r>
        <w:r w:rsidR="000A502E">
          <w:rPr>
            <w:noProof/>
          </w:rPr>
          <w:instrText xml:space="preserve"> PAGEREF _Toc358126503 \h </w:instrText>
        </w:r>
        <w:r w:rsidR="000A502E">
          <w:rPr>
            <w:noProof/>
          </w:rPr>
        </w:r>
        <w:r w:rsidR="000A502E">
          <w:rPr>
            <w:noProof/>
          </w:rPr>
          <w:fldChar w:fldCharType="separate"/>
        </w:r>
        <w:r w:rsidR="000A502E">
          <w:rPr>
            <w:noProof/>
          </w:rPr>
          <w:t>87</w:t>
        </w:r>
        <w:r w:rsidR="000A502E">
          <w:rPr>
            <w:noProof/>
          </w:rPr>
          <w:fldChar w:fldCharType="end"/>
        </w:r>
      </w:hyperlink>
    </w:p>
    <w:p w14:paraId="3B56CD94" w14:textId="77777777" w:rsidR="000A502E" w:rsidRDefault="000F1F6F">
      <w:pPr>
        <w:pStyle w:val="21"/>
        <w:tabs>
          <w:tab w:val="right" w:leader="dot" w:pos="15695"/>
        </w:tabs>
        <w:rPr>
          <w:b w:val="0"/>
          <w:smallCaps w:val="0"/>
          <w:noProof/>
          <w:kern w:val="2"/>
          <w:sz w:val="21"/>
          <w:lang w:eastAsia="zh-CN" w:bidi="ar-SA"/>
        </w:rPr>
      </w:pPr>
      <w:hyperlink w:anchor="_Toc358126504" w:history="1">
        <w:r w:rsidR="000A502E" w:rsidRPr="00FE77AF">
          <w:rPr>
            <w:rStyle w:val="a3"/>
            <w:noProof/>
            <w:lang w:eastAsia="zh-CN"/>
          </w:rPr>
          <w:t>3.2DIC</w:t>
        </w:r>
        <w:r w:rsidR="000A502E" w:rsidRPr="00FE77AF">
          <w:rPr>
            <w:rStyle w:val="a3"/>
            <w:rFonts w:hint="eastAsia"/>
            <w:noProof/>
            <w:lang w:eastAsia="zh-CN"/>
          </w:rPr>
          <w:t>依赖注入容器</w:t>
        </w:r>
        <w:r w:rsidR="000A502E">
          <w:rPr>
            <w:noProof/>
          </w:rPr>
          <w:tab/>
        </w:r>
        <w:r w:rsidR="000A502E">
          <w:rPr>
            <w:noProof/>
          </w:rPr>
          <w:fldChar w:fldCharType="begin"/>
        </w:r>
        <w:r w:rsidR="000A502E">
          <w:rPr>
            <w:noProof/>
          </w:rPr>
          <w:instrText xml:space="preserve"> PAGEREF _Toc358126504 \h </w:instrText>
        </w:r>
        <w:r w:rsidR="000A502E">
          <w:rPr>
            <w:noProof/>
          </w:rPr>
        </w:r>
        <w:r w:rsidR="000A502E">
          <w:rPr>
            <w:noProof/>
          </w:rPr>
          <w:fldChar w:fldCharType="separate"/>
        </w:r>
        <w:r w:rsidR="000A502E">
          <w:rPr>
            <w:noProof/>
          </w:rPr>
          <w:t>88</w:t>
        </w:r>
        <w:r w:rsidR="000A502E">
          <w:rPr>
            <w:noProof/>
          </w:rPr>
          <w:fldChar w:fldCharType="end"/>
        </w:r>
      </w:hyperlink>
    </w:p>
    <w:p w14:paraId="0C19718C" w14:textId="77777777" w:rsidR="000A502E" w:rsidRDefault="000F1F6F">
      <w:pPr>
        <w:pStyle w:val="31"/>
        <w:tabs>
          <w:tab w:val="right" w:leader="dot" w:pos="15695"/>
        </w:tabs>
        <w:rPr>
          <w:smallCaps w:val="0"/>
          <w:noProof/>
          <w:kern w:val="2"/>
          <w:sz w:val="21"/>
          <w:lang w:eastAsia="zh-CN" w:bidi="ar-SA"/>
        </w:rPr>
      </w:pPr>
      <w:hyperlink w:anchor="_Toc358126505" w:history="1">
        <w:r w:rsidR="000A502E" w:rsidRPr="00FE77AF">
          <w:rPr>
            <w:rStyle w:val="a3"/>
            <w:noProof/>
            <w:lang w:eastAsia="zh-CN"/>
          </w:rPr>
          <w:t>3.2.1 InjectField</w:t>
        </w:r>
        <w:r w:rsidR="000A502E" w:rsidRPr="00FE77AF">
          <w:rPr>
            <w:rStyle w:val="a3"/>
            <w:rFonts w:hint="eastAsia"/>
            <w:noProof/>
            <w:lang w:eastAsia="zh-CN"/>
          </w:rPr>
          <w:t>注解</w:t>
        </w:r>
        <w:r w:rsidR="000A502E">
          <w:rPr>
            <w:noProof/>
          </w:rPr>
          <w:tab/>
        </w:r>
        <w:r w:rsidR="000A502E">
          <w:rPr>
            <w:noProof/>
          </w:rPr>
          <w:fldChar w:fldCharType="begin"/>
        </w:r>
        <w:r w:rsidR="000A502E">
          <w:rPr>
            <w:noProof/>
          </w:rPr>
          <w:instrText xml:space="preserve"> PAGEREF _Toc358126505 \h </w:instrText>
        </w:r>
        <w:r w:rsidR="000A502E">
          <w:rPr>
            <w:noProof/>
          </w:rPr>
        </w:r>
        <w:r w:rsidR="000A502E">
          <w:rPr>
            <w:noProof/>
          </w:rPr>
          <w:fldChar w:fldCharType="separate"/>
        </w:r>
        <w:r w:rsidR="000A502E">
          <w:rPr>
            <w:noProof/>
          </w:rPr>
          <w:t>90</w:t>
        </w:r>
        <w:r w:rsidR="000A502E">
          <w:rPr>
            <w:noProof/>
          </w:rPr>
          <w:fldChar w:fldCharType="end"/>
        </w:r>
      </w:hyperlink>
    </w:p>
    <w:p w14:paraId="4725C5FA" w14:textId="77777777" w:rsidR="000A502E" w:rsidRDefault="000F1F6F">
      <w:pPr>
        <w:pStyle w:val="31"/>
        <w:tabs>
          <w:tab w:val="right" w:leader="dot" w:pos="15695"/>
        </w:tabs>
        <w:rPr>
          <w:smallCaps w:val="0"/>
          <w:noProof/>
          <w:kern w:val="2"/>
          <w:sz w:val="21"/>
          <w:lang w:eastAsia="zh-CN" w:bidi="ar-SA"/>
        </w:rPr>
      </w:pPr>
      <w:hyperlink w:anchor="_Toc358126506" w:history="1">
        <w:r w:rsidR="000A502E" w:rsidRPr="00FE77AF">
          <w:rPr>
            <w:rStyle w:val="a3"/>
            <w:noProof/>
            <w:lang w:eastAsia="zh-CN"/>
          </w:rPr>
          <w:t>3.2.2 Aop</w:t>
        </w:r>
        <w:r w:rsidR="000A502E" w:rsidRPr="00FE77AF">
          <w:rPr>
            <w:rStyle w:val="a3"/>
            <w:rFonts w:hint="eastAsia"/>
            <w:noProof/>
            <w:lang w:eastAsia="zh-CN"/>
          </w:rPr>
          <w:t>注解</w:t>
        </w:r>
        <w:r w:rsidR="000A502E">
          <w:rPr>
            <w:noProof/>
          </w:rPr>
          <w:tab/>
        </w:r>
        <w:r w:rsidR="000A502E">
          <w:rPr>
            <w:noProof/>
          </w:rPr>
          <w:fldChar w:fldCharType="begin"/>
        </w:r>
        <w:r w:rsidR="000A502E">
          <w:rPr>
            <w:noProof/>
          </w:rPr>
          <w:instrText xml:space="preserve"> PAGEREF _Toc358126506 \h </w:instrText>
        </w:r>
        <w:r w:rsidR="000A502E">
          <w:rPr>
            <w:noProof/>
          </w:rPr>
        </w:r>
        <w:r w:rsidR="000A502E">
          <w:rPr>
            <w:noProof/>
          </w:rPr>
          <w:fldChar w:fldCharType="separate"/>
        </w:r>
        <w:r w:rsidR="000A502E">
          <w:rPr>
            <w:noProof/>
          </w:rPr>
          <w:t>91</w:t>
        </w:r>
        <w:r w:rsidR="000A502E">
          <w:rPr>
            <w:noProof/>
          </w:rPr>
          <w:fldChar w:fldCharType="end"/>
        </w:r>
      </w:hyperlink>
    </w:p>
    <w:p w14:paraId="0F28D18E" w14:textId="77777777" w:rsidR="000A502E" w:rsidRDefault="000F1F6F">
      <w:pPr>
        <w:pStyle w:val="31"/>
        <w:tabs>
          <w:tab w:val="right" w:leader="dot" w:pos="15695"/>
        </w:tabs>
        <w:rPr>
          <w:smallCaps w:val="0"/>
          <w:noProof/>
          <w:kern w:val="2"/>
          <w:sz w:val="21"/>
          <w:lang w:eastAsia="zh-CN" w:bidi="ar-SA"/>
        </w:rPr>
      </w:pPr>
      <w:hyperlink w:anchor="_Toc358126507" w:history="1">
        <w:r w:rsidR="000A502E" w:rsidRPr="00FE77AF">
          <w:rPr>
            <w:rStyle w:val="a3"/>
            <w:noProof/>
            <w:lang w:eastAsia="zh-CN"/>
          </w:rPr>
          <w:t>3.2.3 ServiceTransaction</w:t>
        </w:r>
        <w:r w:rsidR="000A502E" w:rsidRPr="00FE77AF">
          <w:rPr>
            <w:rStyle w:val="a3"/>
            <w:rFonts w:hint="eastAsia"/>
            <w:noProof/>
            <w:lang w:eastAsia="zh-CN"/>
          </w:rPr>
          <w:t>注解</w:t>
        </w:r>
        <w:r w:rsidR="000A502E">
          <w:rPr>
            <w:noProof/>
          </w:rPr>
          <w:tab/>
        </w:r>
        <w:r w:rsidR="000A502E">
          <w:rPr>
            <w:noProof/>
          </w:rPr>
          <w:fldChar w:fldCharType="begin"/>
        </w:r>
        <w:r w:rsidR="000A502E">
          <w:rPr>
            <w:noProof/>
          </w:rPr>
          <w:instrText xml:space="preserve"> PAGEREF _Toc358126507 \h </w:instrText>
        </w:r>
        <w:r w:rsidR="000A502E">
          <w:rPr>
            <w:noProof/>
          </w:rPr>
        </w:r>
        <w:r w:rsidR="000A502E">
          <w:rPr>
            <w:noProof/>
          </w:rPr>
          <w:fldChar w:fldCharType="separate"/>
        </w:r>
        <w:r w:rsidR="000A502E">
          <w:rPr>
            <w:noProof/>
          </w:rPr>
          <w:t>94</w:t>
        </w:r>
        <w:r w:rsidR="000A502E">
          <w:rPr>
            <w:noProof/>
          </w:rPr>
          <w:fldChar w:fldCharType="end"/>
        </w:r>
      </w:hyperlink>
    </w:p>
    <w:p w14:paraId="2BFBDDDF" w14:textId="77777777" w:rsidR="000A502E" w:rsidRDefault="000F1F6F">
      <w:pPr>
        <w:pStyle w:val="21"/>
        <w:tabs>
          <w:tab w:val="right" w:leader="dot" w:pos="15695"/>
        </w:tabs>
        <w:rPr>
          <w:b w:val="0"/>
          <w:smallCaps w:val="0"/>
          <w:noProof/>
          <w:kern w:val="2"/>
          <w:sz w:val="21"/>
          <w:lang w:eastAsia="zh-CN" w:bidi="ar-SA"/>
        </w:rPr>
      </w:pPr>
      <w:hyperlink w:anchor="_Toc358126508" w:history="1">
        <w:r w:rsidR="000A502E" w:rsidRPr="00FE77AF">
          <w:rPr>
            <w:rStyle w:val="a3"/>
            <w:noProof/>
            <w:lang w:eastAsia="zh-CN"/>
          </w:rPr>
          <w:t xml:space="preserve">3.3 </w:t>
        </w:r>
        <w:r w:rsidR="000A502E" w:rsidRPr="00FE77AF">
          <w:rPr>
            <w:rStyle w:val="a3"/>
            <w:noProof/>
          </w:rPr>
          <w:t>Command</w:t>
        </w:r>
        <w:r w:rsidR="000A502E" w:rsidRPr="00FE77AF">
          <w:rPr>
            <w:rStyle w:val="a3"/>
            <w:rFonts w:hint="eastAsia"/>
            <w:noProof/>
            <w:lang w:eastAsia="zh-CN"/>
          </w:rPr>
          <w:t>框架</w:t>
        </w:r>
        <w:r w:rsidR="000A502E">
          <w:rPr>
            <w:noProof/>
          </w:rPr>
          <w:tab/>
        </w:r>
        <w:r w:rsidR="000A502E">
          <w:rPr>
            <w:noProof/>
          </w:rPr>
          <w:fldChar w:fldCharType="begin"/>
        </w:r>
        <w:r w:rsidR="000A502E">
          <w:rPr>
            <w:noProof/>
          </w:rPr>
          <w:instrText xml:space="preserve"> PAGEREF _Toc358126508 \h </w:instrText>
        </w:r>
        <w:r w:rsidR="000A502E">
          <w:rPr>
            <w:noProof/>
          </w:rPr>
        </w:r>
        <w:r w:rsidR="000A502E">
          <w:rPr>
            <w:noProof/>
          </w:rPr>
          <w:fldChar w:fldCharType="separate"/>
        </w:r>
        <w:r w:rsidR="000A502E">
          <w:rPr>
            <w:noProof/>
          </w:rPr>
          <w:t>95</w:t>
        </w:r>
        <w:r w:rsidR="000A502E">
          <w:rPr>
            <w:noProof/>
          </w:rPr>
          <w:fldChar w:fldCharType="end"/>
        </w:r>
      </w:hyperlink>
    </w:p>
    <w:p w14:paraId="787B9112" w14:textId="77777777" w:rsidR="000A502E" w:rsidRDefault="000F1F6F">
      <w:pPr>
        <w:pStyle w:val="31"/>
        <w:tabs>
          <w:tab w:val="right" w:leader="dot" w:pos="15695"/>
        </w:tabs>
        <w:rPr>
          <w:smallCaps w:val="0"/>
          <w:noProof/>
          <w:kern w:val="2"/>
          <w:sz w:val="21"/>
          <w:lang w:eastAsia="zh-CN" w:bidi="ar-SA"/>
        </w:rPr>
      </w:pPr>
      <w:hyperlink w:anchor="_Toc358126509" w:history="1">
        <w:r w:rsidR="000A502E" w:rsidRPr="00FE77AF">
          <w:rPr>
            <w:rStyle w:val="a3"/>
            <w:noProof/>
            <w:lang w:eastAsia="zh-CN"/>
          </w:rPr>
          <w:t>3.2.1</w:t>
        </w:r>
        <w:r w:rsidR="000A502E" w:rsidRPr="00FE77AF">
          <w:rPr>
            <w:rStyle w:val="a3"/>
            <w:rFonts w:hint="eastAsia"/>
            <w:noProof/>
          </w:rPr>
          <w:t>框架模型</w:t>
        </w:r>
        <w:r w:rsidR="000A502E">
          <w:rPr>
            <w:noProof/>
          </w:rPr>
          <w:tab/>
        </w:r>
        <w:r w:rsidR="000A502E">
          <w:rPr>
            <w:noProof/>
          </w:rPr>
          <w:fldChar w:fldCharType="begin"/>
        </w:r>
        <w:r w:rsidR="000A502E">
          <w:rPr>
            <w:noProof/>
          </w:rPr>
          <w:instrText xml:space="preserve"> PAGEREF _Toc358126509 \h </w:instrText>
        </w:r>
        <w:r w:rsidR="000A502E">
          <w:rPr>
            <w:noProof/>
          </w:rPr>
        </w:r>
        <w:r w:rsidR="000A502E">
          <w:rPr>
            <w:noProof/>
          </w:rPr>
          <w:fldChar w:fldCharType="separate"/>
        </w:r>
        <w:r w:rsidR="000A502E">
          <w:rPr>
            <w:noProof/>
          </w:rPr>
          <w:t>95</w:t>
        </w:r>
        <w:r w:rsidR="000A502E">
          <w:rPr>
            <w:noProof/>
          </w:rPr>
          <w:fldChar w:fldCharType="end"/>
        </w:r>
      </w:hyperlink>
    </w:p>
    <w:p w14:paraId="3779504F" w14:textId="77777777" w:rsidR="000A502E" w:rsidRDefault="000F1F6F">
      <w:pPr>
        <w:pStyle w:val="31"/>
        <w:tabs>
          <w:tab w:val="right" w:leader="dot" w:pos="15695"/>
        </w:tabs>
        <w:rPr>
          <w:smallCaps w:val="0"/>
          <w:noProof/>
          <w:kern w:val="2"/>
          <w:sz w:val="21"/>
          <w:lang w:eastAsia="zh-CN" w:bidi="ar-SA"/>
        </w:rPr>
      </w:pPr>
      <w:hyperlink w:anchor="_Toc358126510" w:history="1">
        <w:r w:rsidR="000A502E" w:rsidRPr="00FE77AF">
          <w:rPr>
            <w:rStyle w:val="a3"/>
            <w:noProof/>
            <w:lang w:eastAsia="zh-CN"/>
          </w:rPr>
          <w:t>3.2.2</w:t>
        </w:r>
        <w:r w:rsidR="000A502E" w:rsidRPr="00FE77AF">
          <w:rPr>
            <w:rStyle w:val="a3"/>
            <w:rFonts w:hint="eastAsia"/>
            <w:noProof/>
            <w:lang w:eastAsia="zh-CN"/>
          </w:rPr>
          <w:t>使用示例</w:t>
        </w:r>
        <w:r w:rsidR="000A502E">
          <w:rPr>
            <w:noProof/>
          </w:rPr>
          <w:tab/>
        </w:r>
        <w:r w:rsidR="000A502E">
          <w:rPr>
            <w:noProof/>
          </w:rPr>
          <w:fldChar w:fldCharType="begin"/>
        </w:r>
        <w:r w:rsidR="000A502E">
          <w:rPr>
            <w:noProof/>
          </w:rPr>
          <w:instrText xml:space="preserve"> PAGEREF _Toc358126510 \h </w:instrText>
        </w:r>
        <w:r w:rsidR="000A502E">
          <w:rPr>
            <w:noProof/>
          </w:rPr>
        </w:r>
        <w:r w:rsidR="000A502E">
          <w:rPr>
            <w:noProof/>
          </w:rPr>
          <w:fldChar w:fldCharType="separate"/>
        </w:r>
        <w:r w:rsidR="000A502E">
          <w:rPr>
            <w:noProof/>
          </w:rPr>
          <w:t>101</w:t>
        </w:r>
        <w:r w:rsidR="000A502E">
          <w:rPr>
            <w:noProof/>
          </w:rPr>
          <w:fldChar w:fldCharType="end"/>
        </w:r>
      </w:hyperlink>
    </w:p>
    <w:p w14:paraId="440AA869" w14:textId="77777777" w:rsidR="000A502E" w:rsidRDefault="000F1F6F">
      <w:pPr>
        <w:pStyle w:val="21"/>
        <w:tabs>
          <w:tab w:val="right" w:leader="dot" w:pos="15695"/>
        </w:tabs>
        <w:rPr>
          <w:b w:val="0"/>
          <w:smallCaps w:val="0"/>
          <w:noProof/>
          <w:kern w:val="2"/>
          <w:sz w:val="21"/>
          <w:lang w:eastAsia="zh-CN" w:bidi="ar-SA"/>
        </w:rPr>
      </w:pPr>
      <w:hyperlink w:anchor="_Toc358126511" w:history="1">
        <w:r w:rsidR="000A502E" w:rsidRPr="00FE77AF">
          <w:rPr>
            <w:rStyle w:val="a3"/>
            <w:noProof/>
            <w:lang w:eastAsia="zh-CN"/>
          </w:rPr>
          <w:t xml:space="preserve">3.4 </w:t>
        </w:r>
        <w:r w:rsidR="000A502E" w:rsidRPr="00FE77AF">
          <w:rPr>
            <w:rStyle w:val="a3"/>
            <w:noProof/>
          </w:rPr>
          <w:t>Service</w:t>
        </w:r>
        <w:r w:rsidR="000A502E" w:rsidRPr="00FE77AF">
          <w:rPr>
            <w:rStyle w:val="a3"/>
            <w:rFonts w:hint="eastAsia"/>
            <w:noProof/>
          </w:rPr>
          <w:t>服务</w:t>
        </w:r>
        <w:r w:rsidR="000A502E" w:rsidRPr="00FE77AF">
          <w:rPr>
            <w:rStyle w:val="a3"/>
            <w:rFonts w:hint="eastAsia"/>
            <w:noProof/>
            <w:lang w:eastAsia="zh-CN"/>
          </w:rPr>
          <w:t>框架</w:t>
        </w:r>
        <w:r w:rsidR="000A502E">
          <w:rPr>
            <w:noProof/>
          </w:rPr>
          <w:tab/>
        </w:r>
        <w:r w:rsidR="000A502E">
          <w:rPr>
            <w:noProof/>
          </w:rPr>
          <w:fldChar w:fldCharType="begin"/>
        </w:r>
        <w:r w:rsidR="000A502E">
          <w:rPr>
            <w:noProof/>
          </w:rPr>
          <w:instrText xml:space="preserve"> PAGEREF _Toc358126511 \h </w:instrText>
        </w:r>
        <w:r w:rsidR="000A502E">
          <w:rPr>
            <w:noProof/>
          </w:rPr>
        </w:r>
        <w:r w:rsidR="000A502E">
          <w:rPr>
            <w:noProof/>
          </w:rPr>
          <w:fldChar w:fldCharType="separate"/>
        </w:r>
        <w:r w:rsidR="000A502E">
          <w:rPr>
            <w:noProof/>
          </w:rPr>
          <w:t>111</w:t>
        </w:r>
        <w:r w:rsidR="000A502E">
          <w:rPr>
            <w:noProof/>
          </w:rPr>
          <w:fldChar w:fldCharType="end"/>
        </w:r>
      </w:hyperlink>
    </w:p>
    <w:p w14:paraId="67EBA972" w14:textId="77777777" w:rsidR="000A502E" w:rsidRDefault="000F1F6F">
      <w:pPr>
        <w:pStyle w:val="31"/>
        <w:tabs>
          <w:tab w:val="right" w:leader="dot" w:pos="15695"/>
        </w:tabs>
        <w:rPr>
          <w:smallCaps w:val="0"/>
          <w:noProof/>
          <w:kern w:val="2"/>
          <w:sz w:val="21"/>
          <w:lang w:eastAsia="zh-CN" w:bidi="ar-SA"/>
        </w:rPr>
      </w:pPr>
      <w:hyperlink w:anchor="_Toc358126512" w:history="1">
        <w:r w:rsidR="000A502E" w:rsidRPr="00FE77AF">
          <w:rPr>
            <w:rStyle w:val="a3"/>
            <w:noProof/>
            <w:lang w:eastAsia="zh-CN"/>
          </w:rPr>
          <w:t xml:space="preserve">3.4.1 </w:t>
        </w:r>
        <w:r w:rsidR="000A502E" w:rsidRPr="00FE77AF">
          <w:rPr>
            <w:rStyle w:val="a3"/>
            <w:noProof/>
          </w:rPr>
          <w:t>Service</w:t>
        </w:r>
        <w:r w:rsidR="000A502E" w:rsidRPr="00FE77AF">
          <w:rPr>
            <w:rStyle w:val="a3"/>
            <w:rFonts w:hint="eastAsia"/>
            <w:noProof/>
          </w:rPr>
          <w:t>界定</w:t>
        </w:r>
        <w:r w:rsidR="000A502E">
          <w:rPr>
            <w:noProof/>
          </w:rPr>
          <w:tab/>
        </w:r>
        <w:r w:rsidR="000A502E">
          <w:rPr>
            <w:noProof/>
          </w:rPr>
          <w:fldChar w:fldCharType="begin"/>
        </w:r>
        <w:r w:rsidR="000A502E">
          <w:rPr>
            <w:noProof/>
          </w:rPr>
          <w:instrText xml:space="preserve"> PAGEREF _Toc358126512 \h </w:instrText>
        </w:r>
        <w:r w:rsidR="000A502E">
          <w:rPr>
            <w:noProof/>
          </w:rPr>
        </w:r>
        <w:r w:rsidR="000A502E">
          <w:rPr>
            <w:noProof/>
          </w:rPr>
          <w:fldChar w:fldCharType="separate"/>
        </w:r>
        <w:r w:rsidR="000A502E">
          <w:rPr>
            <w:noProof/>
          </w:rPr>
          <w:t>111</w:t>
        </w:r>
        <w:r w:rsidR="000A502E">
          <w:rPr>
            <w:noProof/>
          </w:rPr>
          <w:fldChar w:fldCharType="end"/>
        </w:r>
      </w:hyperlink>
    </w:p>
    <w:p w14:paraId="56D06A6E" w14:textId="77777777" w:rsidR="000A502E" w:rsidRDefault="000F1F6F">
      <w:pPr>
        <w:pStyle w:val="31"/>
        <w:tabs>
          <w:tab w:val="right" w:leader="dot" w:pos="15695"/>
        </w:tabs>
        <w:rPr>
          <w:smallCaps w:val="0"/>
          <w:noProof/>
          <w:kern w:val="2"/>
          <w:sz w:val="21"/>
          <w:lang w:eastAsia="zh-CN" w:bidi="ar-SA"/>
        </w:rPr>
      </w:pPr>
      <w:hyperlink w:anchor="_Toc358126513" w:history="1">
        <w:r w:rsidR="000A502E" w:rsidRPr="00FE77AF">
          <w:rPr>
            <w:rStyle w:val="a3"/>
            <w:noProof/>
            <w:lang w:eastAsia="zh-CN"/>
          </w:rPr>
          <w:t>3.4.2 Service</w:t>
        </w:r>
        <w:r w:rsidR="000A502E" w:rsidRPr="00FE77AF">
          <w:rPr>
            <w:rStyle w:val="a3"/>
            <w:rFonts w:hint="eastAsia"/>
            <w:noProof/>
            <w:lang w:eastAsia="zh-CN"/>
          </w:rPr>
          <w:t>模型</w:t>
        </w:r>
        <w:r w:rsidR="000A502E">
          <w:rPr>
            <w:noProof/>
          </w:rPr>
          <w:tab/>
        </w:r>
        <w:r w:rsidR="000A502E">
          <w:rPr>
            <w:noProof/>
          </w:rPr>
          <w:fldChar w:fldCharType="begin"/>
        </w:r>
        <w:r w:rsidR="000A502E">
          <w:rPr>
            <w:noProof/>
          </w:rPr>
          <w:instrText xml:space="preserve"> PAGEREF _Toc358126513 \h </w:instrText>
        </w:r>
        <w:r w:rsidR="000A502E">
          <w:rPr>
            <w:noProof/>
          </w:rPr>
        </w:r>
        <w:r w:rsidR="000A502E">
          <w:rPr>
            <w:noProof/>
          </w:rPr>
          <w:fldChar w:fldCharType="separate"/>
        </w:r>
        <w:r w:rsidR="000A502E">
          <w:rPr>
            <w:noProof/>
          </w:rPr>
          <w:t>111</w:t>
        </w:r>
        <w:r w:rsidR="000A502E">
          <w:rPr>
            <w:noProof/>
          </w:rPr>
          <w:fldChar w:fldCharType="end"/>
        </w:r>
      </w:hyperlink>
    </w:p>
    <w:p w14:paraId="148FED02" w14:textId="77777777" w:rsidR="000A502E" w:rsidRDefault="000F1F6F">
      <w:pPr>
        <w:pStyle w:val="31"/>
        <w:tabs>
          <w:tab w:val="right" w:leader="dot" w:pos="15695"/>
        </w:tabs>
        <w:rPr>
          <w:smallCaps w:val="0"/>
          <w:noProof/>
          <w:kern w:val="2"/>
          <w:sz w:val="21"/>
          <w:lang w:eastAsia="zh-CN" w:bidi="ar-SA"/>
        </w:rPr>
      </w:pPr>
      <w:hyperlink w:anchor="_Toc358126514" w:history="1">
        <w:r w:rsidR="000A502E" w:rsidRPr="00FE77AF">
          <w:rPr>
            <w:rStyle w:val="a3"/>
            <w:noProof/>
            <w:lang w:val="fr-FR" w:eastAsia="zh-CN"/>
          </w:rPr>
          <w:t>3.4.3</w:t>
        </w:r>
        <w:r w:rsidR="000A502E" w:rsidRPr="00FE77AF">
          <w:rPr>
            <w:rStyle w:val="a3"/>
            <w:rFonts w:hint="eastAsia"/>
            <w:noProof/>
            <w:lang w:val="fr-FR" w:eastAsia="zh-CN"/>
          </w:rPr>
          <w:t>使用示例</w:t>
        </w:r>
        <w:r w:rsidR="000A502E">
          <w:rPr>
            <w:noProof/>
          </w:rPr>
          <w:tab/>
        </w:r>
        <w:r w:rsidR="000A502E">
          <w:rPr>
            <w:noProof/>
          </w:rPr>
          <w:fldChar w:fldCharType="begin"/>
        </w:r>
        <w:r w:rsidR="000A502E">
          <w:rPr>
            <w:noProof/>
          </w:rPr>
          <w:instrText xml:space="preserve"> PAGEREF _Toc358126514 \h </w:instrText>
        </w:r>
        <w:r w:rsidR="000A502E">
          <w:rPr>
            <w:noProof/>
          </w:rPr>
        </w:r>
        <w:r w:rsidR="000A502E">
          <w:rPr>
            <w:noProof/>
          </w:rPr>
          <w:fldChar w:fldCharType="separate"/>
        </w:r>
        <w:r w:rsidR="000A502E">
          <w:rPr>
            <w:noProof/>
          </w:rPr>
          <w:t>114</w:t>
        </w:r>
        <w:r w:rsidR="000A502E">
          <w:rPr>
            <w:noProof/>
          </w:rPr>
          <w:fldChar w:fldCharType="end"/>
        </w:r>
      </w:hyperlink>
    </w:p>
    <w:p w14:paraId="7084208B" w14:textId="77777777" w:rsidR="000A502E" w:rsidRDefault="000F1F6F">
      <w:pPr>
        <w:pStyle w:val="11"/>
        <w:tabs>
          <w:tab w:val="right" w:leader="dot" w:pos="15695"/>
        </w:tabs>
        <w:rPr>
          <w:b w:val="0"/>
          <w:caps w:val="0"/>
          <w:noProof/>
          <w:kern w:val="2"/>
          <w:sz w:val="21"/>
          <w:u w:val="none"/>
          <w:lang w:eastAsia="zh-CN" w:bidi="ar-SA"/>
        </w:rPr>
      </w:pPr>
      <w:hyperlink w:anchor="_Toc358126515" w:history="1">
        <w:r w:rsidR="000A502E" w:rsidRPr="00FE77AF">
          <w:rPr>
            <w:rStyle w:val="a3"/>
            <w:noProof/>
            <w:lang w:eastAsia="zh-CN"/>
          </w:rPr>
          <w:t>4.Web</w:t>
        </w:r>
        <w:r w:rsidR="000A502E" w:rsidRPr="00FE77AF">
          <w:rPr>
            <w:rStyle w:val="a3"/>
            <w:rFonts w:hint="eastAsia"/>
            <w:noProof/>
            <w:lang w:eastAsia="zh-CN"/>
          </w:rPr>
          <w:t>表示层</w:t>
        </w:r>
        <w:r w:rsidR="000A502E">
          <w:rPr>
            <w:noProof/>
          </w:rPr>
          <w:tab/>
        </w:r>
        <w:r w:rsidR="000A502E">
          <w:rPr>
            <w:noProof/>
          </w:rPr>
          <w:fldChar w:fldCharType="begin"/>
        </w:r>
        <w:r w:rsidR="000A502E">
          <w:rPr>
            <w:noProof/>
          </w:rPr>
          <w:instrText xml:space="preserve"> PAGEREF _Toc358126515 \h </w:instrText>
        </w:r>
        <w:r w:rsidR="000A502E">
          <w:rPr>
            <w:noProof/>
          </w:rPr>
        </w:r>
        <w:r w:rsidR="000A502E">
          <w:rPr>
            <w:noProof/>
          </w:rPr>
          <w:fldChar w:fldCharType="separate"/>
        </w:r>
        <w:r w:rsidR="000A502E">
          <w:rPr>
            <w:noProof/>
          </w:rPr>
          <w:t>119</w:t>
        </w:r>
        <w:r w:rsidR="000A502E">
          <w:rPr>
            <w:noProof/>
          </w:rPr>
          <w:fldChar w:fldCharType="end"/>
        </w:r>
      </w:hyperlink>
    </w:p>
    <w:p w14:paraId="17E164E4" w14:textId="77777777" w:rsidR="000A502E" w:rsidRDefault="000F1F6F">
      <w:pPr>
        <w:pStyle w:val="21"/>
        <w:tabs>
          <w:tab w:val="right" w:leader="dot" w:pos="15695"/>
        </w:tabs>
        <w:rPr>
          <w:b w:val="0"/>
          <w:smallCaps w:val="0"/>
          <w:noProof/>
          <w:kern w:val="2"/>
          <w:sz w:val="21"/>
          <w:lang w:eastAsia="zh-CN" w:bidi="ar-SA"/>
        </w:rPr>
      </w:pPr>
      <w:hyperlink w:anchor="_Toc358126516" w:history="1">
        <w:r w:rsidR="000A502E" w:rsidRPr="00FE77AF">
          <w:rPr>
            <w:rStyle w:val="a3"/>
            <w:noProof/>
            <w:lang w:eastAsia="zh-CN"/>
          </w:rPr>
          <w:t>4.1</w:t>
        </w:r>
        <w:r w:rsidR="000A502E" w:rsidRPr="00FE77AF">
          <w:rPr>
            <w:rStyle w:val="a3"/>
            <w:noProof/>
          </w:rPr>
          <w:t>Web</w:t>
        </w:r>
        <w:r w:rsidR="000A502E" w:rsidRPr="00FE77AF">
          <w:rPr>
            <w:rStyle w:val="a3"/>
            <w:rFonts w:hint="eastAsia"/>
            <w:noProof/>
          </w:rPr>
          <w:t>框架配置</w:t>
        </w:r>
        <w:r w:rsidR="000A502E">
          <w:rPr>
            <w:noProof/>
          </w:rPr>
          <w:tab/>
        </w:r>
        <w:r w:rsidR="000A502E">
          <w:rPr>
            <w:noProof/>
          </w:rPr>
          <w:fldChar w:fldCharType="begin"/>
        </w:r>
        <w:r w:rsidR="000A502E">
          <w:rPr>
            <w:noProof/>
          </w:rPr>
          <w:instrText xml:space="preserve"> PAGEREF _Toc358126516 \h </w:instrText>
        </w:r>
        <w:r w:rsidR="000A502E">
          <w:rPr>
            <w:noProof/>
          </w:rPr>
        </w:r>
        <w:r w:rsidR="000A502E">
          <w:rPr>
            <w:noProof/>
          </w:rPr>
          <w:fldChar w:fldCharType="separate"/>
        </w:r>
        <w:r w:rsidR="000A502E">
          <w:rPr>
            <w:noProof/>
          </w:rPr>
          <w:t>120</w:t>
        </w:r>
        <w:r w:rsidR="000A502E">
          <w:rPr>
            <w:noProof/>
          </w:rPr>
          <w:fldChar w:fldCharType="end"/>
        </w:r>
      </w:hyperlink>
    </w:p>
    <w:p w14:paraId="3CE843FD" w14:textId="77777777" w:rsidR="000A502E" w:rsidRDefault="000F1F6F">
      <w:pPr>
        <w:pStyle w:val="21"/>
        <w:tabs>
          <w:tab w:val="right" w:leader="dot" w:pos="15695"/>
        </w:tabs>
        <w:rPr>
          <w:b w:val="0"/>
          <w:smallCaps w:val="0"/>
          <w:noProof/>
          <w:kern w:val="2"/>
          <w:sz w:val="21"/>
          <w:lang w:eastAsia="zh-CN" w:bidi="ar-SA"/>
        </w:rPr>
      </w:pPr>
      <w:hyperlink w:anchor="_Toc358126517" w:history="1">
        <w:r w:rsidR="000A502E" w:rsidRPr="00FE77AF">
          <w:rPr>
            <w:rStyle w:val="a3"/>
            <w:noProof/>
            <w:lang w:eastAsia="zh-CN"/>
          </w:rPr>
          <w:t>4.2</w:t>
        </w:r>
        <w:r w:rsidR="000A502E" w:rsidRPr="00FE77AF">
          <w:rPr>
            <w:rStyle w:val="a3"/>
            <w:rFonts w:hint="eastAsia"/>
            <w:noProof/>
            <w:lang w:eastAsia="zh-CN"/>
          </w:rPr>
          <w:t>控制器</w:t>
        </w:r>
        <w:r w:rsidR="000A502E">
          <w:rPr>
            <w:noProof/>
          </w:rPr>
          <w:tab/>
        </w:r>
        <w:r w:rsidR="000A502E">
          <w:rPr>
            <w:noProof/>
          </w:rPr>
          <w:fldChar w:fldCharType="begin"/>
        </w:r>
        <w:r w:rsidR="000A502E">
          <w:rPr>
            <w:noProof/>
          </w:rPr>
          <w:instrText xml:space="preserve"> PAGEREF _Toc358126517 \h </w:instrText>
        </w:r>
        <w:r w:rsidR="000A502E">
          <w:rPr>
            <w:noProof/>
          </w:rPr>
        </w:r>
        <w:r w:rsidR="000A502E">
          <w:rPr>
            <w:noProof/>
          </w:rPr>
          <w:fldChar w:fldCharType="separate"/>
        </w:r>
        <w:r w:rsidR="000A502E">
          <w:rPr>
            <w:noProof/>
          </w:rPr>
          <w:t>126</w:t>
        </w:r>
        <w:r w:rsidR="000A502E">
          <w:rPr>
            <w:noProof/>
          </w:rPr>
          <w:fldChar w:fldCharType="end"/>
        </w:r>
      </w:hyperlink>
    </w:p>
    <w:p w14:paraId="35850D7D" w14:textId="77777777" w:rsidR="000A502E" w:rsidRDefault="000F1F6F">
      <w:pPr>
        <w:pStyle w:val="31"/>
        <w:tabs>
          <w:tab w:val="right" w:leader="dot" w:pos="15695"/>
        </w:tabs>
        <w:rPr>
          <w:smallCaps w:val="0"/>
          <w:noProof/>
          <w:kern w:val="2"/>
          <w:sz w:val="21"/>
          <w:lang w:eastAsia="zh-CN" w:bidi="ar-SA"/>
        </w:rPr>
      </w:pPr>
      <w:hyperlink w:anchor="_Toc358126518" w:history="1">
        <w:r w:rsidR="000A502E" w:rsidRPr="00FE77AF">
          <w:rPr>
            <w:rStyle w:val="a3"/>
            <w:noProof/>
            <w:lang w:eastAsia="zh-CN"/>
          </w:rPr>
          <w:t>4.2.1</w:t>
        </w:r>
        <w:r w:rsidR="000A502E" w:rsidRPr="00FE77AF">
          <w:rPr>
            <w:rStyle w:val="a3"/>
            <w:rFonts w:hint="eastAsia"/>
            <w:noProof/>
            <w:lang w:eastAsia="zh-CN"/>
          </w:rPr>
          <w:t>控制器介绍</w:t>
        </w:r>
        <w:r w:rsidR="000A502E">
          <w:rPr>
            <w:noProof/>
          </w:rPr>
          <w:tab/>
        </w:r>
        <w:r w:rsidR="000A502E">
          <w:rPr>
            <w:noProof/>
          </w:rPr>
          <w:fldChar w:fldCharType="begin"/>
        </w:r>
        <w:r w:rsidR="000A502E">
          <w:rPr>
            <w:noProof/>
          </w:rPr>
          <w:instrText xml:space="preserve"> PAGEREF _Toc358126518 \h </w:instrText>
        </w:r>
        <w:r w:rsidR="000A502E">
          <w:rPr>
            <w:noProof/>
          </w:rPr>
        </w:r>
        <w:r w:rsidR="000A502E">
          <w:rPr>
            <w:noProof/>
          </w:rPr>
          <w:fldChar w:fldCharType="separate"/>
        </w:r>
        <w:r w:rsidR="000A502E">
          <w:rPr>
            <w:noProof/>
          </w:rPr>
          <w:t>126</w:t>
        </w:r>
        <w:r w:rsidR="000A502E">
          <w:rPr>
            <w:noProof/>
          </w:rPr>
          <w:fldChar w:fldCharType="end"/>
        </w:r>
      </w:hyperlink>
    </w:p>
    <w:p w14:paraId="4C634050" w14:textId="77777777" w:rsidR="000A502E" w:rsidRDefault="000F1F6F">
      <w:pPr>
        <w:pStyle w:val="31"/>
        <w:tabs>
          <w:tab w:val="right" w:leader="dot" w:pos="15695"/>
        </w:tabs>
        <w:rPr>
          <w:smallCaps w:val="0"/>
          <w:noProof/>
          <w:kern w:val="2"/>
          <w:sz w:val="21"/>
          <w:lang w:eastAsia="zh-CN" w:bidi="ar-SA"/>
        </w:rPr>
      </w:pPr>
      <w:hyperlink w:anchor="_Toc358126519" w:history="1">
        <w:r w:rsidR="000A502E" w:rsidRPr="00FE77AF">
          <w:rPr>
            <w:rStyle w:val="a3"/>
            <w:noProof/>
            <w:lang w:eastAsia="zh-CN"/>
          </w:rPr>
          <w:t>4.2.2</w:t>
        </w:r>
        <w:r w:rsidR="000A502E" w:rsidRPr="00FE77AF">
          <w:rPr>
            <w:rStyle w:val="a3"/>
            <w:rFonts w:hint="eastAsia"/>
            <w:noProof/>
            <w:lang w:eastAsia="zh-CN"/>
          </w:rPr>
          <w:t>配置控制器</w:t>
        </w:r>
        <w:r w:rsidR="000A502E">
          <w:rPr>
            <w:noProof/>
          </w:rPr>
          <w:tab/>
        </w:r>
        <w:r w:rsidR="000A502E">
          <w:rPr>
            <w:noProof/>
          </w:rPr>
          <w:fldChar w:fldCharType="begin"/>
        </w:r>
        <w:r w:rsidR="000A502E">
          <w:rPr>
            <w:noProof/>
          </w:rPr>
          <w:instrText xml:space="preserve"> PAGEREF _Toc358126519 \h </w:instrText>
        </w:r>
        <w:r w:rsidR="000A502E">
          <w:rPr>
            <w:noProof/>
          </w:rPr>
        </w:r>
        <w:r w:rsidR="000A502E">
          <w:rPr>
            <w:noProof/>
          </w:rPr>
          <w:fldChar w:fldCharType="separate"/>
        </w:r>
        <w:r w:rsidR="000A502E">
          <w:rPr>
            <w:noProof/>
          </w:rPr>
          <w:t>128</w:t>
        </w:r>
        <w:r w:rsidR="000A502E">
          <w:rPr>
            <w:noProof/>
          </w:rPr>
          <w:fldChar w:fldCharType="end"/>
        </w:r>
      </w:hyperlink>
    </w:p>
    <w:p w14:paraId="16A716FB" w14:textId="77777777" w:rsidR="000A502E" w:rsidRDefault="000F1F6F">
      <w:pPr>
        <w:pStyle w:val="31"/>
        <w:tabs>
          <w:tab w:val="right" w:leader="dot" w:pos="15695"/>
        </w:tabs>
        <w:rPr>
          <w:smallCaps w:val="0"/>
          <w:noProof/>
          <w:kern w:val="2"/>
          <w:sz w:val="21"/>
          <w:lang w:eastAsia="zh-CN" w:bidi="ar-SA"/>
        </w:rPr>
      </w:pPr>
      <w:hyperlink w:anchor="_Toc358126520" w:history="1">
        <w:r w:rsidR="000A502E" w:rsidRPr="00FE77AF">
          <w:rPr>
            <w:rStyle w:val="a3"/>
            <w:rFonts w:ascii="Courier New" w:eastAsia="宋体" w:hAnsi="Courier New"/>
            <w:noProof/>
            <w:lang w:eastAsia="zh-CN"/>
          </w:rPr>
          <w:t>4.2.3</w:t>
        </w:r>
        <w:r w:rsidR="000A502E" w:rsidRPr="00FE77AF">
          <w:rPr>
            <w:rStyle w:val="a3"/>
            <w:rFonts w:ascii="Courier New" w:eastAsia="宋体" w:hAnsi="Courier New" w:hint="eastAsia"/>
            <w:noProof/>
            <w:lang w:eastAsia="zh-CN"/>
          </w:rPr>
          <w:t>标准视图控制器</w:t>
        </w:r>
        <w:r w:rsidR="000A502E">
          <w:rPr>
            <w:noProof/>
          </w:rPr>
          <w:tab/>
        </w:r>
        <w:r w:rsidR="000A502E">
          <w:rPr>
            <w:noProof/>
          </w:rPr>
          <w:fldChar w:fldCharType="begin"/>
        </w:r>
        <w:r w:rsidR="000A502E">
          <w:rPr>
            <w:noProof/>
          </w:rPr>
          <w:instrText xml:space="preserve"> PAGEREF _Toc358126520 \h </w:instrText>
        </w:r>
        <w:r w:rsidR="000A502E">
          <w:rPr>
            <w:noProof/>
          </w:rPr>
        </w:r>
        <w:r w:rsidR="000A502E">
          <w:rPr>
            <w:noProof/>
          </w:rPr>
          <w:fldChar w:fldCharType="separate"/>
        </w:r>
        <w:r w:rsidR="000A502E">
          <w:rPr>
            <w:noProof/>
          </w:rPr>
          <w:t>133</w:t>
        </w:r>
        <w:r w:rsidR="000A502E">
          <w:rPr>
            <w:noProof/>
          </w:rPr>
          <w:fldChar w:fldCharType="end"/>
        </w:r>
      </w:hyperlink>
    </w:p>
    <w:p w14:paraId="23294D76" w14:textId="77777777" w:rsidR="000A502E" w:rsidRDefault="000F1F6F">
      <w:pPr>
        <w:pStyle w:val="31"/>
        <w:tabs>
          <w:tab w:val="right" w:leader="dot" w:pos="15695"/>
        </w:tabs>
        <w:rPr>
          <w:smallCaps w:val="0"/>
          <w:noProof/>
          <w:kern w:val="2"/>
          <w:sz w:val="21"/>
          <w:lang w:eastAsia="zh-CN" w:bidi="ar-SA"/>
        </w:rPr>
      </w:pPr>
      <w:hyperlink w:anchor="_Toc358126521" w:history="1">
        <w:r w:rsidR="000A502E" w:rsidRPr="00FE77AF">
          <w:rPr>
            <w:rStyle w:val="a3"/>
            <w:noProof/>
            <w:lang w:eastAsia="zh-CN"/>
          </w:rPr>
          <w:t>4.2.4</w:t>
        </w:r>
        <w:r w:rsidR="000A502E" w:rsidRPr="00FE77AF">
          <w:rPr>
            <w:rStyle w:val="a3"/>
            <w:rFonts w:hint="eastAsia"/>
            <w:noProof/>
            <w:lang w:eastAsia="zh-CN"/>
          </w:rPr>
          <w:t>非标准视图控制器</w:t>
        </w:r>
        <w:r w:rsidR="000A502E">
          <w:rPr>
            <w:noProof/>
          </w:rPr>
          <w:tab/>
        </w:r>
        <w:r w:rsidR="000A502E">
          <w:rPr>
            <w:noProof/>
          </w:rPr>
          <w:fldChar w:fldCharType="begin"/>
        </w:r>
        <w:r w:rsidR="000A502E">
          <w:rPr>
            <w:noProof/>
          </w:rPr>
          <w:instrText xml:space="preserve"> PAGEREF _Toc358126521 \h </w:instrText>
        </w:r>
        <w:r w:rsidR="000A502E">
          <w:rPr>
            <w:noProof/>
          </w:rPr>
        </w:r>
        <w:r w:rsidR="000A502E">
          <w:rPr>
            <w:noProof/>
          </w:rPr>
          <w:fldChar w:fldCharType="separate"/>
        </w:r>
        <w:r w:rsidR="000A502E">
          <w:rPr>
            <w:noProof/>
          </w:rPr>
          <w:t>138</w:t>
        </w:r>
        <w:r w:rsidR="000A502E">
          <w:rPr>
            <w:noProof/>
          </w:rPr>
          <w:fldChar w:fldCharType="end"/>
        </w:r>
      </w:hyperlink>
    </w:p>
    <w:p w14:paraId="028D7D24" w14:textId="77777777" w:rsidR="000A502E" w:rsidRDefault="000F1F6F">
      <w:pPr>
        <w:pStyle w:val="31"/>
        <w:tabs>
          <w:tab w:val="right" w:leader="dot" w:pos="15695"/>
        </w:tabs>
        <w:rPr>
          <w:smallCaps w:val="0"/>
          <w:noProof/>
          <w:kern w:val="2"/>
          <w:sz w:val="21"/>
          <w:lang w:eastAsia="zh-CN" w:bidi="ar-SA"/>
        </w:rPr>
      </w:pPr>
      <w:hyperlink w:anchor="_Toc358126522" w:history="1">
        <w:r w:rsidR="000A502E" w:rsidRPr="00FE77AF">
          <w:rPr>
            <w:rStyle w:val="a3"/>
            <w:noProof/>
            <w:lang w:eastAsia="zh-CN"/>
          </w:rPr>
          <w:t>4.2.5</w:t>
        </w:r>
        <w:r w:rsidR="000A502E" w:rsidRPr="00FE77AF">
          <w:rPr>
            <w:rStyle w:val="a3"/>
            <w:rFonts w:hint="eastAsia"/>
            <w:noProof/>
            <w:lang w:eastAsia="zh-CN"/>
          </w:rPr>
          <w:t>虚拟控制器</w:t>
        </w:r>
        <w:r w:rsidR="000A502E">
          <w:rPr>
            <w:noProof/>
          </w:rPr>
          <w:tab/>
        </w:r>
        <w:r w:rsidR="000A502E">
          <w:rPr>
            <w:noProof/>
          </w:rPr>
          <w:fldChar w:fldCharType="begin"/>
        </w:r>
        <w:r w:rsidR="000A502E">
          <w:rPr>
            <w:noProof/>
          </w:rPr>
          <w:instrText xml:space="preserve"> PAGEREF _Toc358126522 \h </w:instrText>
        </w:r>
        <w:r w:rsidR="000A502E">
          <w:rPr>
            <w:noProof/>
          </w:rPr>
        </w:r>
        <w:r w:rsidR="000A502E">
          <w:rPr>
            <w:noProof/>
          </w:rPr>
          <w:fldChar w:fldCharType="separate"/>
        </w:r>
        <w:r w:rsidR="000A502E">
          <w:rPr>
            <w:noProof/>
          </w:rPr>
          <w:t>141</w:t>
        </w:r>
        <w:r w:rsidR="000A502E">
          <w:rPr>
            <w:noProof/>
          </w:rPr>
          <w:fldChar w:fldCharType="end"/>
        </w:r>
      </w:hyperlink>
    </w:p>
    <w:p w14:paraId="09067651" w14:textId="77777777" w:rsidR="000A502E" w:rsidRDefault="000F1F6F">
      <w:pPr>
        <w:pStyle w:val="31"/>
        <w:tabs>
          <w:tab w:val="right" w:leader="dot" w:pos="15695"/>
        </w:tabs>
        <w:rPr>
          <w:smallCaps w:val="0"/>
          <w:noProof/>
          <w:kern w:val="2"/>
          <w:sz w:val="21"/>
          <w:lang w:eastAsia="zh-CN" w:bidi="ar-SA"/>
        </w:rPr>
      </w:pPr>
      <w:hyperlink w:anchor="_Toc358126523" w:history="1">
        <w:r w:rsidR="000A502E" w:rsidRPr="00FE77AF">
          <w:rPr>
            <w:rStyle w:val="a3"/>
            <w:rFonts w:ascii="Courier New" w:eastAsia="宋体" w:hAnsi="Courier New"/>
            <w:noProof/>
            <w:lang w:eastAsia="zh-CN"/>
          </w:rPr>
          <w:t>4.2.6</w:t>
        </w:r>
        <w:r w:rsidR="000A502E" w:rsidRPr="00FE77AF">
          <w:rPr>
            <w:rStyle w:val="a3"/>
            <w:rFonts w:ascii="Courier New" w:eastAsia="宋体" w:hAnsi="Courier New" w:hint="eastAsia"/>
            <w:noProof/>
          </w:rPr>
          <w:t>文件上传控制器</w:t>
        </w:r>
        <w:r w:rsidR="000A502E">
          <w:rPr>
            <w:noProof/>
          </w:rPr>
          <w:tab/>
        </w:r>
        <w:r w:rsidR="000A502E">
          <w:rPr>
            <w:noProof/>
          </w:rPr>
          <w:fldChar w:fldCharType="begin"/>
        </w:r>
        <w:r w:rsidR="000A502E">
          <w:rPr>
            <w:noProof/>
          </w:rPr>
          <w:instrText xml:space="preserve"> PAGEREF _Toc358126523 \h </w:instrText>
        </w:r>
        <w:r w:rsidR="000A502E">
          <w:rPr>
            <w:noProof/>
          </w:rPr>
        </w:r>
        <w:r w:rsidR="000A502E">
          <w:rPr>
            <w:noProof/>
          </w:rPr>
          <w:fldChar w:fldCharType="separate"/>
        </w:r>
        <w:r w:rsidR="000A502E">
          <w:rPr>
            <w:noProof/>
          </w:rPr>
          <w:t>143</w:t>
        </w:r>
        <w:r w:rsidR="000A502E">
          <w:rPr>
            <w:noProof/>
          </w:rPr>
          <w:fldChar w:fldCharType="end"/>
        </w:r>
      </w:hyperlink>
    </w:p>
    <w:p w14:paraId="57F5C9A8" w14:textId="77777777" w:rsidR="000A502E" w:rsidRDefault="000F1F6F">
      <w:pPr>
        <w:pStyle w:val="31"/>
        <w:tabs>
          <w:tab w:val="right" w:leader="dot" w:pos="15695"/>
        </w:tabs>
        <w:rPr>
          <w:smallCaps w:val="0"/>
          <w:noProof/>
          <w:kern w:val="2"/>
          <w:sz w:val="21"/>
          <w:lang w:eastAsia="zh-CN" w:bidi="ar-SA"/>
        </w:rPr>
      </w:pPr>
      <w:hyperlink w:anchor="_Toc358126524" w:history="1">
        <w:r w:rsidR="000A502E" w:rsidRPr="00FE77AF">
          <w:rPr>
            <w:rStyle w:val="a3"/>
            <w:rFonts w:ascii="Courier New" w:eastAsia="宋体" w:hAnsi="Courier New"/>
            <w:noProof/>
            <w:lang w:eastAsia="zh-CN"/>
          </w:rPr>
          <w:t>4.2.7</w:t>
        </w:r>
        <w:r w:rsidR="000A502E" w:rsidRPr="00FE77AF">
          <w:rPr>
            <w:rStyle w:val="a3"/>
            <w:rFonts w:ascii="Courier New" w:eastAsia="宋体" w:hAnsi="Courier New" w:hint="eastAsia"/>
            <w:noProof/>
            <w:lang w:eastAsia="zh-CN"/>
          </w:rPr>
          <w:t>页面绘图控制器</w:t>
        </w:r>
        <w:r w:rsidR="000A502E">
          <w:rPr>
            <w:noProof/>
          </w:rPr>
          <w:tab/>
        </w:r>
        <w:r w:rsidR="000A502E">
          <w:rPr>
            <w:noProof/>
          </w:rPr>
          <w:fldChar w:fldCharType="begin"/>
        </w:r>
        <w:r w:rsidR="000A502E">
          <w:rPr>
            <w:noProof/>
          </w:rPr>
          <w:instrText xml:space="preserve"> PAGEREF _Toc358126524 \h </w:instrText>
        </w:r>
        <w:r w:rsidR="000A502E">
          <w:rPr>
            <w:noProof/>
          </w:rPr>
        </w:r>
        <w:r w:rsidR="000A502E">
          <w:rPr>
            <w:noProof/>
          </w:rPr>
          <w:fldChar w:fldCharType="separate"/>
        </w:r>
        <w:r w:rsidR="000A502E">
          <w:rPr>
            <w:noProof/>
          </w:rPr>
          <w:t>152</w:t>
        </w:r>
        <w:r w:rsidR="000A502E">
          <w:rPr>
            <w:noProof/>
          </w:rPr>
          <w:fldChar w:fldCharType="end"/>
        </w:r>
      </w:hyperlink>
    </w:p>
    <w:p w14:paraId="0B4626C4" w14:textId="77777777" w:rsidR="000A502E" w:rsidRDefault="000F1F6F">
      <w:pPr>
        <w:pStyle w:val="31"/>
        <w:tabs>
          <w:tab w:val="right" w:leader="dot" w:pos="15695"/>
        </w:tabs>
        <w:rPr>
          <w:smallCaps w:val="0"/>
          <w:noProof/>
          <w:kern w:val="2"/>
          <w:sz w:val="21"/>
          <w:lang w:eastAsia="zh-CN" w:bidi="ar-SA"/>
        </w:rPr>
      </w:pPr>
      <w:hyperlink w:anchor="_Toc358126525" w:history="1">
        <w:r w:rsidR="000A502E" w:rsidRPr="00FE77AF">
          <w:rPr>
            <w:rStyle w:val="a3"/>
            <w:noProof/>
            <w:lang w:eastAsia="zh-CN"/>
          </w:rPr>
          <w:t>4.2.8</w:t>
        </w:r>
        <w:r w:rsidR="000A502E" w:rsidRPr="00FE77AF">
          <w:rPr>
            <w:rStyle w:val="a3"/>
            <w:rFonts w:hint="eastAsia"/>
            <w:noProof/>
            <w:lang w:eastAsia="zh-CN"/>
          </w:rPr>
          <w:t>文档视图控制器</w:t>
        </w:r>
        <w:r w:rsidR="000A502E">
          <w:rPr>
            <w:noProof/>
          </w:rPr>
          <w:tab/>
        </w:r>
        <w:r w:rsidR="000A502E">
          <w:rPr>
            <w:noProof/>
          </w:rPr>
          <w:fldChar w:fldCharType="begin"/>
        </w:r>
        <w:r w:rsidR="000A502E">
          <w:rPr>
            <w:noProof/>
          </w:rPr>
          <w:instrText xml:space="preserve"> PAGEREF _Toc358126525 \h </w:instrText>
        </w:r>
        <w:r w:rsidR="000A502E">
          <w:rPr>
            <w:noProof/>
          </w:rPr>
        </w:r>
        <w:r w:rsidR="000A502E">
          <w:rPr>
            <w:noProof/>
          </w:rPr>
          <w:fldChar w:fldCharType="separate"/>
        </w:r>
        <w:r w:rsidR="000A502E">
          <w:rPr>
            <w:noProof/>
          </w:rPr>
          <w:t>157</w:t>
        </w:r>
        <w:r w:rsidR="000A502E">
          <w:rPr>
            <w:noProof/>
          </w:rPr>
          <w:fldChar w:fldCharType="end"/>
        </w:r>
      </w:hyperlink>
    </w:p>
    <w:p w14:paraId="1D49D13F" w14:textId="77777777" w:rsidR="000A502E" w:rsidRDefault="000F1F6F">
      <w:pPr>
        <w:pStyle w:val="31"/>
        <w:tabs>
          <w:tab w:val="right" w:leader="dot" w:pos="15695"/>
        </w:tabs>
        <w:rPr>
          <w:smallCaps w:val="0"/>
          <w:noProof/>
          <w:kern w:val="2"/>
          <w:sz w:val="21"/>
          <w:lang w:eastAsia="zh-CN" w:bidi="ar-SA"/>
        </w:rPr>
      </w:pPr>
      <w:hyperlink w:anchor="_Toc358126526" w:history="1">
        <w:r w:rsidR="000A502E" w:rsidRPr="00FE77AF">
          <w:rPr>
            <w:rStyle w:val="a3"/>
            <w:noProof/>
            <w:lang w:eastAsia="zh-CN"/>
          </w:rPr>
          <w:t>4.2.9</w:t>
        </w:r>
        <w:r w:rsidR="000A502E" w:rsidRPr="00FE77AF">
          <w:rPr>
            <w:rStyle w:val="a3"/>
            <w:rFonts w:hint="eastAsia"/>
            <w:noProof/>
            <w:lang w:eastAsia="zh-CN"/>
          </w:rPr>
          <w:t>多动作控制器</w:t>
        </w:r>
        <w:r w:rsidR="000A502E">
          <w:rPr>
            <w:noProof/>
          </w:rPr>
          <w:tab/>
        </w:r>
        <w:r w:rsidR="000A502E">
          <w:rPr>
            <w:noProof/>
          </w:rPr>
          <w:fldChar w:fldCharType="begin"/>
        </w:r>
        <w:r w:rsidR="000A502E">
          <w:rPr>
            <w:noProof/>
          </w:rPr>
          <w:instrText xml:space="preserve"> PAGEREF _Toc358126526 \h </w:instrText>
        </w:r>
        <w:r w:rsidR="000A502E">
          <w:rPr>
            <w:noProof/>
          </w:rPr>
        </w:r>
        <w:r w:rsidR="000A502E">
          <w:rPr>
            <w:noProof/>
          </w:rPr>
          <w:fldChar w:fldCharType="separate"/>
        </w:r>
        <w:r w:rsidR="000A502E">
          <w:rPr>
            <w:noProof/>
          </w:rPr>
          <w:t>164</w:t>
        </w:r>
        <w:r w:rsidR="000A502E">
          <w:rPr>
            <w:noProof/>
          </w:rPr>
          <w:fldChar w:fldCharType="end"/>
        </w:r>
      </w:hyperlink>
    </w:p>
    <w:p w14:paraId="33ED1F86" w14:textId="77777777" w:rsidR="000A502E" w:rsidRDefault="000F1F6F">
      <w:pPr>
        <w:pStyle w:val="31"/>
        <w:tabs>
          <w:tab w:val="right" w:leader="dot" w:pos="15695"/>
        </w:tabs>
        <w:rPr>
          <w:smallCaps w:val="0"/>
          <w:noProof/>
          <w:kern w:val="2"/>
          <w:sz w:val="21"/>
          <w:lang w:eastAsia="zh-CN" w:bidi="ar-SA"/>
        </w:rPr>
      </w:pPr>
      <w:hyperlink w:anchor="_Toc358126527" w:history="1">
        <w:r w:rsidR="000A502E" w:rsidRPr="00FE77AF">
          <w:rPr>
            <w:rStyle w:val="a3"/>
            <w:noProof/>
            <w:lang w:eastAsia="zh-CN"/>
          </w:rPr>
          <w:t>4.2.10 Web Service</w:t>
        </w:r>
        <w:r w:rsidR="000A502E" w:rsidRPr="00FE77AF">
          <w:rPr>
            <w:rStyle w:val="a3"/>
            <w:rFonts w:hint="eastAsia"/>
            <w:noProof/>
            <w:lang w:eastAsia="zh-CN"/>
          </w:rPr>
          <w:t>控制器</w:t>
        </w:r>
        <w:r w:rsidR="000A502E">
          <w:rPr>
            <w:noProof/>
          </w:rPr>
          <w:tab/>
        </w:r>
        <w:r w:rsidR="000A502E">
          <w:rPr>
            <w:noProof/>
          </w:rPr>
          <w:fldChar w:fldCharType="begin"/>
        </w:r>
        <w:r w:rsidR="000A502E">
          <w:rPr>
            <w:noProof/>
          </w:rPr>
          <w:instrText xml:space="preserve"> PAGEREF _Toc358126527 \h </w:instrText>
        </w:r>
        <w:r w:rsidR="000A502E">
          <w:rPr>
            <w:noProof/>
          </w:rPr>
        </w:r>
        <w:r w:rsidR="000A502E">
          <w:rPr>
            <w:noProof/>
          </w:rPr>
          <w:fldChar w:fldCharType="separate"/>
        </w:r>
        <w:r w:rsidR="000A502E">
          <w:rPr>
            <w:noProof/>
          </w:rPr>
          <w:t>173</w:t>
        </w:r>
        <w:r w:rsidR="000A502E">
          <w:rPr>
            <w:noProof/>
          </w:rPr>
          <w:fldChar w:fldCharType="end"/>
        </w:r>
      </w:hyperlink>
    </w:p>
    <w:p w14:paraId="2ADF3604" w14:textId="77777777" w:rsidR="000A502E" w:rsidRDefault="000F1F6F">
      <w:pPr>
        <w:pStyle w:val="31"/>
        <w:tabs>
          <w:tab w:val="right" w:leader="dot" w:pos="15695"/>
        </w:tabs>
        <w:rPr>
          <w:smallCaps w:val="0"/>
          <w:noProof/>
          <w:kern w:val="2"/>
          <w:sz w:val="21"/>
          <w:lang w:eastAsia="zh-CN" w:bidi="ar-SA"/>
        </w:rPr>
      </w:pPr>
      <w:hyperlink w:anchor="_Toc358126528" w:history="1">
        <w:r w:rsidR="000A502E" w:rsidRPr="00FE77AF">
          <w:rPr>
            <w:rStyle w:val="a3"/>
            <w:noProof/>
            <w:lang w:eastAsia="zh-CN"/>
          </w:rPr>
          <w:t>4.2.11</w:t>
        </w:r>
        <w:r w:rsidR="000A502E" w:rsidRPr="00FE77AF">
          <w:rPr>
            <w:rStyle w:val="a3"/>
            <w:rFonts w:hint="eastAsia"/>
            <w:noProof/>
            <w:lang w:eastAsia="zh-CN"/>
          </w:rPr>
          <w:t>面板控制器</w:t>
        </w:r>
        <w:r w:rsidR="000A502E">
          <w:rPr>
            <w:noProof/>
          </w:rPr>
          <w:tab/>
        </w:r>
        <w:r w:rsidR="000A502E">
          <w:rPr>
            <w:noProof/>
          </w:rPr>
          <w:fldChar w:fldCharType="begin"/>
        </w:r>
        <w:r w:rsidR="000A502E">
          <w:rPr>
            <w:noProof/>
          </w:rPr>
          <w:instrText xml:space="preserve"> PAGEREF _Toc358126528 \h </w:instrText>
        </w:r>
        <w:r w:rsidR="000A502E">
          <w:rPr>
            <w:noProof/>
          </w:rPr>
        </w:r>
        <w:r w:rsidR="000A502E">
          <w:rPr>
            <w:noProof/>
          </w:rPr>
          <w:fldChar w:fldCharType="separate"/>
        </w:r>
        <w:r w:rsidR="000A502E">
          <w:rPr>
            <w:noProof/>
          </w:rPr>
          <w:t>177</w:t>
        </w:r>
        <w:r w:rsidR="000A502E">
          <w:rPr>
            <w:noProof/>
          </w:rPr>
          <w:fldChar w:fldCharType="end"/>
        </w:r>
      </w:hyperlink>
    </w:p>
    <w:p w14:paraId="5028053A" w14:textId="77777777" w:rsidR="000A502E" w:rsidRDefault="000F1F6F">
      <w:pPr>
        <w:pStyle w:val="21"/>
        <w:tabs>
          <w:tab w:val="right" w:leader="dot" w:pos="15695"/>
        </w:tabs>
        <w:rPr>
          <w:b w:val="0"/>
          <w:smallCaps w:val="0"/>
          <w:noProof/>
          <w:kern w:val="2"/>
          <w:sz w:val="21"/>
          <w:lang w:eastAsia="zh-CN" w:bidi="ar-SA"/>
        </w:rPr>
      </w:pPr>
      <w:hyperlink w:anchor="_Toc358126529" w:history="1">
        <w:r w:rsidR="000A502E" w:rsidRPr="00FE77AF">
          <w:rPr>
            <w:rStyle w:val="a3"/>
            <w:noProof/>
            <w:lang w:val="fr-FR" w:eastAsia="zh-CN"/>
          </w:rPr>
          <w:t>4.3</w:t>
        </w:r>
        <w:r w:rsidR="000A502E" w:rsidRPr="00FE77AF">
          <w:rPr>
            <w:rStyle w:val="a3"/>
            <w:rFonts w:hint="eastAsia"/>
            <w:noProof/>
            <w:lang w:val="fr-FR" w:eastAsia="fr-FR"/>
          </w:rPr>
          <w:t>视图显示</w:t>
        </w:r>
        <w:r w:rsidR="000A502E">
          <w:rPr>
            <w:noProof/>
          </w:rPr>
          <w:tab/>
        </w:r>
        <w:r w:rsidR="000A502E">
          <w:rPr>
            <w:noProof/>
          </w:rPr>
          <w:fldChar w:fldCharType="begin"/>
        </w:r>
        <w:r w:rsidR="000A502E">
          <w:rPr>
            <w:noProof/>
          </w:rPr>
          <w:instrText xml:space="preserve"> PAGEREF _Toc358126529 \h </w:instrText>
        </w:r>
        <w:r w:rsidR="000A502E">
          <w:rPr>
            <w:noProof/>
          </w:rPr>
        </w:r>
        <w:r w:rsidR="000A502E">
          <w:rPr>
            <w:noProof/>
          </w:rPr>
          <w:fldChar w:fldCharType="separate"/>
        </w:r>
        <w:r w:rsidR="000A502E">
          <w:rPr>
            <w:noProof/>
          </w:rPr>
          <w:t>189</w:t>
        </w:r>
        <w:r w:rsidR="000A502E">
          <w:rPr>
            <w:noProof/>
          </w:rPr>
          <w:fldChar w:fldCharType="end"/>
        </w:r>
      </w:hyperlink>
    </w:p>
    <w:p w14:paraId="2A5D70BE" w14:textId="77777777" w:rsidR="000A502E" w:rsidRDefault="000F1F6F">
      <w:pPr>
        <w:pStyle w:val="31"/>
        <w:tabs>
          <w:tab w:val="right" w:leader="dot" w:pos="15695"/>
        </w:tabs>
        <w:rPr>
          <w:smallCaps w:val="0"/>
          <w:noProof/>
          <w:kern w:val="2"/>
          <w:sz w:val="21"/>
          <w:lang w:eastAsia="zh-CN" w:bidi="ar-SA"/>
        </w:rPr>
      </w:pPr>
      <w:hyperlink w:anchor="_Toc358126530" w:history="1">
        <w:r w:rsidR="000A502E" w:rsidRPr="00FE77AF">
          <w:rPr>
            <w:rStyle w:val="a3"/>
            <w:noProof/>
            <w:lang w:eastAsia="zh-CN"/>
          </w:rPr>
          <w:t>4.3.1</w:t>
        </w:r>
        <w:r w:rsidR="000A502E" w:rsidRPr="00FE77AF">
          <w:rPr>
            <w:rStyle w:val="a3"/>
            <w:rFonts w:hint="eastAsia"/>
            <w:noProof/>
            <w:lang w:eastAsia="zh-CN"/>
          </w:rPr>
          <w:t>标准</w:t>
        </w:r>
        <w:r w:rsidR="000A502E" w:rsidRPr="00FE77AF">
          <w:rPr>
            <w:rStyle w:val="a3"/>
            <w:noProof/>
            <w:lang w:eastAsia="zh-CN"/>
          </w:rPr>
          <w:t>JSP</w:t>
        </w:r>
        <w:r w:rsidR="000A502E" w:rsidRPr="00FE77AF">
          <w:rPr>
            <w:rStyle w:val="a3"/>
            <w:rFonts w:hint="eastAsia"/>
            <w:noProof/>
            <w:lang w:eastAsia="zh-CN"/>
          </w:rPr>
          <w:t>视图</w:t>
        </w:r>
        <w:r w:rsidR="000A502E">
          <w:rPr>
            <w:noProof/>
          </w:rPr>
          <w:tab/>
        </w:r>
        <w:r w:rsidR="000A502E">
          <w:rPr>
            <w:noProof/>
          </w:rPr>
          <w:fldChar w:fldCharType="begin"/>
        </w:r>
        <w:r w:rsidR="000A502E">
          <w:rPr>
            <w:noProof/>
          </w:rPr>
          <w:instrText xml:space="preserve"> PAGEREF _Toc358126530 \h </w:instrText>
        </w:r>
        <w:r w:rsidR="000A502E">
          <w:rPr>
            <w:noProof/>
          </w:rPr>
        </w:r>
        <w:r w:rsidR="000A502E">
          <w:rPr>
            <w:noProof/>
          </w:rPr>
          <w:fldChar w:fldCharType="separate"/>
        </w:r>
        <w:r w:rsidR="000A502E">
          <w:rPr>
            <w:noProof/>
          </w:rPr>
          <w:t>189</w:t>
        </w:r>
        <w:r w:rsidR="000A502E">
          <w:rPr>
            <w:noProof/>
          </w:rPr>
          <w:fldChar w:fldCharType="end"/>
        </w:r>
      </w:hyperlink>
    </w:p>
    <w:p w14:paraId="5DBAE75D" w14:textId="77777777" w:rsidR="000A502E" w:rsidRDefault="000F1F6F">
      <w:pPr>
        <w:pStyle w:val="31"/>
        <w:tabs>
          <w:tab w:val="right" w:leader="dot" w:pos="15695"/>
        </w:tabs>
        <w:rPr>
          <w:smallCaps w:val="0"/>
          <w:noProof/>
          <w:kern w:val="2"/>
          <w:sz w:val="21"/>
          <w:lang w:eastAsia="zh-CN" w:bidi="ar-SA"/>
        </w:rPr>
      </w:pPr>
      <w:hyperlink w:anchor="_Toc358126531" w:history="1">
        <w:r w:rsidR="000A502E" w:rsidRPr="00FE77AF">
          <w:rPr>
            <w:rStyle w:val="a3"/>
            <w:noProof/>
            <w:lang w:eastAsia="zh-CN"/>
          </w:rPr>
          <w:t>4.3.2</w:t>
        </w:r>
        <w:r w:rsidR="000A502E" w:rsidRPr="00FE77AF">
          <w:rPr>
            <w:rStyle w:val="a3"/>
            <w:rFonts w:hint="eastAsia"/>
            <w:noProof/>
            <w:lang w:eastAsia="zh-CN"/>
          </w:rPr>
          <w:t>视图配置</w:t>
        </w:r>
        <w:r w:rsidR="000A502E">
          <w:rPr>
            <w:noProof/>
          </w:rPr>
          <w:tab/>
        </w:r>
        <w:r w:rsidR="000A502E">
          <w:rPr>
            <w:noProof/>
          </w:rPr>
          <w:fldChar w:fldCharType="begin"/>
        </w:r>
        <w:r w:rsidR="000A502E">
          <w:rPr>
            <w:noProof/>
          </w:rPr>
          <w:instrText xml:space="preserve"> PAGEREF _Toc358126531 \h </w:instrText>
        </w:r>
        <w:r w:rsidR="000A502E">
          <w:rPr>
            <w:noProof/>
          </w:rPr>
        </w:r>
        <w:r w:rsidR="000A502E">
          <w:rPr>
            <w:noProof/>
          </w:rPr>
          <w:fldChar w:fldCharType="separate"/>
        </w:r>
        <w:r w:rsidR="000A502E">
          <w:rPr>
            <w:noProof/>
          </w:rPr>
          <w:t>190</w:t>
        </w:r>
        <w:r w:rsidR="000A502E">
          <w:rPr>
            <w:noProof/>
          </w:rPr>
          <w:fldChar w:fldCharType="end"/>
        </w:r>
      </w:hyperlink>
    </w:p>
    <w:p w14:paraId="664AB96B" w14:textId="77777777" w:rsidR="000A502E" w:rsidRDefault="000F1F6F">
      <w:pPr>
        <w:pStyle w:val="31"/>
        <w:tabs>
          <w:tab w:val="right" w:leader="dot" w:pos="15695"/>
        </w:tabs>
        <w:rPr>
          <w:smallCaps w:val="0"/>
          <w:noProof/>
          <w:kern w:val="2"/>
          <w:sz w:val="21"/>
          <w:lang w:eastAsia="zh-CN" w:bidi="ar-SA"/>
        </w:rPr>
      </w:pPr>
      <w:hyperlink w:anchor="_Toc358126532" w:history="1">
        <w:r w:rsidR="000A502E" w:rsidRPr="00FE77AF">
          <w:rPr>
            <w:rStyle w:val="a3"/>
            <w:noProof/>
            <w:lang w:eastAsia="zh-CN"/>
          </w:rPr>
          <w:t>4.3.3</w:t>
        </w:r>
        <w:r w:rsidR="000A502E" w:rsidRPr="00FE77AF">
          <w:rPr>
            <w:rStyle w:val="a3"/>
            <w:rFonts w:hint="eastAsia"/>
            <w:noProof/>
            <w:lang w:eastAsia="zh-CN"/>
          </w:rPr>
          <w:t>标准视图</w:t>
        </w:r>
        <w:r w:rsidR="000A502E" w:rsidRPr="00FE77AF">
          <w:rPr>
            <w:rStyle w:val="a3"/>
            <w:noProof/>
            <w:lang w:eastAsia="zh-CN"/>
          </w:rPr>
          <w:t>Model</w:t>
        </w:r>
        <w:r w:rsidR="000A502E" w:rsidRPr="00FE77AF">
          <w:rPr>
            <w:rStyle w:val="a3"/>
            <w:rFonts w:hint="eastAsia"/>
            <w:noProof/>
            <w:lang w:eastAsia="zh-CN"/>
          </w:rPr>
          <w:t>数据解析</w:t>
        </w:r>
        <w:r w:rsidR="000A502E">
          <w:rPr>
            <w:noProof/>
          </w:rPr>
          <w:tab/>
        </w:r>
        <w:r w:rsidR="000A502E">
          <w:rPr>
            <w:noProof/>
          </w:rPr>
          <w:fldChar w:fldCharType="begin"/>
        </w:r>
        <w:r w:rsidR="000A502E">
          <w:rPr>
            <w:noProof/>
          </w:rPr>
          <w:instrText xml:space="preserve"> PAGEREF _Toc358126532 \h </w:instrText>
        </w:r>
        <w:r w:rsidR="000A502E">
          <w:rPr>
            <w:noProof/>
          </w:rPr>
        </w:r>
        <w:r w:rsidR="000A502E">
          <w:rPr>
            <w:noProof/>
          </w:rPr>
          <w:fldChar w:fldCharType="separate"/>
        </w:r>
        <w:r w:rsidR="000A502E">
          <w:rPr>
            <w:noProof/>
          </w:rPr>
          <w:t>193</w:t>
        </w:r>
        <w:r w:rsidR="000A502E">
          <w:rPr>
            <w:noProof/>
          </w:rPr>
          <w:fldChar w:fldCharType="end"/>
        </w:r>
      </w:hyperlink>
    </w:p>
    <w:p w14:paraId="5BB82785" w14:textId="77777777" w:rsidR="000A502E" w:rsidRDefault="000F1F6F">
      <w:pPr>
        <w:pStyle w:val="31"/>
        <w:tabs>
          <w:tab w:val="right" w:leader="dot" w:pos="15695"/>
        </w:tabs>
        <w:rPr>
          <w:smallCaps w:val="0"/>
          <w:noProof/>
          <w:kern w:val="2"/>
          <w:sz w:val="21"/>
          <w:lang w:eastAsia="zh-CN" w:bidi="ar-SA"/>
        </w:rPr>
      </w:pPr>
      <w:hyperlink w:anchor="_Toc358126533" w:history="1">
        <w:r w:rsidR="000A502E" w:rsidRPr="00FE77AF">
          <w:rPr>
            <w:rStyle w:val="a3"/>
            <w:noProof/>
            <w:lang w:eastAsia="zh-CN"/>
          </w:rPr>
          <w:t>4.3.4 freemarker</w:t>
        </w:r>
        <w:r w:rsidR="000A502E" w:rsidRPr="00FE77AF">
          <w:rPr>
            <w:rStyle w:val="a3"/>
            <w:rFonts w:hint="eastAsia"/>
            <w:noProof/>
            <w:lang w:eastAsia="zh-CN"/>
          </w:rPr>
          <w:t>模板支持</w:t>
        </w:r>
        <w:r w:rsidR="000A502E">
          <w:rPr>
            <w:noProof/>
          </w:rPr>
          <w:tab/>
        </w:r>
        <w:r w:rsidR="000A502E">
          <w:rPr>
            <w:noProof/>
          </w:rPr>
          <w:fldChar w:fldCharType="begin"/>
        </w:r>
        <w:r w:rsidR="000A502E">
          <w:rPr>
            <w:noProof/>
          </w:rPr>
          <w:instrText xml:space="preserve"> PAGEREF _Toc358126533 \h </w:instrText>
        </w:r>
        <w:r w:rsidR="000A502E">
          <w:rPr>
            <w:noProof/>
          </w:rPr>
        </w:r>
        <w:r w:rsidR="000A502E">
          <w:rPr>
            <w:noProof/>
          </w:rPr>
          <w:fldChar w:fldCharType="separate"/>
        </w:r>
        <w:r w:rsidR="000A502E">
          <w:rPr>
            <w:noProof/>
          </w:rPr>
          <w:t>200</w:t>
        </w:r>
        <w:r w:rsidR="000A502E">
          <w:rPr>
            <w:noProof/>
          </w:rPr>
          <w:fldChar w:fldCharType="end"/>
        </w:r>
      </w:hyperlink>
    </w:p>
    <w:p w14:paraId="42D0F780" w14:textId="77777777" w:rsidR="000A502E" w:rsidRDefault="000F1F6F">
      <w:pPr>
        <w:pStyle w:val="21"/>
        <w:tabs>
          <w:tab w:val="right" w:leader="dot" w:pos="15695"/>
        </w:tabs>
        <w:rPr>
          <w:b w:val="0"/>
          <w:smallCaps w:val="0"/>
          <w:noProof/>
          <w:kern w:val="2"/>
          <w:sz w:val="21"/>
          <w:lang w:eastAsia="zh-CN" w:bidi="ar-SA"/>
        </w:rPr>
      </w:pPr>
      <w:hyperlink w:anchor="_Toc358126534" w:history="1">
        <w:r w:rsidR="000A502E" w:rsidRPr="00FE77AF">
          <w:rPr>
            <w:rStyle w:val="a3"/>
            <w:noProof/>
            <w:lang w:eastAsia="zh-CN"/>
          </w:rPr>
          <w:t>4.4</w:t>
        </w:r>
        <w:r w:rsidR="000A502E" w:rsidRPr="00FE77AF">
          <w:rPr>
            <w:rStyle w:val="a3"/>
            <w:rFonts w:hint="eastAsia"/>
            <w:noProof/>
            <w:lang w:eastAsia="zh-CN"/>
          </w:rPr>
          <w:t>数据绑定与校验</w:t>
        </w:r>
        <w:r w:rsidR="000A502E">
          <w:rPr>
            <w:noProof/>
          </w:rPr>
          <w:tab/>
        </w:r>
        <w:r w:rsidR="000A502E">
          <w:rPr>
            <w:noProof/>
          </w:rPr>
          <w:fldChar w:fldCharType="begin"/>
        </w:r>
        <w:r w:rsidR="000A502E">
          <w:rPr>
            <w:noProof/>
          </w:rPr>
          <w:instrText xml:space="preserve"> PAGEREF _Toc358126534 \h </w:instrText>
        </w:r>
        <w:r w:rsidR="000A502E">
          <w:rPr>
            <w:noProof/>
          </w:rPr>
        </w:r>
        <w:r w:rsidR="000A502E">
          <w:rPr>
            <w:noProof/>
          </w:rPr>
          <w:fldChar w:fldCharType="separate"/>
        </w:r>
        <w:r w:rsidR="000A502E">
          <w:rPr>
            <w:noProof/>
          </w:rPr>
          <w:t>202</w:t>
        </w:r>
        <w:r w:rsidR="000A502E">
          <w:rPr>
            <w:noProof/>
          </w:rPr>
          <w:fldChar w:fldCharType="end"/>
        </w:r>
      </w:hyperlink>
    </w:p>
    <w:p w14:paraId="65B3CFB3" w14:textId="77777777" w:rsidR="000A502E" w:rsidRDefault="000F1F6F">
      <w:pPr>
        <w:pStyle w:val="31"/>
        <w:tabs>
          <w:tab w:val="right" w:leader="dot" w:pos="15695"/>
        </w:tabs>
        <w:rPr>
          <w:smallCaps w:val="0"/>
          <w:noProof/>
          <w:kern w:val="2"/>
          <w:sz w:val="21"/>
          <w:lang w:eastAsia="zh-CN" w:bidi="ar-SA"/>
        </w:rPr>
      </w:pPr>
      <w:hyperlink w:anchor="_Toc358126535" w:history="1">
        <w:r w:rsidR="000A502E" w:rsidRPr="00FE77AF">
          <w:rPr>
            <w:rStyle w:val="a3"/>
            <w:noProof/>
            <w:lang w:eastAsia="zh-CN"/>
          </w:rPr>
          <w:t>4.4.1</w:t>
        </w:r>
        <w:r w:rsidR="000A502E" w:rsidRPr="00FE77AF">
          <w:rPr>
            <w:rStyle w:val="a3"/>
            <w:rFonts w:hint="eastAsia"/>
            <w:noProof/>
            <w:lang w:eastAsia="zh-CN"/>
          </w:rPr>
          <w:t>页面数据绑定</w:t>
        </w:r>
        <w:r w:rsidR="000A502E">
          <w:rPr>
            <w:noProof/>
          </w:rPr>
          <w:tab/>
        </w:r>
        <w:r w:rsidR="000A502E">
          <w:rPr>
            <w:noProof/>
          </w:rPr>
          <w:fldChar w:fldCharType="begin"/>
        </w:r>
        <w:r w:rsidR="000A502E">
          <w:rPr>
            <w:noProof/>
          </w:rPr>
          <w:instrText xml:space="preserve"> PAGEREF _Toc358126535 \h </w:instrText>
        </w:r>
        <w:r w:rsidR="000A502E">
          <w:rPr>
            <w:noProof/>
          </w:rPr>
        </w:r>
        <w:r w:rsidR="000A502E">
          <w:rPr>
            <w:noProof/>
          </w:rPr>
          <w:fldChar w:fldCharType="separate"/>
        </w:r>
        <w:r w:rsidR="000A502E">
          <w:rPr>
            <w:noProof/>
          </w:rPr>
          <w:t>202</w:t>
        </w:r>
        <w:r w:rsidR="000A502E">
          <w:rPr>
            <w:noProof/>
          </w:rPr>
          <w:fldChar w:fldCharType="end"/>
        </w:r>
      </w:hyperlink>
    </w:p>
    <w:p w14:paraId="3E33FCF0" w14:textId="77777777" w:rsidR="000A502E" w:rsidRDefault="000F1F6F">
      <w:pPr>
        <w:pStyle w:val="31"/>
        <w:tabs>
          <w:tab w:val="right" w:leader="dot" w:pos="15695"/>
        </w:tabs>
        <w:rPr>
          <w:smallCaps w:val="0"/>
          <w:noProof/>
          <w:kern w:val="2"/>
          <w:sz w:val="21"/>
          <w:lang w:eastAsia="zh-CN" w:bidi="ar-SA"/>
        </w:rPr>
      </w:pPr>
      <w:hyperlink w:anchor="_Toc358126536" w:history="1">
        <w:r w:rsidR="000A502E" w:rsidRPr="00FE77AF">
          <w:rPr>
            <w:rStyle w:val="a3"/>
            <w:noProof/>
            <w:lang w:eastAsia="zh-CN"/>
          </w:rPr>
          <w:t>4.4.2</w:t>
        </w:r>
        <w:r w:rsidR="000A502E" w:rsidRPr="00FE77AF">
          <w:rPr>
            <w:rStyle w:val="a3"/>
            <w:rFonts w:hint="eastAsia"/>
            <w:noProof/>
            <w:lang w:eastAsia="zh-CN"/>
          </w:rPr>
          <w:t>页面数据校验</w:t>
        </w:r>
        <w:r w:rsidR="000A502E">
          <w:rPr>
            <w:noProof/>
          </w:rPr>
          <w:tab/>
        </w:r>
        <w:r w:rsidR="000A502E">
          <w:rPr>
            <w:noProof/>
          </w:rPr>
          <w:fldChar w:fldCharType="begin"/>
        </w:r>
        <w:r w:rsidR="000A502E">
          <w:rPr>
            <w:noProof/>
          </w:rPr>
          <w:instrText xml:space="preserve"> PAGEREF _Toc358126536 \h </w:instrText>
        </w:r>
        <w:r w:rsidR="000A502E">
          <w:rPr>
            <w:noProof/>
          </w:rPr>
        </w:r>
        <w:r w:rsidR="000A502E">
          <w:rPr>
            <w:noProof/>
          </w:rPr>
          <w:fldChar w:fldCharType="separate"/>
        </w:r>
        <w:r w:rsidR="000A502E">
          <w:rPr>
            <w:noProof/>
          </w:rPr>
          <w:t>203</w:t>
        </w:r>
        <w:r w:rsidR="000A502E">
          <w:rPr>
            <w:noProof/>
          </w:rPr>
          <w:fldChar w:fldCharType="end"/>
        </w:r>
      </w:hyperlink>
    </w:p>
    <w:p w14:paraId="6B7B6724" w14:textId="77777777" w:rsidR="000A502E" w:rsidRDefault="000F1F6F">
      <w:pPr>
        <w:pStyle w:val="21"/>
        <w:tabs>
          <w:tab w:val="right" w:leader="dot" w:pos="15695"/>
        </w:tabs>
        <w:rPr>
          <w:b w:val="0"/>
          <w:smallCaps w:val="0"/>
          <w:noProof/>
          <w:kern w:val="2"/>
          <w:sz w:val="21"/>
          <w:lang w:eastAsia="zh-CN" w:bidi="ar-SA"/>
        </w:rPr>
      </w:pPr>
      <w:hyperlink w:anchor="_Toc358126537" w:history="1">
        <w:r w:rsidR="000A502E" w:rsidRPr="00FE77AF">
          <w:rPr>
            <w:rStyle w:val="a3"/>
            <w:noProof/>
            <w:lang w:val="fr-FR" w:eastAsia="zh-CN"/>
          </w:rPr>
          <w:t>4.5</w:t>
        </w:r>
        <w:r w:rsidR="000A502E" w:rsidRPr="00FE77AF">
          <w:rPr>
            <w:rStyle w:val="a3"/>
            <w:rFonts w:hint="eastAsia"/>
            <w:noProof/>
            <w:lang w:val="fr-FR" w:eastAsia="fr-FR"/>
          </w:rPr>
          <w:t>请求动态缓存功能</w:t>
        </w:r>
        <w:r w:rsidR="000A502E">
          <w:rPr>
            <w:noProof/>
          </w:rPr>
          <w:tab/>
        </w:r>
        <w:r w:rsidR="000A502E">
          <w:rPr>
            <w:noProof/>
          </w:rPr>
          <w:fldChar w:fldCharType="begin"/>
        </w:r>
        <w:r w:rsidR="000A502E">
          <w:rPr>
            <w:noProof/>
          </w:rPr>
          <w:instrText xml:space="preserve"> PAGEREF _Toc358126537 \h </w:instrText>
        </w:r>
        <w:r w:rsidR="000A502E">
          <w:rPr>
            <w:noProof/>
          </w:rPr>
        </w:r>
        <w:r w:rsidR="000A502E">
          <w:rPr>
            <w:noProof/>
          </w:rPr>
          <w:fldChar w:fldCharType="separate"/>
        </w:r>
        <w:r w:rsidR="000A502E">
          <w:rPr>
            <w:noProof/>
          </w:rPr>
          <w:t>208</w:t>
        </w:r>
        <w:r w:rsidR="000A502E">
          <w:rPr>
            <w:noProof/>
          </w:rPr>
          <w:fldChar w:fldCharType="end"/>
        </w:r>
      </w:hyperlink>
    </w:p>
    <w:p w14:paraId="7830B5C1" w14:textId="77777777" w:rsidR="000A502E" w:rsidRDefault="000F1F6F">
      <w:pPr>
        <w:pStyle w:val="21"/>
        <w:tabs>
          <w:tab w:val="right" w:leader="dot" w:pos="15695"/>
        </w:tabs>
        <w:rPr>
          <w:b w:val="0"/>
          <w:smallCaps w:val="0"/>
          <w:noProof/>
          <w:kern w:val="2"/>
          <w:sz w:val="21"/>
          <w:lang w:eastAsia="zh-CN" w:bidi="ar-SA"/>
        </w:rPr>
      </w:pPr>
      <w:hyperlink w:anchor="_Toc358126538" w:history="1">
        <w:r w:rsidR="000A502E" w:rsidRPr="00FE77AF">
          <w:rPr>
            <w:rStyle w:val="a3"/>
            <w:noProof/>
            <w:lang w:eastAsia="zh-CN"/>
          </w:rPr>
          <w:t>4.6AOP</w:t>
        </w:r>
        <w:r w:rsidR="000A502E" w:rsidRPr="00FE77AF">
          <w:rPr>
            <w:rStyle w:val="a3"/>
            <w:rFonts w:hint="eastAsia"/>
            <w:noProof/>
            <w:lang w:eastAsia="zh-CN"/>
          </w:rPr>
          <w:t>横切编程</w:t>
        </w:r>
        <w:r w:rsidR="000A502E">
          <w:rPr>
            <w:noProof/>
          </w:rPr>
          <w:tab/>
        </w:r>
        <w:r w:rsidR="000A502E">
          <w:rPr>
            <w:noProof/>
          </w:rPr>
          <w:fldChar w:fldCharType="begin"/>
        </w:r>
        <w:r w:rsidR="000A502E">
          <w:rPr>
            <w:noProof/>
          </w:rPr>
          <w:instrText xml:space="preserve"> PAGEREF _Toc358126538 \h </w:instrText>
        </w:r>
        <w:r w:rsidR="000A502E">
          <w:rPr>
            <w:noProof/>
          </w:rPr>
        </w:r>
        <w:r w:rsidR="000A502E">
          <w:rPr>
            <w:noProof/>
          </w:rPr>
          <w:fldChar w:fldCharType="separate"/>
        </w:r>
        <w:r w:rsidR="000A502E">
          <w:rPr>
            <w:noProof/>
          </w:rPr>
          <w:t>210</w:t>
        </w:r>
        <w:r w:rsidR="000A502E">
          <w:rPr>
            <w:noProof/>
          </w:rPr>
          <w:fldChar w:fldCharType="end"/>
        </w:r>
      </w:hyperlink>
    </w:p>
    <w:p w14:paraId="7FB999AE" w14:textId="77777777" w:rsidR="000A502E" w:rsidRDefault="000F1F6F">
      <w:pPr>
        <w:pStyle w:val="21"/>
        <w:tabs>
          <w:tab w:val="right" w:leader="dot" w:pos="15695"/>
        </w:tabs>
        <w:rPr>
          <w:b w:val="0"/>
          <w:smallCaps w:val="0"/>
          <w:noProof/>
          <w:kern w:val="2"/>
          <w:sz w:val="21"/>
          <w:lang w:eastAsia="zh-CN" w:bidi="ar-SA"/>
        </w:rPr>
      </w:pPr>
      <w:hyperlink w:anchor="_Toc358126539" w:history="1">
        <w:r w:rsidR="000A502E" w:rsidRPr="00FE77AF">
          <w:rPr>
            <w:rStyle w:val="a3"/>
            <w:noProof/>
            <w:lang w:eastAsia="zh-CN"/>
          </w:rPr>
          <w:t>4.7</w:t>
        </w:r>
        <w:r w:rsidR="000A502E" w:rsidRPr="00FE77AF">
          <w:rPr>
            <w:rStyle w:val="a3"/>
            <w:rFonts w:hint="eastAsia"/>
            <w:noProof/>
            <w:lang w:eastAsia="zh-CN"/>
          </w:rPr>
          <w:t>其它功能与特性</w:t>
        </w:r>
        <w:r w:rsidR="000A502E">
          <w:rPr>
            <w:noProof/>
          </w:rPr>
          <w:tab/>
        </w:r>
        <w:r w:rsidR="000A502E">
          <w:rPr>
            <w:noProof/>
          </w:rPr>
          <w:fldChar w:fldCharType="begin"/>
        </w:r>
        <w:r w:rsidR="000A502E">
          <w:rPr>
            <w:noProof/>
          </w:rPr>
          <w:instrText xml:space="preserve"> PAGEREF _Toc358126539 \h </w:instrText>
        </w:r>
        <w:r w:rsidR="000A502E">
          <w:rPr>
            <w:noProof/>
          </w:rPr>
        </w:r>
        <w:r w:rsidR="000A502E">
          <w:rPr>
            <w:noProof/>
          </w:rPr>
          <w:fldChar w:fldCharType="separate"/>
        </w:r>
        <w:r w:rsidR="000A502E">
          <w:rPr>
            <w:noProof/>
          </w:rPr>
          <w:t>220</w:t>
        </w:r>
        <w:r w:rsidR="000A502E">
          <w:rPr>
            <w:noProof/>
          </w:rPr>
          <w:fldChar w:fldCharType="end"/>
        </w:r>
      </w:hyperlink>
    </w:p>
    <w:p w14:paraId="0E49B00F" w14:textId="77777777" w:rsidR="000A502E" w:rsidRDefault="000F1F6F">
      <w:pPr>
        <w:pStyle w:val="31"/>
        <w:tabs>
          <w:tab w:val="right" w:leader="dot" w:pos="15695"/>
        </w:tabs>
        <w:rPr>
          <w:smallCaps w:val="0"/>
          <w:noProof/>
          <w:kern w:val="2"/>
          <w:sz w:val="21"/>
          <w:lang w:eastAsia="zh-CN" w:bidi="ar-SA"/>
        </w:rPr>
      </w:pPr>
      <w:hyperlink w:anchor="_Toc358126540" w:history="1">
        <w:r w:rsidR="000A502E" w:rsidRPr="00FE77AF">
          <w:rPr>
            <w:rStyle w:val="a3"/>
            <w:noProof/>
            <w:lang w:eastAsia="zh-CN"/>
          </w:rPr>
          <w:t>4.7.1 Web</w:t>
        </w:r>
        <w:r w:rsidR="000A502E" w:rsidRPr="00FE77AF">
          <w:rPr>
            <w:rStyle w:val="a3"/>
            <w:rFonts w:hint="eastAsia"/>
            <w:noProof/>
            <w:lang w:eastAsia="zh-CN"/>
          </w:rPr>
          <w:t>应用启动</w:t>
        </w:r>
        <w:r w:rsidR="000A502E" w:rsidRPr="00FE77AF">
          <w:rPr>
            <w:rStyle w:val="a3"/>
            <w:noProof/>
            <w:lang w:eastAsia="zh-CN"/>
          </w:rPr>
          <w:t>/</w:t>
        </w:r>
        <w:r w:rsidR="000A502E" w:rsidRPr="00FE77AF">
          <w:rPr>
            <w:rStyle w:val="a3"/>
            <w:rFonts w:hint="eastAsia"/>
            <w:noProof/>
            <w:lang w:eastAsia="zh-CN"/>
          </w:rPr>
          <w:t>关闭接口支持</w:t>
        </w:r>
        <w:r w:rsidR="000A502E">
          <w:rPr>
            <w:noProof/>
          </w:rPr>
          <w:tab/>
        </w:r>
        <w:r w:rsidR="000A502E">
          <w:rPr>
            <w:noProof/>
          </w:rPr>
          <w:fldChar w:fldCharType="begin"/>
        </w:r>
        <w:r w:rsidR="000A502E">
          <w:rPr>
            <w:noProof/>
          </w:rPr>
          <w:instrText xml:space="preserve"> PAGEREF _Toc358126540 \h </w:instrText>
        </w:r>
        <w:r w:rsidR="000A502E">
          <w:rPr>
            <w:noProof/>
          </w:rPr>
        </w:r>
        <w:r w:rsidR="000A502E">
          <w:rPr>
            <w:noProof/>
          </w:rPr>
          <w:fldChar w:fldCharType="separate"/>
        </w:r>
        <w:r w:rsidR="000A502E">
          <w:rPr>
            <w:noProof/>
          </w:rPr>
          <w:t>220</w:t>
        </w:r>
        <w:r w:rsidR="000A502E">
          <w:rPr>
            <w:noProof/>
          </w:rPr>
          <w:fldChar w:fldCharType="end"/>
        </w:r>
      </w:hyperlink>
    </w:p>
    <w:p w14:paraId="3BF3EF10" w14:textId="77777777" w:rsidR="000A502E" w:rsidRDefault="000F1F6F">
      <w:pPr>
        <w:pStyle w:val="31"/>
        <w:tabs>
          <w:tab w:val="right" w:leader="dot" w:pos="15695"/>
        </w:tabs>
        <w:rPr>
          <w:smallCaps w:val="0"/>
          <w:noProof/>
          <w:kern w:val="2"/>
          <w:sz w:val="21"/>
          <w:lang w:eastAsia="zh-CN" w:bidi="ar-SA"/>
        </w:rPr>
      </w:pPr>
      <w:hyperlink w:anchor="_Toc358126541" w:history="1">
        <w:r w:rsidR="000A502E" w:rsidRPr="00FE77AF">
          <w:rPr>
            <w:rStyle w:val="a3"/>
            <w:noProof/>
            <w:lang w:eastAsia="zh-CN"/>
          </w:rPr>
          <w:t>4.7.2</w:t>
        </w:r>
        <w:r w:rsidR="000A502E" w:rsidRPr="00FE77AF">
          <w:rPr>
            <w:rStyle w:val="a3"/>
            <w:rFonts w:hint="eastAsia"/>
            <w:noProof/>
            <w:lang w:eastAsia="zh-CN"/>
          </w:rPr>
          <w:t>防止表单重复提交</w:t>
        </w:r>
        <w:r w:rsidR="000A502E">
          <w:rPr>
            <w:noProof/>
          </w:rPr>
          <w:tab/>
        </w:r>
        <w:r w:rsidR="000A502E">
          <w:rPr>
            <w:noProof/>
          </w:rPr>
          <w:fldChar w:fldCharType="begin"/>
        </w:r>
        <w:r w:rsidR="000A502E">
          <w:rPr>
            <w:noProof/>
          </w:rPr>
          <w:instrText xml:space="preserve"> PAGEREF _Toc358126541 \h </w:instrText>
        </w:r>
        <w:r w:rsidR="000A502E">
          <w:rPr>
            <w:noProof/>
          </w:rPr>
        </w:r>
        <w:r w:rsidR="000A502E">
          <w:rPr>
            <w:noProof/>
          </w:rPr>
          <w:fldChar w:fldCharType="separate"/>
        </w:r>
        <w:r w:rsidR="000A502E">
          <w:rPr>
            <w:noProof/>
          </w:rPr>
          <w:t>223</w:t>
        </w:r>
        <w:r w:rsidR="000A502E">
          <w:rPr>
            <w:noProof/>
          </w:rPr>
          <w:fldChar w:fldCharType="end"/>
        </w:r>
      </w:hyperlink>
    </w:p>
    <w:p w14:paraId="18271AD2" w14:textId="77777777" w:rsidR="000A502E" w:rsidRDefault="000F1F6F">
      <w:pPr>
        <w:pStyle w:val="31"/>
        <w:tabs>
          <w:tab w:val="right" w:leader="dot" w:pos="15695"/>
        </w:tabs>
        <w:rPr>
          <w:smallCaps w:val="0"/>
          <w:noProof/>
          <w:kern w:val="2"/>
          <w:sz w:val="21"/>
          <w:lang w:eastAsia="zh-CN" w:bidi="ar-SA"/>
        </w:rPr>
      </w:pPr>
      <w:hyperlink w:anchor="_Toc358126542" w:history="1">
        <w:r w:rsidR="000A502E" w:rsidRPr="00FE77AF">
          <w:rPr>
            <w:rStyle w:val="a3"/>
            <w:noProof/>
            <w:lang w:eastAsia="zh-CN"/>
          </w:rPr>
          <w:t>4.7.3</w:t>
        </w:r>
        <w:r w:rsidR="000A502E" w:rsidRPr="00FE77AF">
          <w:rPr>
            <w:rStyle w:val="a3"/>
            <w:rFonts w:hint="eastAsia"/>
            <w:noProof/>
            <w:lang w:eastAsia="zh-CN"/>
          </w:rPr>
          <w:t>防止手工</w:t>
        </w:r>
        <w:r w:rsidR="000A502E" w:rsidRPr="00FE77AF">
          <w:rPr>
            <w:rStyle w:val="a3"/>
            <w:noProof/>
            <w:lang w:eastAsia="zh-CN"/>
          </w:rPr>
          <w:t>URL</w:t>
        </w:r>
        <w:r w:rsidR="000A502E" w:rsidRPr="00FE77AF">
          <w:rPr>
            <w:rStyle w:val="a3"/>
            <w:rFonts w:hint="eastAsia"/>
            <w:noProof/>
            <w:lang w:eastAsia="zh-CN"/>
          </w:rPr>
          <w:t>绕过验证进行请求访问</w:t>
        </w:r>
        <w:r w:rsidR="000A502E">
          <w:rPr>
            <w:noProof/>
          </w:rPr>
          <w:tab/>
        </w:r>
        <w:r w:rsidR="000A502E">
          <w:rPr>
            <w:noProof/>
          </w:rPr>
          <w:fldChar w:fldCharType="begin"/>
        </w:r>
        <w:r w:rsidR="000A502E">
          <w:rPr>
            <w:noProof/>
          </w:rPr>
          <w:instrText xml:space="preserve"> PAGEREF _Toc358126542 \h </w:instrText>
        </w:r>
        <w:r w:rsidR="000A502E">
          <w:rPr>
            <w:noProof/>
          </w:rPr>
        </w:r>
        <w:r w:rsidR="000A502E">
          <w:rPr>
            <w:noProof/>
          </w:rPr>
          <w:fldChar w:fldCharType="separate"/>
        </w:r>
        <w:r w:rsidR="000A502E">
          <w:rPr>
            <w:noProof/>
          </w:rPr>
          <w:t>224</w:t>
        </w:r>
        <w:r w:rsidR="000A502E">
          <w:rPr>
            <w:noProof/>
          </w:rPr>
          <w:fldChar w:fldCharType="end"/>
        </w:r>
      </w:hyperlink>
    </w:p>
    <w:p w14:paraId="2F3CB43F" w14:textId="77777777" w:rsidR="000A502E" w:rsidRDefault="000F1F6F">
      <w:pPr>
        <w:pStyle w:val="31"/>
        <w:tabs>
          <w:tab w:val="right" w:leader="dot" w:pos="15695"/>
        </w:tabs>
        <w:rPr>
          <w:smallCaps w:val="0"/>
          <w:noProof/>
          <w:kern w:val="2"/>
          <w:sz w:val="21"/>
          <w:lang w:eastAsia="zh-CN" w:bidi="ar-SA"/>
        </w:rPr>
      </w:pPr>
      <w:hyperlink w:anchor="_Toc358126543" w:history="1">
        <w:r w:rsidR="000A502E" w:rsidRPr="00FE77AF">
          <w:rPr>
            <w:rStyle w:val="a3"/>
            <w:noProof/>
            <w:lang w:eastAsia="zh-CN"/>
          </w:rPr>
          <w:t>4.7.4</w:t>
        </w:r>
        <w:r w:rsidR="000A502E" w:rsidRPr="00FE77AF">
          <w:rPr>
            <w:rStyle w:val="a3"/>
            <w:rFonts w:hint="eastAsia"/>
            <w:noProof/>
          </w:rPr>
          <w:t>设置视图的缓存机制</w:t>
        </w:r>
        <w:r w:rsidR="000A502E">
          <w:rPr>
            <w:noProof/>
          </w:rPr>
          <w:tab/>
        </w:r>
        <w:r w:rsidR="000A502E">
          <w:rPr>
            <w:noProof/>
          </w:rPr>
          <w:fldChar w:fldCharType="begin"/>
        </w:r>
        <w:r w:rsidR="000A502E">
          <w:rPr>
            <w:noProof/>
          </w:rPr>
          <w:instrText xml:space="preserve"> PAGEREF _Toc358126543 \h </w:instrText>
        </w:r>
        <w:r w:rsidR="000A502E">
          <w:rPr>
            <w:noProof/>
          </w:rPr>
        </w:r>
        <w:r w:rsidR="000A502E">
          <w:rPr>
            <w:noProof/>
          </w:rPr>
          <w:fldChar w:fldCharType="separate"/>
        </w:r>
        <w:r w:rsidR="000A502E">
          <w:rPr>
            <w:noProof/>
          </w:rPr>
          <w:t>225</w:t>
        </w:r>
        <w:r w:rsidR="000A502E">
          <w:rPr>
            <w:noProof/>
          </w:rPr>
          <w:fldChar w:fldCharType="end"/>
        </w:r>
      </w:hyperlink>
    </w:p>
    <w:p w14:paraId="46DB9314" w14:textId="77777777" w:rsidR="000A502E" w:rsidRDefault="000F1F6F">
      <w:pPr>
        <w:pStyle w:val="31"/>
        <w:tabs>
          <w:tab w:val="right" w:leader="dot" w:pos="15695"/>
        </w:tabs>
        <w:rPr>
          <w:smallCaps w:val="0"/>
          <w:noProof/>
          <w:kern w:val="2"/>
          <w:sz w:val="21"/>
          <w:lang w:eastAsia="zh-CN" w:bidi="ar-SA"/>
        </w:rPr>
      </w:pPr>
      <w:hyperlink w:anchor="_Toc358126544" w:history="1">
        <w:r w:rsidR="000A502E" w:rsidRPr="00FE77AF">
          <w:rPr>
            <w:rStyle w:val="a3"/>
            <w:noProof/>
            <w:lang w:eastAsia="zh-CN"/>
          </w:rPr>
          <w:t>4.7.5</w:t>
        </w:r>
        <w:r w:rsidR="000A502E" w:rsidRPr="00FE77AF">
          <w:rPr>
            <w:rStyle w:val="a3"/>
            <w:rFonts w:hint="eastAsia"/>
            <w:noProof/>
          </w:rPr>
          <w:t>页面验证码支持</w:t>
        </w:r>
        <w:r w:rsidR="000A502E">
          <w:rPr>
            <w:noProof/>
          </w:rPr>
          <w:tab/>
        </w:r>
        <w:r w:rsidR="000A502E">
          <w:rPr>
            <w:noProof/>
          </w:rPr>
          <w:fldChar w:fldCharType="begin"/>
        </w:r>
        <w:r w:rsidR="000A502E">
          <w:rPr>
            <w:noProof/>
          </w:rPr>
          <w:instrText xml:space="preserve"> PAGEREF _Toc358126544 \h </w:instrText>
        </w:r>
        <w:r w:rsidR="000A502E">
          <w:rPr>
            <w:noProof/>
          </w:rPr>
        </w:r>
        <w:r w:rsidR="000A502E">
          <w:rPr>
            <w:noProof/>
          </w:rPr>
          <w:fldChar w:fldCharType="separate"/>
        </w:r>
        <w:r w:rsidR="000A502E">
          <w:rPr>
            <w:noProof/>
          </w:rPr>
          <w:t>226</w:t>
        </w:r>
        <w:r w:rsidR="000A502E">
          <w:rPr>
            <w:noProof/>
          </w:rPr>
          <w:fldChar w:fldCharType="end"/>
        </w:r>
      </w:hyperlink>
    </w:p>
    <w:p w14:paraId="70A636F6" w14:textId="77777777" w:rsidR="000A502E" w:rsidRDefault="000F1F6F">
      <w:pPr>
        <w:pStyle w:val="31"/>
        <w:tabs>
          <w:tab w:val="right" w:leader="dot" w:pos="15695"/>
        </w:tabs>
        <w:rPr>
          <w:smallCaps w:val="0"/>
          <w:noProof/>
          <w:kern w:val="2"/>
          <w:sz w:val="21"/>
          <w:lang w:eastAsia="zh-CN" w:bidi="ar-SA"/>
        </w:rPr>
      </w:pPr>
      <w:hyperlink w:anchor="_Toc358126545" w:history="1">
        <w:r w:rsidR="000A502E" w:rsidRPr="00FE77AF">
          <w:rPr>
            <w:rStyle w:val="a3"/>
            <w:noProof/>
            <w:lang w:eastAsia="zh-CN"/>
          </w:rPr>
          <w:t>4.7.6</w:t>
        </w:r>
        <w:r w:rsidR="000A502E" w:rsidRPr="00FE77AF">
          <w:rPr>
            <w:rStyle w:val="a3"/>
            <w:rFonts w:hint="eastAsia"/>
            <w:noProof/>
            <w:lang w:eastAsia="zh-CN"/>
          </w:rPr>
          <w:t>特定请求并发控制</w:t>
        </w:r>
        <w:r w:rsidR="000A502E">
          <w:rPr>
            <w:noProof/>
          </w:rPr>
          <w:tab/>
        </w:r>
        <w:r w:rsidR="000A502E">
          <w:rPr>
            <w:noProof/>
          </w:rPr>
          <w:fldChar w:fldCharType="begin"/>
        </w:r>
        <w:r w:rsidR="000A502E">
          <w:rPr>
            <w:noProof/>
          </w:rPr>
          <w:instrText xml:space="preserve"> PAGEREF _Toc358126545 \h </w:instrText>
        </w:r>
        <w:r w:rsidR="000A502E">
          <w:rPr>
            <w:noProof/>
          </w:rPr>
        </w:r>
        <w:r w:rsidR="000A502E">
          <w:rPr>
            <w:noProof/>
          </w:rPr>
          <w:fldChar w:fldCharType="separate"/>
        </w:r>
        <w:r w:rsidR="000A502E">
          <w:rPr>
            <w:noProof/>
          </w:rPr>
          <w:t>229</w:t>
        </w:r>
        <w:r w:rsidR="000A502E">
          <w:rPr>
            <w:noProof/>
          </w:rPr>
          <w:fldChar w:fldCharType="end"/>
        </w:r>
      </w:hyperlink>
    </w:p>
    <w:p w14:paraId="33976D42" w14:textId="77777777" w:rsidR="000A502E" w:rsidRDefault="000F1F6F">
      <w:pPr>
        <w:pStyle w:val="31"/>
        <w:tabs>
          <w:tab w:val="right" w:leader="dot" w:pos="15695"/>
        </w:tabs>
        <w:rPr>
          <w:smallCaps w:val="0"/>
          <w:noProof/>
          <w:kern w:val="2"/>
          <w:sz w:val="21"/>
          <w:lang w:eastAsia="zh-CN" w:bidi="ar-SA"/>
        </w:rPr>
      </w:pPr>
      <w:hyperlink w:anchor="_Toc358126546" w:history="1">
        <w:r w:rsidR="000A502E" w:rsidRPr="00FE77AF">
          <w:rPr>
            <w:rStyle w:val="a3"/>
            <w:noProof/>
            <w:lang w:eastAsia="zh-CN"/>
          </w:rPr>
          <w:t>4.7.7</w:t>
        </w:r>
        <w:r w:rsidR="000A502E" w:rsidRPr="00FE77AF">
          <w:rPr>
            <w:rStyle w:val="a3"/>
            <w:rFonts w:hint="eastAsia"/>
            <w:noProof/>
          </w:rPr>
          <w:t>错误处理视图</w:t>
        </w:r>
        <w:r w:rsidR="000A502E">
          <w:rPr>
            <w:noProof/>
          </w:rPr>
          <w:tab/>
        </w:r>
        <w:r w:rsidR="000A502E">
          <w:rPr>
            <w:noProof/>
          </w:rPr>
          <w:fldChar w:fldCharType="begin"/>
        </w:r>
        <w:r w:rsidR="000A502E">
          <w:rPr>
            <w:noProof/>
          </w:rPr>
          <w:instrText xml:space="preserve"> PAGEREF _Toc358126546 \h </w:instrText>
        </w:r>
        <w:r w:rsidR="000A502E">
          <w:rPr>
            <w:noProof/>
          </w:rPr>
        </w:r>
        <w:r w:rsidR="000A502E">
          <w:rPr>
            <w:noProof/>
          </w:rPr>
          <w:fldChar w:fldCharType="separate"/>
        </w:r>
        <w:r w:rsidR="000A502E">
          <w:rPr>
            <w:noProof/>
          </w:rPr>
          <w:t>230</w:t>
        </w:r>
        <w:r w:rsidR="000A502E">
          <w:rPr>
            <w:noProof/>
          </w:rPr>
          <w:fldChar w:fldCharType="end"/>
        </w:r>
      </w:hyperlink>
    </w:p>
    <w:p w14:paraId="53475A69" w14:textId="77777777" w:rsidR="000A502E" w:rsidRDefault="000F1F6F">
      <w:pPr>
        <w:pStyle w:val="31"/>
        <w:tabs>
          <w:tab w:val="right" w:leader="dot" w:pos="15695"/>
        </w:tabs>
        <w:rPr>
          <w:smallCaps w:val="0"/>
          <w:noProof/>
          <w:kern w:val="2"/>
          <w:sz w:val="21"/>
          <w:lang w:eastAsia="zh-CN" w:bidi="ar-SA"/>
        </w:rPr>
      </w:pPr>
      <w:hyperlink w:anchor="_Toc358126547" w:history="1">
        <w:r w:rsidR="000A502E" w:rsidRPr="00FE77AF">
          <w:rPr>
            <w:rStyle w:val="a3"/>
            <w:noProof/>
            <w:lang w:eastAsia="zh-CN"/>
          </w:rPr>
          <w:t>4.7.8</w:t>
        </w:r>
        <w:r w:rsidR="000A502E" w:rsidRPr="00FE77AF">
          <w:rPr>
            <w:rStyle w:val="a3"/>
            <w:rFonts w:hint="eastAsia"/>
            <w:noProof/>
            <w:lang w:eastAsia="zh-CN"/>
          </w:rPr>
          <w:t>控制器、视图及两者引用关系分析</w:t>
        </w:r>
        <w:r w:rsidR="000A502E">
          <w:rPr>
            <w:noProof/>
          </w:rPr>
          <w:tab/>
        </w:r>
        <w:r w:rsidR="000A502E">
          <w:rPr>
            <w:noProof/>
          </w:rPr>
          <w:fldChar w:fldCharType="begin"/>
        </w:r>
        <w:r w:rsidR="000A502E">
          <w:rPr>
            <w:noProof/>
          </w:rPr>
          <w:instrText xml:space="preserve"> PAGEREF _Toc358126547 \h </w:instrText>
        </w:r>
        <w:r w:rsidR="000A502E">
          <w:rPr>
            <w:noProof/>
          </w:rPr>
        </w:r>
        <w:r w:rsidR="000A502E">
          <w:rPr>
            <w:noProof/>
          </w:rPr>
          <w:fldChar w:fldCharType="separate"/>
        </w:r>
        <w:r w:rsidR="000A502E">
          <w:rPr>
            <w:noProof/>
          </w:rPr>
          <w:t>232</w:t>
        </w:r>
        <w:r w:rsidR="000A502E">
          <w:rPr>
            <w:noProof/>
          </w:rPr>
          <w:fldChar w:fldCharType="end"/>
        </w:r>
      </w:hyperlink>
    </w:p>
    <w:p w14:paraId="73645B63" w14:textId="77777777" w:rsidR="000A502E" w:rsidRDefault="000F1F6F">
      <w:pPr>
        <w:pStyle w:val="21"/>
        <w:tabs>
          <w:tab w:val="right" w:leader="dot" w:pos="15695"/>
        </w:tabs>
        <w:rPr>
          <w:b w:val="0"/>
          <w:smallCaps w:val="0"/>
          <w:noProof/>
          <w:kern w:val="2"/>
          <w:sz w:val="21"/>
          <w:lang w:eastAsia="zh-CN" w:bidi="ar-SA"/>
        </w:rPr>
      </w:pPr>
      <w:hyperlink w:anchor="_Toc358126548" w:history="1">
        <w:r w:rsidR="000A502E" w:rsidRPr="00FE77AF">
          <w:rPr>
            <w:rStyle w:val="a3"/>
            <w:noProof/>
            <w:lang w:val="fr-FR" w:eastAsia="zh-CN"/>
          </w:rPr>
          <w:t>4.8</w:t>
        </w:r>
        <w:r w:rsidR="000A502E" w:rsidRPr="00FE77AF">
          <w:rPr>
            <w:rStyle w:val="a3"/>
            <w:noProof/>
            <w:lang w:val="fr-FR" w:eastAsia="fr-FR"/>
          </w:rPr>
          <w:t>Web</w:t>
        </w:r>
        <w:r w:rsidR="000A502E" w:rsidRPr="00FE77AF">
          <w:rPr>
            <w:rStyle w:val="a3"/>
            <w:rFonts w:hint="eastAsia"/>
            <w:noProof/>
            <w:lang w:val="fr-FR" w:eastAsia="fr-FR"/>
          </w:rPr>
          <w:t>应用零配置编程</w:t>
        </w:r>
        <w:r w:rsidR="000A502E">
          <w:rPr>
            <w:noProof/>
          </w:rPr>
          <w:tab/>
        </w:r>
        <w:r w:rsidR="000A502E">
          <w:rPr>
            <w:noProof/>
          </w:rPr>
          <w:fldChar w:fldCharType="begin"/>
        </w:r>
        <w:r w:rsidR="000A502E">
          <w:rPr>
            <w:noProof/>
          </w:rPr>
          <w:instrText xml:space="preserve"> PAGEREF _Toc358126548 \h </w:instrText>
        </w:r>
        <w:r w:rsidR="000A502E">
          <w:rPr>
            <w:noProof/>
          </w:rPr>
        </w:r>
        <w:r w:rsidR="000A502E">
          <w:rPr>
            <w:noProof/>
          </w:rPr>
          <w:fldChar w:fldCharType="separate"/>
        </w:r>
        <w:r w:rsidR="000A502E">
          <w:rPr>
            <w:noProof/>
          </w:rPr>
          <w:t>237</w:t>
        </w:r>
        <w:r w:rsidR="000A502E">
          <w:rPr>
            <w:noProof/>
          </w:rPr>
          <w:fldChar w:fldCharType="end"/>
        </w:r>
      </w:hyperlink>
    </w:p>
    <w:p w14:paraId="6C12DEB9" w14:textId="77777777" w:rsidR="000A502E" w:rsidRDefault="000F1F6F">
      <w:pPr>
        <w:pStyle w:val="11"/>
        <w:tabs>
          <w:tab w:val="right" w:leader="dot" w:pos="15695"/>
        </w:tabs>
        <w:rPr>
          <w:b w:val="0"/>
          <w:caps w:val="0"/>
          <w:noProof/>
          <w:kern w:val="2"/>
          <w:sz w:val="21"/>
          <w:u w:val="none"/>
          <w:lang w:eastAsia="zh-CN" w:bidi="ar-SA"/>
        </w:rPr>
      </w:pPr>
      <w:hyperlink w:anchor="_Toc358126549" w:history="1">
        <w:r w:rsidR="000A502E" w:rsidRPr="00FE77AF">
          <w:rPr>
            <w:rStyle w:val="a3"/>
            <w:noProof/>
            <w:lang w:eastAsia="zh-CN"/>
          </w:rPr>
          <w:t>5.</w:t>
        </w:r>
        <w:r w:rsidR="000A502E" w:rsidRPr="00FE77AF">
          <w:rPr>
            <w:rStyle w:val="a3"/>
            <w:rFonts w:hint="eastAsia"/>
            <w:noProof/>
            <w:lang w:eastAsia="zh-CN"/>
          </w:rPr>
          <w:t>应用服务程序开发</w:t>
        </w:r>
        <w:r w:rsidR="000A502E">
          <w:rPr>
            <w:noProof/>
          </w:rPr>
          <w:tab/>
        </w:r>
        <w:r w:rsidR="000A502E">
          <w:rPr>
            <w:noProof/>
          </w:rPr>
          <w:fldChar w:fldCharType="begin"/>
        </w:r>
        <w:r w:rsidR="000A502E">
          <w:rPr>
            <w:noProof/>
          </w:rPr>
          <w:instrText xml:space="preserve"> PAGEREF _Toc358126549 \h </w:instrText>
        </w:r>
        <w:r w:rsidR="000A502E">
          <w:rPr>
            <w:noProof/>
          </w:rPr>
        </w:r>
        <w:r w:rsidR="000A502E">
          <w:rPr>
            <w:noProof/>
          </w:rPr>
          <w:fldChar w:fldCharType="separate"/>
        </w:r>
        <w:r w:rsidR="000A502E">
          <w:rPr>
            <w:noProof/>
          </w:rPr>
          <w:t>243</w:t>
        </w:r>
        <w:r w:rsidR="000A502E">
          <w:rPr>
            <w:noProof/>
          </w:rPr>
          <w:fldChar w:fldCharType="end"/>
        </w:r>
      </w:hyperlink>
    </w:p>
    <w:p w14:paraId="2AF73F7E" w14:textId="77777777" w:rsidR="000A502E" w:rsidRDefault="000F1F6F">
      <w:pPr>
        <w:pStyle w:val="21"/>
        <w:tabs>
          <w:tab w:val="right" w:leader="dot" w:pos="15695"/>
        </w:tabs>
        <w:rPr>
          <w:b w:val="0"/>
          <w:smallCaps w:val="0"/>
          <w:noProof/>
          <w:kern w:val="2"/>
          <w:sz w:val="21"/>
          <w:lang w:eastAsia="zh-CN" w:bidi="ar-SA"/>
        </w:rPr>
      </w:pPr>
      <w:hyperlink w:anchor="_Toc358126550" w:history="1">
        <w:r w:rsidR="000A502E" w:rsidRPr="00FE77AF">
          <w:rPr>
            <w:rStyle w:val="a3"/>
            <w:noProof/>
            <w:lang w:eastAsia="zh-CN"/>
          </w:rPr>
          <w:t>5.1</w:t>
        </w:r>
        <w:r w:rsidR="000A502E" w:rsidRPr="00FE77AF">
          <w:rPr>
            <w:rStyle w:val="a3"/>
            <w:rFonts w:hint="eastAsia"/>
            <w:noProof/>
            <w:lang w:eastAsia="zh-CN"/>
          </w:rPr>
          <w:t>简介</w:t>
        </w:r>
        <w:r w:rsidR="000A502E">
          <w:rPr>
            <w:noProof/>
          </w:rPr>
          <w:tab/>
        </w:r>
        <w:r w:rsidR="000A502E">
          <w:rPr>
            <w:noProof/>
          </w:rPr>
          <w:fldChar w:fldCharType="begin"/>
        </w:r>
        <w:r w:rsidR="000A502E">
          <w:rPr>
            <w:noProof/>
          </w:rPr>
          <w:instrText xml:space="preserve"> PAGEREF _Toc358126550 \h </w:instrText>
        </w:r>
        <w:r w:rsidR="000A502E">
          <w:rPr>
            <w:noProof/>
          </w:rPr>
        </w:r>
        <w:r w:rsidR="000A502E">
          <w:rPr>
            <w:noProof/>
          </w:rPr>
          <w:fldChar w:fldCharType="separate"/>
        </w:r>
        <w:r w:rsidR="000A502E">
          <w:rPr>
            <w:noProof/>
          </w:rPr>
          <w:t>243</w:t>
        </w:r>
        <w:r w:rsidR="000A502E">
          <w:rPr>
            <w:noProof/>
          </w:rPr>
          <w:fldChar w:fldCharType="end"/>
        </w:r>
      </w:hyperlink>
    </w:p>
    <w:p w14:paraId="6A4B87FB" w14:textId="77777777" w:rsidR="000A502E" w:rsidRDefault="000F1F6F">
      <w:pPr>
        <w:pStyle w:val="21"/>
        <w:tabs>
          <w:tab w:val="right" w:leader="dot" w:pos="15695"/>
        </w:tabs>
        <w:rPr>
          <w:b w:val="0"/>
          <w:smallCaps w:val="0"/>
          <w:noProof/>
          <w:kern w:val="2"/>
          <w:sz w:val="21"/>
          <w:lang w:eastAsia="zh-CN" w:bidi="ar-SA"/>
        </w:rPr>
      </w:pPr>
      <w:hyperlink w:anchor="_Toc358126551" w:history="1">
        <w:r w:rsidR="000A502E" w:rsidRPr="00FE77AF">
          <w:rPr>
            <w:rStyle w:val="a3"/>
            <w:noProof/>
            <w:lang w:eastAsia="zh-CN"/>
          </w:rPr>
          <w:t>5.2</w:t>
        </w:r>
        <w:r w:rsidR="000A502E" w:rsidRPr="00FE77AF">
          <w:rPr>
            <w:rStyle w:val="a3"/>
            <w:rFonts w:hint="eastAsia"/>
            <w:noProof/>
            <w:lang w:eastAsia="zh-CN"/>
          </w:rPr>
          <w:t>应用程序模块</w:t>
        </w:r>
        <w:r w:rsidR="000A502E">
          <w:rPr>
            <w:noProof/>
          </w:rPr>
          <w:tab/>
        </w:r>
        <w:r w:rsidR="000A502E">
          <w:rPr>
            <w:noProof/>
          </w:rPr>
          <w:fldChar w:fldCharType="begin"/>
        </w:r>
        <w:r w:rsidR="000A502E">
          <w:rPr>
            <w:noProof/>
          </w:rPr>
          <w:instrText xml:space="preserve"> PAGEREF _Toc358126551 \h </w:instrText>
        </w:r>
        <w:r w:rsidR="000A502E">
          <w:rPr>
            <w:noProof/>
          </w:rPr>
        </w:r>
        <w:r w:rsidR="000A502E">
          <w:rPr>
            <w:noProof/>
          </w:rPr>
          <w:fldChar w:fldCharType="separate"/>
        </w:r>
        <w:r w:rsidR="000A502E">
          <w:rPr>
            <w:noProof/>
          </w:rPr>
          <w:t>244</w:t>
        </w:r>
        <w:r w:rsidR="000A502E">
          <w:rPr>
            <w:noProof/>
          </w:rPr>
          <w:fldChar w:fldCharType="end"/>
        </w:r>
      </w:hyperlink>
    </w:p>
    <w:p w14:paraId="6EACA5C3" w14:textId="77777777" w:rsidR="000A502E" w:rsidRDefault="000F1F6F">
      <w:pPr>
        <w:pStyle w:val="21"/>
        <w:tabs>
          <w:tab w:val="right" w:leader="dot" w:pos="15695"/>
        </w:tabs>
        <w:rPr>
          <w:b w:val="0"/>
          <w:smallCaps w:val="0"/>
          <w:noProof/>
          <w:kern w:val="2"/>
          <w:sz w:val="21"/>
          <w:lang w:eastAsia="zh-CN" w:bidi="ar-SA"/>
        </w:rPr>
      </w:pPr>
      <w:hyperlink w:anchor="_Toc358126552" w:history="1">
        <w:r w:rsidR="000A502E" w:rsidRPr="00FE77AF">
          <w:rPr>
            <w:rStyle w:val="a3"/>
            <w:noProof/>
            <w:lang w:eastAsia="zh-CN"/>
          </w:rPr>
          <w:t>5.3</w:t>
        </w:r>
        <w:r w:rsidR="000A502E" w:rsidRPr="00FE77AF">
          <w:rPr>
            <w:rStyle w:val="a3"/>
            <w:rFonts w:hint="eastAsia"/>
            <w:noProof/>
            <w:lang w:eastAsia="zh-CN"/>
          </w:rPr>
          <w:t>线程的简化编程模型</w:t>
        </w:r>
        <w:r w:rsidR="000A502E">
          <w:rPr>
            <w:noProof/>
          </w:rPr>
          <w:tab/>
        </w:r>
        <w:r w:rsidR="000A502E">
          <w:rPr>
            <w:noProof/>
          </w:rPr>
          <w:fldChar w:fldCharType="begin"/>
        </w:r>
        <w:r w:rsidR="000A502E">
          <w:rPr>
            <w:noProof/>
          </w:rPr>
          <w:instrText xml:space="preserve"> PAGEREF _Toc358126552 \h </w:instrText>
        </w:r>
        <w:r w:rsidR="000A502E">
          <w:rPr>
            <w:noProof/>
          </w:rPr>
        </w:r>
        <w:r w:rsidR="000A502E">
          <w:rPr>
            <w:noProof/>
          </w:rPr>
          <w:fldChar w:fldCharType="separate"/>
        </w:r>
        <w:r w:rsidR="000A502E">
          <w:rPr>
            <w:noProof/>
          </w:rPr>
          <w:t>253</w:t>
        </w:r>
        <w:r w:rsidR="000A502E">
          <w:rPr>
            <w:noProof/>
          </w:rPr>
          <w:fldChar w:fldCharType="end"/>
        </w:r>
      </w:hyperlink>
    </w:p>
    <w:p w14:paraId="70601429" w14:textId="77777777" w:rsidR="000A502E" w:rsidRDefault="000F1F6F">
      <w:pPr>
        <w:pStyle w:val="21"/>
        <w:tabs>
          <w:tab w:val="right" w:leader="dot" w:pos="15695"/>
        </w:tabs>
        <w:rPr>
          <w:b w:val="0"/>
          <w:smallCaps w:val="0"/>
          <w:noProof/>
          <w:kern w:val="2"/>
          <w:sz w:val="21"/>
          <w:lang w:eastAsia="zh-CN" w:bidi="ar-SA"/>
        </w:rPr>
      </w:pPr>
      <w:hyperlink w:anchor="_Toc358126553" w:history="1">
        <w:r w:rsidR="000A502E" w:rsidRPr="00FE77AF">
          <w:rPr>
            <w:rStyle w:val="a3"/>
            <w:noProof/>
            <w:lang w:val="fr-FR" w:eastAsia="zh-CN"/>
          </w:rPr>
          <w:t>5.4</w:t>
        </w:r>
        <w:r w:rsidR="000A502E" w:rsidRPr="00FE77AF">
          <w:rPr>
            <w:rStyle w:val="a3"/>
            <w:rFonts w:hint="eastAsia"/>
            <w:noProof/>
            <w:lang w:val="fr-FR" w:eastAsia="fr-FR"/>
          </w:rPr>
          <w:t>子任务及其执行方式</w:t>
        </w:r>
        <w:r w:rsidR="000A502E">
          <w:rPr>
            <w:noProof/>
          </w:rPr>
          <w:tab/>
        </w:r>
        <w:r w:rsidR="000A502E">
          <w:rPr>
            <w:noProof/>
          </w:rPr>
          <w:fldChar w:fldCharType="begin"/>
        </w:r>
        <w:r w:rsidR="000A502E">
          <w:rPr>
            <w:noProof/>
          </w:rPr>
          <w:instrText xml:space="preserve"> PAGEREF _Toc358126553 \h </w:instrText>
        </w:r>
        <w:r w:rsidR="000A502E">
          <w:rPr>
            <w:noProof/>
          </w:rPr>
        </w:r>
        <w:r w:rsidR="000A502E">
          <w:rPr>
            <w:noProof/>
          </w:rPr>
          <w:fldChar w:fldCharType="separate"/>
        </w:r>
        <w:r w:rsidR="000A502E">
          <w:rPr>
            <w:noProof/>
          </w:rPr>
          <w:t>257</w:t>
        </w:r>
        <w:r w:rsidR="000A502E">
          <w:rPr>
            <w:noProof/>
          </w:rPr>
          <w:fldChar w:fldCharType="end"/>
        </w:r>
      </w:hyperlink>
    </w:p>
    <w:p w14:paraId="30F25F82" w14:textId="77777777" w:rsidR="000A502E" w:rsidRDefault="000F1F6F">
      <w:pPr>
        <w:pStyle w:val="31"/>
        <w:tabs>
          <w:tab w:val="right" w:leader="dot" w:pos="15695"/>
        </w:tabs>
        <w:rPr>
          <w:smallCaps w:val="0"/>
          <w:noProof/>
          <w:kern w:val="2"/>
          <w:sz w:val="21"/>
          <w:lang w:eastAsia="zh-CN" w:bidi="ar-SA"/>
        </w:rPr>
      </w:pPr>
      <w:hyperlink w:anchor="_Toc358126554" w:history="1">
        <w:r w:rsidR="000A502E" w:rsidRPr="00FE77AF">
          <w:rPr>
            <w:rStyle w:val="a3"/>
            <w:noProof/>
            <w:lang w:eastAsia="zh-CN"/>
          </w:rPr>
          <w:t>5.4.1</w:t>
        </w:r>
        <w:r w:rsidR="000A502E" w:rsidRPr="00FE77AF">
          <w:rPr>
            <w:rStyle w:val="a3"/>
            <w:rFonts w:hint="eastAsia"/>
            <w:noProof/>
            <w:lang w:eastAsia="zh-CN"/>
          </w:rPr>
          <w:t>子任务说明示例</w:t>
        </w:r>
        <w:r w:rsidR="000A502E">
          <w:rPr>
            <w:noProof/>
          </w:rPr>
          <w:tab/>
        </w:r>
        <w:r w:rsidR="000A502E">
          <w:rPr>
            <w:noProof/>
          </w:rPr>
          <w:fldChar w:fldCharType="begin"/>
        </w:r>
        <w:r w:rsidR="000A502E">
          <w:rPr>
            <w:noProof/>
          </w:rPr>
          <w:instrText xml:space="preserve"> PAGEREF _Toc358126554 \h </w:instrText>
        </w:r>
        <w:r w:rsidR="000A502E">
          <w:rPr>
            <w:noProof/>
          </w:rPr>
        </w:r>
        <w:r w:rsidR="000A502E">
          <w:rPr>
            <w:noProof/>
          </w:rPr>
          <w:fldChar w:fldCharType="separate"/>
        </w:r>
        <w:r w:rsidR="000A502E">
          <w:rPr>
            <w:noProof/>
          </w:rPr>
          <w:t>257</w:t>
        </w:r>
        <w:r w:rsidR="000A502E">
          <w:rPr>
            <w:noProof/>
          </w:rPr>
          <w:fldChar w:fldCharType="end"/>
        </w:r>
      </w:hyperlink>
    </w:p>
    <w:p w14:paraId="5D46C662" w14:textId="77777777" w:rsidR="000A502E" w:rsidRDefault="000F1F6F">
      <w:pPr>
        <w:pStyle w:val="31"/>
        <w:tabs>
          <w:tab w:val="right" w:leader="dot" w:pos="15695"/>
        </w:tabs>
        <w:rPr>
          <w:smallCaps w:val="0"/>
          <w:noProof/>
          <w:kern w:val="2"/>
          <w:sz w:val="21"/>
          <w:lang w:eastAsia="zh-CN" w:bidi="ar-SA"/>
        </w:rPr>
      </w:pPr>
      <w:hyperlink w:anchor="_Toc358126555" w:history="1">
        <w:r w:rsidR="000A502E" w:rsidRPr="00FE77AF">
          <w:rPr>
            <w:rStyle w:val="a3"/>
            <w:noProof/>
            <w:lang w:eastAsia="zh-CN"/>
          </w:rPr>
          <w:t>5.4.2</w:t>
        </w:r>
        <w:r w:rsidR="000A502E" w:rsidRPr="00FE77AF">
          <w:rPr>
            <w:rStyle w:val="a3"/>
            <w:rFonts w:hint="eastAsia"/>
            <w:noProof/>
          </w:rPr>
          <w:t>执行方式说明及示例</w:t>
        </w:r>
        <w:r w:rsidR="000A502E">
          <w:rPr>
            <w:noProof/>
          </w:rPr>
          <w:tab/>
        </w:r>
        <w:r w:rsidR="000A502E">
          <w:rPr>
            <w:noProof/>
          </w:rPr>
          <w:fldChar w:fldCharType="begin"/>
        </w:r>
        <w:r w:rsidR="000A502E">
          <w:rPr>
            <w:noProof/>
          </w:rPr>
          <w:instrText xml:space="preserve"> PAGEREF _Toc358126555 \h </w:instrText>
        </w:r>
        <w:r w:rsidR="000A502E">
          <w:rPr>
            <w:noProof/>
          </w:rPr>
        </w:r>
        <w:r w:rsidR="000A502E">
          <w:rPr>
            <w:noProof/>
          </w:rPr>
          <w:fldChar w:fldCharType="separate"/>
        </w:r>
        <w:r w:rsidR="000A502E">
          <w:rPr>
            <w:noProof/>
          </w:rPr>
          <w:t>262</w:t>
        </w:r>
        <w:r w:rsidR="000A502E">
          <w:rPr>
            <w:noProof/>
          </w:rPr>
          <w:fldChar w:fldCharType="end"/>
        </w:r>
      </w:hyperlink>
    </w:p>
    <w:p w14:paraId="7F35745D" w14:textId="77777777" w:rsidR="000A502E" w:rsidRDefault="000F1F6F">
      <w:pPr>
        <w:pStyle w:val="21"/>
        <w:tabs>
          <w:tab w:val="right" w:leader="dot" w:pos="15695"/>
        </w:tabs>
        <w:rPr>
          <w:b w:val="0"/>
          <w:smallCaps w:val="0"/>
          <w:noProof/>
          <w:kern w:val="2"/>
          <w:sz w:val="21"/>
          <w:lang w:eastAsia="zh-CN" w:bidi="ar-SA"/>
        </w:rPr>
      </w:pPr>
      <w:hyperlink w:anchor="_Toc358126556" w:history="1">
        <w:r w:rsidR="000A502E" w:rsidRPr="00FE77AF">
          <w:rPr>
            <w:rStyle w:val="a3"/>
            <w:noProof/>
            <w:lang w:val="fr-FR" w:eastAsia="zh-CN"/>
          </w:rPr>
          <w:t>5.5</w:t>
        </w:r>
        <w:r w:rsidR="000A502E" w:rsidRPr="00FE77AF">
          <w:rPr>
            <w:rStyle w:val="a3"/>
            <w:rFonts w:hint="eastAsia"/>
            <w:noProof/>
            <w:lang w:val="fr-FR" w:eastAsia="zh-CN"/>
          </w:rPr>
          <w:t>插件开发和管理</w:t>
        </w:r>
        <w:r w:rsidR="000A502E">
          <w:rPr>
            <w:noProof/>
          </w:rPr>
          <w:tab/>
        </w:r>
        <w:r w:rsidR="000A502E">
          <w:rPr>
            <w:noProof/>
          </w:rPr>
          <w:fldChar w:fldCharType="begin"/>
        </w:r>
        <w:r w:rsidR="000A502E">
          <w:rPr>
            <w:noProof/>
          </w:rPr>
          <w:instrText xml:space="preserve"> PAGEREF _Toc358126556 \h </w:instrText>
        </w:r>
        <w:r w:rsidR="000A502E">
          <w:rPr>
            <w:noProof/>
          </w:rPr>
        </w:r>
        <w:r w:rsidR="000A502E">
          <w:rPr>
            <w:noProof/>
          </w:rPr>
          <w:fldChar w:fldCharType="separate"/>
        </w:r>
        <w:r w:rsidR="000A502E">
          <w:rPr>
            <w:noProof/>
          </w:rPr>
          <w:t>274</w:t>
        </w:r>
        <w:r w:rsidR="000A502E">
          <w:rPr>
            <w:noProof/>
          </w:rPr>
          <w:fldChar w:fldCharType="end"/>
        </w:r>
      </w:hyperlink>
    </w:p>
    <w:p w14:paraId="40BE2106" w14:textId="77777777" w:rsidR="000A502E" w:rsidRDefault="000F1F6F">
      <w:pPr>
        <w:pStyle w:val="21"/>
        <w:tabs>
          <w:tab w:val="right" w:leader="dot" w:pos="15695"/>
        </w:tabs>
        <w:rPr>
          <w:b w:val="0"/>
          <w:smallCaps w:val="0"/>
          <w:noProof/>
          <w:kern w:val="2"/>
          <w:sz w:val="21"/>
          <w:lang w:eastAsia="zh-CN" w:bidi="ar-SA"/>
        </w:rPr>
      </w:pPr>
      <w:hyperlink w:anchor="_Toc358126557" w:history="1">
        <w:r w:rsidR="000A502E" w:rsidRPr="00FE77AF">
          <w:rPr>
            <w:rStyle w:val="a3"/>
            <w:noProof/>
            <w:lang w:eastAsia="zh-CN"/>
          </w:rPr>
          <w:t>5.6</w:t>
        </w:r>
        <w:r w:rsidR="000A502E" w:rsidRPr="00FE77AF">
          <w:rPr>
            <w:rStyle w:val="a3"/>
            <w:rFonts w:hint="eastAsia"/>
            <w:noProof/>
            <w:lang w:eastAsia="zh-CN"/>
          </w:rPr>
          <w:t>定时计划任务</w:t>
        </w:r>
        <w:r w:rsidR="000A502E">
          <w:rPr>
            <w:noProof/>
          </w:rPr>
          <w:tab/>
        </w:r>
        <w:r w:rsidR="000A502E">
          <w:rPr>
            <w:noProof/>
          </w:rPr>
          <w:fldChar w:fldCharType="begin"/>
        </w:r>
        <w:r w:rsidR="000A502E">
          <w:rPr>
            <w:noProof/>
          </w:rPr>
          <w:instrText xml:space="preserve"> PAGEREF _Toc358126557 \h </w:instrText>
        </w:r>
        <w:r w:rsidR="000A502E">
          <w:rPr>
            <w:noProof/>
          </w:rPr>
        </w:r>
        <w:r w:rsidR="000A502E">
          <w:rPr>
            <w:noProof/>
          </w:rPr>
          <w:fldChar w:fldCharType="separate"/>
        </w:r>
        <w:r w:rsidR="000A502E">
          <w:rPr>
            <w:noProof/>
          </w:rPr>
          <w:t>277</w:t>
        </w:r>
        <w:r w:rsidR="000A502E">
          <w:rPr>
            <w:noProof/>
          </w:rPr>
          <w:fldChar w:fldCharType="end"/>
        </w:r>
      </w:hyperlink>
    </w:p>
    <w:p w14:paraId="5905CC27" w14:textId="77777777" w:rsidR="000A502E" w:rsidRDefault="000F1F6F">
      <w:pPr>
        <w:pStyle w:val="11"/>
        <w:tabs>
          <w:tab w:val="right" w:leader="dot" w:pos="15695"/>
        </w:tabs>
        <w:rPr>
          <w:b w:val="0"/>
          <w:caps w:val="0"/>
          <w:noProof/>
          <w:kern w:val="2"/>
          <w:sz w:val="21"/>
          <w:u w:val="none"/>
          <w:lang w:eastAsia="zh-CN" w:bidi="ar-SA"/>
        </w:rPr>
      </w:pPr>
      <w:hyperlink w:anchor="_Toc358126558" w:history="1">
        <w:r w:rsidR="000A502E" w:rsidRPr="00FE77AF">
          <w:rPr>
            <w:rStyle w:val="a3"/>
            <w:noProof/>
            <w:lang w:val="fr-FR" w:eastAsia="zh-CN"/>
          </w:rPr>
          <w:t>6.CoreUtil</w:t>
        </w:r>
        <w:r w:rsidR="000A502E">
          <w:rPr>
            <w:noProof/>
          </w:rPr>
          <w:tab/>
        </w:r>
        <w:r w:rsidR="000A502E">
          <w:rPr>
            <w:noProof/>
          </w:rPr>
          <w:fldChar w:fldCharType="begin"/>
        </w:r>
        <w:r w:rsidR="000A502E">
          <w:rPr>
            <w:noProof/>
          </w:rPr>
          <w:instrText xml:space="preserve"> PAGEREF _Toc358126558 \h </w:instrText>
        </w:r>
        <w:r w:rsidR="000A502E">
          <w:rPr>
            <w:noProof/>
          </w:rPr>
        </w:r>
        <w:r w:rsidR="000A502E">
          <w:rPr>
            <w:noProof/>
          </w:rPr>
          <w:fldChar w:fldCharType="separate"/>
        </w:r>
        <w:r w:rsidR="000A502E">
          <w:rPr>
            <w:noProof/>
          </w:rPr>
          <w:t>287</w:t>
        </w:r>
        <w:r w:rsidR="000A502E">
          <w:rPr>
            <w:noProof/>
          </w:rPr>
          <w:fldChar w:fldCharType="end"/>
        </w:r>
      </w:hyperlink>
    </w:p>
    <w:p w14:paraId="4E75E05D" w14:textId="77777777" w:rsidR="000A502E" w:rsidRDefault="000F1F6F">
      <w:pPr>
        <w:pStyle w:val="21"/>
        <w:tabs>
          <w:tab w:val="right" w:leader="dot" w:pos="15695"/>
        </w:tabs>
        <w:rPr>
          <w:b w:val="0"/>
          <w:smallCaps w:val="0"/>
          <w:noProof/>
          <w:kern w:val="2"/>
          <w:sz w:val="21"/>
          <w:lang w:eastAsia="zh-CN" w:bidi="ar-SA"/>
        </w:rPr>
      </w:pPr>
      <w:hyperlink w:anchor="_Toc358126559" w:history="1">
        <w:r w:rsidR="000A502E" w:rsidRPr="00FE77AF">
          <w:rPr>
            <w:rStyle w:val="a3"/>
            <w:noProof/>
            <w:lang w:eastAsia="zh-CN"/>
          </w:rPr>
          <w:t>6.1</w:t>
        </w:r>
        <w:r w:rsidR="000A502E" w:rsidRPr="00FE77AF">
          <w:rPr>
            <w:rStyle w:val="a3"/>
            <w:rFonts w:hint="eastAsia"/>
            <w:noProof/>
            <w:lang w:eastAsia="zh-CN"/>
          </w:rPr>
          <w:t>资源管理</w:t>
        </w:r>
        <w:r w:rsidR="000A502E">
          <w:rPr>
            <w:noProof/>
          </w:rPr>
          <w:tab/>
        </w:r>
        <w:r w:rsidR="000A502E">
          <w:rPr>
            <w:noProof/>
          </w:rPr>
          <w:fldChar w:fldCharType="begin"/>
        </w:r>
        <w:r w:rsidR="000A502E">
          <w:rPr>
            <w:noProof/>
          </w:rPr>
          <w:instrText xml:space="preserve"> PAGEREF _Toc358126559 \h </w:instrText>
        </w:r>
        <w:r w:rsidR="000A502E">
          <w:rPr>
            <w:noProof/>
          </w:rPr>
        </w:r>
        <w:r w:rsidR="000A502E">
          <w:rPr>
            <w:noProof/>
          </w:rPr>
          <w:fldChar w:fldCharType="separate"/>
        </w:r>
        <w:r w:rsidR="000A502E">
          <w:rPr>
            <w:noProof/>
          </w:rPr>
          <w:t>287</w:t>
        </w:r>
        <w:r w:rsidR="000A502E">
          <w:rPr>
            <w:noProof/>
          </w:rPr>
          <w:fldChar w:fldCharType="end"/>
        </w:r>
      </w:hyperlink>
    </w:p>
    <w:p w14:paraId="1B2D34B7" w14:textId="77777777" w:rsidR="000A502E" w:rsidRDefault="000F1F6F">
      <w:pPr>
        <w:pStyle w:val="31"/>
        <w:tabs>
          <w:tab w:val="right" w:leader="dot" w:pos="15695"/>
        </w:tabs>
        <w:rPr>
          <w:smallCaps w:val="0"/>
          <w:noProof/>
          <w:kern w:val="2"/>
          <w:sz w:val="21"/>
          <w:lang w:eastAsia="zh-CN" w:bidi="ar-SA"/>
        </w:rPr>
      </w:pPr>
      <w:hyperlink w:anchor="_Toc358126560" w:history="1">
        <w:r w:rsidR="000A502E" w:rsidRPr="00FE77AF">
          <w:rPr>
            <w:rStyle w:val="a3"/>
            <w:noProof/>
            <w:lang w:eastAsia="zh-CN"/>
          </w:rPr>
          <w:t>6.1.1</w:t>
        </w:r>
        <w:r w:rsidR="000A502E" w:rsidRPr="00FE77AF">
          <w:rPr>
            <w:rStyle w:val="a3"/>
            <w:rFonts w:hint="eastAsia"/>
            <w:noProof/>
            <w:lang w:eastAsia="zh-CN"/>
          </w:rPr>
          <w:t>公共配置资源属性</w:t>
        </w:r>
        <w:r w:rsidR="000A502E">
          <w:rPr>
            <w:noProof/>
          </w:rPr>
          <w:tab/>
        </w:r>
        <w:r w:rsidR="000A502E">
          <w:rPr>
            <w:noProof/>
          </w:rPr>
          <w:fldChar w:fldCharType="begin"/>
        </w:r>
        <w:r w:rsidR="000A502E">
          <w:rPr>
            <w:noProof/>
          </w:rPr>
          <w:instrText xml:space="preserve"> PAGEREF _Toc358126560 \h </w:instrText>
        </w:r>
        <w:r w:rsidR="000A502E">
          <w:rPr>
            <w:noProof/>
          </w:rPr>
        </w:r>
        <w:r w:rsidR="000A502E">
          <w:rPr>
            <w:noProof/>
          </w:rPr>
          <w:fldChar w:fldCharType="separate"/>
        </w:r>
        <w:r w:rsidR="000A502E">
          <w:rPr>
            <w:noProof/>
          </w:rPr>
          <w:t>288</w:t>
        </w:r>
        <w:r w:rsidR="000A502E">
          <w:rPr>
            <w:noProof/>
          </w:rPr>
          <w:fldChar w:fldCharType="end"/>
        </w:r>
      </w:hyperlink>
    </w:p>
    <w:p w14:paraId="304C1DA8" w14:textId="77777777" w:rsidR="000A502E" w:rsidRDefault="000F1F6F">
      <w:pPr>
        <w:pStyle w:val="31"/>
        <w:tabs>
          <w:tab w:val="right" w:leader="dot" w:pos="15695"/>
        </w:tabs>
        <w:rPr>
          <w:smallCaps w:val="0"/>
          <w:noProof/>
          <w:kern w:val="2"/>
          <w:sz w:val="21"/>
          <w:lang w:eastAsia="zh-CN" w:bidi="ar-SA"/>
        </w:rPr>
      </w:pPr>
      <w:hyperlink w:anchor="_Toc358126561" w:history="1">
        <w:r w:rsidR="000A502E" w:rsidRPr="00FE77AF">
          <w:rPr>
            <w:rStyle w:val="a3"/>
            <w:noProof/>
            <w:lang w:val="fr-FR" w:eastAsia="zh-CN"/>
          </w:rPr>
          <w:t xml:space="preserve">6.1.2 </w:t>
        </w:r>
        <w:r w:rsidR="000A502E" w:rsidRPr="00FE77AF">
          <w:rPr>
            <w:rStyle w:val="a3"/>
            <w:noProof/>
            <w:lang w:val="fr-FR"/>
          </w:rPr>
          <w:t>JNDI</w:t>
        </w:r>
        <w:r w:rsidR="000A502E" w:rsidRPr="00FE77AF">
          <w:rPr>
            <w:rStyle w:val="a3"/>
            <w:rFonts w:hint="eastAsia"/>
            <w:noProof/>
          </w:rPr>
          <w:t>资源查找</w:t>
        </w:r>
        <w:r w:rsidR="000A502E">
          <w:rPr>
            <w:noProof/>
          </w:rPr>
          <w:tab/>
        </w:r>
        <w:r w:rsidR="000A502E">
          <w:rPr>
            <w:noProof/>
          </w:rPr>
          <w:fldChar w:fldCharType="begin"/>
        </w:r>
        <w:r w:rsidR="000A502E">
          <w:rPr>
            <w:noProof/>
          </w:rPr>
          <w:instrText xml:space="preserve"> PAGEREF _Toc358126561 \h </w:instrText>
        </w:r>
        <w:r w:rsidR="000A502E">
          <w:rPr>
            <w:noProof/>
          </w:rPr>
        </w:r>
        <w:r w:rsidR="000A502E">
          <w:rPr>
            <w:noProof/>
          </w:rPr>
          <w:fldChar w:fldCharType="separate"/>
        </w:r>
        <w:r w:rsidR="000A502E">
          <w:rPr>
            <w:noProof/>
          </w:rPr>
          <w:t>293</w:t>
        </w:r>
        <w:r w:rsidR="000A502E">
          <w:rPr>
            <w:noProof/>
          </w:rPr>
          <w:fldChar w:fldCharType="end"/>
        </w:r>
      </w:hyperlink>
    </w:p>
    <w:p w14:paraId="731A9350" w14:textId="77777777" w:rsidR="000A502E" w:rsidRDefault="000F1F6F">
      <w:pPr>
        <w:pStyle w:val="21"/>
        <w:tabs>
          <w:tab w:val="right" w:leader="dot" w:pos="15695"/>
        </w:tabs>
        <w:rPr>
          <w:b w:val="0"/>
          <w:smallCaps w:val="0"/>
          <w:noProof/>
          <w:kern w:val="2"/>
          <w:sz w:val="21"/>
          <w:lang w:eastAsia="zh-CN" w:bidi="ar-SA"/>
        </w:rPr>
      </w:pPr>
      <w:hyperlink w:anchor="_Toc358126562" w:history="1">
        <w:r w:rsidR="000A502E" w:rsidRPr="00FE77AF">
          <w:rPr>
            <w:rStyle w:val="a3"/>
            <w:noProof/>
            <w:lang w:eastAsia="zh-CN"/>
          </w:rPr>
          <w:t>6.2</w:t>
        </w:r>
        <w:r w:rsidR="000A502E" w:rsidRPr="00FE77AF">
          <w:rPr>
            <w:rStyle w:val="a3"/>
            <w:rFonts w:hint="eastAsia"/>
            <w:noProof/>
            <w:lang w:eastAsia="zh-CN"/>
          </w:rPr>
          <w:t>日志组件</w:t>
        </w:r>
        <w:r w:rsidR="000A502E">
          <w:rPr>
            <w:noProof/>
          </w:rPr>
          <w:tab/>
        </w:r>
        <w:r w:rsidR="000A502E">
          <w:rPr>
            <w:noProof/>
          </w:rPr>
          <w:fldChar w:fldCharType="begin"/>
        </w:r>
        <w:r w:rsidR="000A502E">
          <w:rPr>
            <w:noProof/>
          </w:rPr>
          <w:instrText xml:space="preserve"> PAGEREF _Toc358126562 \h </w:instrText>
        </w:r>
        <w:r w:rsidR="000A502E">
          <w:rPr>
            <w:noProof/>
          </w:rPr>
        </w:r>
        <w:r w:rsidR="000A502E">
          <w:rPr>
            <w:noProof/>
          </w:rPr>
          <w:fldChar w:fldCharType="separate"/>
        </w:r>
        <w:r w:rsidR="000A502E">
          <w:rPr>
            <w:noProof/>
          </w:rPr>
          <w:t>297</w:t>
        </w:r>
        <w:r w:rsidR="000A502E">
          <w:rPr>
            <w:noProof/>
          </w:rPr>
          <w:fldChar w:fldCharType="end"/>
        </w:r>
      </w:hyperlink>
    </w:p>
    <w:p w14:paraId="5D9269BC" w14:textId="77777777" w:rsidR="000A502E" w:rsidRDefault="000F1F6F">
      <w:pPr>
        <w:pStyle w:val="21"/>
        <w:tabs>
          <w:tab w:val="right" w:leader="dot" w:pos="15695"/>
        </w:tabs>
        <w:rPr>
          <w:b w:val="0"/>
          <w:smallCaps w:val="0"/>
          <w:noProof/>
          <w:kern w:val="2"/>
          <w:sz w:val="21"/>
          <w:lang w:eastAsia="zh-CN" w:bidi="ar-SA"/>
        </w:rPr>
      </w:pPr>
      <w:hyperlink w:anchor="_Toc358126563" w:history="1">
        <w:r w:rsidR="000A502E" w:rsidRPr="00FE77AF">
          <w:rPr>
            <w:rStyle w:val="a3"/>
            <w:noProof/>
            <w:lang w:eastAsia="zh-CN"/>
          </w:rPr>
          <w:t>6.3</w:t>
        </w:r>
        <w:r w:rsidR="000A502E" w:rsidRPr="00FE77AF">
          <w:rPr>
            <w:rStyle w:val="a3"/>
            <w:rFonts w:hint="eastAsia"/>
            <w:noProof/>
            <w:lang w:eastAsia="zh-CN"/>
          </w:rPr>
          <w:t>邮件发送组件</w:t>
        </w:r>
        <w:r w:rsidR="000A502E">
          <w:rPr>
            <w:noProof/>
          </w:rPr>
          <w:tab/>
        </w:r>
        <w:r w:rsidR="000A502E">
          <w:rPr>
            <w:noProof/>
          </w:rPr>
          <w:fldChar w:fldCharType="begin"/>
        </w:r>
        <w:r w:rsidR="000A502E">
          <w:rPr>
            <w:noProof/>
          </w:rPr>
          <w:instrText xml:space="preserve"> PAGEREF _Toc358126563 \h </w:instrText>
        </w:r>
        <w:r w:rsidR="000A502E">
          <w:rPr>
            <w:noProof/>
          </w:rPr>
        </w:r>
        <w:r w:rsidR="000A502E">
          <w:rPr>
            <w:noProof/>
          </w:rPr>
          <w:fldChar w:fldCharType="separate"/>
        </w:r>
        <w:r w:rsidR="000A502E">
          <w:rPr>
            <w:noProof/>
          </w:rPr>
          <w:t>301</w:t>
        </w:r>
        <w:r w:rsidR="000A502E">
          <w:rPr>
            <w:noProof/>
          </w:rPr>
          <w:fldChar w:fldCharType="end"/>
        </w:r>
      </w:hyperlink>
    </w:p>
    <w:p w14:paraId="54EF2CEF" w14:textId="77777777" w:rsidR="000A502E" w:rsidRDefault="000F1F6F">
      <w:pPr>
        <w:pStyle w:val="21"/>
        <w:tabs>
          <w:tab w:val="right" w:leader="dot" w:pos="15695"/>
        </w:tabs>
        <w:rPr>
          <w:b w:val="0"/>
          <w:smallCaps w:val="0"/>
          <w:noProof/>
          <w:kern w:val="2"/>
          <w:sz w:val="21"/>
          <w:lang w:eastAsia="zh-CN" w:bidi="ar-SA"/>
        </w:rPr>
      </w:pPr>
      <w:hyperlink w:anchor="_Toc358126564" w:history="1">
        <w:r w:rsidR="000A502E" w:rsidRPr="00FE77AF">
          <w:rPr>
            <w:rStyle w:val="a3"/>
            <w:noProof/>
            <w:lang w:eastAsia="zh-CN"/>
          </w:rPr>
          <w:t>6.4</w:t>
        </w:r>
        <w:r w:rsidR="000A502E" w:rsidRPr="00FE77AF">
          <w:rPr>
            <w:rStyle w:val="a3"/>
            <w:rFonts w:hint="eastAsia"/>
            <w:noProof/>
            <w:lang w:eastAsia="zh-CN"/>
          </w:rPr>
          <w:t>常见设计模式组件</w:t>
        </w:r>
        <w:r w:rsidR="000A502E">
          <w:rPr>
            <w:noProof/>
          </w:rPr>
          <w:tab/>
        </w:r>
        <w:r w:rsidR="000A502E">
          <w:rPr>
            <w:noProof/>
          </w:rPr>
          <w:fldChar w:fldCharType="begin"/>
        </w:r>
        <w:r w:rsidR="000A502E">
          <w:rPr>
            <w:noProof/>
          </w:rPr>
          <w:instrText xml:space="preserve"> PAGEREF _Toc358126564 \h </w:instrText>
        </w:r>
        <w:r w:rsidR="000A502E">
          <w:rPr>
            <w:noProof/>
          </w:rPr>
        </w:r>
        <w:r w:rsidR="000A502E">
          <w:rPr>
            <w:noProof/>
          </w:rPr>
          <w:fldChar w:fldCharType="separate"/>
        </w:r>
        <w:r w:rsidR="000A502E">
          <w:rPr>
            <w:noProof/>
          </w:rPr>
          <w:t>303</w:t>
        </w:r>
        <w:r w:rsidR="000A502E">
          <w:rPr>
            <w:noProof/>
          </w:rPr>
          <w:fldChar w:fldCharType="end"/>
        </w:r>
      </w:hyperlink>
    </w:p>
    <w:p w14:paraId="769BAC48" w14:textId="77777777" w:rsidR="000A502E" w:rsidRDefault="000F1F6F">
      <w:pPr>
        <w:pStyle w:val="31"/>
        <w:tabs>
          <w:tab w:val="right" w:leader="dot" w:pos="15695"/>
        </w:tabs>
        <w:rPr>
          <w:smallCaps w:val="0"/>
          <w:noProof/>
          <w:kern w:val="2"/>
          <w:sz w:val="21"/>
          <w:lang w:eastAsia="zh-CN" w:bidi="ar-SA"/>
        </w:rPr>
      </w:pPr>
      <w:hyperlink w:anchor="_Toc358126565" w:history="1">
        <w:r w:rsidR="000A502E" w:rsidRPr="00FE77AF">
          <w:rPr>
            <w:rStyle w:val="a3"/>
            <w:noProof/>
            <w:lang w:eastAsia="zh-CN"/>
          </w:rPr>
          <w:t>6.4.1</w:t>
        </w:r>
        <w:r w:rsidR="000A502E" w:rsidRPr="00FE77AF">
          <w:rPr>
            <w:rStyle w:val="a3"/>
            <w:rFonts w:hint="eastAsia"/>
            <w:noProof/>
            <w:lang w:eastAsia="zh-CN"/>
          </w:rPr>
          <w:t>责任链设计模式</w:t>
        </w:r>
        <w:r w:rsidR="000A502E">
          <w:rPr>
            <w:noProof/>
          </w:rPr>
          <w:tab/>
        </w:r>
        <w:r w:rsidR="000A502E">
          <w:rPr>
            <w:noProof/>
          </w:rPr>
          <w:fldChar w:fldCharType="begin"/>
        </w:r>
        <w:r w:rsidR="000A502E">
          <w:rPr>
            <w:noProof/>
          </w:rPr>
          <w:instrText xml:space="preserve"> PAGEREF _Toc358126565 \h </w:instrText>
        </w:r>
        <w:r w:rsidR="000A502E">
          <w:rPr>
            <w:noProof/>
          </w:rPr>
        </w:r>
        <w:r w:rsidR="000A502E">
          <w:rPr>
            <w:noProof/>
          </w:rPr>
          <w:fldChar w:fldCharType="separate"/>
        </w:r>
        <w:r w:rsidR="000A502E">
          <w:rPr>
            <w:noProof/>
          </w:rPr>
          <w:t>303</w:t>
        </w:r>
        <w:r w:rsidR="000A502E">
          <w:rPr>
            <w:noProof/>
          </w:rPr>
          <w:fldChar w:fldCharType="end"/>
        </w:r>
      </w:hyperlink>
    </w:p>
    <w:p w14:paraId="4D2D2FBB" w14:textId="77777777" w:rsidR="000A502E" w:rsidRDefault="000F1F6F">
      <w:pPr>
        <w:pStyle w:val="31"/>
        <w:tabs>
          <w:tab w:val="right" w:leader="dot" w:pos="15695"/>
        </w:tabs>
        <w:rPr>
          <w:smallCaps w:val="0"/>
          <w:noProof/>
          <w:kern w:val="2"/>
          <w:sz w:val="21"/>
          <w:lang w:eastAsia="zh-CN" w:bidi="ar-SA"/>
        </w:rPr>
      </w:pPr>
      <w:hyperlink w:anchor="_Toc358126566" w:history="1">
        <w:r w:rsidR="000A502E" w:rsidRPr="00FE77AF">
          <w:rPr>
            <w:rStyle w:val="a3"/>
            <w:noProof/>
            <w:lang w:eastAsia="zh-CN"/>
          </w:rPr>
          <w:t>6.4.2</w:t>
        </w:r>
        <w:r w:rsidR="000A502E" w:rsidRPr="00FE77AF">
          <w:rPr>
            <w:rStyle w:val="a3"/>
            <w:rFonts w:hint="eastAsia"/>
            <w:noProof/>
            <w:lang w:eastAsia="zh-CN"/>
          </w:rPr>
          <w:t>观察者设计模式</w:t>
        </w:r>
        <w:r w:rsidR="000A502E">
          <w:rPr>
            <w:noProof/>
          </w:rPr>
          <w:tab/>
        </w:r>
        <w:r w:rsidR="000A502E">
          <w:rPr>
            <w:noProof/>
          </w:rPr>
          <w:fldChar w:fldCharType="begin"/>
        </w:r>
        <w:r w:rsidR="000A502E">
          <w:rPr>
            <w:noProof/>
          </w:rPr>
          <w:instrText xml:space="preserve"> PAGEREF _Toc358126566 \h </w:instrText>
        </w:r>
        <w:r w:rsidR="000A502E">
          <w:rPr>
            <w:noProof/>
          </w:rPr>
        </w:r>
        <w:r w:rsidR="000A502E">
          <w:rPr>
            <w:noProof/>
          </w:rPr>
          <w:fldChar w:fldCharType="separate"/>
        </w:r>
        <w:r w:rsidR="000A502E">
          <w:rPr>
            <w:noProof/>
          </w:rPr>
          <w:t>313</w:t>
        </w:r>
        <w:r w:rsidR="000A502E">
          <w:rPr>
            <w:noProof/>
          </w:rPr>
          <w:fldChar w:fldCharType="end"/>
        </w:r>
      </w:hyperlink>
    </w:p>
    <w:p w14:paraId="598CF039" w14:textId="77777777" w:rsidR="000A502E" w:rsidRDefault="000F1F6F">
      <w:pPr>
        <w:pStyle w:val="21"/>
        <w:tabs>
          <w:tab w:val="right" w:leader="dot" w:pos="15695"/>
        </w:tabs>
        <w:rPr>
          <w:b w:val="0"/>
          <w:smallCaps w:val="0"/>
          <w:noProof/>
          <w:kern w:val="2"/>
          <w:sz w:val="21"/>
          <w:lang w:eastAsia="zh-CN" w:bidi="ar-SA"/>
        </w:rPr>
      </w:pPr>
      <w:hyperlink w:anchor="_Toc358126567" w:history="1">
        <w:r w:rsidR="000A502E" w:rsidRPr="00FE77AF">
          <w:rPr>
            <w:rStyle w:val="a3"/>
            <w:noProof/>
            <w:lang w:eastAsia="zh-CN"/>
          </w:rPr>
          <w:t>6.5</w:t>
        </w:r>
        <w:r w:rsidR="000A502E" w:rsidRPr="00FE77AF">
          <w:rPr>
            <w:rStyle w:val="a3"/>
            <w:rFonts w:hint="eastAsia"/>
            <w:noProof/>
            <w:lang w:eastAsia="zh-CN"/>
          </w:rPr>
          <w:t>简单缓存器</w:t>
        </w:r>
        <w:r w:rsidR="000A502E">
          <w:rPr>
            <w:noProof/>
          </w:rPr>
          <w:tab/>
        </w:r>
        <w:r w:rsidR="000A502E">
          <w:rPr>
            <w:noProof/>
          </w:rPr>
          <w:fldChar w:fldCharType="begin"/>
        </w:r>
        <w:r w:rsidR="000A502E">
          <w:rPr>
            <w:noProof/>
          </w:rPr>
          <w:instrText xml:space="preserve"> PAGEREF _Toc358126567 \h </w:instrText>
        </w:r>
        <w:r w:rsidR="000A502E">
          <w:rPr>
            <w:noProof/>
          </w:rPr>
        </w:r>
        <w:r w:rsidR="000A502E">
          <w:rPr>
            <w:noProof/>
          </w:rPr>
          <w:fldChar w:fldCharType="separate"/>
        </w:r>
        <w:r w:rsidR="000A502E">
          <w:rPr>
            <w:noProof/>
          </w:rPr>
          <w:t>318</w:t>
        </w:r>
        <w:r w:rsidR="000A502E">
          <w:rPr>
            <w:noProof/>
          </w:rPr>
          <w:fldChar w:fldCharType="end"/>
        </w:r>
      </w:hyperlink>
    </w:p>
    <w:p w14:paraId="0EE8AC00" w14:textId="77777777" w:rsidR="000A502E" w:rsidRDefault="000F1F6F">
      <w:pPr>
        <w:pStyle w:val="21"/>
        <w:tabs>
          <w:tab w:val="right" w:leader="dot" w:pos="15695"/>
        </w:tabs>
        <w:rPr>
          <w:b w:val="0"/>
          <w:smallCaps w:val="0"/>
          <w:noProof/>
          <w:kern w:val="2"/>
          <w:sz w:val="21"/>
          <w:lang w:eastAsia="zh-CN" w:bidi="ar-SA"/>
        </w:rPr>
      </w:pPr>
      <w:hyperlink w:anchor="_Toc358126568" w:history="1">
        <w:r w:rsidR="000A502E" w:rsidRPr="00FE77AF">
          <w:rPr>
            <w:rStyle w:val="a3"/>
            <w:noProof/>
            <w:lang w:eastAsia="zh-CN"/>
          </w:rPr>
          <w:t>6.6</w:t>
        </w:r>
        <w:r w:rsidR="000A502E" w:rsidRPr="00FE77AF">
          <w:rPr>
            <w:rStyle w:val="a3"/>
            <w:rFonts w:hint="eastAsia"/>
            <w:noProof/>
            <w:lang w:eastAsia="zh-CN"/>
          </w:rPr>
          <w:t>其它工具类</w:t>
        </w:r>
        <w:r w:rsidR="000A502E">
          <w:rPr>
            <w:noProof/>
          </w:rPr>
          <w:tab/>
        </w:r>
        <w:r w:rsidR="000A502E">
          <w:rPr>
            <w:noProof/>
          </w:rPr>
          <w:fldChar w:fldCharType="begin"/>
        </w:r>
        <w:r w:rsidR="000A502E">
          <w:rPr>
            <w:noProof/>
          </w:rPr>
          <w:instrText xml:space="preserve"> PAGEREF _Toc358126568 \h </w:instrText>
        </w:r>
        <w:r w:rsidR="000A502E">
          <w:rPr>
            <w:noProof/>
          </w:rPr>
        </w:r>
        <w:r w:rsidR="000A502E">
          <w:rPr>
            <w:noProof/>
          </w:rPr>
          <w:fldChar w:fldCharType="separate"/>
        </w:r>
        <w:r w:rsidR="000A502E">
          <w:rPr>
            <w:noProof/>
          </w:rPr>
          <w:t>319</w:t>
        </w:r>
        <w:r w:rsidR="000A502E">
          <w:rPr>
            <w:noProof/>
          </w:rPr>
          <w:fldChar w:fldCharType="end"/>
        </w:r>
      </w:hyperlink>
    </w:p>
    <w:p w14:paraId="0F1B480E" w14:textId="77777777" w:rsidR="000A502E" w:rsidRDefault="000F1F6F">
      <w:pPr>
        <w:pStyle w:val="11"/>
        <w:tabs>
          <w:tab w:val="right" w:leader="dot" w:pos="15695"/>
        </w:tabs>
        <w:rPr>
          <w:b w:val="0"/>
          <w:caps w:val="0"/>
          <w:noProof/>
          <w:kern w:val="2"/>
          <w:sz w:val="21"/>
          <w:u w:val="none"/>
          <w:lang w:eastAsia="zh-CN" w:bidi="ar-SA"/>
        </w:rPr>
      </w:pPr>
      <w:hyperlink w:anchor="_Toc358126569" w:history="1">
        <w:r w:rsidR="000A502E" w:rsidRPr="00FE77AF">
          <w:rPr>
            <w:rStyle w:val="a3"/>
            <w:noProof/>
            <w:lang w:eastAsia="zh-CN"/>
          </w:rPr>
          <w:t>7.BJAF</w:t>
        </w:r>
        <w:r w:rsidR="000A502E" w:rsidRPr="00FE77AF">
          <w:rPr>
            <w:rStyle w:val="a3"/>
            <w:rFonts w:hint="eastAsia"/>
            <w:noProof/>
            <w:lang w:eastAsia="zh-CN"/>
          </w:rPr>
          <w:t>应用部署</w:t>
        </w:r>
        <w:r w:rsidR="000A502E">
          <w:rPr>
            <w:noProof/>
          </w:rPr>
          <w:tab/>
        </w:r>
        <w:r w:rsidR="000A502E">
          <w:rPr>
            <w:noProof/>
          </w:rPr>
          <w:fldChar w:fldCharType="begin"/>
        </w:r>
        <w:r w:rsidR="000A502E">
          <w:rPr>
            <w:noProof/>
          </w:rPr>
          <w:instrText xml:space="preserve"> PAGEREF _Toc358126569 \h </w:instrText>
        </w:r>
        <w:r w:rsidR="000A502E">
          <w:rPr>
            <w:noProof/>
          </w:rPr>
        </w:r>
        <w:r w:rsidR="000A502E">
          <w:rPr>
            <w:noProof/>
          </w:rPr>
          <w:fldChar w:fldCharType="separate"/>
        </w:r>
        <w:r w:rsidR="000A502E">
          <w:rPr>
            <w:noProof/>
          </w:rPr>
          <w:t>320</w:t>
        </w:r>
        <w:r w:rsidR="000A502E">
          <w:rPr>
            <w:noProof/>
          </w:rPr>
          <w:fldChar w:fldCharType="end"/>
        </w:r>
      </w:hyperlink>
    </w:p>
    <w:p w14:paraId="24A80293" w14:textId="77777777" w:rsidR="000A502E" w:rsidRDefault="000F1F6F">
      <w:pPr>
        <w:pStyle w:val="21"/>
        <w:tabs>
          <w:tab w:val="right" w:leader="dot" w:pos="15695"/>
        </w:tabs>
        <w:rPr>
          <w:b w:val="0"/>
          <w:smallCaps w:val="0"/>
          <w:noProof/>
          <w:kern w:val="2"/>
          <w:sz w:val="21"/>
          <w:lang w:eastAsia="zh-CN" w:bidi="ar-SA"/>
        </w:rPr>
      </w:pPr>
      <w:hyperlink w:anchor="_Toc358126570" w:history="1">
        <w:r w:rsidR="000A502E" w:rsidRPr="00FE77AF">
          <w:rPr>
            <w:rStyle w:val="a3"/>
            <w:noProof/>
            <w:lang w:eastAsia="zh-CN"/>
          </w:rPr>
          <w:t>7.1</w:t>
        </w:r>
        <w:r w:rsidR="000A502E" w:rsidRPr="00FE77AF">
          <w:rPr>
            <w:rStyle w:val="a3"/>
            <w:rFonts w:hint="eastAsia"/>
            <w:noProof/>
            <w:lang w:eastAsia="zh-CN"/>
          </w:rPr>
          <w:t>灵活部署方案</w:t>
        </w:r>
        <w:r w:rsidR="000A502E">
          <w:rPr>
            <w:noProof/>
          </w:rPr>
          <w:tab/>
        </w:r>
        <w:r w:rsidR="000A502E">
          <w:rPr>
            <w:noProof/>
          </w:rPr>
          <w:fldChar w:fldCharType="begin"/>
        </w:r>
        <w:r w:rsidR="000A502E">
          <w:rPr>
            <w:noProof/>
          </w:rPr>
          <w:instrText xml:space="preserve"> PAGEREF _Toc358126570 \h </w:instrText>
        </w:r>
        <w:r w:rsidR="000A502E">
          <w:rPr>
            <w:noProof/>
          </w:rPr>
        </w:r>
        <w:r w:rsidR="000A502E">
          <w:rPr>
            <w:noProof/>
          </w:rPr>
          <w:fldChar w:fldCharType="separate"/>
        </w:r>
        <w:r w:rsidR="000A502E">
          <w:rPr>
            <w:noProof/>
          </w:rPr>
          <w:t>320</w:t>
        </w:r>
        <w:r w:rsidR="000A502E">
          <w:rPr>
            <w:noProof/>
          </w:rPr>
          <w:fldChar w:fldCharType="end"/>
        </w:r>
      </w:hyperlink>
    </w:p>
    <w:p w14:paraId="5C7791CD" w14:textId="77777777" w:rsidR="000A502E" w:rsidRDefault="000F1F6F">
      <w:pPr>
        <w:pStyle w:val="31"/>
        <w:tabs>
          <w:tab w:val="right" w:leader="dot" w:pos="15695"/>
        </w:tabs>
        <w:rPr>
          <w:smallCaps w:val="0"/>
          <w:noProof/>
          <w:kern w:val="2"/>
          <w:sz w:val="21"/>
          <w:lang w:eastAsia="zh-CN" w:bidi="ar-SA"/>
        </w:rPr>
      </w:pPr>
      <w:hyperlink w:anchor="_Toc358126571" w:history="1">
        <w:r w:rsidR="000A502E" w:rsidRPr="00FE77AF">
          <w:rPr>
            <w:rStyle w:val="a3"/>
            <w:noProof/>
            <w:lang w:eastAsia="zh-CN"/>
          </w:rPr>
          <w:t xml:space="preserve">7.1.1 </w:t>
        </w:r>
        <w:r w:rsidR="000A502E" w:rsidRPr="00FE77AF">
          <w:rPr>
            <w:rStyle w:val="a3"/>
            <w:rFonts w:hint="eastAsia"/>
            <w:noProof/>
            <w:lang w:eastAsia="zh-CN"/>
          </w:rPr>
          <w:t>集中式</w:t>
        </w:r>
        <w:r w:rsidR="000A502E">
          <w:rPr>
            <w:noProof/>
          </w:rPr>
          <w:tab/>
        </w:r>
        <w:r w:rsidR="000A502E">
          <w:rPr>
            <w:noProof/>
          </w:rPr>
          <w:fldChar w:fldCharType="begin"/>
        </w:r>
        <w:r w:rsidR="000A502E">
          <w:rPr>
            <w:noProof/>
          </w:rPr>
          <w:instrText xml:space="preserve"> PAGEREF _Toc358126571 \h </w:instrText>
        </w:r>
        <w:r w:rsidR="000A502E">
          <w:rPr>
            <w:noProof/>
          </w:rPr>
        </w:r>
        <w:r w:rsidR="000A502E">
          <w:rPr>
            <w:noProof/>
          </w:rPr>
          <w:fldChar w:fldCharType="separate"/>
        </w:r>
        <w:r w:rsidR="000A502E">
          <w:rPr>
            <w:noProof/>
          </w:rPr>
          <w:t>320</w:t>
        </w:r>
        <w:r w:rsidR="000A502E">
          <w:rPr>
            <w:noProof/>
          </w:rPr>
          <w:fldChar w:fldCharType="end"/>
        </w:r>
      </w:hyperlink>
    </w:p>
    <w:p w14:paraId="72213B7D" w14:textId="77777777" w:rsidR="000A502E" w:rsidRDefault="000F1F6F">
      <w:pPr>
        <w:pStyle w:val="31"/>
        <w:tabs>
          <w:tab w:val="right" w:leader="dot" w:pos="15695"/>
        </w:tabs>
        <w:rPr>
          <w:smallCaps w:val="0"/>
          <w:noProof/>
          <w:kern w:val="2"/>
          <w:sz w:val="21"/>
          <w:lang w:eastAsia="zh-CN" w:bidi="ar-SA"/>
        </w:rPr>
      </w:pPr>
      <w:hyperlink w:anchor="_Toc358126572" w:history="1">
        <w:r w:rsidR="000A502E" w:rsidRPr="00FE77AF">
          <w:rPr>
            <w:rStyle w:val="a3"/>
            <w:noProof/>
            <w:lang w:eastAsia="zh-CN"/>
          </w:rPr>
          <w:t>7.1.2 Web</w:t>
        </w:r>
        <w:r w:rsidR="000A502E" w:rsidRPr="00FE77AF">
          <w:rPr>
            <w:rStyle w:val="a3"/>
            <w:rFonts w:hint="eastAsia"/>
            <w:noProof/>
            <w:lang w:eastAsia="zh-CN"/>
          </w:rPr>
          <w:t>层和业务层分离</w:t>
        </w:r>
        <w:r w:rsidR="000A502E">
          <w:rPr>
            <w:noProof/>
          </w:rPr>
          <w:tab/>
        </w:r>
        <w:r w:rsidR="000A502E">
          <w:rPr>
            <w:noProof/>
          </w:rPr>
          <w:fldChar w:fldCharType="begin"/>
        </w:r>
        <w:r w:rsidR="000A502E">
          <w:rPr>
            <w:noProof/>
          </w:rPr>
          <w:instrText xml:space="preserve"> PAGEREF _Toc358126572 \h </w:instrText>
        </w:r>
        <w:r w:rsidR="000A502E">
          <w:rPr>
            <w:noProof/>
          </w:rPr>
        </w:r>
        <w:r w:rsidR="000A502E">
          <w:rPr>
            <w:noProof/>
          </w:rPr>
          <w:fldChar w:fldCharType="separate"/>
        </w:r>
        <w:r w:rsidR="000A502E">
          <w:rPr>
            <w:noProof/>
          </w:rPr>
          <w:t>321</w:t>
        </w:r>
        <w:r w:rsidR="000A502E">
          <w:rPr>
            <w:noProof/>
          </w:rPr>
          <w:fldChar w:fldCharType="end"/>
        </w:r>
      </w:hyperlink>
    </w:p>
    <w:p w14:paraId="7FF41854" w14:textId="77777777" w:rsidR="000A502E" w:rsidRDefault="000F1F6F">
      <w:pPr>
        <w:pStyle w:val="31"/>
        <w:tabs>
          <w:tab w:val="right" w:leader="dot" w:pos="15695"/>
        </w:tabs>
        <w:rPr>
          <w:smallCaps w:val="0"/>
          <w:noProof/>
          <w:kern w:val="2"/>
          <w:sz w:val="21"/>
          <w:lang w:eastAsia="zh-CN" w:bidi="ar-SA"/>
        </w:rPr>
      </w:pPr>
      <w:hyperlink w:anchor="_Toc358126573" w:history="1">
        <w:r w:rsidR="000A502E" w:rsidRPr="00FE77AF">
          <w:rPr>
            <w:rStyle w:val="a3"/>
            <w:noProof/>
            <w:lang w:eastAsia="zh-CN"/>
          </w:rPr>
          <w:t xml:space="preserve">7.1.3 </w:t>
        </w:r>
        <w:r w:rsidR="000A502E" w:rsidRPr="00FE77AF">
          <w:rPr>
            <w:rStyle w:val="a3"/>
            <w:rFonts w:hint="eastAsia"/>
            <w:noProof/>
            <w:lang w:eastAsia="zh-CN"/>
          </w:rPr>
          <w:t>多</w:t>
        </w:r>
        <w:r w:rsidR="000A502E" w:rsidRPr="00FE77AF">
          <w:rPr>
            <w:rStyle w:val="a3"/>
            <w:noProof/>
            <w:lang w:eastAsia="zh-CN"/>
          </w:rPr>
          <w:t>Web</w:t>
        </w:r>
        <w:r w:rsidR="000A502E" w:rsidRPr="00FE77AF">
          <w:rPr>
            <w:rStyle w:val="a3"/>
            <w:rFonts w:hint="eastAsia"/>
            <w:noProof/>
            <w:lang w:eastAsia="zh-CN"/>
          </w:rPr>
          <w:t>层</w:t>
        </w:r>
        <w:r w:rsidR="000A502E">
          <w:rPr>
            <w:noProof/>
          </w:rPr>
          <w:tab/>
        </w:r>
        <w:r w:rsidR="000A502E">
          <w:rPr>
            <w:noProof/>
          </w:rPr>
          <w:fldChar w:fldCharType="begin"/>
        </w:r>
        <w:r w:rsidR="000A502E">
          <w:rPr>
            <w:noProof/>
          </w:rPr>
          <w:instrText xml:space="preserve"> PAGEREF _Toc358126573 \h </w:instrText>
        </w:r>
        <w:r w:rsidR="000A502E">
          <w:rPr>
            <w:noProof/>
          </w:rPr>
        </w:r>
        <w:r w:rsidR="000A502E">
          <w:rPr>
            <w:noProof/>
          </w:rPr>
          <w:fldChar w:fldCharType="separate"/>
        </w:r>
        <w:r w:rsidR="000A502E">
          <w:rPr>
            <w:noProof/>
          </w:rPr>
          <w:t>322</w:t>
        </w:r>
        <w:r w:rsidR="000A502E">
          <w:rPr>
            <w:noProof/>
          </w:rPr>
          <w:fldChar w:fldCharType="end"/>
        </w:r>
      </w:hyperlink>
    </w:p>
    <w:p w14:paraId="52563A56" w14:textId="77777777" w:rsidR="000A502E" w:rsidRDefault="000F1F6F">
      <w:pPr>
        <w:pStyle w:val="31"/>
        <w:tabs>
          <w:tab w:val="right" w:leader="dot" w:pos="15695"/>
        </w:tabs>
        <w:rPr>
          <w:smallCaps w:val="0"/>
          <w:noProof/>
          <w:kern w:val="2"/>
          <w:sz w:val="21"/>
          <w:lang w:eastAsia="zh-CN" w:bidi="ar-SA"/>
        </w:rPr>
      </w:pPr>
      <w:hyperlink w:anchor="_Toc358126574" w:history="1">
        <w:r w:rsidR="000A502E" w:rsidRPr="00FE77AF">
          <w:rPr>
            <w:rStyle w:val="a3"/>
            <w:noProof/>
            <w:lang w:eastAsia="zh-CN"/>
          </w:rPr>
          <w:t xml:space="preserve">7.1.4 </w:t>
        </w:r>
        <w:r w:rsidR="000A502E" w:rsidRPr="00FE77AF">
          <w:rPr>
            <w:rStyle w:val="a3"/>
            <w:rFonts w:hint="eastAsia"/>
            <w:noProof/>
            <w:lang w:eastAsia="zh-CN"/>
          </w:rPr>
          <w:t>多</w:t>
        </w:r>
        <w:r w:rsidR="000A502E" w:rsidRPr="00FE77AF">
          <w:rPr>
            <w:rStyle w:val="a3"/>
            <w:noProof/>
            <w:lang w:eastAsia="zh-CN"/>
          </w:rPr>
          <w:t>web</w:t>
        </w:r>
        <w:r w:rsidR="000A502E" w:rsidRPr="00FE77AF">
          <w:rPr>
            <w:rStyle w:val="a3"/>
            <w:rFonts w:hint="eastAsia"/>
            <w:noProof/>
            <w:lang w:eastAsia="zh-CN"/>
          </w:rPr>
          <w:t>层多业务层</w:t>
        </w:r>
        <w:r w:rsidR="000A502E">
          <w:rPr>
            <w:noProof/>
          </w:rPr>
          <w:tab/>
        </w:r>
        <w:r w:rsidR="000A502E">
          <w:rPr>
            <w:noProof/>
          </w:rPr>
          <w:fldChar w:fldCharType="begin"/>
        </w:r>
        <w:r w:rsidR="000A502E">
          <w:rPr>
            <w:noProof/>
          </w:rPr>
          <w:instrText xml:space="preserve"> PAGEREF _Toc358126574 \h </w:instrText>
        </w:r>
        <w:r w:rsidR="000A502E">
          <w:rPr>
            <w:noProof/>
          </w:rPr>
        </w:r>
        <w:r w:rsidR="000A502E">
          <w:rPr>
            <w:noProof/>
          </w:rPr>
          <w:fldChar w:fldCharType="separate"/>
        </w:r>
        <w:r w:rsidR="000A502E">
          <w:rPr>
            <w:noProof/>
          </w:rPr>
          <w:t>322</w:t>
        </w:r>
        <w:r w:rsidR="000A502E">
          <w:rPr>
            <w:noProof/>
          </w:rPr>
          <w:fldChar w:fldCharType="end"/>
        </w:r>
      </w:hyperlink>
    </w:p>
    <w:p w14:paraId="5108DDC4" w14:textId="77777777" w:rsidR="000A502E" w:rsidRDefault="000F1F6F">
      <w:pPr>
        <w:pStyle w:val="21"/>
        <w:tabs>
          <w:tab w:val="right" w:leader="dot" w:pos="15695"/>
        </w:tabs>
        <w:rPr>
          <w:b w:val="0"/>
          <w:smallCaps w:val="0"/>
          <w:noProof/>
          <w:kern w:val="2"/>
          <w:sz w:val="21"/>
          <w:lang w:eastAsia="zh-CN" w:bidi="ar-SA"/>
        </w:rPr>
      </w:pPr>
      <w:hyperlink w:anchor="_Toc358126575" w:history="1">
        <w:r w:rsidR="000A502E" w:rsidRPr="00FE77AF">
          <w:rPr>
            <w:rStyle w:val="a3"/>
            <w:noProof/>
            <w:lang w:eastAsia="zh-CN"/>
          </w:rPr>
          <w:t>7.2</w:t>
        </w:r>
        <w:r w:rsidR="000A502E" w:rsidRPr="00FE77AF">
          <w:rPr>
            <w:rStyle w:val="a3"/>
            <w:rFonts w:hint="eastAsia"/>
            <w:noProof/>
            <w:lang w:eastAsia="zh-CN"/>
          </w:rPr>
          <w:t>独立打包配置文件存放目录截图示意</w:t>
        </w:r>
        <w:r w:rsidR="000A502E">
          <w:rPr>
            <w:noProof/>
          </w:rPr>
          <w:tab/>
        </w:r>
        <w:r w:rsidR="000A502E">
          <w:rPr>
            <w:noProof/>
          </w:rPr>
          <w:fldChar w:fldCharType="begin"/>
        </w:r>
        <w:r w:rsidR="000A502E">
          <w:rPr>
            <w:noProof/>
          </w:rPr>
          <w:instrText xml:space="preserve"> PAGEREF _Toc358126575 \h </w:instrText>
        </w:r>
        <w:r w:rsidR="000A502E">
          <w:rPr>
            <w:noProof/>
          </w:rPr>
        </w:r>
        <w:r w:rsidR="000A502E">
          <w:rPr>
            <w:noProof/>
          </w:rPr>
          <w:fldChar w:fldCharType="separate"/>
        </w:r>
        <w:r w:rsidR="000A502E">
          <w:rPr>
            <w:noProof/>
          </w:rPr>
          <w:t>323</w:t>
        </w:r>
        <w:r w:rsidR="000A502E">
          <w:rPr>
            <w:noProof/>
          </w:rPr>
          <w:fldChar w:fldCharType="end"/>
        </w:r>
      </w:hyperlink>
    </w:p>
    <w:p w14:paraId="5C3090F4" w14:textId="77777777" w:rsidR="000A502E" w:rsidRDefault="000F1F6F">
      <w:pPr>
        <w:pStyle w:val="31"/>
        <w:tabs>
          <w:tab w:val="right" w:leader="dot" w:pos="15695"/>
        </w:tabs>
        <w:rPr>
          <w:smallCaps w:val="0"/>
          <w:noProof/>
          <w:kern w:val="2"/>
          <w:sz w:val="21"/>
          <w:lang w:eastAsia="zh-CN" w:bidi="ar-SA"/>
        </w:rPr>
      </w:pPr>
      <w:hyperlink w:anchor="_Toc358126576" w:history="1">
        <w:r w:rsidR="000A502E" w:rsidRPr="00FE77AF">
          <w:rPr>
            <w:rStyle w:val="a3"/>
            <w:noProof/>
            <w:lang w:eastAsia="zh-CN"/>
          </w:rPr>
          <w:t xml:space="preserve">7.2.1 </w:t>
        </w:r>
        <w:r w:rsidR="000A502E" w:rsidRPr="00FE77AF">
          <w:rPr>
            <w:rStyle w:val="a3"/>
            <w:noProof/>
          </w:rPr>
          <w:t>WAR</w:t>
        </w:r>
        <w:r w:rsidR="000A502E" w:rsidRPr="00FE77AF">
          <w:rPr>
            <w:rStyle w:val="a3"/>
            <w:rFonts w:hint="eastAsia"/>
            <w:noProof/>
          </w:rPr>
          <w:t>应用截图</w:t>
        </w:r>
        <w:r w:rsidR="000A502E">
          <w:rPr>
            <w:noProof/>
          </w:rPr>
          <w:tab/>
        </w:r>
        <w:r w:rsidR="000A502E">
          <w:rPr>
            <w:noProof/>
          </w:rPr>
          <w:fldChar w:fldCharType="begin"/>
        </w:r>
        <w:r w:rsidR="000A502E">
          <w:rPr>
            <w:noProof/>
          </w:rPr>
          <w:instrText xml:space="preserve"> PAGEREF _Toc358126576 \h </w:instrText>
        </w:r>
        <w:r w:rsidR="000A502E">
          <w:rPr>
            <w:noProof/>
          </w:rPr>
        </w:r>
        <w:r w:rsidR="000A502E">
          <w:rPr>
            <w:noProof/>
          </w:rPr>
          <w:fldChar w:fldCharType="separate"/>
        </w:r>
        <w:r w:rsidR="000A502E">
          <w:rPr>
            <w:noProof/>
          </w:rPr>
          <w:t>324</w:t>
        </w:r>
        <w:r w:rsidR="000A502E">
          <w:rPr>
            <w:noProof/>
          </w:rPr>
          <w:fldChar w:fldCharType="end"/>
        </w:r>
      </w:hyperlink>
    </w:p>
    <w:p w14:paraId="4E35B7EE" w14:textId="77777777" w:rsidR="000A502E" w:rsidRDefault="000F1F6F">
      <w:pPr>
        <w:pStyle w:val="31"/>
        <w:tabs>
          <w:tab w:val="right" w:leader="dot" w:pos="15695"/>
        </w:tabs>
        <w:rPr>
          <w:smallCaps w:val="0"/>
          <w:noProof/>
          <w:kern w:val="2"/>
          <w:sz w:val="21"/>
          <w:lang w:eastAsia="zh-CN" w:bidi="ar-SA"/>
        </w:rPr>
      </w:pPr>
      <w:hyperlink w:anchor="_Toc358126577" w:history="1">
        <w:r w:rsidR="000A502E" w:rsidRPr="00FE77AF">
          <w:rPr>
            <w:rStyle w:val="a3"/>
            <w:noProof/>
            <w:lang w:eastAsia="zh-CN"/>
          </w:rPr>
          <w:t>7.2.2 EAR</w:t>
        </w:r>
        <w:r w:rsidR="000A502E" w:rsidRPr="00FE77AF">
          <w:rPr>
            <w:rStyle w:val="a3"/>
            <w:rFonts w:hint="eastAsia"/>
            <w:noProof/>
            <w:lang w:eastAsia="zh-CN"/>
          </w:rPr>
          <w:t>应用截图</w:t>
        </w:r>
        <w:r w:rsidR="000A502E">
          <w:rPr>
            <w:noProof/>
          </w:rPr>
          <w:tab/>
        </w:r>
        <w:r w:rsidR="000A502E">
          <w:rPr>
            <w:noProof/>
          </w:rPr>
          <w:fldChar w:fldCharType="begin"/>
        </w:r>
        <w:r w:rsidR="000A502E">
          <w:rPr>
            <w:noProof/>
          </w:rPr>
          <w:instrText xml:space="preserve"> PAGEREF _Toc358126577 \h </w:instrText>
        </w:r>
        <w:r w:rsidR="000A502E">
          <w:rPr>
            <w:noProof/>
          </w:rPr>
        </w:r>
        <w:r w:rsidR="000A502E">
          <w:rPr>
            <w:noProof/>
          </w:rPr>
          <w:fldChar w:fldCharType="separate"/>
        </w:r>
        <w:r w:rsidR="000A502E">
          <w:rPr>
            <w:noProof/>
          </w:rPr>
          <w:t>325</w:t>
        </w:r>
        <w:r w:rsidR="000A502E">
          <w:rPr>
            <w:noProof/>
          </w:rPr>
          <w:fldChar w:fldCharType="end"/>
        </w:r>
      </w:hyperlink>
    </w:p>
    <w:p w14:paraId="7DDE16C0" w14:textId="77777777" w:rsidR="000A502E" w:rsidRDefault="000F1F6F">
      <w:pPr>
        <w:pStyle w:val="31"/>
        <w:tabs>
          <w:tab w:val="right" w:leader="dot" w:pos="15695"/>
        </w:tabs>
        <w:rPr>
          <w:smallCaps w:val="0"/>
          <w:noProof/>
          <w:kern w:val="2"/>
          <w:sz w:val="21"/>
          <w:lang w:eastAsia="zh-CN" w:bidi="ar-SA"/>
        </w:rPr>
      </w:pPr>
      <w:hyperlink w:anchor="_Toc358126578" w:history="1">
        <w:r w:rsidR="000A502E" w:rsidRPr="00FE77AF">
          <w:rPr>
            <w:rStyle w:val="a3"/>
            <w:noProof/>
            <w:lang w:eastAsia="zh-CN"/>
          </w:rPr>
          <w:t xml:space="preserve">7.2.3 </w:t>
        </w:r>
        <w:r w:rsidR="000A502E" w:rsidRPr="00FE77AF">
          <w:rPr>
            <w:rStyle w:val="a3"/>
            <w:rFonts w:hint="eastAsia"/>
            <w:noProof/>
            <w:lang w:eastAsia="zh-CN"/>
          </w:rPr>
          <w:t>独立进程应用截图</w:t>
        </w:r>
        <w:r w:rsidR="000A502E">
          <w:rPr>
            <w:noProof/>
          </w:rPr>
          <w:tab/>
        </w:r>
        <w:r w:rsidR="000A502E">
          <w:rPr>
            <w:noProof/>
          </w:rPr>
          <w:fldChar w:fldCharType="begin"/>
        </w:r>
        <w:r w:rsidR="000A502E">
          <w:rPr>
            <w:noProof/>
          </w:rPr>
          <w:instrText xml:space="preserve"> PAGEREF _Toc358126578 \h </w:instrText>
        </w:r>
        <w:r w:rsidR="000A502E">
          <w:rPr>
            <w:noProof/>
          </w:rPr>
        </w:r>
        <w:r w:rsidR="000A502E">
          <w:rPr>
            <w:noProof/>
          </w:rPr>
          <w:fldChar w:fldCharType="separate"/>
        </w:r>
        <w:r w:rsidR="000A502E">
          <w:rPr>
            <w:noProof/>
          </w:rPr>
          <w:t>329</w:t>
        </w:r>
        <w:r w:rsidR="000A502E">
          <w:rPr>
            <w:noProof/>
          </w:rPr>
          <w:fldChar w:fldCharType="end"/>
        </w:r>
      </w:hyperlink>
    </w:p>
    <w:p w14:paraId="4C1BB62A" w14:textId="77777777" w:rsidR="000A502E" w:rsidRDefault="000F1F6F">
      <w:pPr>
        <w:pStyle w:val="11"/>
        <w:tabs>
          <w:tab w:val="right" w:leader="dot" w:pos="15695"/>
        </w:tabs>
        <w:rPr>
          <w:b w:val="0"/>
          <w:caps w:val="0"/>
          <w:noProof/>
          <w:kern w:val="2"/>
          <w:sz w:val="21"/>
          <w:u w:val="none"/>
          <w:lang w:eastAsia="zh-CN" w:bidi="ar-SA"/>
        </w:rPr>
      </w:pPr>
      <w:hyperlink w:anchor="_Toc358126579" w:history="1">
        <w:r w:rsidR="000A502E" w:rsidRPr="00FE77AF">
          <w:rPr>
            <w:rStyle w:val="a3"/>
            <w:noProof/>
            <w:lang w:eastAsia="zh-CN"/>
          </w:rPr>
          <w:t>8.</w:t>
        </w:r>
        <w:r w:rsidR="000A502E" w:rsidRPr="00FE77AF">
          <w:rPr>
            <w:rStyle w:val="a3"/>
            <w:rFonts w:hint="eastAsia"/>
            <w:noProof/>
            <w:lang w:eastAsia="zh-CN"/>
          </w:rPr>
          <w:t>后记</w:t>
        </w:r>
        <w:r w:rsidR="000A502E">
          <w:rPr>
            <w:noProof/>
          </w:rPr>
          <w:tab/>
        </w:r>
        <w:r w:rsidR="000A502E">
          <w:rPr>
            <w:noProof/>
          </w:rPr>
          <w:fldChar w:fldCharType="begin"/>
        </w:r>
        <w:r w:rsidR="000A502E">
          <w:rPr>
            <w:noProof/>
          </w:rPr>
          <w:instrText xml:space="preserve"> PAGEREF _Toc358126579 \h </w:instrText>
        </w:r>
        <w:r w:rsidR="000A502E">
          <w:rPr>
            <w:noProof/>
          </w:rPr>
        </w:r>
        <w:r w:rsidR="000A502E">
          <w:rPr>
            <w:noProof/>
          </w:rPr>
          <w:fldChar w:fldCharType="separate"/>
        </w:r>
        <w:r w:rsidR="000A502E">
          <w:rPr>
            <w:noProof/>
          </w:rPr>
          <w:t>331</w:t>
        </w:r>
        <w:r w:rsidR="000A502E">
          <w:rPr>
            <w:noProof/>
          </w:rPr>
          <w:fldChar w:fldCharType="end"/>
        </w:r>
      </w:hyperlink>
    </w:p>
    <w:p w14:paraId="5E28512F" w14:textId="77777777" w:rsidR="00F87240" w:rsidRDefault="00EC3629" w:rsidP="000A502E">
      <w:pPr>
        <w:pStyle w:val="21"/>
        <w:tabs>
          <w:tab w:val="right" w:pos="10800"/>
        </w:tabs>
        <w:rPr>
          <w:lang w:eastAsia="zh-CN"/>
        </w:rPr>
      </w:pPr>
      <w:r>
        <w:fldChar w:fldCharType="end"/>
      </w:r>
    </w:p>
    <w:p w14:paraId="4BBF4F71" w14:textId="77777777" w:rsidR="00F87240" w:rsidRDefault="00F87240" w:rsidP="000A502E">
      <w:pPr>
        <w:pStyle w:val="1"/>
        <w:rPr>
          <w:lang w:eastAsia="zh-CN"/>
        </w:rPr>
      </w:pPr>
      <w:r>
        <w:rPr>
          <w:lang w:eastAsia="zh-CN"/>
        </w:rPr>
        <w:br w:type="page"/>
      </w:r>
      <w:bookmarkStart w:id="6" w:name="_Toc107646721"/>
      <w:bookmarkStart w:id="7" w:name="_Toc105239745"/>
      <w:bookmarkStart w:id="8" w:name="_Toc57635807"/>
      <w:bookmarkStart w:id="9" w:name="_Toc358126485"/>
      <w:bookmarkStart w:id="10" w:name="_Toc101596807"/>
      <w:r w:rsidR="000D66D6">
        <w:rPr>
          <w:rFonts w:hint="eastAsia"/>
          <w:lang w:eastAsia="zh-CN"/>
        </w:rPr>
        <w:lastRenderedPageBreak/>
        <w:t>1.</w:t>
      </w:r>
      <w:r>
        <w:rPr>
          <w:rFonts w:hint="eastAsia"/>
          <w:lang w:eastAsia="zh-CN"/>
        </w:rPr>
        <w:t>BJAF</w:t>
      </w:r>
      <w:r>
        <w:rPr>
          <w:rFonts w:hint="eastAsia"/>
          <w:lang w:eastAsia="zh-CN"/>
        </w:rPr>
        <w:t>概述</w:t>
      </w:r>
      <w:bookmarkEnd w:id="6"/>
      <w:bookmarkEnd w:id="7"/>
      <w:bookmarkEnd w:id="8"/>
      <w:bookmarkEnd w:id="9"/>
    </w:p>
    <w:p w14:paraId="055773F4" w14:textId="77777777" w:rsidR="00F87240" w:rsidRDefault="00F87240" w:rsidP="00B964FD">
      <w:pPr>
        <w:ind w:firstLine="420"/>
        <w:rPr>
          <w:lang w:eastAsia="zh-CN"/>
        </w:rPr>
      </w:pPr>
      <w:r>
        <w:rPr>
          <w:rFonts w:hint="eastAsia"/>
          <w:lang w:eastAsia="zh-CN"/>
        </w:rPr>
        <w:t>当前</w:t>
      </w:r>
      <w:r>
        <w:rPr>
          <w:rFonts w:hint="eastAsia"/>
          <w:lang w:eastAsia="zh-CN"/>
        </w:rPr>
        <w:t>J2EE</w:t>
      </w:r>
      <w:r>
        <w:rPr>
          <w:rFonts w:hint="eastAsia"/>
          <w:lang w:eastAsia="zh-CN"/>
        </w:rPr>
        <w:t>技术虽然说十分成熟，但可惜的是在实际中很多采取</w:t>
      </w:r>
      <w:r>
        <w:rPr>
          <w:rFonts w:hint="eastAsia"/>
          <w:lang w:eastAsia="zh-CN"/>
        </w:rPr>
        <w:t>J2EE</w:t>
      </w:r>
      <w:r>
        <w:rPr>
          <w:rFonts w:hint="eastAsia"/>
          <w:lang w:eastAsia="zh-CN"/>
        </w:rPr>
        <w:t>技术开发的信息系统效果不尽人意，其投资与回报往往令人失望。为了解决</w:t>
      </w:r>
      <w:r>
        <w:rPr>
          <w:rFonts w:hint="eastAsia"/>
          <w:lang w:eastAsia="zh-CN"/>
        </w:rPr>
        <w:t>J2EE</w:t>
      </w:r>
      <w:r>
        <w:rPr>
          <w:rFonts w:hint="eastAsia"/>
          <w:lang w:eastAsia="zh-CN"/>
        </w:rPr>
        <w:t>开发领域中所遇到的各种难题，市场上涌现了不少</w:t>
      </w:r>
      <w:r>
        <w:rPr>
          <w:rFonts w:hint="eastAsia"/>
          <w:lang w:eastAsia="zh-CN"/>
        </w:rPr>
        <w:t>J2EE</w:t>
      </w:r>
      <w:r>
        <w:rPr>
          <w:rFonts w:hint="eastAsia"/>
          <w:lang w:eastAsia="zh-CN"/>
        </w:rPr>
        <w:t>应用开发框架，</w:t>
      </w:r>
      <w:r>
        <w:rPr>
          <w:rFonts w:hint="eastAsia"/>
          <w:lang w:eastAsia="zh-CN"/>
        </w:rPr>
        <w:t>BJAF</w:t>
      </w:r>
      <w:r>
        <w:rPr>
          <w:rFonts w:hint="eastAsia"/>
          <w:lang w:eastAsia="zh-CN"/>
        </w:rPr>
        <w:t>甲壳虫</w:t>
      </w:r>
      <w:r>
        <w:rPr>
          <w:rFonts w:hint="eastAsia"/>
          <w:lang w:eastAsia="zh-CN"/>
        </w:rPr>
        <w:t>J2EE</w:t>
      </w:r>
      <w:r>
        <w:rPr>
          <w:rFonts w:hint="eastAsia"/>
          <w:lang w:eastAsia="zh-CN"/>
        </w:rPr>
        <w:t>应用框架便是其中的优秀一员。</w:t>
      </w:r>
    </w:p>
    <w:p w14:paraId="0707F936" w14:textId="77777777" w:rsidR="00F87240" w:rsidRDefault="00F87240" w:rsidP="00B964FD">
      <w:pPr>
        <w:ind w:firstLine="420"/>
        <w:rPr>
          <w:lang w:eastAsia="zh-CN"/>
        </w:rPr>
      </w:pPr>
      <w:r>
        <w:rPr>
          <w:rFonts w:hint="eastAsia"/>
          <w:lang w:eastAsia="zh-CN"/>
        </w:rPr>
        <w:t>BJAF</w:t>
      </w:r>
      <w:r>
        <w:rPr>
          <w:rFonts w:hint="eastAsia"/>
          <w:lang w:eastAsia="zh-CN"/>
        </w:rPr>
        <w:t>对</w:t>
      </w:r>
      <w:r>
        <w:rPr>
          <w:rFonts w:hint="eastAsia"/>
          <w:lang w:eastAsia="zh-CN"/>
        </w:rPr>
        <w:t>J2EE</w:t>
      </w:r>
      <w:r>
        <w:rPr>
          <w:rFonts w:hint="eastAsia"/>
          <w:lang w:eastAsia="zh-CN"/>
        </w:rPr>
        <w:t>体系结构中各层次的技术进行了透明的封装，为开发人员提供了一套灵活缩放、高可靠、可扩展、高性能的</w:t>
      </w:r>
      <w:r>
        <w:rPr>
          <w:rFonts w:hint="eastAsia"/>
          <w:lang w:eastAsia="zh-CN"/>
        </w:rPr>
        <w:t>J2EE</w:t>
      </w:r>
      <w:r>
        <w:rPr>
          <w:rFonts w:hint="eastAsia"/>
          <w:lang w:eastAsia="zh-CN"/>
        </w:rPr>
        <w:t>企业级应用开发的解决方案。</w:t>
      </w:r>
    </w:p>
    <w:p w14:paraId="57F04E7A" w14:textId="77777777" w:rsidR="00F87240" w:rsidRDefault="00F87240" w:rsidP="00B964FD">
      <w:pPr>
        <w:ind w:firstLine="420"/>
        <w:rPr>
          <w:lang w:eastAsia="zh-CN"/>
        </w:rPr>
      </w:pPr>
      <w:r>
        <w:rPr>
          <w:rFonts w:hint="eastAsia"/>
          <w:lang w:eastAsia="zh-CN"/>
        </w:rPr>
        <w:t>在本开发指南中，我们会向读者展现和介绍</w:t>
      </w:r>
      <w:r>
        <w:rPr>
          <w:rFonts w:hint="eastAsia"/>
          <w:lang w:eastAsia="zh-CN"/>
        </w:rPr>
        <w:t>BJAF</w:t>
      </w:r>
      <w:r>
        <w:rPr>
          <w:rFonts w:hint="eastAsia"/>
          <w:lang w:eastAsia="zh-CN"/>
        </w:rPr>
        <w:t>框架中各个功能模块及其具体的技术细节，以便读者使用</w:t>
      </w:r>
      <w:r>
        <w:rPr>
          <w:rFonts w:hint="eastAsia"/>
          <w:lang w:eastAsia="zh-CN"/>
        </w:rPr>
        <w:t>BJAF</w:t>
      </w:r>
      <w:r>
        <w:rPr>
          <w:rFonts w:hint="eastAsia"/>
          <w:lang w:eastAsia="zh-CN"/>
        </w:rPr>
        <w:t>框架快速投入具体项目开发中。</w:t>
      </w:r>
    </w:p>
    <w:p w14:paraId="38FF9190" w14:textId="77777777" w:rsidR="00F87240" w:rsidRDefault="0054585F" w:rsidP="007E7BA0">
      <w:pPr>
        <w:pStyle w:val="2"/>
      </w:pPr>
      <w:bookmarkStart w:id="11" w:name="_Toc107646722"/>
      <w:bookmarkStart w:id="12" w:name="_Toc57635808"/>
      <w:bookmarkStart w:id="13" w:name="_Toc105239746"/>
      <w:bookmarkStart w:id="14" w:name="_Toc358126486"/>
      <w:r>
        <w:rPr>
          <w:rFonts w:hint="eastAsia"/>
          <w:lang w:eastAsia="zh-CN"/>
        </w:rPr>
        <w:t>1.1</w:t>
      </w:r>
      <w:r w:rsidR="00F87240">
        <w:rPr>
          <w:rFonts w:hint="eastAsia"/>
        </w:rPr>
        <w:t>BJAF</w:t>
      </w:r>
      <w:r w:rsidR="00F87240">
        <w:rPr>
          <w:rFonts w:hint="eastAsia"/>
        </w:rPr>
        <w:t>是什么</w:t>
      </w:r>
      <w:bookmarkEnd w:id="11"/>
      <w:bookmarkEnd w:id="12"/>
      <w:bookmarkEnd w:id="13"/>
      <w:bookmarkEnd w:id="14"/>
    </w:p>
    <w:p w14:paraId="3F8002BA" w14:textId="77777777" w:rsidR="00F87240" w:rsidRDefault="00F87240" w:rsidP="00B964FD">
      <w:pPr>
        <w:ind w:firstLine="420"/>
      </w:pPr>
      <w:r>
        <w:rPr>
          <w:rFonts w:hint="eastAsia"/>
        </w:rPr>
        <w:t xml:space="preserve">BJAF </w:t>
      </w:r>
      <w:r>
        <w:rPr>
          <w:rFonts w:hint="eastAsia"/>
        </w:rPr>
        <w:t>是甲壳虫</w:t>
      </w:r>
      <w:r>
        <w:rPr>
          <w:rFonts w:hint="eastAsia"/>
        </w:rPr>
        <w:t xml:space="preserve"> J2EE </w:t>
      </w:r>
      <w:r>
        <w:rPr>
          <w:rFonts w:hint="eastAsia"/>
        </w:rPr>
        <w:t>应用框架（</w:t>
      </w:r>
      <w:r>
        <w:rPr>
          <w:rFonts w:hint="eastAsia"/>
          <w:b/>
        </w:rPr>
        <w:t>B</w:t>
      </w:r>
      <w:r>
        <w:rPr>
          <w:rFonts w:hint="eastAsia"/>
        </w:rPr>
        <w:t xml:space="preserve">eetle </w:t>
      </w:r>
      <w:r>
        <w:rPr>
          <w:rFonts w:hint="eastAsia"/>
          <w:b/>
        </w:rPr>
        <w:t>J</w:t>
      </w:r>
      <w:r>
        <w:rPr>
          <w:rFonts w:hint="eastAsia"/>
        </w:rPr>
        <w:t xml:space="preserve">2EE </w:t>
      </w:r>
      <w:r>
        <w:rPr>
          <w:rFonts w:hint="eastAsia"/>
          <w:b/>
        </w:rPr>
        <w:t>A</w:t>
      </w:r>
      <w:r>
        <w:rPr>
          <w:rFonts w:hint="eastAsia"/>
        </w:rPr>
        <w:t xml:space="preserve">pplication </w:t>
      </w:r>
      <w:r>
        <w:rPr>
          <w:rFonts w:hint="eastAsia"/>
          <w:b/>
        </w:rPr>
        <w:t>F</w:t>
      </w:r>
      <w:r>
        <w:rPr>
          <w:rFonts w:hint="eastAsia"/>
        </w:rPr>
        <w:t>ramework</w:t>
      </w:r>
      <w:r>
        <w:rPr>
          <w:rFonts w:hint="eastAsia"/>
        </w:rPr>
        <w:t>）的简写，它并不是一个可以即时看见和运行的应用系统，它为构建于</w:t>
      </w:r>
      <w:r>
        <w:rPr>
          <w:rFonts w:hint="eastAsia"/>
        </w:rPr>
        <w:t xml:space="preserve"> J2EE </w:t>
      </w:r>
      <w:r>
        <w:rPr>
          <w:rFonts w:hint="eastAsia"/>
        </w:rPr>
        <w:t>之上的应用系统定义了一个固定而有效的设计开发框架，简化</w:t>
      </w:r>
      <w:r>
        <w:rPr>
          <w:rFonts w:hint="eastAsia"/>
        </w:rPr>
        <w:t xml:space="preserve"> J2EE </w:t>
      </w:r>
      <w:r>
        <w:rPr>
          <w:rFonts w:hint="eastAsia"/>
        </w:rPr>
        <w:t>应用，尤其加速了</w:t>
      </w:r>
      <w:r>
        <w:rPr>
          <w:rFonts w:hint="eastAsia"/>
        </w:rPr>
        <w:t xml:space="preserve"> J2EE </w:t>
      </w:r>
      <w:r>
        <w:rPr>
          <w:rFonts w:hint="eastAsia"/>
        </w:rPr>
        <w:t>应用的开发过程。</w:t>
      </w:r>
    </w:p>
    <w:p w14:paraId="2CF56300" w14:textId="77777777" w:rsidR="00F87240" w:rsidRDefault="00F87240" w:rsidP="00B964FD">
      <w:pPr>
        <w:ind w:firstLine="420"/>
      </w:pPr>
      <w:r>
        <w:rPr>
          <w:rFonts w:hint="eastAsia"/>
          <w:lang w:eastAsia="zh-CN"/>
        </w:rPr>
        <w:t xml:space="preserve">BJAF </w:t>
      </w:r>
      <w:r>
        <w:rPr>
          <w:rFonts w:hint="eastAsia"/>
          <w:lang w:eastAsia="zh-CN"/>
        </w:rPr>
        <w:t>的最终目标是为开发人员提供一个填空式的开发框架。</w:t>
      </w:r>
      <w:r>
        <w:rPr>
          <w:rFonts w:hint="eastAsia"/>
        </w:rPr>
        <w:t>让开发人员在</w:t>
      </w:r>
      <w:r>
        <w:rPr>
          <w:rFonts w:hint="eastAsia"/>
        </w:rPr>
        <w:t xml:space="preserve"> BJAF </w:t>
      </w:r>
      <w:r>
        <w:rPr>
          <w:rFonts w:hint="eastAsia"/>
        </w:rPr>
        <w:t>架构下，只需关注编写和具体业务逻辑相关的程序，而将业务无关的需求（非功能需求，</w:t>
      </w:r>
      <w:r>
        <w:rPr>
          <w:rFonts w:hint="eastAsia"/>
        </w:rPr>
        <w:t>non-functional requirement</w:t>
      </w:r>
      <w:r>
        <w:rPr>
          <w:rFonts w:hint="eastAsia"/>
        </w:rPr>
        <w:t>）交给</w:t>
      </w:r>
      <w:r>
        <w:rPr>
          <w:rFonts w:hint="eastAsia"/>
        </w:rPr>
        <w:t xml:space="preserve"> BJAF </w:t>
      </w:r>
      <w:r>
        <w:rPr>
          <w:rFonts w:hint="eastAsia"/>
        </w:rPr>
        <w:t>来完成。</w:t>
      </w:r>
    </w:p>
    <w:p w14:paraId="5CE3D123" w14:textId="77777777" w:rsidR="00F87240" w:rsidRDefault="000B3E2D" w:rsidP="00B964FD">
      <w:pPr>
        <w:ind w:firstLine="420"/>
        <w:jc w:val="center"/>
      </w:pPr>
      <w:r>
        <w:rPr>
          <w:noProof/>
          <w:lang w:eastAsia="zh-CN" w:bidi="ar-SA"/>
        </w:rPr>
        <w:lastRenderedPageBreak/>
        <w:drawing>
          <wp:inline distT="0" distB="0" distL="0" distR="0" wp14:anchorId="79759FFC" wp14:editId="308784CD">
            <wp:extent cx="7685690" cy="5572125"/>
            <wp:effectExtent l="0" t="0" r="0" b="0"/>
            <wp:docPr id="2" name="图片 2" descr="70507487813487367295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50748781348736729596.png"/>
                    <pic:cNvPicPr>
                      <a:picLocks noChangeAspect="1" noChangeArrowheads="1"/>
                    </pic:cNvPicPr>
                  </pic:nvPicPr>
                  <pic:blipFill>
                    <a:blip r:embed="rId13" cstate="print"/>
                    <a:srcRect/>
                    <a:stretch>
                      <a:fillRect/>
                    </a:stretch>
                  </pic:blipFill>
                  <pic:spPr bwMode="auto">
                    <a:xfrm>
                      <a:off x="0" y="0"/>
                      <a:ext cx="7690612" cy="5575693"/>
                    </a:xfrm>
                    <a:prstGeom prst="rect">
                      <a:avLst/>
                    </a:prstGeom>
                    <a:noFill/>
                    <a:ln w="9525">
                      <a:noFill/>
                      <a:miter lim="800000"/>
                      <a:headEnd/>
                      <a:tailEnd/>
                    </a:ln>
                    <a:effectLst/>
                  </pic:spPr>
                </pic:pic>
              </a:graphicData>
            </a:graphic>
          </wp:inline>
        </w:drawing>
      </w:r>
    </w:p>
    <w:p w14:paraId="2ADB1943" w14:textId="77777777" w:rsidR="00F87240" w:rsidRDefault="00F87240" w:rsidP="00B964FD">
      <w:pPr>
        <w:ind w:firstLine="420"/>
        <w:jc w:val="center"/>
        <w:rPr>
          <w:lang w:eastAsia="zh-CN"/>
        </w:rPr>
      </w:pPr>
      <w:r>
        <w:rPr>
          <w:rFonts w:hint="eastAsia"/>
          <w:lang w:eastAsia="zh-CN"/>
        </w:rPr>
        <w:lastRenderedPageBreak/>
        <w:t xml:space="preserve"> BJAF</w:t>
      </w:r>
      <w:r>
        <w:rPr>
          <w:rFonts w:hint="eastAsia"/>
          <w:lang w:eastAsia="zh-CN"/>
        </w:rPr>
        <w:t>整体架构</w:t>
      </w:r>
    </w:p>
    <w:p w14:paraId="3264E83F" w14:textId="77777777" w:rsidR="00F87240" w:rsidRDefault="0054585F" w:rsidP="007E7BA0">
      <w:pPr>
        <w:pStyle w:val="3"/>
        <w:rPr>
          <w:lang w:eastAsia="zh-CN"/>
        </w:rPr>
      </w:pPr>
      <w:bookmarkStart w:id="15" w:name="_Toc107646727"/>
      <w:bookmarkStart w:id="16" w:name="_Toc57635809"/>
      <w:bookmarkStart w:id="17" w:name="_Toc358126487"/>
      <w:bookmarkStart w:id="18" w:name="_Toc105239751"/>
      <w:bookmarkEnd w:id="10"/>
      <w:r>
        <w:rPr>
          <w:rFonts w:hint="eastAsia"/>
          <w:lang w:eastAsia="zh-CN"/>
        </w:rPr>
        <w:t>1.1.1</w:t>
      </w:r>
      <w:r w:rsidR="00F87240">
        <w:rPr>
          <w:rFonts w:hint="eastAsia"/>
          <w:lang w:eastAsia="zh-CN"/>
        </w:rPr>
        <w:t>运行环境要求</w:t>
      </w:r>
      <w:bookmarkEnd w:id="15"/>
      <w:bookmarkEnd w:id="16"/>
      <w:bookmarkEnd w:id="17"/>
    </w:p>
    <w:p w14:paraId="642E889C" w14:textId="77777777" w:rsidR="00F87240" w:rsidRDefault="00F87240" w:rsidP="009D35A5">
      <w:pPr>
        <w:pStyle w:val="afb"/>
        <w:numPr>
          <w:ilvl w:val="0"/>
          <w:numId w:val="25"/>
        </w:numPr>
        <w:rPr>
          <w:lang w:eastAsia="zh-CN"/>
        </w:rPr>
      </w:pPr>
      <w:r w:rsidRPr="009D35A5">
        <w:rPr>
          <w:rFonts w:hint="eastAsia"/>
          <w:lang w:val="fr-FR" w:eastAsia="fr-FR"/>
        </w:rPr>
        <w:t>BJAF</w:t>
      </w:r>
      <w:r>
        <w:rPr>
          <w:rFonts w:hint="eastAsia"/>
          <w:lang w:eastAsia="zh-CN"/>
        </w:rPr>
        <w:t>要求使用</w:t>
      </w:r>
      <w:r w:rsidRPr="009D35A5">
        <w:rPr>
          <w:rFonts w:hint="eastAsia"/>
          <w:lang w:val="fr-FR" w:eastAsia="fr-FR"/>
        </w:rPr>
        <w:t>JDK1.</w:t>
      </w:r>
      <w:r w:rsidRPr="009D35A5">
        <w:rPr>
          <w:lang w:val="fr-FR" w:eastAsia="fr-FR"/>
        </w:rPr>
        <w:t>6</w:t>
      </w:r>
      <w:r>
        <w:rPr>
          <w:rFonts w:hint="eastAsia"/>
          <w:lang w:eastAsia="zh-CN"/>
        </w:rPr>
        <w:t>或以上。</w:t>
      </w:r>
    </w:p>
    <w:p w14:paraId="683BACB3" w14:textId="77777777" w:rsidR="009D35A5" w:rsidRDefault="009D35A5" w:rsidP="009D35A5">
      <w:pPr>
        <w:pStyle w:val="afb"/>
        <w:numPr>
          <w:ilvl w:val="0"/>
          <w:numId w:val="25"/>
        </w:numPr>
        <w:rPr>
          <w:lang w:eastAsia="zh-CN"/>
        </w:rPr>
      </w:pPr>
      <w:r>
        <w:rPr>
          <w:rFonts w:hint="eastAsia"/>
          <w:lang w:eastAsia="zh-CN"/>
        </w:rPr>
        <w:t>Servlet</w:t>
      </w:r>
      <w:r>
        <w:rPr>
          <w:rFonts w:hint="eastAsia"/>
          <w:lang w:eastAsia="zh-CN"/>
        </w:rPr>
        <w:t>容器：</w:t>
      </w:r>
      <w:r>
        <w:rPr>
          <w:rFonts w:hint="eastAsia"/>
          <w:lang w:eastAsia="zh-CN"/>
        </w:rPr>
        <w:t>Tomcat</w:t>
      </w:r>
      <w:r>
        <w:rPr>
          <w:rFonts w:hint="eastAsia"/>
          <w:lang w:eastAsia="zh-CN"/>
        </w:rPr>
        <w:t>、</w:t>
      </w:r>
      <w:r>
        <w:rPr>
          <w:rFonts w:hint="eastAsia"/>
          <w:lang w:eastAsia="zh-CN"/>
        </w:rPr>
        <w:t>Resin</w:t>
      </w:r>
      <w:r>
        <w:rPr>
          <w:rFonts w:hint="eastAsia"/>
          <w:lang w:eastAsia="zh-CN"/>
        </w:rPr>
        <w:t>、</w:t>
      </w:r>
      <w:r>
        <w:rPr>
          <w:rFonts w:hint="eastAsia"/>
          <w:lang w:eastAsia="zh-CN"/>
        </w:rPr>
        <w:t>Jetty</w:t>
      </w:r>
      <w:r>
        <w:rPr>
          <w:rFonts w:hint="eastAsia"/>
          <w:lang w:eastAsia="zh-CN"/>
        </w:rPr>
        <w:t>等</w:t>
      </w:r>
    </w:p>
    <w:p w14:paraId="545D3BAC" w14:textId="77777777" w:rsidR="009D35A5" w:rsidRDefault="009D35A5" w:rsidP="009D35A5">
      <w:pPr>
        <w:pStyle w:val="afb"/>
        <w:numPr>
          <w:ilvl w:val="0"/>
          <w:numId w:val="25"/>
        </w:numPr>
        <w:rPr>
          <w:lang w:eastAsia="zh-CN"/>
        </w:rPr>
      </w:pPr>
      <w:r>
        <w:rPr>
          <w:rFonts w:hint="eastAsia"/>
          <w:lang w:eastAsia="zh-CN"/>
        </w:rPr>
        <w:t>J2EE</w:t>
      </w:r>
      <w:r>
        <w:rPr>
          <w:rFonts w:hint="eastAsia"/>
          <w:lang w:eastAsia="zh-CN"/>
        </w:rPr>
        <w:t>容器：</w:t>
      </w:r>
      <w:r>
        <w:rPr>
          <w:rFonts w:hint="eastAsia"/>
          <w:lang w:eastAsia="zh-CN"/>
        </w:rPr>
        <w:t>JBoss</w:t>
      </w:r>
      <w:r>
        <w:rPr>
          <w:rFonts w:hint="eastAsia"/>
          <w:lang w:eastAsia="zh-CN"/>
        </w:rPr>
        <w:t>、</w:t>
      </w:r>
      <w:r>
        <w:rPr>
          <w:rFonts w:hint="eastAsia"/>
          <w:lang w:eastAsia="zh-CN"/>
        </w:rPr>
        <w:t>Weblogic</w:t>
      </w:r>
      <w:r>
        <w:rPr>
          <w:rFonts w:hint="eastAsia"/>
          <w:lang w:eastAsia="zh-CN"/>
        </w:rPr>
        <w:t>、</w:t>
      </w:r>
      <w:r>
        <w:rPr>
          <w:rFonts w:hint="eastAsia"/>
          <w:lang w:eastAsia="zh-CN"/>
        </w:rPr>
        <w:t>Websphere</w:t>
      </w:r>
      <w:r>
        <w:rPr>
          <w:rFonts w:hint="eastAsia"/>
          <w:lang w:eastAsia="zh-CN"/>
        </w:rPr>
        <w:t>等</w:t>
      </w:r>
    </w:p>
    <w:p w14:paraId="17C71DDD" w14:textId="77777777" w:rsidR="009D35A5" w:rsidRDefault="009D35A5" w:rsidP="009D35A5">
      <w:pPr>
        <w:pStyle w:val="afb"/>
        <w:numPr>
          <w:ilvl w:val="0"/>
          <w:numId w:val="25"/>
        </w:numPr>
        <w:rPr>
          <w:lang w:eastAsia="zh-CN"/>
        </w:rPr>
      </w:pPr>
      <w:r>
        <w:rPr>
          <w:rFonts w:hint="eastAsia"/>
          <w:lang w:eastAsia="zh-CN"/>
        </w:rPr>
        <w:t>如果不需要</w:t>
      </w:r>
      <w:r>
        <w:rPr>
          <w:rFonts w:hint="eastAsia"/>
          <w:lang w:eastAsia="zh-CN"/>
        </w:rPr>
        <w:t>Web</w:t>
      </w:r>
      <w:r>
        <w:rPr>
          <w:rFonts w:hint="eastAsia"/>
          <w:lang w:eastAsia="zh-CN"/>
        </w:rPr>
        <w:t>、则可不依赖于任何容器，自身带了基于</w:t>
      </w:r>
      <w:r>
        <w:rPr>
          <w:rFonts w:hint="eastAsia"/>
          <w:lang w:eastAsia="zh-CN"/>
        </w:rPr>
        <w:t>RPC</w:t>
      </w:r>
      <w:r>
        <w:rPr>
          <w:rFonts w:hint="eastAsia"/>
          <w:lang w:eastAsia="zh-CN"/>
        </w:rPr>
        <w:t>的</w:t>
      </w:r>
      <w:r>
        <w:rPr>
          <w:rFonts w:hint="eastAsia"/>
          <w:lang w:eastAsia="zh-CN"/>
        </w:rPr>
        <w:t>Service</w:t>
      </w:r>
      <w:r>
        <w:rPr>
          <w:rFonts w:hint="eastAsia"/>
          <w:lang w:eastAsia="zh-CN"/>
        </w:rPr>
        <w:t>容器</w:t>
      </w:r>
    </w:p>
    <w:p w14:paraId="4CD15BBC" w14:textId="77777777" w:rsidR="009D35A5" w:rsidRPr="009D35A5" w:rsidRDefault="009D35A5" w:rsidP="00B964FD">
      <w:pPr>
        <w:ind w:firstLine="420"/>
        <w:rPr>
          <w:lang w:eastAsia="fr-FR"/>
        </w:rPr>
      </w:pPr>
    </w:p>
    <w:p w14:paraId="16B91AD5" w14:textId="77777777" w:rsidR="00F87240" w:rsidRDefault="00F87240" w:rsidP="00B964FD">
      <w:pPr>
        <w:ind w:firstLine="420"/>
        <w:rPr>
          <w:lang w:val="fr-FR" w:eastAsia="fr-FR"/>
        </w:rPr>
      </w:pPr>
      <w:r>
        <w:rPr>
          <w:lang w:val="fr-FR" w:eastAsia="fr-FR"/>
        </w:rPr>
        <w:br w:type="page"/>
      </w:r>
    </w:p>
    <w:p w14:paraId="5647278F" w14:textId="77777777" w:rsidR="00F87240" w:rsidRDefault="000D66D6" w:rsidP="007E7BA0">
      <w:pPr>
        <w:pStyle w:val="1"/>
        <w:rPr>
          <w:lang w:eastAsia="zh-CN"/>
        </w:rPr>
      </w:pPr>
      <w:bookmarkStart w:id="19" w:name="_Toc107646818"/>
      <w:bookmarkStart w:id="20" w:name="_Toc101596875"/>
      <w:bookmarkStart w:id="21" w:name="_Toc105239861"/>
      <w:bookmarkStart w:id="22" w:name="_Toc57635810"/>
      <w:bookmarkStart w:id="23" w:name="_Toc358126488"/>
      <w:bookmarkStart w:id="24" w:name="_Toc13036172"/>
      <w:bookmarkStart w:id="25" w:name="_Toc5698230"/>
      <w:r>
        <w:rPr>
          <w:rFonts w:hint="eastAsia"/>
          <w:lang w:eastAsia="zh-CN"/>
        </w:rPr>
        <w:lastRenderedPageBreak/>
        <w:t>2.</w:t>
      </w:r>
      <w:r w:rsidR="00F87240">
        <w:rPr>
          <w:rFonts w:hint="eastAsia"/>
          <w:lang w:eastAsia="zh-CN"/>
        </w:rPr>
        <w:t>持久层</w:t>
      </w:r>
      <w:bookmarkEnd w:id="19"/>
      <w:bookmarkEnd w:id="20"/>
      <w:bookmarkEnd w:id="21"/>
      <w:r w:rsidR="00F87240">
        <w:rPr>
          <w:rFonts w:hint="eastAsia"/>
          <w:lang w:eastAsia="zh-CN"/>
        </w:rPr>
        <w:t>数据访问</w:t>
      </w:r>
      <w:bookmarkEnd w:id="22"/>
      <w:bookmarkEnd w:id="23"/>
    </w:p>
    <w:p w14:paraId="02C56C0C" w14:textId="77777777" w:rsidR="00F87240" w:rsidRDefault="00F87240" w:rsidP="00B964FD">
      <w:pPr>
        <w:ind w:firstLine="420"/>
        <w:rPr>
          <w:lang w:eastAsia="zh-CN"/>
        </w:rPr>
      </w:pPr>
      <w:r>
        <w:rPr>
          <w:rFonts w:hint="eastAsia"/>
          <w:lang w:eastAsia="zh-CN"/>
        </w:rPr>
        <w:t>在</w:t>
      </w:r>
      <w:r>
        <w:rPr>
          <w:rFonts w:hint="eastAsia"/>
          <w:lang w:eastAsia="zh-CN"/>
        </w:rPr>
        <w:t>J2EE</w:t>
      </w:r>
      <w:r>
        <w:rPr>
          <w:rFonts w:hint="eastAsia"/>
          <w:lang w:eastAsia="zh-CN"/>
        </w:rPr>
        <w:t>应用中，持久层负责企业资源持久化处理。这些企业数据源包括：文件系统数据、邮件服务器、企业遗留应用及数据库管理系统（</w:t>
      </w:r>
      <w:r>
        <w:rPr>
          <w:rFonts w:hint="eastAsia"/>
          <w:lang w:eastAsia="zh-CN"/>
        </w:rPr>
        <w:t>DBMS</w:t>
      </w:r>
      <w:r>
        <w:rPr>
          <w:rFonts w:hint="eastAsia"/>
          <w:lang w:eastAsia="zh-CN"/>
        </w:rPr>
        <w:t>）等等。关系数据库管理系统（</w:t>
      </w:r>
      <w:r>
        <w:rPr>
          <w:rFonts w:hint="eastAsia"/>
          <w:lang w:eastAsia="zh-CN"/>
        </w:rPr>
        <w:t>RDBMS</w:t>
      </w:r>
      <w:r>
        <w:rPr>
          <w:rFonts w:hint="eastAsia"/>
          <w:lang w:eastAsia="zh-CN"/>
        </w:rPr>
        <w:t>）又是其中最主要、最重要、应用最为广泛的数据源，对其数据访问的策略将是决定一个</w:t>
      </w:r>
      <w:r>
        <w:rPr>
          <w:rFonts w:hint="eastAsia"/>
          <w:lang w:eastAsia="zh-CN"/>
        </w:rPr>
        <w:t>J2EE</w:t>
      </w:r>
      <w:r>
        <w:rPr>
          <w:rFonts w:hint="eastAsia"/>
          <w:lang w:eastAsia="zh-CN"/>
        </w:rPr>
        <w:t>应用成败的关键因素。因而，</w:t>
      </w:r>
      <w:r>
        <w:rPr>
          <w:rFonts w:hint="eastAsia"/>
          <w:lang w:eastAsia="zh-CN"/>
        </w:rPr>
        <w:t>BJAF</w:t>
      </w:r>
      <w:r>
        <w:rPr>
          <w:rFonts w:hint="eastAsia"/>
          <w:lang w:eastAsia="zh-CN"/>
        </w:rPr>
        <w:t>框架在持久层重点关注是</w:t>
      </w:r>
      <w:r>
        <w:rPr>
          <w:rFonts w:hint="eastAsia"/>
          <w:lang w:eastAsia="zh-CN"/>
        </w:rPr>
        <w:t>RDBMS</w:t>
      </w:r>
      <w:r>
        <w:rPr>
          <w:rFonts w:hint="eastAsia"/>
          <w:lang w:eastAsia="zh-CN"/>
        </w:rPr>
        <w:t>数据存取的解决方案，并实现了一个基于</w:t>
      </w:r>
      <w:r>
        <w:rPr>
          <w:rFonts w:hint="eastAsia"/>
          <w:lang w:eastAsia="zh-CN"/>
        </w:rPr>
        <w:t>JDBC</w:t>
      </w:r>
      <w:r>
        <w:rPr>
          <w:rFonts w:hint="eastAsia"/>
          <w:lang w:eastAsia="zh-CN"/>
        </w:rPr>
        <w:t>数据存取框架。</w:t>
      </w:r>
    </w:p>
    <w:p w14:paraId="6ACECCB1" w14:textId="77777777" w:rsidR="00F87240" w:rsidRDefault="00F87240" w:rsidP="00B964FD">
      <w:pPr>
        <w:ind w:firstLine="420"/>
        <w:rPr>
          <w:lang w:eastAsia="zh-CN"/>
        </w:rPr>
      </w:pPr>
      <w:r>
        <w:rPr>
          <w:rFonts w:hint="eastAsia"/>
          <w:lang w:eastAsia="zh-CN"/>
        </w:rPr>
        <w:t>与</w:t>
      </w:r>
      <w:r>
        <w:rPr>
          <w:rFonts w:hint="eastAsia"/>
          <w:lang w:eastAsia="zh-CN"/>
        </w:rPr>
        <w:t>Hibernate</w:t>
      </w:r>
      <w:r>
        <w:rPr>
          <w:rFonts w:hint="eastAsia"/>
          <w:lang w:eastAsia="zh-CN"/>
        </w:rPr>
        <w:t>、</w:t>
      </w:r>
      <w:r>
        <w:rPr>
          <w:rFonts w:hint="eastAsia"/>
          <w:lang w:eastAsia="zh-CN"/>
        </w:rPr>
        <w:t>JPA</w:t>
      </w:r>
      <w:r>
        <w:rPr>
          <w:rFonts w:hint="eastAsia"/>
          <w:lang w:eastAsia="zh-CN"/>
        </w:rPr>
        <w:t>等</w:t>
      </w:r>
      <w:r>
        <w:rPr>
          <w:rFonts w:hint="eastAsia"/>
          <w:lang w:eastAsia="zh-CN"/>
        </w:rPr>
        <w:t>O/R</w:t>
      </w:r>
      <w:r>
        <w:rPr>
          <w:rFonts w:hint="eastAsia"/>
          <w:lang w:eastAsia="zh-CN"/>
        </w:rPr>
        <w:t>映射框架不同，它的设计理念脱胎于微软的</w:t>
      </w:r>
      <w:r>
        <w:rPr>
          <w:rFonts w:hint="eastAsia"/>
          <w:lang w:eastAsia="zh-CN"/>
        </w:rPr>
        <w:t>ADO</w:t>
      </w:r>
      <w:r>
        <w:rPr>
          <w:rFonts w:hint="eastAsia"/>
          <w:lang w:eastAsia="zh-CN"/>
        </w:rPr>
        <w:t>数据存取框架，它关注的是数据存取的效率、实用和易用性。它具备以下主要功能特征：</w:t>
      </w:r>
    </w:p>
    <w:p w14:paraId="1A8F9552" w14:textId="77777777" w:rsidR="00F87240" w:rsidRDefault="00F87240" w:rsidP="00C63BF7">
      <w:pPr>
        <w:pStyle w:val="af0"/>
        <w:numPr>
          <w:ilvl w:val="0"/>
          <w:numId w:val="24"/>
        </w:numPr>
        <w:rPr>
          <w:lang w:eastAsia="zh-CN"/>
        </w:rPr>
      </w:pPr>
      <w:r>
        <w:rPr>
          <w:rFonts w:hint="eastAsia"/>
          <w:lang w:eastAsia="zh-CN"/>
        </w:rPr>
        <w:t>封装</w:t>
      </w:r>
      <w:r>
        <w:rPr>
          <w:rFonts w:hint="eastAsia"/>
          <w:lang w:eastAsia="zh-CN"/>
        </w:rPr>
        <w:t>JDBC</w:t>
      </w:r>
      <w:r>
        <w:rPr>
          <w:rFonts w:hint="eastAsia"/>
          <w:lang w:eastAsia="zh-CN"/>
        </w:rPr>
        <w:t>低级</w:t>
      </w:r>
      <w:r>
        <w:rPr>
          <w:rFonts w:hint="eastAsia"/>
          <w:lang w:eastAsia="zh-CN"/>
        </w:rPr>
        <w:t>API</w:t>
      </w:r>
      <w:r>
        <w:rPr>
          <w:rFonts w:hint="eastAsia"/>
          <w:lang w:eastAsia="zh-CN"/>
        </w:rPr>
        <w:t>，类似于微软的</w:t>
      </w:r>
      <w:r>
        <w:rPr>
          <w:rFonts w:hint="eastAsia"/>
          <w:lang w:eastAsia="zh-CN"/>
        </w:rPr>
        <w:t>ADO</w:t>
      </w:r>
      <w:r>
        <w:rPr>
          <w:rFonts w:hint="eastAsia"/>
          <w:lang w:eastAsia="zh-CN"/>
        </w:rPr>
        <w:t>框架，结构简单、便于开发、调试和维护。</w:t>
      </w:r>
      <w:r>
        <w:rPr>
          <w:rFonts w:hint="eastAsia"/>
          <w:lang w:eastAsia="zh-CN"/>
        </w:rPr>
        <w:t xml:space="preserve"> </w:t>
      </w:r>
    </w:p>
    <w:p w14:paraId="11602E4D" w14:textId="77777777" w:rsidR="00F87240" w:rsidRDefault="00F87240" w:rsidP="00C63BF7">
      <w:pPr>
        <w:pStyle w:val="af0"/>
        <w:numPr>
          <w:ilvl w:val="0"/>
          <w:numId w:val="24"/>
        </w:numPr>
        <w:rPr>
          <w:lang w:eastAsia="zh-CN"/>
        </w:rPr>
      </w:pPr>
      <w:r>
        <w:rPr>
          <w:rFonts w:hint="eastAsia"/>
          <w:lang w:eastAsia="zh-CN"/>
        </w:rPr>
        <w:t>支持数据的批量更新，支持数据库存储过程的操作，支持标准化的结果集处理。预编译</w:t>
      </w:r>
      <w:r>
        <w:rPr>
          <w:rFonts w:hint="eastAsia"/>
          <w:lang w:eastAsia="zh-CN"/>
        </w:rPr>
        <w:t xml:space="preserve">SQL </w:t>
      </w:r>
      <w:r>
        <w:rPr>
          <w:rFonts w:hint="eastAsia"/>
          <w:lang w:eastAsia="zh-CN"/>
        </w:rPr>
        <w:t>语句处理。</w:t>
      </w:r>
    </w:p>
    <w:p w14:paraId="31DD0CB3" w14:textId="77777777" w:rsidR="00F87240" w:rsidRDefault="00F87240" w:rsidP="00C63BF7">
      <w:pPr>
        <w:pStyle w:val="af0"/>
        <w:numPr>
          <w:ilvl w:val="0"/>
          <w:numId w:val="24"/>
        </w:numPr>
      </w:pPr>
      <w:r>
        <w:rPr>
          <w:rFonts w:hint="eastAsia"/>
        </w:rPr>
        <w:t>支持单个数据表</w:t>
      </w:r>
      <w:r>
        <w:rPr>
          <w:rFonts w:hint="eastAsia"/>
        </w:rPr>
        <w:t>CRUD</w:t>
      </w:r>
      <w:r>
        <w:rPr>
          <w:rFonts w:hint="eastAsia"/>
        </w:rPr>
        <w:t>（</w:t>
      </w:r>
      <w:r>
        <w:rPr>
          <w:rFonts w:hint="eastAsia"/>
        </w:rPr>
        <w:t>create</w:t>
      </w:r>
      <w:r>
        <w:rPr>
          <w:rFonts w:hint="eastAsia"/>
        </w:rPr>
        <w:t>增、</w:t>
      </w:r>
      <w:r>
        <w:rPr>
          <w:rFonts w:hint="eastAsia"/>
        </w:rPr>
        <w:t>retrieve</w:t>
      </w:r>
      <w:r>
        <w:rPr>
          <w:rFonts w:hint="eastAsia"/>
        </w:rPr>
        <w:t>查、</w:t>
      </w:r>
      <w:r>
        <w:rPr>
          <w:rFonts w:hint="eastAsia"/>
        </w:rPr>
        <w:t>update</w:t>
      </w:r>
      <w:r>
        <w:rPr>
          <w:rFonts w:hint="eastAsia"/>
        </w:rPr>
        <w:t>改、</w:t>
      </w:r>
      <w:r>
        <w:rPr>
          <w:rFonts w:hint="eastAsia"/>
        </w:rPr>
        <w:t>delete</w:t>
      </w:r>
      <w:r>
        <w:rPr>
          <w:rFonts w:hint="eastAsia"/>
        </w:rPr>
        <w:t>删）等方便操作，无需编写</w:t>
      </w:r>
      <w:r>
        <w:rPr>
          <w:rFonts w:hint="eastAsia"/>
        </w:rPr>
        <w:t>SQL</w:t>
      </w:r>
      <w:r>
        <w:rPr>
          <w:rFonts w:hint="eastAsia"/>
        </w:rPr>
        <w:t>语句。</w:t>
      </w:r>
      <w:r>
        <w:rPr>
          <w:rFonts w:hint="eastAsia"/>
        </w:rPr>
        <w:t xml:space="preserve"> </w:t>
      </w:r>
    </w:p>
    <w:p w14:paraId="083D08DF" w14:textId="77777777" w:rsidR="00F87240" w:rsidRDefault="00F87240" w:rsidP="00C63BF7">
      <w:pPr>
        <w:pStyle w:val="af0"/>
        <w:numPr>
          <w:ilvl w:val="0"/>
          <w:numId w:val="24"/>
        </w:numPr>
        <w:rPr>
          <w:lang w:eastAsia="zh-CN"/>
        </w:rPr>
      </w:pPr>
      <w:r>
        <w:rPr>
          <w:rFonts w:hint="eastAsia"/>
          <w:lang w:eastAsia="zh-CN"/>
        </w:rPr>
        <w:t>支持结果集与值对象的自动装配。</w:t>
      </w:r>
    </w:p>
    <w:p w14:paraId="2889FE52" w14:textId="77777777" w:rsidR="00F87240" w:rsidRDefault="00F87240" w:rsidP="00C63BF7">
      <w:pPr>
        <w:pStyle w:val="af0"/>
        <w:numPr>
          <w:ilvl w:val="0"/>
          <w:numId w:val="24"/>
        </w:numPr>
        <w:rPr>
          <w:lang w:eastAsia="zh-CN"/>
        </w:rPr>
      </w:pPr>
      <w:r>
        <w:rPr>
          <w:rFonts w:hint="eastAsia"/>
          <w:lang w:eastAsia="zh-CN"/>
        </w:rPr>
        <w:t>可动态配置数据源，支持通过</w:t>
      </w:r>
      <w:r>
        <w:rPr>
          <w:rFonts w:hint="eastAsia"/>
          <w:lang w:eastAsia="zh-CN"/>
        </w:rPr>
        <w:t>JNDI</w:t>
      </w:r>
      <w:r>
        <w:rPr>
          <w:rFonts w:hint="eastAsia"/>
          <w:lang w:eastAsia="zh-CN"/>
        </w:rPr>
        <w:t>服务</w:t>
      </w:r>
      <w:r>
        <w:rPr>
          <w:rFonts w:hint="eastAsia"/>
          <w:lang w:eastAsia="zh-CN"/>
        </w:rPr>
        <w:t>J2EE</w:t>
      </w:r>
      <w:r>
        <w:rPr>
          <w:rFonts w:hint="eastAsia"/>
          <w:lang w:eastAsia="zh-CN"/>
        </w:rPr>
        <w:t>容器</w:t>
      </w:r>
      <w:r>
        <w:rPr>
          <w:rFonts w:hint="eastAsia"/>
          <w:lang w:eastAsia="zh-CN"/>
        </w:rPr>
        <w:t>DataSource</w:t>
      </w:r>
      <w:r>
        <w:rPr>
          <w:rFonts w:hint="eastAsia"/>
          <w:lang w:eastAsia="zh-CN"/>
        </w:rPr>
        <w:t>，框架本身自带数据源。</w:t>
      </w:r>
      <w:r>
        <w:rPr>
          <w:rFonts w:hint="eastAsia"/>
          <w:lang w:eastAsia="zh-CN"/>
        </w:rPr>
        <w:t xml:space="preserve"> </w:t>
      </w:r>
    </w:p>
    <w:p w14:paraId="50EE692E" w14:textId="77777777" w:rsidR="00F87240" w:rsidRDefault="00F87240" w:rsidP="00C63BF7">
      <w:pPr>
        <w:pStyle w:val="af0"/>
        <w:numPr>
          <w:ilvl w:val="0"/>
          <w:numId w:val="24"/>
        </w:numPr>
        <w:rPr>
          <w:lang w:eastAsia="zh-CN"/>
        </w:rPr>
      </w:pPr>
      <w:r>
        <w:rPr>
          <w:rFonts w:hint="eastAsia"/>
          <w:lang w:eastAsia="zh-CN"/>
        </w:rPr>
        <w:t>无须依赖</w:t>
      </w:r>
      <w:r>
        <w:rPr>
          <w:rFonts w:hint="eastAsia"/>
          <w:lang w:eastAsia="zh-CN"/>
        </w:rPr>
        <w:t>J2EE</w:t>
      </w:r>
      <w:r>
        <w:rPr>
          <w:rFonts w:hint="eastAsia"/>
          <w:lang w:eastAsia="zh-CN"/>
        </w:rPr>
        <w:t>容器，支持数据库连接池，支持</w:t>
      </w:r>
      <w:r>
        <w:rPr>
          <w:rFonts w:hint="eastAsia"/>
          <w:lang w:eastAsia="zh-CN"/>
        </w:rPr>
        <w:t>XA</w:t>
      </w:r>
      <w:r>
        <w:rPr>
          <w:rFonts w:hint="eastAsia"/>
          <w:lang w:eastAsia="zh-CN"/>
        </w:rPr>
        <w:t>数据源。</w:t>
      </w:r>
      <w:r>
        <w:rPr>
          <w:rFonts w:hint="eastAsia"/>
          <w:lang w:eastAsia="zh-CN"/>
        </w:rPr>
        <w:t xml:space="preserve"> </w:t>
      </w:r>
    </w:p>
    <w:p w14:paraId="6545D7EF" w14:textId="77777777" w:rsidR="00F87240" w:rsidRDefault="00F87240" w:rsidP="00C63BF7">
      <w:pPr>
        <w:pStyle w:val="af0"/>
        <w:numPr>
          <w:ilvl w:val="0"/>
          <w:numId w:val="24"/>
        </w:numPr>
        <w:rPr>
          <w:lang w:eastAsia="zh-CN"/>
        </w:rPr>
      </w:pPr>
      <w:r>
        <w:rPr>
          <w:rFonts w:hint="eastAsia"/>
          <w:lang w:eastAsia="zh-CN"/>
        </w:rPr>
        <w:t>支持常见数据库（如：</w:t>
      </w:r>
      <w:r>
        <w:rPr>
          <w:rFonts w:hint="eastAsia"/>
          <w:lang w:eastAsia="zh-CN"/>
        </w:rPr>
        <w:t>oracle</w:t>
      </w:r>
      <w:r>
        <w:rPr>
          <w:rFonts w:hint="eastAsia"/>
          <w:lang w:eastAsia="zh-CN"/>
        </w:rPr>
        <w:t>、</w:t>
      </w:r>
      <w:r>
        <w:rPr>
          <w:rFonts w:hint="eastAsia"/>
          <w:lang w:eastAsia="zh-CN"/>
        </w:rPr>
        <w:t>sqlserver</w:t>
      </w:r>
      <w:r>
        <w:rPr>
          <w:rFonts w:hint="eastAsia"/>
          <w:lang w:eastAsia="zh-CN"/>
        </w:rPr>
        <w:t>、</w:t>
      </w:r>
      <w:r>
        <w:rPr>
          <w:rFonts w:hint="eastAsia"/>
          <w:lang w:eastAsia="zh-CN"/>
        </w:rPr>
        <w:t>sybase</w:t>
      </w:r>
      <w:r>
        <w:rPr>
          <w:rFonts w:hint="eastAsia"/>
          <w:lang w:eastAsia="zh-CN"/>
        </w:rPr>
        <w:t>、</w:t>
      </w:r>
      <w:r>
        <w:rPr>
          <w:rFonts w:hint="eastAsia"/>
          <w:lang w:eastAsia="zh-CN"/>
        </w:rPr>
        <w:t>mysql</w:t>
      </w:r>
      <w:r>
        <w:rPr>
          <w:rFonts w:hint="eastAsia"/>
          <w:lang w:eastAsia="zh-CN"/>
        </w:rPr>
        <w:t>等）的无状态数据分页查询。</w:t>
      </w:r>
      <w:r>
        <w:rPr>
          <w:rFonts w:hint="eastAsia"/>
          <w:lang w:eastAsia="zh-CN"/>
        </w:rPr>
        <w:t xml:space="preserve"> </w:t>
      </w:r>
    </w:p>
    <w:p w14:paraId="4379DDF1" w14:textId="77777777" w:rsidR="00F87240" w:rsidRDefault="00F87240" w:rsidP="00C63BF7">
      <w:pPr>
        <w:pStyle w:val="af0"/>
        <w:numPr>
          <w:ilvl w:val="0"/>
          <w:numId w:val="24"/>
        </w:numPr>
        <w:rPr>
          <w:lang w:eastAsia="zh-CN"/>
        </w:rPr>
      </w:pPr>
      <w:r>
        <w:rPr>
          <w:rFonts w:hint="eastAsia"/>
          <w:lang w:eastAsia="zh-CN"/>
        </w:rPr>
        <w:t>支持数据库</w:t>
      </w:r>
      <w:r>
        <w:rPr>
          <w:rFonts w:hint="eastAsia"/>
          <w:lang w:eastAsia="zh-CN"/>
        </w:rPr>
        <w:t>Sequence</w:t>
      </w:r>
      <w:r>
        <w:rPr>
          <w:rFonts w:hint="eastAsia"/>
          <w:lang w:eastAsia="zh-CN"/>
        </w:rPr>
        <w:t>特性，提供自己维护序列的接口。</w:t>
      </w:r>
      <w:r>
        <w:rPr>
          <w:rFonts w:hint="eastAsia"/>
          <w:lang w:eastAsia="zh-CN"/>
        </w:rPr>
        <w:t xml:space="preserve"> </w:t>
      </w:r>
    </w:p>
    <w:p w14:paraId="35443287" w14:textId="77777777" w:rsidR="00F87240" w:rsidRDefault="00F87240" w:rsidP="00C63BF7">
      <w:pPr>
        <w:pStyle w:val="af0"/>
        <w:numPr>
          <w:ilvl w:val="0"/>
          <w:numId w:val="24"/>
        </w:numPr>
        <w:rPr>
          <w:lang w:eastAsia="zh-CN"/>
        </w:rPr>
      </w:pPr>
      <w:r>
        <w:rPr>
          <w:rFonts w:hint="eastAsia"/>
          <w:lang w:eastAsia="zh-CN"/>
        </w:rPr>
        <w:t>支持</w:t>
      </w:r>
      <w:r>
        <w:rPr>
          <w:rFonts w:hint="eastAsia"/>
          <w:lang w:eastAsia="zh-CN"/>
        </w:rPr>
        <w:t>DAO</w:t>
      </w:r>
      <w:r>
        <w:rPr>
          <w:rFonts w:hint="eastAsia"/>
          <w:lang w:eastAsia="zh-CN"/>
        </w:rPr>
        <w:t>设计模式。</w:t>
      </w:r>
      <w:r>
        <w:rPr>
          <w:rFonts w:hint="eastAsia"/>
          <w:lang w:eastAsia="zh-CN"/>
        </w:rPr>
        <w:t xml:space="preserve"> </w:t>
      </w:r>
    </w:p>
    <w:p w14:paraId="145345EE" w14:textId="77777777" w:rsidR="00F87240" w:rsidRDefault="00F87240" w:rsidP="00C63BF7">
      <w:pPr>
        <w:pStyle w:val="af0"/>
        <w:numPr>
          <w:ilvl w:val="0"/>
          <w:numId w:val="24"/>
        </w:numPr>
        <w:rPr>
          <w:lang w:eastAsia="zh-CN"/>
        </w:rPr>
      </w:pPr>
      <w:r>
        <w:rPr>
          <w:rFonts w:hint="eastAsia"/>
          <w:lang w:eastAsia="zh-CN"/>
        </w:rPr>
        <w:t>保证数据访问对象线程安全，防止并发访问危及数据完整性。</w:t>
      </w:r>
    </w:p>
    <w:p w14:paraId="59AE699E" w14:textId="77777777" w:rsidR="00F87240" w:rsidRDefault="00F87240" w:rsidP="00C63BF7">
      <w:pPr>
        <w:pStyle w:val="af0"/>
        <w:numPr>
          <w:ilvl w:val="0"/>
          <w:numId w:val="24"/>
        </w:numPr>
        <w:rPr>
          <w:lang w:eastAsia="zh-CN"/>
        </w:rPr>
      </w:pPr>
      <w:r>
        <w:rPr>
          <w:rFonts w:hint="eastAsia"/>
          <w:lang w:eastAsia="zh-CN"/>
        </w:rPr>
        <w:t>高速缓存只读数据，提高系统性能。</w:t>
      </w:r>
    </w:p>
    <w:p w14:paraId="1316A80B" w14:textId="77777777" w:rsidR="00F87240" w:rsidRDefault="00F87240" w:rsidP="00B964FD">
      <w:pPr>
        <w:ind w:firstLine="420"/>
        <w:rPr>
          <w:lang w:eastAsia="zh-CN"/>
        </w:rPr>
      </w:pPr>
      <w:r>
        <w:rPr>
          <w:rFonts w:hint="eastAsia"/>
          <w:lang w:eastAsia="zh-CN"/>
        </w:rPr>
        <w:t>其框架组件结构示意图如下：</w:t>
      </w:r>
    </w:p>
    <w:p w14:paraId="67397912" w14:textId="77777777" w:rsidR="00F87240" w:rsidRDefault="000B3E2D" w:rsidP="00B964FD">
      <w:pPr>
        <w:ind w:firstLine="420"/>
        <w:jc w:val="center"/>
      </w:pPr>
      <w:r>
        <w:rPr>
          <w:noProof/>
          <w:lang w:eastAsia="zh-CN" w:bidi="ar-SA"/>
        </w:rPr>
        <w:lastRenderedPageBreak/>
        <w:drawing>
          <wp:inline distT="0" distB="0" distL="0" distR="0" wp14:anchorId="59FE88DC" wp14:editId="14D53857">
            <wp:extent cx="5934075" cy="2409825"/>
            <wp:effectExtent l="19050" t="0" r="9525" b="0"/>
            <wp:docPr id="3" name="图片 3" descr="2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21278576189468.png"/>
                    <pic:cNvPicPr>
                      <a:picLocks noChangeArrowheads="1"/>
                    </pic:cNvPicPr>
                  </pic:nvPicPr>
                  <pic:blipFill>
                    <a:blip r:embed="rId14" cstate="print"/>
                    <a:srcRect/>
                    <a:stretch>
                      <a:fillRect/>
                    </a:stretch>
                  </pic:blipFill>
                  <pic:spPr bwMode="auto">
                    <a:xfrm>
                      <a:off x="0" y="0"/>
                      <a:ext cx="5934075" cy="2409825"/>
                    </a:xfrm>
                    <a:prstGeom prst="rect">
                      <a:avLst/>
                    </a:prstGeom>
                    <a:noFill/>
                    <a:ln w="9525">
                      <a:noFill/>
                      <a:miter lim="800000"/>
                      <a:headEnd/>
                      <a:tailEnd/>
                    </a:ln>
                    <a:effectLst/>
                  </pic:spPr>
                </pic:pic>
              </a:graphicData>
            </a:graphic>
          </wp:inline>
        </w:drawing>
      </w:r>
    </w:p>
    <w:p w14:paraId="22E6A7E5" w14:textId="77777777" w:rsidR="00F87240" w:rsidRDefault="00F87240" w:rsidP="00B964FD">
      <w:pPr>
        <w:ind w:firstLine="420"/>
        <w:jc w:val="center"/>
        <w:rPr>
          <w:lang w:eastAsia="zh-CN"/>
        </w:rPr>
      </w:pPr>
      <w:r>
        <w:rPr>
          <w:rFonts w:hint="eastAsia"/>
          <w:lang w:eastAsia="zh-CN"/>
        </w:rPr>
        <w:t>数据存取框架组件示意图</w:t>
      </w:r>
    </w:p>
    <w:p w14:paraId="05C3B571" w14:textId="77777777" w:rsidR="00F87240" w:rsidRDefault="00F87240" w:rsidP="00B964FD">
      <w:pPr>
        <w:ind w:firstLine="420"/>
        <w:rPr>
          <w:lang w:eastAsia="zh-CN"/>
        </w:rPr>
      </w:pPr>
      <w:r>
        <w:rPr>
          <w:rFonts w:hint="eastAsia"/>
          <w:lang w:eastAsia="zh-CN"/>
        </w:rPr>
        <w:t>从上图可知，</w:t>
      </w:r>
      <w:r>
        <w:rPr>
          <w:rFonts w:hint="eastAsia"/>
          <w:lang w:eastAsia="zh-CN"/>
        </w:rPr>
        <w:t>BJAF</w:t>
      </w:r>
      <w:r>
        <w:rPr>
          <w:rFonts w:hint="eastAsia"/>
          <w:lang w:eastAsia="zh-CN"/>
        </w:rPr>
        <w:t>数据存取框架与</w:t>
      </w:r>
      <w:r>
        <w:rPr>
          <w:rFonts w:hint="eastAsia"/>
          <w:lang w:eastAsia="zh-CN"/>
        </w:rPr>
        <w:t>RDBMS</w:t>
      </w:r>
      <w:r>
        <w:rPr>
          <w:rFonts w:hint="eastAsia"/>
          <w:lang w:eastAsia="zh-CN"/>
        </w:rPr>
        <w:t>关系数据库系统交互主要提供三大组件：</w:t>
      </w:r>
    </w:p>
    <w:p w14:paraId="40145AD6" w14:textId="77777777" w:rsidR="00F87240" w:rsidRDefault="00F87240">
      <w:pPr>
        <w:pStyle w:val="af0"/>
      </w:pPr>
      <w:r>
        <w:rPr>
          <w:rFonts w:hint="eastAsia"/>
        </w:rPr>
        <w:t>Access</w:t>
      </w:r>
      <w:r>
        <w:rPr>
          <w:rFonts w:hint="eastAsia"/>
        </w:rPr>
        <w:t>数据访问操作组件，包括：</w:t>
      </w:r>
      <w:r>
        <w:rPr>
          <w:rFonts w:hint="eastAsia"/>
        </w:rPr>
        <w:t>TableOperator</w:t>
      </w:r>
      <w:r>
        <w:rPr>
          <w:rFonts w:hint="eastAsia"/>
        </w:rPr>
        <w:t>单表操作器、</w:t>
      </w:r>
      <w:r>
        <w:rPr>
          <w:rFonts w:hint="eastAsia"/>
        </w:rPr>
        <w:t>QueryOperator</w:t>
      </w:r>
      <w:r>
        <w:rPr>
          <w:rFonts w:hint="eastAsia"/>
        </w:rPr>
        <w:t>查询操作器、</w:t>
      </w:r>
      <w:r>
        <w:rPr>
          <w:rFonts w:hint="eastAsia"/>
        </w:rPr>
        <w:t>UpdateOperator</w:t>
      </w:r>
      <w:r>
        <w:rPr>
          <w:rFonts w:hint="eastAsia"/>
        </w:rPr>
        <w:t>更新操作器、</w:t>
      </w:r>
      <w:r>
        <w:rPr>
          <w:rFonts w:hint="eastAsia"/>
        </w:rPr>
        <w:t>ProcOperator</w:t>
      </w:r>
      <w:r>
        <w:rPr>
          <w:rFonts w:hint="eastAsia"/>
        </w:rPr>
        <w:t>存储过程操作器。</w:t>
      </w:r>
    </w:p>
    <w:p w14:paraId="67ED92B7" w14:textId="77777777" w:rsidR="00F87240" w:rsidRDefault="00F87240">
      <w:pPr>
        <w:pStyle w:val="af0"/>
        <w:rPr>
          <w:lang w:eastAsia="zh-CN"/>
        </w:rPr>
      </w:pPr>
      <w:r>
        <w:rPr>
          <w:rFonts w:hint="eastAsia"/>
        </w:rPr>
        <w:t>Sequence</w:t>
      </w:r>
      <w:r>
        <w:rPr>
          <w:rFonts w:hint="eastAsia"/>
        </w:rPr>
        <w:t>序列号（唯一号）生成器组件。</w:t>
      </w:r>
      <w:r>
        <w:rPr>
          <w:rFonts w:hint="eastAsia"/>
          <w:lang w:eastAsia="zh-CN"/>
        </w:rPr>
        <w:t>Pagination</w:t>
      </w:r>
      <w:r>
        <w:rPr>
          <w:rFonts w:hint="eastAsia"/>
          <w:lang w:eastAsia="zh-CN"/>
        </w:rPr>
        <w:t>分页查询器组件。</w:t>
      </w:r>
    </w:p>
    <w:p w14:paraId="2022618E" w14:textId="77777777" w:rsidR="00F87240" w:rsidRDefault="00F87240" w:rsidP="00B964FD">
      <w:pPr>
        <w:ind w:firstLine="420"/>
        <w:rPr>
          <w:lang w:eastAsia="zh-CN"/>
        </w:rPr>
      </w:pPr>
      <w:r>
        <w:rPr>
          <w:rFonts w:hint="eastAsia"/>
          <w:lang w:eastAsia="zh-CN"/>
        </w:rPr>
        <w:t>其中，查询结果统一由</w:t>
      </w:r>
      <w:r>
        <w:rPr>
          <w:rFonts w:hint="eastAsia"/>
          <w:lang w:eastAsia="zh-CN"/>
        </w:rPr>
        <w:t>RsDataSet</w:t>
      </w:r>
      <w:r>
        <w:rPr>
          <w:rFonts w:hint="eastAsia"/>
          <w:lang w:eastAsia="zh-CN"/>
        </w:rPr>
        <w:t>结果集处理器负责处理；</w:t>
      </w:r>
      <w:r>
        <w:rPr>
          <w:rFonts w:hint="eastAsia"/>
          <w:lang w:eastAsia="zh-CN"/>
        </w:rPr>
        <w:t>Datasource</w:t>
      </w:r>
      <w:r>
        <w:rPr>
          <w:rFonts w:hint="eastAsia"/>
          <w:lang w:eastAsia="zh-CN"/>
        </w:rPr>
        <w:t>数据源组件负责协调各种不同数据库访问方式；</w:t>
      </w:r>
      <w:r>
        <w:rPr>
          <w:rFonts w:hint="eastAsia"/>
          <w:lang w:eastAsia="zh-CN"/>
        </w:rPr>
        <w:t>ConnectionFactory</w:t>
      </w:r>
      <w:r>
        <w:rPr>
          <w:rFonts w:hint="eastAsia"/>
          <w:lang w:eastAsia="zh-CN"/>
        </w:rPr>
        <w:t>组件负责管理数据库连接的产生和销毁。</w:t>
      </w:r>
    </w:p>
    <w:p w14:paraId="62054DB7" w14:textId="77777777" w:rsidR="00F87240" w:rsidRDefault="00F87240" w:rsidP="00B964FD">
      <w:pPr>
        <w:ind w:firstLine="420"/>
        <w:rPr>
          <w:lang w:eastAsia="zh-CN"/>
        </w:rPr>
      </w:pPr>
      <w:r>
        <w:rPr>
          <w:rFonts w:hint="eastAsia"/>
          <w:lang w:eastAsia="zh-CN"/>
        </w:rPr>
        <w:t>最后，结合</w:t>
      </w:r>
      <w:r>
        <w:rPr>
          <w:rFonts w:hint="eastAsia"/>
          <w:lang w:eastAsia="zh-CN"/>
        </w:rPr>
        <w:t>DAO</w:t>
      </w:r>
      <w:r>
        <w:rPr>
          <w:rFonts w:hint="eastAsia"/>
          <w:lang w:eastAsia="zh-CN"/>
        </w:rPr>
        <w:t>设计模式思想，统一通过</w:t>
      </w:r>
      <w:r>
        <w:rPr>
          <w:rFonts w:hint="eastAsia"/>
          <w:lang w:eastAsia="zh-CN"/>
        </w:rPr>
        <w:t>DAO</w:t>
      </w:r>
      <w:r>
        <w:rPr>
          <w:rFonts w:hint="eastAsia"/>
          <w:lang w:eastAsia="zh-CN"/>
        </w:rPr>
        <w:t>组件把具体的数据访问接口暴露给用户。</w:t>
      </w:r>
    </w:p>
    <w:p w14:paraId="00834A1D" w14:textId="77777777" w:rsidR="00F87240" w:rsidRDefault="00F87240" w:rsidP="00B964FD">
      <w:pPr>
        <w:ind w:firstLine="420"/>
        <w:rPr>
          <w:lang w:eastAsia="zh-CN"/>
        </w:rPr>
      </w:pPr>
    </w:p>
    <w:p w14:paraId="47BEEBD6" w14:textId="77777777" w:rsidR="00F87240" w:rsidRDefault="0054585F" w:rsidP="007E7BA0">
      <w:pPr>
        <w:pStyle w:val="2"/>
        <w:rPr>
          <w:lang w:eastAsia="zh-CN"/>
        </w:rPr>
      </w:pPr>
      <w:bookmarkStart w:id="26" w:name="_Toc57635811"/>
      <w:bookmarkStart w:id="27" w:name="_Toc358126489"/>
      <w:r>
        <w:rPr>
          <w:rFonts w:hint="eastAsia"/>
          <w:lang w:eastAsia="zh-CN"/>
        </w:rPr>
        <w:t>2.1</w:t>
      </w:r>
      <w:r w:rsidR="00F87240">
        <w:rPr>
          <w:rFonts w:hint="eastAsia"/>
          <w:lang w:eastAsia="zh-CN"/>
        </w:rPr>
        <w:t>数据源配置</w:t>
      </w:r>
      <w:bookmarkEnd w:id="26"/>
      <w:bookmarkEnd w:id="27"/>
    </w:p>
    <w:p w14:paraId="026A5E84" w14:textId="77777777" w:rsidR="00F87240" w:rsidRDefault="00F87240" w:rsidP="00B964FD">
      <w:pPr>
        <w:ind w:firstLine="420"/>
        <w:rPr>
          <w:lang w:eastAsia="zh-CN"/>
        </w:rPr>
      </w:pPr>
      <w:r>
        <w:rPr>
          <w:rFonts w:hint="eastAsia"/>
          <w:lang w:eastAsia="zh-CN"/>
        </w:rPr>
        <w:t>在进行数据库编程，首要问题是解决数据源的问题。</w:t>
      </w:r>
      <w:r>
        <w:rPr>
          <w:rFonts w:hint="eastAsia"/>
          <w:lang w:eastAsia="zh-CN"/>
        </w:rPr>
        <w:t>BJAF</w:t>
      </w:r>
      <w:r>
        <w:rPr>
          <w:rFonts w:hint="eastAsia"/>
          <w:lang w:eastAsia="zh-CN"/>
        </w:rPr>
        <w:t>数据存取框架支持多种数据源访问形式。主要体现为</w:t>
      </w:r>
      <w:r>
        <w:rPr>
          <w:rFonts w:hint="eastAsia"/>
          <w:lang w:eastAsia="zh-CN"/>
        </w:rPr>
        <w:t>J2EE</w:t>
      </w:r>
      <w:r>
        <w:rPr>
          <w:rFonts w:hint="eastAsia"/>
          <w:lang w:eastAsia="zh-CN"/>
        </w:rPr>
        <w:t>应用服务器容器数据源、开发调试数据源</w:t>
      </w:r>
      <w:r>
        <w:rPr>
          <w:rFonts w:hint="eastAsia"/>
          <w:lang w:eastAsia="zh-CN"/>
        </w:rPr>
        <w:lastRenderedPageBreak/>
        <w:t>和</w:t>
      </w:r>
      <w:r>
        <w:rPr>
          <w:rFonts w:hint="eastAsia"/>
          <w:lang w:eastAsia="zh-CN"/>
        </w:rPr>
        <w:t>BJAF</w:t>
      </w:r>
      <w:r>
        <w:rPr>
          <w:rFonts w:hint="eastAsia"/>
          <w:lang w:eastAsia="zh-CN"/>
        </w:rPr>
        <w:t>框架自带数据源</w:t>
      </w:r>
      <w:r>
        <w:rPr>
          <w:rFonts w:hint="eastAsia"/>
          <w:lang w:eastAsia="zh-CN"/>
        </w:rPr>
        <w:t>3</w:t>
      </w:r>
      <w:r>
        <w:rPr>
          <w:rFonts w:hint="eastAsia"/>
          <w:lang w:eastAsia="zh-CN"/>
        </w:rPr>
        <w:t>种情形：</w:t>
      </w:r>
    </w:p>
    <w:p w14:paraId="45B8B0DD" w14:textId="77777777" w:rsidR="00F87240" w:rsidRDefault="00F87240">
      <w:pPr>
        <w:pStyle w:val="af0"/>
        <w:rPr>
          <w:lang w:eastAsia="zh-CN"/>
        </w:rPr>
      </w:pPr>
      <w:r>
        <w:rPr>
          <w:rFonts w:hint="eastAsia"/>
          <w:lang w:eastAsia="zh-CN"/>
        </w:rPr>
        <w:t>J2EE</w:t>
      </w:r>
      <w:r>
        <w:rPr>
          <w:rFonts w:hint="eastAsia"/>
          <w:lang w:eastAsia="zh-CN"/>
        </w:rPr>
        <w:t>容器数据源</w:t>
      </w:r>
    </w:p>
    <w:p w14:paraId="5965EFFE" w14:textId="77777777" w:rsidR="00F87240" w:rsidRDefault="00F87240" w:rsidP="00B964FD">
      <w:pPr>
        <w:ind w:firstLine="420"/>
        <w:rPr>
          <w:lang w:eastAsia="zh-CN"/>
        </w:rPr>
      </w:pPr>
      <w:r>
        <w:rPr>
          <w:rFonts w:hint="eastAsia"/>
          <w:lang w:eastAsia="zh-CN"/>
        </w:rPr>
        <w:t>像</w:t>
      </w:r>
      <w:r>
        <w:rPr>
          <w:rFonts w:hint="eastAsia"/>
          <w:lang w:eastAsia="zh-CN"/>
        </w:rPr>
        <w:t>WebLogic</w:t>
      </w:r>
      <w:r>
        <w:rPr>
          <w:rFonts w:hint="eastAsia"/>
          <w:lang w:eastAsia="zh-CN"/>
        </w:rPr>
        <w:t>、</w:t>
      </w:r>
      <w:r>
        <w:rPr>
          <w:rFonts w:hint="eastAsia"/>
          <w:lang w:eastAsia="zh-CN"/>
        </w:rPr>
        <w:t>JBoss</w:t>
      </w:r>
      <w:r>
        <w:rPr>
          <w:rFonts w:hint="eastAsia"/>
          <w:lang w:eastAsia="zh-CN"/>
        </w:rPr>
        <w:t>、</w:t>
      </w:r>
      <w:r>
        <w:rPr>
          <w:rFonts w:hint="eastAsia"/>
          <w:lang w:eastAsia="zh-CN"/>
        </w:rPr>
        <w:t>WebSphere</w:t>
      </w:r>
      <w:r>
        <w:rPr>
          <w:rFonts w:hint="eastAsia"/>
          <w:lang w:eastAsia="zh-CN"/>
        </w:rPr>
        <w:t>等</w:t>
      </w:r>
      <w:r>
        <w:rPr>
          <w:rFonts w:hint="eastAsia"/>
          <w:lang w:eastAsia="zh-CN"/>
        </w:rPr>
        <w:t>J2EE</w:t>
      </w:r>
      <w:r>
        <w:rPr>
          <w:rFonts w:hint="eastAsia"/>
          <w:lang w:eastAsia="zh-CN"/>
        </w:rPr>
        <w:t>应用服务器都有各自的标准数据源的实现，对这些</w:t>
      </w:r>
      <w:r>
        <w:rPr>
          <w:rFonts w:hint="eastAsia"/>
          <w:lang w:eastAsia="zh-CN"/>
        </w:rPr>
        <w:t>J2EE</w:t>
      </w:r>
      <w:r>
        <w:rPr>
          <w:rFonts w:hint="eastAsia"/>
          <w:lang w:eastAsia="zh-CN"/>
        </w:rPr>
        <w:t>容器，</w:t>
      </w:r>
      <w:r>
        <w:rPr>
          <w:rFonts w:hint="eastAsia"/>
          <w:lang w:eastAsia="zh-CN"/>
        </w:rPr>
        <w:t>BJAF</w:t>
      </w:r>
      <w:r>
        <w:rPr>
          <w:rFonts w:hint="eastAsia"/>
          <w:lang w:eastAsia="zh-CN"/>
        </w:rPr>
        <w:t>框架提供了标准的</w:t>
      </w:r>
      <w:r>
        <w:rPr>
          <w:rFonts w:hint="eastAsia"/>
          <w:lang w:eastAsia="zh-CN"/>
        </w:rPr>
        <w:t>JDNI</w:t>
      </w:r>
      <w:r>
        <w:rPr>
          <w:rFonts w:hint="eastAsia"/>
          <w:lang w:eastAsia="zh-CN"/>
        </w:rPr>
        <w:t>方式来访问其数据源。而且，在生产环境，如果应用部署在</w:t>
      </w:r>
      <w:r>
        <w:rPr>
          <w:rFonts w:hint="eastAsia"/>
          <w:lang w:eastAsia="zh-CN"/>
        </w:rPr>
        <w:t>J2EE</w:t>
      </w:r>
      <w:r>
        <w:rPr>
          <w:rFonts w:hint="eastAsia"/>
          <w:lang w:eastAsia="zh-CN"/>
        </w:rPr>
        <w:t>容器下，那么我们建议采用</w:t>
      </w:r>
      <w:r>
        <w:rPr>
          <w:rFonts w:hint="eastAsia"/>
          <w:lang w:eastAsia="zh-CN"/>
        </w:rPr>
        <w:t>J2EE</w:t>
      </w:r>
      <w:r>
        <w:rPr>
          <w:rFonts w:hint="eastAsia"/>
          <w:lang w:eastAsia="zh-CN"/>
        </w:rPr>
        <w:t>容器本身的数据源。</w:t>
      </w:r>
    </w:p>
    <w:p w14:paraId="36B4CEB9" w14:textId="77777777" w:rsidR="00F87240" w:rsidRDefault="00F87240">
      <w:pPr>
        <w:pStyle w:val="af0"/>
        <w:rPr>
          <w:lang w:eastAsia="zh-CN"/>
        </w:rPr>
      </w:pPr>
      <w:r>
        <w:rPr>
          <w:rFonts w:hint="eastAsia"/>
          <w:lang w:eastAsia="zh-CN"/>
        </w:rPr>
        <w:t>开发调试数据源</w:t>
      </w:r>
    </w:p>
    <w:p w14:paraId="516B54D1" w14:textId="77777777" w:rsidR="00F87240" w:rsidRDefault="00F87240" w:rsidP="00B964FD">
      <w:pPr>
        <w:ind w:firstLine="420"/>
        <w:rPr>
          <w:lang w:eastAsia="zh-CN"/>
        </w:rPr>
      </w:pPr>
      <w:r>
        <w:rPr>
          <w:rFonts w:hint="eastAsia"/>
          <w:lang w:eastAsia="zh-CN"/>
        </w:rPr>
        <w:t>开发调试数据源是框架为了在</w:t>
      </w:r>
      <w:r>
        <w:rPr>
          <w:rFonts w:hint="eastAsia"/>
          <w:lang w:eastAsia="zh-CN"/>
        </w:rPr>
        <w:t>IDE</w:t>
      </w:r>
      <w:r>
        <w:rPr>
          <w:rFonts w:hint="eastAsia"/>
          <w:lang w:eastAsia="zh-CN"/>
        </w:rPr>
        <w:t>环境下方便程序调试而建立的单连接数据源。</w:t>
      </w:r>
    </w:p>
    <w:p w14:paraId="1DA1A5F4" w14:textId="77777777" w:rsidR="00F87240" w:rsidRDefault="00F87240">
      <w:pPr>
        <w:pStyle w:val="af0"/>
        <w:rPr>
          <w:lang w:eastAsia="zh-CN"/>
        </w:rPr>
      </w:pPr>
      <w:r>
        <w:rPr>
          <w:rFonts w:hint="eastAsia"/>
          <w:lang w:eastAsia="zh-CN"/>
        </w:rPr>
        <w:t>框架自带数据源</w:t>
      </w:r>
    </w:p>
    <w:p w14:paraId="5D6834D1" w14:textId="77777777" w:rsidR="00F87240" w:rsidRDefault="00F87240" w:rsidP="00B964FD">
      <w:pPr>
        <w:ind w:firstLine="420"/>
        <w:rPr>
          <w:lang w:eastAsia="zh-CN"/>
        </w:rPr>
      </w:pPr>
      <w:r>
        <w:rPr>
          <w:rFonts w:hint="eastAsia"/>
          <w:lang w:eastAsia="zh-CN"/>
        </w:rPr>
        <w:t>BJAF</w:t>
      </w:r>
      <w:r>
        <w:rPr>
          <w:rFonts w:hint="eastAsia"/>
          <w:lang w:eastAsia="zh-CN"/>
        </w:rPr>
        <w:t>针对没有</w:t>
      </w:r>
      <w:r>
        <w:rPr>
          <w:rFonts w:hint="eastAsia"/>
          <w:lang w:eastAsia="zh-CN"/>
        </w:rPr>
        <w:t>J2EE</w:t>
      </w:r>
      <w:r>
        <w:rPr>
          <w:rFonts w:hint="eastAsia"/>
          <w:lang w:eastAsia="zh-CN"/>
        </w:rPr>
        <w:t>数据源容器的情况，实现了以下</w:t>
      </w:r>
      <w:r>
        <w:rPr>
          <w:lang w:eastAsia="zh-CN"/>
        </w:rPr>
        <w:t>各种</w:t>
      </w:r>
      <w:r>
        <w:rPr>
          <w:rFonts w:hint="eastAsia"/>
          <w:lang w:eastAsia="zh-CN"/>
        </w:rPr>
        <w:t>数据源</w:t>
      </w:r>
      <w:r>
        <w:rPr>
          <w:lang w:eastAsia="zh-CN"/>
        </w:rPr>
        <w:t>（连接池）</w:t>
      </w:r>
      <w:r>
        <w:rPr>
          <w:rFonts w:hint="eastAsia"/>
          <w:lang w:eastAsia="zh-CN"/>
        </w:rPr>
        <w:t>：</w:t>
      </w:r>
    </w:p>
    <w:p w14:paraId="01BF1217" w14:textId="77777777" w:rsidR="002B2EA1" w:rsidRPr="00F726B4" w:rsidRDefault="00F726B4" w:rsidP="00F726B4">
      <w:pPr>
        <w:ind w:firstLine="420"/>
        <w:jc w:val="center"/>
        <w:rPr>
          <w:lang w:eastAsia="zh-CN"/>
        </w:rPr>
      </w:pPr>
      <w:r>
        <w:rPr>
          <w:noProof/>
          <w:lang w:eastAsia="zh-CN" w:bidi="ar-SA"/>
        </w:rPr>
        <w:drawing>
          <wp:inline distT="0" distB="0" distL="0" distR="0" wp14:anchorId="52DF21F8" wp14:editId="5527020E">
            <wp:extent cx="8667750" cy="1466696"/>
            <wp:effectExtent l="171450" t="171450" r="171450" b="1720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713697" cy="147447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A25BFDE" w14:textId="77777777" w:rsidR="00F87240" w:rsidRDefault="00F87240" w:rsidP="001364D6">
      <w:pPr>
        <w:ind w:firstLine="420"/>
        <w:rPr>
          <w:lang w:eastAsia="zh-CN"/>
        </w:rPr>
      </w:pPr>
      <w:r>
        <w:rPr>
          <w:rFonts w:hint="eastAsia"/>
          <w:lang w:eastAsia="zh-CN"/>
        </w:rPr>
        <w:t>自实现数据源</w:t>
      </w:r>
      <w:r w:rsidR="009D35A5">
        <w:rPr>
          <w:rFonts w:hint="eastAsia"/>
          <w:lang w:eastAsia="zh-CN"/>
        </w:rPr>
        <w:t>，</w:t>
      </w:r>
      <w:r>
        <w:rPr>
          <w:rFonts w:hint="eastAsia"/>
          <w:lang w:eastAsia="zh-CN"/>
        </w:rPr>
        <w:t>如果觉得</w:t>
      </w:r>
      <w:r>
        <w:rPr>
          <w:rFonts w:hint="eastAsia"/>
          <w:lang w:eastAsia="zh-CN"/>
        </w:rPr>
        <w:t>BJAF</w:t>
      </w:r>
      <w:r>
        <w:rPr>
          <w:rFonts w:hint="eastAsia"/>
          <w:lang w:eastAsia="zh-CN"/>
        </w:rPr>
        <w:t>框架提供现有数据源不满足要求，可以自己定制开发一个数据源（或自己写代码集成其它第三方数据库连接池），</w:t>
      </w:r>
      <w:r>
        <w:rPr>
          <w:rFonts w:hint="eastAsia"/>
          <w:lang w:eastAsia="zh-CN"/>
        </w:rPr>
        <w:t>BJAF</w:t>
      </w:r>
      <w:r>
        <w:rPr>
          <w:rFonts w:hint="eastAsia"/>
          <w:lang w:eastAsia="zh-CN"/>
        </w:rPr>
        <w:t>对外提供了</w:t>
      </w:r>
      <w:r>
        <w:rPr>
          <w:lang w:eastAsia="zh-CN"/>
        </w:rPr>
        <w:t>IConnPool</w:t>
      </w:r>
      <w:r>
        <w:rPr>
          <w:rFonts w:hint="eastAsia"/>
          <w:lang w:eastAsia="zh-CN"/>
        </w:rPr>
        <w:t>接口，开发人员只要编写其实现类，然后把这个实现在</w:t>
      </w:r>
      <w:r>
        <w:rPr>
          <w:rFonts w:hint="eastAsia"/>
          <w:lang w:eastAsia="zh-CN"/>
        </w:rPr>
        <w:t>&lt;</w:t>
      </w:r>
      <w:r>
        <w:rPr>
          <w:color w:val="800000"/>
          <w:highlight w:val="white"/>
          <w:lang w:eastAsia="zh-CN"/>
        </w:rPr>
        <w:t xml:space="preserve"> DataSources</w:t>
      </w:r>
      <w:r>
        <w:rPr>
          <w:rFonts w:hint="eastAsia"/>
          <w:lang w:eastAsia="zh-CN"/>
        </w:rPr>
        <w:t xml:space="preserve"> &gt;</w:t>
      </w:r>
      <w:r>
        <w:rPr>
          <w:rFonts w:hint="eastAsia"/>
          <w:lang w:eastAsia="zh-CN"/>
        </w:rPr>
        <w:t>标签里面的</w:t>
      </w:r>
      <w:r>
        <w:rPr>
          <w:rFonts w:hint="eastAsia"/>
          <w:lang w:eastAsia="zh-CN"/>
        </w:rPr>
        <w:t>&lt;</w:t>
      </w:r>
      <w:r>
        <w:rPr>
          <w:color w:val="000000"/>
          <w:highlight w:val="white"/>
          <w:lang w:eastAsia="zh-CN"/>
        </w:rPr>
        <w:t xml:space="preserve"> pool-imp</w:t>
      </w:r>
      <w:r>
        <w:rPr>
          <w:rFonts w:hint="eastAsia"/>
          <w:lang w:eastAsia="zh-CN"/>
        </w:rPr>
        <w:t xml:space="preserve"> &gt;</w:t>
      </w:r>
      <w:r>
        <w:rPr>
          <w:rFonts w:hint="eastAsia"/>
          <w:lang w:eastAsia="zh-CN"/>
        </w:rPr>
        <w:t>值注册一下就可以了。</w:t>
      </w:r>
    </w:p>
    <w:p w14:paraId="353E7461" w14:textId="77777777" w:rsidR="00F87240" w:rsidRDefault="00F87240" w:rsidP="00B964FD">
      <w:pPr>
        <w:ind w:firstLine="420"/>
        <w:rPr>
          <w:lang w:eastAsia="zh-CN"/>
        </w:rPr>
      </w:pPr>
      <w:r>
        <w:rPr>
          <w:rFonts w:hint="eastAsia"/>
        </w:rPr>
        <w:t>数据源统一在项目工程</w:t>
      </w:r>
      <w:r>
        <w:rPr>
          <w:rFonts w:hint="eastAsia"/>
        </w:rPr>
        <w:t>config</w:t>
      </w:r>
      <w:r>
        <w:rPr>
          <w:rFonts w:hint="eastAsia"/>
        </w:rPr>
        <w:t>目录下</w:t>
      </w:r>
      <w:r>
        <w:t>DBConfig.xml</w:t>
      </w:r>
      <w:r>
        <w:rPr>
          <w:rFonts w:hint="eastAsia"/>
        </w:rPr>
        <w:t>文件中配置。其定义格式如下：</w:t>
      </w:r>
    </w:p>
    <w:p w14:paraId="380377B8" w14:textId="77777777" w:rsidR="001364D6" w:rsidRDefault="001364D6" w:rsidP="00B964FD">
      <w:pPr>
        <w:ind w:firstLine="420"/>
        <w:rPr>
          <w:lang w:eastAsia="zh-CN"/>
        </w:rPr>
      </w:pPr>
    </w:p>
    <w:tbl>
      <w:tblPr>
        <w:tblStyle w:val="aff6"/>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15451"/>
      </w:tblGrid>
      <w:tr w:rsidR="00A30E99" w14:paraId="62AAA58C" w14:textId="77777777" w:rsidTr="004D1F52">
        <w:tc>
          <w:tcPr>
            <w:tcW w:w="15921" w:type="dxa"/>
          </w:tcPr>
          <w:p w14:paraId="7814967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FF0000"/>
                <w:sz w:val="20"/>
                <w:szCs w:val="20"/>
                <w:highlight w:val="yellow"/>
                <w:lang w:bidi="ar-SA"/>
              </w:rPr>
              <w:t>&lt;?</w:t>
            </w:r>
            <w:r>
              <w:rPr>
                <w:rFonts w:ascii="微软雅黑" w:eastAsia="微软雅黑" w:cs="微软雅黑"/>
                <w:color w:val="0000FF"/>
                <w:sz w:val="20"/>
                <w:szCs w:val="20"/>
                <w:highlight w:val="white"/>
                <w:lang w:bidi="ar-SA"/>
              </w:rPr>
              <w:t>xml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version</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encoding</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"UTF-8"</w:t>
            </w:r>
            <w:r>
              <w:rPr>
                <w:rFonts w:ascii="微软雅黑" w:eastAsia="微软雅黑" w:cs="微软雅黑"/>
                <w:color w:val="FF0000"/>
                <w:sz w:val="20"/>
                <w:szCs w:val="20"/>
                <w:highlight w:val="yellow"/>
                <w:lang w:bidi="ar-SA"/>
              </w:rPr>
              <w:t>?&gt;</w:t>
            </w:r>
          </w:p>
          <w:p w14:paraId="48DC93F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FF"/>
                <w:sz w:val="20"/>
                <w:szCs w:val="20"/>
                <w:highlight w:val="white"/>
                <w:lang w:bidi="ar-SA"/>
              </w:rPr>
              <w:lastRenderedPageBreak/>
              <w:t>&lt;Config&gt;</w:t>
            </w:r>
          </w:p>
          <w:p w14:paraId="5126456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&lt;DataSources&gt;</w:t>
            </w:r>
          </w:p>
          <w:p w14:paraId="44422B6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39871EB3"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&lt;!--</w:t>
            </w:r>
          </w:p>
          <w:p w14:paraId="0FB1998A"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使用模式</w:t>
            </w:r>
          </w:p>
          <w:p w14:paraId="2B5BF4D0"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1-</w:t>
            </w:r>
            <w:r>
              <w:rPr>
                <w:rFonts w:ascii="微软雅黑" w:eastAsia="微软雅黑" w:cs="微软雅黑" w:hint="eastAsia"/>
                <w:color w:val="008000"/>
                <w:sz w:val="20"/>
                <w:szCs w:val="20"/>
                <w:highlight w:val="white"/>
                <w:lang w:bidi="ar-SA"/>
              </w:rPr>
              <w:t>使用</w:t>
            </w:r>
            <w:r>
              <w:rPr>
                <w:rFonts w:ascii="微软雅黑" w:eastAsia="微软雅黑" w:cs="微软雅黑"/>
                <w:color w:val="008000"/>
                <w:sz w:val="20"/>
                <w:szCs w:val="20"/>
                <w:highlight w:val="white"/>
                <w:lang w:bidi="ar-SA"/>
              </w:rPr>
              <w:t>J2EE</w:t>
            </w:r>
            <w:r>
              <w:rPr>
                <w:rFonts w:ascii="微软雅黑" w:eastAsia="微软雅黑" w:cs="微软雅黑" w:hint="eastAsia"/>
                <w:color w:val="008000"/>
                <w:sz w:val="20"/>
                <w:szCs w:val="20"/>
                <w:highlight w:val="white"/>
                <w:lang w:bidi="ar-SA"/>
              </w:rPr>
              <w:t>容器数据源模式</w:t>
            </w:r>
            <w:r>
              <w:rPr>
                <w:rFonts w:ascii="微软雅黑" w:eastAsia="微软雅黑" w:cs="微软雅黑"/>
                <w:color w:val="008000"/>
                <w:sz w:val="20"/>
                <w:szCs w:val="20"/>
                <w:highlight w:val="white"/>
                <w:lang w:bidi="ar-SA"/>
              </w:rPr>
              <w:t xml:space="preserve">; </w:t>
            </w:r>
          </w:p>
          <w:p w14:paraId="01CB9374"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2-</w:t>
            </w:r>
            <w:r>
              <w:rPr>
                <w:rFonts w:ascii="微软雅黑" w:eastAsia="微软雅黑" w:cs="微软雅黑" w:hint="eastAsia"/>
                <w:color w:val="008000"/>
                <w:sz w:val="20"/>
                <w:szCs w:val="20"/>
                <w:highlight w:val="white"/>
                <w:lang w:bidi="ar-SA"/>
              </w:rPr>
              <w:t>使用本框架自带数据源模式</w:t>
            </w:r>
            <w:r>
              <w:rPr>
                <w:rFonts w:ascii="微软雅黑" w:eastAsia="微软雅黑" w:cs="微软雅黑"/>
                <w:color w:val="008000"/>
                <w:sz w:val="20"/>
                <w:szCs w:val="20"/>
                <w:highlight w:val="white"/>
                <w:lang w:bidi="ar-SA"/>
              </w:rPr>
              <w:t>;</w:t>
            </w:r>
          </w:p>
          <w:p w14:paraId="79E46BFB"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3-</w:t>
            </w:r>
            <w:r>
              <w:rPr>
                <w:rFonts w:ascii="微软雅黑" w:eastAsia="微软雅黑" w:cs="微软雅黑" w:hint="eastAsia"/>
                <w:color w:val="008000"/>
                <w:sz w:val="20"/>
                <w:szCs w:val="20"/>
                <w:highlight w:val="white"/>
                <w:lang w:bidi="ar-SA"/>
              </w:rPr>
              <w:t>使用调试模式</w:t>
            </w:r>
          </w:p>
          <w:p w14:paraId="4B0F67C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290D4E4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E80E5D6"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p>
          <w:p w14:paraId="31FE401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模式</w:t>
            </w:r>
            <w:r>
              <w:rPr>
                <w:rFonts w:ascii="微软雅黑" w:eastAsia="微软雅黑" w:cs="微软雅黑"/>
                <w:color w:val="008000"/>
                <w:sz w:val="20"/>
                <w:szCs w:val="20"/>
                <w:highlight w:val="white"/>
                <w:lang w:bidi="ar-SA"/>
              </w:rPr>
              <w:t>1</w:t>
            </w:r>
            <w:r>
              <w:rPr>
                <w:rFonts w:ascii="微软雅黑" w:eastAsia="微软雅黑" w:cs="微软雅黑" w:hint="eastAsia"/>
                <w:color w:val="008000"/>
                <w:sz w:val="20"/>
                <w:szCs w:val="20"/>
                <w:highlight w:val="white"/>
                <w:lang w:bidi="ar-SA"/>
              </w:rPr>
              <w:t>下，</w:t>
            </w:r>
            <w:r>
              <w:rPr>
                <w:rFonts w:ascii="微软雅黑" w:eastAsia="微软雅黑" w:cs="微软雅黑"/>
                <w:color w:val="008000"/>
                <w:sz w:val="20"/>
                <w:szCs w:val="20"/>
                <w:highlight w:val="white"/>
                <w:lang w:bidi="ar-SA"/>
              </w:rPr>
              <w:t>j2ee</w:t>
            </w:r>
            <w:r>
              <w:rPr>
                <w:rFonts w:ascii="微软雅黑" w:eastAsia="微软雅黑" w:cs="微软雅黑" w:hint="eastAsia"/>
                <w:color w:val="008000"/>
                <w:sz w:val="20"/>
                <w:szCs w:val="20"/>
                <w:highlight w:val="white"/>
                <w:lang w:bidi="ar-SA"/>
              </w:rPr>
              <w:t>容器所配置的数据源名称，其他模式下可删除此项</w:t>
            </w:r>
          </w:p>
          <w:p w14:paraId="01EDD49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1C00EEE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"jndi-name"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"xxxDs"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ADA1C83"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p>
          <w:p w14:paraId="4C84C374"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hint="eastAsia"/>
                <w:color w:val="008000"/>
                <w:sz w:val="20"/>
                <w:szCs w:val="20"/>
                <w:highlight w:val="white"/>
                <w:lang w:eastAsia="zh-CN" w:bidi="ar-SA"/>
              </w:rPr>
              <w:t>模式</w:t>
            </w:r>
            <w:r>
              <w:rPr>
                <w:rFonts w:ascii="微软雅黑" w:eastAsia="微软雅黑" w:cs="微软雅黑"/>
                <w:color w:val="008000"/>
                <w:sz w:val="20"/>
                <w:szCs w:val="20"/>
                <w:highlight w:val="white"/>
                <w:lang w:eastAsia="zh-CN" w:bidi="ar-SA"/>
              </w:rPr>
              <w:t>2</w:t>
            </w:r>
            <w:r>
              <w:rPr>
                <w:rFonts w:ascii="微软雅黑" w:eastAsia="微软雅黑" w:cs="微软雅黑" w:hint="eastAsia"/>
                <w:color w:val="008000"/>
                <w:sz w:val="20"/>
                <w:szCs w:val="20"/>
                <w:highlight w:val="white"/>
                <w:lang w:eastAsia="zh-CN" w:bidi="ar-SA"/>
              </w:rPr>
              <w:t>下，连接池实现具体实现类（类型），其他模式下可删除此项</w:t>
            </w:r>
          </w:p>
          <w:p w14:paraId="1C4B0858"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bidi="ar-SA"/>
              </w:rPr>
              <w:t>1-driver[com.beetle.framework.persistence.access.datasource.DriverPool]</w:t>
            </w:r>
            <w:r>
              <w:rPr>
                <w:rFonts w:ascii="微软雅黑" w:eastAsia="微软雅黑" w:cs="微软雅黑" w:hint="eastAsia"/>
                <w:color w:val="008000"/>
                <w:sz w:val="20"/>
                <w:szCs w:val="20"/>
                <w:highlight w:val="white"/>
                <w:lang w:bidi="ar-SA"/>
              </w:rPr>
              <w:t>框架自实现，功能简单，兼容性，用于测试环境</w:t>
            </w:r>
            <w:r>
              <w:rPr>
                <w:rFonts w:ascii="微软雅黑" w:eastAsia="微软雅黑" w:cs="微软雅黑"/>
                <w:color w:val="008000"/>
                <w:sz w:val="20"/>
                <w:szCs w:val="20"/>
                <w:highlight w:val="white"/>
                <w:lang w:bidi="ar-SA"/>
              </w:rPr>
              <w:t xml:space="preserve">; </w:t>
            </w:r>
          </w:p>
          <w:p w14:paraId="058BCB3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2-CommonPool[com.beetle.framework.persistence.access.datasource.CommonPool]</w:t>
            </w:r>
            <w:r>
              <w:rPr>
                <w:rFonts w:ascii="微软雅黑" w:eastAsia="微软雅黑" w:cs="微软雅黑" w:hint="eastAsia"/>
                <w:color w:val="008000"/>
                <w:sz w:val="20"/>
                <w:szCs w:val="20"/>
                <w:highlight w:val="white"/>
                <w:lang w:bidi="ar-SA"/>
              </w:rPr>
              <w:t>通用连接池，使用各个数据库厂商驱动自实现的连接池，性能良好，用于兼容性强的场景</w:t>
            </w:r>
            <w:r>
              <w:rPr>
                <w:rFonts w:ascii="微软雅黑" w:eastAsia="微软雅黑" w:cs="微软雅黑"/>
                <w:color w:val="008000"/>
                <w:sz w:val="20"/>
                <w:szCs w:val="20"/>
                <w:highlight w:val="white"/>
                <w:lang w:bidi="ar-SA"/>
              </w:rPr>
              <w:t xml:space="preserve">; </w:t>
            </w:r>
          </w:p>
          <w:p w14:paraId="5F00067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3-BoneCP[com.beetle.framework.persistence.access.datasource.BoneCPPool]</w:t>
            </w:r>
            <w:r>
              <w:rPr>
                <w:rFonts w:ascii="微软雅黑" w:eastAsia="微软雅黑" w:cs="微软雅黑" w:hint="eastAsia"/>
                <w:color w:val="008000"/>
                <w:sz w:val="20"/>
                <w:szCs w:val="20"/>
                <w:highlight w:val="white"/>
                <w:lang w:bidi="ar-SA"/>
              </w:rPr>
              <w:t>号称当前性能最好的连接池</w:t>
            </w:r>
            <w:r>
              <w:rPr>
                <w:rFonts w:ascii="微软雅黑" w:eastAsia="微软雅黑" w:cs="微软雅黑"/>
                <w:color w:val="008000"/>
                <w:sz w:val="20"/>
                <w:szCs w:val="20"/>
                <w:highlight w:val="white"/>
                <w:lang w:bidi="ar-SA"/>
              </w:rPr>
              <w:t>[</w:t>
            </w:r>
            <w:r>
              <w:rPr>
                <w:rFonts w:ascii="微软雅黑" w:eastAsia="微软雅黑" w:cs="微软雅黑" w:hint="eastAsia"/>
                <w:color w:val="008000"/>
                <w:sz w:val="20"/>
                <w:szCs w:val="20"/>
                <w:highlight w:val="white"/>
                <w:lang w:bidi="ar-SA"/>
              </w:rPr>
              <w:t>实际环境发现兼容性不够好，问题挺多，要根据自己具体情况而定</w:t>
            </w:r>
            <w:r>
              <w:rPr>
                <w:rFonts w:ascii="微软雅黑" w:eastAsia="微软雅黑" w:cs="微软雅黑"/>
                <w:color w:val="008000"/>
                <w:sz w:val="20"/>
                <w:szCs w:val="20"/>
                <w:highlight w:val="white"/>
                <w:lang w:bidi="ar-SA"/>
              </w:rPr>
              <w:t>]</w:t>
            </w:r>
            <w:r>
              <w:rPr>
                <w:rFonts w:ascii="微软雅黑" w:eastAsia="微软雅黑" w:cs="微软雅黑" w:hint="eastAsia"/>
                <w:color w:val="008000"/>
                <w:sz w:val="20"/>
                <w:szCs w:val="20"/>
                <w:highlight w:val="white"/>
                <w:lang w:bidi="ar-SA"/>
              </w:rPr>
              <w:t>。</w:t>
            </w:r>
            <w:r>
              <w:rPr>
                <w:rFonts w:ascii="微软雅黑" w:eastAsia="微软雅黑" w:cs="微软雅黑"/>
                <w:color w:val="008000"/>
                <w:sz w:val="20"/>
                <w:szCs w:val="20"/>
                <w:highlight w:val="white"/>
                <w:lang w:bidi="ar-SA"/>
              </w:rPr>
              <w:t xml:space="preserve"> </w:t>
            </w:r>
          </w:p>
          <w:p w14:paraId="1F0535B6"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4-XaPool[com.beetle.framework.persistence.access.datasource.XaPool]atomikos</w:t>
            </w:r>
            <w:r>
              <w:rPr>
                <w:rFonts w:ascii="微软雅黑" w:eastAsia="微软雅黑" w:cs="微软雅黑" w:hint="eastAsia"/>
                <w:color w:val="008000"/>
                <w:sz w:val="20"/>
                <w:szCs w:val="20"/>
                <w:highlight w:val="white"/>
                <w:lang w:bidi="ar-SA"/>
              </w:rPr>
              <w:t>开源</w:t>
            </w:r>
            <w:r>
              <w:rPr>
                <w:rFonts w:ascii="微软雅黑" w:eastAsia="微软雅黑" w:cs="微软雅黑"/>
                <w:color w:val="008000"/>
                <w:sz w:val="20"/>
                <w:szCs w:val="20"/>
                <w:highlight w:val="white"/>
                <w:lang w:bidi="ar-SA"/>
              </w:rPr>
              <w:t>Xa</w:t>
            </w:r>
            <w:r>
              <w:rPr>
                <w:rFonts w:ascii="微软雅黑" w:eastAsia="微软雅黑" w:cs="微软雅黑" w:hint="eastAsia"/>
                <w:color w:val="008000"/>
                <w:sz w:val="20"/>
                <w:szCs w:val="20"/>
                <w:highlight w:val="white"/>
                <w:lang w:bidi="ar-SA"/>
              </w:rPr>
              <w:t>数据源连接池，事务跨越</w:t>
            </w:r>
            <w:r>
              <w:rPr>
                <w:rFonts w:ascii="微软雅黑" w:eastAsia="微软雅黑" w:cs="微软雅黑"/>
                <w:color w:val="008000"/>
                <w:sz w:val="20"/>
                <w:szCs w:val="20"/>
                <w:highlight w:val="white"/>
                <w:lang w:bidi="ar-SA"/>
              </w:rPr>
              <w:t>2</w:t>
            </w:r>
            <w:r>
              <w:rPr>
                <w:rFonts w:ascii="微软雅黑" w:eastAsia="微软雅黑" w:cs="微软雅黑" w:hint="eastAsia"/>
                <w:color w:val="008000"/>
                <w:sz w:val="20"/>
                <w:szCs w:val="20"/>
                <w:highlight w:val="white"/>
                <w:lang w:bidi="ar-SA"/>
              </w:rPr>
              <w:t>个或以上数据源的场景，采取此连接池</w:t>
            </w:r>
            <w:r>
              <w:rPr>
                <w:rFonts w:ascii="微软雅黑" w:eastAsia="微软雅黑" w:cs="微软雅黑"/>
                <w:color w:val="008000"/>
                <w:sz w:val="20"/>
                <w:szCs w:val="20"/>
                <w:highlight w:val="white"/>
                <w:lang w:bidi="ar-SA"/>
              </w:rPr>
              <w:t>,</w:t>
            </w:r>
            <w:r>
              <w:rPr>
                <w:rFonts w:ascii="微软雅黑" w:eastAsia="微软雅黑" w:cs="微软雅黑" w:hint="eastAsia"/>
                <w:color w:val="008000"/>
                <w:sz w:val="20"/>
                <w:szCs w:val="20"/>
                <w:highlight w:val="white"/>
                <w:lang w:bidi="ar-SA"/>
              </w:rPr>
              <w:t>兼容性及性能良好</w:t>
            </w:r>
            <w:r>
              <w:rPr>
                <w:rFonts w:ascii="微软雅黑" w:eastAsia="微软雅黑" w:cs="微软雅黑"/>
                <w:color w:val="008000"/>
                <w:sz w:val="20"/>
                <w:szCs w:val="20"/>
                <w:highlight w:val="white"/>
                <w:lang w:bidi="ar-SA"/>
              </w:rPr>
              <w:t xml:space="preserve"> </w:t>
            </w:r>
          </w:p>
          <w:p w14:paraId="25EA5438"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5-NonXaPool[com.beetle.framework.persistence.access.datasource.NonXaPool]atomikos</w:t>
            </w:r>
            <w:r>
              <w:rPr>
                <w:rFonts w:ascii="微软雅黑" w:eastAsia="微软雅黑" w:cs="微软雅黑" w:hint="eastAsia"/>
                <w:color w:val="008000"/>
                <w:sz w:val="20"/>
                <w:szCs w:val="20"/>
                <w:highlight w:val="white"/>
                <w:lang w:bidi="ar-SA"/>
              </w:rPr>
              <w:t>开源</w:t>
            </w:r>
            <w:r>
              <w:rPr>
                <w:rFonts w:ascii="微软雅黑" w:eastAsia="微软雅黑" w:cs="微软雅黑"/>
                <w:color w:val="008000"/>
                <w:sz w:val="20"/>
                <w:szCs w:val="20"/>
                <w:highlight w:val="white"/>
                <w:lang w:bidi="ar-SA"/>
              </w:rPr>
              <w:t>NonXa</w:t>
            </w:r>
            <w:r>
              <w:rPr>
                <w:rFonts w:ascii="微软雅黑" w:eastAsia="微软雅黑" w:cs="微软雅黑" w:hint="eastAsia"/>
                <w:color w:val="008000"/>
                <w:sz w:val="20"/>
                <w:szCs w:val="20"/>
                <w:highlight w:val="white"/>
                <w:lang w:bidi="ar-SA"/>
              </w:rPr>
              <w:t>数据源连接池，兼容性及性能良好</w:t>
            </w:r>
            <w:r>
              <w:rPr>
                <w:rFonts w:ascii="微软雅黑" w:eastAsia="微软雅黑" w:cs="微软雅黑"/>
                <w:color w:val="008000"/>
                <w:sz w:val="20"/>
                <w:szCs w:val="20"/>
                <w:highlight w:val="white"/>
                <w:lang w:bidi="ar-SA"/>
              </w:rPr>
              <w:t xml:space="preserve"> </w:t>
            </w:r>
          </w:p>
          <w:p w14:paraId="29ADBEAA"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6-TomcatJdbcPool[com.beetle.framework.persistence.access.datasource.TomcatJdbcPool]tomcat7.x</w:t>
            </w:r>
            <w:r>
              <w:rPr>
                <w:rFonts w:ascii="微软雅黑" w:eastAsia="微软雅黑" w:cs="微软雅黑" w:hint="eastAsia"/>
                <w:color w:val="008000"/>
                <w:sz w:val="20"/>
                <w:szCs w:val="20"/>
                <w:highlight w:val="white"/>
                <w:lang w:bidi="ar-SA"/>
              </w:rPr>
              <w:t>版本实现的连接池，性能良好，超越</w:t>
            </w:r>
            <w:r>
              <w:rPr>
                <w:rFonts w:ascii="微软雅黑" w:eastAsia="微软雅黑" w:cs="微软雅黑"/>
                <w:color w:val="008000"/>
                <w:sz w:val="20"/>
                <w:szCs w:val="20"/>
                <w:highlight w:val="white"/>
                <w:lang w:bidi="ar-SA"/>
              </w:rPr>
              <w:t>commons-dbcp</w:t>
            </w:r>
            <w:r>
              <w:rPr>
                <w:rFonts w:ascii="微软雅黑" w:eastAsia="微软雅黑" w:cs="微软雅黑" w:hint="eastAsia"/>
                <w:color w:val="008000"/>
                <w:sz w:val="20"/>
                <w:szCs w:val="20"/>
                <w:highlight w:val="white"/>
                <w:lang w:bidi="ar-SA"/>
              </w:rPr>
              <w:t>和</w:t>
            </w:r>
            <w:r>
              <w:rPr>
                <w:rFonts w:ascii="微软雅黑" w:eastAsia="微软雅黑" w:cs="微软雅黑"/>
                <w:color w:val="008000"/>
                <w:sz w:val="20"/>
                <w:szCs w:val="20"/>
                <w:highlight w:val="white"/>
                <w:lang w:bidi="ar-SA"/>
              </w:rPr>
              <w:t>c3p0[</w:t>
            </w:r>
            <w:r>
              <w:rPr>
                <w:rFonts w:ascii="微软雅黑" w:eastAsia="微软雅黑" w:cs="微软雅黑" w:hint="eastAsia"/>
                <w:color w:val="008000"/>
                <w:sz w:val="20"/>
                <w:szCs w:val="20"/>
                <w:highlight w:val="white"/>
                <w:lang w:bidi="ar-SA"/>
              </w:rPr>
              <w:t>推荐</w:t>
            </w:r>
            <w:r>
              <w:rPr>
                <w:rFonts w:ascii="微软雅黑" w:eastAsia="微软雅黑" w:cs="微软雅黑"/>
                <w:color w:val="008000"/>
                <w:sz w:val="20"/>
                <w:szCs w:val="20"/>
                <w:highlight w:val="white"/>
                <w:lang w:bidi="ar-SA"/>
              </w:rPr>
              <w:t>]</w:t>
            </w:r>
          </w:p>
          <w:p w14:paraId="09783CD4"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lastRenderedPageBreak/>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内部性能测试显示</w:t>
            </w:r>
            <w:r>
              <w:rPr>
                <w:rFonts w:ascii="微软雅黑" w:eastAsia="微软雅黑" w:cs="微软雅黑"/>
                <w:color w:val="008000"/>
                <w:sz w:val="20"/>
                <w:szCs w:val="20"/>
                <w:highlight w:val="white"/>
                <w:lang w:bidi="ar-SA"/>
              </w:rPr>
              <w:t>3&gt;6&gt;5&gt;2&gt;1</w:t>
            </w:r>
          </w:p>
          <w:p w14:paraId="64C245E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0C0104FE"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1E2935B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"com.beetle.framework.persistence.access.datasource.TomcatJdbcPool"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DFEF5E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92CE79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ABCDCE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r>
              <w:rPr>
                <w:rFonts w:ascii="微软雅黑" w:eastAsia="微软雅黑" w:cs="微软雅黑" w:hint="eastAsia"/>
                <w:color w:val="008000"/>
                <w:sz w:val="20"/>
                <w:szCs w:val="20"/>
                <w:highlight w:val="white"/>
                <w:lang w:eastAsia="zh-CN" w:bidi="ar-SA"/>
              </w:rPr>
              <w:t>测试</w:t>
            </w:r>
            <w:r>
              <w:rPr>
                <w:rFonts w:ascii="微软雅黑" w:eastAsia="微软雅黑" w:cs="微软雅黑"/>
                <w:color w:val="008000"/>
                <w:sz w:val="20"/>
                <w:szCs w:val="20"/>
                <w:highlight w:val="white"/>
                <w:lang w:eastAsia="zh-CN" w:bidi="ar-SA"/>
              </w:rPr>
              <w:t>sql</w:t>
            </w:r>
            <w:r>
              <w:rPr>
                <w:rFonts w:ascii="微软雅黑" w:eastAsia="微软雅黑" w:cs="微软雅黑" w:hint="eastAsia"/>
                <w:color w:val="008000"/>
                <w:sz w:val="20"/>
                <w:szCs w:val="20"/>
                <w:highlight w:val="white"/>
                <w:lang w:eastAsia="zh-CN" w:bidi="ar-SA"/>
              </w:rPr>
              <w:t>语句，空隙时，有利于连接池检查连接状态</w:t>
            </w:r>
            <w:r>
              <w:rPr>
                <w:rFonts w:ascii="微软雅黑" w:eastAsia="微软雅黑" w:cs="微软雅黑"/>
                <w:color w:val="008000"/>
                <w:sz w:val="20"/>
                <w:szCs w:val="20"/>
                <w:highlight w:val="white"/>
                <w:lang w:eastAsia="zh-CN" w:bidi="ar-SA"/>
              </w:rPr>
              <w:t xml:space="preserve"> --&gt;</w:t>
            </w:r>
          </w:p>
          <w:p w14:paraId="7A725B7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1"</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02C834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"jdbc:mysql://127.0.0.1:3306/demodb"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6B535E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"com.mysql.jdbc.Driver"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0E1A31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"root"</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B3B0186"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p>
          <w:p w14:paraId="11B64CCC"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eastAsia="zh-CN"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hint="eastAsia"/>
                <w:color w:val="008000"/>
                <w:sz w:val="20"/>
                <w:szCs w:val="20"/>
                <w:highlight w:val="white"/>
                <w:lang w:eastAsia="zh-CN" w:bidi="ar-SA"/>
              </w:rPr>
              <w:t>密码掩码实现类，可选配置，不配置代表密码不加密，同时密码</w:t>
            </w:r>
            <w:r>
              <w:rPr>
                <w:rFonts w:ascii="微软雅黑" w:eastAsia="微软雅黑" w:cs="微软雅黑"/>
                <w:color w:val="008000"/>
                <w:sz w:val="20"/>
                <w:szCs w:val="20"/>
                <w:highlight w:val="white"/>
                <w:lang w:eastAsia="zh-CN" w:bidi="ar-SA"/>
              </w:rPr>
              <w:t>[password]</w:t>
            </w:r>
            <w:r>
              <w:rPr>
                <w:rFonts w:ascii="微软雅黑" w:eastAsia="微软雅黑" w:cs="微软雅黑" w:hint="eastAsia"/>
                <w:color w:val="008000"/>
                <w:sz w:val="20"/>
                <w:szCs w:val="20"/>
                <w:highlight w:val="white"/>
                <w:lang w:eastAsia="zh-CN" w:bidi="ar-SA"/>
              </w:rPr>
              <w:t>的值必须采取</w:t>
            </w:r>
            <w:r>
              <w:rPr>
                <w:rFonts w:ascii="微软雅黑" w:eastAsia="微软雅黑" w:cs="微软雅黑"/>
                <w:color w:val="008000"/>
                <w:sz w:val="20"/>
                <w:szCs w:val="20"/>
                <w:highlight w:val="white"/>
                <w:lang w:eastAsia="zh-CN" w:bidi="ar-SA"/>
              </w:rPr>
              <w:t>"mask{</w:t>
            </w:r>
            <w:r>
              <w:rPr>
                <w:rFonts w:ascii="微软雅黑" w:eastAsia="微软雅黑" w:cs="微软雅黑" w:hint="eastAsia"/>
                <w:color w:val="008000"/>
                <w:sz w:val="20"/>
                <w:szCs w:val="20"/>
                <w:highlight w:val="white"/>
                <w:lang w:eastAsia="zh-CN" w:bidi="ar-SA"/>
              </w:rPr>
              <w:t>掩码</w:t>
            </w:r>
            <w:r>
              <w:rPr>
                <w:rFonts w:ascii="微软雅黑" w:eastAsia="微软雅黑" w:cs="微软雅黑"/>
                <w:color w:val="008000"/>
                <w:sz w:val="20"/>
                <w:szCs w:val="20"/>
                <w:highlight w:val="white"/>
                <w:lang w:eastAsia="zh-CN" w:bidi="ar-SA"/>
              </w:rPr>
              <w:t>}"</w:t>
            </w:r>
            <w:r>
              <w:rPr>
                <w:rFonts w:ascii="微软雅黑" w:eastAsia="微软雅黑" w:cs="微软雅黑" w:hint="eastAsia"/>
                <w:color w:val="008000"/>
                <w:sz w:val="20"/>
                <w:szCs w:val="20"/>
                <w:highlight w:val="white"/>
                <w:lang w:eastAsia="zh-CN" w:bidi="ar-SA"/>
              </w:rPr>
              <w:t>格式</w:t>
            </w:r>
            <w:r>
              <w:rPr>
                <w:rFonts w:ascii="微软雅黑" w:eastAsia="微软雅黑" w:cs="微软雅黑"/>
                <w:color w:val="008000"/>
                <w:sz w:val="20"/>
                <w:szCs w:val="20"/>
                <w:highlight w:val="white"/>
                <w:lang w:eastAsia="zh-CN" w:bidi="ar-SA"/>
              </w:rPr>
              <w:t xml:space="preserve"> </w:t>
            </w:r>
          </w:p>
          <w:p w14:paraId="19ACDCCB"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color w:val="008000"/>
                <w:sz w:val="20"/>
                <w:szCs w:val="20"/>
                <w:highlight w:val="white"/>
                <w:lang w:eastAsia="zh-CN" w:bidi="ar-SA"/>
              </w:rPr>
              <w:tab/>
            </w:r>
            <w:r>
              <w:rPr>
                <w:rFonts w:ascii="微软雅黑" w:eastAsia="微软雅黑" w:cs="微软雅黑" w:hint="eastAsia"/>
                <w:color w:val="008000"/>
                <w:sz w:val="20"/>
                <w:szCs w:val="20"/>
                <w:highlight w:val="white"/>
                <w:lang w:bidi="ar-SA"/>
              </w:rPr>
              <w:t>框架提供了一个默认掩码加密实现</w:t>
            </w:r>
            <w:r>
              <w:rPr>
                <w:rFonts w:ascii="微软雅黑" w:eastAsia="微软雅黑" w:cs="微软雅黑"/>
                <w:color w:val="008000"/>
                <w:sz w:val="20"/>
                <w:szCs w:val="20"/>
                <w:highlight w:val="white"/>
                <w:lang w:bidi="ar-SA"/>
              </w:rPr>
              <w:t xml:space="preserve">[com.beetle.framework.persistence.access.DefaultPassworkMask] </w:t>
            </w:r>
          </w:p>
          <w:p w14:paraId="179F1172"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hint="eastAsia"/>
                <w:color w:val="008000"/>
                <w:sz w:val="20"/>
                <w:szCs w:val="20"/>
                <w:highlight w:val="white"/>
                <w:lang w:bidi="ar-SA"/>
              </w:rPr>
              <w:t>用户也可以通过实现</w:t>
            </w:r>
            <w:r>
              <w:rPr>
                <w:rFonts w:ascii="微软雅黑" w:eastAsia="微软雅黑" w:cs="微软雅黑"/>
                <w:color w:val="008000"/>
                <w:sz w:val="20"/>
                <w:szCs w:val="20"/>
                <w:highlight w:val="white"/>
                <w:lang w:bidi="ar-SA"/>
              </w:rPr>
              <w:t>[com.beetle.framework.resource.mask.IPasswordMask]</w:t>
            </w:r>
            <w:r>
              <w:rPr>
                <w:rFonts w:ascii="微软雅黑" w:eastAsia="微软雅黑" w:cs="微软雅黑" w:hint="eastAsia"/>
                <w:color w:val="008000"/>
                <w:sz w:val="20"/>
                <w:szCs w:val="20"/>
                <w:highlight w:val="white"/>
                <w:lang w:bidi="ar-SA"/>
              </w:rPr>
              <w:t>接口来扩展</w:t>
            </w:r>
          </w:p>
          <w:p w14:paraId="4C6CF0A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0A58C68E"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"mask-imp"</w:t>
            </w:r>
          </w:p>
          <w:p w14:paraId="0AC5FC8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"com.beetle.framework.resource.mask.DefaultPassworkMask"</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8763AD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eastAsia="zh-CN"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eastAsia="zh-CN" w:bidi="ar-SA"/>
              </w:rPr>
              <w:t xml:space="preserve">&lt;!-- </w:t>
            </w:r>
            <w:r>
              <w:rPr>
                <w:rFonts w:ascii="微软雅黑" w:eastAsia="微软雅黑" w:cs="微软雅黑" w:hint="eastAsia"/>
                <w:color w:val="008000"/>
                <w:sz w:val="20"/>
                <w:szCs w:val="20"/>
                <w:highlight w:val="white"/>
                <w:lang w:eastAsia="zh-CN" w:bidi="ar-SA"/>
              </w:rPr>
              <w:t>用户密码，采取</w:t>
            </w:r>
            <w:r>
              <w:rPr>
                <w:rFonts w:ascii="微软雅黑" w:eastAsia="微软雅黑" w:cs="微软雅黑"/>
                <w:color w:val="008000"/>
                <w:sz w:val="20"/>
                <w:szCs w:val="20"/>
                <w:highlight w:val="white"/>
                <w:lang w:eastAsia="zh-CN" w:bidi="ar-SA"/>
              </w:rPr>
              <w:t>mask{xxx}</w:t>
            </w:r>
            <w:r>
              <w:rPr>
                <w:rFonts w:ascii="微软雅黑" w:eastAsia="微软雅黑" w:cs="微软雅黑" w:hint="eastAsia"/>
                <w:color w:val="008000"/>
                <w:sz w:val="20"/>
                <w:szCs w:val="20"/>
                <w:highlight w:val="white"/>
                <w:lang w:eastAsia="zh-CN" w:bidi="ar-SA"/>
              </w:rPr>
              <w:t>格式代表值是掩码，此时必须提供</w:t>
            </w:r>
            <w:r>
              <w:rPr>
                <w:rFonts w:ascii="微软雅黑" w:eastAsia="微软雅黑" w:cs="微软雅黑"/>
                <w:color w:val="008000"/>
                <w:sz w:val="20"/>
                <w:szCs w:val="20"/>
                <w:highlight w:val="white"/>
                <w:lang w:eastAsia="zh-CN" w:bidi="ar-SA"/>
              </w:rPr>
              <w:t>mask-imp</w:t>
            </w:r>
            <w:r>
              <w:rPr>
                <w:rFonts w:ascii="微软雅黑" w:eastAsia="微软雅黑" w:cs="微软雅黑" w:hint="eastAsia"/>
                <w:color w:val="008000"/>
                <w:sz w:val="20"/>
                <w:szCs w:val="20"/>
                <w:highlight w:val="white"/>
                <w:lang w:eastAsia="zh-CN" w:bidi="ar-SA"/>
              </w:rPr>
              <w:t>实现类</w:t>
            </w:r>
            <w:r>
              <w:rPr>
                <w:rFonts w:ascii="微软雅黑" w:eastAsia="微软雅黑" w:cs="微软雅黑"/>
                <w:color w:val="008000"/>
                <w:sz w:val="20"/>
                <w:szCs w:val="20"/>
                <w:highlight w:val="white"/>
                <w:lang w:eastAsia="zh-CN" w:bidi="ar-SA"/>
              </w:rPr>
              <w:t xml:space="preserve"> --&gt;</w:t>
            </w:r>
          </w:p>
          <w:p w14:paraId="1ABCE60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b/>
                <w:bCs/>
                <w:color w:val="000000"/>
                <w:sz w:val="20"/>
                <w:szCs w:val="20"/>
                <w:highlight w:val="white"/>
                <w:lang w:eastAsia="zh-CN"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"760224"</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BD0BDA1"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p>
          <w:p w14:paraId="7207C0B2"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&lt;item name="password" value="mask{7b55ef6a3c0c4be172e29384b6e6c5f1ca9d620eb1580489e3c888f49cec9904}" /&gt; </w:t>
            </w:r>
          </w:p>
          <w:p w14:paraId="2E786C7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5CE6F31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&lt;!--</w:t>
            </w:r>
            <w:r>
              <w:rPr>
                <w:rFonts w:ascii="微软雅黑" w:eastAsia="微软雅黑" w:cs="微软雅黑" w:hint="eastAsia"/>
                <w:color w:val="008000"/>
                <w:sz w:val="20"/>
                <w:szCs w:val="20"/>
                <w:highlight w:val="white"/>
                <w:lang w:bidi="ar-SA"/>
              </w:rPr>
              <w:t>连接池特有属性配置</w:t>
            </w:r>
            <w:r>
              <w:rPr>
                <w:rFonts w:ascii="微软雅黑" w:eastAsia="微软雅黑" w:cs="微软雅黑"/>
                <w:color w:val="008000"/>
                <w:sz w:val="20"/>
                <w:szCs w:val="20"/>
                <w:highlight w:val="white"/>
                <w:lang w:bidi="ar-SA"/>
              </w:rPr>
              <w:t>--&gt;</w:t>
            </w:r>
          </w:p>
          <w:p w14:paraId="23099B7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"specific-attribute"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"key1=value1#key2=value2#key3=value3"</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29E0EB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44A6ED8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&lt;h2ds&gt;</w:t>
            </w:r>
          </w:p>
          <w:p w14:paraId="52F226B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lastRenderedPageBreak/>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EC4CEF8"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4F44BD4F"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"com.beetle.framework.persistence.access.datasource.TomcatJdbcPool"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B1F68E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081A4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4E587D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1"</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49804D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"jdbc:h2:tcp://localhost/~/demo"</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6FF650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"org.h2.Driver"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ED2C59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"sa"</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6F2C662"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"mask-imp"</w:t>
            </w:r>
          </w:p>
          <w:p w14:paraId="3AB194F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"com.beetle.framework.resource.mask.DefaultPassworkMask"</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9AC88C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"mask{9bf99f38dd0ec8d861ed984a7a9890a8ca9d620eb1580489e3c888f49cec9904}"</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B07BA8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&lt;/h2ds&gt;</w:t>
            </w:r>
          </w:p>
          <w:p w14:paraId="728B48B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&lt;oracleds&gt;</w:t>
            </w:r>
          </w:p>
          <w:p w14:paraId="6470C07C"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4953D92"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7C67F2C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"com.beetle.framework.persistence.access.datasource.CommonPool"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ADA06A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93EE5D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D04AF3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sysdate from dual"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7C2B4B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"jdbc:oracle:thin:@10.79.11.169:1521:npdb"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39B7AE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"oracle.jdbc.driver.OracleDriver"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EC64F5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"dm_ord"</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8DDFC7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"dm_ord"</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72B4ED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&lt;/oracleds&gt;</w:t>
            </w:r>
          </w:p>
          <w:p w14:paraId="137CD11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&lt;SYSDATASOURCE_ORACLE_XA&gt;</w:t>
            </w:r>
          </w:p>
          <w:p w14:paraId="366D6B2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EB4287C"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lastRenderedPageBreak/>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0081DFD0"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"com.beetle.framework.persistence.access.datasource.XaPool"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173DBF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4CA95C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AE0F31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sysdate from dual"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2DA518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"jdbc:oracle:thin:@10.25.10.175:1555:rmtest"</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C76383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"oracle.jdbc.xa.client.OracleXADataSource"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E567C0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"rmdata"</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6E001C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"hhxxttxs"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AB16A8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&lt;/SYSDATASOURCE_ORACLE_XA&gt;</w:t>
            </w:r>
          </w:p>
          <w:p w14:paraId="535106F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66856C4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"3"</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798AAC1"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26DB6D5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"com.beetle.framework.persistence.access.datasource.BoneCPPool"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AFEFB3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2F8984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5F64B6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CURRENT_DATE"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4B6D0E8"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p>
          <w:p w14:paraId="04793A1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"jdbc:sqlserver://10.25.17.68:52188;databaseName=demo"</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9B7183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"com.microsoft.sqlserver.jdbc.SQLServerDriver"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029D4B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"sa"</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D27AA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"asdF1234"</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8B80A0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77663CB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2834D1F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D689AB9"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01046D7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"com.beetle.framework.persistence.access.datasource.CommonPool"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1E777C5"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lastRenderedPageBreak/>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"12"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7EA93B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"50"</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D32907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CURRENT_DATE"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7DCFC7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"jdbc:postgresql://localhost:5432/demodb"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3CD8BB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"org.postgresql.Driver"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76A1D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"postgres"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252B4FD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"yhd@1976"</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9A3587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5A862AF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&lt;SYSDATASOURCE_demodb&gt;</w:t>
            </w:r>
          </w:p>
          <w:p w14:paraId="682A4B9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"use-mode"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9A30393"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"pool-imp"</w:t>
            </w:r>
          </w:p>
          <w:p w14:paraId="3DCCF3D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"com.beetle.framework.persistence.access.datasource.CommonPool"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AB29BD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"pool-minsize"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"2"</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110D40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"pool-maxsize"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"5"</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6DA208FF"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"test-sql"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"select CURRENT_DATE"</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C40084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"connection-url"</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"jdbc:postgresql://localhost:5432/demodb"</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3F8AB6D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"driver-class"</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"org.postgresql.Driver"</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795BD69"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"user-name"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"postgres"</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690346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"password"</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"yhd@1976"</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537CD7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&lt;/SYSDATASOURCE_demodb&gt;</w:t>
            </w:r>
          </w:p>
          <w:p w14:paraId="78D1BA2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&lt;/DataSources&gt;</w:t>
            </w:r>
          </w:p>
          <w:p w14:paraId="20DF29EF"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&lt;Extensions&gt;</w:t>
            </w:r>
          </w:p>
          <w:p w14:paraId="2C587F7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5A1F5A5D"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r>
              <w:rPr>
                <w:rFonts w:ascii="微软雅黑" w:eastAsia="微软雅黑" w:cs="微软雅黑" w:hint="eastAsia"/>
                <w:color w:val="008000"/>
                <w:sz w:val="20"/>
                <w:szCs w:val="20"/>
                <w:highlight w:val="white"/>
                <w:lang w:bidi="ar-SA"/>
              </w:rPr>
              <w:t>序列号实现类型</w:t>
            </w:r>
            <w:r>
              <w:rPr>
                <w:rFonts w:ascii="微软雅黑" w:eastAsia="微软雅黑" w:cs="微软雅黑"/>
                <w:color w:val="008000"/>
                <w:sz w:val="20"/>
                <w:szCs w:val="20"/>
                <w:highlight w:val="white"/>
                <w:lang w:bidi="ar-SA"/>
              </w:rPr>
              <w:t xml:space="preserve"> Common, Oracle, DB2, PostgreSql,MySql,H2, Other; --&gt;</w:t>
            </w:r>
          </w:p>
          <w:p w14:paraId="7FDA82F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"seq-type"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"MySql"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7CDF2E1F"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8000"/>
                <w:sz w:val="20"/>
                <w:szCs w:val="20"/>
                <w:highlight w:val="white"/>
                <w:lang w:bidi="ar-SA"/>
              </w:rPr>
              <w:t xml:space="preserve">&lt;!-- </w:t>
            </w:r>
            <w:r>
              <w:rPr>
                <w:rFonts w:ascii="微软雅黑" w:eastAsia="微软雅黑" w:cs="微软雅黑" w:hint="eastAsia"/>
                <w:color w:val="008000"/>
                <w:sz w:val="20"/>
                <w:szCs w:val="20"/>
                <w:highlight w:val="white"/>
                <w:lang w:bidi="ar-SA"/>
              </w:rPr>
              <w:t>查询分页实现类</w:t>
            </w:r>
            <w:r>
              <w:rPr>
                <w:rFonts w:ascii="微软雅黑" w:eastAsia="微软雅黑" w:cs="微软雅黑"/>
                <w:color w:val="008000"/>
                <w:sz w:val="20"/>
                <w:szCs w:val="20"/>
                <w:highlight w:val="white"/>
                <w:lang w:bidi="ar-SA"/>
              </w:rPr>
              <w:t xml:space="preserve"> </w:t>
            </w:r>
          </w:p>
          <w:p w14:paraId="18F946C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1-mysql[com.beetle.framework.persistence.pagination.imp.MysqlPaginationImp] </w:t>
            </w:r>
          </w:p>
          <w:p w14:paraId="2E1D59AC"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lastRenderedPageBreak/>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2-sysbase[com.beetle.framework.persistence.pagination.imp.SybasePaginationImp] </w:t>
            </w:r>
          </w:p>
          <w:p w14:paraId="3705EE5B"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3-sqlserver[com.beetle.framework.persistence.pagination.imp.SqlServerPaginationImp] </w:t>
            </w:r>
          </w:p>
          <w:p w14:paraId="7995EED9"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4-oracle[com.beetle.framework.persistence.pagination.imp.OraclePaginationImp] </w:t>
            </w:r>
          </w:p>
          <w:p w14:paraId="07F8FA37"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5-db2[com.beetle.framework.persistence.pagination.imp.DB2PaginationImp] </w:t>
            </w:r>
          </w:p>
          <w:p w14:paraId="75A3BB5C"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 xml:space="preserve">6-postgresql[com.beetle.framework.persistence.pagination.imp.PostgreSqlPaginationImp] </w:t>
            </w:r>
          </w:p>
          <w:p w14:paraId="2557BF25"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7-firebird[com.beetle.framework.persistence.pagination.imp.FireBirdPaginationImp]</w:t>
            </w:r>
          </w:p>
          <w:p w14:paraId="324CB8B2" w14:textId="77777777" w:rsidR="004D1F52" w:rsidRDefault="004D1F52" w:rsidP="004D1F52">
            <w:pPr>
              <w:widowControl w:val="0"/>
              <w:autoSpaceDE w:val="0"/>
              <w:autoSpaceDN w:val="0"/>
              <w:adjustRightInd w:val="0"/>
              <w:rPr>
                <w:rFonts w:ascii="微软雅黑" w:eastAsia="微软雅黑" w:cs="微软雅黑"/>
                <w:color w:val="008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8-H2[com.beetle.framework.persistence.pagination.imp.H2PaginationImp]</w:t>
            </w:r>
          </w:p>
          <w:p w14:paraId="44565EBA"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r>
            <w:r>
              <w:rPr>
                <w:rFonts w:ascii="微软雅黑" w:eastAsia="微软雅黑" w:cs="微软雅黑"/>
                <w:color w:val="008000"/>
                <w:sz w:val="20"/>
                <w:szCs w:val="20"/>
                <w:highlight w:val="white"/>
                <w:lang w:bidi="ar-SA"/>
              </w:rPr>
              <w:tab/>
              <w:t>--&gt;</w:t>
            </w:r>
          </w:p>
          <w:p w14:paraId="407CEC26"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"pagination-imp"</w:t>
            </w:r>
          </w:p>
          <w:p w14:paraId="137C3AD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"com.beetle.framework.persistence.pagination.imp.MysqlPaginationImp"</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FE9CCBB"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&lt;/SYSDATASOURCE_DEFAULT&gt;</w:t>
            </w:r>
          </w:p>
          <w:p w14:paraId="675FE31E"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6498F726"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"seq-type"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"Common"</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5B4E534E"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"pagination-imp"</w:t>
            </w:r>
          </w:p>
          <w:p w14:paraId="66DEC3C1"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"com.beetle.framework.persistence.pagination.imp.MysqlPaginationImp"</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0B08BCF3"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&lt;/SYSDATASOURCE_SQLSERVER&gt;</w:t>
            </w:r>
          </w:p>
          <w:p w14:paraId="6945771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28F68BC4"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"seq-type"</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"PostgreSql"</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155CB2F3" w14:textId="77777777" w:rsidR="004D1F52" w:rsidRDefault="004D1F52" w:rsidP="004D1F52">
            <w:pPr>
              <w:widowControl w:val="0"/>
              <w:autoSpaceDE w:val="0"/>
              <w:autoSpaceDN w:val="0"/>
              <w:adjustRightInd w:val="0"/>
              <w:rPr>
                <w:rFonts w:ascii="微软雅黑" w:eastAsia="微软雅黑" w:cs="微软雅黑"/>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&lt;item</w:t>
            </w:r>
            <w:r>
              <w:rPr>
                <w:rFonts w:ascii="微软雅黑" w:eastAsia="微软雅黑" w:cs="微软雅黑"/>
                <w:color w:val="000000"/>
                <w:sz w:val="20"/>
                <w:szCs w:val="20"/>
                <w:highlight w:val="white"/>
                <w:lang w:bidi="ar-SA"/>
              </w:rPr>
              <w:t xml:space="preserve"> </w:t>
            </w:r>
            <w:r>
              <w:rPr>
                <w:rFonts w:ascii="微软雅黑" w:eastAsia="微软雅黑" w:cs="微软雅黑"/>
                <w:color w:val="FF0000"/>
                <w:sz w:val="20"/>
                <w:szCs w:val="20"/>
                <w:highlight w:val="white"/>
                <w:lang w:bidi="ar-SA"/>
              </w:rPr>
              <w:t>name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"pagination-imp"</w:t>
            </w:r>
          </w:p>
          <w:p w14:paraId="2049D877"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000000"/>
                <w:sz w:val="20"/>
                <w:szCs w:val="20"/>
                <w:highlight w:val="white"/>
                <w:lang w:bidi="ar-SA"/>
              </w:rPr>
              <w:tab/>
            </w:r>
            <w:r>
              <w:rPr>
                <w:rFonts w:ascii="微软雅黑" w:eastAsia="微软雅黑" w:cs="微软雅黑"/>
                <w:color w:val="FF0000"/>
                <w:sz w:val="20"/>
                <w:szCs w:val="20"/>
                <w:highlight w:val="white"/>
                <w:lang w:bidi="ar-SA"/>
              </w:rPr>
              <w:t>value</w:t>
            </w:r>
            <w:r>
              <w:rPr>
                <w:rFonts w:ascii="微软雅黑" w:eastAsia="微软雅黑" w:cs="微软雅黑"/>
                <w:color w:val="000000"/>
                <w:sz w:val="20"/>
                <w:szCs w:val="20"/>
                <w:highlight w:val="white"/>
                <w:lang w:bidi="ar-SA"/>
              </w:rPr>
              <w:t>=</w:t>
            </w:r>
            <w:r>
              <w:rPr>
                <w:rFonts w:ascii="微软雅黑" w:eastAsia="微软雅黑" w:cs="微软雅黑"/>
                <w:b/>
                <w:bCs/>
                <w:color w:val="8000FF"/>
                <w:sz w:val="20"/>
                <w:szCs w:val="20"/>
                <w:highlight w:val="white"/>
                <w:lang w:bidi="ar-SA"/>
              </w:rPr>
              <w:t>"com.beetle.framework.persistence.pagination.imp.PostgreSqlPaginationImp"</w:t>
            </w:r>
            <w:r>
              <w:rPr>
                <w:rFonts w:ascii="微软雅黑" w:eastAsia="微软雅黑" w:cs="微软雅黑"/>
                <w:color w:val="000000"/>
                <w:sz w:val="20"/>
                <w:szCs w:val="20"/>
                <w:highlight w:val="white"/>
                <w:lang w:bidi="ar-SA"/>
              </w:rPr>
              <w:t xml:space="preserve"> </w:t>
            </w:r>
            <w:r>
              <w:rPr>
                <w:rFonts w:ascii="微软雅黑" w:eastAsia="微软雅黑" w:cs="微软雅黑"/>
                <w:color w:val="0000FF"/>
                <w:sz w:val="20"/>
                <w:szCs w:val="20"/>
                <w:highlight w:val="white"/>
                <w:lang w:bidi="ar-SA"/>
              </w:rPr>
              <w:t>/&gt;</w:t>
            </w:r>
          </w:p>
          <w:p w14:paraId="4C020BF2"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&lt;/SYSDATASOURCE_postgreSql&gt;</w:t>
            </w:r>
          </w:p>
          <w:p w14:paraId="05911E08" w14:textId="77777777" w:rsid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bidi="ar-SA"/>
              </w:rPr>
            </w:pPr>
            <w:r>
              <w:rPr>
                <w:rFonts w:ascii="微软雅黑" w:eastAsia="微软雅黑" w:cs="微软雅黑"/>
                <w:b/>
                <w:bCs/>
                <w:color w:val="000000"/>
                <w:sz w:val="20"/>
                <w:szCs w:val="20"/>
                <w:highlight w:val="white"/>
                <w:lang w:bidi="ar-SA"/>
              </w:rPr>
              <w:tab/>
            </w:r>
            <w:r>
              <w:rPr>
                <w:rFonts w:ascii="微软雅黑" w:eastAsia="微软雅黑" w:cs="微软雅黑"/>
                <w:color w:val="0000FF"/>
                <w:sz w:val="20"/>
                <w:szCs w:val="20"/>
                <w:highlight w:val="white"/>
                <w:lang w:bidi="ar-SA"/>
              </w:rPr>
              <w:t>&lt;/Extensions&gt;</w:t>
            </w:r>
          </w:p>
          <w:p w14:paraId="2B39C797" w14:textId="77777777" w:rsidR="004D1F52" w:rsidRPr="004D1F52" w:rsidRDefault="004D1F52" w:rsidP="004D1F52">
            <w:pPr>
              <w:widowControl w:val="0"/>
              <w:autoSpaceDE w:val="0"/>
              <w:autoSpaceDN w:val="0"/>
              <w:adjustRightInd w:val="0"/>
              <w:rPr>
                <w:rFonts w:ascii="微软雅黑" w:eastAsia="微软雅黑" w:cs="微软雅黑"/>
                <w:b/>
                <w:bCs/>
                <w:color w:val="000000"/>
                <w:sz w:val="20"/>
                <w:szCs w:val="20"/>
                <w:highlight w:val="white"/>
                <w:lang w:eastAsia="zh-CN" w:bidi="ar-SA"/>
              </w:rPr>
            </w:pPr>
            <w:r>
              <w:rPr>
                <w:rFonts w:ascii="微软雅黑" w:eastAsia="微软雅黑" w:cs="微软雅黑"/>
                <w:color w:val="0000FF"/>
                <w:sz w:val="20"/>
                <w:szCs w:val="20"/>
                <w:highlight w:val="white"/>
                <w:lang w:bidi="ar-SA"/>
              </w:rPr>
              <w:t>&lt;/Config&gt;</w:t>
            </w:r>
          </w:p>
        </w:tc>
      </w:tr>
    </w:tbl>
    <w:p w14:paraId="479DE6D1" w14:textId="77777777" w:rsidR="007943A2" w:rsidRDefault="007943A2" w:rsidP="00497EC5">
      <w:pPr>
        <w:jc w:val="both"/>
        <w:rPr>
          <w:lang w:eastAsia="zh-CN"/>
        </w:rPr>
        <w:sectPr w:rsidR="007943A2" w:rsidSect="001364D6">
          <w:headerReference w:type="even" r:id="rId16"/>
          <w:headerReference w:type="default" r:id="rId17"/>
          <w:footerReference w:type="even" r:id="rId18"/>
          <w:footerReference w:type="default" r:id="rId19"/>
          <w:headerReference w:type="first" r:id="rId20"/>
          <w:footerReference w:type="first" r:id="rId21"/>
          <w:pgSz w:w="16839" w:h="11907" w:orient="landscape" w:code="9"/>
          <w:pgMar w:top="340" w:right="567" w:bottom="340" w:left="567" w:header="720" w:footer="720" w:gutter="0"/>
          <w:cols w:space="720"/>
          <w:docGrid w:type="lines" w:linePitch="299"/>
        </w:sectPr>
      </w:pPr>
    </w:p>
    <w:p w14:paraId="0FACBC8A" w14:textId="77777777" w:rsidR="00F87240" w:rsidRDefault="00F87240" w:rsidP="00B964FD">
      <w:pPr>
        <w:ind w:firstLine="420"/>
        <w:rPr>
          <w:lang w:eastAsia="zh-CN"/>
        </w:rPr>
      </w:pPr>
      <w:r>
        <w:rPr>
          <w:rFonts w:hint="eastAsia"/>
          <w:lang w:eastAsia="zh-CN"/>
        </w:rPr>
        <w:lastRenderedPageBreak/>
        <w:t>配置文件中，分为两大部分：</w:t>
      </w:r>
    </w:p>
    <w:p w14:paraId="70C9C116" w14:textId="77777777" w:rsidR="00F87240" w:rsidRDefault="00F87240" w:rsidP="00B964FD">
      <w:pPr>
        <w:ind w:firstLine="422"/>
      </w:pPr>
      <w:r>
        <w:rPr>
          <w:rFonts w:hint="eastAsia"/>
          <w:b/>
        </w:rPr>
        <w:t>&lt;DataSources&gt;</w:t>
      </w:r>
      <w:r>
        <w:rPr>
          <w:rFonts w:hint="eastAsia"/>
        </w:rPr>
        <w:t>为本框架自己的各种数据源属性定义标签，内容说明如下：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1"/>
        <w:gridCol w:w="11301"/>
      </w:tblGrid>
      <w:tr w:rsidR="00F87240" w14:paraId="5ADAB41B" w14:textId="77777777" w:rsidTr="00DB29BA">
        <w:trPr>
          <w:trHeight w:val="285"/>
          <w:jc w:val="center"/>
        </w:trPr>
        <w:tc>
          <w:tcPr>
            <w:tcW w:w="1451" w:type="pct"/>
            <w:shd w:val="clear" w:color="auto" w:fill="B3B3B3"/>
            <w:vAlign w:val="center"/>
          </w:tcPr>
          <w:p w14:paraId="070169B9" w14:textId="77777777" w:rsidR="00F87240" w:rsidRDefault="00F87240">
            <w:pPr>
              <w:pStyle w:val="ac"/>
              <w:spacing w:before="120" w:after="120"/>
              <w:ind w:firstLine="420"/>
              <w:jc w:val="center"/>
              <w:rPr>
                <w:b/>
              </w:rPr>
            </w:pPr>
            <w:r>
              <w:rPr>
                <w:rFonts w:hint="eastAsia"/>
                <w:b/>
              </w:rPr>
              <w:t>标记符号</w:t>
            </w:r>
          </w:p>
        </w:tc>
        <w:tc>
          <w:tcPr>
            <w:tcW w:w="3549" w:type="pct"/>
            <w:shd w:val="clear" w:color="auto" w:fill="B3B3B3"/>
            <w:vAlign w:val="center"/>
          </w:tcPr>
          <w:p w14:paraId="5C419414" w14:textId="77777777" w:rsidR="00F87240" w:rsidRDefault="00F87240">
            <w:pPr>
              <w:pStyle w:val="ac"/>
              <w:spacing w:before="120" w:after="120"/>
              <w:ind w:firstLine="422"/>
              <w:jc w:val="center"/>
              <w:rPr>
                <w:b/>
              </w:rPr>
            </w:pPr>
            <w:r>
              <w:rPr>
                <w:rFonts w:hint="eastAsia"/>
                <w:b/>
              </w:rPr>
              <w:t>意义说明</w:t>
            </w:r>
          </w:p>
        </w:tc>
      </w:tr>
      <w:tr w:rsidR="00F87240" w14:paraId="1CF49361" w14:textId="77777777" w:rsidTr="00DB29BA">
        <w:trPr>
          <w:trHeight w:val="304"/>
          <w:jc w:val="center"/>
        </w:trPr>
        <w:tc>
          <w:tcPr>
            <w:tcW w:w="1451" w:type="pct"/>
            <w:vAlign w:val="center"/>
          </w:tcPr>
          <w:p w14:paraId="133C5EC8" w14:textId="77777777" w:rsidR="00F87240" w:rsidRDefault="00F87240">
            <w:pPr>
              <w:ind w:left="420"/>
              <w:rPr>
                <w:rStyle w:val="code"/>
                <w:rFonts w:ascii="Times New Roman" w:eastAsia="宋体" w:hAnsi="Times New Roman"/>
              </w:rPr>
            </w:pPr>
            <w:r>
              <w:rPr>
                <w:rStyle w:val="code"/>
                <w:rFonts w:ascii="Times New Roman" w:eastAsia="宋体" w:hAnsi="Times New Roman"/>
              </w:rPr>
              <w:t>use-mode</w:t>
            </w:r>
          </w:p>
        </w:tc>
        <w:tc>
          <w:tcPr>
            <w:tcW w:w="3549" w:type="pct"/>
          </w:tcPr>
          <w:p w14:paraId="0E0CD283" w14:textId="77777777" w:rsidR="00F87240" w:rsidRDefault="00F87240">
            <w:pPr>
              <w:ind w:firstLine="420"/>
              <w:rPr>
                <w:lang w:eastAsia="zh-CN"/>
              </w:rPr>
            </w:pPr>
            <w:r>
              <w:rPr>
                <w:lang w:eastAsia="zh-CN"/>
              </w:rPr>
              <w:t>使用模式</w:t>
            </w:r>
            <w:r>
              <w:rPr>
                <w:lang w:eastAsia="zh-CN"/>
              </w:rPr>
              <w:t>[1-</w:t>
            </w:r>
            <w:r>
              <w:rPr>
                <w:lang w:eastAsia="zh-CN"/>
              </w:rPr>
              <w:t>使用</w:t>
            </w:r>
            <w:r>
              <w:rPr>
                <w:lang w:eastAsia="zh-CN"/>
              </w:rPr>
              <w:t>J2EE</w:t>
            </w:r>
            <w:r>
              <w:rPr>
                <w:lang w:eastAsia="zh-CN"/>
              </w:rPr>
              <w:t>容器数据源模式</w:t>
            </w:r>
            <w:r>
              <w:rPr>
                <w:lang w:eastAsia="zh-CN"/>
              </w:rPr>
              <w:t>; 2-</w:t>
            </w:r>
            <w:r>
              <w:rPr>
                <w:lang w:eastAsia="zh-CN"/>
              </w:rPr>
              <w:t>使用本框架自带数据源模式</w:t>
            </w:r>
            <w:r>
              <w:rPr>
                <w:lang w:eastAsia="zh-CN"/>
              </w:rPr>
              <w:t>; 3-</w:t>
            </w:r>
            <w:r>
              <w:rPr>
                <w:lang w:eastAsia="zh-CN"/>
              </w:rPr>
              <w:t>使用调试模式</w:t>
            </w:r>
          </w:p>
        </w:tc>
      </w:tr>
      <w:tr w:rsidR="00F87240" w14:paraId="67BBBF60" w14:textId="77777777" w:rsidTr="00DB29BA">
        <w:trPr>
          <w:trHeight w:val="304"/>
          <w:jc w:val="center"/>
        </w:trPr>
        <w:tc>
          <w:tcPr>
            <w:tcW w:w="1451" w:type="pct"/>
            <w:vAlign w:val="center"/>
          </w:tcPr>
          <w:p w14:paraId="6DC6B505" w14:textId="77777777" w:rsidR="00F87240" w:rsidRDefault="00F87240">
            <w:pPr>
              <w:ind w:left="420"/>
              <w:rPr>
                <w:rStyle w:val="code"/>
                <w:rFonts w:ascii="Times New Roman" w:eastAsia="宋体" w:hAnsi="Times New Roman"/>
              </w:rPr>
            </w:pPr>
            <w:r>
              <w:rPr>
                <w:rStyle w:val="code"/>
                <w:rFonts w:ascii="Times New Roman" w:eastAsia="宋体" w:hAnsi="Times New Roman"/>
              </w:rPr>
              <w:t>jndi-name</w:t>
            </w:r>
          </w:p>
        </w:tc>
        <w:tc>
          <w:tcPr>
            <w:tcW w:w="3549" w:type="pct"/>
          </w:tcPr>
          <w:p w14:paraId="7B1B7746" w14:textId="77777777" w:rsidR="00F87240" w:rsidRDefault="00F87240">
            <w:pPr>
              <w:ind w:firstLine="420"/>
              <w:rPr>
                <w:lang w:eastAsia="zh-CN"/>
              </w:rPr>
            </w:pPr>
            <w:r>
              <w:rPr>
                <w:lang w:eastAsia="zh-CN"/>
              </w:rPr>
              <w:t>模式</w:t>
            </w:r>
            <w:r>
              <w:rPr>
                <w:lang w:eastAsia="zh-CN"/>
              </w:rPr>
              <w:t>1</w:t>
            </w:r>
            <w:r>
              <w:rPr>
                <w:lang w:eastAsia="zh-CN"/>
              </w:rPr>
              <w:t>下，</w:t>
            </w:r>
            <w:r>
              <w:rPr>
                <w:lang w:eastAsia="zh-CN"/>
              </w:rPr>
              <w:t>j2ee</w:t>
            </w:r>
            <w:r>
              <w:rPr>
                <w:lang w:eastAsia="zh-CN"/>
              </w:rPr>
              <w:t>容器所配置的数据源名称</w:t>
            </w:r>
          </w:p>
        </w:tc>
      </w:tr>
      <w:tr w:rsidR="00F87240" w14:paraId="61B702E7" w14:textId="77777777" w:rsidTr="00DB29BA">
        <w:trPr>
          <w:trHeight w:val="304"/>
          <w:jc w:val="center"/>
        </w:trPr>
        <w:tc>
          <w:tcPr>
            <w:tcW w:w="1451" w:type="pct"/>
            <w:vAlign w:val="center"/>
          </w:tcPr>
          <w:p w14:paraId="28A9A4F6" w14:textId="77777777" w:rsidR="00F87240" w:rsidRDefault="00F87240">
            <w:pPr>
              <w:ind w:left="420"/>
            </w:pPr>
            <w:r>
              <w:t>pool</w:t>
            </w:r>
            <w:r>
              <w:rPr>
                <w:rFonts w:hint="eastAsia"/>
              </w:rPr>
              <w:t>-imp</w:t>
            </w:r>
          </w:p>
        </w:tc>
        <w:tc>
          <w:tcPr>
            <w:tcW w:w="3549" w:type="pct"/>
          </w:tcPr>
          <w:p w14:paraId="0F2A381A" w14:textId="77777777" w:rsidR="00F87240" w:rsidRDefault="00F87240">
            <w:pPr>
              <w:ind w:firstLine="420"/>
              <w:rPr>
                <w:lang w:eastAsia="zh-CN"/>
              </w:rPr>
            </w:pPr>
            <w:r>
              <w:rPr>
                <w:rFonts w:hint="eastAsia"/>
                <w:lang w:eastAsia="zh-CN"/>
              </w:rPr>
              <w:t>连接池具体实现类名称</w:t>
            </w:r>
          </w:p>
        </w:tc>
      </w:tr>
      <w:tr w:rsidR="00F87240" w14:paraId="650780DF" w14:textId="77777777" w:rsidTr="00DB29BA">
        <w:trPr>
          <w:trHeight w:val="304"/>
          <w:jc w:val="center"/>
        </w:trPr>
        <w:tc>
          <w:tcPr>
            <w:tcW w:w="1451" w:type="pct"/>
            <w:vAlign w:val="center"/>
          </w:tcPr>
          <w:p w14:paraId="44F7405E" w14:textId="77777777" w:rsidR="00F87240" w:rsidRDefault="00F87240">
            <w:pPr>
              <w:ind w:left="420"/>
              <w:rPr>
                <w:rStyle w:val="code"/>
                <w:rFonts w:ascii="Times New Roman" w:eastAsia="宋体" w:hAnsi="Times New Roman"/>
              </w:rPr>
            </w:pPr>
            <w:r>
              <w:t>pool-minsize</w:t>
            </w:r>
          </w:p>
        </w:tc>
        <w:tc>
          <w:tcPr>
            <w:tcW w:w="3549" w:type="pct"/>
          </w:tcPr>
          <w:p w14:paraId="5C6D37EE" w14:textId="77777777" w:rsidR="00F87240" w:rsidRDefault="00F87240">
            <w:pPr>
              <w:ind w:firstLine="420"/>
              <w:rPr>
                <w:lang w:eastAsia="zh-CN"/>
              </w:rPr>
            </w:pPr>
            <w:r>
              <w:rPr>
                <w:rFonts w:hint="eastAsia"/>
                <w:lang w:eastAsia="zh-CN"/>
              </w:rPr>
              <w:t>连接池中，最小的连接数</w:t>
            </w:r>
          </w:p>
        </w:tc>
      </w:tr>
      <w:tr w:rsidR="00F87240" w14:paraId="78807482" w14:textId="77777777" w:rsidTr="00DB29BA">
        <w:trPr>
          <w:trHeight w:val="324"/>
          <w:jc w:val="center"/>
        </w:trPr>
        <w:tc>
          <w:tcPr>
            <w:tcW w:w="1451" w:type="pct"/>
            <w:vAlign w:val="center"/>
          </w:tcPr>
          <w:p w14:paraId="6BE7DBED" w14:textId="77777777" w:rsidR="00F87240" w:rsidRDefault="00F87240">
            <w:pPr>
              <w:ind w:left="420"/>
              <w:rPr>
                <w:rStyle w:val="code"/>
                <w:rFonts w:ascii="Times New Roman" w:eastAsia="宋体" w:hAnsi="Times New Roman"/>
              </w:rPr>
            </w:pPr>
            <w:r>
              <w:t>pool-maxsize</w:t>
            </w:r>
          </w:p>
        </w:tc>
        <w:tc>
          <w:tcPr>
            <w:tcW w:w="3549" w:type="pct"/>
          </w:tcPr>
          <w:p w14:paraId="38ED0909" w14:textId="77777777" w:rsidR="00F87240" w:rsidRDefault="00F87240">
            <w:pPr>
              <w:ind w:firstLine="420"/>
              <w:rPr>
                <w:lang w:eastAsia="zh-CN"/>
              </w:rPr>
            </w:pPr>
            <w:r>
              <w:rPr>
                <w:rFonts w:hint="eastAsia"/>
                <w:lang w:eastAsia="zh-CN"/>
              </w:rPr>
              <w:t>连接池中，最大可达到的连接数</w:t>
            </w:r>
          </w:p>
        </w:tc>
      </w:tr>
      <w:tr w:rsidR="00F87240" w14:paraId="3F502A3B" w14:textId="77777777" w:rsidTr="00DB29BA">
        <w:trPr>
          <w:trHeight w:val="324"/>
          <w:jc w:val="center"/>
        </w:trPr>
        <w:tc>
          <w:tcPr>
            <w:tcW w:w="1451" w:type="pct"/>
            <w:vAlign w:val="center"/>
          </w:tcPr>
          <w:p w14:paraId="7302A20C" w14:textId="77777777" w:rsidR="00F87240" w:rsidRDefault="00F87240">
            <w:pPr>
              <w:ind w:left="420"/>
              <w:rPr>
                <w:rStyle w:val="code"/>
                <w:rFonts w:ascii="Times New Roman" w:eastAsia="宋体" w:hAnsi="Times New Roman"/>
              </w:rPr>
            </w:pPr>
            <w:r>
              <w:t>connection-url</w:t>
            </w:r>
          </w:p>
        </w:tc>
        <w:tc>
          <w:tcPr>
            <w:tcW w:w="3549" w:type="pct"/>
          </w:tcPr>
          <w:p w14:paraId="470FAC42" w14:textId="77777777" w:rsidR="00F87240" w:rsidRDefault="00F87240" w:rsidP="007E7BA0">
            <w:pPr>
              <w:ind w:firstLineChars="95" w:firstLine="209"/>
              <w:rPr>
                <w:lang w:eastAsia="zh-CN"/>
              </w:rPr>
            </w:pPr>
            <w:r>
              <w:rPr>
                <w:rFonts w:hint="eastAsia"/>
                <w:lang w:eastAsia="zh-CN"/>
              </w:rPr>
              <w:t>数据库连接的</w:t>
            </w:r>
            <w:r>
              <w:rPr>
                <w:rFonts w:hint="eastAsia"/>
                <w:lang w:eastAsia="zh-CN"/>
              </w:rPr>
              <w:t>URL</w:t>
            </w:r>
            <w:r>
              <w:rPr>
                <w:rFonts w:hint="eastAsia"/>
                <w:lang w:eastAsia="zh-CN"/>
              </w:rPr>
              <w:t>，和</w:t>
            </w:r>
            <w:r>
              <w:rPr>
                <w:rFonts w:hint="eastAsia"/>
                <w:lang w:eastAsia="zh-CN"/>
              </w:rPr>
              <w:t>jdbc</w:t>
            </w:r>
            <w:r>
              <w:rPr>
                <w:rFonts w:hint="eastAsia"/>
                <w:lang w:eastAsia="zh-CN"/>
              </w:rPr>
              <w:t>定义的一致</w:t>
            </w:r>
          </w:p>
        </w:tc>
      </w:tr>
      <w:tr w:rsidR="00F87240" w14:paraId="052B7A83" w14:textId="77777777" w:rsidTr="00DB29BA">
        <w:trPr>
          <w:trHeight w:val="324"/>
          <w:jc w:val="center"/>
        </w:trPr>
        <w:tc>
          <w:tcPr>
            <w:tcW w:w="1451" w:type="pct"/>
            <w:vAlign w:val="center"/>
          </w:tcPr>
          <w:p w14:paraId="0170F380" w14:textId="77777777" w:rsidR="00F87240" w:rsidRDefault="00F87240">
            <w:pPr>
              <w:ind w:left="420"/>
            </w:pPr>
            <w:r>
              <w:t>driver-class</w:t>
            </w:r>
          </w:p>
        </w:tc>
        <w:tc>
          <w:tcPr>
            <w:tcW w:w="3549" w:type="pct"/>
          </w:tcPr>
          <w:p w14:paraId="653A35B6" w14:textId="77777777" w:rsidR="00F87240" w:rsidRDefault="00F87240" w:rsidP="007E7BA0">
            <w:pPr>
              <w:ind w:firstLineChars="95" w:firstLine="209"/>
            </w:pPr>
            <w:r>
              <w:rPr>
                <w:rFonts w:hint="eastAsia"/>
              </w:rPr>
              <w:t>数据库驱动类</w:t>
            </w:r>
          </w:p>
        </w:tc>
      </w:tr>
      <w:tr w:rsidR="00F87240" w14:paraId="0670A6E1" w14:textId="77777777" w:rsidTr="00DB29BA">
        <w:trPr>
          <w:trHeight w:val="324"/>
          <w:jc w:val="center"/>
        </w:trPr>
        <w:tc>
          <w:tcPr>
            <w:tcW w:w="1451" w:type="pct"/>
            <w:vAlign w:val="center"/>
          </w:tcPr>
          <w:p w14:paraId="7007A809" w14:textId="77777777" w:rsidR="00F87240" w:rsidRDefault="00F87240">
            <w:pPr>
              <w:ind w:left="420"/>
            </w:pPr>
            <w:r>
              <w:t>user-name</w:t>
            </w:r>
          </w:p>
        </w:tc>
        <w:tc>
          <w:tcPr>
            <w:tcW w:w="3549" w:type="pct"/>
          </w:tcPr>
          <w:p w14:paraId="70C6672A" w14:textId="77777777" w:rsidR="00F87240" w:rsidRDefault="00F87240" w:rsidP="007E7BA0">
            <w:pPr>
              <w:ind w:firstLineChars="95" w:firstLine="209"/>
            </w:pPr>
            <w:r>
              <w:rPr>
                <w:rFonts w:hint="eastAsia"/>
              </w:rPr>
              <w:t>用户名</w:t>
            </w:r>
          </w:p>
        </w:tc>
      </w:tr>
      <w:tr w:rsidR="00F87240" w14:paraId="4774E2F2" w14:textId="77777777" w:rsidTr="00DB29BA">
        <w:trPr>
          <w:trHeight w:val="324"/>
          <w:jc w:val="center"/>
        </w:trPr>
        <w:tc>
          <w:tcPr>
            <w:tcW w:w="1451" w:type="pct"/>
            <w:vAlign w:val="center"/>
          </w:tcPr>
          <w:p w14:paraId="2ABEB984" w14:textId="77777777" w:rsidR="00F87240" w:rsidRDefault="00F87240">
            <w:pPr>
              <w:ind w:left="420"/>
            </w:pPr>
            <w:r>
              <w:t>password</w:t>
            </w:r>
          </w:p>
        </w:tc>
        <w:tc>
          <w:tcPr>
            <w:tcW w:w="3549" w:type="pct"/>
          </w:tcPr>
          <w:p w14:paraId="71DFC422" w14:textId="77777777" w:rsidR="00F87240" w:rsidRDefault="00F87240" w:rsidP="007E7BA0">
            <w:pPr>
              <w:ind w:firstLineChars="95" w:firstLine="209"/>
              <w:rPr>
                <w:lang w:eastAsia="zh-CN"/>
              </w:rPr>
            </w:pPr>
            <w:r>
              <w:rPr>
                <w:rFonts w:hint="eastAsia"/>
                <w:lang w:eastAsia="zh-CN"/>
              </w:rPr>
              <w:t>密码</w:t>
            </w:r>
            <w:r>
              <w:rPr>
                <w:lang w:eastAsia="zh-CN"/>
              </w:rPr>
              <w:t>，用户密码，采取</w:t>
            </w:r>
            <w:r>
              <w:rPr>
                <w:lang w:eastAsia="zh-CN"/>
              </w:rPr>
              <w:t>mask{xxx}</w:t>
            </w:r>
            <w:r>
              <w:rPr>
                <w:lang w:eastAsia="zh-CN"/>
              </w:rPr>
              <w:t>格式代表值是掩码，此时必须提供</w:t>
            </w:r>
            <w:r>
              <w:rPr>
                <w:lang w:eastAsia="zh-CN"/>
              </w:rPr>
              <w:t>mask-imp</w:t>
            </w:r>
            <w:r>
              <w:rPr>
                <w:lang w:eastAsia="zh-CN"/>
              </w:rPr>
              <w:t>实现类；如：</w:t>
            </w:r>
          </w:p>
          <w:p w14:paraId="30743B9F" w14:textId="77777777" w:rsidR="00F87240" w:rsidRDefault="00F87240" w:rsidP="007E7BA0">
            <w:pPr>
              <w:ind w:firstLineChars="95" w:firstLine="209"/>
            </w:pPr>
            <w:r>
              <w:t>&lt;item name="password" value="760224" /&gt;</w:t>
            </w:r>
          </w:p>
          <w:p w14:paraId="7620128F" w14:textId="77777777" w:rsidR="00F87240" w:rsidRDefault="00F87240" w:rsidP="007E7BA0">
            <w:pPr>
              <w:ind w:firstLineChars="95" w:firstLine="209"/>
            </w:pPr>
            <w:r>
              <w:t xml:space="preserve">&lt;item name="password" value="mask{7b55ef6a3c0c4be172e29384b6e6c5f1ca9d620eb1580489e3c888f49cec9904}" /&gt; </w:t>
            </w:r>
          </w:p>
        </w:tc>
      </w:tr>
      <w:tr w:rsidR="00F87240" w14:paraId="541CE2FA" w14:textId="77777777" w:rsidTr="00DB29BA">
        <w:trPr>
          <w:trHeight w:val="324"/>
          <w:jc w:val="center"/>
        </w:trPr>
        <w:tc>
          <w:tcPr>
            <w:tcW w:w="1451" w:type="pct"/>
            <w:vAlign w:val="center"/>
          </w:tcPr>
          <w:p w14:paraId="6A334670" w14:textId="77777777" w:rsidR="00F87240" w:rsidRDefault="00F87240">
            <w:pPr>
              <w:ind w:left="420"/>
            </w:pPr>
            <w:r>
              <w:t>test-sql</w:t>
            </w:r>
          </w:p>
        </w:tc>
        <w:tc>
          <w:tcPr>
            <w:tcW w:w="3549" w:type="pct"/>
          </w:tcPr>
          <w:p w14:paraId="4C221F70" w14:textId="77777777" w:rsidR="00F87240" w:rsidRDefault="00F87240" w:rsidP="007E7BA0">
            <w:pPr>
              <w:ind w:firstLineChars="95" w:firstLine="209"/>
              <w:rPr>
                <w:lang w:eastAsia="zh-CN"/>
              </w:rPr>
            </w:pPr>
            <w:r>
              <w:rPr>
                <w:lang w:eastAsia="zh-CN"/>
              </w:rPr>
              <w:t>测试</w:t>
            </w:r>
            <w:r>
              <w:rPr>
                <w:lang w:eastAsia="zh-CN"/>
              </w:rPr>
              <w:t>sql</w:t>
            </w:r>
            <w:r>
              <w:rPr>
                <w:lang w:eastAsia="zh-CN"/>
              </w:rPr>
              <w:t>语句，空隙时，有利于连接池检查连接状态</w:t>
            </w:r>
          </w:p>
        </w:tc>
      </w:tr>
      <w:tr w:rsidR="00F87240" w14:paraId="274B4850" w14:textId="77777777" w:rsidTr="00DB29BA">
        <w:trPr>
          <w:trHeight w:val="324"/>
          <w:jc w:val="center"/>
        </w:trPr>
        <w:tc>
          <w:tcPr>
            <w:tcW w:w="1451" w:type="pct"/>
            <w:vAlign w:val="center"/>
          </w:tcPr>
          <w:p w14:paraId="733C821C" w14:textId="77777777" w:rsidR="00F87240" w:rsidRDefault="00F87240">
            <w:pPr>
              <w:ind w:left="420"/>
            </w:pPr>
            <w:r>
              <w:lastRenderedPageBreak/>
              <w:t>mask-imp</w:t>
            </w:r>
          </w:p>
        </w:tc>
        <w:tc>
          <w:tcPr>
            <w:tcW w:w="3549" w:type="pct"/>
          </w:tcPr>
          <w:p w14:paraId="73585E96" w14:textId="77777777" w:rsidR="00F87240" w:rsidRDefault="00F87240" w:rsidP="007E7BA0">
            <w:pPr>
              <w:ind w:firstLineChars="95" w:firstLine="209"/>
            </w:pPr>
            <w:r>
              <w:t>密码掩码实现类，可选配置，不配置代表密码不加密，同时密码</w:t>
            </w:r>
            <w:r>
              <w:t>[password]</w:t>
            </w:r>
            <w:r>
              <w:t>的值必须采取</w:t>
            </w:r>
            <w:r>
              <w:t>"mask{</w:t>
            </w:r>
            <w:r>
              <w:t>掩码</w:t>
            </w:r>
            <w:r>
              <w:t>}"</w:t>
            </w:r>
            <w:r>
              <w:t>格式</w:t>
            </w:r>
            <w:r>
              <w:t xml:space="preserve"> </w:t>
            </w:r>
            <w:r>
              <w:t>框架提供了一个默认掩码加密实现</w:t>
            </w:r>
            <w:r>
              <w:t xml:space="preserve">[com.beetle.framework.persistence.access.DefaultPassworkMask] </w:t>
            </w:r>
          </w:p>
          <w:p w14:paraId="2031886C" w14:textId="77777777" w:rsidR="00F87240" w:rsidRDefault="00F87240" w:rsidP="007E7BA0">
            <w:pPr>
              <w:ind w:firstLineChars="95" w:firstLine="209"/>
            </w:pPr>
            <w:r>
              <w:tab/>
            </w:r>
            <w:r>
              <w:tab/>
            </w:r>
            <w:r>
              <w:tab/>
            </w:r>
            <w:r>
              <w:tab/>
            </w:r>
            <w:r>
              <w:t>用户也可以通过实现</w:t>
            </w:r>
            <w:r>
              <w:t>[com.beetle.framework.resource.mask.IPasswordMask]</w:t>
            </w:r>
            <w:r>
              <w:t>接口来扩展</w:t>
            </w:r>
            <w:r>
              <w:t xml:space="preserve"> </w:t>
            </w:r>
          </w:p>
        </w:tc>
      </w:tr>
    </w:tbl>
    <w:p w14:paraId="0E21FDEE" w14:textId="77777777" w:rsidR="00F87240" w:rsidRDefault="00F87240" w:rsidP="00B964FD">
      <w:pPr>
        <w:ind w:firstLine="422"/>
        <w:rPr>
          <w:lang w:eastAsia="zh-CN"/>
        </w:rPr>
      </w:pPr>
      <w:r>
        <w:rPr>
          <w:rFonts w:hint="eastAsia"/>
          <w:b/>
          <w:lang w:eastAsia="zh-CN"/>
        </w:rPr>
        <w:t>&lt;</w:t>
      </w:r>
      <w:r>
        <w:rPr>
          <w:b/>
          <w:lang w:eastAsia="zh-CN"/>
        </w:rPr>
        <w:t>Extensions</w:t>
      </w:r>
      <w:r>
        <w:rPr>
          <w:rFonts w:hint="eastAsia"/>
          <w:b/>
          <w:lang w:eastAsia="zh-CN"/>
        </w:rPr>
        <w:t>&gt;</w:t>
      </w:r>
      <w:r>
        <w:rPr>
          <w:rFonts w:hint="eastAsia"/>
          <w:lang w:eastAsia="zh-CN"/>
        </w:rPr>
        <w:t>在此标记内</w:t>
      </w:r>
      <w:r>
        <w:rPr>
          <w:lang w:eastAsia="zh-CN"/>
        </w:rPr>
        <w:t>为某个对应数据源的扩展属性定义标签，</w:t>
      </w:r>
      <w:r>
        <w:rPr>
          <w:rFonts w:hint="eastAsia"/>
          <w:lang w:eastAsia="zh-CN"/>
        </w:rPr>
        <w:t>内容说明见下表：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43"/>
        <w:gridCol w:w="11279"/>
      </w:tblGrid>
      <w:tr w:rsidR="00F87240" w14:paraId="6D809B79" w14:textId="77777777" w:rsidTr="00DB29BA">
        <w:trPr>
          <w:trHeight w:val="285"/>
          <w:jc w:val="center"/>
        </w:trPr>
        <w:tc>
          <w:tcPr>
            <w:tcW w:w="1458" w:type="pct"/>
            <w:shd w:val="clear" w:color="auto" w:fill="B3B3B3"/>
            <w:vAlign w:val="center"/>
          </w:tcPr>
          <w:p w14:paraId="49175745" w14:textId="77777777" w:rsidR="00F87240" w:rsidRDefault="00F87240">
            <w:pPr>
              <w:pStyle w:val="ac"/>
              <w:spacing w:before="120" w:after="120"/>
              <w:ind w:firstLine="420"/>
              <w:jc w:val="center"/>
              <w:rPr>
                <w:b/>
              </w:rPr>
            </w:pPr>
            <w:r>
              <w:rPr>
                <w:rFonts w:hint="eastAsia"/>
                <w:b/>
              </w:rPr>
              <w:t>标记符号</w:t>
            </w:r>
          </w:p>
        </w:tc>
        <w:tc>
          <w:tcPr>
            <w:tcW w:w="3542" w:type="pct"/>
            <w:shd w:val="clear" w:color="auto" w:fill="B3B3B3"/>
            <w:vAlign w:val="center"/>
          </w:tcPr>
          <w:p w14:paraId="1F7BDAAB" w14:textId="77777777" w:rsidR="00F87240" w:rsidRDefault="00F87240">
            <w:pPr>
              <w:pStyle w:val="ac"/>
              <w:spacing w:before="120" w:after="120"/>
              <w:ind w:firstLine="422"/>
              <w:jc w:val="center"/>
              <w:rPr>
                <w:b/>
              </w:rPr>
            </w:pPr>
            <w:r>
              <w:rPr>
                <w:rFonts w:hint="eastAsia"/>
                <w:b/>
              </w:rPr>
              <w:t>意义说明</w:t>
            </w:r>
          </w:p>
        </w:tc>
      </w:tr>
      <w:tr w:rsidR="00F87240" w14:paraId="6E3B9A9C" w14:textId="77777777" w:rsidTr="00DB29BA">
        <w:trPr>
          <w:trHeight w:val="304"/>
          <w:jc w:val="center"/>
        </w:trPr>
        <w:tc>
          <w:tcPr>
            <w:tcW w:w="1458" w:type="pct"/>
            <w:vAlign w:val="center"/>
          </w:tcPr>
          <w:p w14:paraId="79D96A7D" w14:textId="77777777" w:rsidR="00F87240" w:rsidRDefault="00F87240">
            <w:pPr>
              <w:pStyle w:val="ac"/>
              <w:spacing w:before="120" w:after="120"/>
              <w:rPr>
                <w:rStyle w:val="code"/>
              </w:rPr>
            </w:pPr>
            <w:r>
              <w:rPr>
                <w:rStyle w:val="code"/>
              </w:rPr>
              <w:t>seq-type</w:t>
            </w:r>
          </w:p>
        </w:tc>
        <w:tc>
          <w:tcPr>
            <w:tcW w:w="3542" w:type="pct"/>
          </w:tcPr>
          <w:p w14:paraId="24D72F3A" w14:textId="77777777" w:rsidR="00F87240" w:rsidRDefault="00F87240">
            <w:pPr>
              <w:pStyle w:val="ac"/>
            </w:pPr>
            <w:r>
              <w:t>序列号实现类型</w:t>
            </w:r>
            <w:r>
              <w:t xml:space="preserve"> Common, Oracle, DB2, PostgreSql,MySql, Other;</w:t>
            </w:r>
          </w:p>
        </w:tc>
      </w:tr>
      <w:tr w:rsidR="00F87240" w14:paraId="3A5EF025" w14:textId="77777777" w:rsidTr="00DB29BA">
        <w:trPr>
          <w:trHeight w:val="304"/>
          <w:jc w:val="center"/>
        </w:trPr>
        <w:tc>
          <w:tcPr>
            <w:tcW w:w="1458" w:type="pct"/>
            <w:vAlign w:val="center"/>
          </w:tcPr>
          <w:p w14:paraId="7FA74B01" w14:textId="77777777" w:rsidR="00F87240" w:rsidRDefault="00F87240">
            <w:pPr>
              <w:pStyle w:val="ac"/>
              <w:spacing w:before="120" w:after="120"/>
              <w:rPr>
                <w:rStyle w:val="code"/>
              </w:rPr>
            </w:pPr>
            <w:r>
              <w:rPr>
                <w:rStyle w:val="code"/>
              </w:rPr>
              <w:t>pagination-imp</w:t>
            </w:r>
          </w:p>
        </w:tc>
        <w:tc>
          <w:tcPr>
            <w:tcW w:w="3542" w:type="pct"/>
          </w:tcPr>
          <w:p w14:paraId="4FF55AC6" w14:textId="77777777" w:rsidR="00F87240" w:rsidRDefault="00F87240">
            <w:pPr>
              <w:pStyle w:val="ac"/>
              <w:spacing w:before="120" w:after="120"/>
              <w:ind w:firstLine="420"/>
            </w:pPr>
            <w:r>
              <w:t>查询分页实现类</w:t>
            </w:r>
            <w:r>
              <w:t xml:space="preserve"> 1-mysql[com.beetle.framework.persistence.pagination.imp.MysqlPaginationImp] </w:t>
            </w:r>
          </w:p>
          <w:p w14:paraId="12A8500C" w14:textId="77777777" w:rsidR="00F87240" w:rsidRDefault="00F87240">
            <w:pPr>
              <w:pStyle w:val="ac"/>
              <w:spacing w:before="120" w:after="120"/>
              <w:ind w:firstLine="420"/>
            </w:pPr>
            <w:r>
              <w:tab/>
            </w:r>
            <w:r>
              <w:tab/>
            </w:r>
            <w:r>
              <w:tab/>
            </w:r>
            <w:r>
              <w:tab/>
              <w:t xml:space="preserve">2-sysbase[com.beetle.framework.persistence.pagination.imp.SybasePaginationImp] </w:t>
            </w:r>
          </w:p>
          <w:p w14:paraId="5E13A856" w14:textId="77777777" w:rsidR="00F87240" w:rsidRDefault="00F87240">
            <w:pPr>
              <w:pStyle w:val="ac"/>
              <w:spacing w:before="120" w:after="120"/>
              <w:ind w:firstLine="420"/>
            </w:pPr>
            <w:r>
              <w:tab/>
            </w:r>
            <w:r>
              <w:tab/>
            </w:r>
            <w:r>
              <w:tab/>
            </w:r>
            <w:r>
              <w:tab/>
              <w:t xml:space="preserve">3-sqlserver[com.beetle.framework.persistence.pagination.imp.SqlServerPaginationImp] </w:t>
            </w:r>
          </w:p>
          <w:p w14:paraId="332DCC20" w14:textId="77777777" w:rsidR="00F87240" w:rsidRDefault="00F87240">
            <w:pPr>
              <w:pStyle w:val="ac"/>
              <w:spacing w:before="120" w:after="120"/>
              <w:ind w:firstLine="420"/>
            </w:pPr>
            <w:r>
              <w:tab/>
            </w:r>
            <w:r>
              <w:tab/>
            </w:r>
            <w:r>
              <w:tab/>
            </w:r>
            <w:r>
              <w:tab/>
              <w:t xml:space="preserve">4-oracle[com.beetle.framework.persistence.pagination.imp.OraclePaginationImp] </w:t>
            </w:r>
          </w:p>
          <w:p w14:paraId="7EFCBC24" w14:textId="77777777" w:rsidR="00F87240" w:rsidRDefault="00F87240">
            <w:pPr>
              <w:pStyle w:val="ac"/>
              <w:spacing w:before="120" w:after="120"/>
              <w:ind w:firstLine="420"/>
            </w:pPr>
            <w:r>
              <w:tab/>
            </w:r>
            <w:r>
              <w:tab/>
            </w:r>
            <w:r>
              <w:tab/>
            </w:r>
            <w:r>
              <w:tab/>
              <w:t xml:space="preserve">5-db2[com.beetle.framework.persistence.pagination.imp.DB2PaginationImp] 6-postgresql[com.beetle.framework.persistence.pagination.imp.PostgreSqlPaginationImp] </w:t>
            </w:r>
          </w:p>
          <w:p w14:paraId="40CAAD16" w14:textId="77777777" w:rsidR="00F87240" w:rsidRDefault="00F87240">
            <w:pPr>
              <w:pStyle w:val="ac"/>
              <w:spacing w:before="120" w:after="120"/>
              <w:ind w:firstLine="420"/>
            </w:pPr>
            <w:r>
              <w:tab/>
            </w:r>
            <w:r>
              <w:tab/>
            </w:r>
            <w:r>
              <w:tab/>
            </w:r>
            <w:r>
              <w:tab/>
              <w:t>7-firebird[com.beetle.framework.persistence.pagination.imp.FireBirdPaginationImp]</w:t>
            </w:r>
          </w:p>
        </w:tc>
      </w:tr>
    </w:tbl>
    <w:p w14:paraId="672F9C66" w14:textId="77777777" w:rsidR="00F87240" w:rsidRDefault="0054585F" w:rsidP="007E7BA0">
      <w:pPr>
        <w:pStyle w:val="2"/>
      </w:pPr>
      <w:bookmarkStart w:id="28" w:name="_Toc57635812"/>
      <w:bookmarkStart w:id="29" w:name="_Toc358126490"/>
      <w:r>
        <w:rPr>
          <w:rFonts w:hint="eastAsia"/>
          <w:lang w:eastAsia="zh-CN"/>
        </w:rPr>
        <w:t>2.2</w:t>
      </w:r>
      <w:r w:rsidR="00F87240">
        <w:rPr>
          <w:rFonts w:hint="eastAsia"/>
        </w:rPr>
        <w:t>数据存取</w:t>
      </w:r>
      <w:bookmarkEnd w:id="28"/>
      <w:bookmarkEnd w:id="29"/>
    </w:p>
    <w:p w14:paraId="288FD08B" w14:textId="77777777" w:rsidR="00F87240" w:rsidRDefault="00F87240" w:rsidP="00B964FD">
      <w:pPr>
        <w:ind w:firstLine="420"/>
      </w:pPr>
      <w:r>
        <w:rPr>
          <w:rFonts w:hint="eastAsia"/>
        </w:rPr>
        <w:t>BJAF</w:t>
      </w:r>
      <w:r>
        <w:rPr>
          <w:rFonts w:hint="eastAsia"/>
        </w:rPr>
        <w:t>框架针对数据库常见的交互方式特点，对底层的</w:t>
      </w:r>
      <w:r>
        <w:rPr>
          <w:rFonts w:hint="eastAsia"/>
        </w:rPr>
        <w:t>JDBC</w:t>
      </w:r>
      <w:r>
        <w:rPr>
          <w:rFonts w:hint="eastAsia"/>
        </w:rPr>
        <w:t>进行抽象封装，提供了一套高级的数据存取组件，包括：单表操作器（</w:t>
      </w:r>
      <w:r>
        <w:t>TableOperator</w:t>
      </w:r>
      <w:r>
        <w:rPr>
          <w:rFonts w:hint="eastAsia"/>
        </w:rPr>
        <w:t>）、查询操作器（</w:t>
      </w:r>
      <w:r>
        <w:t>QueryOperator</w:t>
      </w:r>
      <w:r>
        <w:rPr>
          <w:rFonts w:hint="eastAsia"/>
        </w:rPr>
        <w:t>）、更新操作器（</w:t>
      </w:r>
      <w:r>
        <w:t>UpdateOperator</w:t>
      </w:r>
      <w:r>
        <w:rPr>
          <w:rFonts w:hint="eastAsia"/>
        </w:rPr>
        <w:t>）</w:t>
      </w:r>
      <w:r>
        <w:t>、</w:t>
      </w:r>
      <w:r>
        <w:rPr>
          <w:rFonts w:hint="eastAsia"/>
        </w:rPr>
        <w:t>存储过程操作器（</w:t>
      </w:r>
      <w:r>
        <w:t>ProcOperator</w:t>
      </w:r>
      <w:r>
        <w:rPr>
          <w:rFonts w:hint="eastAsia"/>
        </w:rPr>
        <w:t>）</w:t>
      </w:r>
      <w:r>
        <w:t>、序列操作器（</w:t>
      </w:r>
      <w:r>
        <w:t>SeqOperator</w:t>
      </w:r>
      <w:r>
        <w:t>）和分页操作器（</w:t>
      </w:r>
      <w:r>
        <w:t>PaginationOperator</w:t>
      </w:r>
      <w:r>
        <w:t>）等，其类关系为：</w:t>
      </w:r>
    </w:p>
    <w:p w14:paraId="30403605" w14:textId="77777777" w:rsidR="00F87240" w:rsidRDefault="00F87240">
      <w:pPr>
        <w:pStyle w:val="code-section"/>
        <w:rPr>
          <w:rFonts w:ascii="微软雅黑" w:eastAsia="微软雅黑"/>
          <w:b/>
          <w:color w:val="000000"/>
          <w:sz w:val="36"/>
        </w:rPr>
      </w:pPr>
      <w:r>
        <w:rPr>
          <w:rFonts w:ascii="微软雅黑" w:eastAsia="微软雅黑" w:hint="eastAsia"/>
          <w:b/>
          <w:color w:val="000000"/>
        </w:rPr>
        <w:t>com.beetle.framework.persistence.access.operator</w:t>
      </w:r>
      <w:r>
        <w:rPr>
          <w:rFonts w:ascii="微软雅黑" w:eastAsia="微软雅黑" w:hint="eastAsia"/>
          <w:b/>
          <w:color w:val="000000"/>
          <w:sz w:val="36"/>
        </w:rPr>
        <w:t> </w:t>
      </w:r>
      <w:r>
        <w:rPr>
          <w:rFonts w:ascii="微软雅黑" w:eastAsia="微软雅黑" w:hint="eastAsia"/>
          <w:b/>
          <w:color w:val="000000"/>
          <w:sz w:val="36"/>
        </w:rPr>
        <w:br/>
      </w:r>
      <w:r>
        <w:rPr>
          <w:rFonts w:ascii="微软雅黑" w:eastAsia="微软雅黑" w:hint="eastAsia"/>
          <w:b/>
          <w:color w:val="000000"/>
          <w:sz w:val="36"/>
        </w:rPr>
        <w:lastRenderedPageBreak/>
        <w:t>类 BaseOperator</w:t>
      </w:r>
    </w:p>
    <w:p w14:paraId="2A652945" w14:textId="77777777" w:rsidR="00F87240" w:rsidRDefault="00F87240">
      <w:pPr>
        <w:pStyle w:val="code-section"/>
        <w:rPr>
          <w:color w:val="000000"/>
        </w:rPr>
      </w:pPr>
      <w:r>
        <w:rPr>
          <w:color w:val="000000"/>
        </w:rPr>
        <w:t>java.lang.Object</w:t>
      </w:r>
      <w:r>
        <w:rPr>
          <w:color w:val="000000"/>
        </w:rPr>
        <w:cr/>
        <w:t xml:space="preserve">  </w:t>
      </w:r>
      <w:r w:rsidR="000B3E2D">
        <w:rPr>
          <w:noProof/>
          <w:color w:val="000000"/>
          <w:lang w:eastAsia="zh-CN" w:bidi="ar-SA"/>
        </w:rPr>
        <w:drawing>
          <wp:inline distT="0" distB="0" distL="0" distR="0" wp14:anchorId="5486C08E" wp14:editId="5095EFE3">
            <wp:extent cx="142875" cy="133350"/>
            <wp:effectExtent l="19050" t="0" r="9525" b="0"/>
            <wp:docPr id="5" name="图片 5" descr="4638364261348736729914.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4638364261348736729914.gif"/>
                    <pic:cNvPicPr>
                      <a:picLocks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a:effectLst/>
                  </pic:spPr>
                </pic:pic>
              </a:graphicData>
            </a:graphic>
          </wp:inline>
        </w:drawing>
      </w:r>
      <w:r>
        <w:rPr>
          <w:b/>
          <w:bCs/>
          <w:color w:val="000000"/>
        </w:rPr>
        <w:t>com.beetle.framework.persistence.access.operator.BaseOperator</w:t>
      </w:r>
    </w:p>
    <w:p w14:paraId="05ED128A" w14:textId="77777777" w:rsidR="00F87240" w:rsidRDefault="00F87240">
      <w:pPr>
        <w:pStyle w:val="code-section"/>
        <w:rPr>
          <w:rFonts w:ascii="微软雅黑" w:eastAsia="微软雅黑"/>
          <w:color w:val="000000"/>
        </w:rPr>
      </w:pPr>
      <w:r>
        <w:rPr>
          <w:rFonts w:ascii="微软雅黑" w:eastAsia="微软雅黑" w:hint="eastAsia"/>
          <w:b/>
          <w:bCs/>
          <w:color w:val="000000"/>
        </w:rPr>
        <w:t>直接已知子类：</w:t>
      </w:r>
    </w:p>
    <w:p w14:paraId="72ECDCC5" w14:textId="77777777" w:rsidR="00F87240" w:rsidRDefault="000F1F6F">
      <w:pPr>
        <w:pStyle w:val="code-section"/>
        <w:rPr>
          <w:rFonts w:ascii="微软雅黑" w:eastAsia="微软雅黑"/>
          <w:color w:val="000000"/>
        </w:rPr>
      </w:pPr>
      <w:hyperlink r:id="rId23" w:tooltip="com.beetle.framework.persistence.access.operator 中的类" w:history="1">
        <w:r w:rsidR="00F87240">
          <w:rPr>
            <w:rStyle w:val="a3"/>
            <w:rFonts w:ascii="微软雅黑" w:eastAsia="微软雅黑" w:hint="eastAsia"/>
          </w:rPr>
          <w:t>ProcOperator</w:t>
        </w:r>
      </w:hyperlink>
      <w:r w:rsidR="00F87240">
        <w:rPr>
          <w:rFonts w:ascii="微软雅黑" w:eastAsia="微软雅黑" w:hint="eastAsia"/>
          <w:color w:val="000000"/>
        </w:rPr>
        <w:t>,</w:t>
      </w:r>
      <w:r w:rsidR="00F87240">
        <w:rPr>
          <w:rFonts w:ascii="微软雅黑" w:eastAsia="微软雅黑" w:hint="eastAsia"/>
          <w:color w:val="000000"/>
        </w:rPr>
        <w:t> </w:t>
      </w:r>
      <w:hyperlink r:id="rId24" w:tooltip="com.beetle.framework.persistence.access.operator 中的类" w:history="1">
        <w:r w:rsidR="00F87240">
          <w:rPr>
            <w:rStyle w:val="a3"/>
            <w:rFonts w:ascii="微软雅黑" w:eastAsia="微软雅黑" w:hint="eastAsia"/>
          </w:rPr>
          <w:t>QueryOperator</w:t>
        </w:r>
      </w:hyperlink>
      <w:r w:rsidR="00F87240">
        <w:rPr>
          <w:rFonts w:ascii="微软雅黑" w:eastAsia="微软雅黑" w:hint="eastAsia"/>
          <w:color w:val="000000"/>
        </w:rPr>
        <w:t>,</w:t>
      </w:r>
      <w:r w:rsidR="00F87240">
        <w:rPr>
          <w:rFonts w:ascii="微软雅黑" w:eastAsia="微软雅黑" w:hint="eastAsia"/>
          <w:color w:val="000000"/>
        </w:rPr>
        <w:t> </w:t>
      </w:r>
      <w:hyperlink r:id="rId25" w:tooltip="com.beetle.framework.persistence.access.operator 中的类" w:history="1">
        <w:r w:rsidR="00F87240">
          <w:rPr>
            <w:rStyle w:val="a3"/>
            <w:rFonts w:ascii="微软雅黑" w:eastAsia="微软雅黑" w:hint="eastAsia"/>
          </w:rPr>
          <w:t>UpdateOperator</w:t>
        </w:r>
      </w:hyperlink>
    </w:p>
    <w:p w14:paraId="03DE6AF4" w14:textId="77777777" w:rsidR="00F87240" w:rsidRDefault="00F87240">
      <w:pPr>
        <w:pStyle w:val="code-section"/>
        <w:tabs>
          <w:tab w:val="left" w:pos="420"/>
        </w:tabs>
        <w:rPr>
          <w:rFonts w:ascii="宋体" w:hAnsi="宋体"/>
          <w:color w:val="000000"/>
        </w:rPr>
      </w:pPr>
    </w:p>
    <w:p w14:paraId="06B9D003" w14:textId="77777777" w:rsidR="00F87240" w:rsidRDefault="00F87240" w:rsidP="00B964FD">
      <w:pPr>
        <w:ind w:firstLine="420"/>
        <w:jc w:val="both"/>
        <w:rPr>
          <w:lang w:eastAsia="zh-CN"/>
        </w:rPr>
      </w:pPr>
      <w:r>
        <w:rPr>
          <w:rFonts w:hint="eastAsia"/>
          <w:lang w:eastAsia="zh-CN"/>
        </w:rPr>
        <w:t>下面就各组件进行详细介绍说明：</w:t>
      </w:r>
    </w:p>
    <w:p w14:paraId="216DAD80" w14:textId="77777777" w:rsidR="00CD1C1B" w:rsidRDefault="00CD1C1B" w:rsidP="00B964FD">
      <w:pPr>
        <w:ind w:firstLine="420"/>
        <w:jc w:val="both"/>
        <w:rPr>
          <w:lang w:eastAsia="zh-CN"/>
        </w:rPr>
      </w:pPr>
    </w:p>
    <w:p w14:paraId="07A5DA00" w14:textId="77777777" w:rsidR="00F87240" w:rsidRDefault="0054585F" w:rsidP="007E7BA0">
      <w:pPr>
        <w:pStyle w:val="3"/>
        <w:rPr>
          <w:lang w:eastAsia="zh-CN"/>
        </w:rPr>
      </w:pPr>
      <w:bookmarkStart w:id="30" w:name="_Toc57635813"/>
      <w:bookmarkStart w:id="31" w:name="_Toc358126491"/>
      <w:r>
        <w:rPr>
          <w:rFonts w:hint="eastAsia"/>
          <w:lang w:eastAsia="zh-CN"/>
        </w:rPr>
        <w:t>2.2.1</w:t>
      </w:r>
      <w:r w:rsidR="00F87240">
        <w:rPr>
          <w:rFonts w:hint="eastAsia"/>
          <w:lang w:eastAsia="zh-CN"/>
        </w:rPr>
        <w:t>单表操作器</w:t>
      </w:r>
      <w:bookmarkEnd w:id="30"/>
      <w:bookmarkEnd w:id="31"/>
    </w:p>
    <w:p w14:paraId="00A8E4F5" w14:textId="77777777" w:rsidR="00CD1C1B" w:rsidRDefault="00CD1C1B" w:rsidP="00B964FD">
      <w:pPr>
        <w:ind w:firstLine="420"/>
        <w:rPr>
          <w:lang w:eastAsia="zh-CN"/>
        </w:rPr>
      </w:pPr>
    </w:p>
    <w:p w14:paraId="6A642BE5" w14:textId="77777777" w:rsidR="00F87240" w:rsidRDefault="00F87240" w:rsidP="00B964FD">
      <w:pPr>
        <w:ind w:firstLine="420"/>
        <w:rPr>
          <w:lang w:eastAsia="zh-CN"/>
        </w:rPr>
      </w:pPr>
      <w:r>
        <w:rPr>
          <w:rFonts w:hint="eastAsia"/>
          <w:lang w:eastAsia="zh-CN"/>
        </w:rPr>
        <w:t>在持久层编程中，针对数据库单个数据表的增、删、查、改的操作代码在整个持久层代码中占有相当比例。虽然这些</w:t>
      </w:r>
      <w:r>
        <w:rPr>
          <w:rFonts w:hint="eastAsia"/>
          <w:lang w:eastAsia="zh-CN"/>
        </w:rPr>
        <w:t>CRUD</w:t>
      </w:r>
      <w:r>
        <w:rPr>
          <w:rFonts w:hint="eastAsia"/>
          <w:lang w:eastAsia="zh-CN"/>
        </w:rPr>
        <w:t>代码十分简单，但是针对每张数据表重复编写雷同的代码显然是一件乏味的事情，另外，如果数据表的字段发现变动，那么这意味着</w:t>
      </w:r>
      <w:r>
        <w:rPr>
          <w:rFonts w:hint="eastAsia"/>
          <w:lang w:eastAsia="zh-CN"/>
        </w:rPr>
        <w:t>CRUD</w:t>
      </w:r>
      <w:r>
        <w:rPr>
          <w:rFonts w:hint="eastAsia"/>
          <w:lang w:eastAsia="zh-CN"/>
        </w:rPr>
        <w:t>代码将需要重新修改，增加了代码维护的难度。</w:t>
      </w:r>
    </w:p>
    <w:p w14:paraId="1FF4E66F" w14:textId="77777777" w:rsidR="00F87240" w:rsidRDefault="00F87240" w:rsidP="00B964FD">
      <w:pPr>
        <w:ind w:firstLine="420"/>
        <w:rPr>
          <w:lang w:eastAsia="zh-CN"/>
        </w:rPr>
      </w:pPr>
      <w:r>
        <w:rPr>
          <w:rFonts w:hint="eastAsia"/>
          <w:lang w:eastAsia="zh-CN"/>
        </w:rPr>
        <w:t>为了简化编程，提高工作效率，我们可以针对单数据表的</w:t>
      </w:r>
      <w:r>
        <w:rPr>
          <w:rFonts w:hint="eastAsia"/>
          <w:lang w:eastAsia="zh-CN"/>
        </w:rPr>
        <w:t>CRUD</w:t>
      </w:r>
      <w:r>
        <w:rPr>
          <w:rFonts w:hint="eastAsia"/>
          <w:lang w:eastAsia="zh-CN"/>
        </w:rPr>
        <w:t>操作封装成</w:t>
      </w:r>
      <w:r>
        <w:rPr>
          <w:rFonts w:hint="eastAsia"/>
          <w:lang w:eastAsia="zh-CN"/>
        </w:rPr>
        <w:t>TableOperator</w:t>
      </w:r>
      <w:r>
        <w:rPr>
          <w:rFonts w:hint="eastAsia"/>
          <w:lang w:eastAsia="zh-CN"/>
        </w:rPr>
        <w:t>通用单表操作器（类）。</w:t>
      </w:r>
    </w:p>
    <w:p w14:paraId="1138E108" w14:textId="77777777" w:rsidR="00F87240" w:rsidRDefault="00F87240">
      <w:pPr>
        <w:pStyle w:val="code-section"/>
        <w:rPr>
          <w:rFonts w:ascii="微软雅黑" w:eastAsia="微软雅黑"/>
          <w:b/>
          <w:color w:val="000000"/>
          <w:sz w:val="36"/>
        </w:rPr>
      </w:pPr>
      <w:r>
        <w:rPr>
          <w:rFonts w:ascii="微软雅黑" w:eastAsia="微软雅黑" w:hint="eastAsia"/>
          <w:b/>
          <w:color w:val="000000"/>
        </w:rPr>
        <w:t>com.beetle.framework.persistence.access.operator</w:t>
      </w:r>
      <w:r>
        <w:rPr>
          <w:rFonts w:ascii="微软雅黑" w:eastAsia="微软雅黑" w:hint="eastAsia"/>
          <w:b/>
          <w:color w:val="000000"/>
          <w:sz w:val="36"/>
        </w:rPr>
        <w:t> </w:t>
      </w:r>
      <w:r>
        <w:rPr>
          <w:rFonts w:ascii="微软雅黑" w:eastAsia="微软雅黑" w:hint="eastAsia"/>
          <w:b/>
          <w:color w:val="000000"/>
          <w:sz w:val="36"/>
        </w:rPr>
        <w:br/>
      </w:r>
      <w:r>
        <w:rPr>
          <w:rFonts w:ascii="微软雅黑" w:eastAsia="微软雅黑" w:hint="eastAsia"/>
          <w:b/>
          <w:color w:val="000000"/>
          <w:sz w:val="36"/>
        </w:rPr>
        <w:lastRenderedPageBreak/>
        <w:t>类 TableOperator&lt;T&gt;</w:t>
      </w:r>
    </w:p>
    <w:p w14:paraId="4E1DA5EE" w14:textId="77777777" w:rsidR="00F87240" w:rsidRDefault="00F87240">
      <w:pPr>
        <w:pStyle w:val="code-section"/>
        <w:rPr>
          <w:color w:val="000000"/>
        </w:rPr>
      </w:pPr>
      <w:r>
        <w:rPr>
          <w:color w:val="000000"/>
        </w:rPr>
        <w:t>java.lang.Object</w:t>
      </w:r>
      <w:r>
        <w:rPr>
          <w:color w:val="000000"/>
        </w:rPr>
        <w:cr/>
        <w:t xml:space="preserve">  </w:t>
      </w:r>
      <w:r w:rsidR="000B3E2D">
        <w:rPr>
          <w:noProof/>
          <w:color w:val="000000"/>
          <w:lang w:eastAsia="zh-CN" w:bidi="ar-SA"/>
        </w:rPr>
        <w:drawing>
          <wp:inline distT="0" distB="0" distL="0" distR="0" wp14:anchorId="2320AB50" wp14:editId="3758D95B">
            <wp:extent cx="142875" cy="133350"/>
            <wp:effectExtent l="19050" t="0" r="9525" b="0"/>
            <wp:docPr id="6" name="图片 6" descr="4638364261348736729914.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4638364261348736729914.gif"/>
                    <pic:cNvPicPr>
                      <a:picLocks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a:effectLst/>
                  </pic:spPr>
                </pic:pic>
              </a:graphicData>
            </a:graphic>
          </wp:inline>
        </w:drawing>
      </w:r>
      <w:r>
        <w:rPr>
          <w:b/>
          <w:bCs/>
          <w:color w:val="000000"/>
        </w:rPr>
        <w:t>com.beetle.framework.persistence.access.operator.TableOperator&lt;T&gt;</w:t>
      </w:r>
    </w:p>
    <w:p w14:paraId="627373E0" w14:textId="77777777" w:rsidR="00F87240" w:rsidRDefault="00F87240">
      <w:pPr>
        <w:pStyle w:val="code-section"/>
        <w:tabs>
          <w:tab w:val="left" w:pos="420"/>
        </w:tabs>
      </w:pPr>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top w:w="45" w:type="dxa"/>
          <w:left w:w="45" w:type="dxa"/>
          <w:bottom w:w="45" w:type="dxa"/>
          <w:right w:w="45" w:type="dxa"/>
        </w:tblCellMar>
        <w:tblLook w:val="0000" w:firstRow="0" w:lastRow="0" w:firstColumn="0" w:lastColumn="0" w:noHBand="0" w:noVBand="0"/>
      </w:tblPr>
      <w:tblGrid>
        <w:gridCol w:w="14490"/>
      </w:tblGrid>
      <w:tr w:rsidR="00F87240" w14:paraId="364EA369" w14:textId="77777777">
        <w:tc>
          <w:tcPr>
            <w:tcW w:w="14490" w:type="dxa"/>
            <w:shd w:val="clear" w:color="auto" w:fill="CCCCFF"/>
            <w:vAlign w:val="center"/>
          </w:tcPr>
          <w:p w14:paraId="02313F1B" w14:textId="77777777" w:rsidR="00F87240" w:rsidRDefault="00F87240">
            <w:pPr>
              <w:pStyle w:val="code-section"/>
              <w:rPr>
                <w:rFonts w:ascii="微软雅黑" w:eastAsia="微软雅黑"/>
                <w:b/>
                <w:color w:val="000000"/>
              </w:rPr>
            </w:pPr>
            <w:r>
              <w:rPr>
                <w:rFonts w:ascii="微软雅黑" w:eastAsia="微软雅黑" w:hint="eastAsia"/>
                <w:b/>
                <w:bCs/>
                <w:color w:val="000000"/>
                <w:sz w:val="36"/>
                <w:szCs w:val="36"/>
              </w:rPr>
              <w:t>构造方法摘要</w:t>
            </w:r>
          </w:p>
        </w:tc>
      </w:tr>
      <w:tr w:rsidR="00F87240" w14:paraId="7EF9288D" w14:textId="77777777">
        <w:tc>
          <w:tcPr>
            <w:tcW w:w="14490" w:type="dxa"/>
            <w:shd w:val="clear" w:color="auto" w:fill="FFFFFF"/>
            <w:vAlign w:val="center"/>
          </w:tcPr>
          <w:p w14:paraId="01DFBA42" w14:textId="77777777" w:rsidR="00F87240" w:rsidRDefault="000F1F6F">
            <w:pPr>
              <w:pStyle w:val="code-section"/>
              <w:rPr>
                <w:rFonts w:ascii="微软雅黑" w:eastAsia="微软雅黑"/>
                <w:color w:val="000000"/>
              </w:rPr>
            </w:pPr>
            <w:hyperlink r:id="rId26" w:history="1">
              <w:r w:rsidR="00F87240">
                <w:rPr>
                  <w:rStyle w:val="HTML"/>
                  <w:rFonts w:ascii="微软雅黑" w:eastAsia="微软雅黑" w:hint="eastAsia"/>
                  <w:b/>
                  <w:bCs/>
                  <w:color w:val="0000FF"/>
                  <w:sz w:val="20"/>
                  <w:u w:val="single"/>
                </w:rPr>
                <w:t>TableOperator</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dataSourceName,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tableName, java.lang.Class&lt;</w:t>
            </w:r>
            <w:hyperlink r:id="rId27"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valueObjectClass)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TableOperator（默认为此表的主键为非自动增量）</w:t>
            </w:r>
          </w:p>
        </w:tc>
      </w:tr>
      <w:tr w:rsidR="00F87240" w14:paraId="014FDD59" w14:textId="77777777">
        <w:tc>
          <w:tcPr>
            <w:tcW w:w="14490" w:type="dxa"/>
            <w:shd w:val="clear" w:color="auto" w:fill="FFFFFF"/>
            <w:vAlign w:val="center"/>
          </w:tcPr>
          <w:p w14:paraId="37959A5E" w14:textId="77777777" w:rsidR="00F87240" w:rsidRDefault="000F1F6F">
            <w:pPr>
              <w:pStyle w:val="code-section"/>
              <w:rPr>
                <w:rFonts w:ascii="微软雅黑" w:eastAsia="微软雅黑"/>
                <w:color w:val="000000"/>
              </w:rPr>
            </w:pPr>
            <w:hyperlink r:id="rId28" w:history="1">
              <w:r w:rsidR="00F87240">
                <w:rPr>
                  <w:rStyle w:val="HTML"/>
                  <w:rFonts w:ascii="微软雅黑" w:eastAsia="微软雅黑" w:hint="eastAsia"/>
                  <w:b/>
                  <w:bCs/>
                  <w:color w:val="0000FF"/>
                  <w:sz w:val="20"/>
                  <w:u w:val="single"/>
                </w:rPr>
                <w:t>TableOperator</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dataSourceName,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tableName, java.lang.Class&lt;</w:t>
            </w:r>
            <w:hyperlink r:id="rId29"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valueObjectClass, boolean</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autoKeyFlag)</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TableOperator</w:t>
            </w:r>
          </w:p>
        </w:tc>
      </w:tr>
      <w:tr w:rsidR="00F87240" w14:paraId="2F1A204D" w14:textId="77777777">
        <w:tc>
          <w:tcPr>
            <w:tcW w:w="14490" w:type="dxa"/>
            <w:shd w:val="clear" w:color="auto" w:fill="FFFFFF"/>
            <w:vAlign w:val="center"/>
          </w:tcPr>
          <w:p w14:paraId="6FEB4099" w14:textId="77777777" w:rsidR="00F87240" w:rsidRDefault="000F1F6F">
            <w:pPr>
              <w:pStyle w:val="code-section"/>
              <w:rPr>
                <w:rFonts w:ascii="微软雅黑" w:eastAsia="微软雅黑"/>
                <w:color w:val="000000"/>
              </w:rPr>
            </w:pPr>
            <w:hyperlink r:id="rId30" w:history="1">
              <w:r w:rsidR="00F87240">
                <w:rPr>
                  <w:rStyle w:val="HTML"/>
                  <w:rFonts w:ascii="微软雅黑" w:eastAsia="微软雅黑" w:hint="eastAsia"/>
                  <w:b/>
                  <w:bCs/>
                  <w:color w:val="0000FF"/>
                  <w:sz w:val="20"/>
                  <w:u w:val="single"/>
                </w:rPr>
                <w:t>TableOperator</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dataSourceName,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tableName, java.lang.Class&lt;</w:t>
            </w:r>
            <w:hyperlink r:id="rId31"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valueObjectClass,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autoKeyFiledName)</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TableOperator</w:t>
            </w:r>
          </w:p>
        </w:tc>
      </w:tr>
    </w:tbl>
    <w:p w14:paraId="1855EC96" w14:textId="77777777" w:rsidR="00F87240" w:rsidRDefault="00F87240" w:rsidP="00B964FD">
      <w:pPr>
        <w:spacing w:before="142" w:after="142"/>
        <w:ind w:firstLine="420"/>
      </w:pPr>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top w:w="45" w:type="dxa"/>
          <w:left w:w="45" w:type="dxa"/>
          <w:bottom w:w="45" w:type="dxa"/>
          <w:right w:w="45" w:type="dxa"/>
        </w:tblCellMar>
        <w:tblLook w:val="0000" w:firstRow="0" w:lastRow="0" w:firstColumn="0" w:lastColumn="0" w:noHBand="0" w:noVBand="0"/>
      </w:tblPr>
      <w:tblGrid>
        <w:gridCol w:w="5259"/>
        <w:gridCol w:w="9231"/>
      </w:tblGrid>
      <w:tr w:rsidR="00F87240" w14:paraId="5119E114" w14:textId="77777777">
        <w:tc>
          <w:tcPr>
            <w:tcW w:w="14490" w:type="dxa"/>
            <w:gridSpan w:val="2"/>
            <w:shd w:val="clear" w:color="auto" w:fill="CCCCFF"/>
            <w:vAlign w:val="center"/>
          </w:tcPr>
          <w:p w14:paraId="3361FC54" w14:textId="77777777" w:rsidR="00F87240" w:rsidRDefault="00F87240">
            <w:pPr>
              <w:pStyle w:val="code-section"/>
              <w:rPr>
                <w:rFonts w:ascii="微软雅黑" w:eastAsia="微软雅黑"/>
                <w:b/>
                <w:color w:val="000000"/>
              </w:rPr>
            </w:pPr>
            <w:r>
              <w:rPr>
                <w:rFonts w:ascii="微软雅黑" w:eastAsia="微软雅黑" w:hint="eastAsia"/>
                <w:b/>
                <w:bCs/>
                <w:color w:val="000000"/>
                <w:sz w:val="36"/>
                <w:szCs w:val="36"/>
              </w:rPr>
              <w:t>方法摘要</w:t>
            </w:r>
          </w:p>
        </w:tc>
      </w:tr>
      <w:tr w:rsidR="00F87240" w14:paraId="4B553792" w14:textId="77777777">
        <w:tc>
          <w:tcPr>
            <w:tcW w:w="5259" w:type="dxa"/>
            <w:shd w:val="clear" w:color="auto" w:fill="FFFFFF"/>
          </w:tcPr>
          <w:p w14:paraId="68DCAFCE"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lastRenderedPageBreak/>
              <w:t> </w:t>
            </w:r>
            <w:r>
              <w:rPr>
                <w:rStyle w:val="HTML"/>
                <w:rFonts w:ascii="微软雅黑" w:eastAsia="微软雅黑" w:hint="eastAsia"/>
                <w:color w:val="000000"/>
                <w:sz w:val="20"/>
              </w:rPr>
              <w:t>java.util.List&lt;</w:t>
            </w:r>
            <w:hyperlink r:id="rId32" w:tooltip="TableOperator 中的类型参数" w:history="1">
              <w:r>
                <w:rPr>
                  <w:rStyle w:val="HTML"/>
                  <w:rFonts w:ascii="微软雅黑" w:eastAsia="微软雅黑" w:hint="eastAsia"/>
                  <w:color w:val="0000FF"/>
                  <w:sz w:val="20"/>
                  <w:u w:val="single"/>
                </w:rPr>
                <w:t>T</w:t>
              </w:r>
            </w:hyperlink>
            <w:r>
              <w:rPr>
                <w:rStyle w:val="HTML"/>
                <w:rFonts w:ascii="微软雅黑" w:eastAsia="微软雅黑" w:hint="eastAsia"/>
                <w:color w:val="000000"/>
                <w:sz w:val="20"/>
              </w:rPr>
              <w:t>&gt;</w:t>
            </w:r>
          </w:p>
        </w:tc>
        <w:tc>
          <w:tcPr>
            <w:tcW w:w="9231" w:type="dxa"/>
            <w:shd w:val="clear" w:color="auto" w:fill="FFFFFF"/>
            <w:vAlign w:val="center"/>
          </w:tcPr>
          <w:p w14:paraId="75514F1E" w14:textId="77777777" w:rsidR="00F87240" w:rsidRDefault="000F1F6F">
            <w:pPr>
              <w:pStyle w:val="code-section"/>
              <w:rPr>
                <w:rFonts w:ascii="微软雅黑" w:eastAsia="微软雅黑"/>
                <w:color w:val="000000"/>
              </w:rPr>
            </w:pPr>
            <w:hyperlink r:id="rId33" w:history="1">
              <w:r w:rsidR="00F87240">
                <w:rPr>
                  <w:rStyle w:val="HTML"/>
                  <w:rFonts w:ascii="微软雅黑" w:eastAsia="微软雅黑" w:hint="eastAsia"/>
                  <w:b/>
                  <w:bCs/>
                  <w:color w:val="0000FF"/>
                  <w:sz w:val="20"/>
                  <w:u w:val="single"/>
                </w:rPr>
                <w:t>autoAllFill</w:t>
              </w:r>
            </w:hyperlink>
            <w:r w:rsidR="00F87240">
              <w:rPr>
                <w:rStyle w:val="HTML"/>
                <w:rFonts w:ascii="微软雅黑" w:eastAsia="微软雅黑" w:hint="eastAsia"/>
                <w:color w:val="000000"/>
                <w:sz w:val="20"/>
              </w:rPr>
              <w:t>(</w:t>
            </w:r>
            <w:hyperlink r:id="rId34" w:tooltip="com.beetle.framework.persistence.access.operator 中的类" w:history="1">
              <w:r w:rsidR="00F87240">
                <w:rPr>
                  <w:rStyle w:val="HTML"/>
                  <w:rFonts w:ascii="微软雅黑" w:eastAsia="微软雅黑" w:hint="eastAsia"/>
                  <w:color w:val="0000FF"/>
                  <w:sz w:val="20"/>
                  <w:u w:val="single"/>
                </w:rPr>
                <w:t>RsDataSet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rs)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自动填充所有的结果</w:t>
            </w:r>
          </w:p>
        </w:tc>
      </w:tr>
      <w:tr w:rsidR="00F87240" w14:paraId="522C64E9" w14:textId="77777777">
        <w:tc>
          <w:tcPr>
            <w:tcW w:w="5259" w:type="dxa"/>
            <w:shd w:val="clear" w:color="auto" w:fill="FFFFFF"/>
          </w:tcPr>
          <w:p w14:paraId="1F41B7AE"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35" w:tooltip="TableOperator 中的类型参数" w:history="1">
              <w:r>
                <w:rPr>
                  <w:rStyle w:val="HTML"/>
                  <w:rFonts w:ascii="微软雅黑" w:eastAsia="微软雅黑" w:hint="eastAsia"/>
                  <w:color w:val="0000FF"/>
                  <w:sz w:val="20"/>
                  <w:u w:val="single"/>
                </w:rPr>
                <w:t>T</w:t>
              </w:r>
            </w:hyperlink>
          </w:p>
        </w:tc>
        <w:tc>
          <w:tcPr>
            <w:tcW w:w="9231" w:type="dxa"/>
            <w:shd w:val="clear" w:color="auto" w:fill="FFFFFF"/>
            <w:vAlign w:val="center"/>
          </w:tcPr>
          <w:p w14:paraId="3730474F" w14:textId="77777777" w:rsidR="00F87240" w:rsidRDefault="000F1F6F">
            <w:pPr>
              <w:pStyle w:val="code-section"/>
              <w:rPr>
                <w:rFonts w:ascii="微软雅黑" w:eastAsia="微软雅黑"/>
                <w:color w:val="000000"/>
              </w:rPr>
            </w:pPr>
            <w:hyperlink r:id="rId36" w:history="1">
              <w:r w:rsidR="00F87240">
                <w:rPr>
                  <w:rStyle w:val="HTML"/>
                  <w:rFonts w:ascii="微软雅黑" w:eastAsia="微软雅黑" w:hint="eastAsia"/>
                  <w:b/>
                  <w:bCs/>
                  <w:color w:val="0000FF"/>
                  <w:sz w:val="20"/>
                  <w:u w:val="single"/>
                </w:rPr>
                <w:t>autoRowFill</w:t>
              </w:r>
            </w:hyperlink>
            <w:r w:rsidR="00F87240">
              <w:rPr>
                <w:rStyle w:val="HTML"/>
                <w:rFonts w:ascii="微软雅黑" w:eastAsia="微软雅黑" w:hint="eastAsia"/>
                <w:color w:val="000000"/>
                <w:sz w:val="20"/>
              </w:rPr>
              <w:t>(</w:t>
            </w:r>
            <w:hyperlink r:id="rId37" w:tooltip="com.beetle.framework.persistence.access.operator 中的类" w:history="1">
              <w:r w:rsidR="00F87240">
                <w:rPr>
                  <w:rStyle w:val="HTML"/>
                  <w:rFonts w:ascii="微软雅黑" w:eastAsia="微软雅黑" w:hint="eastAsia"/>
                  <w:color w:val="0000FF"/>
                  <w:sz w:val="20"/>
                  <w:u w:val="single"/>
                </w:rPr>
                <w:t>RsDataSet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rs)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自动填充一行（将sql返回的字段值与其对应的值对象自动匹配起来）</w:t>
            </w:r>
          </w:p>
        </w:tc>
      </w:tr>
      <w:tr w:rsidR="00F87240" w14:paraId="1846D810" w14:textId="77777777">
        <w:tc>
          <w:tcPr>
            <w:tcW w:w="5259" w:type="dxa"/>
            <w:shd w:val="clear" w:color="auto" w:fill="FFFFFF"/>
          </w:tcPr>
          <w:p w14:paraId="0C2815DD"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78DB833E" w14:textId="77777777" w:rsidR="00F87240" w:rsidRDefault="000F1F6F">
            <w:pPr>
              <w:pStyle w:val="code-section"/>
              <w:rPr>
                <w:rFonts w:ascii="微软雅黑" w:eastAsia="微软雅黑"/>
                <w:color w:val="000000"/>
              </w:rPr>
            </w:pPr>
            <w:hyperlink r:id="rId38" w:history="1">
              <w:r w:rsidR="00F87240">
                <w:rPr>
                  <w:rStyle w:val="HTML"/>
                  <w:rFonts w:ascii="微软雅黑" w:eastAsia="微软雅黑" w:hint="eastAsia"/>
                  <w:b/>
                  <w:bCs/>
                  <w:color w:val="0000FF"/>
                  <w:sz w:val="20"/>
                  <w:u w:val="single"/>
                </w:rPr>
                <w:t>deleteBatchByPrimaryKey</w:t>
              </w:r>
            </w:hyperlink>
            <w:r w:rsidR="00F87240">
              <w:rPr>
                <w:rStyle w:val="HTML"/>
                <w:rFonts w:ascii="微软雅黑" w:eastAsia="微软雅黑" w:hint="eastAsia"/>
                <w:color w:val="000000"/>
                <w:sz w:val="20"/>
              </w:rPr>
              <w:t>(java.util.List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pks)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根据主键批量删除</w:t>
            </w:r>
          </w:p>
        </w:tc>
      </w:tr>
      <w:tr w:rsidR="00F87240" w14:paraId="274F5E02" w14:textId="77777777">
        <w:tc>
          <w:tcPr>
            <w:tcW w:w="5259" w:type="dxa"/>
            <w:shd w:val="clear" w:color="auto" w:fill="FFFFFF"/>
          </w:tcPr>
          <w:p w14:paraId="70DB9F13"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34727DC2" w14:textId="77777777" w:rsidR="00F87240" w:rsidRDefault="000F1F6F">
            <w:pPr>
              <w:pStyle w:val="code-section"/>
              <w:rPr>
                <w:rFonts w:ascii="微软雅黑" w:eastAsia="微软雅黑"/>
                <w:color w:val="000000"/>
              </w:rPr>
            </w:pPr>
            <w:hyperlink r:id="rId39" w:history="1">
              <w:r w:rsidR="00F87240">
                <w:rPr>
                  <w:rStyle w:val="HTML"/>
                  <w:rFonts w:ascii="微软雅黑" w:eastAsia="微软雅黑" w:hint="eastAsia"/>
                  <w:b/>
                  <w:bCs/>
                  <w:color w:val="0000FF"/>
                  <w:sz w:val="20"/>
                  <w:u w:val="single"/>
                </w:rPr>
                <w:t>deleteByPrimaryKey</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pk)</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根据主键删除记录</w:t>
            </w:r>
          </w:p>
        </w:tc>
      </w:tr>
      <w:tr w:rsidR="00F87240" w14:paraId="31B885B4" w14:textId="77777777">
        <w:tc>
          <w:tcPr>
            <w:tcW w:w="5259" w:type="dxa"/>
            <w:shd w:val="clear" w:color="auto" w:fill="FFFFFF"/>
          </w:tcPr>
          <w:p w14:paraId="2AD64719"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java.lang.String</w:t>
            </w:r>
          </w:p>
        </w:tc>
        <w:tc>
          <w:tcPr>
            <w:tcW w:w="9231" w:type="dxa"/>
            <w:shd w:val="clear" w:color="auto" w:fill="FFFFFF"/>
            <w:vAlign w:val="center"/>
          </w:tcPr>
          <w:p w14:paraId="797251C9" w14:textId="77777777" w:rsidR="00F87240" w:rsidRDefault="000F1F6F">
            <w:pPr>
              <w:pStyle w:val="code-section"/>
              <w:rPr>
                <w:rFonts w:ascii="微软雅黑" w:eastAsia="微软雅黑"/>
                <w:color w:val="000000"/>
              </w:rPr>
            </w:pPr>
            <w:hyperlink r:id="rId40" w:history="1">
              <w:r w:rsidR="00F87240">
                <w:rPr>
                  <w:rStyle w:val="HTML"/>
                  <w:rFonts w:ascii="微软雅黑" w:eastAsia="微软雅黑" w:hint="eastAsia"/>
                  <w:b/>
                  <w:bCs/>
                  <w:color w:val="0000FF"/>
                  <w:sz w:val="20"/>
                  <w:u w:val="single"/>
                </w:rPr>
                <w:t>generateFieldsString</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生成此表字段名字符串</w:t>
            </w:r>
          </w:p>
        </w:tc>
      </w:tr>
      <w:tr w:rsidR="00F87240" w14:paraId="1C603F13" w14:textId="77777777">
        <w:tc>
          <w:tcPr>
            <w:tcW w:w="5259" w:type="dxa"/>
            <w:shd w:val="clear" w:color="auto" w:fill="FFFFFF"/>
          </w:tcPr>
          <w:p w14:paraId="0EEE23A2"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java.lang.String</w:t>
            </w:r>
          </w:p>
        </w:tc>
        <w:tc>
          <w:tcPr>
            <w:tcW w:w="9231" w:type="dxa"/>
            <w:shd w:val="clear" w:color="auto" w:fill="FFFFFF"/>
            <w:vAlign w:val="center"/>
          </w:tcPr>
          <w:p w14:paraId="60D9BE23" w14:textId="77777777" w:rsidR="00F87240" w:rsidRDefault="000F1F6F">
            <w:pPr>
              <w:pStyle w:val="code-section"/>
              <w:rPr>
                <w:rFonts w:ascii="微软雅黑" w:eastAsia="微软雅黑"/>
                <w:color w:val="000000"/>
              </w:rPr>
            </w:pPr>
            <w:hyperlink r:id="rId41" w:history="1">
              <w:r w:rsidR="00F87240">
                <w:rPr>
                  <w:rStyle w:val="HTML"/>
                  <w:rFonts w:ascii="微软雅黑" w:eastAsia="微软雅黑" w:hint="eastAsia"/>
                  <w:b/>
                  <w:bCs/>
                  <w:color w:val="0000FF"/>
                  <w:sz w:val="20"/>
                  <w:u w:val="single"/>
                </w:rPr>
                <w:t>getPrimaryKeyFieldName</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获取主键名称</w:t>
            </w:r>
          </w:p>
        </w:tc>
      </w:tr>
      <w:tr w:rsidR="00F87240" w14:paraId="6A56BC5F" w14:textId="77777777">
        <w:tc>
          <w:tcPr>
            <w:tcW w:w="5259" w:type="dxa"/>
            <w:shd w:val="clear" w:color="auto" w:fill="FFFFFF"/>
          </w:tcPr>
          <w:p w14:paraId="33608722"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java.lang.String</w:t>
            </w:r>
          </w:p>
        </w:tc>
        <w:tc>
          <w:tcPr>
            <w:tcW w:w="9231" w:type="dxa"/>
            <w:shd w:val="clear" w:color="auto" w:fill="FFFFFF"/>
            <w:vAlign w:val="center"/>
          </w:tcPr>
          <w:p w14:paraId="192CE4EB" w14:textId="77777777" w:rsidR="00F87240" w:rsidRDefault="000F1F6F">
            <w:pPr>
              <w:pStyle w:val="code-section"/>
              <w:rPr>
                <w:rFonts w:ascii="微软雅黑" w:eastAsia="微软雅黑"/>
                <w:color w:val="000000"/>
              </w:rPr>
            </w:pPr>
            <w:hyperlink r:id="rId42" w:history="1">
              <w:r w:rsidR="00F87240">
                <w:rPr>
                  <w:rStyle w:val="HTML"/>
                  <w:rFonts w:ascii="微软雅黑" w:eastAsia="微软雅黑" w:hint="eastAsia"/>
                  <w:b/>
                  <w:bCs/>
                  <w:color w:val="0000FF"/>
                  <w:sz w:val="20"/>
                  <w:u w:val="single"/>
                </w:rPr>
                <w:t>getTableName</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获取表名</w:t>
            </w:r>
          </w:p>
        </w:tc>
      </w:tr>
      <w:tr w:rsidR="00F87240" w14:paraId="3AFD2726" w14:textId="77777777">
        <w:tc>
          <w:tcPr>
            <w:tcW w:w="5259" w:type="dxa"/>
            <w:shd w:val="clear" w:color="auto" w:fill="FFFFFF"/>
          </w:tcPr>
          <w:p w14:paraId="1C8580C6"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48A9F3DC" w14:textId="77777777" w:rsidR="00F87240" w:rsidRDefault="000F1F6F">
            <w:pPr>
              <w:pStyle w:val="code-section"/>
              <w:rPr>
                <w:rFonts w:ascii="微软雅黑" w:eastAsia="微软雅黑"/>
                <w:color w:val="000000"/>
              </w:rPr>
            </w:pPr>
            <w:hyperlink r:id="rId43" w:history="1">
              <w:r w:rsidR="00F87240">
                <w:rPr>
                  <w:rStyle w:val="HTML"/>
                  <w:rFonts w:ascii="微软雅黑" w:eastAsia="微软雅黑" w:hint="eastAsia"/>
                  <w:b/>
                  <w:bCs/>
                  <w:color w:val="0000FF"/>
                  <w:sz w:val="20"/>
                  <w:u w:val="single"/>
                </w:rPr>
                <w:t>insert</w:t>
              </w:r>
            </w:hyperlink>
            <w:r w:rsidR="00F87240">
              <w:rPr>
                <w:rStyle w:val="HTML"/>
                <w:rFonts w:ascii="微软雅黑" w:eastAsia="微软雅黑" w:hint="eastAsia"/>
                <w:color w:val="000000"/>
                <w:sz w:val="20"/>
              </w:rPr>
              <w:t>(</w:t>
            </w:r>
            <w:hyperlink r:id="rId44"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插入一条记录</w:t>
            </w:r>
          </w:p>
        </w:tc>
      </w:tr>
      <w:tr w:rsidR="00F87240" w14:paraId="3E6C3657" w14:textId="77777777">
        <w:tc>
          <w:tcPr>
            <w:tcW w:w="5259" w:type="dxa"/>
            <w:shd w:val="clear" w:color="auto" w:fill="FFFFFF"/>
          </w:tcPr>
          <w:p w14:paraId="1CD3A9AF"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lastRenderedPageBreak/>
              <w:t> </w:t>
            </w:r>
            <w:r>
              <w:rPr>
                <w:rStyle w:val="HTML"/>
                <w:rFonts w:ascii="微软雅黑" w:eastAsia="微软雅黑" w:hint="eastAsia"/>
                <w:color w:val="000000"/>
                <w:sz w:val="20"/>
              </w:rPr>
              <w:t>int[]</w:t>
            </w:r>
          </w:p>
        </w:tc>
        <w:tc>
          <w:tcPr>
            <w:tcW w:w="9231" w:type="dxa"/>
            <w:shd w:val="clear" w:color="auto" w:fill="FFFFFF"/>
            <w:vAlign w:val="center"/>
          </w:tcPr>
          <w:p w14:paraId="7F215FFC" w14:textId="77777777" w:rsidR="00F87240" w:rsidRDefault="000F1F6F">
            <w:pPr>
              <w:pStyle w:val="code-section"/>
              <w:rPr>
                <w:rFonts w:ascii="微软雅黑" w:eastAsia="微软雅黑"/>
                <w:color w:val="000000"/>
              </w:rPr>
            </w:pPr>
            <w:hyperlink r:id="rId45" w:history="1">
              <w:r w:rsidR="00F87240">
                <w:rPr>
                  <w:rStyle w:val="HTML"/>
                  <w:rFonts w:ascii="微软雅黑" w:eastAsia="微软雅黑" w:hint="eastAsia"/>
                  <w:b/>
                  <w:bCs/>
                  <w:color w:val="0000FF"/>
                  <w:sz w:val="20"/>
                  <w:u w:val="single"/>
                </w:rPr>
                <w:t>insertBatch</w:t>
              </w:r>
            </w:hyperlink>
            <w:r w:rsidR="00F87240">
              <w:rPr>
                <w:rStyle w:val="HTML"/>
                <w:rFonts w:ascii="微软雅黑" w:eastAsia="微软雅黑" w:hint="eastAsia"/>
                <w:color w:val="000000"/>
                <w:sz w:val="20"/>
              </w:rPr>
              <w:t>(java.util.List&lt;</w:t>
            </w:r>
            <w:hyperlink r:id="rId46"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valueObjectList)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批量插入记录</w:t>
            </w:r>
          </w:p>
        </w:tc>
      </w:tr>
      <w:tr w:rsidR="00F87240" w14:paraId="238800F2" w14:textId="77777777">
        <w:tc>
          <w:tcPr>
            <w:tcW w:w="5259" w:type="dxa"/>
            <w:shd w:val="clear" w:color="auto" w:fill="FFFFFF"/>
          </w:tcPr>
          <w:p w14:paraId="586D81BE"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boolean</w:t>
            </w:r>
          </w:p>
        </w:tc>
        <w:tc>
          <w:tcPr>
            <w:tcW w:w="9231" w:type="dxa"/>
            <w:shd w:val="clear" w:color="auto" w:fill="FFFFFF"/>
            <w:vAlign w:val="center"/>
          </w:tcPr>
          <w:p w14:paraId="7C174391" w14:textId="77777777" w:rsidR="00F87240" w:rsidRDefault="000F1F6F">
            <w:pPr>
              <w:pStyle w:val="code-section"/>
              <w:rPr>
                <w:rFonts w:ascii="微软雅黑" w:eastAsia="微软雅黑"/>
                <w:color w:val="000000"/>
              </w:rPr>
            </w:pPr>
            <w:hyperlink r:id="rId47" w:history="1">
              <w:r w:rsidR="00F87240">
                <w:rPr>
                  <w:rStyle w:val="HTML"/>
                  <w:rFonts w:ascii="微软雅黑" w:eastAsia="微软雅黑" w:hint="eastAsia"/>
                  <w:b/>
                  <w:bCs/>
                  <w:color w:val="0000FF"/>
                  <w:sz w:val="20"/>
                  <w:u w:val="single"/>
                </w:rPr>
                <w:t>isAutoGenerateKey</w:t>
              </w:r>
            </w:hyperlink>
            <w:r w:rsidR="00F87240">
              <w:rPr>
                <w:rStyle w:val="HTML"/>
                <w:rFonts w:ascii="微软雅黑" w:eastAsia="微软雅黑" w:hint="eastAsia"/>
                <w:color w:val="000000"/>
                <w:sz w:val="20"/>
              </w:rPr>
              <w: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此表是否为自动生成id</w:t>
            </w:r>
          </w:p>
        </w:tc>
      </w:tr>
      <w:tr w:rsidR="00F87240" w14:paraId="2327F910" w14:textId="77777777">
        <w:tc>
          <w:tcPr>
            <w:tcW w:w="5259" w:type="dxa"/>
            <w:shd w:val="clear" w:color="auto" w:fill="FFFFFF"/>
          </w:tcPr>
          <w:p w14:paraId="339913B7"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48" w:tooltip="TableOperator 中的类型参数" w:history="1">
              <w:r>
                <w:rPr>
                  <w:rStyle w:val="HTML"/>
                  <w:rFonts w:ascii="微软雅黑" w:eastAsia="微软雅黑" w:hint="eastAsia"/>
                  <w:color w:val="0000FF"/>
                  <w:sz w:val="20"/>
                  <w:u w:val="single"/>
                </w:rPr>
                <w:t>T</w:t>
              </w:r>
            </w:hyperlink>
          </w:p>
        </w:tc>
        <w:tc>
          <w:tcPr>
            <w:tcW w:w="9231" w:type="dxa"/>
            <w:shd w:val="clear" w:color="auto" w:fill="FFFFFF"/>
            <w:vAlign w:val="center"/>
          </w:tcPr>
          <w:p w14:paraId="1296181E" w14:textId="77777777" w:rsidR="00F87240" w:rsidRDefault="000F1F6F">
            <w:pPr>
              <w:pStyle w:val="code-section"/>
              <w:rPr>
                <w:rFonts w:ascii="微软雅黑" w:eastAsia="微软雅黑"/>
                <w:color w:val="000000"/>
              </w:rPr>
            </w:pPr>
            <w:hyperlink r:id="rId49" w:history="1">
              <w:r w:rsidR="00F87240">
                <w:rPr>
                  <w:rStyle w:val="HTML"/>
                  <w:rFonts w:ascii="微软雅黑" w:eastAsia="微软雅黑" w:hint="eastAsia"/>
                  <w:b/>
                  <w:bCs/>
                  <w:color w:val="0000FF"/>
                  <w:sz w:val="20"/>
                  <w:u w:val="single"/>
                </w:rPr>
                <w:t>selectByPrimaryKey</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pk)</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根据主键查找记录</w:t>
            </w:r>
          </w:p>
        </w:tc>
      </w:tr>
      <w:tr w:rsidR="00F87240" w14:paraId="689D3737" w14:textId="77777777">
        <w:tc>
          <w:tcPr>
            <w:tcW w:w="5259" w:type="dxa"/>
            <w:shd w:val="clear" w:color="auto" w:fill="FFFFFF"/>
          </w:tcPr>
          <w:p w14:paraId="4F8A9D33"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java.util.List&lt;</w:t>
            </w:r>
            <w:hyperlink r:id="rId50" w:tooltip="TableOperator 中的类型参数" w:history="1">
              <w:r>
                <w:rPr>
                  <w:rStyle w:val="HTML"/>
                  <w:rFonts w:ascii="微软雅黑" w:eastAsia="微软雅黑" w:hint="eastAsia"/>
                  <w:color w:val="0000FF"/>
                  <w:sz w:val="20"/>
                  <w:u w:val="single"/>
                </w:rPr>
                <w:t>T</w:t>
              </w:r>
            </w:hyperlink>
            <w:r>
              <w:rPr>
                <w:rStyle w:val="HTML"/>
                <w:rFonts w:ascii="微软雅黑" w:eastAsia="微软雅黑" w:hint="eastAsia"/>
                <w:color w:val="000000"/>
                <w:sz w:val="20"/>
              </w:rPr>
              <w:t>&gt;</w:t>
            </w:r>
          </w:p>
        </w:tc>
        <w:tc>
          <w:tcPr>
            <w:tcW w:w="9231" w:type="dxa"/>
            <w:shd w:val="clear" w:color="auto" w:fill="FFFFFF"/>
            <w:vAlign w:val="center"/>
          </w:tcPr>
          <w:p w14:paraId="13BD84D2" w14:textId="77777777" w:rsidR="00F87240" w:rsidRDefault="000F1F6F">
            <w:pPr>
              <w:pStyle w:val="code-section"/>
              <w:rPr>
                <w:rFonts w:ascii="微软雅黑" w:eastAsia="微软雅黑"/>
                <w:color w:val="000000"/>
              </w:rPr>
            </w:pPr>
            <w:hyperlink r:id="rId51" w:history="1">
              <w:r w:rsidR="00F87240">
                <w:rPr>
                  <w:rStyle w:val="HTML"/>
                  <w:rFonts w:ascii="微软雅黑" w:eastAsia="微软雅黑" w:hint="eastAsia"/>
                  <w:b/>
                  <w:bCs/>
                  <w:color w:val="0000FF"/>
                  <w:sz w:val="20"/>
                  <w:u w:val="single"/>
                </w:rPr>
                <w:t>selectByWhereCondition</w:t>
              </w:r>
            </w:hyperlink>
            <w:r w:rsidR="00F87240">
              <w:rPr>
                <w:rStyle w:val="HTML"/>
                <w:rFonts w:ascii="微软雅黑" w:eastAsia="微软雅黑" w:hint="eastAsia"/>
                <w:color w:val="000000"/>
                <w:sz w:val="20"/>
              </w:rPr>
              <w:t>(java.lang.String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whereStr, 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根据条件查找</w:t>
            </w:r>
          </w:p>
        </w:tc>
      </w:tr>
      <w:tr w:rsidR="00F87240" w14:paraId="08EA0A0C" w14:textId="77777777">
        <w:tc>
          <w:tcPr>
            <w:tcW w:w="5259" w:type="dxa"/>
            <w:shd w:val="clear" w:color="auto" w:fill="FFFFFF"/>
          </w:tcPr>
          <w:p w14:paraId="725C2B65"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52" w:tooltip="com.beetle.framework.resource.define 中的类" w:history="1">
              <w:r>
                <w:rPr>
                  <w:rStyle w:val="HTML"/>
                  <w:rFonts w:ascii="微软雅黑" w:eastAsia="微软雅黑" w:hint="eastAsia"/>
                  <w:color w:val="0000FF"/>
                  <w:sz w:val="20"/>
                  <w:u w:val="single"/>
                </w:rPr>
                <w:t>MasterDetailDTO</w:t>
              </w:r>
            </w:hyperlink>
          </w:p>
        </w:tc>
        <w:tc>
          <w:tcPr>
            <w:tcW w:w="9231" w:type="dxa"/>
            <w:shd w:val="clear" w:color="auto" w:fill="FFFFFF"/>
            <w:vAlign w:val="center"/>
          </w:tcPr>
          <w:p w14:paraId="54F9A98B" w14:textId="77777777" w:rsidR="00F87240" w:rsidRDefault="000F1F6F">
            <w:pPr>
              <w:pStyle w:val="code-section"/>
              <w:rPr>
                <w:rFonts w:ascii="微软雅黑" w:eastAsia="微软雅黑"/>
                <w:color w:val="000000"/>
              </w:rPr>
            </w:pPr>
            <w:hyperlink r:id="rId53" w:history="1">
              <w:r w:rsidR="00F87240">
                <w:rPr>
                  <w:rStyle w:val="HTML"/>
                  <w:rFonts w:ascii="微软雅黑" w:eastAsia="微软雅黑" w:hint="eastAsia"/>
                  <w:b/>
                  <w:bCs/>
                  <w:color w:val="0000FF"/>
                  <w:sz w:val="20"/>
                  <w:u w:val="single"/>
                </w:rPr>
                <w:t>selectDetailTable</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masterTablePK,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detailTableName, java.lang.Class&lt;?&gt;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detailTableVOClass)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查询明细表记录</w:t>
            </w:r>
          </w:p>
        </w:tc>
      </w:tr>
      <w:tr w:rsidR="00F87240" w14:paraId="40C5F323" w14:textId="77777777">
        <w:tc>
          <w:tcPr>
            <w:tcW w:w="5259" w:type="dxa"/>
            <w:shd w:val="clear" w:color="auto" w:fill="FFFFFF"/>
          </w:tcPr>
          <w:p w14:paraId="15902BF4"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hyperlink r:id="rId54" w:tooltip="com.beetle.framework.resource.define 中的类" w:history="1">
              <w:r>
                <w:rPr>
                  <w:rStyle w:val="HTML"/>
                  <w:rFonts w:ascii="微软雅黑" w:eastAsia="微软雅黑" w:hint="eastAsia"/>
                  <w:color w:val="0000FF"/>
                  <w:sz w:val="20"/>
                  <w:u w:val="single"/>
                </w:rPr>
                <w:t>MasterDetailDTO</w:t>
              </w:r>
            </w:hyperlink>
          </w:p>
        </w:tc>
        <w:tc>
          <w:tcPr>
            <w:tcW w:w="9231" w:type="dxa"/>
            <w:shd w:val="clear" w:color="auto" w:fill="FFFFFF"/>
            <w:vAlign w:val="center"/>
          </w:tcPr>
          <w:p w14:paraId="56F2EEF4" w14:textId="77777777" w:rsidR="00F87240" w:rsidRDefault="000F1F6F">
            <w:pPr>
              <w:pStyle w:val="code-section"/>
              <w:rPr>
                <w:rFonts w:ascii="微软雅黑" w:eastAsia="微软雅黑"/>
                <w:color w:val="000000"/>
              </w:rPr>
            </w:pPr>
            <w:hyperlink r:id="rId55" w:history="1">
              <w:r w:rsidR="00F87240">
                <w:rPr>
                  <w:rStyle w:val="HTML"/>
                  <w:rFonts w:ascii="微软雅黑" w:eastAsia="微软雅黑" w:hint="eastAsia"/>
                  <w:b/>
                  <w:bCs/>
                  <w:color w:val="0000FF"/>
                  <w:sz w:val="20"/>
                  <w:u w:val="single"/>
                </w:rPr>
                <w:t>selectDetailTableByWhereCondition</w:t>
              </w:r>
            </w:hyperlink>
            <w:r w:rsidR="00F87240">
              <w:rPr>
                <w:rStyle w:val="HTML"/>
                <w:rFonts w:ascii="微软雅黑" w:eastAsia="微软雅黑" w:hint="eastAsia"/>
                <w:color w:val="000000"/>
                <w:sz w:val="20"/>
              </w:rPr>
              <w:t>(java.lang.Object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masterTablePK,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detailTableName, java.lang.Class&lt;?&gt;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detailTableVOClass, java.lang.String</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whereStrForDetailTable, java.lang.Object[]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sqlvalues)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按条件查询明细表的记录</w:t>
            </w:r>
          </w:p>
        </w:tc>
      </w:tr>
      <w:tr w:rsidR="00F87240" w14:paraId="3005B87E" w14:textId="77777777">
        <w:tc>
          <w:tcPr>
            <w:tcW w:w="5259" w:type="dxa"/>
            <w:shd w:val="clear" w:color="auto" w:fill="FFFFFF"/>
          </w:tcPr>
          <w:p w14:paraId="050D6028"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6D2E9B39" w14:textId="77777777" w:rsidR="00F87240" w:rsidRDefault="000F1F6F">
            <w:pPr>
              <w:pStyle w:val="code-section"/>
              <w:rPr>
                <w:rFonts w:ascii="微软雅黑" w:eastAsia="微软雅黑"/>
                <w:color w:val="000000"/>
              </w:rPr>
            </w:pPr>
            <w:hyperlink r:id="rId56" w:history="1">
              <w:r w:rsidR="00F87240">
                <w:rPr>
                  <w:rStyle w:val="HTML"/>
                  <w:rFonts w:ascii="微软雅黑" w:eastAsia="微软雅黑" w:hint="eastAsia"/>
                  <w:b/>
                  <w:bCs/>
                  <w:color w:val="0000FF"/>
                  <w:sz w:val="20"/>
                  <w:u w:val="single"/>
                </w:rPr>
                <w:t>update</w:t>
              </w:r>
            </w:hyperlink>
            <w:r w:rsidR="00F87240">
              <w:rPr>
                <w:rStyle w:val="HTML"/>
                <w:rFonts w:ascii="微软雅黑" w:eastAsia="微软雅黑" w:hint="eastAsia"/>
                <w:color w:val="000000"/>
                <w:sz w:val="20"/>
              </w:rPr>
              <w:t>(java.util.Map&lt;java.lang.String,java.lang.Object&gt;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fieldValues)</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p>
        </w:tc>
      </w:tr>
      <w:tr w:rsidR="00F87240" w14:paraId="0EE6349C" w14:textId="77777777">
        <w:tc>
          <w:tcPr>
            <w:tcW w:w="5259" w:type="dxa"/>
            <w:shd w:val="clear" w:color="auto" w:fill="FFFFFF"/>
          </w:tcPr>
          <w:p w14:paraId="66838B12"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lastRenderedPageBreak/>
              <w:t> </w:t>
            </w:r>
            <w:r>
              <w:rPr>
                <w:rStyle w:val="HTML"/>
                <w:rFonts w:ascii="微软雅黑" w:eastAsia="微软雅黑" w:hint="eastAsia"/>
                <w:color w:val="000000"/>
                <w:sz w:val="20"/>
              </w:rPr>
              <w:t>int</w:t>
            </w:r>
          </w:p>
        </w:tc>
        <w:tc>
          <w:tcPr>
            <w:tcW w:w="9231" w:type="dxa"/>
            <w:shd w:val="clear" w:color="auto" w:fill="FFFFFF"/>
            <w:vAlign w:val="center"/>
          </w:tcPr>
          <w:p w14:paraId="5F7B0E73" w14:textId="77777777" w:rsidR="00F87240" w:rsidRDefault="000F1F6F">
            <w:pPr>
              <w:pStyle w:val="code-section"/>
              <w:rPr>
                <w:rFonts w:ascii="微软雅黑" w:eastAsia="微软雅黑"/>
                <w:color w:val="000000"/>
              </w:rPr>
            </w:pPr>
            <w:hyperlink r:id="rId57" w:history="1">
              <w:r w:rsidR="00F87240">
                <w:rPr>
                  <w:rStyle w:val="HTML"/>
                  <w:rFonts w:ascii="微软雅黑" w:eastAsia="微软雅黑" w:hint="eastAsia"/>
                  <w:b/>
                  <w:bCs/>
                  <w:color w:val="0000FF"/>
                  <w:sz w:val="20"/>
                  <w:u w:val="single"/>
                </w:rPr>
                <w:t>update</w:t>
              </w:r>
            </w:hyperlink>
            <w:r w:rsidR="00F87240">
              <w:rPr>
                <w:rStyle w:val="HTML"/>
                <w:rFonts w:ascii="微软雅黑" w:eastAsia="微软雅黑" w:hint="eastAsia"/>
                <w:color w:val="000000"/>
                <w:sz w:val="20"/>
              </w:rPr>
              <w:t>(</w:t>
            </w:r>
            <w:hyperlink r:id="rId58"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更新记录</w:t>
            </w:r>
          </w:p>
        </w:tc>
      </w:tr>
      <w:tr w:rsidR="00F87240" w14:paraId="59BF1E04" w14:textId="77777777">
        <w:tc>
          <w:tcPr>
            <w:tcW w:w="5259" w:type="dxa"/>
            <w:shd w:val="clear" w:color="auto" w:fill="FFFFFF"/>
          </w:tcPr>
          <w:p w14:paraId="307D0E8D" w14:textId="77777777" w:rsidR="00F87240" w:rsidRDefault="00F87240">
            <w:pPr>
              <w:pStyle w:val="code-section"/>
              <w:rPr>
                <w:rFonts w:ascii="微软雅黑" w:eastAsia="微软雅黑"/>
                <w:color w:val="000000"/>
              </w:rPr>
            </w:pPr>
            <w:r>
              <w:rPr>
                <w:rStyle w:val="HTML"/>
                <w:rFonts w:ascii="微软雅黑" w:eastAsia="微软雅黑" w:hint="eastAsia"/>
                <w:color w:val="000000"/>
                <w:sz w:val="20"/>
              </w:rPr>
              <w:t> </w:t>
            </w:r>
            <w:r>
              <w:rPr>
                <w:rStyle w:val="HTML"/>
                <w:rFonts w:ascii="微软雅黑" w:eastAsia="微软雅黑" w:hint="eastAsia"/>
                <w:color w:val="000000"/>
                <w:sz w:val="20"/>
              </w:rPr>
              <w:t>int[]</w:t>
            </w:r>
          </w:p>
        </w:tc>
        <w:tc>
          <w:tcPr>
            <w:tcW w:w="9231" w:type="dxa"/>
            <w:shd w:val="clear" w:color="auto" w:fill="FFFFFF"/>
            <w:vAlign w:val="center"/>
          </w:tcPr>
          <w:p w14:paraId="48A414CF" w14:textId="77777777" w:rsidR="00F87240" w:rsidRDefault="000F1F6F">
            <w:pPr>
              <w:pStyle w:val="code-section"/>
              <w:rPr>
                <w:rFonts w:ascii="微软雅黑" w:eastAsia="微软雅黑"/>
                <w:color w:val="000000"/>
              </w:rPr>
            </w:pPr>
            <w:hyperlink r:id="rId59" w:history="1">
              <w:r w:rsidR="00F87240">
                <w:rPr>
                  <w:rStyle w:val="HTML"/>
                  <w:rFonts w:ascii="微软雅黑" w:eastAsia="微软雅黑" w:hint="eastAsia"/>
                  <w:b/>
                  <w:bCs/>
                  <w:color w:val="0000FF"/>
                  <w:sz w:val="20"/>
                  <w:u w:val="single"/>
                </w:rPr>
                <w:t>updateBatch</w:t>
              </w:r>
            </w:hyperlink>
            <w:r w:rsidR="00F87240">
              <w:rPr>
                <w:rStyle w:val="HTML"/>
                <w:rFonts w:ascii="微软雅黑" w:eastAsia="微软雅黑" w:hint="eastAsia"/>
                <w:color w:val="000000"/>
                <w:sz w:val="20"/>
              </w:rPr>
              <w:t>(java.util.List&lt;</w:t>
            </w:r>
            <w:hyperlink r:id="rId60" w:tooltip="TableOperator 中的类型参数" w:history="1">
              <w:r w:rsidR="00F87240">
                <w:rPr>
                  <w:rStyle w:val="HTML"/>
                  <w:rFonts w:ascii="微软雅黑" w:eastAsia="微软雅黑" w:hint="eastAsia"/>
                  <w:color w:val="0000FF"/>
                  <w:sz w:val="20"/>
                  <w:u w:val="single"/>
                </w:rPr>
                <w:t>T</w:t>
              </w:r>
            </w:hyperlink>
            <w:r w:rsidR="00F87240">
              <w:rPr>
                <w:rStyle w:val="HTML"/>
                <w:rFonts w:ascii="微软雅黑" w:eastAsia="微软雅黑" w:hint="eastAsia"/>
                <w:color w:val="000000"/>
                <w:sz w:val="20"/>
              </w:rPr>
              <w:t>&gt;</w:t>
            </w:r>
            <w:r w:rsidR="00F87240">
              <w:rPr>
                <w:rStyle w:val="HTML"/>
                <w:rFonts w:ascii="微软雅黑" w:eastAsia="微软雅黑" w:hint="eastAsia"/>
                <w:color w:val="000000"/>
                <w:sz w:val="20"/>
              </w:rPr>
              <w:t> </w:t>
            </w:r>
            <w:r w:rsidR="00F87240">
              <w:rPr>
                <w:rStyle w:val="HTML"/>
                <w:rFonts w:ascii="微软雅黑" w:eastAsia="微软雅黑" w:hint="eastAsia"/>
                <w:color w:val="000000"/>
                <w:sz w:val="20"/>
              </w:rPr>
              <w:t>valueObjectList)</w:t>
            </w:r>
            <w:r w:rsidR="00F87240">
              <w:rPr>
                <w:rFonts w:ascii="微软雅黑" w:eastAsia="微软雅黑" w:hint="eastAsia"/>
                <w:color w:val="000000"/>
              </w:rPr>
              <w:t> </w:t>
            </w:r>
            <w:r w:rsidR="00F87240">
              <w:rPr>
                <w:rFonts w:ascii="微软雅黑" w:eastAsia="微软雅黑" w:hint="eastAsia"/>
                <w:color w:val="000000"/>
              </w:rPr>
              <w:br/>
            </w:r>
            <w:r w:rsidR="00F87240">
              <w:rPr>
                <w:rFonts w:ascii="微软雅黑" w:eastAsia="微软雅黑" w:hint="eastAsia"/>
                <w:color w:val="000000"/>
              </w:rPr>
              <w:t>          </w:t>
            </w:r>
            <w:r w:rsidR="00F87240">
              <w:rPr>
                <w:rFonts w:ascii="微软雅黑" w:eastAsia="微软雅黑" w:hint="eastAsia"/>
                <w:color w:val="000000"/>
              </w:rPr>
              <w:t>批量更新记录</w:t>
            </w:r>
          </w:p>
        </w:tc>
      </w:tr>
    </w:tbl>
    <w:p w14:paraId="13EF70F9" w14:textId="77777777" w:rsidR="00F87240" w:rsidRDefault="00F87240">
      <w:pPr>
        <w:pStyle w:val="code-section"/>
        <w:tabs>
          <w:tab w:val="left" w:pos="420"/>
        </w:tabs>
        <w:rPr>
          <w:lang w:eastAsia="zh-CN"/>
        </w:rPr>
      </w:pPr>
      <w:r>
        <w:rPr>
          <w:rFonts w:ascii="宋体" w:eastAsia="宋体" w:hAnsi="宋体" w:cs="宋体" w:hint="eastAsia"/>
          <w:lang w:eastAsia="zh-CN"/>
        </w:rPr>
        <w:t>注意的是：单表操作器只适用于表的主键是单个字段的数据表，对组合主键的数据表不支持。</w:t>
      </w:r>
    </w:p>
    <w:p w14:paraId="63CDBB0D" w14:textId="77777777" w:rsidR="00F87240" w:rsidRDefault="00F87240" w:rsidP="00B964FD">
      <w:pPr>
        <w:ind w:firstLine="420"/>
      </w:pPr>
      <w:r>
        <w:rPr>
          <w:rFonts w:hint="eastAsia"/>
        </w:rPr>
        <w:t>以</w:t>
      </w:r>
      <w:r>
        <w:rPr>
          <w:rFonts w:hint="eastAsia"/>
        </w:rPr>
        <w:t>Oracle9i</w:t>
      </w:r>
      <w:r>
        <w:rPr>
          <w:rFonts w:hint="eastAsia"/>
        </w:rPr>
        <w:t>数据库</w:t>
      </w:r>
      <w:r>
        <w:rPr>
          <w:rFonts w:hint="eastAsia"/>
        </w:rPr>
        <w:t>scott</w:t>
      </w:r>
      <w:r>
        <w:rPr>
          <w:rFonts w:hint="eastAsia"/>
        </w:rPr>
        <w:t>用户的</w:t>
      </w:r>
      <w:r>
        <w:rPr>
          <w:rFonts w:hint="eastAsia"/>
        </w:rPr>
        <w:t>EMP</w:t>
      </w:r>
      <w:r>
        <w:rPr>
          <w:rFonts w:hint="eastAsia"/>
        </w:rPr>
        <w:t>雇员表和</w:t>
      </w:r>
      <w:r>
        <w:rPr>
          <w:rFonts w:hint="eastAsia"/>
        </w:rPr>
        <w:t>DEPT</w:t>
      </w:r>
      <w:r>
        <w:rPr>
          <w:rFonts w:hint="eastAsia"/>
        </w:rPr>
        <w:t>表为示例</w:t>
      </w:r>
    </w:p>
    <w:p w14:paraId="668DBD35" w14:textId="77777777" w:rsidR="00F87240" w:rsidRDefault="00F87240" w:rsidP="00B964FD">
      <w:pPr>
        <w:ind w:firstLine="420"/>
      </w:pPr>
      <w:r>
        <w:rPr>
          <w:rFonts w:hint="eastAsia"/>
        </w:rPr>
        <w:t>scott</w:t>
      </w:r>
      <w:r>
        <w:rPr>
          <w:rFonts w:hint="eastAsia"/>
        </w:rPr>
        <w:t>用户数据表</w:t>
      </w:r>
      <w:r>
        <w:rPr>
          <w:rFonts w:hint="eastAsia"/>
        </w:rPr>
        <w:t>E-R</w:t>
      </w:r>
      <w:r>
        <w:rPr>
          <w:rFonts w:hint="eastAsia"/>
        </w:rPr>
        <w:t>关系图如下：</w:t>
      </w:r>
    </w:p>
    <w:p w14:paraId="66A09223" w14:textId="77777777" w:rsidR="00F87240" w:rsidRDefault="000B3E2D" w:rsidP="00B964FD">
      <w:pPr>
        <w:ind w:firstLine="420"/>
        <w:jc w:val="center"/>
      </w:pPr>
      <w:r>
        <w:rPr>
          <w:noProof/>
          <w:lang w:eastAsia="zh-CN" w:bidi="ar-SA"/>
        </w:rPr>
        <w:drawing>
          <wp:inline distT="0" distB="0" distL="0" distR="0" wp14:anchorId="669741DC" wp14:editId="53C691E7">
            <wp:extent cx="6067425" cy="1876425"/>
            <wp:effectExtent l="19050" t="0" r="9525" b="0"/>
            <wp:docPr id="7" name="图片 7" descr="7839883811348736729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839883811348736729970.png"/>
                    <pic:cNvPicPr>
                      <a:picLocks noChangeAspect="1" noChangeArrowheads="1"/>
                    </pic:cNvPicPr>
                  </pic:nvPicPr>
                  <pic:blipFill>
                    <a:blip r:embed="rId61" cstate="print"/>
                    <a:srcRect/>
                    <a:stretch>
                      <a:fillRect/>
                    </a:stretch>
                  </pic:blipFill>
                  <pic:spPr bwMode="auto">
                    <a:xfrm>
                      <a:off x="0" y="0"/>
                      <a:ext cx="6067425" cy="1876425"/>
                    </a:xfrm>
                    <a:prstGeom prst="rect">
                      <a:avLst/>
                    </a:prstGeom>
                    <a:noFill/>
                    <a:ln w="9525">
                      <a:noFill/>
                      <a:miter lim="800000"/>
                      <a:headEnd/>
                      <a:tailEnd/>
                    </a:ln>
                    <a:effectLst/>
                  </pic:spPr>
                </pic:pic>
              </a:graphicData>
            </a:graphic>
          </wp:inline>
        </w:drawing>
      </w:r>
    </w:p>
    <w:p w14:paraId="39133A88" w14:textId="77777777" w:rsidR="00F87240" w:rsidRDefault="00F87240" w:rsidP="00B964FD">
      <w:pPr>
        <w:ind w:firstLine="420"/>
        <w:jc w:val="center"/>
        <w:rPr>
          <w:lang w:eastAsia="zh-CN"/>
        </w:rPr>
      </w:pPr>
      <w:r>
        <w:rPr>
          <w:rFonts w:hint="eastAsia"/>
          <w:lang w:eastAsia="zh-CN"/>
        </w:rPr>
        <w:t>图</w:t>
      </w:r>
      <w:r>
        <w:rPr>
          <w:rFonts w:hint="eastAsia"/>
          <w:lang w:eastAsia="zh-CN"/>
        </w:rPr>
        <w:t>2-</w:t>
      </w:r>
      <w:r>
        <w:rPr>
          <w:lang w:eastAsia="zh-CN"/>
        </w:rPr>
        <w:t>3</w:t>
      </w:r>
      <w:r>
        <w:rPr>
          <w:rFonts w:hint="eastAsia"/>
          <w:lang w:eastAsia="zh-CN"/>
        </w:rPr>
        <w:t>scott</w:t>
      </w:r>
      <w:r>
        <w:rPr>
          <w:rFonts w:hint="eastAsia"/>
          <w:lang w:eastAsia="zh-CN"/>
        </w:rPr>
        <w:t>用户数据表</w:t>
      </w:r>
      <w:r>
        <w:rPr>
          <w:rFonts w:hint="eastAsia"/>
          <w:lang w:eastAsia="zh-CN"/>
        </w:rPr>
        <w:t>E-R</w:t>
      </w:r>
      <w:r>
        <w:rPr>
          <w:rFonts w:hint="eastAsia"/>
          <w:lang w:eastAsia="zh-CN"/>
        </w:rPr>
        <w:t>关系图</w:t>
      </w:r>
    </w:p>
    <w:p w14:paraId="31B949E0" w14:textId="77777777" w:rsidR="00F87240" w:rsidRDefault="00F87240" w:rsidP="00B964FD">
      <w:pPr>
        <w:ind w:firstLine="420"/>
        <w:rPr>
          <w:lang w:eastAsia="zh-CN"/>
        </w:rPr>
      </w:pPr>
      <w:r>
        <w:rPr>
          <w:rFonts w:hint="eastAsia"/>
          <w:lang w:eastAsia="zh-CN"/>
        </w:rPr>
        <w:t>两个表的数据内容如下：</w:t>
      </w:r>
    </w:p>
    <w:p w14:paraId="2C53E161" w14:textId="77777777" w:rsidR="00F87240" w:rsidRDefault="00F87240">
      <w:pPr>
        <w:pStyle w:val="code-section"/>
      </w:pPr>
      <w:r>
        <w:rPr>
          <w:rFonts w:hint="eastAsia"/>
        </w:rPr>
        <w:t>SQL&gt; select * from emp;</w:t>
      </w:r>
    </w:p>
    <w:p w14:paraId="28FA1943" w14:textId="77777777" w:rsidR="00F87240" w:rsidRDefault="00F87240">
      <w:pPr>
        <w:pStyle w:val="code-section"/>
      </w:pPr>
      <w:r>
        <w:rPr>
          <w:rFonts w:hint="eastAsia"/>
        </w:rPr>
        <w:t xml:space="preserve"> </w:t>
      </w:r>
    </w:p>
    <w:p w14:paraId="1DA7DCB5" w14:textId="77777777" w:rsidR="00F87240" w:rsidRDefault="00F87240">
      <w:pPr>
        <w:pStyle w:val="code-section"/>
      </w:pPr>
      <w:r>
        <w:rPr>
          <w:rFonts w:hint="eastAsia"/>
        </w:rPr>
        <w:lastRenderedPageBreak/>
        <w:t>EMPNO ENAME      JOB         MGR HIREDATE          SAL      COMM DEPTNO</w:t>
      </w:r>
    </w:p>
    <w:p w14:paraId="4BCADC87" w14:textId="77777777" w:rsidR="00F87240" w:rsidRDefault="00F87240">
      <w:pPr>
        <w:pStyle w:val="code-section"/>
      </w:pPr>
      <w:r>
        <w:rPr>
          <w:rFonts w:hint="eastAsia"/>
        </w:rPr>
        <w:t>----- ---------- --------- ----- ----------- --------- --------- ------</w:t>
      </w:r>
    </w:p>
    <w:p w14:paraId="407AF98A" w14:textId="77777777" w:rsidR="00F87240" w:rsidRDefault="00F87240">
      <w:pPr>
        <w:pStyle w:val="code-section"/>
      </w:pPr>
      <w:r>
        <w:rPr>
          <w:rFonts w:hint="eastAsia"/>
        </w:rPr>
        <w:t xml:space="preserve"> 7369 SMITH      CLERK      7902 1980-12-17     800.00               20</w:t>
      </w:r>
    </w:p>
    <w:p w14:paraId="48C3FC72" w14:textId="77777777" w:rsidR="00F87240" w:rsidRDefault="00F87240">
      <w:pPr>
        <w:pStyle w:val="code-section"/>
      </w:pPr>
      <w:r>
        <w:rPr>
          <w:rFonts w:hint="eastAsia"/>
        </w:rPr>
        <w:t xml:space="preserve"> 7499 ALLEN      SALESMAN   7698 1981-2-20     1600.00    300.00     30</w:t>
      </w:r>
    </w:p>
    <w:p w14:paraId="21B88F09" w14:textId="77777777" w:rsidR="00F87240" w:rsidRDefault="00F87240">
      <w:pPr>
        <w:pStyle w:val="code-section"/>
      </w:pPr>
      <w:r>
        <w:rPr>
          <w:rFonts w:hint="eastAsia"/>
        </w:rPr>
        <w:t xml:space="preserve"> 7521 WARD       SALESMAN   7698 1981-2-22     1250.00    500.00     30</w:t>
      </w:r>
    </w:p>
    <w:p w14:paraId="40541C25" w14:textId="77777777" w:rsidR="00F87240" w:rsidRDefault="00F87240">
      <w:pPr>
        <w:pStyle w:val="code-section"/>
      </w:pPr>
      <w:r>
        <w:rPr>
          <w:rFonts w:hint="eastAsia"/>
        </w:rPr>
        <w:t xml:space="preserve"> 7566 JONES      MANAGER    7839 1981-4-2      2975.00               20</w:t>
      </w:r>
    </w:p>
    <w:p w14:paraId="75C8830B" w14:textId="77777777" w:rsidR="00F87240" w:rsidRDefault="00F87240">
      <w:pPr>
        <w:pStyle w:val="code-section"/>
      </w:pPr>
      <w:r>
        <w:rPr>
          <w:rFonts w:hint="eastAsia"/>
        </w:rPr>
        <w:t xml:space="preserve"> 7654 MARTIN     SALESMAN   7698 1981-9-28     1250.00   1400.00     30</w:t>
      </w:r>
    </w:p>
    <w:p w14:paraId="28582167" w14:textId="77777777" w:rsidR="00F87240" w:rsidRDefault="00F87240">
      <w:pPr>
        <w:pStyle w:val="code-section"/>
      </w:pPr>
      <w:r>
        <w:rPr>
          <w:rFonts w:hint="eastAsia"/>
        </w:rPr>
        <w:t xml:space="preserve"> 7698 BLAKE      MANAGER    7839 1981-5-1      2850.00               30</w:t>
      </w:r>
    </w:p>
    <w:p w14:paraId="58062F2E" w14:textId="77777777" w:rsidR="00F87240" w:rsidRDefault="00F87240">
      <w:pPr>
        <w:pStyle w:val="code-section"/>
      </w:pPr>
      <w:r>
        <w:rPr>
          <w:rFonts w:hint="eastAsia"/>
        </w:rPr>
        <w:t xml:space="preserve"> 7782 CLARK      MANAGER    7839 1981-6-9      2450.00               10</w:t>
      </w:r>
    </w:p>
    <w:p w14:paraId="004CCB7C" w14:textId="77777777" w:rsidR="00F87240" w:rsidRDefault="00F87240">
      <w:pPr>
        <w:pStyle w:val="code-section"/>
      </w:pPr>
      <w:r>
        <w:rPr>
          <w:rFonts w:hint="eastAsia"/>
        </w:rPr>
        <w:t xml:space="preserve"> 7788 SCOTT      ANALYST    7566 1987-4-19     3000.00               20</w:t>
      </w:r>
    </w:p>
    <w:p w14:paraId="1D270A5F" w14:textId="77777777" w:rsidR="00F87240" w:rsidRDefault="00F87240">
      <w:pPr>
        <w:pStyle w:val="code-section"/>
      </w:pPr>
      <w:r>
        <w:rPr>
          <w:rFonts w:hint="eastAsia"/>
        </w:rPr>
        <w:t xml:space="preserve"> 7839 KING       PRESIDENT       1981-11-17    5000.00               10</w:t>
      </w:r>
    </w:p>
    <w:p w14:paraId="7DC5AC6F" w14:textId="77777777" w:rsidR="00F87240" w:rsidRDefault="00F87240">
      <w:pPr>
        <w:pStyle w:val="code-section"/>
      </w:pPr>
      <w:r>
        <w:rPr>
          <w:rFonts w:hint="eastAsia"/>
        </w:rPr>
        <w:t xml:space="preserve"> 7844 TURNER     SALESMAN   7698 1981-9-8      1500.00      0.00     30</w:t>
      </w:r>
    </w:p>
    <w:p w14:paraId="23752951" w14:textId="77777777" w:rsidR="00F87240" w:rsidRDefault="00F87240">
      <w:pPr>
        <w:pStyle w:val="code-section"/>
      </w:pPr>
      <w:r>
        <w:rPr>
          <w:rFonts w:hint="eastAsia"/>
        </w:rPr>
        <w:t xml:space="preserve"> 7876 ADAMS      CLERK      7788 1987-5-23     1100.00               20</w:t>
      </w:r>
    </w:p>
    <w:p w14:paraId="60BEE02A" w14:textId="77777777" w:rsidR="00F87240" w:rsidRDefault="00F87240">
      <w:pPr>
        <w:pStyle w:val="code-section"/>
      </w:pPr>
      <w:r>
        <w:rPr>
          <w:rFonts w:hint="eastAsia"/>
        </w:rPr>
        <w:t xml:space="preserve"> 7900 JAMES      CLERK      7698 1981-12-3      950.00               30</w:t>
      </w:r>
    </w:p>
    <w:p w14:paraId="15AAA000" w14:textId="77777777" w:rsidR="00F87240" w:rsidRDefault="00F87240">
      <w:pPr>
        <w:pStyle w:val="code-section"/>
      </w:pPr>
      <w:r>
        <w:rPr>
          <w:rFonts w:hint="eastAsia"/>
        </w:rPr>
        <w:t xml:space="preserve"> 7902 FORD       ANALYST    7566 1981-12-3     3000.00               20</w:t>
      </w:r>
    </w:p>
    <w:p w14:paraId="4DC8D353" w14:textId="77777777" w:rsidR="00F87240" w:rsidRDefault="00F87240">
      <w:pPr>
        <w:pStyle w:val="code-section"/>
      </w:pPr>
      <w:r>
        <w:rPr>
          <w:rFonts w:hint="eastAsia"/>
        </w:rPr>
        <w:t xml:space="preserve"> 7934 MILLER     CLERK      7782 1982-1-23     1300.00               10</w:t>
      </w:r>
    </w:p>
    <w:p w14:paraId="2C600141" w14:textId="77777777" w:rsidR="00F87240" w:rsidRDefault="00F87240">
      <w:pPr>
        <w:pStyle w:val="code-section"/>
      </w:pPr>
      <w:r>
        <w:rPr>
          <w:rFonts w:hint="eastAsia"/>
        </w:rPr>
        <w:t xml:space="preserve"> </w:t>
      </w:r>
    </w:p>
    <w:p w14:paraId="7A1CD5E1" w14:textId="77777777" w:rsidR="00F87240" w:rsidRDefault="00F87240">
      <w:pPr>
        <w:pStyle w:val="code-section"/>
      </w:pPr>
      <w:r>
        <w:rPr>
          <w:rFonts w:hint="eastAsia"/>
        </w:rPr>
        <w:lastRenderedPageBreak/>
        <w:t>14 rows selected</w:t>
      </w:r>
    </w:p>
    <w:p w14:paraId="3F460C94" w14:textId="77777777" w:rsidR="00F87240" w:rsidRDefault="00F87240">
      <w:pPr>
        <w:pStyle w:val="code-section"/>
      </w:pPr>
      <w:r>
        <w:rPr>
          <w:rFonts w:hint="eastAsia"/>
        </w:rPr>
        <w:t xml:space="preserve"> </w:t>
      </w:r>
    </w:p>
    <w:p w14:paraId="7D5D5CB5" w14:textId="77777777" w:rsidR="00F87240" w:rsidRDefault="00F87240">
      <w:pPr>
        <w:pStyle w:val="code-section"/>
      </w:pPr>
      <w:r>
        <w:rPr>
          <w:rFonts w:hint="eastAsia"/>
        </w:rPr>
        <w:t>SQL&gt; select * from dept;</w:t>
      </w:r>
    </w:p>
    <w:p w14:paraId="01BA8EE2" w14:textId="77777777" w:rsidR="00F87240" w:rsidRDefault="00F87240">
      <w:pPr>
        <w:pStyle w:val="code-section"/>
      </w:pPr>
      <w:r>
        <w:rPr>
          <w:rFonts w:hint="eastAsia"/>
        </w:rPr>
        <w:t xml:space="preserve"> </w:t>
      </w:r>
    </w:p>
    <w:p w14:paraId="6D0822C8" w14:textId="77777777" w:rsidR="00F87240" w:rsidRDefault="00F87240">
      <w:pPr>
        <w:pStyle w:val="code-section"/>
      </w:pPr>
      <w:r>
        <w:rPr>
          <w:rFonts w:hint="eastAsia"/>
        </w:rPr>
        <w:t>DEPTNO DNAME          LOC</w:t>
      </w:r>
    </w:p>
    <w:p w14:paraId="6C2B32B7" w14:textId="77777777" w:rsidR="00F87240" w:rsidRDefault="00F87240">
      <w:pPr>
        <w:pStyle w:val="code-section"/>
      </w:pPr>
      <w:r>
        <w:rPr>
          <w:rFonts w:hint="eastAsia"/>
        </w:rPr>
        <w:t>------ -------------- -------------</w:t>
      </w:r>
    </w:p>
    <w:p w14:paraId="50458227" w14:textId="77777777" w:rsidR="00F87240" w:rsidRDefault="00F87240">
      <w:pPr>
        <w:pStyle w:val="code-section"/>
      </w:pPr>
      <w:r>
        <w:rPr>
          <w:rFonts w:hint="eastAsia"/>
        </w:rPr>
        <w:t xml:space="preserve">    10 ACCOUNTING     NEW YORK</w:t>
      </w:r>
    </w:p>
    <w:p w14:paraId="159EECC2" w14:textId="77777777" w:rsidR="00F87240" w:rsidRDefault="00F87240">
      <w:pPr>
        <w:pStyle w:val="code-section"/>
      </w:pPr>
      <w:r>
        <w:rPr>
          <w:rFonts w:hint="eastAsia"/>
        </w:rPr>
        <w:t xml:space="preserve">    20 RESEARCH       DALLAS</w:t>
      </w:r>
    </w:p>
    <w:p w14:paraId="0CED991C" w14:textId="77777777" w:rsidR="00F87240" w:rsidRDefault="00F87240">
      <w:pPr>
        <w:pStyle w:val="code-section"/>
      </w:pPr>
      <w:r>
        <w:rPr>
          <w:rFonts w:hint="eastAsia"/>
        </w:rPr>
        <w:t xml:space="preserve">    30 SALES          CHICAGO</w:t>
      </w:r>
    </w:p>
    <w:p w14:paraId="1217775B" w14:textId="77777777" w:rsidR="00F87240" w:rsidRDefault="00F87240">
      <w:pPr>
        <w:pStyle w:val="code-section"/>
      </w:pPr>
      <w:r>
        <w:rPr>
          <w:rFonts w:hint="eastAsia"/>
        </w:rPr>
        <w:t xml:space="preserve">    40 OPERATIONS     BOSTON</w:t>
      </w:r>
    </w:p>
    <w:p w14:paraId="294A89AB" w14:textId="77777777" w:rsidR="00F87240" w:rsidRDefault="00F87240" w:rsidP="00B964FD">
      <w:pPr>
        <w:ind w:firstLine="420"/>
      </w:pPr>
      <w:r>
        <w:rPr>
          <w:rFonts w:ascii="Courier New" w:eastAsia="Courier New" w:hAnsi="Courier New" w:hint="eastAsia"/>
          <w:color w:val="000080"/>
          <w:highlight w:val="white"/>
        </w:rPr>
        <w:t xml:space="preserve"> </w:t>
      </w:r>
    </w:p>
    <w:p w14:paraId="2B903406" w14:textId="77777777" w:rsidR="00F87240" w:rsidRDefault="00F87240" w:rsidP="00B964FD">
      <w:pPr>
        <w:ind w:firstLine="420"/>
      </w:pPr>
      <w:r>
        <w:rPr>
          <w:rFonts w:hint="eastAsia"/>
        </w:rPr>
        <w:t>示例代码：</w:t>
      </w:r>
    </w:p>
    <w:p w14:paraId="562887EB" w14:textId="77777777" w:rsidR="00F87240" w:rsidRDefault="00F87240">
      <w:pPr>
        <w:numPr>
          <w:ilvl w:val="0"/>
          <w:numId w:val="1"/>
        </w:numPr>
        <w:tabs>
          <w:tab w:val="left" w:pos="0"/>
        </w:tabs>
        <w:rPr>
          <w:lang w:eastAsia="zh-CN"/>
        </w:rPr>
      </w:pPr>
      <w:r>
        <w:rPr>
          <w:rFonts w:hint="eastAsia"/>
          <w:lang w:eastAsia="zh-CN"/>
        </w:rPr>
        <w:t>，每个表建立一个相应属性（字段）的</w:t>
      </w:r>
      <w:r>
        <w:rPr>
          <w:rFonts w:hint="eastAsia"/>
          <w:lang w:eastAsia="zh-CN"/>
        </w:rPr>
        <w:t>java</w:t>
      </w:r>
      <w:r>
        <w:rPr>
          <w:rFonts w:hint="eastAsia"/>
          <w:lang w:eastAsia="zh-CN"/>
        </w:rPr>
        <w:t>值对象：</w:t>
      </w:r>
    </w:p>
    <w:p w14:paraId="6BF335FC" w14:textId="77777777" w:rsidR="00F87240" w:rsidRDefault="00F87240">
      <w:pPr>
        <w:pStyle w:val="code-section"/>
        <w:tabs>
          <w:tab w:val="left" w:pos="420"/>
        </w:tabs>
      </w:pPr>
      <w:r>
        <w:t>package demo.valueobject;</w:t>
      </w:r>
    </w:p>
    <w:p w14:paraId="6C6AE8CC" w14:textId="77777777" w:rsidR="00F87240" w:rsidRDefault="00F87240">
      <w:pPr>
        <w:pStyle w:val="code-section"/>
        <w:tabs>
          <w:tab w:val="left" w:pos="420"/>
        </w:tabs>
      </w:pPr>
    </w:p>
    <w:p w14:paraId="5C71DBCF" w14:textId="77777777" w:rsidR="00F87240" w:rsidRDefault="00F87240">
      <w:pPr>
        <w:pStyle w:val="code-section"/>
        <w:tabs>
          <w:tab w:val="left" w:pos="420"/>
        </w:tabs>
      </w:pPr>
      <w:r>
        <w:t>import java.math.BigDecimal;</w:t>
      </w:r>
    </w:p>
    <w:p w14:paraId="170A7E3A" w14:textId="77777777" w:rsidR="00F87240" w:rsidRDefault="00F87240">
      <w:pPr>
        <w:pStyle w:val="code-section"/>
        <w:tabs>
          <w:tab w:val="left" w:pos="420"/>
        </w:tabs>
      </w:pPr>
    </w:p>
    <w:p w14:paraId="08992B60" w14:textId="77777777" w:rsidR="00F87240" w:rsidRDefault="00F87240">
      <w:pPr>
        <w:pStyle w:val="code-section"/>
        <w:tabs>
          <w:tab w:val="left" w:pos="420"/>
        </w:tabs>
      </w:pPr>
      <w:r>
        <w:lastRenderedPageBreak/>
        <w:t>public class DEPT extends VOBase {</w:t>
      </w:r>
    </w:p>
    <w:p w14:paraId="7721AD1B" w14:textId="77777777" w:rsidR="00F87240" w:rsidRDefault="00F87240">
      <w:pPr>
        <w:pStyle w:val="code-section"/>
        <w:tabs>
          <w:tab w:val="left" w:pos="420"/>
        </w:tabs>
      </w:pPr>
    </w:p>
    <w:p w14:paraId="61FADD97" w14:textId="77777777" w:rsidR="00F87240" w:rsidRDefault="00F87240">
      <w:pPr>
        <w:pStyle w:val="code-section"/>
        <w:tabs>
          <w:tab w:val="left" w:pos="420"/>
        </w:tabs>
      </w:pPr>
      <w:r>
        <w:tab/>
        <w:t>private static final long serialVersionUID = 1L;</w:t>
      </w:r>
    </w:p>
    <w:p w14:paraId="7013E290" w14:textId="77777777" w:rsidR="00F87240" w:rsidRDefault="00F87240">
      <w:pPr>
        <w:pStyle w:val="code-section"/>
        <w:tabs>
          <w:tab w:val="left" w:pos="420"/>
        </w:tabs>
      </w:pPr>
      <w:r>
        <w:tab/>
        <w:t>private BigDecimal DEPTNO;</w:t>
      </w:r>
    </w:p>
    <w:p w14:paraId="45E7A00E" w14:textId="77777777" w:rsidR="00F87240" w:rsidRDefault="00F87240">
      <w:pPr>
        <w:pStyle w:val="code-section"/>
        <w:tabs>
          <w:tab w:val="left" w:pos="420"/>
        </w:tabs>
      </w:pPr>
      <w:r>
        <w:tab/>
        <w:t>private String DNAME;</w:t>
      </w:r>
    </w:p>
    <w:p w14:paraId="61F408BC" w14:textId="77777777" w:rsidR="00F87240" w:rsidRDefault="00F87240">
      <w:pPr>
        <w:pStyle w:val="code-section"/>
        <w:tabs>
          <w:tab w:val="left" w:pos="420"/>
        </w:tabs>
      </w:pPr>
      <w:r>
        <w:tab/>
        <w:t>private String LOC;</w:t>
      </w:r>
    </w:p>
    <w:p w14:paraId="69FFF15B" w14:textId="77777777" w:rsidR="00F87240" w:rsidRDefault="00F87240">
      <w:pPr>
        <w:pStyle w:val="code-section"/>
        <w:tabs>
          <w:tab w:val="left" w:pos="420"/>
        </w:tabs>
      </w:pPr>
    </w:p>
    <w:p w14:paraId="1ADB20D4" w14:textId="77777777" w:rsidR="00F87240" w:rsidRDefault="00F87240">
      <w:pPr>
        <w:pStyle w:val="code-section"/>
        <w:tabs>
          <w:tab w:val="left" w:pos="420"/>
        </w:tabs>
      </w:pPr>
      <w:r>
        <w:tab/>
        <w:t>public DEPT() {</w:t>
      </w:r>
    </w:p>
    <w:p w14:paraId="638726A7" w14:textId="77777777" w:rsidR="00F87240" w:rsidRDefault="00F87240">
      <w:pPr>
        <w:pStyle w:val="code-section"/>
        <w:tabs>
          <w:tab w:val="left" w:pos="420"/>
        </w:tabs>
      </w:pPr>
      <w:r>
        <w:tab/>
        <w:t>}</w:t>
      </w:r>
    </w:p>
    <w:p w14:paraId="52E2B300" w14:textId="77777777" w:rsidR="00F87240" w:rsidRDefault="00F87240">
      <w:pPr>
        <w:pStyle w:val="code-section"/>
        <w:tabs>
          <w:tab w:val="left" w:pos="420"/>
        </w:tabs>
      </w:pPr>
    </w:p>
    <w:p w14:paraId="5DF9FB23" w14:textId="77777777" w:rsidR="00F87240" w:rsidRDefault="00F87240">
      <w:pPr>
        <w:pStyle w:val="code-section"/>
        <w:tabs>
          <w:tab w:val="left" w:pos="420"/>
        </w:tabs>
      </w:pPr>
      <w:r>
        <w:tab/>
        <w:t>public BigDecimal getDEPTNO() {</w:t>
      </w:r>
    </w:p>
    <w:p w14:paraId="5A245C62" w14:textId="77777777" w:rsidR="00F87240" w:rsidRDefault="00F87240">
      <w:pPr>
        <w:pStyle w:val="code-section"/>
        <w:tabs>
          <w:tab w:val="left" w:pos="420"/>
        </w:tabs>
      </w:pPr>
      <w:r>
        <w:tab/>
      </w:r>
      <w:r>
        <w:tab/>
        <w:t>return this.DEPTNO;</w:t>
      </w:r>
    </w:p>
    <w:p w14:paraId="3FF9004E" w14:textId="77777777" w:rsidR="00F87240" w:rsidRDefault="00F87240">
      <w:pPr>
        <w:pStyle w:val="code-section"/>
        <w:tabs>
          <w:tab w:val="left" w:pos="420"/>
        </w:tabs>
      </w:pPr>
      <w:r>
        <w:tab/>
        <w:t>}</w:t>
      </w:r>
    </w:p>
    <w:p w14:paraId="4E8D8EF8" w14:textId="77777777" w:rsidR="00F87240" w:rsidRDefault="00F87240">
      <w:pPr>
        <w:pStyle w:val="code-section"/>
        <w:tabs>
          <w:tab w:val="left" w:pos="420"/>
        </w:tabs>
      </w:pPr>
    </w:p>
    <w:p w14:paraId="27B2A9BF" w14:textId="77777777" w:rsidR="00F87240" w:rsidRDefault="00F87240">
      <w:pPr>
        <w:pStyle w:val="code-section"/>
        <w:tabs>
          <w:tab w:val="left" w:pos="420"/>
        </w:tabs>
      </w:pPr>
      <w:r>
        <w:tab/>
        <w:t>public String getDNAME() {</w:t>
      </w:r>
    </w:p>
    <w:p w14:paraId="0C26BC36" w14:textId="77777777" w:rsidR="00F87240" w:rsidRDefault="00F87240">
      <w:pPr>
        <w:pStyle w:val="code-section"/>
        <w:tabs>
          <w:tab w:val="left" w:pos="420"/>
        </w:tabs>
      </w:pPr>
      <w:r>
        <w:tab/>
      </w:r>
      <w:r>
        <w:tab/>
        <w:t>return this.DNAME;</w:t>
      </w:r>
    </w:p>
    <w:p w14:paraId="450F2375" w14:textId="77777777" w:rsidR="00F87240" w:rsidRDefault="00F87240">
      <w:pPr>
        <w:pStyle w:val="code-section"/>
        <w:tabs>
          <w:tab w:val="left" w:pos="420"/>
        </w:tabs>
      </w:pPr>
      <w:r>
        <w:tab/>
        <w:t>}</w:t>
      </w:r>
    </w:p>
    <w:p w14:paraId="70D0100D" w14:textId="77777777" w:rsidR="00F87240" w:rsidRDefault="00F87240">
      <w:pPr>
        <w:pStyle w:val="code-section"/>
        <w:tabs>
          <w:tab w:val="left" w:pos="420"/>
        </w:tabs>
      </w:pPr>
    </w:p>
    <w:p w14:paraId="7904A6AD" w14:textId="77777777" w:rsidR="00F87240" w:rsidRDefault="00F87240">
      <w:pPr>
        <w:pStyle w:val="code-section"/>
        <w:tabs>
          <w:tab w:val="left" w:pos="420"/>
        </w:tabs>
      </w:pPr>
      <w:r>
        <w:tab/>
        <w:t>public String getLOC() {</w:t>
      </w:r>
    </w:p>
    <w:p w14:paraId="427B20AD" w14:textId="77777777" w:rsidR="00F87240" w:rsidRDefault="00F87240">
      <w:pPr>
        <w:pStyle w:val="code-section"/>
        <w:tabs>
          <w:tab w:val="left" w:pos="420"/>
        </w:tabs>
      </w:pPr>
      <w:r>
        <w:tab/>
      </w:r>
      <w:r>
        <w:tab/>
        <w:t>return this.LOC;</w:t>
      </w:r>
    </w:p>
    <w:p w14:paraId="08A160FF" w14:textId="77777777" w:rsidR="00F87240" w:rsidRDefault="00F87240">
      <w:pPr>
        <w:pStyle w:val="code-section"/>
        <w:tabs>
          <w:tab w:val="left" w:pos="420"/>
        </w:tabs>
      </w:pPr>
      <w:r>
        <w:tab/>
        <w:t>}</w:t>
      </w:r>
    </w:p>
    <w:p w14:paraId="3212C970" w14:textId="77777777" w:rsidR="00F87240" w:rsidRDefault="00F87240">
      <w:pPr>
        <w:pStyle w:val="code-section"/>
        <w:tabs>
          <w:tab w:val="left" w:pos="420"/>
        </w:tabs>
      </w:pPr>
    </w:p>
    <w:p w14:paraId="15C6AD60" w14:textId="77777777" w:rsidR="00F87240" w:rsidRDefault="00F87240">
      <w:pPr>
        <w:pStyle w:val="code-section"/>
        <w:tabs>
          <w:tab w:val="left" w:pos="420"/>
        </w:tabs>
      </w:pPr>
      <w:r>
        <w:tab/>
        <w:t>public void setDEPTNO(BigDecimal DEPTNO) {</w:t>
      </w:r>
    </w:p>
    <w:p w14:paraId="01F5EDA2" w14:textId="77777777" w:rsidR="00F87240" w:rsidRDefault="00F87240">
      <w:pPr>
        <w:pStyle w:val="code-section"/>
        <w:tabs>
          <w:tab w:val="left" w:pos="420"/>
        </w:tabs>
      </w:pPr>
      <w:r>
        <w:tab/>
      </w:r>
      <w:r>
        <w:tab/>
        <w:t>this.DEPTNO = DEPTNO;</w:t>
      </w:r>
    </w:p>
    <w:p w14:paraId="52AA0457" w14:textId="77777777" w:rsidR="00F87240" w:rsidRDefault="00F87240">
      <w:pPr>
        <w:pStyle w:val="code-section"/>
        <w:tabs>
          <w:tab w:val="left" w:pos="420"/>
        </w:tabs>
      </w:pPr>
      <w:r>
        <w:tab/>
        <w:t>}</w:t>
      </w:r>
    </w:p>
    <w:p w14:paraId="5F75690E" w14:textId="77777777" w:rsidR="00F87240" w:rsidRDefault="00F87240">
      <w:pPr>
        <w:pStyle w:val="code-section"/>
        <w:tabs>
          <w:tab w:val="left" w:pos="420"/>
        </w:tabs>
      </w:pPr>
    </w:p>
    <w:p w14:paraId="364C1AB3" w14:textId="77777777" w:rsidR="00F87240" w:rsidRDefault="00F87240">
      <w:pPr>
        <w:pStyle w:val="code-section"/>
        <w:tabs>
          <w:tab w:val="left" w:pos="420"/>
        </w:tabs>
      </w:pPr>
      <w:r>
        <w:tab/>
        <w:t>public void setDNAME(String DNAME) {</w:t>
      </w:r>
    </w:p>
    <w:p w14:paraId="20A90BFD" w14:textId="77777777" w:rsidR="00F87240" w:rsidRDefault="00F87240">
      <w:pPr>
        <w:pStyle w:val="code-section"/>
        <w:tabs>
          <w:tab w:val="left" w:pos="420"/>
        </w:tabs>
      </w:pPr>
      <w:r>
        <w:tab/>
      </w:r>
      <w:r>
        <w:tab/>
        <w:t>this.DNAME = DNAME;</w:t>
      </w:r>
    </w:p>
    <w:p w14:paraId="103D9CEA" w14:textId="77777777" w:rsidR="00F87240" w:rsidRDefault="00F87240">
      <w:pPr>
        <w:pStyle w:val="code-section"/>
        <w:tabs>
          <w:tab w:val="left" w:pos="420"/>
        </w:tabs>
      </w:pPr>
      <w:r>
        <w:tab/>
        <w:t>}</w:t>
      </w:r>
    </w:p>
    <w:p w14:paraId="26B972BC" w14:textId="77777777" w:rsidR="00F87240" w:rsidRDefault="00F87240">
      <w:pPr>
        <w:pStyle w:val="code-section"/>
        <w:tabs>
          <w:tab w:val="left" w:pos="420"/>
        </w:tabs>
      </w:pPr>
    </w:p>
    <w:p w14:paraId="337352D7" w14:textId="77777777" w:rsidR="00F87240" w:rsidRDefault="00F87240">
      <w:pPr>
        <w:pStyle w:val="code-section"/>
        <w:tabs>
          <w:tab w:val="left" w:pos="420"/>
        </w:tabs>
      </w:pPr>
      <w:r>
        <w:tab/>
        <w:t>public void setLOC(String LOC) {</w:t>
      </w:r>
    </w:p>
    <w:p w14:paraId="6A3DD2F3" w14:textId="77777777" w:rsidR="00F87240" w:rsidRDefault="00F87240">
      <w:pPr>
        <w:pStyle w:val="code-section"/>
        <w:tabs>
          <w:tab w:val="left" w:pos="420"/>
        </w:tabs>
      </w:pPr>
      <w:r>
        <w:tab/>
      </w:r>
      <w:r>
        <w:tab/>
        <w:t>this.LOC = LOC;</w:t>
      </w:r>
    </w:p>
    <w:p w14:paraId="60D2B41A" w14:textId="77777777" w:rsidR="00F87240" w:rsidRDefault="00F87240">
      <w:pPr>
        <w:pStyle w:val="code-section"/>
        <w:tabs>
          <w:tab w:val="left" w:pos="420"/>
        </w:tabs>
      </w:pPr>
      <w:r>
        <w:tab/>
        <w:t>}</w:t>
      </w:r>
    </w:p>
    <w:p w14:paraId="0E544501" w14:textId="77777777" w:rsidR="00F87240" w:rsidRDefault="00F87240">
      <w:pPr>
        <w:pStyle w:val="code-section"/>
        <w:tabs>
          <w:tab w:val="left" w:pos="420"/>
        </w:tabs>
      </w:pPr>
      <w:r>
        <w:t>}</w:t>
      </w:r>
    </w:p>
    <w:p w14:paraId="51E7FEFE" w14:textId="77777777" w:rsidR="00F87240" w:rsidRDefault="00F87240">
      <w:pPr>
        <w:pStyle w:val="code-section"/>
        <w:tabs>
          <w:tab w:val="left" w:pos="420"/>
        </w:tabs>
      </w:pPr>
      <w:r>
        <w:lastRenderedPageBreak/>
        <w:t>package demo.valueobject;</w:t>
      </w:r>
    </w:p>
    <w:p w14:paraId="4C2E48FD" w14:textId="77777777" w:rsidR="00F87240" w:rsidRDefault="00F87240">
      <w:pPr>
        <w:pStyle w:val="code-section"/>
        <w:tabs>
          <w:tab w:val="left" w:pos="420"/>
        </w:tabs>
      </w:pPr>
    </w:p>
    <w:p w14:paraId="26B2EF46" w14:textId="77777777" w:rsidR="00F87240" w:rsidRDefault="00F87240">
      <w:pPr>
        <w:pStyle w:val="code-section"/>
        <w:tabs>
          <w:tab w:val="left" w:pos="420"/>
        </w:tabs>
      </w:pPr>
      <w:r>
        <w:t>import java.math.BigDecimal;</w:t>
      </w:r>
    </w:p>
    <w:p w14:paraId="39921058" w14:textId="77777777" w:rsidR="00F87240" w:rsidRDefault="00F87240">
      <w:pPr>
        <w:pStyle w:val="code-section"/>
        <w:tabs>
          <w:tab w:val="left" w:pos="420"/>
        </w:tabs>
      </w:pPr>
      <w:r>
        <w:t>import java.sql.Timestamp;</w:t>
      </w:r>
    </w:p>
    <w:p w14:paraId="3389D77C" w14:textId="77777777" w:rsidR="00F87240" w:rsidRDefault="00F87240">
      <w:pPr>
        <w:pStyle w:val="code-section"/>
        <w:tabs>
          <w:tab w:val="left" w:pos="420"/>
        </w:tabs>
      </w:pPr>
    </w:p>
    <w:p w14:paraId="4A1C8FE1" w14:textId="77777777" w:rsidR="00F87240" w:rsidRDefault="00F87240">
      <w:pPr>
        <w:pStyle w:val="code-section"/>
        <w:tabs>
          <w:tab w:val="left" w:pos="420"/>
        </w:tabs>
      </w:pPr>
      <w:r>
        <w:t>public class EMP extends VOBase {</w:t>
      </w:r>
    </w:p>
    <w:p w14:paraId="44C890CA" w14:textId="77777777" w:rsidR="00F87240" w:rsidRDefault="00F87240">
      <w:pPr>
        <w:pStyle w:val="code-section"/>
        <w:tabs>
          <w:tab w:val="left" w:pos="420"/>
        </w:tabs>
      </w:pPr>
    </w:p>
    <w:p w14:paraId="5D677E5B" w14:textId="77777777" w:rsidR="00F87240" w:rsidRDefault="00F87240">
      <w:pPr>
        <w:pStyle w:val="code-section"/>
        <w:tabs>
          <w:tab w:val="left" w:pos="420"/>
        </w:tabs>
      </w:pPr>
      <w:r>
        <w:tab/>
        <w:t>private static final long serialVersionUID = 1L;</w:t>
      </w:r>
    </w:p>
    <w:p w14:paraId="66675541" w14:textId="77777777" w:rsidR="00F87240" w:rsidRDefault="00F87240">
      <w:pPr>
        <w:pStyle w:val="code-section"/>
        <w:tabs>
          <w:tab w:val="left" w:pos="420"/>
        </w:tabs>
      </w:pPr>
      <w:r>
        <w:tab/>
        <w:t>private BigDecimal DEPTNO;</w:t>
      </w:r>
    </w:p>
    <w:p w14:paraId="253E838B" w14:textId="77777777" w:rsidR="00F87240" w:rsidRDefault="00F87240">
      <w:pPr>
        <w:pStyle w:val="code-section"/>
        <w:tabs>
          <w:tab w:val="left" w:pos="420"/>
        </w:tabs>
      </w:pPr>
      <w:r>
        <w:tab/>
        <w:t>private BigDecimal COMM;</w:t>
      </w:r>
    </w:p>
    <w:p w14:paraId="6A4938AC" w14:textId="77777777" w:rsidR="00F87240" w:rsidRDefault="00F87240">
      <w:pPr>
        <w:pStyle w:val="code-section"/>
        <w:tabs>
          <w:tab w:val="left" w:pos="420"/>
        </w:tabs>
      </w:pPr>
      <w:r>
        <w:tab/>
        <w:t>private Timestamp HIREDATE;</w:t>
      </w:r>
    </w:p>
    <w:p w14:paraId="160FFBC6" w14:textId="77777777" w:rsidR="00F87240" w:rsidRDefault="00F87240">
      <w:pPr>
        <w:pStyle w:val="code-section"/>
        <w:tabs>
          <w:tab w:val="left" w:pos="420"/>
        </w:tabs>
      </w:pPr>
      <w:r>
        <w:tab/>
        <w:t>private BigDecimal MGR;</w:t>
      </w:r>
    </w:p>
    <w:p w14:paraId="7E3A93DF" w14:textId="77777777" w:rsidR="00F87240" w:rsidRDefault="00F87240">
      <w:pPr>
        <w:pStyle w:val="code-section"/>
        <w:tabs>
          <w:tab w:val="left" w:pos="420"/>
        </w:tabs>
      </w:pPr>
      <w:r>
        <w:tab/>
        <w:t>private BigDecimal SAL;</w:t>
      </w:r>
    </w:p>
    <w:p w14:paraId="2847D404" w14:textId="77777777" w:rsidR="00F87240" w:rsidRDefault="00F87240">
      <w:pPr>
        <w:pStyle w:val="code-section"/>
        <w:tabs>
          <w:tab w:val="left" w:pos="420"/>
        </w:tabs>
      </w:pPr>
      <w:r>
        <w:tab/>
        <w:t>private String JOB;</w:t>
      </w:r>
    </w:p>
    <w:p w14:paraId="669D569F" w14:textId="77777777" w:rsidR="00F87240" w:rsidRDefault="00F87240">
      <w:pPr>
        <w:pStyle w:val="code-section"/>
        <w:tabs>
          <w:tab w:val="left" w:pos="420"/>
        </w:tabs>
      </w:pPr>
      <w:r>
        <w:tab/>
        <w:t>private String ENAME;</w:t>
      </w:r>
    </w:p>
    <w:p w14:paraId="3D11024E" w14:textId="77777777" w:rsidR="00F87240" w:rsidRDefault="00F87240">
      <w:pPr>
        <w:pStyle w:val="code-section"/>
        <w:tabs>
          <w:tab w:val="left" w:pos="420"/>
        </w:tabs>
      </w:pPr>
      <w:r>
        <w:tab/>
        <w:t>private BigDecimal EMPNO;</w:t>
      </w:r>
    </w:p>
    <w:p w14:paraId="50923D6E" w14:textId="77777777" w:rsidR="00F87240" w:rsidRDefault="00F87240">
      <w:pPr>
        <w:pStyle w:val="code-section"/>
        <w:tabs>
          <w:tab w:val="left" w:pos="420"/>
        </w:tabs>
      </w:pPr>
    </w:p>
    <w:p w14:paraId="154B8FA9" w14:textId="77777777" w:rsidR="00F87240" w:rsidRDefault="00F87240">
      <w:pPr>
        <w:pStyle w:val="code-section"/>
        <w:tabs>
          <w:tab w:val="left" w:pos="420"/>
        </w:tabs>
      </w:pPr>
      <w:r>
        <w:lastRenderedPageBreak/>
        <w:tab/>
        <w:t>public EMP() {</w:t>
      </w:r>
    </w:p>
    <w:p w14:paraId="0ED3130D" w14:textId="77777777" w:rsidR="00F87240" w:rsidRDefault="00F87240">
      <w:pPr>
        <w:pStyle w:val="code-section"/>
        <w:tabs>
          <w:tab w:val="left" w:pos="420"/>
        </w:tabs>
      </w:pPr>
      <w:r>
        <w:tab/>
        <w:t>}</w:t>
      </w:r>
    </w:p>
    <w:p w14:paraId="528E863B" w14:textId="77777777" w:rsidR="00F87240" w:rsidRDefault="00F87240">
      <w:pPr>
        <w:pStyle w:val="code-section"/>
        <w:tabs>
          <w:tab w:val="left" w:pos="420"/>
        </w:tabs>
      </w:pPr>
    </w:p>
    <w:p w14:paraId="40C05B3A" w14:textId="77777777" w:rsidR="00F87240" w:rsidRDefault="00F87240">
      <w:pPr>
        <w:pStyle w:val="code-section"/>
        <w:tabs>
          <w:tab w:val="left" w:pos="420"/>
        </w:tabs>
      </w:pPr>
      <w:r>
        <w:tab/>
        <w:t>public BigDecimal getDEPTNO() {</w:t>
      </w:r>
    </w:p>
    <w:p w14:paraId="2E789916" w14:textId="77777777" w:rsidR="00F87240" w:rsidRDefault="00F87240">
      <w:pPr>
        <w:pStyle w:val="code-section"/>
        <w:tabs>
          <w:tab w:val="left" w:pos="420"/>
        </w:tabs>
      </w:pPr>
      <w:r>
        <w:tab/>
      </w:r>
      <w:r>
        <w:tab/>
        <w:t>return this.DEPTNO;</w:t>
      </w:r>
    </w:p>
    <w:p w14:paraId="6395B2BD" w14:textId="77777777" w:rsidR="00F87240" w:rsidRDefault="00F87240">
      <w:pPr>
        <w:pStyle w:val="code-section"/>
        <w:tabs>
          <w:tab w:val="left" w:pos="420"/>
        </w:tabs>
      </w:pPr>
      <w:r>
        <w:tab/>
        <w:t>}</w:t>
      </w:r>
    </w:p>
    <w:p w14:paraId="00F6DD06" w14:textId="77777777" w:rsidR="00F87240" w:rsidRDefault="00F87240">
      <w:pPr>
        <w:pStyle w:val="code-section"/>
        <w:tabs>
          <w:tab w:val="left" w:pos="420"/>
        </w:tabs>
      </w:pPr>
    </w:p>
    <w:p w14:paraId="1989D2EC" w14:textId="77777777" w:rsidR="00F87240" w:rsidRDefault="00F87240">
      <w:pPr>
        <w:pStyle w:val="code-section"/>
        <w:tabs>
          <w:tab w:val="left" w:pos="420"/>
        </w:tabs>
      </w:pPr>
      <w:r>
        <w:tab/>
        <w:t>public BigDecimal getCOMM() {</w:t>
      </w:r>
    </w:p>
    <w:p w14:paraId="576D73DD" w14:textId="77777777" w:rsidR="00F87240" w:rsidRDefault="00F87240">
      <w:pPr>
        <w:pStyle w:val="code-section"/>
        <w:tabs>
          <w:tab w:val="left" w:pos="420"/>
        </w:tabs>
      </w:pPr>
      <w:r>
        <w:tab/>
      </w:r>
      <w:r>
        <w:tab/>
        <w:t>return this.COMM;</w:t>
      </w:r>
    </w:p>
    <w:p w14:paraId="1D02B93F" w14:textId="77777777" w:rsidR="00F87240" w:rsidRDefault="00F87240">
      <w:pPr>
        <w:pStyle w:val="code-section"/>
        <w:tabs>
          <w:tab w:val="left" w:pos="420"/>
        </w:tabs>
      </w:pPr>
      <w:r>
        <w:tab/>
        <w:t>}</w:t>
      </w:r>
    </w:p>
    <w:p w14:paraId="0C895A7D" w14:textId="77777777" w:rsidR="00F87240" w:rsidRDefault="00F87240">
      <w:pPr>
        <w:pStyle w:val="code-section"/>
        <w:tabs>
          <w:tab w:val="left" w:pos="420"/>
        </w:tabs>
      </w:pPr>
    </w:p>
    <w:p w14:paraId="0C613485" w14:textId="77777777" w:rsidR="00F87240" w:rsidRDefault="00F87240">
      <w:pPr>
        <w:pStyle w:val="code-section"/>
        <w:tabs>
          <w:tab w:val="left" w:pos="420"/>
        </w:tabs>
      </w:pPr>
      <w:r>
        <w:tab/>
        <w:t>public Timestamp getHIREDATE() {</w:t>
      </w:r>
    </w:p>
    <w:p w14:paraId="08289442" w14:textId="77777777" w:rsidR="00F87240" w:rsidRDefault="00F87240">
      <w:pPr>
        <w:pStyle w:val="code-section"/>
        <w:tabs>
          <w:tab w:val="left" w:pos="420"/>
        </w:tabs>
      </w:pPr>
      <w:r>
        <w:tab/>
      </w:r>
      <w:r>
        <w:tab/>
        <w:t>return this.HIREDATE;</w:t>
      </w:r>
    </w:p>
    <w:p w14:paraId="17CC5576" w14:textId="77777777" w:rsidR="00F87240" w:rsidRDefault="00F87240">
      <w:pPr>
        <w:pStyle w:val="code-section"/>
        <w:tabs>
          <w:tab w:val="left" w:pos="420"/>
        </w:tabs>
      </w:pPr>
      <w:r>
        <w:tab/>
        <w:t>}</w:t>
      </w:r>
    </w:p>
    <w:p w14:paraId="14F74D29" w14:textId="77777777" w:rsidR="00F87240" w:rsidRDefault="00F87240">
      <w:pPr>
        <w:pStyle w:val="code-section"/>
        <w:tabs>
          <w:tab w:val="left" w:pos="420"/>
        </w:tabs>
      </w:pPr>
    </w:p>
    <w:p w14:paraId="6E57E7B2" w14:textId="77777777" w:rsidR="00F87240" w:rsidRDefault="00F87240">
      <w:pPr>
        <w:pStyle w:val="code-section"/>
        <w:tabs>
          <w:tab w:val="left" w:pos="420"/>
        </w:tabs>
      </w:pPr>
      <w:r>
        <w:tab/>
        <w:t>public BigDecimal getMGR() {</w:t>
      </w:r>
    </w:p>
    <w:p w14:paraId="3D6094A5" w14:textId="77777777" w:rsidR="00F87240" w:rsidRDefault="00F87240">
      <w:pPr>
        <w:pStyle w:val="code-section"/>
        <w:tabs>
          <w:tab w:val="left" w:pos="420"/>
        </w:tabs>
      </w:pPr>
      <w:r>
        <w:tab/>
      </w:r>
      <w:r>
        <w:tab/>
        <w:t>return this.MGR;</w:t>
      </w:r>
    </w:p>
    <w:p w14:paraId="3D3356E2" w14:textId="77777777" w:rsidR="00F87240" w:rsidRDefault="00F87240">
      <w:pPr>
        <w:pStyle w:val="code-section"/>
        <w:tabs>
          <w:tab w:val="left" w:pos="420"/>
        </w:tabs>
      </w:pPr>
      <w:r>
        <w:lastRenderedPageBreak/>
        <w:tab/>
        <w:t>}</w:t>
      </w:r>
    </w:p>
    <w:p w14:paraId="7598E6E1" w14:textId="77777777" w:rsidR="00F87240" w:rsidRDefault="00F87240">
      <w:pPr>
        <w:pStyle w:val="code-section"/>
        <w:tabs>
          <w:tab w:val="left" w:pos="420"/>
        </w:tabs>
      </w:pPr>
    </w:p>
    <w:p w14:paraId="05DE2A39" w14:textId="77777777" w:rsidR="00F87240" w:rsidRDefault="00F87240">
      <w:pPr>
        <w:pStyle w:val="code-section"/>
        <w:tabs>
          <w:tab w:val="left" w:pos="420"/>
        </w:tabs>
      </w:pPr>
      <w:r>
        <w:tab/>
        <w:t>public BigDecimal getSAL() {</w:t>
      </w:r>
    </w:p>
    <w:p w14:paraId="37067026" w14:textId="77777777" w:rsidR="00F87240" w:rsidRDefault="00F87240">
      <w:pPr>
        <w:pStyle w:val="code-section"/>
        <w:tabs>
          <w:tab w:val="left" w:pos="420"/>
        </w:tabs>
      </w:pPr>
      <w:r>
        <w:tab/>
      </w:r>
      <w:r>
        <w:tab/>
        <w:t>return this.SAL;</w:t>
      </w:r>
    </w:p>
    <w:p w14:paraId="0D09386D" w14:textId="77777777" w:rsidR="00F87240" w:rsidRDefault="00F87240">
      <w:pPr>
        <w:pStyle w:val="code-section"/>
        <w:tabs>
          <w:tab w:val="left" w:pos="420"/>
        </w:tabs>
      </w:pPr>
      <w:r>
        <w:tab/>
        <w:t>}</w:t>
      </w:r>
    </w:p>
    <w:p w14:paraId="35C6602D" w14:textId="77777777" w:rsidR="00F87240" w:rsidRDefault="00F87240">
      <w:pPr>
        <w:pStyle w:val="code-section"/>
        <w:tabs>
          <w:tab w:val="left" w:pos="420"/>
        </w:tabs>
      </w:pPr>
    </w:p>
    <w:p w14:paraId="16646921" w14:textId="77777777" w:rsidR="00F87240" w:rsidRDefault="00F87240">
      <w:pPr>
        <w:pStyle w:val="code-section"/>
        <w:tabs>
          <w:tab w:val="left" w:pos="420"/>
        </w:tabs>
      </w:pPr>
      <w:r>
        <w:tab/>
        <w:t>public String getJOB() {</w:t>
      </w:r>
    </w:p>
    <w:p w14:paraId="2521D51B" w14:textId="77777777" w:rsidR="00F87240" w:rsidRDefault="00F87240">
      <w:pPr>
        <w:pStyle w:val="code-section"/>
        <w:tabs>
          <w:tab w:val="left" w:pos="420"/>
        </w:tabs>
      </w:pPr>
      <w:r>
        <w:tab/>
      </w:r>
      <w:r>
        <w:tab/>
        <w:t>return this.JOB;</w:t>
      </w:r>
    </w:p>
    <w:p w14:paraId="1DF9368A" w14:textId="77777777" w:rsidR="00F87240" w:rsidRDefault="00F87240">
      <w:pPr>
        <w:pStyle w:val="code-section"/>
        <w:tabs>
          <w:tab w:val="left" w:pos="420"/>
        </w:tabs>
      </w:pPr>
      <w:r>
        <w:tab/>
        <w:t>}</w:t>
      </w:r>
    </w:p>
    <w:p w14:paraId="7CAE1BC7" w14:textId="77777777" w:rsidR="00F87240" w:rsidRDefault="00F87240">
      <w:pPr>
        <w:pStyle w:val="code-section"/>
        <w:tabs>
          <w:tab w:val="left" w:pos="420"/>
        </w:tabs>
      </w:pPr>
    </w:p>
    <w:p w14:paraId="3E6CA4B8" w14:textId="77777777" w:rsidR="00F87240" w:rsidRDefault="00F87240">
      <w:pPr>
        <w:pStyle w:val="code-section"/>
        <w:tabs>
          <w:tab w:val="left" w:pos="420"/>
        </w:tabs>
      </w:pPr>
      <w:r>
        <w:tab/>
        <w:t>public String getENAME() {</w:t>
      </w:r>
    </w:p>
    <w:p w14:paraId="68F7F165" w14:textId="77777777" w:rsidR="00F87240" w:rsidRDefault="00F87240">
      <w:pPr>
        <w:pStyle w:val="code-section"/>
        <w:tabs>
          <w:tab w:val="left" w:pos="420"/>
        </w:tabs>
      </w:pPr>
      <w:r>
        <w:tab/>
      </w:r>
      <w:r>
        <w:tab/>
        <w:t>return this.ENAME;</w:t>
      </w:r>
    </w:p>
    <w:p w14:paraId="0AF4A5A2" w14:textId="77777777" w:rsidR="00F87240" w:rsidRDefault="00F87240">
      <w:pPr>
        <w:pStyle w:val="code-section"/>
        <w:tabs>
          <w:tab w:val="left" w:pos="420"/>
        </w:tabs>
      </w:pPr>
      <w:r>
        <w:tab/>
        <w:t>}</w:t>
      </w:r>
    </w:p>
    <w:p w14:paraId="6682E794" w14:textId="77777777" w:rsidR="00F87240" w:rsidRDefault="00F87240">
      <w:pPr>
        <w:pStyle w:val="code-section"/>
        <w:tabs>
          <w:tab w:val="left" w:pos="420"/>
        </w:tabs>
      </w:pPr>
    </w:p>
    <w:p w14:paraId="46FB0DA7" w14:textId="77777777" w:rsidR="00F87240" w:rsidRDefault="00F87240">
      <w:pPr>
        <w:pStyle w:val="code-section"/>
        <w:tabs>
          <w:tab w:val="left" w:pos="420"/>
        </w:tabs>
      </w:pPr>
      <w:r>
        <w:tab/>
        <w:t>public BigDecimal getEMPNO() {</w:t>
      </w:r>
    </w:p>
    <w:p w14:paraId="2847A74C" w14:textId="77777777" w:rsidR="00F87240" w:rsidRDefault="00F87240">
      <w:pPr>
        <w:pStyle w:val="code-section"/>
        <w:tabs>
          <w:tab w:val="left" w:pos="420"/>
        </w:tabs>
      </w:pPr>
      <w:r>
        <w:tab/>
      </w:r>
      <w:r>
        <w:tab/>
        <w:t>return this.EMPNO;</w:t>
      </w:r>
    </w:p>
    <w:p w14:paraId="5FE9CA1A" w14:textId="77777777" w:rsidR="00F87240" w:rsidRDefault="00F87240">
      <w:pPr>
        <w:pStyle w:val="code-section"/>
        <w:tabs>
          <w:tab w:val="left" w:pos="420"/>
        </w:tabs>
      </w:pPr>
      <w:r>
        <w:tab/>
        <w:t>}</w:t>
      </w:r>
    </w:p>
    <w:p w14:paraId="26FB29D4" w14:textId="77777777" w:rsidR="00F87240" w:rsidRDefault="00F87240">
      <w:pPr>
        <w:pStyle w:val="code-section"/>
        <w:tabs>
          <w:tab w:val="left" w:pos="420"/>
        </w:tabs>
      </w:pPr>
    </w:p>
    <w:p w14:paraId="0C807074" w14:textId="77777777" w:rsidR="00F87240" w:rsidRDefault="00F87240">
      <w:pPr>
        <w:pStyle w:val="code-section"/>
        <w:tabs>
          <w:tab w:val="left" w:pos="420"/>
        </w:tabs>
      </w:pPr>
      <w:r>
        <w:tab/>
        <w:t>public void setDEPTNO(BigDecimal DEPTNO) {</w:t>
      </w:r>
    </w:p>
    <w:p w14:paraId="3666BBBA" w14:textId="77777777" w:rsidR="00F87240" w:rsidRDefault="00F87240">
      <w:pPr>
        <w:pStyle w:val="code-section"/>
        <w:tabs>
          <w:tab w:val="left" w:pos="420"/>
        </w:tabs>
      </w:pPr>
      <w:r>
        <w:tab/>
      </w:r>
      <w:r>
        <w:tab/>
        <w:t>this.DEPTNO = DEPTNO;</w:t>
      </w:r>
    </w:p>
    <w:p w14:paraId="1E3CA125" w14:textId="77777777" w:rsidR="00F87240" w:rsidRDefault="00F87240">
      <w:pPr>
        <w:pStyle w:val="code-section"/>
        <w:tabs>
          <w:tab w:val="left" w:pos="420"/>
        </w:tabs>
      </w:pPr>
      <w:r>
        <w:tab/>
        <w:t>}</w:t>
      </w:r>
    </w:p>
    <w:p w14:paraId="16FEC25D" w14:textId="77777777" w:rsidR="00F87240" w:rsidRDefault="00F87240">
      <w:pPr>
        <w:pStyle w:val="code-section"/>
        <w:tabs>
          <w:tab w:val="left" w:pos="420"/>
        </w:tabs>
      </w:pPr>
    </w:p>
    <w:p w14:paraId="46732CEC" w14:textId="77777777" w:rsidR="00F87240" w:rsidRDefault="00F87240">
      <w:pPr>
        <w:pStyle w:val="code-section"/>
        <w:tabs>
          <w:tab w:val="left" w:pos="420"/>
        </w:tabs>
      </w:pPr>
      <w:r>
        <w:tab/>
        <w:t>public void setCOMM(BigDecimal COMM) {</w:t>
      </w:r>
    </w:p>
    <w:p w14:paraId="4B8F29FB" w14:textId="77777777" w:rsidR="00F87240" w:rsidRDefault="00F87240">
      <w:pPr>
        <w:pStyle w:val="code-section"/>
        <w:tabs>
          <w:tab w:val="left" w:pos="420"/>
        </w:tabs>
      </w:pPr>
      <w:r>
        <w:tab/>
      </w:r>
      <w:r>
        <w:tab/>
        <w:t>this.COMM = COMM;</w:t>
      </w:r>
    </w:p>
    <w:p w14:paraId="4E4A70A1" w14:textId="77777777" w:rsidR="00F87240" w:rsidRDefault="00F87240">
      <w:pPr>
        <w:pStyle w:val="code-section"/>
        <w:tabs>
          <w:tab w:val="left" w:pos="420"/>
        </w:tabs>
      </w:pPr>
      <w:r>
        <w:tab/>
        <w:t>}</w:t>
      </w:r>
    </w:p>
    <w:p w14:paraId="18CFA04A" w14:textId="77777777" w:rsidR="00F87240" w:rsidRDefault="00F87240">
      <w:pPr>
        <w:pStyle w:val="code-section"/>
        <w:tabs>
          <w:tab w:val="left" w:pos="420"/>
        </w:tabs>
      </w:pPr>
    </w:p>
    <w:p w14:paraId="7044FB84" w14:textId="77777777" w:rsidR="00F87240" w:rsidRDefault="00F87240">
      <w:pPr>
        <w:pStyle w:val="code-section"/>
        <w:tabs>
          <w:tab w:val="left" w:pos="420"/>
        </w:tabs>
      </w:pPr>
      <w:r>
        <w:tab/>
        <w:t>public void setHIREDATE(Timestamp HIREDATE) {</w:t>
      </w:r>
    </w:p>
    <w:p w14:paraId="2171DF7B" w14:textId="77777777" w:rsidR="00F87240" w:rsidRDefault="00F87240">
      <w:pPr>
        <w:pStyle w:val="code-section"/>
        <w:tabs>
          <w:tab w:val="left" w:pos="420"/>
        </w:tabs>
      </w:pPr>
      <w:r>
        <w:tab/>
      </w:r>
      <w:r>
        <w:tab/>
        <w:t>this.HIREDATE = HIREDATE;</w:t>
      </w:r>
    </w:p>
    <w:p w14:paraId="28973426" w14:textId="77777777" w:rsidR="00F87240" w:rsidRDefault="00F87240">
      <w:pPr>
        <w:pStyle w:val="code-section"/>
        <w:tabs>
          <w:tab w:val="left" w:pos="420"/>
        </w:tabs>
      </w:pPr>
      <w:r>
        <w:tab/>
        <w:t>}</w:t>
      </w:r>
    </w:p>
    <w:p w14:paraId="4BB84DB3" w14:textId="77777777" w:rsidR="00F87240" w:rsidRDefault="00F87240">
      <w:pPr>
        <w:pStyle w:val="code-section"/>
        <w:tabs>
          <w:tab w:val="left" w:pos="420"/>
        </w:tabs>
      </w:pPr>
    </w:p>
    <w:p w14:paraId="7889B932" w14:textId="77777777" w:rsidR="00F87240" w:rsidRDefault="00F87240">
      <w:pPr>
        <w:pStyle w:val="code-section"/>
        <w:tabs>
          <w:tab w:val="left" w:pos="420"/>
        </w:tabs>
      </w:pPr>
      <w:r>
        <w:tab/>
        <w:t>public void setMGR(BigDecimal MGR) {</w:t>
      </w:r>
    </w:p>
    <w:p w14:paraId="5692A5F4" w14:textId="77777777" w:rsidR="00F87240" w:rsidRDefault="00F87240">
      <w:pPr>
        <w:pStyle w:val="code-section"/>
        <w:tabs>
          <w:tab w:val="left" w:pos="420"/>
        </w:tabs>
      </w:pPr>
      <w:r>
        <w:tab/>
      </w:r>
      <w:r>
        <w:tab/>
        <w:t>this.MGR = MGR;</w:t>
      </w:r>
    </w:p>
    <w:p w14:paraId="52F565F8" w14:textId="77777777" w:rsidR="00F87240" w:rsidRDefault="00F87240">
      <w:pPr>
        <w:pStyle w:val="code-section"/>
        <w:tabs>
          <w:tab w:val="left" w:pos="420"/>
        </w:tabs>
      </w:pPr>
      <w:r>
        <w:tab/>
        <w:t>}</w:t>
      </w:r>
    </w:p>
    <w:p w14:paraId="2B55BD40" w14:textId="77777777" w:rsidR="00F87240" w:rsidRDefault="00F87240">
      <w:pPr>
        <w:pStyle w:val="code-section"/>
        <w:tabs>
          <w:tab w:val="left" w:pos="420"/>
        </w:tabs>
      </w:pPr>
    </w:p>
    <w:p w14:paraId="134A1825" w14:textId="77777777" w:rsidR="00F87240" w:rsidRDefault="00F87240">
      <w:pPr>
        <w:pStyle w:val="code-section"/>
        <w:tabs>
          <w:tab w:val="left" w:pos="420"/>
        </w:tabs>
      </w:pPr>
      <w:r>
        <w:lastRenderedPageBreak/>
        <w:tab/>
        <w:t>public void setSAL(BigDecimal SAL) {</w:t>
      </w:r>
    </w:p>
    <w:p w14:paraId="1C8CF964" w14:textId="77777777" w:rsidR="00F87240" w:rsidRDefault="00F87240">
      <w:pPr>
        <w:pStyle w:val="code-section"/>
        <w:tabs>
          <w:tab w:val="left" w:pos="420"/>
        </w:tabs>
      </w:pPr>
      <w:r>
        <w:tab/>
      </w:r>
      <w:r>
        <w:tab/>
        <w:t>this.SAL = SAL;</w:t>
      </w:r>
    </w:p>
    <w:p w14:paraId="674842C6" w14:textId="77777777" w:rsidR="00F87240" w:rsidRDefault="00F87240">
      <w:pPr>
        <w:pStyle w:val="code-section"/>
        <w:tabs>
          <w:tab w:val="left" w:pos="420"/>
        </w:tabs>
      </w:pPr>
      <w:r>
        <w:tab/>
        <w:t>}</w:t>
      </w:r>
    </w:p>
    <w:p w14:paraId="5A3690C7" w14:textId="77777777" w:rsidR="00F87240" w:rsidRDefault="00F87240">
      <w:pPr>
        <w:pStyle w:val="code-section"/>
        <w:tabs>
          <w:tab w:val="left" w:pos="420"/>
        </w:tabs>
      </w:pPr>
    </w:p>
    <w:p w14:paraId="7A5CFCE1" w14:textId="77777777" w:rsidR="00F87240" w:rsidRDefault="00F87240">
      <w:pPr>
        <w:pStyle w:val="code-section"/>
        <w:tabs>
          <w:tab w:val="left" w:pos="420"/>
        </w:tabs>
      </w:pPr>
      <w:r>
        <w:tab/>
        <w:t>public void setJOB(String JOB) {</w:t>
      </w:r>
    </w:p>
    <w:p w14:paraId="5C5E34BB" w14:textId="77777777" w:rsidR="00F87240" w:rsidRDefault="00F87240">
      <w:pPr>
        <w:pStyle w:val="code-section"/>
        <w:tabs>
          <w:tab w:val="left" w:pos="420"/>
        </w:tabs>
      </w:pPr>
      <w:r>
        <w:tab/>
      </w:r>
      <w:r>
        <w:tab/>
        <w:t>this.JOB = JOB;</w:t>
      </w:r>
    </w:p>
    <w:p w14:paraId="2519C07A" w14:textId="77777777" w:rsidR="00F87240" w:rsidRDefault="00F87240">
      <w:pPr>
        <w:pStyle w:val="code-section"/>
        <w:tabs>
          <w:tab w:val="left" w:pos="420"/>
        </w:tabs>
      </w:pPr>
      <w:r>
        <w:tab/>
        <w:t>}</w:t>
      </w:r>
    </w:p>
    <w:p w14:paraId="67F9DA4A" w14:textId="77777777" w:rsidR="00F87240" w:rsidRDefault="00F87240">
      <w:pPr>
        <w:pStyle w:val="code-section"/>
        <w:tabs>
          <w:tab w:val="left" w:pos="420"/>
        </w:tabs>
      </w:pPr>
    </w:p>
    <w:p w14:paraId="77383E24" w14:textId="77777777" w:rsidR="00F87240" w:rsidRDefault="00F87240">
      <w:pPr>
        <w:pStyle w:val="code-section"/>
        <w:tabs>
          <w:tab w:val="left" w:pos="420"/>
        </w:tabs>
      </w:pPr>
      <w:r>
        <w:tab/>
        <w:t>public void setENAME(String ENAME) {</w:t>
      </w:r>
    </w:p>
    <w:p w14:paraId="43B4F58C" w14:textId="77777777" w:rsidR="00F87240" w:rsidRDefault="00F87240">
      <w:pPr>
        <w:pStyle w:val="code-section"/>
        <w:tabs>
          <w:tab w:val="left" w:pos="420"/>
        </w:tabs>
      </w:pPr>
      <w:r>
        <w:tab/>
      </w:r>
      <w:r>
        <w:tab/>
        <w:t>this.ENAME = ENAME;</w:t>
      </w:r>
    </w:p>
    <w:p w14:paraId="103CC91D" w14:textId="77777777" w:rsidR="00F87240" w:rsidRDefault="00F87240">
      <w:pPr>
        <w:pStyle w:val="code-section"/>
        <w:tabs>
          <w:tab w:val="left" w:pos="420"/>
        </w:tabs>
      </w:pPr>
      <w:r>
        <w:tab/>
        <w:t>}</w:t>
      </w:r>
    </w:p>
    <w:p w14:paraId="06FC1B6E" w14:textId="77777777" w:rsidR="00F87240" w:rsidRDefault="00F87240">
      <w:pPr>
        <w:pStyle w:val="code-section"/>
        <w:tabs>
          <w:tab w:val="left" w:pos="420"/>
        </w:tabs>
      </w:pPr>
    </w:p>
    <w:p w14:paraId="10B4FFCA" w14:textId="77777777" w:rsidR="00F87240" w:rsidRDefault="00F87240">
      <w:pPr>
        <w:pStyle w:val="code-section"/>
        <w:tabs>
          <w:tab w:val="left" w:pos="420"/>
        </w:tabs>
      </w:pPr>
      <w:r>
        <w:tab/>
        <w:t>public void setEMPNO(BigDecimal EMPNO) {</w:t>
      </w:r>
    </w:p>
    <w:p w14:paraId="0AC59E09" w14:textId="77777777" w:rsidR="00F87240" w:rsidRDefault="00F87240">
      <w:pPr>
        <w:pStyle w:val="code-section"/>
        <w:tabs>
          <w:tab w:val="left" w:pos="420"/>
        </w:tabs>
      </w:pPr>
      <w:r>
        <w:tab/>
      </w:r>
      <w:r>
        <w:tab/>
        <w:t>this.EMPNO = EMPNO;</w:t>
      </w:r>
    </w:p>
    <w:p w14:paraId="5A4C74D8" w14:textId="77777777" w:rsidR="00F87240" w:rsidRDefault="00F87240">
      <w:pPr>
        <w:pStyle w:val="code-section"/>
        <w:tabs>
          <w:tab w:val="left" w:pos="420"/>
        </w:tabs>
      </w:pPr>
      <w:r>
        <w:tab/>
        <w:t>}</w:t>
      </w:r>
    </w:p>
    <w:p w14:paraId="422B5770" w14:textId="77777777" w:rsidR="00F87240" w:rsidRDefault="00F87240">
      <w:pPr>
        <w:pStyle w:val="code-section"/>
        <w:tabs>
          <w:tab w:val="left" w:pos="420"/>
        </w:tabs>
      </w:pPr>
      <w:r>
        <w:t>}</w:t>
      </w:r>
    </w:p>
    <w:p w14:paraId="13C63CC8" w14:textId="77777777" w:rsidR="00F87240" w:rsidRDefault="00F87240">
      <w:pPr>
        <w:numPr>
          <w:ilvl w:val="0"/>
          <w:numId w:val="1"/>
        </w:numPr>
        <w:tabs>
          <w:tab w:val="left" w:pos="0"/>
        </w:tabs>
      </w:pPr>
      <w:r>
        <w:rPr>
          <w:rFonts w:hint="eastAsia"/>
        </w:rPr>
        <w:t>利用</w:t>
      </w:r>
      <w:r>
        <w:rPr>
          <w:rFonts w:hint="eastAsia"/>
        </w:rPr>
        <w:t>TableOperator</w:t>
      </w:r>
      <w:r>
        <w:rPr>
          <w:rFonts w:hint="eastAsia"/>
        </w:rPr>
        <w:t>对表</w:t>
      </w:r>
      <w:r>
        <w:rPr>
          <w:rFonts w:hint="eastAsia"/>
        </w:rPr>
        <w:t>EMP</w:t>
      </w:r>
      <w:r>
        <w:rPr>
          <w:rFonts w:hint="eastAsia"/>
        </w:rPr>
        <w:t>进行存取操作：</w:t>
      </w:r>
    </w:p>
    <w:p w14:paraId="37167702" w14:textId="77777777" w:rsidR="00F87240" w:rsidRDefault="00F87240"/>
    <w:p w14:paraId="73E063F6" w14:textId="77777777" w:rsidR="00F87240" w:rsidRDefault="00F87240">
      <w:pPr>
        <w:pStyle w:val="code-section"/>
        <w:tabs>
          <w:tab w:val="left" w:pos="420"/>
        </w:tabs>
      </w:pPr>
      <w:r>
        <w:t>package test;</w:t>
      </w:r>
    </w:p>
    <w:p w14:paraId="0267C537" w14:textId="77777777" w:rsidR="00F87240" w:rsidRDefault="00F87240">
      <w:pPr>
        <w:pStyle w:val="code-section"/>
        <w:tabs>
          <w:tab w:val="left" w:pos="420"/>
        </w:tabs>
      </w:pPr>
    </w:p>
    <w:p w14:paraId="6205715F" w14:textId="77777777" w:rsidR="00F87240" w:rsidRDefault="00F87240">
      <w:pPr>
        <w:pStyle w:val="code-section"/>
        <w:tabs>
          <w:tab w:val="left" w:pos="420"/>
        </w:tabs>
      </w:pPr>
      <w:r>
        <w:t>import java.math.BigDecimal;</w:t>
      </w:r>
    </w:p>
    <w:p w14:paraId="05DB31AB" w14:textId="77777777" w:rsidR="00F87240" w:rsidRDefault="00F87240">
      <w:pPr>
        <w:pStyle w:val="code-section"/>
        <w:tabs>
          <w:tab w:val="left" w:pos="420"/>
        </w:tabs>
      </w:pPr>
      <w:r>
        <w:t>import java.util.List;</w:t>
      </w:r>
    </w:p>
    <w:p w14:paraId="450D23AB" w14:textId="77777777" w:rsidR="00F87240" w:rsidRDefault="00F87240">
      <w:pPr>
        <w:pStyle w:val="code-section"/>
        <w:tabs>
          <w:tab w:val="left" w:pos="420"/>
        </w:tabs>
      </w:pPr>
    </w:p>
    <w:p w14:paraId="241E39F4" w14:textId="77777777" w:rsidR="00F87240" w:rsidRDefault="00F87240">
      <w:pPr>
        <w:pStyle w:val="code-section"/>
        <w:tabs>
          <w:tab w:val="left" w:pos="420"/>
        </w:tabs>
      </w:pPr>
      <w:r>
        <w:t>import com.beetle.framework.persistence.access.operator.TableOperator;</w:t>
      </w:r>
    </w:p>
    <w:p w14:paraId="36A20F85" w14:textId="77777777" w:rsidR="00F87240" w:rsidRDefault="00F87240">
      <w:pPr>
        <w:pStyle w:val="code-section"/>
        <w:tabs>
          <w:tab w:val="left" w:pos="420"/>
        </w:tabs>
      </w:pPr>
    </w:p>
    <w:p w14:paraId="023A3EE8" w14:textId="77777777" w:rsidR="00F87240" w:rsidRDefault="00F87240">
      <w:pPr>
        <w:pStyle w:val="code-section"/>
        <w:tabs>
          <w:tab w:val="left" w:pos="420"/>
        </w:tabs>
      </w:pPr>
      <w:r>
        <w:t>import demo.valueobject.EMP;</w:t>
      </w:r>
    </w:p>
    <w:p w14:paraId="0F8BF8BD" w14:textId="77777777" w:rsidR="00F87240" w:rsidRDefault="00F87240">
      <w:pPr>
        <w:pStyle w:val="code-section"/>
        <w:tabs>
          <w:tab w:val="left" w:pos="420"/>
        </w:tabs>
      </w:pPr>
    </w:p>
    <w:p w14:paraId="07D235D2" w14:textId="77777777" w:rsidR="00F87240" w:rsidRDefault="00F87240">
      <w:pPr>
        <w:pStyle w:val="code-section"/>
        <w:tabs>
          <w:tab w:val="left" w:pos="420"/>
        </w:tabs>
      </w:pPr>
      <w:r>
        <w:t>public class TestMe {</w:t>
      </w:r>
    </w:p>
    <w:p w14:paraId="26676486" w14:textId="77777777" w:rsidR="00F87240" w:rsidRDefault="00F87240">
      <w:pPr>
        <w:pStyle w:val="code-section"/>
        <w:tabs>
          <w:tab w:val="left" w:pos="420"/>
        </w:tabs>
      </w:pPr>
    </w:p>
    <w:p w14:paraId="67883B19" w14:textId="77777777" w:rsidR="00F87240" w:rsidRDefault="00F87240">
      <w:pPr>
        <w:pStyle w:val="code-section"/>
        <w:tabs>
          <w:tab w:val="left" w:pos="420"/>
        </w:tabs>
      </w:pPr>
      <w:r>
        <w:tab/>
        <w:t>/**</w:t>
      </w:r>
    </w:p>
    <w:p w14:paraId="705026CA" w14:textId="77777777" w:rsidR="00F87240" w:rsidRDefault="00F87240">
      <w:pPr>
        <w:pStyle w:val="code-section"/>
        <w:tabs>
          <w:tab w:val="left" w:pos="420"/>
        </w:tabs>
      </w:pPr>
      <w:r>
        <w:tab/>
        <w:t xml:space="preserve"> * @param args</w:t>
      </w:r>
    </w:p>
    <w:p w14:paraId="4DED0520" w14:textId="77777777" w:rsidR="00F87240" w:rsidRDefault="00F87240">
      <w:pPr>
        <w:pStyle w:val="code-section"/>
        <w:tabs>
          <w:tab w:val="left" w:pos="420"/>
        </w:tabs>
      </w:pPr>
      <w:r>
        <w:tab/>
        <w:t xml:space="preserve"> */</w:t>
      </w:r>
    </w:p>
    <w:p w14:paraId="18EA6C47" w14:textId="77777777" w:rsidR="00F87240" w:rsidRDefault="00F87240">
      <w:pPr>
        <w:pStyle w:val="code-section"/>
        <w:tabs>
          <w:tab w:val="left" w:pos="420"/>
        </w:tabs>
      </w:pPr>
      <w:r>
        <w:tab/>
        <w:t>public static void main(String[] args) {</w:t>
      </w:r>
    </w:p>
    <w:p w14:paraId="7448967D" w14:textId="77777777" w:rsidR="00F87240" w:rsidRDefault="00F87240">
      <w:pPr>
        <w:pStyle w:val="code-section"/>
        <w:tabs>
          <w:tab w:val="left" w:pos="420"/>
        </w:tabs>
      </w:pPr>
      <w:r>
        <w:tab/>
      </w:r>
      <w:r>
        <w:tab/>
        <w:t>TableOperator&lt;EMP&gt; empOptr = new TableOperator&lt;EMP&gt;(</w:t>
      </w:r>
    </w:p>
    <w:p w14:paraId="1FC22A2E" w14:textId="77777777" w:rsidR="00F87240" w:rsidRDefault="00F87240">
      <w:pPr>
        <w:pStyle w:val="code-section"/>
        <w:tabs>
          <w:tab w:val="left" w:pos="420"/>
        </w:tabs>
      </w:pPr>
      <w:r>
        <w:lastRenderedPageBreak/>
        <w:tab/>
      </w:r>
      <w:r>
        <w:tab/>
      </w:r>
      <w:r>
        <w:tab/>
      </w:r>
      <w:r>
        <w:tab/>
        <w:t>"SYSDATASOURCE_oracle", "EMP", EMP.class);</w:t>
      </w:r>
    </w:p>
    <w:p w14:paraId="76D8E86C" w14:textId="77777777" w:rsidR="00F87240" w:rsidRDefault="00F87240">
      <w:pPr>
        <w:pStyle w:val="code-section"/>
        <w:tabs>
          <w:tab w:val="left" w:pos="420"/>
        </w:tabs>
        <w:rPr>
          <w:lang w:eastAsia="zh-CN"/>
        </w:rPr>
      </w:pPr>
      <w:r>
        <w:tab/>
      </w:r>
      <w:r>
        <w:tab/>
      </w:r>
      <w:r>
        <w:rPr>
          <w:lang w:eastAsia="zh-CN"/>
        </w:rPr>
        <w:t xml:space="preserve">// </w:t>
      </w:r>
      <w:r>
        <w:rPr>
          <w:rFonts w:ascii="宋体" w:eastAsia="宋体" w:hAnsi="宋体" w:cs="宋体" w:hint="eastAsia"/>
          <w:lang w:eastAsia="zh-CN"/>
        </w:rPr>
        <w:t>查找编号（</w:t>
      </w:r>
      <w:r>
        <w:rPr>
          <w:lang w:eastAsia="zh-CN"/>
        </w:rPr>
        <w:t>empNo</w:t>
      </w:r>
      <w:r>
        <w:rPr>
          <w:rFonts w:ascii="宋体" w:eastAsia="宋体" w:hAnsi="宋体" w:cs="宋体" w:hint="eastAsia"/>
          <w:lang w:eastAsia="zh-CN"/>
        </w:rPr>
        <w:t>）为</w:t>
      </w:r>
      <w:r>
        <w:rPr>
          <w:lang w:eastAsia="zh-CN"/>
        </w:rPr>
        <w:t>7499</w:t>
      </w:r>
      <w:r>
        <w:rPr>
          <w:rFonts w:ascii="宋体" w:eastAsia="宋体" w:hAnsi="宋体" w:cs="宋体" w:hint="eastAsia"/>
          <w:lang w:eastAsia="zh-CN"/>
        </w:rPr>
        <w:t>的员工信息</w:t>
      </w:r>
    </w:p>
    <w:p w14:paraId="7A595C89" w14:textId="77777777" w:rsidR="00F87240" w:rsidRDefault="00F87240">
      <w:pPr>
        <w:pStyle w:val="code-section"/>
        <w:tabs>
          <w:tab w:val="left" w:pos="420"/>
        </w:tabs>
      </w:pPr>
      <w:r>
        <w:rPr>
          <w:lang w:eastAsia="zh-CN"/>
        </w:rPr>
        <w:tab/>
      </w:r>
      <w:r>
        <w:rPr>
          <w:lang w:eastAsia="zh-CN"/>
        </w:rPr>
        <w:tab/>
      </w:r>
      <w:r>
        <w:t>EMP emp = empOptr.selectByPrimaryKey(new BigDecimal(7499));</w:t>
      </w:r>
    </w:p>
    <w:p w14:paraId="513FE3C9" w14:textId="77777777" w:rsidR="00F87240" w:rsidRDefault="00F87240">
      <w:pPr>
        <w:pStyle w:val="code-section"/>
        <w:tabs>
          <w:tab w:val="left" w:pos="420"/>
        </w:tabs>
      </w:pPr>
      <w:r>
        <w:tab/>
      </w:r>
      <w:r>
        <w:tab/>
        <w:t xml:space="preserve">System.out.println(emp);// </w:t>
      </w:r>
      <w:r>
        <w:rPr>
          <w:rFonts w:ascii="宋体" w:eastAsia="宋体" w:hAnsi="宋体" w:cs="宋体" w:hint="eastAsia"/>
        </w:rPr>
        <w:t>打印查到的数据</w:t>
      </w:r>
    </w:p>
    <w:p w14:paraId="1B128524" w14:textId="77777777" w:rsidR="00F87240" w:rsidRDefault="00F87240">
      <w:pPr>
        <w:pStyle w:val="code-section"/>
        <w:tabs>
          <w:tab w:val="left" w:pos="420"/>
        </w:tabs>
      </w:pPr>
      <w:r>
        <w:tab/>
      </w:r>
      <w:r>
        <w:tab/>
        <w:t xml:space="preserve">// </w:t>
      </w:r>
      <w:r>
        <w:rPr>
          <w:rFonts w:ascii="宋体" w:eastAsia="宋体" w:hAnsi="宋体" w:cs="宋体" w:hint="eastAsia"/>
        </w:rPr>
        <w:t>把此员工的薪水修改为</w:t>
      </w:r>
      <w:r>
        <w:t>300.25</w:t>
      </w:r>
    </w:p>
    <w:p w14:paraId="308A77DE" w14:textId="77777777" w:rsidR="00F87240" w:rsidRDefault="00F87240">
      <w:pPr>
        <w:pStyle w:val="code-section"/>
        <w:tabs>
          <w:tab w:val="left" w:pos="420"/>
        </w:tabs>
      </w:pPr>
      <w:r>
        <w:tab/>
      </w:r>
      <w:r>
        <w:tab/>
        <w:t>emp.setSAL(new BigDecimal(300.25));</w:t>
      </w:r>
    </w:p>
    <w:p w14:paraId="4B25458E" w14:textId="77777777" w:rsidR="00F87240" w:rsidRDefault="00F87240">
      <w:pPr>
        <w:pStyle w:val="code-section"/>
        <w:tabs>
          <w:tab w:val="left" w:pos="420"/>
        </w:tabs>
      </w:pPr>
      <w:r>
        <w:tab/>
      </w:r>
      <w:r>
        <w:tab/>
        <w:t>empOptr.update(emp);</w:t>
      </w:r>
    </w:p>
    <w:p w14:paraId="6FEA447B" w14:textId="77777777" w:rsidR="00F87240" w:rsidRDefault="00F87240">
      <w:pPr>
        <w:pStyle w:val="code-section"/>
        <w:tabs>
          <w:tab w:val="left" w:pos="420"/>
        </w:tabs>
      </w:pPr>
      <w:r>
        <w:tab/>
      </w:r>
      <w:r>
        <w:tab/>
        <w:t xml:space="preserve">// </w:t>
      </w:r>
      <w:r>
        <w:rPr>
          <w:rFonts w:ascii="宋体" w:eastAsia="宋体" w:hAnsi="宋体" w:cs="宋体" w:hint="eastAsia"/>
        </w:rPr>
        <w:t>建立一个员工编号为</w:t>
      </w:r>
      <w:r>
        <w:t>9999</w:t>
      </w:r>
      <w:r>
        <w:rPr>
          <w:rFonts w:ascii="宋体" w:eastAsia="宋体" w:hAnsi="宋体" w:cs="宋体" w:hint="eastAsia"/>
        </w:rPr>
        <w:t>，名为</w:t>
      </w:r>
      <w:r>
        <w:t>Henry</w:t>
      </w:r>
      <w:r>
        <w:rPr>
          <w:rFonts w:ascii="宋体" w:eastAsia="宋体" w:hAnsi="宋体" w:cs="宋体" w:hint="eastAsia"/>
        </w:rPr>
        <w:t>的新员工</w:t>
      </w:r>
    </w:p>
    <w:p w14:paraId="0952121B" w14:textId="77777777" w:rsidR="00F87240" w:rsidRDefault="00F87240">
      <w:pPr>
        <w:pStyle w:val="code-section"/>
        <w:tabs>
          <w:tab w:val="left" w:pos="420"/>
        </w:tabs>
      </w:pPr>
      <w:r>
        <w:tab/>
      </w:r>
      <w:r>
        <w:tab/>
        <w:t>emp.setEMPNO(new BigDecimal(9999));</w:t>
      </w:r>
    </w:p>
    <w:p w14:paraId="2C8D4D2F" w14:textId="77777777" w:rsidR="00F87240" w:rsidRDefault="00F87240">
      <w:pPr>
        <w:pStyle w:val="code-section"/>
        <w:tabs>
          <w:tab w:val="left" w:pos="420"/>
        </w:tabs>
      </w:pPr>
      <w:r>
        <w:tab/>
      </w:r>
      <w:r>
        <w:tab/>
        <w:t>emp.setENAME("Henry");</w:t>
      </w:r>
    </w:p>
    <w:p w14:paraId="43D6C077" w14:textId="77777777" w:rsidR="00F87240" w:rsidRDefault="00F87240">
      <w:pPr>
        <w:pStyle w:val="code-section"/>
        <w:tabs>
          <w:tab w:val="left" w:pos="420"/>
        </w:tabs>
      </w:pPr>
      <w:r>
        <w:tab/>
      </w:r>
      <w:r>
        <w:tab/>
        <w:t>empOptr.insert(emp);</w:t>
      </w:r>
    </w:p>
    <w:p w14:paraId="20A27E82" w14:textId="77777777" w:rsidR="00F87240" w:rsidRDefault="00F87240">
      <w:pPr>
        <w:pStyle w:val="code-section"/>
        <w:tabs>
          <w:tab w:val="left" w:pos="420"/>
        </w:tabs>
      </w:pPr>
      <w:r>
        <w:tab/>
      </w:r>
      <w:r>
        <w:tab/>
        <w:t xml:space="preserve">// </w:t>
      </w:r>
      <w:r>
        <w:rPr>
          <w:rFonts w:ascii="宋体" w:eastAsia="宋体" w:hAnsi="宋体" w:cs="宋体" w:hint="eastAsia"/>
        </w:rPr>
        <w:t>删除编号为</w:t>
      </w:r>
      <w:r>
        <w:t>9999</w:t>
      </w:r>
      <w:r>
        <w:rPr>
          <w:rFonts w:ascii="宋体" w:eastAsia="宋体" w:hAnsi="宋体" w:cs="宋体" w:hint="eastAsia"/>
        </w:rPr>
        <w:t>的新员工</w:t>
      </w:r>
    </w:p>
    <w:p w14:paraId="14DBFC93" w14:textId="77777777" w:rsidR="00F87240" w:rsidRDefault="00F87240">
      <w:pPr>
        <w:pStyle w:val="code-section"/>
        <w:tabs>
          <w:tab w:val="left" w:pos="420"/>
        </w:tabs>
      </w:pPr>
      <w:r>
        <w:tab/>
      </w:r>
      <w:r>
        <w:tab/>
        <w:t>empOptr.deleteByPrimaryKey(new Integer(9999));</w:t>
      </w:r>
    </w:p>
    <w:p w14:paraId="5675417B" w14:textId="77777777" w:rsidR="00F87240" w:rsidRDefault="00F87240">
      <w:pPr>
        <w:pStyle w:val="code-section"/>
        <w:tabs>
          <w:tab w:val="left" w:pos="420"/>
        </w:tabs>
      </w:pPr>
      <w:r>
        <w:tab/>
      </w:r>
      <w:r>
        <w:tab/>
        <w:t xml:space="preserve">// </w:t>
      </w:r>
      <w:r>
        <w:rPr>
          <w:rFonts w:ascii="宋体" w:eastAsia="宋体" w:hAnsi="宋体" w:cs="宋体" w:hint="eastAsia"/>
        </w:rPr>
        <w:t>查找薪水在</w:t>
      </w:r>
      <w:r>
        <w:t>2000</w:t>
      </w:r>
      <w:r>
        <w:rPr>
          <w:rFonts w:ascii="宋体" w:eastAsia="宋体" w:hAnsi="宋体" w:cs="宋体" w:hint="eastAsia"/>
        </w:rPr>
        <w:t>元以上的员工</w:t>
      </w:r>
    </w:p>
    <w:p w14:paraId="6B5E00B8" w14:textId="77777777" w:rsidR="00F87240" w:rsidRDefault="00F87240">
      <w:pPr>
        <w:pStyle w:val="code-section"/>
        <w:tabs>
          <w:tab w:val="left" w:pos="420"/>
        </w:tabs>
      </w:pPr>
      <w:r>
        <w:tab/>
      </w:r>
      <w:r>
        <w:tab/>
        <w:t>Object params[] = new Object[1];</w:t>
      </w:r>
    </w:p>
    <w:p w14:paraId="104E8869" w14:textId="77777777" w:rsidR="00F87240" w:rsidRDefault="00F87240">
      <w:pPr>
        <w:pStyle w:val="code-section"/>
        <w:tabs>
          <w:tab w:val="left" w:pos="420"/>
        </w:tabs>
      </w:pPr>
      <w:r>
        <w:tab/>
      </w:r>
      <w:r>
        <w:tab/>
        <w:t>params[0] = new Float(2000);</w:t>
      </w:r>
    </w:p>
    <w:p w14:paraId="2FD3D779" w14:textId="77777777" w:rsidR="00F87240" w:rsidRDefault="00F87240">
      <w:pPr>
        <w:pStyle w:val="code-section"/>
        <w:tabs>
          <w:tab w:val="left" w:pos="420"/>
        </w:tabs>
      </w:pPr>
      <w:r>
        <w:tab/>
      </w:r>
      <w:r>
        <w:tab/>
        <w:t>List&lt;EMP&gt; empList = empOptr.selectByWhereCondition("where sal&gt;=?",</w:t>
      </w:r>
    </w:p>
    <w:p w14:paraId="6CFE00B1" w14:textId="77777777" w:rsidR="00F87240" w:rsidRDefault="00F87240">
      <w:pPr>
        <w:pStyle w:val="code-section"/>
        <w:tabs>
          <w:tab w:val="left" w:pos="420"/>
        </w:tabs>
      </w:pPr>
      <w:r>
        <w:lastRenderedPageBreak/>
        <w:tab/>
      </w:r>
      <w:r>
        <w:tab/>
      </w:r>
      <w:r>
        <w:tab/>
      </w:r>
      <w:r>
        <w:tab/>
        <w:t>params);</w:t>
      </w:r>
    </w:p>
    <w:p w14:paraId="676D67EE" w14:textId="77777777" w:rsidR="00F87240" w:rsidRDefault="00F87240">
      <w:pPr>
        <w:pStyle w:val="code-section"/>
        <w:tabs>
          <w:tab w:val="left" w:pos="420"/>
        </w:tabs>
      </w:pPr>
      <w:r>
        <w:tab/>
      </w:r>
      <w:r>
        <w:tab/>
        <w:t>System.out.println(empList);</w:t>
      </w:r>
    </w:p>
    <w:p w14:paraId="6B39095F" w14:textId="77777777" w:rsidR="00F87240" w:rsidRDefault="00F87240">
      <w:pPr>
        <w:pStyle w:val="code-section"/>
        <w:tabs>
          <w:tab w:val="left" w:pos="420"/>
        </w:tabs>
      </w:pPr>
      <w:r>
        <w:tab/>
      </w:r>
      <w:r>
        <w:tab/>
        <w:t>empList.clear();</w:t>
      </w:r>
    </w:p>
    <w:p w14:paraId="062981A5" w14:textId="77777777" w:rsidR="00F87240" w:rsidRDefault="00F87240">
      <w:pPr>
        <w:pStyle w:val="code-section"/>
        <w:tabs>
          <w:tab w:val="left" w:pos="420"/>
        </w:tabs>
      </w:pPr>
    </w:p>
    <w:p w14:paraId="015F3B70" w14:textId="77777777" w:rsidR="00F87240" w:rsidRDefault="00F87240">
      <w:pPr>
        <w:pStyle w:val="code-section"/>
        <w:tabs>
          <w:tab w:val="left" w:pos="420"/>
        </w:tabs>
      </w:pPr>
      <w:r>
        <w:tab/>
        <w:t>}</w:t>
      </w:r>
    </w:p>
    <w:p w14:paraId="3D77D669" w14:textId="77777777" w:rsidR="00F87240" w:rsidRDefault="00F87240">
      <w:pPr>
        <w:pStyle w:val="code-section"/>
        <w:tabs>
          <w:tab w:val="left" w:pos="420"/>
        </w:tabs>
      </w:pPr>
    </w:p>
    <w:p w14:paraId="39693FC1" w14:textId="77777777" w:rsidR="00F87240" w:rsidRDefault="00F87240">
      <w:pPr>
        <w:pStyle w:val="code-section"/>
        <w:tabs>
          <w:tab w:val="left" w:pos="420"/>
        </w:tabs>
      </w:pPr>
      <w:r>
        <w:t>}</w:t>
      </w:r>
    </w:p>
    <w:p w14:paraId="15BFAA9B" w14:textId="77777777" w:rsidR="00F87240" w:rsidRDefault="00F87240" w:rsidP="00B964FD">
      <w:pPr>
        <w:tabs>
          <w:tab w:val="left" w:pos="0"/>
        </w:tabs>
        <w:spacing w:before="142" w:after="142"/>
        <w:ind w:firstLine="420"/>
        <w:rPr>
          <w:lang w:eastAsia="zh-CN"/>
        </w:rPr>
      </w:pPr>
      <w:r>
        <w:t>可见，单个表的常见增、删、查、改操作使用</w:t>
      </w:r>
      <w:r>
        <w:t>TableOperator</w:t>
      </w:r>
      <w:r>
        <w:t>操作时无需写任何</w:t>
      </w:r>
      <w:r>
        <w:t>SQL</w:t>
      </w:r>
      <w:r>
        <w:t>代码的，而且完全实现了数据表与</w:t>
      </w:r>
      <w:r>
        <w:t>Java</w:t>
      </w:r>
      <w:r>
        <w:t>值对象的自动的数据装配的。另外</w:t>
      </w:r>
      <w:r>
        <w:t>TableOperator</w:t>
      </w:r>
      <w:r>
        <w:t>还可以实现更高级的功能，例如：批量插入、批量更新、局部更新等，详细可参考其上面的</w:t>
      </w:r>
      <w:r>
        <w:t>API</w:t>
      </w:r>
      <w:r>
        <w:t>。</w:t>
      </w:r>
      <w:r>
        <w:rPr>
          <w:lang w:eastAsia="zh-CN"/>
        </w:rPr>
        <w:t>TableOperator</w:t>
      </w:r>
      <w:r>
        <w:rPr>
          <w:lang w:eastAsia="zh-CN"/>
        </w:rPr>
        <w:t>同样支持主</w:t>
      </w:r>
      <w:r>
        <w:rPr>
          <w:lang w:eastAsia="zh-CN"/>
        </w:rPr>
        <w:t>-</w:t>
      </w:r>
      <w:r>
        <w:rPr>
          <w:lang w:eastAsia="zh-CN"/>
        </w:rPr>
        <w:t>从表（</w:t>
      </w:r>
      <w:r>
        <w:rPr>
          <w:lang w:eastAsia="zh-CN"/>
        </w:rPr>
        <w:t>1</w:t>
      </w:r>
      <w:r>
        <w:rPr>
          <w:lang w:eastAsia="zh-CN"/>
        </w:rPr>
        <w:t>：</w:t>
      </w:r>
      <w:r>
        <w:rPr>
          <w:lang w:eastAsia="zh-CN"/>
        </w:rPr>
        <w:t>n</w:t>
      </w:r>
      <w:r>
        <w:rPr>
          <w:lang w:eastAsia="zh-CN"/>
        </w:rPr>
        <w:t>）的操作，例如，我们通过</w:t>
      </w:r>
      <w:r>
        <w:rPr>
          <w:lang w:eastAsia="zh-CN"/>
        </w:rPr>
        <w:t>DEPT</w:t>
      </w:r>
      <w:r>
        <w:rPr>
          <w:lang w:eastAsia="zh-CN"/>
        </w:rPr>
        <w:t>来获取部门编号为</w:t>
      </w:r>
      <w:r>
        <w:rPr>
          <w:rFonts w:hint="eastAsia"/>
          <w:lang w:eastAsia="zh-CN"/>
        </w:rPr>
        <w:t>“</w:t>
      </w:r>
      <w:r>
        <w:rPr>
          <w:lang w:eastAsia="zh-CN"/>
        </w:rPr>
        <w:t>10</w:t>
      </w:r>
      <w:r>
        <w:rPr>
          <w:rFonts w:hint="eastAsia"/>
          <w:lang w:eastAsia="zh-CN"/>
        </w:rPr>
        <w:t>”</w:t>
      </w:r>
      <w:r>
        <w:rPr>
          <w:lang w:eastAsia="zh-CN"/>
        </w:rPr>
        <w:t>的所有月薪大于</w:t>
      </w:r>
      <w:r>
        <w:rPr>
          <w:rFonts w:hint="eastAsia"/>
          <w:lang w:eastAsia="zh-CN"/>
        </w:rPr>
        <w:t>“</w:t>
      </w:r>
      <w:r>
        <w:rPr>
          <w:lang w:eastAsia="zh-CN"/>
        </w:rPr>
        <w:t>2000</w:t>
      </w:r>
      <w:r>
        <w:rPr>
          <w:rFonts w:hint="eastAsia"/>
          <w:lang w:eastAsia="zh-CN"/>
        </w:rPr>
        <w:t>”</w:t>
      </w:r>
      <w:r>
        <w:rPr>
          <w:lang w:eastAsia="zh-CN"/>
        </w:rPr>
        <w:t>的员工的代码如下：</w:t>
      </w:r>
    </w:p>
    <w:p w14:paraId="7500A777" w14:textId="77777777" w:rsidR="00F87240" w:rsidRDefault="00F87240">
      <w:pPr>
        <w:pStyle w:val="code-section"/>
        <w:tabs>
          <w:tab w:val="left" w:pos="420"/>
        </w:tabs>
      </w:pPr>
      <w:r>
        <w:t>TableOperator&lt;DEPT&gt; deptOptr = new TableOperator&lt;DEPT&gt;(</w:t>
      </w:r>
    </w:p>
    <w:p w14:paraId="3525720C" w14:textId="77777777" w:rsidR="00F87240" w:rsidRDefault="00F87240">
      <w:pPr>
        <w:pStyle w:val="code-section"/>
        <w:tabs>
          <w:tab w:val="left" w:pos="420"/>
        </w:tabs>
      </w:pPr>
      <w:r>
        <w:tab/>
      </w:r>
      <w:r>
        <w:tab/>
      </w:r>
      <w:r>
        <w:tab/>
      </w:r>
      <w:r>
        <w:tab/>
        <w:t>"SYSDATASOURCE_oracle", "DEPT", DEPT.class);</w:t>
      </w:r>
    </w:p>
    <w:p w14:paraId="78950CE6" w14:textId="77777777" w:rsidR="00F87240" w:rsidRDefault="00F87240">
      <w:pPr>
        <w:pStyle w:val="code-section"/>
        <w:tabs>
          <w:tab w:val="left" w:pos="420"/>
        </w:tabs>
      </w:pPr>
      <w:r>
        <w:tab/>
      </w:r>
      <w:r>
        <w:tab/>
        <w:t>MasterDetailDTO mdt = deptOptr.selectDetailTableByWhereCondition(</w:t>
      </w:r>
    </w:p>
    <w:p w14:paraId="091CCBE5" w14:textId="77777777" w:rsidR="00F87240" w:rsidRDefault="00F87240">
      <w:pPr>
        <w:pStyle w:val="code-section"/>
        <w:tabs>
          <w:tab w:val="left" w:pos="420"/>
        </w:tabs>
      </w:pPr>
      <w:r>
        <w:tab/>
      </w:r>
      <w:r>
        <w:tab/>
      </w:r>
      <w:r>
        <w:tab/>
      </w:r>
      <w:r>
        <w:tab/>
        <w:t>new BigDecimal(10), "EMP", EMP.class, "where sal&gt;=?",</w:t>
      </w:r>
    </w:p>
    <w:p w14:paraId="30C6B8E1" w14:textId="77777777" w:rsidR="00F87240" w:rsidRDefault="00F87240">
      <w:pPr>
        <w:pStyle w:val="code-section"/>
        <w:tabs>
          <w:tab w:val="left" w:pos="420"/>
        </w:tabs>
      </w:pPr>
      <w:r>
        <w:tab/>
      </w:r>
      <w:r>
        <w:tab/>
      </w:r>
      <w:r>
        <w:tab/>
      </w:r>
      <w:r>
        <w:tab/>
        <w:t>new Object[] { new Float(2000) });</w:t>
      </w:r>
    </w:p>
    <w:p w14:paraId="52AF5B6A" w14:textId="77777777" w:rsidR="00F87240" w:rsidRDefault="00F87240">
      <w:pPr>
        <w:pStyle w:val="code-section"/>
        <w:tabs>
          <w:tab w:val="left" w:pos="420"/>
        </w:tabs>
      </w:pPr>
      <w:r>
        <w:tab/>
      </w:r>
      <w:r>
        <w:tab/>
        <w:t>System.out.println((DEPT) mdt.getMaster());</w:t>
      </w:r>
    </w:p>
    <w:p w14:paraId="2C52DCE2" w14:textId="77777777" w:rsidR="00F87240" w:rsidRDefault="00F87240">
      <w:pPr>
        <w:pStyle w:val="code-section"/>
        <w:tabs>
          <w:tab w:val="left" w:pos="420"/>
        </w:tabs>
      </w:pPr>
      <w:r>
        <w:tab/>
      </w:r>
      <w:r>
        <w:tab/>
        <w:t>List&lt;?&gt; emps = mdt.getDetail();</w:t>
      </w:r>
    </w:p>
    <w:p w14:paraId="01F088BF" w14:textId="77777777" w:rsidR="00F87240" w:rsidRDefault="00F87240">
      <w:pPr>
        <w:pStyle w:val="code-section"/>
        <w:tabs>
          <w:tab w:val="left" w:pos="420"/>
        </w:tabs>
      </w:pPr>
      <w:r>
        <w:tab/>
      </w:r>
      <w:r>
        <w:tab/>
        <w:t>for (Object emp : emps) {</w:t>
      </w:r>
    </w:p>
    <w:p w14:paraId="03BAB52C" w14:textId="77777777" w:rsidR="00F87240" w:rsidRDefault="00F87240">
      <w:pPr>
        <w:pStyle w:val="code-section"/>
        <w:tabs>
          <w:tab w:val="left" w:pos="420"/>
        </w:tabs>
      </w:pPr>
      <w:r>
        <w:lastRenderedPageBreak/>
        <w:tab/>
      </w:r>
      <w:r>
        <w:tab/>
      </w:r>
      <w:r>
        <w:tab/>
        <w:t>System.out.println((EMP) emp);</w:t>
      </w:r>
    </w:p>
    <w:p w14:paraId="2CC50BCA" w14:textId="77777777" w:rsidR="00F87240" w:rsidRDefault="00F87240">
      <w:pPr>
        <w:pStyle w:val="code-section"/>
        <w:tabs>
          <w:tab w:val="left" w:pos="420"/>
        </w:tabs>
      </w:pPr>
      <w:r>
        <w:tab/>
      </w:r>
      <w:r>
        <w:tab/>
        <w:t>}</w:t>
      </w:r>
    </w:p>
    <w:p w14:paraId="1E6214B3" w14:textId="77777777" w:rsidR="00F87240" w:rsidRDefault="00F87240">
      <w:pPr>
        <w:pStyle w:val="code-section"/>
        <w:tabs>
          <w:tab w:val="left" w:pos="420"/>
        </w:tabs>
      </w:pPr>
      <w:r>
        <w:tab/>
      </w:r>
      <w:r>
        <w:tab/>
        <w:t>emps.clear();</w:t>
      </w:r>
    </w:p>
    <w:p w14:paraId="33C0D6D4" w14:textId="77777777" w:rsidR="00F87240" w:rsidRDefault="00F87240">
      <w:pPr>
        <w:pStyle w:val="code-section"/>
        <w:tabs>
          <w:tab w:val="left" w:pos="420"/>
        </w:tabs>
      </w:pPr>
      <w:r>
        <w:rPr>
          <w:rFonts w:ascii="宋体" w:eastAsia="宋体" w:hAnsi="宋体" w:cs="宋体" w:hint="eastAsia"/>
        </w:rPr>
        <w:t>执行结果：</w:t>
      </w:r>
    </w:p>
    <w:p w14:paraId="07FE6344" w14:textId="77777777" w:rsidR="00F87240" w:rsidRDefault="00F87240">
      <w:pPr>
        <w:pStyle w:val="code-section"/>
        <w:tabs>
          <w:tab w:val="left" w:pos="420"/>
        </w:tabs>
      </w:pPr>
      <w:r>
        <w:t>DEPT [DEPTNO=10, DNAME=ACCOUNTING, LOC=NEW YORK]</w:t>
      </w:r>
    </w:p>
    <w:p w14:paraId="4532D42C" w14:textId="77777777" w:rsidR="00F87240" w:rsidRDefault="00F87240">
      <w:pPr>
        <w:pStyle w:val="code-section"/>
        <w:tabs>
          <w:tab w:val="left" w:pos="420"/>
        </w:tabs>
      </w:pPr>
      <w:r>
        <w:t>EMP [DEPTNO=10, COMM=null, HIREDATE=1981-06-09 00:00:00.0, MGR=7839, SAL=2450, JOB=MANAGER, ENAME=CLARK, EMPNO=7782]</w:t>
      </w:r>
    </w:p>
    <w:p w14:paraId="4A028179" w14:textId="77777777" w:rsidR="00F87240" w:rsidRDefault="00F87240">
      <w:pPr>
        <w:pStyle w:val="code-section"/>
        <w:tabs>
          <w:tab w:val="left" w:pos="420"/>
        </w:tabs>
      </w:pPr>
      <w:r>
        <w:t>EMP [DEPTNO=10, COMM=null, HIREDATE=1981-11-17 00:00:00.0, MGR=null, SAL=5000, JOB=PRESIDENT, ENAME=KING, EMPNO=7839]</w:t>
      </w:r>
    </w:p>
    <w:p w14:paraId="5D2DED40" w14:textId="77777777" w:rsidR="00F87240" w:rsidRDefault="00F87240" w:rsidP="00B964FD">
      <w:pPr>
        <w:tabs>
          <w:tab w:val="left" w:pos="0"/>
        </w:tabs>
        <w:spacing w:before="142" w:after="142"/>
        <w:ind w:firstLine="420"/>
      </w:pPr>
    </w:p>
    <w:p w14:paraId="45F3987A" w14:textId="77777777" w:rsidR="00F87240" w:rsidRDefault="000B3E2D">
      <w:pPr>
        <w:pStyle w:val="note"/>
        <w:rPr>
          <w:lang w:eastAsia="zh-CN"/>
        </w:rPr>
      </w:pPr>
      <w:r>
        <w:rPr>
          <w:noProof/>
          <w:snapToGrid/>
          <w:lang w:eastAsia="zh-CN" w:bidi="ar-SA"/>
        </w:rPr>
        <w:drawing>
          <wp:inline distT="0" distB="0" distL="0" distR="0" wp14:anchorId="03D823DD" wp14:editId="15E479B4">
            <wp:extent cx="142875" cy="190500"/>
            <wp:effectExtent l="19050" t="0" r="9525" b="0"/>
            <wp:docPr id="8" name="图片 8"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实际上，</w:t>
      </w:r>
      <w:r w:rsidR="00F87240">
        <w:rPr>
          <w:rFonts w:hint="eastAsia"/>
          <w:lang w:eastAsia="zh-CN"/>
        </w:rPr>
        <w:t>TableOperator</w:t>
      </w:r>
      <w:r w:rsidR="00F87240">
        <w:rPr>
          <w:rFonts w:hint="eastAsia"/>
          <w:lang w:eastAsia="zh-CN"/>
        </w:rPr>
        <w:t>实现思路与当前大多数所谓</w:t>
      </w:r>
      <w:r w:rsidR="00F87240">
        <w:rPr>
          <w:rFonts w:hint="eastAsia"/>
          <w:lang w:eastAsia="zh-CN"/>
        </w:rPr>
        <w:t>O/R</w:t>
      </w:r>
      <w:r w:rsidR="00F87240">
        <w:rPr>
          <w:rFonts w:hint="eastAsia"/>
          <w:lang w:eastAsia="zh-CN"/>
        </w:rPr>
        <w:t>框架底层核心技术的基本原理是一致的。涉及到结果集与值对象的自动装配问题，当前解决方法通常有两种方式：</w:t>
      </w:r>
    </w:p>
    <w:p w14:paraId="2D2D4D33" w14:textId="77777777" w:rsidR="00F87240" w:rsidRDefault="00F87240">
      <w:pPr>
        <w:pStyle w:val="note"/>
        <w:ind w:firstLineChars="200" w:firstLine="420"/>
        <w:rPr>
          <w:lang w:eastAsia="zh-CN"/>
        </w:rPr>
      </w:pPr>
      <w:r>
        <w:rPr>
          <w:rFonts w:hint="eastAsia"/>
          <w:lang w:eastAsia="zh-CN"/>
        </w:rPr>
        <w:t>（</w:t>
      </w:r>
      <w:r>
        <w:rPr>
          <w:rFonts w:hint="eastAsia"/>
          <w:lang w:eastAsia="zh-CN"/>
        </w:rPr>
        <w:t>1</w:t>
      </w:r>
      <w:r>
        <w:rPr>
          <w:rFonts w:hint="eastAsia"/>
          <w:lang w:eastAsia="zh-CN"/>
        </w:rPr>
        <w:t>），建立一个配置文件把值对象属性与表结构的字段属性一一对应起来。例如：</w:t>
      </w:r>
      <w:r>
        <w:rPr>
          <w:rFonts w:hint="eastAsia"/>
          <w:lang w:eastAsia="zh-CN"/>
        </w:rPr>
        <w:t>iBatis</w:t>
      </w:r>
      <w:r>
        <w:rPr>
          <w:rFonts w:hint="eastAsia"/>
          <w:lang w:eastAsia="zh-CN"/>
        </w:rPr>
        <w:t>和</w:t>
      </w:r>
      <w:r>
        <w:rPr>
          <w:rFonts w:hint="eastAsia"/>
          <w:lang w:eastAsia="zh-CN"/>
        </w:rPr>
        <w:t>Hibernate</w:t>
      </w:r>
      <w:r>
        <w:rPr>
          <w:rFonts w:hint="eastAsia"/>
          <w:lang w:eastAsia="zh-CN"/>
        </w:rPr>
        <w:t>等框架就是采取此方法，好处是以不变应万变，不受表结构与值对象定义格式的任何约束。其缺点是，需要维护多一份配置文件，将问题复杂化。另外，对于我们仅仅的单表操作来说，显得过“重”。</w:t>
      </w:r>
    </w:p>
    <w:p w14:paraId="3DF75EF1" w14:textId="77777777" w:rsidR="00F87240" w:rsidRDefault="00F87240">
      <w:pPr>
        <w:pStyle w:val="note"/>
        <w:ind w:firstLineChars="200" w:firstLine="420"/>
        <w:rPr>
          <w:lang w:eastAsia="zh-CN"/>
        </w:rPr>
      </w:pPr>
      <w:r>
        <w:rPr>
          <w:rFonts w:hint="eastAsia"/>
          <w:lang w:eastAsia="zh-CN"/>
        </w:rPr>
        <w:t>（</w:t>
      </w:r>
      <w:r>
        <w:rPr>
          <w:rFonts w:hint="eastAsia"/>
          <w:lang w:eastAsia="zh-CN"/>
        </w:rPr>
        <w:t>2</w:t>
      </w:r>
      <w:r>
        <w:rPr>
          <w:rFonts w:hint="eastAsia"/>
          <w:lang w:eastAsia="zh-CN"/>
        </w:rPr>
        <w:t>），采取值对象属性名称与表结构字段名称必须相同（可不区分大小写）约定关系。其好处是简单明了，不依赖于任何的约束关系。缺点是不能做到值对象与表字段的任意名称定义。我们在这里采取约定方法。</w:t>
      </w:r>
    </w:p>
    <w:p w14:paraId="56020CFB" w14:textId="77777777" w:rsidR="00F87240" w:rsidRDefault="00F87240" w:rsidP="00B964FD">
      <w:pPr>
        <w:ind w:firstLine="420"/>
        <w:rPr>
          <w:lang w:eastAsia="zh-CN"/>
        </w:rPr>
      </w:pPr>
    </w:p>
    <w:p w14:paraId="27B8D353" w14:textId="77777777" w:rsidR="00F87240" w:rsidRDefault="0054585F" w:rsidP="007E7BA0">
      <w:pPr>
        <w:pStyle w:val="3"/>
        <w:rPr>
          <w:lang w:eastAsia="zh-CN"/>
        </w:rPr>
      </w:pPr>
      <w:bookmarkStart w:id="32" w:name="_Toc57635814"/>
      <w:bookmarkStart w:id="33" w:name="_Toc358126492"/>
      <w:r>
        <w:rPr>
          <w:rFonts w:hint="eastAsia"/>
          <w:lang w:eastAsia="zh-CN"/>
        </w:rPr>
        <w:t>2.2.2</w:t>
      </w:r>
      <w:r w:rsidR="00F87240">
        <w:rPr>
          <w:rFonts w:hint="eastAsia"/>
          <w:lang w:eastAsia="zh-CN"/>
        </w:rPr>
        <w:t>查询操作器</w:t>
      </w:r>
      <w:bookmarkEnd w:id="32"/>
      <w:bookmarkEnd w:id="33"/>
    </w:p>
    <w:p w14:paraId="788FDE55" w14:textId="77777777" w:rsidR="00CD1C1B" w:rsidRDefault="00CD1C1B" w:rsidP="0016351C">
      <w:pPr>
        <w:ind w:firstLine="420"/>
        <w:rPr>
          <w:lang w:eastAsia="zh-CN"/>
        </w:rPr>
      </w:pPr>
    </w:p>
    <w:p w14:paraId="42515226" w14:textId="77777777" w:rsidR="0016351C" w:rsidRDefault="00F87240" w:rsidP="0016351C">
      <w:pPr>
        <w:ind w:firstLine="420"/>
        <w:rPr>
          <w:lang w:val="fr-FR" w:eastAsia="zh-CN"/>
        </w:rPr>
      </w:pPr>
      <w:r>
        <w:rPr>
          <w:rFonts w:hint="eastAsia"/>
          <w:lang w:eastAsia="zh-CN"/>
        </w:rPr>
        <w:t>查询操作器</w:t>
      </w:r>
      <w:r w:rsidRPr="0016351C">
        <w:rPr>
          <w:rFonts w:hint="eastAsia"/>
          <w:lang w:val="fr-FR" w:eastAsia="zh-CN"/>
        </w:rPr>
        <w:t>QueryOperator</w:t>
      </w:r>
      <w:r>
        <w:rPr>
          <w:rFonts w:hint="eastAsia"/>
          <w:lang w:eastAsia="zh-CN"/>
        </w:rPr>
        <w:t>的使用很简单</w:t>
      </w:r>
      <w:r w:rsidRPr="0016351C">
        <w:rPr>
          <w:rFonts w:hint="eastAsia"/>
          <w:lang w:val="fr-FR" w:eastAsia="zh-CN"/>
        </w:rPr>
        <w:t>，</w:t>
      </w:r>
      <w:r>
        <w:rPr>
          <w:lang w:eastAsia="zh-CN"/>
        </w:rPr>
        <w:t>其</w:t>
      </w:r>
      <w:r w:rsidRPr="0016351C">
        <w:rPr>
          <w:lang w:val="fr-FR" w:eastAsia="zh-CN"/>
        </w:rPr>
        <w:t>API</w:t>
      </w:r>
      <w:r>
        <w:rPr>
          <w:lang w:eastAsia="zh-CN"/>
        </w:rPr>
        <w:t>为</w:t>
      </w:r>
      <w:r w:rsidRPr="0016351C">
        <w:rPr>
          <w:lang w:val="fr-FR" w:eastAsia="zh-CN"/>
        </w:rPr>
        <w:t>：</w:t>
      </w:r>
      <w:bookmarkStart w:id="34" w:name="constructor_summary"/>
      <w:bookmarkEnd w:id="34"/>
    </w:p>
    <w:p w14:paraId="44C94B9A" w14:textId="77777777" w:rsidR="00DB479E" w:rsidRPr="00DB479E" w:rsidRDefault="00DB479E" w:rsidP="00DB479E">
      <w:pPr>
        <w:pStyle w:val="code-section"/>
        <w:rPr>
          <w:rFonts w:ascii="微软雅黑" w:eastAsia="微软雅黑" w:hAnsi="微软雅黑"/>
          <w:color w:val="000000"/>
          <w:lang w:val="fr-FR" w:eastAsia="zh-CN"/>
        </w:rPr>
      </w:pPr>
      <w:r w:rsidRPr="00DB479E">
        <w:rPr>
          <w:rFonts w:ascii="微软雅黑" w:eastAsia="微软雅黑" w:hAnsi="微软雅黑" w:hint="eastAsia"/>
          <w:color w:val="000000"/>
          <w:lang w:val="fr-FR" w:eastAsia="zh-CN"/>
        </w:rPr>
        <w:lastRenderedPageBreak/>
        <w:t>com.beetle.framework.persistence.access.operator</w:t>
      </w:r>
      <w:r w:rsidRPr="00DB479E">
        <w:rPr>
          <w:rStyle w:val="apple-converted-space"/>
          <w:rFonts w:ascii="微软雅黑" w:eastAsia="微软雅黑" w:hAnsi="微软雅黑" w:hint="eastAsia"/>
          <w:color w:val="000000"/>
          <w:lang w:val="fr-FR" w:eastAsia="zh-CN"/>
        </w:rPr>
        <w:t> </w:t>
      </w:r>
      <w:r w:rsidRPr="00DB479E">
        <w:rPr>
          <w:rFonts w:ascii="微软雅黑" w:eastAsia="微软雅黑" w:hAnsi="微软雅黑" w:hint="eastAsia"/>
          <w:color w:val="000000"/>
          <w:lang w:val="fr-FR" w:eastAsia="zh-CN"/>
        </w:rPr>
        <w:br/>
      </w:r>
      <w:r>
        <w:rPr>
          <w:rFonts w:ascii="微软雅黑" w:eastAsia="微软雅黑" w:hAnsi="微软雅黑" w:hint="eastAsia"/>
          <w:color w:val="000000"/>
          <w:lang w:eastAsia="zh-CN"/>
        </w:rPr>
        <w:t>类</w:t>
      </w:r>
      <w:r w:rsidRPr="00DB479E">
        <w:rPr>
          <w:rFonts w:ascii="微软雅黑" w:eastAsia="微软雅黑" w:hAnsi="微软雅黑" w:hint="eastAsia"/>
          <w:color w:val="000000"/>
          <w:lang w:val="fr-FR" w:eastAsia="zh-CN"/>
        </w:rPr>
        <w:t xml:space="preserve"> QueryOperator</w:t>
      </w:r>
    </w:p>
    <w:p w14:paraId="79663DF1" w14:textId="77777777" w:rsidR="00DB479E" w:rsidRPr="00DB479E" w:rsidRDefault="00DB479E" w:rsidP="00DB479E">
      <w:pPr>
        <w:pStyle w:val="code-section"/>
        <w:rPr>
          <w:color w:val="000000"/>
          <w:lang w:val="fr-FR" w:eastAsia="zh-CN"/>
        </w:rPr>
      </w:pPr>
      <w:r w:rsidRPr="00DB479E">
        <w:rPr>
          <w:color w:val="000000"/>
          <w:lang w:val="fr-FR" w:eastAsia="zh-CN"/>
        </w:rPr>
        <w:t>java.lang.Object</w:t>
      </w:r>
    </w:p>
    <w:p w14:paraId="62632F13" w14:textId="77777777" w:rsidR="00DB479E" w:rsidRPr="00DB479E" w:rsidRDefault="00DB479E" w:rsidP="00DB479E">
      <w:pPr>
        <w:pStyle w:val="code-section"/>
        <w:rPr>
          <w:color w:val="000000"/>
          <w:lang w:val="fr-FR"/>
        </w:rPr>
      </w:pPr>
      <w:r w:rsidRPr="00DB479E">
        <w:rPr>
          <w:color w:val="000000"/>
          <w:lang w:val="fr-FR" w:eastAsia="zh-CN"/>
        </w:rPr>
        <w:t xml:space="preserve">  </w:t>
      </w:r>
      <w:r>
        <w:rPr>
          <w:noProof/>
          <w:color w:val="000000"/>
          <w:lang w:eastAsia="zh-CN" w:bidi="ar-SA"/>
        </w:rPr>
        <w:drawing>
          <wp:inline distT="0" distB="0" distL="0" distR="0" wp14:anchorId="791DAC81" wp14:editId="026FC0F6">
            <wp:extent cx="142875" cy="133350"/>
            <wp:effectExtent l="19050" t="0" r="9525" b="0"/>
            <wp:docPr id="115" name="图片 115"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63" w:tooltip="com.beetle.framework.persistence.access.operator 中的类" w:history="1">
        <w:r w:rsidRPr="00DB479E">
          <w:rPr>
            <w:rStyle w:val="a3"/>
            <w:lang w:val="fr-FR"/>
          </w:rPr>
          <w:t>com.beetle.framework.persistence.access.operator.BaseOperator</w:t>
        </w:r>
      </w:hyperlink>
    </w:p>
    <w:p w14:paraId="1211D4BB" w14:textId="77777777" w:rsidR="00DB479E" w:rsidRPr="00DB479E" w:rsidRDefault="00DB479E" w:rsidP="00DB479E">
      <w:pPr>
        <w:pStyle w:val="code-section"/>
        <w:rPr>
          <w:color w:val="000000"/>
          <w:lang w:val="fr-FR"/>
        </w:rPr>
      </w:pPr>
      <w:r w:rsidRPr="00DB479E">
        <w:rPr>
          <w:color w:val="000000"/>
          <w:lang w:val="fr-FR"/>
        </w:rPr>
        <w:t xml:space="preserve">      </w:t>
      </w:r>
      <w:r>
        <w:rPr>
          <w:noProof/>
          <w:color w:val="000000"/>
          <w:lang w:eastAsia="zh-CN" w:bidi="ar-SA"/>
        </w:rPr>
        <w:drawing>
          <wp:inline distT="0" distB="0" distL="0" distR="0" wp14:anchorId="144A46A8" wp14:editId="008551BC">
            <wp:extent cx="142875" cy="133350"/>
            <wp:effectExtent l="19050" t="0" r="9525" b="0"/>
            <wp:docPr id="116" name="图片 116"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DB479E">
        <w:rPr>
          <w:b/>
          <w:bCs/>
          <w:color w:val="000000"/>
          <w:lang w:val="fr-FR"/>
        </w:rPr>
        <w:t>com.beetle.framework.persistence.access.operator.QueryOperator</w:t>
      </w:r>
    </w:p>
    <w:p w14:paraId="511AC1D4" w14:textId="77777777" w:rsidR="00DB479E" w:rsidRDefault="00DB479E" w:rsidP="00DB479E">
      <w:pPr>
        <w:pStyle w:val="code-section"/>
        <w:rPr>
          <w:rFonts w:ascii="微软雅黑" w:eastAsia="微软雅黑" w:hAnsi="微软雅黑"/>
          <w:color w:val="000000"/>
          <w:sz w:val="27"/>
          <w:szCs w:val="27"/>
        </w:rPr>
      </w:pPr>
      <w:r>
        <w:rPr>
          <w:rFonts w:ascii="微软雅黑" w:eastAsia="微软雅黑" w:hAnsi="微软雅黑" w:hint="eastAsia"/>
          <w:b/>
          <w:bCs/>
          <w:color w:val="000000"/>
          <w:sz w:val="27"/>
          <w:szCs w:val="27"/>
        </w:rPr>
        <w:t>直接已知子类：</w:t>
      </w:r>
    </w:p>
    <w:p w14:paraId="0A8ACF31" w14:textId="77777777" w:rsidR="00DB479E" w:rsidRDefault="000F1F6F" w:rsidP="00DB479E">
      <w:pPr>
        <w:pStyle w:val="code-section"/>
        <w:rPr>
          <w:rFonts w:ascii="微软雅黑" w:eastAsia="微软雅黑" w:hAnsi="微软雅黑"/>
          <w:color w:val="000000"/>
          <w:sz w:val="27"/>
          <w:szCs w:val="27"/>
        </w:rPr>
      </w:pPr>
      <w:hyperlink r:id="rId64" w:tooltip="com.beetle.framework.persistence.composite 中的类" w:history="1">
        <w:r w:rsidR="00DB479E">
          <w:rPr>
            <w:rStyle w:val="a3"/>
            <w:rFonts w:ascii="微软雅黑" w:eastAsia="微软雅黑" w:hAnsi="微软雅黑" w:hint="eastAsia"/>
            <w:sz w:val="27"/>
            <w:szCs w:val="27"/>
          </w:rPr>
          <w:t>CompositeQueryOperator</w:t>
        </w:r>
      </w:hyperlink>
    </w:p>
    <w:p w14:paraId="0A3B30DE" w14:textId="77777777" w:rsidR="00DB479E" w:rsidRDefault="000F1F6F" w:rsidP="00DB479E">
      <w:pPr>
        <w:pStyle w:val="code-section"/>
        <w:rPr>
          <w:rFonts w:ascii="宋体" w:eastAsia="宋体" w:hAnsi="宋体"/>
          <w:sz w:val="24"/>
          <w:szCs w:val="24"/>
        </w:rPr>
      </w:pPr>
      <w:r>
        <w:pict w14:anchorId="159D5458">
          <v:rect id="_x0000_i1025" style="width:0;height:1.5pt" o:hralign="center" o:hrstd="t" o:hrnoshade="t" o:hr="t" fillcolor="black" stroked="f"/>
        </w:pict>
      </w:r>
    </w:p>
    <w:p w14:paraId="1BCE729E" w14:textId="77777777" w:rsidR="00DB479E" w:rsidRDefault="00DB479E" w:rsidP="00DB479E">
      <w:pPr>
        <w:pStyle w:val="code-section"/>
        <w:rPr>
          <w:color w:val="000000"/>
        </w:rPr>
      </w:pPr>
      <w:r>
        <w:rPr>
          <w:rFonts w:hint="eastAsia"/>
          <w:color w:val="000000"/>
        </w:rPr>
        <w:t xml:space="preserve">public class </w:t>
      </w:r>
      <w:r>
        <w:rPr>
          <w:rFonts w:hint="eastAsia"/>
          <w:b/>
          <w:bCs/>
          <w:color w:val="000000"/>
        </w:rPr>
        <w:t>QueryOperator</w:t>
      </w:r>
    </w:p>
    <w:p w14:paraId="5A0FD331" w14:textId="77777777" w:rsidR="00DB479E" w:rsidRDefault="00DB479E" w:rsidP="00DB479E">
      <w:pPr>
        <w:pStyle w:val="code-section"/>
        <w:rPr>
          <w:color w:val="000000"/>
        </w:rPr>
      </w:pPr>
      <w:r>
        <w:rPr>
          <w:rFonts w:hint="eastAsia"/>
          <w:color w:val="000000"/>
        </w:rPr>
        <w:t xml:space="preserve">extends </w:t>
      </w:r>
      <w:hyperlink r:id="rId65" w:tooltip="com.beetle.framework.persistence.access.operator 中的类" w:history="1">
        <w:r>
          <w:rPr>
            <w:rStyle w:val="a3"/>
            <w:rFonts w:hint="eastAsia"/>
          </w:rPr>
          <w:t>BaseOperator</w:t>
        </w:r>
      </w:hyperlink>
    </w:p>
    <w:p w14:paraId="2C25D6B1" w14:textId="77777777" w:rsidR="00DB479E" w:rsidRDefault="000F1F6F" w:rsidP="00DB479E">
      <w:pPr>
        <w:pStyle w:val="code-section"/>
      </w:pPr>
      <w:r>
        <w:pict w14:anchorId="4FB96C8A">
          <v:rect id="_x0000_i1026" style="width:0;height:1.5pt" o:hralign="center" o:hrstd="t" o:hrnoshade="t" o:hr="t" fillcolor="black" stroked="f"/>
        </w:pic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DB479E" w14:paraId="13B1F87C"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14:paraId="42AA209D" w14:textId="77777777" w:rsidR="00DB479E" w:rsidRDefault="00DB479E" w:rsidP="00DB479E">
            <w:pPr>
              <w:pStyle w:val="code-section"/>
              <w:rPr>
                <w:rFonts w:ascii="微软雅黑" w:eastAsia="微软雅黑" w:hAnsi="微软雅黑" w:cs="宋体"/>
                <w:b/>
                <w:bCs/>
                <w:color w:val="000000"/>
                <w:sz w:val="27"/>
                <w:szCs w:val="27"/>
              </w:rPr>
            </w:pPr>
            <w:bookmarkStart w:id="35" w:name="field_summary"/>
            <w:bookmarkEnd w:id="35"/>
            <w:r>
              <w:rPr>
                <w:rFonts w:ascii="微软雅黑" w:eastAsia="微软雅黑" w:hAnsi="微软雅黑" w:hint="eastAsia"/>
                <w:b/>
                <w:bCs/>
                <w:color w:val="000000"/>
                <w:sz w:val="36"/>
                <w:szCs w:val="36"/>
              </w:rPr>
              <w:t>字段摘要</w:t>
            </w:r>
          </w:p>
        </w:tc>
      </w:tr>
    </w:tbl>
    <w:p w14:paraId="2D967188"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bookmarkStart w:id="36" w:name="fields_inherited_from_class_com.beetle.f"/>
      <w:bookmarkEnd w:id="36"/>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DB479E" w14:paraId="10932945"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7F8E48FE"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lastRenderedPageBreak/>
              <w:t>从类 com.beetle.framework.persistence.access.operator.</w:t>
            </w:r>
            <w:hyperlink r:id="rId66"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继承的字段</w:t>
            </w:r>
          </w:p>
        </w:tc>
      </w:tr>
      <w:tr w:rsidR="00DB479E" w14:paraId="1D4DFEDC"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A2EC3E" w14:textId="77777777" w:rsidR="00DB479E" w:rsidRDefault="000F1F6F" w:rsidP="00DB479E">
            <w:pPr>
              <w:pStyle w:val="code-section"/>
              <w:rPr>
                <w:rFonts w:ascii="微软雅黑" w:eastAsia="微软雅黑" w:hAnsi="微软雅黑" w:cs="宋体"/>
                <w:color w:val="000000"/>
                <w:sz w:val="27"/>
                <w:szCs w:val="27"/>
              </w:rPr>
            </w:pPr>
            <w:hyperlink r:id="rId67" w:anchor="logger" w:history="1">
              <w:r w:rsidR="00DB479E">
                <w:rPr>
                  <w:rStyle w:val="a3"/>
                  <w:rFonts w:hint="eastAsia"/>
                </w:rPr>
                <w:t>logger</w:t>
              </w:r>
            </w:hyperlink>
          </w:p>
        </w:tc>
      </w:tr>
    </w:tbl>
    <w:p w14:paraId="54370CF8"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4993"/>
        <w:gridCol w:w="833"/>
      </w:tblGrid>
      <w:tr w:rsidR="00DB479E" w14:paraId="23829BBA" w14:textId="77777777" w:rsidTr="00DB479E">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5EF97822"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构造方法摘要</w:t>
            </w:r>
          </w:p>
        </w:tc>
      </w:tr>
      <w:tr w:rsidR="00DB479E" w14:paraId="39D48601"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9CED35" w14:textId="77777777" w:rsidR="00DB479E" w:rsidRDefault="000F1F6F" w:rsidP="00DB479E">
            <w:pPr>
              <w:pStyle w:val="code-section"/>
              <w:rPr>
                <w:rFonts w:ascii="微软雅黑" w:eastAsia="微软雅黑" w:hAnsi="微软雅黑" w:cs="宋体"/>
                <w:color w:val="000000"/>
                <w:sz w:val="27"/>
                <w:szCs w:val="27"/>
              </w:rPr>
            </w:pPr>
            <w:hyperlink r:id="rId68" w:anchor="QueryOperator()" w:history="1">
              <w:r w:rsidR="00DB479E">
                <w:rPr>
                  <w:rStyle w:val="a3"/>
                  <w:rFonts w:hint="eastAsia"/>
                  <w:b/>
                  <w:bCs/>
                </w:rPr>
                <w:t>QueryOperator</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w:t>
            </w:r>
          </w:p>
        </w:tc>
        <w:tc>
          <w:tcPr>
            <w:tcW w:w="0" w:type="auto"/>
            <w:shd w:val="clear" w:color="auto" w:fill="FFFFFF"/>
            <w:vAlign w:val="center"/>
            <w:hideMark/>
          </w:tcPr>
          <w:p w14:paraId="734504C2" w14:textId="77777777" w:rsidR="00DB479E" w:rsidRDefault="00DB479E" w:rsidP="00DB479E">
            <w:pPr>
              <w:pStyle w:val="code-section"/>
              <w:rPr>
                <w:rFonts w:ascii="Times New Roman" w:eastAsia="Times New Roman" w:hAnsi="Times New Roman"/>
              </w:rPr>
            </w:pPr>
          </w:p>
        </w:tc>
      </w:tr>
    </w:tbl>
    <w:p w14:paraId="2925B433"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bookmarkStart w:id="37" w:name="method_summary"/>
      <w:bookmarkEnd w:id="37"/>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45" w:type="dxa"/>
          <w:left w:w="45" w:type="dxa"/>
          <w:bottom w:w="45" w:type="dxa"/>
          <w:right w:w="45" w:type="dxa"/>
        </w:tblCellMar>
        <w:tblLook w:val="04A0" w:firstRow="1" w:lastRow="0" w:firstColumn="1" w:lastColumn="0" w:noHBand="0" w:noVBand="1"/>
      </w:tblPr>
      <w:tblGrid>
        <w:gridCol w:w="5058"/>
        <w:gridCol w:w="10768"/>
      </w:tblGrid>
      <w:tr w:rsidR="00DB479E" w14:paraId="68D3CEF4" w14:textId="77777777" w:rsidTr="00DB479E">
        <w:trPr>
          <w:tblCellSpacing w:w="0" w:type="dxa"/>
        </w:trPr>
        <w:tc>
          <w:tcPr>
            <w:tcW w:w="14828" w:type="dxa"/>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267EC838"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方法摘要</w:t>
            </w:r>
          </w:p>
        </w:tc>
      </w:tr>
      <w:tr w:rsidR="00DB479E" w14:paraId="5C7953A9"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20B752D7"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xml:space="preserve">protected </w:t>
            </w:r>
            <w:r>
              <w:rPr>
                <w:rStyle w:val="HTML"/>
                <w:rFonts w:hint="eastAsia"/>
                <w:color w:val="000000"/>
              </w:rPr>
              <w:t> </w:t>
            </w:r>
            <w:r>
              <w:rPr>
                <w:rStyle w:val="HTML"/>
                <w:rFonts w:hint="eastAsia"/>
                <w:color w:val="000000"/>
              </w:rPr>
              <w:t>void</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3F1C0AC" w14:textId="77777777" w:rsidR="00DB479E" w:rsidRDefault="000F1F6F" w:rsidP="00DB479E">
            <w:pPr>
              <w:pStyle w:val="code-section"/>
              <w:rPr>
                <w:rFonts w:ascii="微软雅黑" w:eastAsia="微软雅黑" w:hAnsi="微软雅黑" w:cs="宋体"/>
                <w:color w:val="000000"/>
                <w:sz w:val="27"/>
                <w:szCs w:val="27"/>
              </w:rPr>
            </w:pPr>
            <w:hyperlink r:id="rId69" w:anchor="accessImp()" w:history="1">
              <w:r w:rsidR="00DB479E">
                <w:rPr>
                  <w:rStyle w:val="a3"/>
                  <w:rFonts w:hint="eastAsia"/>
                  <w:b/>
                  <w:bCs/>
                </w:rPr>
                <w:t>accessImp</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w:t>
            </w:r>
          </w:p>
        </w:tc>
      </w:tr>
      <w:tr w:rsidR="00DB479E" w14:paraId="12D502F5"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358B57AE"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lastRenderedPageBreak/>
              <w:t> </w:t>
            </w:r>
            <w:hyperlink r:id="rId70" w:tooltip="com.beetle.framework.resource.define 中的类" w:history="1">
              <w:r>
                <w:rPr>
                  <w:rStyle w:val="a3"/>
                  <w:rFonts w:hint="eastAsia"/>
                </w:rPr>
                <w:t>CompositeDTO</w:t>
              </w:r>
            </w:hyperlink>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DAF8D85" w14:textId="77777777" w:rsidR="00DB479E" w:rsidRDefault="000F1F6F" w:rsidP="00DB479E">
            <w:pPr>
              <w:pStyle w:val="code-section"/>
              <w:rPr>
                <w:rFonts w:ascii="微软雅黑" w:eastAsia="微软雅黑" w:hAnsi="微软雅黑" w:cs="宋体"/>
                <w:color w:val="000000"/>
                <w:sz w:val="27"/>
                <w:szCs w:val="27"/>
              </w:rPr>
            </w:pPr>
            <w:hyperlink r:id="rId71" w:anchor="getResult(java.lang.Class...)" w:history="1">
              <w:r w:rsidR="00DB479E">
                <w:rPr>
                  <w:rStyle w:val="a3"/>
                  <w:rFonts w:hint="eastAsia"/>
                  <w:b/>
                  <w:bCs/>
                </w:rPr>
                <w:t>getResult</w:t>
              </w:r>
            </w:hyperlink>
            <w:r w:rsidR="00DB479E">
              <w:rPr>
                <w:rStyle w:val="HTML"/>
                <w:rFonts w:hint="eastAsia"/>
                <w:color w:val="000000"/>
              </w:rPr>
              <w:t>(java.lang.Class&lt;?&gt;...</w:t>
            </w:r>
            <w:r w:rsidR="00DB479E">
              <w:rPr>
                <w:rStyle w:val="HTML"/>
                <w:rFonts w:hint="eastAsia"/>
                <w:color w:val="000000"/>
              </w:rPr>
              <w:t> </w:t>
            </w:r>
            <w:r w:rsidR="00DB479E">
              <w:rPr>
                <w:rStyle w:val="HTML"/>
                <w:rFonts w:hint="eastAsia"/>
                <w:color w:val="000000"/>
              </w:rPr>
              <w:t>dtoClass)</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针对单个数据dto对象无法包含所有的结果数据，而又不想重新定向其对应的dto对象的情况。</w:t>
            </w:r>
          </w:p>
        </w:tc>
      </w:tr>
      <w:tr w:rsidR="00DB479E" w14:paraId="405D0640"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10DF2A1A"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java.util.List&lt;java.util.Map&lt;java.lang.String,java.lang.Object&gt;&gt;</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C5EEAA8" w14:textId="77777777" w:rsidR="00DB479E" w:rsidRDefault="000F1F6F" w:rsidP="00DB479E">
            <w:pPr>
              <w:pStyle w:val="code-section"/>
              <w:rPr>
                <w:rFonts w:ascii="微软雅黑" w:eastAsia="微软雅黑" w:hAnsi="微软雅黑" w:cs="宋体"/>
                <w:color w:val="000000"/>
                <w:sz w:val="27"/>
                <w:szCs w:val="27"/>
              </w:rPr>
            </w:pPr>
            <w:hyperlink r:id="rId72" w:anchor="getResultList()" w:history="1">
              <w:r w:rsidR="00DB479E">
                <w:rPr>
                  <w:rStyle w:val="a3"/>
                  <w:rFonts w:hint="eastAsia"/>
                  <w:b/>
                  <w:bCs/>
                </w:rPr>
                <w:t>getResultList</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获取查询结果集，每个记录对应一个key-value的map数据对象，key为查询语句的字段名称，value为数据</w:t>
            </w:r>
          </w:p>
        </w:tc>
      </w:tr>
      <w:tr w:rsidR="00DB479E" w14:paraId="069AA99A"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tbl>
            <w:tblPr>
              <w:tblW w:w="0" w:type="auto"/>
              <w:jc w:val="right"/>
              <w:tblCellSpacing w:w="0" w:type="dxa"/>
              <w:tblLayout w:type="fixed"/>
              <w:tblCellMar>
                <w:left w:w="0" w:type="dxa"/>
                <w:right w:w="0" w:type="dxa"/>
              </w:tblCellMar>
              <w:tblLook w:val="04A0" w:firstRow="1" w:lastRow="0" w:firstColumn="1" w:lastColumn="0" w:noHBand="0" w:noVBand="1"/>
            </w:tblPr>
            <w:tblGrid>
              <w:gridCol w:w="2520"/>
            </w:tblGrid>
            <w:tr w:rsidR="00DB479E" w14:paraId="742DACCA" w14:textId="77777777" w:rsidTr="00DB479E">
              <w:trPr>
                <w:tblCellSpacing w:w="0" w:type="dxa"/>
                <w:jc w:val="right"/>
              </w:trPr>
              <w:tc>
                <w:tcPr>
                  <w:tcW w:w="2520" w:type="dxa"/>
                  <w:noWrap/>
                  <w:vAlign w:val="center"/>
                  <w:hideMark/>
                </w:tcPr>
                <w:p w14:paraId="4BC58936" w14:textId="77777777" w:rsidR="00DB479E" w:rsidRDefault="00DB479E" w:rsidP="00DB479E">
                  <w:pPr>
                    <w:pStyle w:val="code-section"/>
                    <w:rPr>
                      <w:rFonts w:ascii="宋体" w:eastAsia="宋体" w:hAnsi="宋体" w:cs="宋体"/>
                      <w:sz w:val="24"/>
                      <w:szCs w:val="24"/>
                    </w:rPr>
                  </w:pPr>
                  <w:r>
                    <w:rPr>
                      <w:rStyle w:val="HTML"/>
                    </w:rPr>
                    <w:t>&lt;T&gt; java.util.List&lt;T&gt;</w:t>
                  </w:r>
                </w:p>
              </w:tc>
            </w:tr>
          </w:tbl>
          <w:p w14:paraId="174AA8DD" w14:textId="77777777" w:rsidR="00DB479E" w:rsidRDefault="00DB479E" w:rsidP="00DB479E">
            <w:pPr>
              <w:pStyle w:val="code-section"/>
              <w:rPr>
                <w:rStyle w:val="HTML"/>
              </w:rPr>
            </w:pP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63CD3EB" w14:textId="77777777" w:rsidR="00DB479E" w:rsidRDefault="000F1F6F" w:rsidP="00DB479E">
            <w:pPr>
              <w:pStyle w:val="code-section"/>
              <w:rPr>
                <w:rFonts w:ascii="微软雅黑" w:eastAsia="微软雅黑" w:hAnsi="微软雅黑" w:cs="宋体"/>
                <w:color w:val="000000"/>
                <w:sz w:val="27"/>
                <w:szCs w:val="27"/>
              </w:rPr>
            </w:pPr>
            <w:hyperlink r:id="rId73" w:anchor="getResultList(java.lang.Class)" w:history="1">
              <w:r w:rsidR="00DB479E">
                <w:rPr>
                  <w:rStyle w:val="a3"/>
                  <w:rFonts w:hint="eastAsia"/>
                  <w:b/>
                  <w:bCs/>
                </w:rPr>
                <w:t>getResultList</w:t>
              </w:r>
            </w:hyperlink>
            <w:r w:rsidR="00DB479E">
              <w:rPr>
                <w:rStyle w:val="HTML"/>
                <w:rFonts w:hint="eastAsia"/>
                <w:color w:val="000000"/>
              </w:rPr>
              <w:t>(java.lang.Class&lt;T&gt;</w:t>
            </w:r>
            <w:r w:rsidR="00DB479E">
              <w:rPr>
                <w:rStyle w:val="HTML"/>
                <w:rFonts w:hint="eastAsia"/>
                <w:color w:val="000000"/>
              </w:rPr>
              <w:t> </w:t>
            </w:r>
            <w:r w:rsidR="00DB479E">
              <w:rPr>
                <w:rStyle w:val="HTML"/>
                <w:rFonts w:hint="eastAsia"/>
                <w:color w:val="000000"/>
              </w:rPr>
              <w:t>dtoClass)</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根据输入的数据对象定义类，自动装配，返回其结果数据列表</w:t>
            </w:r>
          </w:p>
        </w:tc>
      </w:tr>
      <w:tr w:rsidR="00DB479E" w14:paraId="307DED44"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76693A81"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java.util.List&lt;java.util.Map&lt;java.lang.String,java.lang.Object&gt;&gt;</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DF66498" w14:textId="77777777" w:rsidR="00DB479E" w:rsidRDefault="000F1F6F" w:rsidP="00DB479E">
            <w:pPr>
              <w:pStyle w:val="code-section"/>
              <w:rPr>
                <w:rFonts w:ascii="微软雅黑" w:eastAsia="微软雅黑" w:hAnsi="微软雅黑" w:cs="宋体"/>
                <w:color w:val="000000"/>
                <w:sz w:val="27"/>
                <w:szCs w:val="27"/>
              </w:rPr>
            </w:pPr>
            <w:hyperlink r:id="rId74" w:anchor="getSqlResultSet()" w:history="1">
              <w:r w:rsidR="00DB479E">
                <w:rPr>
                  <w:rStyle w:val="a3"/>
                  <w:rFonts w:hint="eastAsia"/>
                  <w:b/>
                  <w:bCs/>
                </w:rPr>
                <w:t>getSqlResultSet</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返回sql语句返回的结果列表</w:t>
            </w:r>
          </w:p>
        </w:tc>
      </w:tr>
      <w:tr w:rsidR="00DB479E" w14:paraId="087327CF"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6A041F92"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boolean</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B3C0406" w14:textId="77777777" w:rsidR="00DB479E" w:rsidRDefault="000F1F6F" w:rsidP="00DB479E">
            <w:pPr>
              <w:pStyle w:val="code-section"/>
              <w:rPr>
                <w:rFonts w:ascii="微软雅黑" w:eastAsia="微软雅黑" w:hAnsi="微软雅黑" w:cs="宋体"/>
                <w:color w:val="000000"/>
                <w:sz w:val="27"/>
                <w:szCs w:val="27"/>
              </w:rPr>
            </w:pPr>
            <w:hyperlink r:id="rId75" w:anchor="resultSetAvailable()" w:history="1">
              <w:r w:rsidR="00DB479E">
                <w:rPr>
                  <w:rStyle w:val="a3"/>
                  <w:rFonts w:hint="eastAsia"/>
                  <w:b/>
                  <w:bCs/>
                </w:rPr>
                <w:t>resultSetAvailable</w:t>
              </w:r>
            </w:hyperlink>
            <w:r w:rsidR="00DB479E">
              <w:rPr>
                <w:rStyle w:val="HTML"/>
                <w:rFonts w:hint="eastAsia"/>
                <w:color w:val="000000"/>
              </w:rPr>
              <w:t>()</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查询返回的结果集是否可用 true--结果可用，拥有记录 false--结果不可用，没有记录集</w:t>
            </w:r>
          </w:p>
        </w:tc>
      </w:tr>
      <w:tr w:rsidR="00DB479E" w14:paraId="039916A7" w14:textId="77777777" w:rsidTr="00DB479E">
        <w:trPr>
          <w:tblCellSpacing w:w="0" w:type="dxa"/>
        </w:trPr>
        <w:tc>
          <w:tcPr>
            <w:tcW w:w="1598" w:type="pct"/>
            <w:tcBorders>
              <w:top w:val="outset" w:sz="6" w:space="0" w:color="auto"/>
              <w:left w:val="outset" w:sz="6" w:space="0" w:color="auto"/>
              <w:bottom w:val="outset" w:sz="6" w:space="0" w:color="auto"/>
              <w:right w:val="outset" w:sz="6" w:space="0" w:color="auto"/>
            </w:tcBorders>
            <w:shd w:val="clear" w:color="auto" w:fill="FFFFFF"/>
            <w:hideMark/>
          </w:tcPr>
          <w:p w14:paraId="44CAEA92" w14:textId="77777777" w:rsidR="00DB479E" w:rsidRDefault="00DB479E" w:rsidP="00DB479E">
            <w:pPr>
              <w:pStyle w:val="code-section"/>
              <w:rPr>
                <w:rFonts w:ascii="微软雅黑" w:eastAsia="微软雅黑" w:hAnsi="微软雅黑" w:cs="宋体"/>
                <w:color w:val="000000"/>
                <w:sz w:val="27"/>
                <w:szCs w:val="27"/>
              </w:rPr>
            </w:pPr>
            <w:r>
              <w:rPr>
                <w:rStyle w:val="HTML"/>
                <w:rFonts w:hint="eastAsia"/>
                <w:color w:val="000000"/>
              </w:rPr>
              <w:lastRenderedPageBreak/>
              <w:t> </w:t>
            </w:r>
            <w:r>
              <w:rPr>
                <w:rStyle w:val="HTML"/>
                <w:rFonts w:hint="eastAsia"/>
                <w:color w:val="000000"/>
              </w:rPr>
              <w:t>void</w:t>
            </w:r>
          </w:p>
        </w:tc>
        <w:tc>
          <w:tcPr>
            <w:tcW w:w="340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795A99F" w14:textId="77777777" w:rsidR="00DB479E" w:rsidRDefault="000F1F6F" w:rsidP="00DB479E">
            <w:pPr>
              <w:pStyle w:val="code-section"/>
              <w:rPr>
                <w:rFonts w:ascii="微软雅黑" w:eastAsia="微软雅黑" w:hAnsi="微软雅黑" w:cs="宋体"/>
                <w:color w:val="000000"/>
                <w:sz w:val="27"/>
                <w:szCs w:val="27"/>
              </w:rPr>
            </w:pPr>
            <w:hyperlink r:id="rId76" w:anchor="setMaxRow(int)" w:history="1">
              <w:r w:rsidR="00DB479E">
                <w:rPr>
                  <w:rStyle w:val="a3"/>
                  <w:rFonts w:hint="eastAsia"/>
                  <w:b/>
                  <w:bCs/>
                </w:rPr>
                <w:t>setMaxRow</w:t>
              </w:r>
            </w:hyperlink>
            <w:r w:rsidR="00DB479E">
              <w:rPr>
                <w:rStyle w:val="HTML"/>
                <w:rFonts w:hint="eastAsia"/>
                <w:color w:val="000000"/>
              </w:rPr>
              <w:t>(int</w:t>
            </w:r>
            <w:r w:rsidR="00DB479E">
              <w:rPr>
                <w:rStyle w:val="HTML"/>
                <w:rFonts w:hint="eastAsia"/>
                <w:color w:val="000000"/>
              </w:rPr>
              <w:t> </w:t>
            </w:r>
            <w:r w:rsidR="00DB479E">
              <w:rPr>
                <w:rStyle w:val="HTML"/>
                <w:rFonts w:hint="eastAsia"/>
                <w:color w:val="000000"/>
              </w:rPr>
              <w:t>maxRow)</w:t>
            </w:r>
            <w:r w:rsidR="00DB479E">
              <w:rPr>
                <w:rStyle w:val="apple-converted-space"/>
                <w:rFonts w:ascii="微软雅黑" w:eastAsia="微软雅黑" w:hAnsi="微软雅黑" w:hint="eastAsia"/>
                <w:color w:val="000000"/>
                <w:sz w:val="27"/>
                <w:szCs w:val="27"/>
              </w:rPr>
              <w:t> </w:t>
            </w:r>
            <w:r w:rsidR="00DB479E">
              <w:rPr>
                <w:rFonts w:ascii="微软雅黑" w:eastAsia="微软雅黑" w:hAnsi="微软雅黑" w:hint="eastAsia"/>
                <w:color w:val="000000"/>
                <w:sz w:val="27"/>
                <w:szCs w:val="27"/>
              </w:rPr>
              <w:br/>
              <w:t>          设置结果集返回的最大条数。</w:t>
            </w:r>
          </w:p>
        </w:tc>
      </w:tr>
    </w:tbl>
    <w:p w14:paraId="2306A8A3" w14:textId="77777777" w:rsidR="00DB479E" w:rsidRDefault="00DB479E" w:rsidP="00DB479E">
      <w:pPr>
        <w:pStyle w:val="code-section"/>
      </w:pPr>
      <w:r>
        <w:rPr>
          <w:rFonts w:ascii="微软雅黑" w:eastAsia="微软雅黑" w:hAnsi="微软雅黑" w:hint="eastAsia"/>
          <w:color w:val="000000"/>
          <w:sz w:val="27"/>
          <w:szCs w:val="27"/>
          <w:shd w:val="clear" w:color="auto" w:fill="FFFFFF"/>
        </w:rPr>
        <w:t> </w:t>
      </w:r>
      <w:bookmarkStart w:id="38" w:name="methods_inherited_from_class_com.beetle."/>
      <w:bookmarkEnd w:id="38"/>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DB479E" w14:paraId="3DB9D38F"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51802FE2" w14:textId="77777777" w:rsidR="00DB479E" w:rsidRDefault="00DB479E" w:rsidP="00DB479E">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t>从类 com.beetle.framework.persistence.access.operator.</w:t>
            </w:r>
            <w:hyperlink r:id="rId77"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继承的方法</w:t>
            </w:r>
          </w:p>
        </w:tc>
      </w:tr>
      <w:tr w:rsidR="00DB479E" w14:paraId="1FF96286" w14:textId="77777777" w:rsidTr="00DB479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F5E25A" w14:textId="77777777" w:rsidR="00DB479E" w:rsidRDefault="000F1F6F" w:rsidP="00DB479E">
            <w:pPr>
              <w:pStyle w:val="code-section"/>
              <w:rPr>
                <w:rFonts w:ascii="微软雅黑" w:eastAsia="微软雅黑" w:hAnsi="微软雅黑" w:cs="宋体"/>
                <w:color w:val="000000"/>
                <w:sz w:val="27"/>
                <w:szCs w:val="27"/>
              </w:rPr>
            </w:pPr>
            <w:hyperlink r:id="rId78" w:anchor="access()" w:history="1">
              <w:r w:rsidR="00DB479E">
                <w:rPr>
                  <w:rStyle w:val="a3"/>
                  <w:rFonts w:hint="eastAsia"/>
                </w:rPr>
                <w:t>access</w:t>
              </w:r>
            </w:hyperlink>
            <w:r w:rsidR="00DB479E">
              <w:rPr>
                <w:rStyle w:val="HTML"/>
                <w:rFonts w:hint="eastAsia"/>
                <w:color w:val="000000"/>
              </w:rPr>
              <w:t>,</w:t>
            </w:r>
            <w:r w:rsidR="00DB479E">
              <w:rPr>
                <w:rStyle w:val="apple-converted-space"/>
                <w:rFonts w:hint="eastAsia"/>
                <w:color w:val="000000"/>
              </w:rPr>
              <w:t> </w:t>
            </w:r>
            <w:hyperlink r:id="rId79" w:anchor="addParameter(java.lang.Object)" w:history="1">
              <w:r w:rsidR="00DB479E">
                <w:rPr>
                  <w:rStyle w:val="a3"/>
                  <w:rFonts w:hint="eastAsia"/>
                </w:rPr>
                <w:t>addParameter</w:t>
              </w:r>
            </w:hyperlink>
            <w:r w:rsidR="00DB479E">
              <w:rPr>
                <w:rStyle w:val="HTML"/>
                <w:rFonts w:hint="eastAsia"/>
                <w:color w:val="000000"/>
              </w:rPr>
              <w:t>,</w:t>
            </w:r>
            <w:r w:rsidR="00DB479E">
              <w:rPr>
                <w:rStyle w:val="apple-converted-space"/>
                <w:rFonts w:hint="eastAsia"/>
                <w:color w:val="000000"/>
              </w:rPr>
              <w:t> </w:t>
            </w:r>
            <w:hyperlink r:id="rId80" w:anchor="addParameter(com.beetle.framework.persistence.access.operator.SqlParameter)" w:history="1">
              <w:r w:rsidR="00DB479E">
                <w:rPr>
                  <w:rStyle w:val="a3"/>
                  <w:rFonts w:hint="eastAsia"/>
                </w:rPr>
                <w:t>addParameter</w:t>
              </w:r>
            </w:hyperlink>
            <w:r w:rsidR="00DB479E">
              <w:rPr>
                <w:rStyle w:val="HTML"/>
                <w:rFonts w:hint="eastAsia"/>
                <w:color w:val="000000"/>
              </w:rPr>
              <w:t>,</w:t>
            </w:r>
            <w:r w:rsidR="00DB479E">
              <w:rPr>
                <w:rStyle w:val="apple-converted-space"/>
                <w:rFonts w:hint="eastAsia"/>
                <w:color w:val="000000"/>
              </w:rPr>
              <w:t> </w:t>
            </w:r>
            <w:hyperlink r:id="rId81" w:anchor="closePresentConnection()" w:history="1">
              <w:r w:rsidR="00DB479E">
                <w:rPr>
                  <w:rStyle w:val="a3"/>
                  <w:rFonts w:hint="eastAsia"/>
                </w:rPr>
                <w:t>closePresentConnection</w:t>
              </w:r>
            </w:hyperlink>
            <w:r w:rsidR="00DB479E">
              <w:rPr>
                <w:rStyle w:val="HTML"/>
                <w:rFonts w:hint="eastAsia"/>
                <w:color w:val="000000"/>
              </w:rPr>
              <w:t>,</w:t>
            </w:r>
            <w:r w:rsidR="00DB479E">
              <w:rPr>
                <w:rStyle w:val="apple-converted-space"/>
                <w:rFonts w:hint="eastAsia"/>
                <w:color w:val="000000"/>
              </w:rPr>
              <w:t> </w:t>
            </w:r>
            <w:hyperlink r:id="rId82" w:anchor="getPresentConnection()" w:history="1">
              <w:r w:rsidR="00DB479E">
                <w:rPr>
                  <w:rStyle w:val="a3"/>
                  <w:rFonts w:hint="eastAsia"/>
                </w:rPr>
                <w:t>getPresentConnection</w:t>
              </w:r>
            </w:hyperlink>
            <w:r w:rsidR="00DB479E">
              <w:rPr>
                <w:rStyle w:val="HTML"/>
                <w:rFonts w:hint="eastAsia"/>
                <w:color w:val="000000"/>
              </w:rPr>
              <w:t>,</w:t>
            </w:r>
            <w:r w:rsidR="00DB479E">
              <w:rPr>
                <w:rStyle w:val="apple-converted-space"/>
                <w:rFonts w:hint="eastAsia"/>
                <w:color w:val="000000"/>
              </w:rPr>
              <w:t> </w:t>
            </w:r>
            <w:hyperlink r:id="rId83" w:anchor="getSql()" w:history="1">
              <w:r w:rsidR="00DB479E">
                <w:rPr>
                  <w:rStyle w:val="a3"/>
                  <w:rFonts w:hint="eastAsia"/>
                </w:rPr>
                <w:t>getSql</w:t>
              </w:r>
            </w:hyperlink>
            <w:r w:rsidR="00DB479E">
              <w:rPr>
                <w:rStyle w:val="HTML"/>
                <w:rFonts w:hint="eastAsia"/>
                <w:color w:val="000000"/>
              </w:rPr>
              <w:t>,</w:t>
            </w:r>
            <w:r w:rsidR="00DB479E">
              <w:rPr>
                <w:rStyle w:val="apple-converted-space"/>
                <w:rFonts w:hint="eastAsia"/>
                <w:color w:val="000000"/>
              </w:rPr>
              <w:t> </w:t>
            </w:r>
            <w:hyperlink r:id="rId84" w:anchor="isAccessed()" w:history="1">
              <w:r w:rsidR="00DB479E">
                <w:rPr>
                  <w:rStyle w:val="a3"/>
                  <w:rFonts w:hint="eastAsia"/>
                </w:rPr>
                <w:t>isAccessed</w:t>
              </w:r>
            </w:hyperlink>
            <w:r w:rsidR="00DB479E">
              <w:rPr>
                <w:rStyle w:val="HTML"/>
                <w:rFonts w:hint="eastAsia"/>
                <w:color w:val="000000"/>
              </w:rPr>
              <w:t>,</w:t>
            </w:r>
            <w:r w:rsidR="00DB479E">
              <w:rPr>
                <w:rStyle w:val="apple-converted-space"/>
                <w:rFonts w:hint="eastAsia"/>
                <w:color w:val="000000"/>
              </w:rPr>
              <w:t> </w:t>
            </w:r>
            <w:hyperlink r:id="rId85" w:anchor="isPresentConnectionUsable()" w:history="1">
              <w:r w:rsidR="00DB479E">
                <w:rPr>
                  <w:rStyle w:val="a3"/>
                  <w:rFonts w:hint="eastAsia"/>
                </w:rPr>
                <w:t>isPresentConnectionUsable</w:t>
              </w:r>
            </w:hyperlink>
            <w:r w:rsidR="00DB479E">
              <w:rPr>
                <w:rStyle w:val="HTML"/>
                <w:rFonts w:hint="eastAsia"/>
                <w:color w:val="000000"/>
              </w:rPr>
              <w:t>,</w:t>
            </w:r>
            <w:r w:rsidR="00DB479E">
              <w:rPr>
                <w:rStyle w:val="apple-converted-space"/>
                <w:rFonts w:hint="eastAsia"/>
                <w:color w:val="000000"/>
              </w:rPr>
              <w:t> </w:t>
            </w:r>
            <w:hyperlink r:id="rId86" w:anchor="isUseOnlyConnectionFlag()" w:history="1">
              <w:r w:rsidR="00DB479E">
                <w:rPr>
                  <w:rStyle w:val="a3"/>
                  <w:rFonts w:hint="eastAsia"/>
                </w:rPr>
                <w:t>isUseOnlyConnectionFlag</w:t>
              </w:r>
            </w:hyperlink>
            <w:r w:rsidR="00DB479E">
              <w:rPr>
                <w:rStyle w:val="HTML"/>
                <w:rFonts w:hint="eastAsia"/>
                <w:color w:val="000000"/>
              </w:rPr>
              <w:t>,</w:t>
            </w:r>
            <w:r w:rsidR="00DB479E">
              <w:rPr>
                <w:rStyle w:val="apple-converted-space"/>
                <w:rFonts w:hint="eastAsia"/>
                <w:color w:val="000000"/>
              </w:rPr>
              <w:t> </w:t>
            </w:r>
            <w:hyperlink r:id="rId87" w:anchor="setDataSourceName(java.lang.String)" w:history="1">
              <w:r w:rsidR="00DB479E">
                <w:rPr>
                  <w:rStyle w:val="a3"/>
                  <w:rFonts w:hint="eastAsia"/>
                </w:rPr>
                <w:t>setDataSourceName</w:t>
              </w:r>
            </w:hyperlink>
            <w:r w:rsidR="00DB479E">
              <w:rPr>
                <w:rStyle w:val="HTML"/>
                <w:rFonts w:hint="eastAsia"/>
                <w:color w:val="000000"/>
              </w:rPr>
              <w:t>,</w:t>
            </w:r>
            <w:hyperlink r:id="rId88" w:anchor="setPresentConnection(java.sql.Connection)" w:history="1">
              <w:r w:rsidR="00DB479E">
                <w:rPr>
                  <w:rStyle w:val="a3"/>
                  <w:rFonts w:hint="eastAsia"/>
                </w:rPr>
                <w:t>setPresentConnection</w:t>
              </w:r>
            </w:hyperlink>
            <w:r w:rsidR="00DB479E">
              <w:rPr>
                <w:rStyle w:val="HTML"/>
                <w:rFonts w:hint="eastAsia"/>
                <w:color w:val="000000"/>
              </w:rPr>
              <w:t>,</w:t>
            </w:r>
            <w:r w:rsidR="00DB479E">
              <w:rPr>
                <w:rStyle w:val="apple-converted-space"/>
                <w:rFonts w:hint="eastAsia"/>
                <w:color w:val="000000"/>
              </w:rPr>
              <w:t> </w:t>
            </w:r>
            <w:hyperlink r:id="rId89" w:anchor="setSql(java.lang.String)" w:history="1">
              <w:r w:rsidR="00DB479E">
                <w:rPr>
                  <w:rStyle w:val="a3"/>
                  <w:rFonts w:hint="eastAsia"/>
                </w:rPr>
                <w:t>setSql</w:t>
              </w:r>
            </w:hyperlink>
            <w:r w:rsidR="00DB479E">
              <w:rPr>
                <w:rStyle w:val="HTML"/>
                <w:rFonts w:hint="eastAsia"/>
                <w:color w:val="000000"/>
              </w:rPr>
              <w:t>,</w:t>
            </w:r>
            <w:r w:rsidR="00DB479E">
              <w:rPr>
                <w:rStyle w:val="apple-converted-space"/>
                <w:rFonts w:hint="eastAsia"/>
                <w:color w:val="000000"/>
              </w:rPr>
              <w:t> </w:t>
            </w:r>
            <w:hyperlink r:id="rId90" w:anchor="setUseOnlyConnectionFlag(boolean)" w:history="1">
              <w:r w:rsidR="00DB479E">
                <w:rPr>
                  <w:rStyle w:val="a3"/>
                  <w:rFonts w:hint="eastAsia"/>
                </w:rPr>
                <w:t>setUseOnlyConnectionFlag</w:t>
              </w:r>
            </w:hyperlink>
          </w:p>
        </w:tc>
      </w:tr>
    </w:tbl>
    <w:p w14:paraId="3D4581A0" w14:textId="77777777" w:rsidR="00DB479E" w:rsidRDefault="00DB479E" w:rsidP="00DB479E">
      <w:pPr>
        <w:pStyle w:val="code-section"/>
        <w:rPr>
          <w:lang w:val="fr-FR" w:eastAsia="zh-CN"/>
        </w:rPr>
      </w:pPr>
    </w:p>
    <w:p w14:paraId="2E8AB3E3" w14:textId="77777777" w:rsidR="00F87240" w:rsidRPr="0016351C" w:rsidRDefault="00F87240" w:rsidP="007E7BA0">
      <w:pPr>
        <w:ind w:firstLineChars="195" w:firstLine="429"/>
        <w:rPr>
          <w:lang w:val="fr-FR"/>
        </w:rPr>
      </w:pPr>
      <w:r>
        <w:rPr>
          <w:rFonts w:hint="eastAsia"/>
        </w:rPr>
        <w:t>例如使用</w:t>
      </w:r>
      <w:r w:rsidRPr="0016351C">
        <w:rPr>
          <w:rFonts w:hint="eastAsia"/>
          <w:lang w:val="fr-FR"/>
        </w:rPr>
        <w:t>QueryOperator</w:t>
      </w:r>
      <w:r>
        <w:rPr>
          <w:rFonts w:hint="eastAsia"/>
        </w:rPr>
        <w:t>来查询前面示例</w:t>
      </w:r>
      <w:r w:rsidRPr="0016351C">
        <w:rPr>
          <w:rFonts w:hint="eastAsia"/>
          <w:lang w:val="fr-FR"/>
        </w:rPr>
        <w:t>EMP</w:t>
      </w:r>
      <w:r>
        <w:rPr>
          <w:rFonts w:hint="eastAsia"/>
        </w:rPr>
        <w:t>表中所有薪水</w:t>
      </w:r>
      <w:r w:rsidRPr="0016351C">
        <w:rPr>
          <w:rFonts w:hint="eastAsia"/>
          <w:lang w:val="fr-FR"/>
        </w:rPr>
        <w:t>&gt;=2000</w:t>
      </w:r>
      <w:r>
        <w:rPr>
          <w:rFonts w:hint="eastAsia"/>
        </w:rPr>
        <w:t>元的雇员</w:t>
      </w:r>
      <w:r w:rsidRPr="0016351C">
        <w:rPr>
          <w:rFonts w:hint="eastAsia"/>
          <w:lang w:val="fr-FR"/>
        </w:rPr>
        <w:t>，</w:t>
      </w:r>
      <w:r>
        <w:rPr>
          <w:rFonts w:hint="eastAsia"/>
        </w:rPr>
        <w:t>其代码如下</w:t>
      </w:r>
      <w:r w:rsidRPr="0016351C">
        <w:rPr>
          <w:rFonts w:hint="eastAsia"/>
          <w:lang w:val="fr-FR"/>
        </w:rPr>
        <w:t>：</w:t>
      </w:r>
    </w:p>
    <w:p w14:paraId="1A23E05C" w14:textId="77777777" w:rsidR="00B964FD" w:rsidRPr="0016351C" w:rsidRDefault="00B964FD" w:rsidP="00B964FD">
      <w:pPr>
        <w:pStyle w:val="code-section"/>
        <w:rPr>
          <w:rFonts w:cs="Courier New"/>
          <w:color w:val="000000"/>
          <w:highlight w:val="white"/>
          <w:lang w:val="fr-FR"/>
        </w:rPr>
      </w:pPr>
      <w:r w:rsidRPr="0016351C">
        <w:rPr>
          <w:rFonts w:cs="Courier New"/>
          <w:color w:val="8000FF"/>
          <w:highlight w:val="white"/>
          <w:lang w:val="fr-FR"/>
        </w:rPr>
        <w:t>static</w:t>
      </w:r>
      <w:r w:rsidRPr="0016351C">
        <w:rPr>
          <w:rFonts w:cs="Courier New"/>
          <w:color w:val="000000"/>
          <w:highlight w:val="white"/>
          <w:lang w:val="fr-FR"/>
        </w:rPr>
        <w:t xml:space="preserve"> List</w:t>
      </w:r>
      <w:r w:rsidRPr="0016351C">
        <w:rPr>
          <w:rFonts w:cs="Courier New"/>
          <w:b/>
          <w:bCs/>
          <w:color w:val="000080"/>
          <w:highlight w:val="white"/>
          <w:lang w:val="fr-FR"/>
        </w:rPr>
        <w:t>&lt;</w:t>
      </w:r>
      <w:r w:rsidRPr="0016351C">
        <w:rPr>
          <w:rFonts w:cs="Courier New"/>
          <w:color w:val="000000"/>
          <w:highlight w:val="white"/>
          <w:lang w:val="fr-FR"/>
        </w:rPr>
        <w:t>EMP</w:t>
      </w:r>
      <w:r w:rsidRPr="0016351C">
        <w:rPr>
          <w:rFonts w:cs="Courier New"/>
          <w:b/>
          <w:bCs/>
          <w:color w:val="000080"/>
          <w:highlight w:val="white"/>
          <w:lang w:val="fr-FR"/>
        </w:rPr>
        <w:t>&gt;</w:t>
      </w:r>
      <w:r w:rsidRPr="0016351C">
        <w:rPr>
          <w:rFonts w:cs="Courier New"/>
          <w:color w:val="000000"/>
          <w:highlight w:val="white"/>
          <w:lang w:val="fr-FR"/>
        </w:rPr>
        <w:t xml:space="preserve"> findEmpBySal_Ver1</w:t>
      </w:r>
      <w:r w:rsidRPr="0016351C">
        <w:rPr>
          <w:rFonts w:cs="Courier New"/>
          <w:b/>
          <w:bCs/>
          <w:color w:val="000080"/>
          <w:highlight w:val="white"/>
          <w:lang w:val="fr-FR"/>
        </w:rPr>
        <w:t>(</w:t>
      </w:r>
      <w:r w:rsidRPr="0016351C">
        <w:rPr>
          <w:rFonts w:cs="Courier New"/>
          <w:color w:val="000000"/>
          <w:highlight w:val="white"/>
          <w:lang w:val="fr-FR"/>
        </w:rPr>
        <w:t>Float sal</w:t>
      </w:r>
      <w:r w:rsidRPr="0016351C">
        <w:rPr>
          <w:rFonts w:cs="Courier New"/>
          <w:b/>
          <w:bCs/>
          <w:color w:val="000080"/>
          <w:highlight w:val="white"/>
          <w:lang w:val="fr-FR"/>
        </w:rPr>
        <w:t>)</w:t>
      </w:r>
      <w:r w:rsidRPr="0016351C">
        <w:rPr>
          <w:rFonts w:cs="Courier New"/>
          <w:color w:val="000000"/>
          <w:highlight w:val="white"/>
          <w:lang w:val="fr-FR"/>
        </w:rPr>
        <w:t xml:space="preserve"> </w:t>
      </w:r>
      <w:r w:rsidRPr="0016351C">
        <w:rPr>
          <w:rFonts w:cs="Courier New"/>
          <w:b/>
          <w:bCs/>
          <w:color w:val="000080"/>
          <w:highlight w:val="white"/>
          <w:lang w:val="fr-FR"/>
        </w:rPr>
        <w:t>{</w:t>
      </w:r>
    </w:p>
    <w:p w14:paraId="6D62FB8A" w14:textId="77777777" w:rsidR="00B964FD" w:rsidRPr="003C1506" w:rsidRDefault="00B964FD" w:rsidP="00B964FD">
      <w:pPr>
        <w:pStyle w:val="code-section"/>
        <w:rPr>
          <w:rFonts w:cs="Courier New"/>
          <w:color w:val="000000"/>
          <w:highlight w:val="white"/>
          <w:lang w:val="fr-FR"/>
        </w:rPr>
      </w:pPr>
      <w:r w:rsidRPr="0016351C">
        <w:rPr>
          <w:rFonts w:cs="Courier New"/>
          <w:color w:val="000000"/>
          <w:highlight w:val="white"/>
          <w:lang w:val="fr-FR"/>
        </w:rPr>
        <w:tab/>
      </w:r>
      <w:r w:rsidRPr="0016351C">
        <w:rPr>
          <w:rFonts w:cs="Courier New"/>
          <w:color w:val="000000"/>
          <w:highlight w:val="white"/>
          <w:lang w:val="fr-FR"/>
        </w:rPr>
        <w:tab/>
      </w:r>
      <w:r w:rsidRPr="003C1506">
        <w:rPr>
          <w:rFonts w:cs="Courier New"/>
          <w:color w:val="000000"/>
          <w:highlight w:val="white"/>
          <w:lang w:val="fr-FR"/>
        </w:rPr>
        <w:t>List</w:t>
      </w:r>
      <w:r w:rsidRPr="003C1506">
        <w:rPr>
          <w:rFonts w:cs="Courier New"/>
          <w:b/>
          <w:bCs/>
          <w:color w:val="000080"/>
          <w:highlight w:val="white"/>
          <w:lang w:val="fr-FR"/>
        </w:rPr>
        <w:t>&lt;</w:t>
      </w:r>
      <w:r w:rsidRPr="003C1506">
        <w:rPr>
          <w:rFonts w:cs="Courier New"/>
          <w:color w:val="000000"/>
          <w:highlight w:val="white"/>
          <w:lang w:val="fr-FR"/>
        </w:rPr>
        <w:t>EMP</w:t>
      </w:r>
      <w:r w:rsidRPr="003C1506">
        <w:rPr>
          <w:rFonts w:cs="Courier New"/>
          <w:b/>
          <w:bCs/>
          <w:color w:val="000080"/>
          <w:highlight w:val="white"/>
          <w:lang w:val="fr-FR"/>
        </w:rPr>
        <w:t>&gt;</w:t>
      </w:r>
      <w:r w:rsidRPr="003C1506">
        <w:rPr>
          <w:rFonts w:cs="Courier New"/>
          <w:color w:val="000000"/>
          <w:highlight w:val="white"/>
          <w:lang w:val="fr-FR"/>
        </w:rPr>
        <w:t xml:space="preserve"> empList </w:t>
      </w:r>
      <w:r w:rsidRPr="003C1506">
        <w:rPr>
          <w:rFonts w:cs="Courier New"/>
          <w:b/>
          <w:bCs/>
          <w:color w:val="000080"/>
          <w:highlight w:val="white"/>
          <w:lang w:val="fr-FR"/>
        </w:rPr>
        <w:t>=</w:t>
      </w:r>
      <w:r w:rsidRPr="003C1506">
        <w:rPr>
          <w:rFonts w:cs="Courier New"/>
          <w:color w:val="000000"/>
          <w:highlight w:val="white"/>
          <w:lang w:val="fr-FR"/>
        </w:rPr>
        <w:t xml:space="preserve"> </w:t>
      </w:r>
      <w:r w:rsidRPr="003C1506">
        <w:rPr>
          <w:rFonts w:cs="Courier New"/>
          <w:b/>
          <w:bCs/>
          <w:color w:val="0000FF"/>
          <w:highlight w:val="white"/>
          <w:lang w:val="fr-FR"/>
        </w:rPr>
        <w:t>new</w:t>
      </w:r>
      <w:r w:rsidRPr="003C1506">
        <w:rPr>
          <w:rFonts w:cs="Courier New"/>
          <w:color w:val="000000"/>
          <w:highlight w:val="white"/>
          <w:lang w:val="fr-FR"/>
        </w:rPr>
        <w:t xml:space="preserve"> ArrayList</w:t>
      </w:r>
      <w:r w:rsidRPr="003C1506">
        <w:rPr>
          <w:rFonts w:cs="Courier New"/>
          <w:b/>
          <w:bCs/>
          <w:color w:val="000080"/>
          <w:highlight w:val="white"/>
          <w:lang w:val="fr-FR"/>
        </w:rPr>
        <w:t>&lt;</w:t>
      </w:r>
      <w:r w:rsidRPr="003C1506">
        <w:rPr>
          <w:rFonts w:cs="Courier New"/>
          <w:color w:val="000000"/>
          <w:highlight w:val="white"/>
          <w:lang w:val="fr-FR"/>
        </w:rPr>
        <w:t>EMP</w:t>
      </w:r>
      <w:r w:rsidRPr="003C1506">
        <w:rPr>
          <w:rFonts w:cs="Courier New"/>
          <w:b/>
          <w:bCs/>
          <w:color w:val="000080"/>
          <w:highlight w:val="white"/>
          <w:lang w:val="fr-FR"/>
        </w:rPr>
        <w:t>&gt;();</w:t>
      </w:r>
    </w:p>
    <w:p w14:paraId="0958E056" w14:textId="77777777" w:rsidR="00B964FD" w:rsidRPr="003C1506" w:rsidRDefault="00B964FD" w:rsidP="00B964FD">
      <w:pPr>
        <w:pStyle w:val="code-section"/>
        <w:rPr>
          <w:rFonts w:cs="Courier New"/>
          <w:color w:val="000000"/>
          <w:highlight w:val="white"/>
          <w:lang w:val="fr-FR"/>
        </w:rPr>
      </w:pPr>
      <w:r w:rsidRPr="003C1506">
        <w:rPr>
          <w:rFonts w:cs="Courier New"/>
          <w:color w:val="000000"/>
          <w:highlight w:val="white"/>
          <w:lang w:val="fr-FR"/>
        </w:rPr>
        <w:tab/>
      </w:r>
      <w:r w:rsidRPr="003C1506">
        <w:rPr>
          <w:rFonts w:cs="Courier New"/>
          <w:color w:val="000000"/>
          <w:highlight w:val="white"/>
          <w:lang w:val="fr-FR"/>
        </w:rPr>
        <w:tab/>
        <w:t xml:space="preserve">QueryOperator query </w:t>
      </w:r>
      <w:r w:rsidRPr="003C1506">
        <w:rPr>
          <w:rFonts w:cs="Courier New"/>
          <w:b/>
          <w:bCs/>
          <w:color w:val="000080"/>
          <w:highlight w:val="white"/>
          <w:lang w:val="fr-FR"/>
        </w:rPr>
        <w:t>=</w:t>
      </w:r>
      <w:r w:rsidRPr="003C1506">
        <w:rPr>
          <w:rFonts w:cs="Courier New"/>
          <w:color w:val="000000"/>
          <w:highlight w:val="white"/>
          <w:lang w:val="fr-FR"/>
        </w:rPr>
        <w:t xml:space="preserve"> </w:t>
      </w:r>
      <w:r w:rsidRPr="003C1506">
        <w:rPr>
          <w:rFonts w:cs="Courier New"/>
          <w:b/>
          <w:bCs/>
          <w:color w:val="0000FF"/>
          <w:highlight w:val="white"/>
          <w:lang w:val="fr-FR"/>
        </w:rPr>
        <w:t>new</w:t>
      </w:r>
      <w:r w:rsidRPr="003C1506">
        <w:rPr>
          <w:rFonts w:cs="Courier New"/>
          <w:color w:val="000000"/>
          <w:highlight w:val="white"/>
          <w:lang w:val="fr-FR"/>
        </w:rPr>
        <w:t xml:space="preserve"> QueryOperator</w:t>
      </w:r>
      <w:r w:rsidRPr="003C1506">
        <w:rPr>
          <w:rFonts w:cs="Courier New"/>
          <w:b/>
          <w:bCs/>
          <w:color w:val="000080"/>
          <w:highlight w:val="white"/>
          <w:lang w:val="fr-FR"/>
        </w:rPr>
        <w:t>();</w:t>
      </w:r>
    </w:p>
    <w:p w14:paraId="31A2F8D1"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setDataSourceName</w:t>
      </w:r>
      <w:r w:rsidRPr="003C1506">
        <w:rPr>
          <w:rFonts w:cs="Courier New"/>
          <w:b/>
          <w:bCs/>
          <w:color w:val="000080"/>
          <w:highlight w:val="white"/>
          <w:lang w:val="fr-FR"/>
        </w:rPr>
        <w:t>(</w:t>
      </w:r>
      <w:r w:rsidRPr="003C1506">
        <w:rPr>
          <w:rFonts w:cs="Courier New"/>
          <w:color w:val="808080"/>
          <w:highlight w:val="white"/>
          <w:lang w:val="fr-FR"/>
        </w:rPr>
        <w:t>"SYSDATASOURCE_oracle"</w:t>
      </w:r>
      <w:r w:rsidRPr="003C1506">
        <w:rPr>
          <w:rFonts w:cs="Courier New"/>
          <w:b/>
          <w:bCs/>
          <w:color w:val="000080"/>
          <w:highlight w:val="white"/>
          <w:lang w:val="fr-FR"/>
        </w:rPr>
        <w:t>);</w:t>
      </w:r>
      <w:r w:rsidRPr="003C1506">
        <w:rPr>
          <w:rFonts w:cs="Courier New"/>
          <w:color w:val="008000"/>
          <w:highlight w:val="white"/>
          <w:lang w:val="fr-FR"/>
        </w:rPr>
        <w:t xml:space="preserve">// </w:t>
      </w:r>
      <w:r>
        <w:rPr>
          <w:rFonts w:ascii="宋体" w:eastAsia="宋体" w:hAnsi="宋体" w:cs="宋体" w:hint="eastAsia"/>
          <w:color w:val="008000"/>
          <w:highlight w:val="white"/>
        </w:rPr>
        <w:t>设置数据源</w:t>
      </w:r>
    </w:p>
    <w:p w14:paraId="54303EE5"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r>
      <w:r w:rsidRPr="003C1506">
        <w:rPr>
          <w:rFonts w:cs="Courier New"/>
          <w:color w:val="008000"/>
          <w:highlight w:val="white"/>
          <w:lang w:val="fr-FR"/>
        </w:rPr>
        <w:t xml:space="preserve">// </w:t>
      </w:r>
      <w:r>
        <w:rPr>
          <w:rFonts w:ascii="宋体" w:eastAsia="宋体" w:hAnsi="宋体" w:cs="宋体" w:hint="eastAsia"/>
          <w:color w:val="008000"/>
          <w:highlight w:val="white"/>
        </w:rPr>
        <w:t>设置</w:t>
      </w:r>
      <w:r w:rsidRPr="003C1506">
        <w:rPr>
          <w:rFonts w:cs="Courier New"/>
          <w:color w:val="008000"/>
          <w:highlight w:val="white"/>
          <w:lang w:val="fr-FR"/>
        </w:rPr>
        <w:t>sql</w:t>
      </w:r>
      <w:r>
        <w:rPr>
          <w:rFonts w:ascii="宋体" w:eastAsia="宋体" w:hAnsi="宋体" w:cs="宋体" w:hint="eastAsia"/>
          <w:color w:val="008000"/>
          <w:highlight w:val="white"/>
        </w:rPr>
        <w:t>查询语句</w:t>
      </w:r>
    </w:p>
    <w:p w14:paraId="59E9B048" w14:textId="77777777" w:rsidR="00B964FD" w:rsidRPr="003C1506" w:rsidRDefault="00B964FD" w:rsidP="00B964FD">
      <w:pPr>
        <w:pStyle w:val="code-section"/>
        <w:rPr>
          <w:rFonts w:cs="Courier New"/>
          <w:color w:val="000000"/>
          <w:highlight w:val="white"/>
          <w:lang w:val="fr-FR"/>
        </w:rPr>
      </w:pPr>
      <w:r w:rsidRPr="003C1506">
        <w:rPr>
          <w:rFonts w:cs="Courier New"/>
          <w:color w:val="000000"/>
          <w:highlight w:val="white"/>
          <w:lang w:val="fr-FR"/>
        </w:rPr>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setSql</w:t>
      </w:r>
      <w:r w:rsidRPr="003C1506">
        <w:rPr>
          <w:rFonts w:cs="Courier New"/>
          <w:b/>
          <w:bCs/>
          <w:color w:val="000080"/>
          <w:highlight w:val="white"/>
          <w:lang w:val="fr-FR"/>
        </w:rPr>
        <w:t>(</w:t>
      </w:r>
      <w:r w:rsidRPr="003C1506">
        <w:rPr>
          <w:rFonts w:cs="Courier New"/>
          <w:color w:val="808080"/>
          <w:highlight w:val="white"/>
          <w:lang w:val="fr-FR"/>
        </w:rPr>
        <w:t>"select empno,ename,job,mgr,hiredate,sal,comm,deptno from emp where sal&gt;=?"</w:t>
      </w:r>
      <w:r w:rsidRPr="003C1506">
        <w:rPr>
          <w:rFonts w:cs="Courier New"/>
          <w:b/>
          <w:bCs/>
          <w:color w:val="000080"/>
          <w:highlight w:val="white"/>
          <w:lang w:val="fr-FR"/>
        </w:rPr>
        <w:t>);</w:t>
      </w:r>
    </w:p>
    <w:p w14:paraId="751C92DE"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r>
      <w:r w:rsidRPr="003C1506">
        <w:rPr>
          <w:rFonts w:cs="Courier New"/>
          <w:color w:val="008000"/>
          <w:highlight w:val="white"/>
          <w:lang w:val="fr-FR"/>
        </w:rPr>
        <w:t xml:space="preserve">// </w:t>
      </w:r>
      <w:r>
        <w:rPr>
          <w:rFonts w:ascii="宋体" w:eastAsia="宋体" w:hAnsi="宋体" w:cs="宋体" w:hint="eastAsia"/>
          <w:color w:val="008000"/>
          <w:highlight w:val="white"/>
        </w:rPr>
        <w:t>设置</w:t>
      </w:r>
      <w:r w:rsidRPr="003C1506">
        <w:rPr>
          <w:rFonts w:cs="Courier New"/>
          <w:color w:val="008000"/>
          <w:highlight w:val="white"/>
          <w:lang w:val="fr-FR"/>
        </w:rPr>
        <w:t>sql</w:t>
      </w:r>
      <w:r>
        <w:rPr>
          <w:rFonts w:ascii="宋体" w:eastAsia="宋体" w:hAnsi="宋体" w:cs="宋体" w:hint="eastAsia"/>
          <w:color w:val="008000"/>
          <w:highlight w:val="white"/>
        </w:rPr>
        <w:t>参数</w:t>
      </w:r>
    </w:p>
    <w:p w14:paraId="643B513F" w14:textId="77777777" w:rsidR="00B964FD" w:rsidRPr="003C1506" w:rsidRDefault="00B964FD" w:rsidP="00B964FD">
      <w:pPr>
        <w:pStyle w:val="code-section"/>
        <w:rPr>
          <w:rFonts w:eastAsiaTheme="minorEastAsia" w:cs="Courier New"/>
          <w:color w:val="000000"/>
          <w:highlight w:val="white"/>
          <w:lang w:val="fr-FR" w:eastAsia="zh-CN"/>
        </w:rPr>
      </w:pPr>
      <w:r w:rsidRPr="003C1506">
        <w:rPr>
          <w:rFonts w:cs="Courier New"/>
          <w:color w:val="000000"/>
          <w:highlight w:val="white"/>
          <w:lang w:val="fr-FR"/>
        </w:rPr>
        <w:lastRenderedPageBreak/>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addParameter</w:t>
      </w:r>
      <w:r w:rsidRPr="003C1506">
        <w:rPr>
          <w:rFonts w:cs="Courier New"/>
          <w:b/>
          <w:bCs/>
          <w:color w:val="000080"/>
          <w:highlight w:val="white"/>
          <w:lang w:val="fr-FR"/>
        </w:rPr>
        <w:t>(</w:t>
      </w:r>
      <w:r w:rsidRPr="003C1506">
        <w:rPr>
          <w:rFonts w:cs="Courier New"/>
          <w:b/>
          <w:bCs/>
          <w:color w:val="0000FF"/>
          <w:highlight w:val="white"/>
          <w:lang w:val="fr-FR"/>
        </w:rPr>
        <w:t>new</w:t>
      </w:r>
      <w:r w:rsidRPr="003C1506">
        <w:rPr>
          <w:rFonts w:cs="Courier New"/>
          <w:color w:val="000000"/>
          <w:highlight w:val="white"/>
          <w:lang w:val="fr-FR"/>
        </w:rPr>
        <w:t xml:space="preserve"> SqlParameter</w:t>
      </w:r>
      <w:r w:rsidRPr="003C1506">
        <w:rPr>
          <w:rFonts w:cs="Courier New"/>
          <w:b/>
          <w:bCs/>
          <w:color w:val="000080"/>
          <w:highlight w:val="white"/>
          <w:lang w:val="fr-FR"/>
        </w:rPr>
        <w:t>(</w:t>
      </w:r>
      <w:r w:rsidRPr="003C1506">
        <w:rPr>
          <w:rFonts w:cs="Courier New"/>
          <w:color w:val="000000"/>
          <w:highlight w:val="white"/>
          <w:lang w:val="fr-FR"/>
        </w:rPr>
        <w:t>SqlType</w:t>
      </w:r>
      <w:r w:rsidRPr="003C1506">
        <w:rPr>
          <w:rFonts w:cs="Courier New"/>
          <w:b/>
          <w:bCs/>
          <w:color w:val="000080"/>
          <w:highlight w:val="white"/>
          <w:lang w:val="fr-FR"/>
        </w:rPr>
        <w:t>.</w:t>
      </w:r>
      <w:r w:rsidRPr="003C1506">
        <w:rPr>
          <w:rFonts w:cs="Courier New"/>
          <w:color w:val="000000"/>
          <w:highlight w:val="white"/>
          <w:lang w:val="fr-FR"/>
        </w:rPr>
        <w:t>FLOAT</w:t>
      </w:r>
      <w:r w:rsidRPr="003C1506">
        <w:rPr>
          <w:rFonts w:cs="Courier New"/>
          <w:b/>
          <w:bCs/>
          <w:color w:val="000080"/>
          <w:highlight w:val="white"/>
          <w:lang w:val="fr-FR"/>
        </w:rPr>
        <w:t>,</w:t>
      </w:r>
      <w:r w:rsidRPr="003C1506">
        <w:rPr>
          <w:rFonts w:cs="Courier New"/>
          <w:color w:val="000000"/>
          <w:highlight w:val="white"/>
          <w:lang w:val="fr-FR"/>
        </w:rPr>
        <w:t xml:space="preserve"> sal</w:t>
      </w:r>
      <w:r w:rsidRPr="003C1506">
        <w:rPr>
          <w:rFonts w:cs="Courier New"/>
          <w:b/>
          <w:bCs/>
          <w:color w:val="000080"/>
          <w:highlight w:val="white"/>
          <w:lang w:val="fr-FR"/>
        </w:rPr>
        <w:t>));</w:t>
      </w:r>
      <w:r w:rsidR="00BD41AB" w:rsidRPr="003C1506">
        <w:rPr>
          <w:rStyle w:val="note-flag"/>
          <w:rFonts w:hint="eastAsia"/>
          <w:highlight w:val="white"/>
          <w:lang w:val="fr-FR"/>
        </w:rPr>
        <w:t>[1]</w:t>
      </w:r>
    </w:p>
    <w:p w14:paraId="52A8CECE" w14:textId="77777777" w:rsidR="00B964FD" w:rsidRPr="003C1506" w:rsidRDefault="00B964FD" w:rsidP="00B964FD">
      <w:pPr>
        <w:pStyle w:val="code-section"/>
        <w:rPr>
          <w:rFonts w:cs="Courier New"/>
          <w:color w:val="008000"/>
          <w:highlight w:val="white"/>
          <w:lang w:val="fr-FR"/>
        </w:rPr>
      </w:pPr>
      <w:r w:rsidRPr="003C1506">
        <w:rPr>
          <w:rFonts w:cs="Courier New"/>
          <w:color w:val="000000"/>
          <w:highlight w:val="white"/>
          <w:lang w:val="fr-FR"/>
        </w:rPr>
        <w:tab/>
      </w:r>
      <w:r w:rsidRPr="003C1506">
        <w:rPr>
          <w:rFonts w:cs="Courier New"/>
          <w:color w:val="000000"/>
          <w:highlight w:val="white"/>
          <w:lang w:val="fr-FR"/>
        </w:rPr>
        <w:tab/>
        <w:t>query</w:t>
      </w:r>
      <w:r w:rsidRPr="003C1506">
        <w:rPr>
          <w:rFonts w:cs="Courier New"/>
          <w:b/>
          <w:bCs/>
          <w:color w:val="000080"/>
          <w:highlight w:val="white"/>
          <w:lang w:val="fr-FR"/>
        </w:rPr>
        <w:t>.</w:t>
      </w:r>
      <w:r w:rsidRPr="003C1506">
        <w:rPr>
          <w:rFonts w:cs="Courier New"/>
          <w:color w:val="000000"/>
          <w:highlight w:val="white"/>
          <w:lang w:val="fr-FR"/>
        </w:rPr>
        <w:t>access</w:t>
      </w:r>
      <w:r w:rsidRPr="003C1506">
        <w:rPr>
          <w:rFonts w:cs="Courier New"/>
          <w:b/>
          <w:bCs/>
          <w:color w:val="000080"/>
          <w:highlight w:val="white"/>
          <w:lang w:val="fr-FR"/>
        </w:rPr>
        <w:t>();</w:t>
      </w:r>
      <w:r w:rsidRPr="003C1506">
        <w:rPr>
          <w:rFonts w:cs="Courier New"/>
          <w:color w:val="008000"/>
          <w:highlight w:val="white"/>
          <w:lang w:val="fr-FR"/>
        </w:rPr>
        <w:t xml:space="preserve">// </w:t>
      </w:r>
      <w:r>
        <w:rPr>
          <w:rFonts w:ascii="宋体" w:eastAsia="宋体" w:hAnsi="宋体" w:cs="宋体" w:hint="eastAsia"/>
          <w:color w:val="008000"/>
          <w:highlight w:val="white"/>
        </w:rPr>
        <w:t>执行</w:t>
      </w:r>
    </w:p>
    <w:p w14:paraId="31128469" w14:textId="77777777" w:rsidR="00B964FD" w:rsidRPr="003C1506" w:rsidRDefault="00B964FD" w:rsidP="00B964FD">
      <w:pPr>
        <w:pStyle w:val="code-section"/>
        <w:rPr>
          <w:rFonts w:cs="Courier New"/>
          <w:color w:val="008000"/>
          <w:highlight w:val="yellow"/>
          <w:lang w:val="fr-FR"/>
        </w:rPr>
      </w:pPr>
      <w:r w:rsidRPr="003C1506">
        <w:rPr>
          <w:rFonts w:cs="Courier New"/>
          <w:color w:val="000000"/>
          <w:highlight w:val="white"/>
          <w:lang w:val="fr-FR"/>
        </w:rPr>
        <w:tab/>
      </w:r>
      <w:r w:rsidRPr="003C1506">
        <w:rPr>
          <w:rFonts w:cs="Courier New"/>
          <w:color w:val="000000"/>
          <w:highlight w:val="white"/>
          <w:lang w:val="fr-FR"/>
        </w:rPr>
        <w:tab/>
      </w:r>
      <w:r w:rsidRPr="003C1506">
        <w:rPr>
          <w:rFonts w:cs="Courier New"/>
          <w:b/>
          <w:bCs/>
          <w:color w:val="0000FF"/>
          <w:highlight w:val="yellow"/>
          <w:lang w:val="fr-FR"/>
        </w:rPr>
        <w:t>if</w:t>
      </w:r>
      <w:r w:rsidRPr="003C1506">
        <w:rPr>
          <w:rFonts w:cs="Courier New"/>
          <w:color w:val="000000"/>
          <w:highlight w:val="yellow"/>
          <w:lang w:val="fr-FR"/>
        </w:rPr>
        <w:t xml:space="preserve"> </w:t>
      </w:r>
      <w:r w:rsidRPr="003C1506">
        <w:rPr>
          <w:rFonts w:cs="Courier New"/>
          <w:b/>
          <w:bCs/>
          <w:color w:val="000080"/>
          <w:highlight w:val="yellow"/>
          <w:lang w:val="fr-FR"/>
        </w:rPr>
        <w:t>(</w:t>
      </w:r>
      <w:r w:rsidRPr="003C1506">
        <w:rPr>
          <w:rFonts w:cs="Courier New"/>
          <w:color w:val="000000"/>
          <w:highlight w:val="yellow"/>
          <w:lang w:val="fr-FR"/>
        </w:rPr>
        <w:t>query</w:t>
      </w:r>
      <w:r w:rsidRPr="003C1506">
        <w:rPr>
          <w:rFonts w:cs="Courier New"/>
          <w:b/>
          <w:bCs/>
          <w:color w:val="000080"/>
          <w:highlight w:val="yellow"/>
          <w:lang w:val="fr-FR"/>
        </w:rPr>
        <w:t>.</w:t>
      </w:r>
      <w:r w:rsidRPr="003C1506">
        <w:rPr>
          <w:rFonts w:cs="Courier New"/>
          <w:color w:val="000000"/>
          <w:highlight w:val="yellow"/>
          <w:lang w:val="fr-FR"/>
        </w:rPr>
        <w:t>resultSetAvailable</w:t>
      </w:r>
      <w:r w:rsidRPr="003C1506">
        <w:rPr>
          <w:rFonts w:cs="Courier New"/>
          <w:b/>
          <w:bCs/>
          <w:color w:val="000080"/>
          <w:highlight w:val="yellow"/>
          <w:lang w:val="fr-FR"/>
        </w:rPr>
        <w:t>())</w:t>
      </w:r>
      <w:r w:rsidRPr="003C1506">
        <w:rPr>
          <w:rFonts w:cs="Courier New"/>
          <w:color w:val="000000"/>
          <w:highlight w:val="yellow"/>
          <w:lang w:val="fr-FR"/>
        </w:rPr>
        <w:t xml:space="preserve"> </w:t>
      </w:r>
      <w:r w:rsidRPr="003C1506">
        <w:rPr>
          <w:rFonts w:cs="Courier New"/>
          <w:b/>
          <w:bCs/>
          <w:color w:val="000080"/>
          <w:highlight w:val="yellow"/>
          <w:lang w:val="fr-FR"/>
        </w:rPr>
        <w:t>{</w:t>
      </w:r>
      <w:r w:rsidRPr="003C1506">
        <w:rPr>
          <w:rFonts w:cs="Courier New"/>
          <w:color w:val="000000"/>
          <w:highlight w:val="yellow"/>
          <w:lang w:val="fr-FR"/>
        </w:rPr>
        <w:t xml:space="preserve"> </w:t>
      </w:r>
      <w:r w:rsidRPr="003C1506">
        <w:rPr>
          <w:rFonts w:cs="Courier New"/>
          <w:color w:val="008000"/>
          <w:highlight w:val="yellow"/>
          <w:lang w:val="fr-FR"/>
        </w:rPr>
        <w:t xml:space="preserve">// </w:t>
      </w:r>
      <w:r w:rsidRPr="00F87240">
        <w:rPr>
          <w:rFonts w:ascii="宋体" w:eastAsia="宋体" w:hAnsi="宋体" w:cs="宋体" w:hint="eastAsia"/>
          <w:color w:val="008000"/>
          <w:highlight w:val="yellow"/>
        </w:rPr>
        <w:t>检查是否存在结果集</w:t>
      </w:r>
    </w:p>
    <w:p w14:paraId="2E6E863D" w14:textId="77777777" w:rsidR="00B964FD" w:rsidRPr="003C1506" w:rsidRDefault="00B964FD" w:rsidP="00B964FD">
      <w:pPr>
        <w:pStyle w:val="code-section"/>
        <w:rPr>
          <w:rFonts w:cs="Courier New"/>
          <w:color w:val="008000"/>
          <w:highlight w:val="yellow"/>
          <w:lang w:val="fr-FR"/>
        </w:rPr>
      </w:pP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8000"/>
          <w:highlight w:val="yellow"/>
          <w:lang w:val="fr-FR"/>
        </w:rPr>
        <w:t xml:space="preserve">// </w:t>
      </w:r>
      <w:r w:rsidRPr="00F87240">
        <w:rPr>
          <w:rFonts w:ascii="宋体" w:eastAsia="宋体" w:hAnsi="宋体" w:cs="宋体" w:hint="eastAsia"/>
          <w:color w:val="008000"/>
          <w:highlight w:val="yellow"/>
        </w:rPr>
        <w:t>利用结果集处理对象解析查询结果数据</w:t>
      </w:r>
    </w:p>
    <w:p w14:paraId="6120A0AF" w14:textId="77777777" w:rsidR="00B964FD" w:rsidRPr="003C1506" w:rsidRDefault="00B964FD" w:rsidP="00B964FD">
      <w:pPr>
        <w:pStyle w:val="code-section"/>
        <w:rPr>
          <w:rFonts w:cs="Courier New"/>
          <w:color w:val="000000"/>
          <w:highlight w:val="yellow"/>
          <w:lang w:val="fr-FR"/>
        </w:rPr>
      </w:pP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0000"/>
          <w:highlight w:val="yellow"/>
          <w:lang w:val="fr-FR"/>
        </w:rPr>
        <w:tab/>
        <w:t xml:space="preserve">RsDataSet rs </w:t>
      </w:r>
      <w:r w:rsidRPr="003C1506">
        <w:rPr>
          <w:rFonts w:cs="Courier New"/>
          <w:b/>
          <w:bCs/>
          <w:color w:val="000080"/>
          <w:highlight w:val="yellow"/>
          <w:lang w:val="fr-FR"/>
        </w:rPr>
        <w:t>=</w:t>
      </w:r>
      <w:r w:rsidRPr="003C1506">
        <w:rPr>
          <w:rFonts w:cs="Courier New"/>
          <w:color w:val="000000"/>
          <w:highlight w:val="yellow"/>
          <w:lang w:val="fr-FR"/>
        </w:rPr>
        <w:t xml:space="preserve"> </w:t>
      </w:r>
      <w:r w:rsidRPr="003C1506">
        <w:rPr>
          <w:rFonts w:cs="Courier New"/>
          <w:b/>
          <w:bCs/>
          <w:color w:val="0000FF"/>
          <w:highlight w:val="yellow"/>
          <w:lang w:val="fr-FR"/>
        </w:rPr>
        <w:t>new</w:t>
      </w:r>
      <w:r w:rsidRPr="003C1506">
        <w:rPr>
          <w:rFonts w:cs="Courier New"/>
          <w:color w:val="000000"/>
          <w:highlight w:val="yellow"/>
          <w:lang w:val="fr-FR"/>
        </w:rPr>
        <w:t xml:space="preserve"> RsDataSet</w:t>
      </w:r>
      <w:r w:rsidRPr="003C1506">
        <w:rPr>
          <w:rFonts w:cs="Courier New"/>
          <w:b/>
          <w:bCs/>
          <w:color w:val="000080"/>
          <w:highlight w:val="yellow"/>
          <w:lang w:val="fr-FR"/>
        </w:rPr>
        <w:t>(</w:t>
      </w:r>
      <w:r w:rsidRPr="003C1506">
        <w:rPr>
          <w:rFonts w:cs="Courier New"/>
          <w:color w:val="000000"/>
          <w:highlight w:val="yellow"/>
          <w:lang w:val="fr-FR"/>
        </w:rPr>
        <w:t>query</w:t>
      </w:r>
      <w:r w:rsidRPr="003C1506">
        <w:rPr>
          <w:rFonts w:cs="Courier New"/>
          <w:b/>
          <w:bCs/>
          <w:color w:val="000080"/>
          <w:highlight w:val="yellow"/>
          <w:lang w:val="fr-FR"/>
        </w:rPr>
        <w:t>.</w:t>
      </w:r>
      <w:r w:rsidRPr="003C1506">
        <w:rPr>
          <w:rFonts w:cs="Courier New"/>
          <w:color w:val="000000"/>
          <w:highlight w:val="yellow"/>
          <w:lang w:val="fr-FR"/>
        </w:rPr>
        <w:t>getSqlResultSet</w:t>
      </w:r>
      <w:r w:rsidRPr="003C1506">
        <w:rPr>
          <w:rFonts w:cs="Courier New"/>
          <w:b/>
          <w:bCs/>
          <w:color w:val="000080"/>
          <w:highlight w:val="yellow"/>
          <w:lang w:val="fr-FR"/>
        </w:rPr>
        <w:t>());</w:t>
      </w:r>
    </w:p>
    <w:p w14:paraId="3BC14133" w14:textId="77777777" w:rsidR="00B964FD" w:rsidRPr="00F87240" w:rsidRDefault="00B964FD" w:rsidP="00B964FD">
      <w:pPr>
        <w:pStyle w:val="code-section"/>
        <w:rPr>
          <w:rFonts w:cs="Courier New"/>
          <w:color w:val="000000"/>
          <w:highlight w:val="yellow"/>
        </w:rPr>
      </w:pPr>
      <w:r w:rsidRPr="003C1506">
        <w:rPr>
          <w:rFonts w:cs="Courier New"/>
          <w:color w:val="000000"/>
          <w:highlight w:val="yellow"/>
          <w:lang w:val="fr-FR"/>
        </w:rPr>
        <w:tab/>
      </w:r>
      <w:r w:rsidRPr="003C1506">
        <w:rPr>
          <w:rFonts w:cs="Courier New"/>
          <w:color w:val="000000"/>
          <w:highlight w:val="yellow"/>
          <w:lang w:val="fr-FR"/>
        </w:rPr>
        <w:tab/>
      </w:r>
      <w:r w:rsidRPr="003C1506">
        <w:rPr>
          <w:rFonts w:cs="Courier New"/>
          <w:color w:val="000000"/>
          <w:highlight w:val="yellow"/>
          <w:lang w:val="fr-FR"/>
        </w:rPr>
        <w:tab/>
      </w:r>
      <w:r w:rsidRPr="00F87240">
        <w:rPr>
          <w:rFonts w:cs="Courier New"/>
          <w:b/>
          <w:bCs/>
          <w:color w:val="0000FF"/>
          <w:highlight w:val="yellow"/>
        </w:rPr>
        <w:t>try</w:t>
      </w:r>
      <w:r w:rsidRPr="00F87240">
        <w:rPr>
          <w:rFonts w:cs="Courier New"/>
          <w:color w:val="000000"/>
          <w:highlight w:val="yellow"/>
        </w:rPr>
        <w:t xml:space="preserve"> </w:t>
      </w:r>
      <w:r w:rsidRPr="00F87240">
        <w:rPr>
          <w:rFonts w:cs="Courier New"/>
          <w:b/>
          <w:bCs/>
          <w:color w:val="000080"/>
          <w:highlight w:val="yellow"/>
        </w:rPr>
        <w:t>{</w:t>
      </w:r>
    </w:p>
    <w:p w14:paraId="7FEF2361"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FF"/>
          <w:highlight w:val="yellow"/>
        </w:rPr>
        <w:t>for</w:t>
      </w:r>
      <w:r w:rsidRPr="00F87240">
        <w:rPr>
          <w:rFonts w:cs="Courier New"/>
          <w:color w:val="000000"/>
          <w:highlight w:val="yellow"/>
        </w:rPr>
        <w:t xml:space="preserve"> </w:t>
      </w:r>
      <w:r w:rsidRPr="00F87240">
        <w:rPr>
          <w:rFonts w:cs="Courier New"/>
          <w:b/>
          <w:bCs/>
          <w:color w:val="000080"/>
          <w:highlight w:val="yellow"/>
        </w:rPr>
        <w:t>(</w:t>
      </w:r>
      <w:r w:rsidRPr="00F87240">
        <w:rPr>
          <w:rFonts w:cs="Courier New"/>
          <w:color w:val="8000FF"/>
          <w:highlight w:val="yellow"/>
        </w:rPr>
        <w:t>int</w:t>
      </w:r>
      <w:r w:rsidRPr="00F87240">
        <w:rPr>
          <w:rFonts w:cs="Courier New"/>
          <w:color w:val="000000"/>
          <w:highlight w:val="yellow"/>
        </w:rPr>
        <w:t xml:space="preserve"> i </w:t>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color w:val="FF8000"/>
          <w:highlight w:val="yellow"/>
        </w:rPr>
        <w:t>0</w:t>
      </w:r>
      <w:r w:rsidRPr="00F87240">
        <w:rPr>
          <w:rFonts w:cs="Courier New"/>
          <w:b/>
          <w:bCs/>
          <w:color w:val="000080"/>
          <w:highlight w:val="yellow"/>
        </w:rPr>
        <w:t>;</w:t>
      </w:r>
      <w:r w:rsidRPr="00F87240">
        <w:rPr>
          <w:rFonts w:cs="Courier New"/>
          <w:color w:val="000000"/>
          <w:highlight w:val="yellow"/>
        </w:rPr>
        <w:t xml:space="preserve"> i </w:t>
      </w:r>
      <w:r w:rsidRPr="00F87240">
        <w:rPr>
          <w:rFonts w:cs="Courier New"/>
          <w:b/>
          <w:bCs/>
          <w:color w:val="000080"/>
          <w:highlight w:val="yellow"/>
        </w:rPr>
        <w:t>&lt;</w:t>
      </w:r>
      <w:r w:rsidRPr="00F87240">
        <w:rPr>
          <w:rFonts w:cs="Courier New"/>
          <w:color w:val="000000"/>
          <w:highlight w:val="yellow"/>
        </w:rPr>
        <w:t xml:space="preserve"> rs</w:t>
      </w:r>
      <w:r w:rsidRPr="00F87240">
        <w:rPr>
          <w:rFonts w:cs="Courier New"/>
          <w:b/>
          <w:bCs/>
          <w:color w:val="000080"/>
          <w:highlight w:val="yellow"/>
        </w:rPr>
        <w:t>.</w:t>
      </w:r>
      <w:r w:rsidRPr="00F87240">
        <w:rPr>
          <w:rFonts w:cs="Courier New"/>
          <w:color w:val="000000"/>
          <w:highlight w:val="yellow"/>
        </w:rPr>
        <w:t>rowCount</w:t>
      </w:r>
      <w:r w:rsidRPr="00F87240">
        <w:rPr>
          <w:rFonts w:cs="Courier New"/>
          <w:b/>
          <w:bCs/>
          <w:color w:val="000080"/>
          <w:highlight w:val="yellow"/>
        </w:rPr>
        <w:t>;</w:t>
      </w:r>
      <w:r w:rsidRPr="00F87240">
        <w:rPr>
          <w:rFonts w:cs="Courier New"/>
          <w:color w:val="000000"/>
          <w:highlight w:val="yellow"/>
        </w:rPr>
        <w:t xml:space="preserve"> i</w:t>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b/>
          <w:bCs/>
          <w:color w:val="000080"/>
          <w:highlight w:val="yellow"/>
        </w:rPr>
        <w:t>{</w:t>
      </w:r>
    </w:p>
    <w:p w14:paraId="142D48FC"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 xml:space="preserve">EMP emp </w:t>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b/>
          <w:bCs/>
          <w:color w:val="0000FF"/>
          <w:highlight w:val="yellow"/>
        </w:rPr>
        <w:t>new</w:t>
      </w:r>
      <w:r w:rsidRPr="00F87240">
        <w:rPr>
          <w:rFonts w:cs="Courier New"/>
          <w:color w:val="000000"/>
          <w:highlight w:val="yellow"/>
        </w:rPr>
        <w:t xml:space="preserve"> EMP</w:t>
      </w:r>
      <w:r w:rsidRPr="00F87240">
        <w:rPr>
          <w:rFonts w:cs="Courier New"/>
          <w:b/>
          <w:bCs/>
          <w:color w:val="000080"/>
          <w:highlight w:val="yellow"/>
        </w:rPr>
        <w:t>();</w:t>
      </w:r>
    </w:p>
    <w:p w14:paraId="2855B20E" w14:textId="77777777" w:rsidR="00B964FD" w:rsidRPr="00F87240" w:rsidRDefault="00B964FD" w:rsidP="00B964FD">
      <w:pPr>
        <w:pStyle w:val="code-section"/>
        <w:rPr>
          <w:rFonts w:cs="Courier New"/>
          <w:color w:val="008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8000"/>
          <w:highlight w:val="yellow"/>
        </w:rPr>
        <w:t xml:space="preserve">// </w:t>
      </w:r>
      <w:r w:rsidRPr="00F87240">
        <w:rPr>
          <w:rFonts w:ascii="宋体" w:eastAsia="宋体" w:hAnsi="宋体" w:cs="宋体" w:hint="eastAsia"/>
          <w:color w:val="008000"/>
          <w:highlight w:val="yellow"/>
        </w:rPr>
        <w:t>利用</w:t>
      </w:r>
      <w:r w:rsidRPr="00F87240">
        <w:rPr>
          <w:rFonts w:cs="Courier New"/>
          <w:color w:val="008000"/>
          <w:highlight w:val="yellow"/>
        </w:rPr>
        <w:t>getFieldValueAsXXX</w:t>
      </w:r>
      <w:r w:rsidRPr="00F87240">
        <w:rPr>
          <w:rFonts w:ascii="宋体" w:eastAsia="宋体" w:hAnsi="宋体" w:cs="宋体" w:hint="eastAsia"/>
          <w:color w:val="008000"/>
          <w:highlight w:val="yellow"/>
        </w:rPr>
        <w:t>方法取值</w:t>
      </w:r>
    </w:p>
    <w:p w14:paraId="7A9C9A00"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setCOMM</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"comm"</w:t>
      </w:r>
      <w:r w:rsidRPr="00F87240">
        <w:rPr>
          <w:rFonts w:cs="Courier New"/>
          <w:b/>
          <w:bCs/>
          <w:color w:val="000080"/>
          <w:highlight w:val="yellow"/>
        </w:rPr>
        <w:t>));</w:t>
      </w:r>
    </w:p>
    <w:p w14:paraId="64CCE6D0"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setDEPTNO</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"deptno"</w:t>
      </w:r>
      <w:r w:rsidRPr="00F87240">
        <w:rPr>
          <w:rFonts w:cs="Courier New"/>
          <w:b/>
          <w:bCs/>
          <w:color w:val="000080"/>
          <w:highlight w:val="yellow"/>
        </w:rPr>
        <w:t>));</w:t>
      </w:r>
    </w:p>
    <w:p w14:paraId="23BF9A4C"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setEMPNO</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"empno"</w:t>
      </w:r>
      <w:r w:rsidRPr="00F87240">
        <w:rPr>
          <w:rFonts w:cs="Courier New"/>
          <w:b/>
          <w:bCs/>
          <w:color w:val="000080"/>
          <w:highlight w:val="yellow"/>
        </w:rPr>
        <w:t>));</w:t>
      </w:r>
    </w:p>
    <w:p w14:paraId="088F1C32"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setENAME</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getFieldValueAsString</w:t>
      </w:r>
      <w:r w:rsidRPr="00F87240">
        <w:rPr>
          <w:rFonts w:cs="Courier New"/>
          <w:b/>
          <w:bCs/>
          <w:color w:val="000080"/>
          <w:highlight w:val="yellow"/>
        </w:rPr>
        <w:t>(</w:t>
      </w:r>
      <w:r w:rsidRPr="00F87240">
        <w:rPr>
          <w:rFonts w:cs="Courier New"/>
          <w:color w:val="808080"/>
          <w:highlight w:val="yellow"/>
        </w:rPr>
        <w:t>"ename"</w:t>
      </w:r>
      <w:r w:rsidRPr="00F87240">
        <w:rPr>
          <w:rFonts w:cs="Courier New"/>
          <w:b/>
          <w:bCs/>
          <w:color w:val="000080"/>
          <w:highlight w:val="yellow"/>
        </w:rPr>
        <w:t>));</w:t>
      </w:r>
    </w:p>
    <w:p w14:paraId="753961AF"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setHIREDATE</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getFieldValueAsTimestamp</w:t>
      </w:r>
      <w:r w:rsidRPr="00F87240">
        <w:rPr>
          <w:rFonts w:cs="Courier New"/>
          <w:b/>
          <w:bCs/>
          <w:color w:val="000080"/>
          <w:highlight w:val="yellow"/>
        </w:rPr>
        <w:t>(</w:t>
      </w:r>
      <w:r w:rsidRPr="00F87240">
        <w:rPr>
          <w:rFonts w:cs="Courier New"/>
          <w:color w:val="808080"/>
          <w:highlight w:val="yellow"/>
        </w:rPr>
        <w:t>"hiredate"</w:t>
      </w:r>
      <w:r w:rsidRPr="00F87240">
        <w:rPr>
          <w:rFonts w:cs="Courier New"/>
          <w:b/>
          <w:bCs/>
          <w:color w:val="000080"/>
          <w:highlight w:val="yellow"/>
        </w:rPr>
        <w:t>));</w:t>
      </w:r>
    </w:p>
    <w:p w14:paraId="35656744"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setJOB</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getFieldValueAsString</w:t>
      </w:r>
      <w:r w:rsidRPr="00F87240">
        <w:rPr>
          <w:rFonts w:cs="Courier New"/>
          <w:b/>
          <w:bCs/>
          <w:color w:val="000080"/>
          <w:highlight w:val="yellow"/>
        </w:rPr>
        <w:t>(</w:t>
      </w:r>
      <w:r w:rsidRPr="00F87240">
        <w:rPr>
          <w:rFonts w:cs="Courier New"/>
          <w:color w:val="808080"/>
          <w:highlight w:val="yellow"/>
        </w:rPr>
        <w:t>"job"</w:t>
      </w:r>
      <w:r w:rsidRPr="00F87240">
        <w:rPr>
          <w:rFonts w:cs="Courier New"/>
          <w:b/>
          <w:bCs/>
          <w:color w:val="000080"/>
          <w:highlight w:val="yellow"/>
        </w:rPr>
        <w:t>));</w:t>
      </w:r>
    </w:p>
    <w:p w14:paraId="0E377CBD"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setMGR</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"mgr"</w:t>
      </w:r>
      <w:r w:rsidRPr="00F87240">
        <w:rPr>
          <w:rFonts w:cs="Courier New"/>
          <w:b/>
          <w:bCs/>
          <w:color w:val="000080"/>
          <w:highlight w:val="yellow"/>
        </w:rPr>
        <w:t>));</w:t>
      </w:r>
    </w:p>
    <w:p w14:paraId="01B91AC2"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w:t>
      </w:r>
      <w:r w:rsidRPr="00F87240">
        <w:rPr>
          <w:rFonts w:cs="Courier New"/>
          <w:b/>
          <w:bCs/>
          <w:color w:val="000080"/>
          <w:highlight w:val="yellow"/>
        </w:rPr>
        <w:t>.</w:t>
      </w:r>
      <w:r w:rsidRPr="00F87240">
        <w:rPr>
          <w:rFonts w:cs="Courier New"/>
          <w:color w:val="000000"/>
          <w:highlight w:val="yellow"/>
        </w:rPr>
        <w:t>setSAL</w:t>
      </w:r>
      <w:r w:rsidRPr="00F87240">
        <w:rPr>
          <w:rFonts w:cs="Courier New"/>
          <w:b/>
          <w:bCs/>
          <w:color w:val="000080"/>
          <w:highlight w:val="yellow"/>
        </w:rPr>
        <w:t>(</w:t>
      </w:r>
      <w:r w:rsidRPr="00F87240">
        <w:rPr>
          <w:rFonts w:cs="Courier New"/>
          <w:color w:val="000000"/>
          <w:highlight w:val="yellow"/>
        </w:rPr>
        <w:t>rs</w:t>
      </w:r>
      <w:r w:rsidRPr="00F87240">
        <w:rPr>
          <w:rFonts w:cs="Courier New"/>
          <w:b/>
          <w:bCs/>
          <w:color w:val="000080"/>
          <w:highlight w:val="yellow"/>
        </w:rPr>
        <w:t>.</w:t>
      </w:r>
      <w:r w:rsidRPr="00F87240">
        <w:rPr>
          <w:rFonts w:cs="Courier New"/>
          <w:color w:val="000000"/>
          <w:highlight w:val="yellow"/>
        </w:rPr>
        <w:t>getFieldValueAsBigDecimal</w:t>
      </w:r>
      <w:r w:rsidRPr="00F87240">
        <w:rPr>
          <w:rFonts w:cs="Courier New"/>
          <w:b/>
          <w:bCs/>
          <w:color w:val="000080"/>
          <w:highlight w:val="yellow"/>
        </w:rPr>
        <w:t>(</w:t>
      </w:r>
      <w:r w:rsidRPr="00F87240">
        <w:rPr>
          <w:rFonts w:cs="Courier New"/>
          <w:color w:val="808080"/>
          <w:highlight w:val="yellow"/>
        </w:rPr>
        <w:t>"sal"</w:t>
      </w:r>
      <w:r w:rsidRPr="00F87240">
        <w:rPr>
          <w:rFonts w:cs="Courier New"/>
          <w:b/>
          <w:bCs/>
          <w:color w:val="000080"/>
          <w:highlight w:val="yellow"/>
        </w:rPr>
        <w:t>));</w:t>
      </w:r>
    </w:p>
    <w:p w14:paraId="35442B84"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lastRenderedPageBreak/>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empList</w:t>
      </w:r>
      <w:r w:rsidRPr="00F87240">
        <w:rPr>
          <w:rFonts w:cs="Courier New"/>
          <w:b/>
          <w:bCs/>
          <w:color w:val="000080"/>
          <w:highlight w:val="yellow"/>
        </w:rPr>
        <w:t>.</w:t>
      </w:r>
      <w:r w:rsidRPr="00F87240">
        <w:rPr>
          <w:rFonts w:cs="Courier New"/>
          <w:color w:val="000000"/>
          <w:highlight w:val="yellow"/>
        </w:rPr>
        <w:t>add</w:t>
      </w:r>
      <w:r w:rsidRPr="00F87240">
        <w:rPr>
          <w:rFonts w:cs="Courier New"/>
          <w:b/>
          <w:bCs/>
          <w:color w:val="000080"/>
          <w:highlight w:val="yellow"/>
        </w:rPr>
        <w:t>(</w:t>
      </w:r>
      <w:r w:rsidRPr="00F87240">
        <w:rPr>
          <w:rFonts w:cs="Courier New"/>
          <w:color w:val="000000"/>
          <w:highlight w:val="yellow"/>
        </w:rPr>
        <w:t>emp</w:t>
      </w:r>
      <w:r w:rsidRPr="00F87240">
        <w:rPr>
          <w:rFonts w:cs="Courier New"/>
          <w:b/>
          <w:bCs/>
          <w:color w:val="000080"/>
          <w:highlight w:val="yellow"/>
        </w:rPr>
        <w:t>);</w:t>
      </w:r>
    </w:p>
    <w:p w14:paraId="134632C9" w14:textId="77777777" w:rsidR="00B964FD" w:rsidRPr="00F87240" w:rsidRDefault="00B964FD" w:rsidP="00B964FD">
      <w:pPr>
        <w:pStyle w:val="code-section"/>
        <w:rPr>
          <w:rFonts w:cs="Courier New"/>
          <w:color w:val="008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rs</w:t>
      </w:r>
      <w:r w:rsidRPr="00F87240">
        <w:rPr>
          <w:rFonts w:cs="Courier New"/>
          <w:b/>
          <w:bCs/>
          <w:color w:val="000080"/>
          <w:highlight w:val="yellow"/>
        </w:rPr>
        <w:t>.</w:t>
      </w:r>
      <w:r w:rsidRPr="00F87240">
        <w:rPr>
          <w:rFonts w:cs="Courier New"/>
          <w:color w:val="000000"/>
          <w:highlight w:val="yellow"/>
        </w:rPr>
        <w:t>next</w:t>
      </w:r>
      <w:r w:rsidRPr="00F87240">
        <w:rPr>
          <w:rFonts w:cs="Courier New"/>
          <w:b/>
          <w:bCs/>
          <w:color w:val="000080"/>
          <w:highlight w:val="yellow"/>
        </w:rPr>
        <w:t>();</w:t>
      </w:r>
      <w:r w:rsidRPr="00F87240">
        <w:rPr>
          <w:rFonts w:cs="Courier New"/>
          <w:color w:val="008000"/>
          <w:highlight w:val="yellow"/>
        </w:rPr>
        <w:t xml:space="preserve">// </w:t>
      </w:r>
      <w:r w:rsidRPr="00F87240">
        <w:rPr>
          <w:rFonts w:ascii="宋体" w:eastAsia="宋体" w:hAnsi="宋体" w:cs="宋体" w:hint="eastAsia"/>
          <w:color w:val="008000"/>
          <w:highlight w:val="yellow"/>
        </w:rPr>
        <w:t>移动记录位置指向下一条</w:t>
      </w:r>
    </w:p>
    <w:p w14:paraId="07170C9C"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p>
    <w:p w14:paraId="1A4B6A02"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r w:rsidRPr="00F87240">
        <w:rPr>
          <w:rFonts w:cs="Courier New"/>
          <w:color w:val="000000"/>
          <w:highlight w:val="yellow"/>
        </w:rPr>
        <w:t xml:space="preserve"> </w:t>
      </w:r>
      <w:r w:rsidRPr="00F87240">
        <w:rPr>
          <w:rFonts w:cs="Courier New"/>
          <w:b/>
          <w:bCs/>
          <w:color w:val="0000FF"/>
          <w:highlight w:val="yellow"/>
        </w:rPr>
        <w:t>finally</w:t>
      </w:r>
      <w:r w:rsidRPr="00F87240">
        <w:rPr>
          <w:rFonts w:cs="Courier New"/>
          <w:color w:val="000000"/>
          <w:highlight w:val="yellow"/>
        </w:rPr>
        <w:t xml:space="preserve"> </w:t>
      </w:r>
      <w:r w:rsidRPr="00F87240">
        <w:rPr>
          <w:rFonts w:cs="Courier New"/>
          <w:b/>
          <w:bCs/>
          <w:color w:val="000080"/>
          <w:highlight w:val="yellow"/>
        </w:rPr>
        <w:t>{</w:t>
      </w:r>
    </w:p>
    <w:p w14:paraId="5A2E7E14" w14:textId="77777777" w:rsidR="00B964FD" w:rsidRPr="00F87240" w:rsidRDefault="00B964FD" w:rsidP="00B964FD">
      <w:pPr>
        <w:pStyle w:val="code-section"/>
        <w:rPr>
          <w:rFonts w:cs="Courier New"/>
          <w:color w:val="008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t>rs</w:t>
      </w:r>
      <w:r w:rsidRPr="00F87240">
        <w:rPr>
          <w:rFonts w:cs="Courier New"/>
          <w:b/>
          <w:bCs/>
          <w:color w:val="000080"/>
          <w:highlight w:val="yellow"/>
        </w:rPr>
        <w:t>.</w:t>
      </w:r>
      <w:r w:rsidRPr="00F87240">
        <w:rPr>
          <w:rFonts w:cs="Courier New"/>
          <w:color w:val="000000"/>
          <w:highlight w:val="yellow"/>
        </w:rPr>
        <w:t>clearAll</w:t>
      </w:r>
      <w:r w:rsidRPr="00F87240">
        <w:rPr>
          <w:rFonts w:cs="Courier New"/>
          <w:b/>
          <w:bCs/>
          <w:color w:val="000080"/>
          <w:highlight w:val="yellow"/>
        </w:rPr>
        <w:t>();</w:t>
      </w:r>
      <w:r w:rsidRPr="00F87240">
        <w:rPr>
          <w:rFonts w:cs="Courier New"/>
          <w:color w:val="008000"/>
          <w:highlight w:val="yellow"/>
        </w:rPr>
        <w:t xml:space="preserve">// </w:t>
      </w:r>
      <w:r w:rsidRPr="00F87240">
        <w:rPr>
          <w:rFonts w:ascii="宋体" w:eastAsia="宋体" w:hAnsi="宋体" w:cs="宋体" w:hint="eastAsia"/>
          <w:color w:val="008000"/>
          <w:highlight w:val="yellow"/>
        </w:rPr>
        <w:t>清空结果集（本方法为可选，在释放</w:t>
      </w:r>
      <w:r w:rsidRPr="00F87240">
        <w:rPr>
          <w:rFonts w:cs="Courier New"/>
          <w:color w:val="008000"/>
          <w:highlight w:val="yellow"/>
        </w:rPr>
        <w:t>rs</w:t>
      </w:r>
      <w:r w:rsidRPr="00F87240">
        <w:rPr>
          <w:rFonts w:ascii="宋体" w:eastAsia="宋体" w:hAnsi="宋体" w:cs="宋体" w:hint="eastAsia"/>
          <w:color w:val="008000"/>
          <w:highlight w:val="yellow"/>
        </w:rPr>
        <w:t>对象会自动清空）</w:t>
      </w:r>
    </w:p>
    <w:p w14:paraId="44A7BDAD"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p>
    <w:p w14:paraId="72246BB6" w14:textId="77777777" w:rsidR="00B964FD" w:rsidRPr="00F87240" w:rsidRDefault="00B964FD" w:rsidP="00B964FD">
      <w:pPr>
        <w:pStyle w:val="code-section"/>
        <w:rPr>
          <w:rFonts w:cs="Courier New"/>
          <w:color w:val="000000"/>
          <w:highlight w:val="yellow"/>
        </w:rPr>
      </w:pPr>
      <w:r w:rsidRPr="00F87240">
        <w:rPr>
          <w:rFonts w:cs="Courier New"/>
          <w:color w:val="000000"/>
          <w:highlight w:val="yellow"/>
        </w:rPr>
        <w:tab/>
      </w:r>
      <w:r w:rsidRPr="00F87240">
        <w:rPr>
          <w:rFonts w:cs="Courier New"/>
          <w:color w:val="000000"/>
          <w:highlight w:val="yellow"/>
        </w:rPr>
        <w:tab/>
      </w:r>
      <w:r w:rsidRPr="00F87240">
        <w:rPr>
          <w:rFonts w:cs="Courier New"/>
          <w:b/>
          <w:bCs/>
          <w:color w:val="000080"/>
          <w:highlight w:val="yellow"/>
        </w:rPr>
        <w:t>}</w:t>
      </w:r>
    </w:p>
    <w:p w14:paraId="7A452B76" w14:textId="77777777" w:rsidR="00B964FD" w:rsidRDefault="00B964FD" w:rsidP="00B964FD">
      <w:pPr>
        <w:pStyle w:val="code-section"/>
        <w:rPr>
          <w:rFonts w:cs="Courier New"/>
          <w:color w:val="000000"/>
          <w:highlight w:val="white"/>
        </w:rPr>
      </w:pPr>
      <w:r>
        <w:rPr>
          <w:rFonts w:cs="Courier New"/>
          <w:color w:val="000000"/>
          <w:highlight w:val="white"/>
        </w:rPr>
        <w:tab/>
      </w:r>
      <w:r>
        <w:rPr>
          <w:rFonts w:cs="Courier New"/>
          <w:color w:val="000000"/>
          <w:highlight w:val="white"/>
        </w:rPr>
        <w:tab/>
      </w:r>
      <w:r>
        <w:rPr>
          <w:rFonts w:cs="Courier New"/>
          <w:b/>
          <w:bCs/>
          <w:color w:val="0000FF"/>
          <w:highlight w:val="white"/>
        </w:rPr>
        <w:t>return</w:t>
      </w:r>
      <w:r>
        <w:rPr>
          <w:rFonts w:cs="Courier New"/>
          <w:color w:val="000000"/>
          <w:highlight w:val="white"/>
        </w:rPr>
        <w:t xml:space="preserve"> empList</w:t>
      </w:r>
      <w:r>
        <w:rPr>
          <w:rFonts w:cs="Courier New"/>
          <w:b/>
          <w:bCs/>
          <w:color w:val="000080"/>
          <w:highlight w:val="white"/>
        </w:rPr>
        <w:t>;</w:t>
      </w:r>
    </w:p>
    <w:p w14:paraId="4AA141EE" w14:textId="77777777" w:rsidR="00F87240" w:rsidRDefault="00B964FD" w:rsidP="00B964FD">
      <w:pPr>
        <w:pStyle w:val="code-section"/>
        <w:rPr>
          <w:lang w:eastAsia="zh-CN"/>
        </w:rPr>
      </w:pPr>
      <w:r>
        <w:rPr>
          <w:rFonts w:cs="Courier New"/>
          <w:b/>
          <w:bCs/>
          <w:color w:val="000080"/>
          <w:highlight w:val="white"/>
        </w:rPr>
        <w:t>}</w:t>
      </w:r>
    </w:p>
    <w:p w14:paraId="276B2F3D" w14:textId="77777777" w:rsidR="00BD41AB" w:rsidRDefault="00BD41AB" w:rsidP="00BD41AB">
      <w:pPr>
        <w:ind w:firstLine="361"/>
      </w:pPr>
      <w:r w:rsidRPr="00BD41AB">
        <w:rPr>
          <w:rStyle w:val="note-flag"/>
          <w:rFonts w:hint="eastAsia"/>
        </w:rPr>
        <w:t>[1]</w:t>
      </w:r>
      <w:r>
        <w:rPr>
          <w:rFonts w:hint="eastAsia"/>
        </w:rPr>
        <w:t>可以直接简化成</w:t>
      </w:r>
    </w:p>
    <w:p w14:paraId="56000097" w14:textId="77777777" w:rsidR="00BD41AB" w:rsidRDefault="00BD41AB" w:rsidP="00BD41AB">
      <w:pPr>
        <w:pStyle w:val="code-section"/>
      </w:pPr>
      <w:r w:rsidRPr="00BD41AB">
        <w:t>query.addParameter(sal);</w:t>
      </w:r>
    </w:p>
    <w:p w14:paraId="59237AFE" w14:textId="77777777" w:rsidR="00BD41AB" w:rsidRDefault="00BD41AB" w:rsidP="00BD41AB">
      <w:pPr>
        <w:ind w:firstLine="420"/>
        <w:rPr>
          <w:lang w:eastAsia="zh-CN"/>
        </w:rPr>
      </w:pPr>
      <w:r>
        <w:rPr>
          <w:rFonts w:hint="eastAsia"/>
          <w:lang w:eastAsia="zh-CN"/>
        </w:rPr>
        <w:t>即无需指定参数的数据类型，框架会自动给以识别。当框架无法识别（执行报错或不正确）时，再按标准指定参数类型的写法。</w:t>
      </w:r>
    </w:p>
    <w:p w14:paraId="41324FD2" w14:textId="77777777" w:rsidR="00F87240" w:rsidRDefault="00F87240" w:rsidP="00B964FD">
      <w:pPr>
        <w:ind w:firstLine="420"/>
        <w:rPr>
          <w:lang w:eastAsia="zh-CN"/>
        </w:rPr>
      </w:pPr>
      <w:r>
        <w:rPr>
          <w:rFonts w:hint="eastAsia"/>
          <w:lang w:eastAsia="zh-CN"/>
        </w:rPr>
        <w:t>另外，对上面代码黄色加亮部分是对结果集的基本操作，这种方式比较灵活但也比较低级，虽然</w:t>
      </w:r>
      <w:r>
        <w:rPr>
          <w:rFonts w:hint="eastAsia"/>
          <w:lang w:eastAsia="zh-CN"/>
        </w:rPr>
        <w:t>EMP</w:t>
      </w:r>
      <w:r>
        <w:rPr>
          <w:rFonts w:hint="eastAsia"/>
          <w:lang w:eastAsia="zh-CN"/>
        </w:rPr>
        <w:t>对象属性逐个设值的方式虽然很清晰，但是如果字段过多的话，显得编程繁琐。对此，</w:t>
      </w:r>
      <w:r>
        <w:rPr>
          <w:rFonts w:hint="eastAsia"/>
          <w:lang w:eastAsia="zh-CN"/>
        </w:rPr>
        <w:t>QueryOperator</w:t>
      </w:r>
      <w:r>
        <w:rPr>
          <w:rFonts w:hint="eastAsia"/>
          <w:lang w:eastAsia="zh-CN"/>
        </w:rPr>
        <w:t>对结果集的处理（数据的装配）作了进一步优化操作，可以直接简化为：</w:t>
      </w:r>
    </w:p>
    <w:p w14:paraId="422CF432" w14:textId="77777777" w:rsidR="00DB2E54" w:rsidRDefault="00DB2E54" w:rsidP="00DB2E54">
      <w:pPr>
        <w:pStyle w:val="code-section"/>
        <w:rPr>
          <w:highlight w:val="white"/>
        </w:rPr>
      </w:pPr>
      <w:r>
        <w:rPr>
          <w:color w:val="8000FF"/>
          <w:highlight w:val="white"/>
        </w:rPr>
        <w:t>static</w:t>
      </w:r>
      <w:r>
        <w:rPr>
          <w:highlight w:val="white"/>
        </w:rPr>
        <w:t xml:space="preserve"> List</w:t>
      </w:r>
      <w:r>
        <w:rPr>
          <w:b/>
          <w:bCs/>
          <w:color w:val="000080"/>
          <w:highlight w:val="white"/>
        </w:rPr>
        <w:t>&lt;</w:t>
      </w:r>
      <w:r>
        <w:rPr>
          <w:highlight w:val="white"/>
        </w:rPr>
        <w:t>EMP</w:t>
      </w:r>
      <w:r>
        <w:rPr>
          <w:b/>
          <w:bCs/>
          <w:color w:val="000080"/>
          <w:highlight w:val="white"/>
        </w:rPr>
        <w:t>&gt;</w:t>
      </w:r>
      <w:r>
        <w:rPr>
          <w:highlight w:val="white"/>
        </w:rPr>
        <w:t xml:space="preserve"> findEmpBySal_Ver2</w:t>
      </w:r>
      <w:r>
        <w:rPr>
          <w:b/>
          <w:bCs/>
          <w:color w:val="000080"/>
          <w:highlight w:val="white"/>
        </w:rPr>
        <w:t>(</w:t>
      </w:r>
      <w:r>
        <w:rPr>
          <w:highlight w:val="white"/>
        </w:rPr>
        <w:t>Float sal</w:t>
      </w:r>
      <w:r>
        <w:rPr>
          <w:b/>
          <w:bCs/>
          <w:color w:val="000080"/>
          <w:highlight w:val="white"/>
        </w:rPr>
        <w:t>)</w:t>
      </w:r>
      <w:r>
        <w:rPr>
          <w:highlight w:val="white"/>
        </w:rPr>
        <w:t xml:space="preserve"> </w:t>
      </w:r>
      <w:r>
        <w:rPr>
          <w:b/>
          <w:bCs/>
          <w:color w:val="000080"/>
          <w:highlight w:val="white"/>
        </w:rPr>
        <w:t>{</w:t>
      </w:r>
    </w:p>
    <w:p w14:paraId="51A0F1E3" w14:textId="77777777" w:rsidR="00DB2E54" w:rsidRDefault="00DB2E54" w:rsidP="00DB2E54">
      <w:pPr>
        <w:pStyle w:val="code-section"/>
        <w:rPr>
          <w:highlight w:val="white"/>
        </w:rPr>
      </w:pPr>
      <w:r>
        <w:rPr>
          <w:highlight w:val="white"/>
        </w:rPr>
        <w:tab/>
      </w:r>
      <w:r>
        <w:rPr>
          <w:highlight w:val="white"/>
        </w:rPr>
        <w:tab/>
        <w:t xml:space="preserve">QueryOperator query </w:t>
      </w:r>
      <w:r>
        <w:rPr>
          <w:b/>
          <w:bCs/>
          <w:color w:val="000080"/>
          <w:highlight w:val="white"/>
        </w:rPr>
        <w:t>=</w:t>
      </w:r>
      <w:r>
        <w:rPr>
          <w:highlight w:val="white"/>
        </w:rPr>
        <w:t xml:space="preserve"> </w:t>
      </w:r>
      <w:r>
        <w:rPr>
          <w:b/>
          <w:bCs/>
          <w:color w:val="0000FF"/>
          <w:highlight w:val="white"/>
        </w:rPr>
        <w:t>new</w:t>
      </w:r>
      <w:r>
        <w:rPr>
          <w:highlight w:val="white"/>
        </w:rPr>
        <w:t xml:space="preserve"> QueryOperator</w:t>
      </w:r>
      <w:r>
        <w:rPr>
          <w:b/>
          <w:bCs/>
          <w:color w:val="000080"/>
          <w:highlight w:val="white"/>
        </w:rPr>
        <w:t>();</w:t>
      </w:r>
    </w:p>
    <w:p w14:paraId="266C757F" w14:textId="77777777" w:rsidR="00DB2E54" w:rsidRDefault="00DB2E54" w:rsidP="00DB2E54">
      <w:pPr>
        <w:pStyle w:val="code-section"/>
        <w:rPr>
          <w:highlight w:val="white"/>
        </w:rPr>
      </w:pPr>
      <w:r>
        <w:rPr>
          <w:highlight w:val="white"/>
        </w:rPr>
        <w:tab/>
      </w:r>
      <w:r>
        <w:rPr>
          <w:highlight w:val="white"/>
        </w:rPr>
        <w:tab/>
        <w:t>query</w:t>
      </w:r>
      <w:r>
        <w:rPr>
          <w:b/>
          <w:bCs/>
          <w:color w:val="000080"/>
          <w:highlight w:val="white"/>
        </w:rPr>
        <w:t>.</w:t>
      </w:r>
      <w:r>
        <w:rPr>
          <w:highlight w:val="white"/>
        </w:rPr>
        <w:t>setDataSourceName</w:t>
      </w:r>
      <w:r>
        <w:rPr>
          <w:b/>
          <w:bCs/>
          <w:color w:val="000080"/>
          <w:highlight w:val="white"/>
        </w:rPr>
        <w:t>(</w:t>
      </w:r>
      <w:r>
        <w:rPr>
          <w:color w:val="808080"/>
          <w:highlight w:val="white"/>
        </w:rPr>
        <w:t>"SYSDATASOURCE_oracle"</w:t>
      </w:r>
      <w:r>
        <w:rPr>
          <w:b/>
          <w:bCs/>
          <w:color w:val="000080"/>
          <w:highlight w:val="white"/>
        </w:rPr>
        <w:t>);</w:t>
      </w:r>
    </w:p>
    <w:p w14:paraId="29E44F6C" w14:textId="77777777" w:rsidR="00DB2E54" w:rsidRDefault="00DB2E54" w:rsidP="00DB2E54">
      <w:pPr>
        <w:pStyle w:val="code-section"/>
        <w:rPr>
          <w:highlight w:val="white"/>
        </w:rPr>
      </w:pPr>
      <w:r>
        <w:rPr>
          <w:highlight w:val="white"/>
        </w:rPr>
        <w:lastRenderedPageBreak/>
        <w:tab/>
      </w:r>
      <w:r>
        <w:rPr>
          <w:highlight w:val="white"/>
        </w:rPr>
        <w:tab/>
        <w:t>query</w:t>
      </w:r>
      <w:r>
        <w:rPr>
          <w:b/>
          <w:bCs/>
          <w:color w:val="000080"/>
          <w:highlight w:val="white"/>
        </w:rPr>
        <w:t>.</w:t>
      </w:r>
      <w:r>
        <w:rPr>
          <w:highlight w:val="white"/>
        </w:rPr>
        <w:t>setSql</w:t>
      </w:r>
      <w:r>
        <w:rPr>
          <w:b/>
          <w:bCs/>
          <w:color w:val="000080"/>
          <w:highlight w:val="white"/>
        </w:rPr>
        <w:t>(</w:t>
      </w:r>
      <w:r>
        <w:rPr>
          <w:color w:val="808080"/>
          <w:highlight w:val="white"/>
        </w:rPr>
        <w:t>"select empno,ename,job,mgr,hiredate,sal,comm,deptno from emp where sal&gt;=?"</w:t>
      </w:r>
      <w:r>
        <w:rPr>
          <w:b/>
          <w:bCs/>
          <w:color w:val="000080"/>
          <w:highlight w:val="white"/>
        </w:rPr>
        <w:t>);</w:t>
      </w:r>
    </w:p>
    <w:p w14:paraId="36C7A43F" w14:textId="77777777" w:rsidR="00DB2E54" w:rsidRDefault="00DB2E54" w:rsidP="00DB2E54">
      <w:pPr>
        <w:pStyle w:val="code-section"/>
        <w:rPr>
          <w:highlight w:val="white"/>
        </w:rPr>
      </w:pPr>
      <w:r>
        <w:rPr>
          <w:highlight w:val="white"/>
        </w:rPr>
        <w:tab/>
      </w:r>
      <w:r>
        <w:rPr>
          <w:highlight w:val="white"/>
        </w:rPr>
        <w:tab/>
        <w:t>query</w:t>
      </w:r>
      <w:r>
        <w:rPr>
          <w:b/>
          <w:bCs/>
          <w:color w:val="000080"/>
          <w:highlight w:val="white"/>
        </w:rPr>
        <w:t>.</w:t>
      </w:r>
      <w:r>
        <w:rPr>
          <w:highlight w:val="white"/>
        </w:rPr>
        <w:t>addParameter</w:t>
      </w:r>
      <w:r>
        <w:rPr>
          <w:b/>
          <w:bCs/>
          <w:color w:val="000080"/>
          <w:highlight w:val="white"/>
        </w:rPr>
        <w:t>(</w:t>
      </w:r>
      <w:r>
        <w:rPr>
          <w:highlight w:val="white"/>
        </w:rPr>
        <w:t>sal</w:t>
      </w:r>
      <w:r>
        <w:rPr>
          <w:b/>
          <w:bCs/>
          <w:color w:val="000080"/>
          <w:highlight w:val="white"/>
        </w:rPr>
        <w:t>);</w:t>
      </w:r>
    </w:p>
    <w:p w14:paraId="23F4DFB4" w14:textId="77777777" w:rsidR="00DB2E54" w:rsidRPr="00DB2E54" w:rsidRDefault="00DB2E54" w:rsidP="00DB2E54">
      <w:pPr>
        <w:pStyle w:val="code-section"/>
        <w:rPr>
          <w:rFonts w:eastAsiaTheme="minorEastAsia"/>
          <w:color w:val="008000"/>
          <w:highlight w:val="white"/>
          <w:lang w:eastAsia="zh-CN"/>
        </w:rPr>
      </w:pPr>
      <w:r>
        <w:rPr>
          <w:highlight w:val="white"/>
        </w:rPr>
        <w:tab/>
      </w:r>
      <w:r>
        <w:rPr>
          <w:highlight w:val="white"/>
        </w:rPr>
        <w:tab/>
        <w:t>query</w:t>
      </w:r>
      <w:r>
        <w:rPr>
          <w:b/>
          <w:bCs/>
          <w:color w:val="000080"/>
          <w:highlight w:val="white"/>
        </w:rPr>
        <w:t>.</w:t>
      </w:r>
      <w:r>
        <w:rPr>
          <w:highlight w:val="white"/>
        </w:rPr>
        <w:t>access</w:t>
      </w:r>
      <w:r>
        <w:rPr>
          <w:b/>
          <w:bCs/>
          <w:color w:val="000080"/>
          <w:highlight w:val="white"/>
        </w:rPr>
        <w:t>();</w:t>
      </w:r>
    </w:p>
    <w:p w14:paraId="0436B591" w14:textId="77777777" w:rsidR="00DB2E54" w:rsidRDefault="00DB2E54" w:rsidP="00DB2E54">
      <w:pPr>
        <w:pStyle w:val="code-section"/>
        <w:rPr>
          <w:highlight w:val="white"/>
        </w:rPr>
      </w:pPr>
      <w:r>
        <w:rPr>
          <w:highlight w:val="white"/>
        </w:rPr>
        <w:tab/>
      </w:r>
      <w:r>
        <w:rPr>
          <w:highlight w:val="white"/>
        </w:rPr>
        <w:tab/>
      </w:r>
      <w:r w:rsidRPr="00DB2E54">
        <w:rPr>
          <w:b/>
          <w:bCs/>
          <w:color w:val="0000FF"/>
          <w:highlight w:val="yellow"/>
        </w:rPr>
        <w:t>return</w:t>
      </w:r>
      <w:r w:rsidRPr="00DB2E54">
        <w:rPr>
          <w:highlight w:val="yellow"/>
        </w:rPr>
        <w:t xml:space="preserve"> query</w:t>
      </w:r>
      <w:r w:rsidRPr="00DB2E54">
        <w:rPr>
          <w:b/>
          <w:bCs/>
          <w:color w:val="000080"/>
          <w:highlight w:val="yellow"/>
        </w:rPr>
        <w:t>.</w:t>
      </w:r>
      <w:r w:rsidRPr="00DB2E54">
        <w:rPr>
          <w:highlight w:val="yellow"/>
        </w:rPr>
        <w:t>getResultList</w:t>
      </w:r>
      <w:r w:rsidRPr="00DB2E54">
        <w:rPr>
          <w:b/>
          <w:bCs/>
          <w:color w:val="000080"/>
          <w:highlight w:val="yellow"/>
        </w:rPr>
        <w:t>(</w:t>
      </w:r>
      <w:r w:rsidRPr="00DB2E54">
        <w:rPr>
          <w:highlight w:val="yellow"/>
        </w:rPr>
        <w:t>EMP</w:t>
      </w:r>
      <w:r w:rsidRPr="00DB2E54">
        <w:rPr>
          <w:b/>
          <w:bCs/>
          <w:color w:val="000080"/>
          <w:highlight w:val="yellow"/>
        </w:rPr>
        <w:t>.</w:t>
      </w:r>
      <w:r w:rsidRPr="00DB2E54">
        <w:rPr>
          <w:color w:val="8000FF"/>
          <w:highlight w:val="yellow"/>
        </w:rPr>
        <w:t>class</w:t>
      </w:r>
      <w:r w:rsidRPr="00DB2E54">
        <w:rPr>
          <w:b/>
          <w:bCs/>
          <w:color w:val="000080"/>
          <w:highlight w:val="yellow"/>
        </w:rPr>
        <w:t>);</w:t>
      </w:r>
    </w:p>
    <w:p w14:paraId="41E01F7E" w14:textId="77777777" w:rsidR="00F87240" w:rsidRDefault="00DB2E54" w:rsidP="00DB2E54">
      <w:pPr>
        <w:pStyle w:val="code-section"/>
        <w:rPr>
          <w:lang w:eastAsia="zh-CN"/>
        </w:rPr>
      </w:pPr>
      <w:r>
        <w:rPr>
          <w:b/>
          <w:bCs/>
          <w:color w:val="000080"/>
          <w:highlight w:val="white"/>
          <w:lang w:eastAsia="zh-CN"/>
        </w:rPr>
        <w:t>}</w:t>
      </w:r>
    </w:p>
    <w:p w14:paraId="4E24F7DE" w14:textId="77777777" w:rsidR="00F87240" w:rsidRDefault="00047EE2" w:rsidP="00B964FD">
      <w:pPr>
        <w:ind w:firstLine="420"/>
        <w:rPr>
          <w:lang w:eastAsia="zh-CN"/>
        </w:rPr>
      </w:pPr>
      <w:r>
        <w:rPr>
          <w:rFonts w:hint="eastAsia"/>
          <w:lang w:eastAsia="zh-CN"/>
        </w:rPr>
        <w:t>有时候，你不希望使用一个</w:t>
      </w:r>
      <w:r>
        <w:rPr>
          <w:rFonts w:hint="eastAsia"/>
          <w:lang w:eastAsia="zh-CN"/>
        </w:rPr>
        <w:t>Java</w:t>
      </w:r>
      <w:r>
        <w:rPr>
          <w:rFonts w:hint="eastAsia"/>
          <w:lang w:eastAsia="zh-CN"/>
        </w:rPr>
        <w:t>的值对象（如此例的</w:t>
      </w:r>
      <w:r>
        <w:rPr>
          <w:rFonts w:hint="eastAsia"/>
          <w:lang w:eastAsia="zh-CN"/>
        </w:rPr>
        <w:t>EMP</w:t>
      </w:r>
      <w:r>
        <w:rPr>
          <w:rFonts w:hint="eastAsia"/>
          <w:lang w:eastAsia="zh-CN"/>
        </w:rPr>
        <w:t>对象）去装配，你希望直接返回一个原始的查询数据，此时，你可以</w:t>
      </w:r>
      <w:r w:rsidR="004042D5">
        <w:rPr>
          <w:rFonts w:hint="eastAsia"/>
          <w:lang w:eastAsia="zh-CN"/>
        </w:rPr>
        <w:t>：</w:t>
      </w:r>
    </w:p>
    <w:p w14:paraId="7B45EA58" w14:textId="77777777" w:rsidR="004042D5" w:rsidRDefault="004042D5" w:rsidP="004042D5">
      <w:pPr>
        <w:pStyle w:val="code-section"/>
      </w:pPr>
      <w:r>
        <w:rPr>
          <w:b/>
          <w:bCs/>
          <w:color w:val="7F0055"/>
        </w:rPr>
        <w:t>static</w:t>
      </w:r>
      <w:r>
        <w:t xml:space="preserve"> </w:t>
      </w:r>
      <w:r>
        <w:rPr>
          <w:highlight w:val="lightGray"/>
        </w:rPr>
        <w:t>List&lt;Map&lt;String, Object&gt;&gt;</w:t>
      </w:r>
      <w:r>
        <w:t xml:space="preserve"> findEmpBySal_Ver3(Float sal) {</w:t>
      </w:r>
    </w:p>
    <w:p w14:paraId="443C24FC" w14:textId="77777777" w:rsidR="004042D5" w:rsidRDefault="004042D5" w:rsidP="004042D5">
      <w:pPr>
        <w:pStyle w:val="code-section"/>
      </w:pPr>
      <w:r>
        <w:tab/>
      </w:r>
      <w:r>
        <w:tab/>
        <w:t xml:space="preserve">QueryOperator query = </w:t>
      </w:r>
      <w:r>
        <w:rPr>
          <w:b/>
          <w:bCs/>
          <w:color w:val="7F0055"/>
        </w:rPr>
        <w:t>new</w:t>
      </w:r>
      <w:r>
        <w:t xml:space="preserve"> QueryOperator();</w:t>
      </w:r>
    </w:p>
    <w:p w14:paraId="5263AA7E" w14:textId="77777777" w:rsidR="004042D5" w:rsidRDefault="004042D5" w:rsidP="004042D5">
      <w:pPr>
        <w:pStyle w:val="code-section"/>
      </w:pPr>
      <w:r>
        <w:tab/>
      </w:r>
      <w:r>
        <w:tab/>
        <w:t>query.setDataSourceName(</w:t>
      </w:r>
      <w:r>
        <w:rPr>
          <w:color w:val="2A00FF"/>
        </w:rPr>
        <w:t>"SYSDATASOURCE_oracle"</w:t>
      </w:r>
      <w:r>
        <w:t>);</w:t>
      </w:r>
    </w:p>
    <w:p w14:paraId="54908089" w14:textId="77777777" w:rsidR="004042D5" w:rsidRDefault="004042D5" w:rsidP="004042D5">
      <w:pPr>
        <w:pStyle w:val="code-section"/>
      </w:pPr>
      <w:r>
        <w:tab/>
      </w:r>
      <w:r>
        <w:tab/>
        <w:t>query.setSql(</w:t>
      </w:r>
      <w:r>
        <w:rPr>
          <w:color w:val="2A00FF"/>
        </w:rPr>
        <w:t>"select empno,ename,job,mgr,hiredate,sal,comm,deptno from emp where sal&gt;=?"</w:t>
      </w:r>
      <w:r>
        <w:t>);</w:t>
      </w:r>
    </w:p>
    <w:p w14:paraId="469FDCAA" w14:textId="77777777" w:rsidR="004042D5" w:rsidRDefault="004042D5" w:rsidP="004042D5">
      <w:pPr>
        <w:pStyle w:val="code-section"/>
      </w:pPr>
      <w:r>
        <w:tab/>
      </w:r>
      <w:r>
        <w:tab/>
        <w:t>query.addParameter(sal);</w:t>
      </w:r>
    </w:p>
    <w:p w14:paraId="7DE137E0" w14:textId="77777777" w:rsidR="004042D5" w:rsidRDefault="004042D5" w:rsidP="004042D5">
      <w:pPr>
        <w:pStyle w:val="code-section"/>
      </w:pPr>
      <w:r>
        <w:tab/>
      </w:r>
      <w:r>
        <w:tab/>
        <w:t>query.</w:t>
      </w:r>
      <w:r>
        <w:rPr>
          <w:highlight w:val="lightGray"/>
        </w:rPr>
        <w:t>access</w:t>
      </w:r>
      <w:r>
        <w:t>();</w:t>
      </w:r>
      <w:r>
        <w:rPr>
          <w:color w:val="3F7F5F"/>
        </w:rPr>
        <w:t xml:space="preserve">// </w:t>
      </w:r>
      <w:r>
        <w:rPr>
          <w:rFonts w:ascii="宋体" w:eastAsia="宋体" w:hAnsi="宋体" w:cs="宋体" w:hint="eastAsia"/>
          <w:color w:val="3F7F5F"/>
        </w:rPr>
        <w:t>执行</w:t>
      </w:r>
    </w:p>
    <w:p w14:paraId="44298F93" w14:textId="77777777" w:rsidR="004042D5" w:rsidRDefault="004042D5" w:rsidP="004042D5">
      <w:pPr>
        <w:pStyle w:val="code-section"/>
      </w:pPr>
      <w:r>
        <w:tab/>
      </w:r>
      <w:r>
        <w:tab/>
      </w:r>
      <w:r w:rsidRPr="004042D5">
        <w:rPr>
          <w:b/>
          <w:bCs/>
          <w:color w:val="7F0055"/>
          <w:highlight w:val="yellow"/>
        </w:rPr>
        <w:t>return</w:t>
      </w:r>
      <w:r w:rsidRPr="004042D5">
        <w:rPr>
          <w:highlight w:val="yellow"/>
        </w:rPr>
        <w:t xml:space="preserve"> query.getResultList();</w:t>
      </w:r>
    </w:p>
    <w:p w14:paraId="0975D658" w14:textId="77777777" w:rsidR="004042D5" w:rsidRPr="004042D5" w:rsidRDefault="004042D5" w:rsidP="004042D5">
      <w:pPr>
        <w:pStyle w:val="code-section"/>
      </w:pPr>
      <w:r>
        <w:t>}</w:t>
      </w:r>
    </w:p>
    <w:p w14:paraId="08AC9C94" w14:textId="77777777" w:rsidR="00047EE2" w:rsidRDefault="004042D5" w:rsidP="00B964FD">
      <w:pPr>
        <w:ind w:firstLine="420"/>
      </w:pPr>
      <w:r>
        <w:rPr>
          <w:rFonts w:hint="eastAsia"/>
        </w:rPr>
        <w:t>它返回是一个元素为</w:t>
      </w:r>
      <w:r>
        <w:rPr>
          <w:rFonts w:hint="eastAsia"/>
        </w:rPr>
        <w:t>Map</w:t>
      </w:r>
      <w:r>
        <w:rPr>
          <w:rFonts w:hint="eastAsia"/>
        </w:rPr>
        <w:t>的列表，这个</w:t>
      </w:r>
      <w:r>
        <w:rPr>
          <w:rFonts w:hint="eastAsia"/>
        </w:rPr>
        <w:t>Map</w:t>
      </w:r>
      <w:r>
        <w:rPr>
          <w:rFonts w:hint="eastAsia"/>
        </w:rPr>
        <w:t>里面，</w:t>
      </w:r>
      <w:r w:rsidRPr="004042D5">
        <w:rPr>
          <w:rFonts w:hint="eastAsia"/>
        </w:rPr>
        <w:t>key</w:t>
      </w:r>
      <w:r w:rsidRPr="004042D5">
        <w:rPr>
          <w:rFonts w:hint="eastAsia"/>
        </w:rPr>
        <w:t>为查询语句的字段名称，</w:t>
      </w:r>
      <w:r w:rsidRPr="004042D5">
        <w:rPr>
          <w:rFonts w:hint="eastAsia"/>
        </w:rPr>
        <w:t>value</w:t>
      </w:r>
      <w:r w:rsidRPr="004042D5">
        <w:rPr>
          <w:rFonts w:hint="eastAsia"/>
        </w:rPr>
        <w:t>为数据</w:t>
      </w:r>
      <w:r>
        <w:rPr>
          <w:rFonts w:hint="eastAsia"/>
        </w:rPr>
        <w:t>。</w:t>
      </w:r>
    </w:p>
    <w:p w14:paraId="60FF8C7E" w14:textId="77777777" w:rsidR="004042D5" w:rsidRDefault="001F3564" w:rsidP="00B964FD">
      <w:pPr>
        <w:ind w:firstLine="420"/>
      </w:pPr>
      <w:r>
        <w:rPr>
          <w:rFonts w:hint="eastAsia"/>
          <w:lang w:eastAsia="zh-CN"/>
        </w:rPr>
        <w:t>为了方面查询结果集的处理，我们采取的策略是每个查询结果集建立一个对应的</w:t>
      </w:r>
      <w:r>
        <w:rPr>
          <w:rFonts w:hint="eastAsia"/>
          <w:lang w:eastAsia="zh-CN"/>
        </w:rPr>
        <w:t>Java</w:t>
      </w:r>
      <w:r>
        <w:rPr>
          <w:rFonts w:hint="eastAsia"/>
          <w:lang w:eastAsia="zh-CN"/>
        </w:rPr>
        <w:t>值对象去装配数据，这样产生一个问题就是，如果查询语句的的返回的数据形式较多的话（特别是多表关联查询的情况下），我们有可能建立众多的值对象，这显然有点。。。</w:t>
      </w:r>
      <w:r>
        <w:rPr>
          <w:rFonts w:hint="eastAsia"/>
        </w:rPr>
        <w:t>不够优雅</w:t>
      </w:r>
      <w:r>
        <w:rPr>
          <w:rFonts w:hint="eastAsia"/>
        </w:rPr>
        <w:t>O(</w:t>
      </w:r>
      <w:r>
        <w:rPr>
          <w:rFonts w:hint="eastAsia"/>
        </w:rPr>
        <w:t>∩</w:t>
      </w:r>
      <w:r>
        <w:rPr>
          <w:rFonts w:hint="eastAsia"/>
        </w:rPr>
        <w:t>_</w:t>
      </w:r>
      <w:r>
        <w:rPr>
          <w:rFonts w:hint="eastAsia"/>
        </w:rPr>
        <w:t>∩</w:t>
      </w:r>
      <w:r>
        <w:rPr>
          <w:rFonts w:hint="eastAsia"/>
        </w:rPr>
        <w:t>)O~</w:t>
      </w:r>
      <w:r>
        <w:rPr>
          <w:rFonts w:hint="eastAsia"/>
        </w:rPr>
        <w:t>，</w:t>
      </w:r>
      <w:r>
        <w:rPr>
          <w:rFonts w:hint="eastAsia"/>
        </w:rPr>
        <w:t>QueryOperator</w:t>
      </w:r>
      <w:r>
        <w:rPr>
          <w:rFonts w:hint="eastAsia"/>
        </w:rPr>
        <w:t>提供了：</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820"/>
        <w:gridCol w:w="14006"/>
      </w:tblGrid>
      <w:tr w:rsidR="001F3564" w14:paraId="12A24BC9" w14:textId="77777777" w:rsidTr="001F3564">
        <w:trPr>
          <w:tblCellSpacing w:w="0" w:type="dxa"/>
        </w:trPr>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46BD967D" w14:textId="77777777" w:rsidR="001F3564" w:rsidRDefault="001F3564" w:rsidP="001F3564">
            <w:pPr>
              <w:pStyle w:val="code-section"/>
              <w:rPr>
                <w:rFonts w:ascii="微软雅黑" w:eastAsia="微软雅黑" w:hAnsi="微软雅黑" w:cs="宋体"/>
                <w:color w:val="000000"/>
                <w:sz w:val="27"/>
                <w:szCs w:val="27"/>
              </w:rPr>
            </w:pPr>
            <w:r>
              <w:rPr>
                <w:rStyle w:val="HTML"/>
                <w:rFonts w:hint="eastAsia"/>
                <w:color w:val="000000"/>
              </w:rPr>
              <w:lastRenderedPageBreak/>
              <w:t> </w:t>
            </w:r>
            <w:hyperlink r:id="rId91" w:tooltip="com.beetle.framework.resource.define 中的类" w:history="1">
              <w:r>
                <w:rPr>
                  <w:rStyle w:val="a3"/>
                  <w:rFonts w:hint="eastAsia"/>
                </w:rPr>
                <w:t>CompositeDTO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4315A5" w14:textId="77777777" w:rsidR="001F3564" w:rsidRDefault="000F1F6F" w:rsidP="001F3564">
            <w:pPr>
              <w:pStyle w:val="code-section"/>
              <w:rPr>
                <w:rFonts w:ascii="微软雅黑" w:eastAsia="微软雅黑" w:hAnsi="微软雅黑" w:cs="宋体"/>
                <w:color w:val="000000"/>
                <w:sz w:val="27"/>
                <w:szCs w:val="27"/>
              </w:rPr>
            </w:pPr>
            <w:hyperlink r:id="rId92" w:anchor="getResult(java.lang.Class...)" w:history="1">
              <w:r w:rsidR="001F3564">
                <w:rPr>
                  <w:rStyle w:val="a3"/>
                  <w:rFonts w:hint="eastAsia"/>
                  <w:b/>
                  <w:bCs/>
                </w:rPr>
                <w:t>getResult</w:t>
              </w:r>
            </w:hyperlink>
            <w:r w:rsidR="001F3564">
              <w:rPr>
                <w:rStyle w:val="HTML"/>
                <w:rFonts w:hint="eastAsia"/>
                <w:color w:val="000000"/>
              </w:rPr>
              <w:t>(java.lang.Class&lt;?&gt;...</w:t>
            </w:r>
            <w:r w:rsidR="001F3564">
              <w:rPr>
                <w:rStyle w:val="HTML"/>
                <w:rFonts w:hint="eastAsia"/>
                <w:color w:val="000000"/>
              </w:rPr>
              <w:t> </w:t>
            </w:r>
            <w:r w:rsidR="001F3564">
              <w:rPr>
                <w:rStyle w:val="HTML"/>
                <w:rFonts w:hint="eastAsia"/>
                <w:color w:val="000000"/>
              </w:rPr>
              <w:t>dtoClass)</w:t>
            </w:r>
            <w:r w:rsidR="001F3564">
              <w:rPr>
                <w:rStyle w:val="apple-converted-space"/>
                <w:rFonts w:ascii="微软雅黑" w:eastAsia="微软雅黑" w:hAnsi="微软雅黑" w:hint="eastAsia"/>
                <w:color w:val="000000"/>
                <w:sz w:val="27"/>
                <w:szCs w:val="27"/>
              </w:rPr>
              <w:t> </w:t>
            </w:r>
            <w:r w:rsidR="001F3564">
              <w:rPr>
                <w:rFonts w:ascii="微软雅黑" w:eastAsia="微软雅黑" w:hAnsi="微软雅黑" w:hint="eastAsia"/>
                <w:color w:val="000000"/>
                <w:sz w:val="27"/>
                <w:szCs w:val="27"/>
              </w:rPr>
              <w:br/>
              <w:t>          针对单个数据dto对象无法包含所有的结果数据，而又不想重新定向其对应的dto对象的情况。</w:t>
            </w:r>
          </w:p>
        </w:tc>
      </w:tr>
    </w:tbl>
    <w:p w14:paraId="774226C6" w14:textId="77777777" w:rsidR="001F3564" w:rsidRDefault="001F3564" w:rsidP="00B964FD">
      <w:pPr>
        <w:ind w:firstLine="420"/>
        <w:rPr>
          <w:rFonts w:asciiTheme="minorEastAsia" w:hAnsiTheme="minorEastAsia" w:cs="Courier New"/>
          <w:color w:val="000000" w:themeColor="text1"/>
          <w:szCs w:val="21"/>
          <w:lang w:eastAsia="zh-CN"/>
        </w:rPr>
      </w:pPr>
      <w:r w:rsidRPr="00766283">
        <w:rPr>
          <w:rFonts w:asciiTheme="minorEastAsia" w:hAnsiTheme="minorEastAsia" w:hint="eastAsia"/>
          <w:color w:val="000000" w:themeColor="text1"/>
          <w:szCs w:val="21"/>
          <w:lang w:eastAsia="zh-CN"/>
        </w:rPr>
        <w:t>方法来解决这个问题，其思路就是，就是重用现有的已定义值对象</w:t>
      </w:r>
      <w:r w:rsidR="008D5F97" w:rsidRPr="00766283">
        <w:rPr>
          <w:rFonts w:asciiTheme="minorEastAsia" w:hAnsiTheme="minorEastAsia" w:hint="eastAsia"/>
          <w:color w:val="000000" w:themeColor="text1"/>
          <w:szCs w:val="21"/>
          <w:lang w:eastAsia="zh-CN"/>
        </w:rPr>
        <w:t>，利益现有的值对象去装配数据，例如：我们现在</w:t>
      </w:r>
      <w:r w:rsidR="008D5F97" w:rsidRPr="00766283">
        <w:rPr>
          <w:rFonts w:asciiTheme="minorEastAsia" w:hAnsiTheme="minorEastAsia" w:cs="Courier New"/>
          <w:color w:val="000000" w:themeColor="text1"/>
          <w:szCs w:val="21"/>
          <w:highlight w:val="white"/>
          <w:lang w:eastAsia="zh-CN"/>
        </w:rPr>
        <w:t>DEPT</w:t>
      </w:r>
      <w:r w:rsidR="008D5F97" w:rsidRPr="00766283">
        <w:rPr>
          <w:rFonts w:asciiTheme="minorEastAsia" w:hAnsiTheme="minorEastAsia" w:cs="Courier New" w:hint="eastAsia"/>
          <w:color w:val="000000" w:themeColor="text1"/>
          <w:szCs w:val="21"/>
          <w:lang w:eastAsia="zh-CN"/>
        </w:rPr>
        <w:t>和</w:t>
      </w:r>
      <w:r w:rsidR="008D5F97" w:rsidRPr="00766283">
        <w:rPr>
          <w:rFonts w:asciiTheme="minorEastAsia" w:hAnsiTheme="minorEastAsia" w:cs="Courier New"/>
          <w:color w:val="000000" w:themeColor="text1"/>
          <w:szCs w:val="21"/>
          <w:highlight w:val="white"/>
          <w:lang w:eastAsia="zh-CN"/>
        </w:rPr>
        <w:t>EMP</w:t>
      </w:r>
      <w:r w:rsidR="008D5F97" w:rsidRPr="00766283">
        <w:rPr>
          <w:rFonts w:asciiTheme="minorEastAsia" w:hAnsiTheme="minorEastAsia" w:cs="Courier New" w:hint="eastAsia"/>
          <w:color w:val="000000" w:themeColor="text1"/>
          <w:szCs w:val="21"/>
          <w:lang w:eastAsia="zh-CN"/>
        </w:rPr>
        <w:t>做关联查询，返回某个部门下所有的员工及此部门的信息。</w:t>
      </w:r>
      <w:r w:rsidR="00766283">
        <w:rPr>
          <w:rFonts w:asciiTheme="minorEastAsia" w:hAnsiTheme="minorEastAsia" w:cs="Courier New" w:hint="eastAsia"/>
          <w:color w:val="000000" w:themeColor="text1"/>
          <w:szCs w:val="21"/>
          <w:lang w:eastAsia="zh-CN"/>
        </w:rPr>
        <w:t>其查询语句为：</w:t>
      </w:r>
    </w:p>
    <w:p w14:paraId="3FD66215" w14:textId="77777777" w:rsidR="00766283" w:rsidRPr="00766283" w:rsidRDefault="00766283" w:rsidP="00766283">
      <w:pPr>
        <w:pStyle w:val="code-section"/>
        <w:rPr>
          <w:lang w:eastAsia="zh-CN"/>
        </w:rPr>
      </w:pPr>
      <w:r w:rsidRPr="00766283">
        <w:rPr>
          <w:lang w:eastAsia="zh-CN"/>
        </w:rPr>
        <w:t>select dept.deptno,</w:t>
      </w:r>
    </w:p>
    <w:p w14:paraId="1E7D85B0" w14:textId="77777777" w:rsidR="00766283" w:rsidRPr="00766283" w:rsidRDefault="00766283" w:rsidP="00766283">
      <w:pPr>
        <w:pStyle w:val="code-section"/>
        <w:rPr>
          <w:lang w:eastAsia="zh-CN"/>
        </w:rPr>
      </w:pPr>
      <w:r w:rsidRPr="00766283">
        <w:rPr>
          <w:lang w:eastAsia="zh-CN"/>
        </w:rPr>
        <w:t xml:space="preserve">       dept.dname,</w:t>
      </w:r>
    </w:p>
    <w:p w14:paraId="507E8468" w14:textId="77777777" w:rsidR="00766283" w:rsidRPr="00766283" w:rsidRDefault="00766283" w:rsidP="00766283">
      <w:pPr>
        <w:pStyle w:val="code-section"/>
        <w:rPr>
          <w:lang w:eastAsia="zh-CN"/>
        </w:rPr>
      </w:pPr>
      <w:r w:rsidRPr="00766283">
        <w:rPr>
          <w:lang w:eastAsia="zh-CN"/>
        </w:rPr>
        <w:t xml:space="preserve">       dept.loc,</w:t>
      </w:r>
    </w:p>
    <w:p w14:paraId="20AA70F6" w14:textId="77777777" w:rsidR="00766283" w:rsidRPr="00766283" w:rsidRDefault="00766283" w:rsidP="00766283">
      <w:pPr>
        <w:pStyle w:val="code-section"/>
        <w:rPr>
          <w:lang w:eastAsia="zh-CN"/>
        </w:rPr>
      </w:pPr>
      <w:r w:rsidRPr="00766283">
        <w:rPr>
          <w:lang w:eastAsia="zh-CN"/>
        </w:rPr>
        <w:t xml:space="preserve">       emp.empno,</w:t>
      </w:r>
    </w:p>
    <w:p w14:paraId="45BC456A" w14:textId="77777777" w:rsidR="00766283" w:rsidRPr="00766283" w:rsidRDefault="00766283" w:rsidP="00766283">
      <w:pPr>
        <w:pStyle w:val="code-section"/>
        <w:rPr>
          <w:lang w:eastAsia="zh-CN"/>
        </w:rPr>
      </w:pPr>
      <w:r w:rsidRPr="00766283">
        <w:rPr>
          <w:lang w:eastAsia="zh-CN"/>
        </w:rPr>
        <w:t xml:space="preserve">       emp.ename,</w:t>
      </w:r>
    </w:p>
    <w:p w14:paraId="62BFC840" w14:textId="77777777" w:rsidR="00766283" w:rsidRPr="00766283" w:rsidRDefault="00766283" w:rsidP="00766283">
      <w:pPr>
        <w:pStyle w:val="code-section"/>
        <w:rPr>
          <w:lang w:eastAsia="zh-CN"/>
        </w:rPr>
      </w:pPr>
      <w:r w:rsidRPr="00766283">
        <w:rPr>
          <w:lang w:eastAsia="zh-CN"/>
        </w:rPr>
        <w:t xml:space="preserve">       emp.job,</w:t>
      </w:r>
    </w:p>
    <w:p w14:paraId="727229CC" w14:textId="77777777" w:rsidR="00766283" w:rsidRPr="00766283" w:rsidRDefault="00766283" w:rsidP="00766283">
      <w:pPr>
        <w:pStyle w:val="code-section"/>
        <w:rPr>
          <w:lang w:eastAsia="zh-CN"/>
        </w:rPr>
      </w:pPr>
      <w:r w:rsidRPr="00766283">
        <w:rPr>
          <w:lang w:eastAsia="zh-CN"/>
        </w:rPr>
        <w:t xml:space="preserve">       emp.mgr,</w:t>
      </w:r>
    </w:p>
    <w:p w14:paraId="20BA5C31" w14:textId="77777777" w:rsidR="00766283" w:rsidRPr="00766283" w:rsidRDefault="00766283" w:rsidP="00766283">
      <w:pPr>
        <w:pStyle w:val="code-section"/>
        <w:rPr>
          <w:lang w:eastAsia="zh-CN"/>
        </w:rPr>
      </w:pPr>
      <w:r w:rsidRPr="00766283">
        <w:rPr>
          <w:lang w:eastAsia="zh-CN"/>
        </w:rPr>
        <w:t xml:space="preserve">       emp.hiredate,</w:t>
      </w:r>
    </w:p>
    <w:p w14:paraId="286F78A1" w14:textId="77777777" w:rsidR="00766283" w:rsidRPr="00766283" w:rsidRDefault="00766283" w:rsidP="00766283">
      <w:pPr>
        <w:pStyle w:val="code-section"/>
        <w:rPr>
          <w:lang w:eastAsia="zh-CN"/>
        </w:rPr>
      </w:pPr>
      <w:r w:rsidRPr="00766283">
        <w:rPr>
          <w:lang w:eastAsia="zh-CN"/>
        </w:rPr>
        <w:t xml:space="preserve">       emp.sal,</w:t>
      </w:r>
    </w:p>
    <w:p w14:paraId="57736E23" w14:textId="77777777" w:rsidR="00766283" w:rsidRPr="00766283" w:rsidRDefault="00766283" w:rsidP="00766283">
      <w:pPr>
        <w:pStyle w:val="code-section"/>
      </w:pPr>
      <w:r w:rsidRPr="00766283">
        <w:rPr>
          <w:lang w:eastAsia="zh-CN"/>
        </w:rPr>
        <w:t xml:space="preserve">       </w:t>
      </w:r>
      <w:r w:rsidRPr="00766283">
        <w:t>emp.comm</w:t>
      </w:r>
    </w:p>
    <w:p w14:paraId="025510A8" w14:textId="77777777" w:rsidR="00766283" w:rsidRPr="00766283" w:rsidRDefault="00766283" w:rsidP="00766283">
      <w:pPr>
        <w:pStyle w:val="code-section"/>
      </w:pPr>
      <w:r w:rsidRPr="00766283">
        <w:t xml:space="preserve">  from dept, emp</w:t>
      </w:r>
    </w:p>
    <w:p w14:paraId="146CABA4" w14:textId="77777777" w:rsidR="00766283" w:rsidRDefault="00766283" w:rsidP="00766283">
      <w:pPr>
        <w:pStyle w:val="code-section"/>
      </w:pPr>
      <w:r w:rsidRPr="00766283">
        <w:t xml:space="preserve"> where dept.deptno = emp.deptno and dept.deptno=?</w:t>
      </w:r>
    </w:p>
    <w:p w14:paraId="2801654F" w14:textId="77777777" w:rsidR="00766283" w:rsidRDefault="00766283" w:rsidP="00766283">
      <w:pPr>
        <w:ind w:firstLine="420"/>
        <w:rPr>
          <w:rFonts w:asciiTheme="minorEastAsia" w:hAnsiTheme="minorEastAsia" w:cs="Courier New"/>
          <w:color w:val="000000" w:themeColor="text1"/>
          <w:szCs w:val="21"/>
          <w:lang w:eastAsia="zh-CN"/>
        </w:rPr>
      </w:pPr>
      <w:r>
        <w:rPr>
          <w:rFonts w:asciiTheme="minorEastAsia" w:hAnsiTheme="minorEastAsia" w:hint="eastAsia"/>
          <w:color w:val="000000" w:themeColor="text1"/>
          <w:szCs w:val="21"/>
          <w:lang w:eastAsia="zh-CN"/>
        </w:rPr>
        <w:t>查询结果包含了</w:t>
      </w:r>
      <w:r w:rsidRPr="00766283">
        <w:rPr>
          <w:rFonts w:asciiTheme="minorEastAsia" w:hAnsiTheme="minorEastAsia" w:cs="Courier New"/>
          <w:color w:val="000000" w:themeColor="text1"/>
          <w:szCs w:val="21"/>
          <w:highlight w:val="white"/>
          <w:lang w:eastAsia="zh-CN"/>
        </w:rPr>
        <w:t>DEPT</w:t>
      </w:r>
      <w:r w:rsidRPr="00766283">
        <w:rPr>
          <w:rFonts w:asciiTheme="minorEastAsia" w:hAnsiTheme="minorEastAsia" w:cs="Courier New" w:hint="eastAsia"/>
          <w:color w:val="000000" w:themeColor="text1"/>
          <w:szCs w:val="21"/>
          <w:lang w:eastAsia="zh-CN"/>
        </w:rPr>
        <w:t>和</w:t>
      </w:r>
      <w:r w:rsidRPr="00766283">
        <w:rPr>
          <w:rFonts w:asciiTheme="minorEastAsia" w:hAnsiTheme="minorEastAsia" w:cs="Courier New"/>
          <w:color w:val="000000" w:themeColor="text1"/>
          <w:szCs w:val="21"/>
          <w:highlight w:val="white"/>
          <w:lang w:eastAsia="zh-CN"/>
        </w:rPr>
        <w:t>EM</w:t>
      </w:r>
      <w:r>
        <w:rPr>
          <w:rFonts w:asciiTheme="minorEastAsia" w:hAnsiTheme="minorEastAsia" w:cs="Courier New" w:hint="eastAsia"/>
          <w:color w:val="000000" w:themeColor="text1"/>
          <w:szCs w:val="21"/>
          <w:lang w:eastAsia="zh-CN"/>
        </w:rPr>
        <w:t>P值对象所有属性，如果我们再建立一个X值对象去装配就显得啰嗦了，此时我们可以采取</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705"/>
        <w:gridCol w:w="14121"/>
      </w:tblGrid>
      <w:tr w:rsidR="00766283" w14:paraId="18EF0448" w14:textId="77777777" w:rsidTr="0076628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5898510E" w14:textId="77777777" w:rsidR="00766283" w:rsidRDefault="00766283" w:rsidP="00766283">
            <w:pPr>
              <w:pStyle w:val="code-section"/>
              <w:rPr>
                <w:rFonts w:ascii="微软雅黑" w:eastAsia="微软雅黑" w:hAnsi="微软雅黑" w:cs="宋体"/>
                <w:sz w:val="27"/>
                <w:szCs w:val="27"/>
              </w:rPr>
            </w:pPr>
            <w:r>
              <w:rPr>
                <w:rStyle w:val="HTML"/>
                <w:rFonts w:hint="eastAsia"/>
                <w:color w:val="000000"/>
                <w:lang w:eastAsia="zh-CN"/>
              </w:rPr>
              <w:lastRenderedPageBreak/>
              <w:t> </w:t>
            </w:r>
            <w:hyperlink r:id="rId93" w:tooltip="com.beetle.framework.resource.define 中的类" w:history="1">
              <w:r>
                <w:rPr>
                  <w:rStyle w:val="a3"/>
                  <w:rFonts w:hint="eastAsia"/>
                </w:rPr>
                <w:t>CompositeDTO</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6A5941" w14:textId="77777777" w:rsidR="00766283" w:rsidRDefault="000F1F6F" w:rsidP="00766283">
            <w:pPr>
              <w:pStyle w:val="code-section"/>
              <w:rPr>
                <w:rFonts w:ascii="微软雅黑" w:eastAsia="微软雅黑" w:hAnsi="微软雅黑" w:cs="宋体"/>
                <w:sz w:val="27"/>
                <w:szCs w:val="27"/>
              </w:rPr>
            </w:pPr>
            <w:hyperlink r:id="rId94" w:anchor="getResult(java.lang.Class...)" w:history="1">
              <w:r w:rsidR="00766283">
                <w:rPr>
                  <w:rStyle w:val="a3"/>
                  <w:rFonts w:hint="eastAsia"/>
                  <w:b/>
                  <w:bCs/>
                </w:rPr>
                <w:t>getResult</w:t>
              </w:r>
            </w:hyperlink>
            <w:r w:rsidR="00766283">
              <w:rPr>
                <w:rStyle w:val="HTML"/>
                <w:rFonts w:hint="eastAsia"/>
                <w:color w:val="000000"/>
              </w:rPr>
              <w:t>(java.lang.Class&lt;?&gt;...</w:t>
            </w:r>
            <w:r w:rsidR="00766283">
              <w:rPr>
                <w:rStyle w:val="HTML"/>
                <w:rFonts w:hint="eastAsia"/>
                <w:color w:val="000000"/>
              </w:rPr>
              <w:t> </w:t>
            </w:r>
            <w:r w:rsidR="00766283">
              <w:rPr>
                <w:rStyle w:val="HTML"/>
                <w:rFonts w:hint="eastAsia"/>
                <w:color w:val="000000"/>
              </w:rPr>
              <w:t>dtoClass)</w:t>
            </w:r>
            <w:r w:rsidR="00766283">
              <w:rPr>
                <w:rStyle w:val="apple-converted-space"/>
                <w:rFonts w:ascii="微软雅黑" w:eastAsia="微软雅黑" w:hAnsi="微软雅黑" w:hint="eastAsia"/>
                <w:color w:val="000000"/>
                <w:sz w:val="27"/>
                <w:szCs w:val="27"/>
              </w:rPr>
              <w:t> </w:t>
            </w:r>
            <w:r w:rsidR="00766283">
              <w:rPr>
                <w:rFonts w:ascii="微软雅黑" w:eastAsia="微软雅黑" w:hAnsi="微软雅黑" w:hint="eastAsia"/>
                <w:sz w:val="27"/>
                <w:szCs w:val="27"/>
              </w:rPr>
              <w:br/>
              <w:t>          针对单个数据dto对象无法包含所有的结果数据，而又不想重新定向其对应的dto对象的情况。</w:t>
            </w:r>
          </w:p>
        </w:tc>
      </w:tr>
    </w:tbl>
    <w:p w14:paraId="248406B0" w14:textId="77777777" w:rsidR="00766283" w:rsidRDefault="00EC31DA" w:rsidP="00766283">
      <w:pPr>
        <w:ind w:firstLine="420"/>
        <w:rPr>
          <w:rFonts w:asciiTheme="minorEastAsia" w:hAnsiTheme="minorEastAsia" w:cs="Courier New"/>
          <w:color w:val="000000" w:themeColor="text1"/>
          <w:szCs w:val="21"/>
          <w:lang w:eastAsia="zh-CN"/>
        </w:rPr>
      </w:pPr>
      <w:r>
        <w:rPr>
          <w:rFonts w:asciiTheme="minorEastAsia" w:hAnsiTheme="minorEastAsia" w:cs="Courier New" w:hint="eastAsia"/>
          <w:color w:val="000000" w:themeColor="text1"/>
          <w:szCs w:val="21"/>
          <w:lang w:eastAsia="zh-CN"/>
        </w:rPr>
        <w:t>方法来处理，上面例子的代码如下：</w:t>
      </w:r>
    </w:p>
    <w:p w14:paraId="7801612E" w14:textId="77777777" w:rsidR="00841019" w:rsidRDefault="00841019" w:rsidP="00841019">
      <w:pPr>
        <w:pStyle w:val="code-section"/>
      </w:pPr>
      <w:r>
        <w:rPr>
          <w:b/>
          <w:bCs/>
          <w:color w:val="7F0055"/>
        </w:rPr>
        <w:t>static</w:t>
      </w:r>
      <w:r>
        <w:t xml:space="preserve"> </w:t>
      </w:r>
      <w:r>
        <w:rPr>
          <w:b/>
          <w:bCs/>
          <w:color w:val="7F0055"/>
        </w:rPr>
        <w:t>void</w:t>
      </w:r>
      <w:r>
        <w:t xml:space="preserve"> findDeptEmps(Long deptNo) {</w:t>
      </w:r>
    </w:p>
    <w:p w14:paraId="67FA1A58" w14:textId="77777777" w:rsidR="00841019" w:rsidRDefault="00841019" w:rsidP="00841019">
      <w:pPr>
        <w:pStyle w:val="code-section"/>
      </w:pPr>
      <w:r>
        <w:tab/>
      </w:r>
      <w:r>
        <w:tab/>
        <w:t xml:space="preserve">QueryOperator query = </w:t>
      </w:r>
      <w:r>
        <w:rPr>
          <w:b/>
          <w:bCs/>
          <w:color w:val="7F0055"/>
        </w:rPr>
        <w:t>new</w:t>
      </w:r>
      <w:r>
        <w:t xml:space="preserve"> QueryOperator();</w:t>
      </w:r>
    </w:p>
    <w:p w14:paraId="00D18CE5" w14:textId="77777777" w:rsidR="00841019" w:rsidRDefault="00841019" w:rsidP="00841019">
      <w:pPr>
        <w:pStyle w:val="code-section"/>
      </w:pPr>
      <w:r>
        <w:tab/>
      </w:r>
      <w:r>
        <w:tab/>
        <w:t>query.setDataSourceName(</w:t>
      </w:r>
      <w:r>
        <w:rPr>
          <w:color w:val="2A00FF"/>
        </w:rPr>
        <w:t>"SYSDATASOURCE_oracle"</w:t>
      </w:r>
      <w:r>
        <w:t>);</w:t>
      </w:r>
    </w:p>
    <w:p w14:paraId="0216E864" w14:textId="77777777" w:rsidR="00841019" w:rsidRDefault="00841019" w:rsidP="00841019">
      <w:pPr>
        <w:pStyle w:val="code-section"/>
      </w:pPr>
      <w:r>
        <w:tab/>
      </w:r>
      <w:r>
        <w:tab/>
        <w:t>query.setSql(</w:t>
      </w:r>
      <w:r>
        <w:rPr>
          <w:color w:val="2A00FF"/>
        </w:rPr>
        <w:t>"select dept.deptno,dept.dname,dept.loc,emp.empno,emp.ename,emp.job,emp.mgr,emp.hiredate,emp.sal,emp.comm from dept,emp where dept.deptno = emp.deptno and dept.deptno=?"</w:t>
      </w:r>
      <w:r>
        <w:t>);</w:t>
      </w:r>
    </w:p>
    <w:p w14:paraId="43DDE479" w14:textId="77777777" w:rsidR="00841019" w:rsidRDefault="00841019" w:rsidP="00841019">
      <w:pPr>
        <w:pStyle w:val="code-section"/>
      </w:pPr>
      <w:r>
        <w:tab/>
      </w:r>
      <w:r>
        <w:tab/>
        <w:t>query.addParameter(deptNo);</w:t>
      </w:r>
    </w:p>
    <w:p w14:paraId="3292D860" w14:textId="77777777" w:rsidR="00841019" w:rsidRDefault="00841019" w:rsidP="00841019">
      <w:pPr>
        <w:pStyle w:val="code-section"/>
      </w:pPr>
      <w:r>
        <w:tab/>
      </w:r>
      <w:r>
        <w:tab/>
        <w:t>query.access();</w:t>
      </w:r>
    </w:p>
    <w:p w14:paraId="4683A102" w14:textId="77777777" w:rsidR="00841019" w:rsidRDefault="00841019" w:rsidP="00841019">
      <w:pPr>
        <w:pStyle w:val="code-section"/>
      </w:pPr>
      <w:r>
        <w:tab/>
      </w:r>
      <w:r>
        <w:tab/>
      </w:r>
      <w:r w:rsidRPr="009E0BD5">
        <w:rPr>
          <w:highlight w:val="yellow"/>
        </w:rPr>
        <w:t>CompositeDTO ct = query.getResult(DEPT.</w:t>
      </w:r>
      <w:r w:rsidRPr="009E0BD5">
        <w:rPr>
          <w:b/>
          <w:bCs/>
          <w:color w:val="7F0055"/>
          <w:highlight w:val="yellow"/>
        </w:rPr>
        <w:t>class</w:t>
      </w:r>
      <w:r w:rsidRPr="009E0BD5">
        <w:rPr>
          <w:highlight w:val="yellow"/>
        </w:rPr>
        <w:t>, EMP.</w:t>
      </w:r>
      <w:r w:rsidRPr="009E0BD5">
        <w:rPr>
          <w:b/>
          <w:bCs/>
          <w:color w:val="7F0055"/>
          <w:highlight w:val="yellow"/>
        </w:rPr>
        <w:t>class</w:t>
      </w:r>
      <w:r w:rsidRPr="009E0BD5">
        <w:rPr>
          <w:highlight w:val="yellow"/>
        </w:rPr>
        <w:t>);</w:t>
      </w:r>
    </w:p>
    <w:p w14:paraId="42C4A42A" w14:textId="77777777" w:rsidR="00841019" w:rsidRDefault="00841019" w:rsidP="00841019">
      <w:pPr>
        <w:pStyle w:val="code-section"/>
      </w:pPr>
      <w:r>
        <w:tab/>
      </w:r>
      <w:r>
        <w:tab/>
      </w:r>
      <w:r w:rsidRPr="00E515A9">
        <w:rPr>
          <w:highlight w:val="yellow"/>
        </w:rPr>
        <w:t>List&lt;DEPT&gt; deptList = ct.getObjList(DEPT.</w:t>
      </w:r>
      <w:r w:rsidRPr="00E515A9">
        <w:rPr>
          <w:b/>
          <w:bCs/>
          <w:color w:val="7F0055"/>
          <w:highlight w:val="yellow"/>
        </w:rPr>
        <w:t>class</w:t>
      </w:r>
      <w:r w:rsidRPr="00E515A9">
        <w:rPr>
          <w:highlight w:val="yellow"/>
        </w:rPr>
        <w:t>);</w:t>
      </w:r>
    </w:p>
    <w:p w14:paraId="0CDAC251" w14:textId="77777777" w:rsidR="00841019" w:rsidRDefault="00841019" w:rsidP="00841019">
      <w:pPr>
        <w:pStyle w:val="code-section"/>
      </w:pPr>
      <w:r>
        <w:tab/>
      </w:r>
      <w:r>
        <w:tab/>
        <w:t>System.</w:t>
      </w:r>
      <w:r>
        <w:rPr>
          <w:i/>
          <w:iCs/>
          <w:color w:val="0000C0"/>
        </w:rPr>
        <w:t>out</w:t>
      </w:r>
      <w:r>
        <w:t>.println(deptList);</w:t>
      </w:r>
    </w:p>
    <w:p w14:paraId="3F5D55D9" w14:textId="77777777" w:rsidR="00841019" w:rsidRDefault="00841019" w:rsidP="00841019">
      <w:pPr>
        <w:pStyle w:val="code-section"/>
      </w:pPr>
      <w:r>
        <w:tab/>
      </w:r>
      <w:r>
        <w:tab/>
      </w:r>
      <w:r w:rsidRPr="00E515A9">
        <w:rPr>
          <w:highlight w:val="yellow"/>
        </w:rPr>
        <w:t>List&lt;EMP&gt; empList = ct.getObjList(EMP.</w:t>
      </w:r>
      <w:r w:rsidRPr="00E515A9">
        <w:rPr>
          <w:b/>
          <w:bCs/>
          <w:color w:val="7F0055"/>
          <w:highlight w:val="yellow"/>
        </w:rPr>
        <w:t>class</w:t>
      </w:r>
      <w:r w:rsidRPr="00E515A9">
        <w:rPr>
          <w:highlight w:val="yellow"/>
        </w:rPr>
        <w:t>);</w:t>
      </w:r>
    </w:p>
    <w:p w14:paraId="7AB3370D" w14:textId="77777777" w:rsidR="00841019" w:rsidRDefault="00841019" w:rsidP="00841019">
      <w:pPr>
        <w:pStyle w:val="code-section"/>
      </w:pPr>
      <w:r>
        <w:tab/>
      </w:r>
      <w:r>
        <w:tab/>
      </w:r>
      <w:r>
        <w:rPr>
          <w:b/>
          <w:bCs/>
          <w:color w:val="7F0055"/>
        </w:rPr>
        <w:t>for</w:t>
      </w:r>
      <w:r>
        <w:t xml:space="preserve"> (EMP emp : empList) {</w:t>
      </w:r>
    </w:p>
    <w:p w14:paraId="4853EA07" w14:textId="77777777" w:rsidR="00841019" w:rsidRDefault="00841019" w:rsidP="00841019">
      <w:pPr>
        <w:pStyle w:val="code-section"/>
      </w:pPr>
      <w:r>
        <w:tab/>
      </w:r>
      <w:r>
        <w:tab/>
      </w:r>
      <w:r>
        <w:tab/>
        <w:t>System.</w:t>
      </w:r>
      <w:r>
        <w:rPr>
          <w:i/>
          <w:iCs/>
          <w:color w:val="0000C0"/>
        </w:rPr>
        <w:t>out</w:t>
      </w:r>
      <w:r>
        <w:t>.println(emp);</w:t>
      </w:r>
    </w:p>
    <w:p w14:paraId="5645F591" w14:textId="77777777" w:rsidR="00841019" w:rsidRDefault="00841019" w:rsidP="00841019">
      <w:pPr>
        <w:pStyle w:val="code-section"/>
      </w:pPr>
      <w:r>
        <w:tab/>
      </w:r>
      <w:r>
        <w:tab/>
        <w:t>}</w:t>
      </w:r>
    </w:p>
    <w:p w14:paraId="54EAB283" w14:textId="77777777" w:rsidR="00841019" w:rsidRDefault="00841019" w:rsidP="00841019">
      <w:pPr>
        <w:pStyle w:val="code-section"/>
      </w:pPr>
      <w:r>
        <w:lastRenderedPageBreak/>
        <w:tab/>
      </w:r>
      <w:r>
        <w:tab/>
        <w:t>deptList.clear();</w:t>
      </w:r>
    </w:p>
    <w:p w14:paraId="4ACF2893" w14:textId="77777777" w:rsidR="00841019" w:rsidRDefault="00841019" w:rsidP="00841019">
      <w:pPr>
        <w:pStyle w:val="code-section"/>
      </w:pPr>
      <w:r>
        <w:tab/>
      </w:r>
      <w:r>
        <w:tab/>
        <w:t>empList.clear();</w:t>
      </w:r>
    </w:p>
    <w:p w14:paraId="08547934" w14:textId="77777777" w:rsidR="00EC31DA" w:rsidRDefault="00841019" w:rsidP="00841019">
      <w:pPr>
        <w:pStyle w:val="code-section"/>
        <w:rPr>
          <w:rFonts w:asciiTheme="minorEastAsia" w:eastAsiaTheme="minorEastAsia" w:hAnsiTheme="minorEastAsia" w:cs="Courier New"/>
          <w:color w:val="000000" w:themeColor="text1"/>
          <w:szCs w:val="21"/>
        </w:rPr>
      </w:pPr>
      <w:r>
        <w:t>}</w:t>
      </w:r>
    </w:p>
    <w:p w14:paraId="2BBA85A7" w14:textId="77777777" w:rsidR="00841019" w:rsidRDefault="00841019" w:rsidP="00841019">
      <w:pPr>
        <w:pStyle w:val="code-section"/>
        <w:rPr>
          <w:rFonts w:asciiTheme="minorEastAsia" w:eastAsiaTheme="minorEastAsia" w:hAnsiTheme="minorEastAsia" w:cs="Courier New"/>
          <w:color w:val="000000" w:themeColor="text1"/>
          <w:szCs w:val="21"/>
        </w:rPr>
      </w:pPr>
      <w:r>
        <w:rPr>
          <w:rFonts w:asciiTheme="minorEastAsia" w:eastAsiaTheme="minorEastAsia" w:hAnsiTheme="minorEastAsia" w:cs="Courier New" w:hint="eastAsia"/>
          <w:color w:val="000000" w:themeColor="text1"/>
          <w:szCs w:val="21"/>
        </w:rPr>
        <w:t>执行：</w:t>
      </w:r>
    </w:p>
    <w:p w14:paraId="2DA60F44" w14:textId="77777777" w:rsidR="00841019" w:rsidRDefault="00841019" w:rsidP="00841019">
      <w:pPr>
        <w:pStyle w:val="code-section"/>
      </w:pPr>
      <w:r w:rsidRPr="00841019">
        <w:rPr>
          <w:i/>
          <w:iCs/>
        </w:rPr>
        <w:t>findDeptEmps</w:t>
      </w:r>
      <w:r w:rsidRPr="00841019">
        <w:t>(10</w:t>
      </w:r>
      <w:r>
        <w:rPr>
          <w:rFonts w:eastAsiaTheme="minorEastAsia" w:hint="eastAsia"/>
          <w:lang w:eastAsia="zh-CN"/>
        </w:rPr>
        <w:t>L</w:t>
      </w:r>
      <w:r w:rsidRPr="00841019">
        <w:t>);</w:t>
      </w:r>
    </w:p>
    <w:p w14:paraId="56A47500" w14:textId="77777777" w:rsidR="00841019" w:rsidRDefault="00841019" w:rsidP="00841019">
      <w:pPr>
        <w:pStyle w:val="code-section"/>
      </w:pPr>
      <w:r>
        <w:rPr>
          <w:rFonts w:ascii="宋体" w:eastAsia="宋体" w:hAnsi="宋体" w:cs="宋体" w:hint="eastAsia"/>
        </w:rPr>
        <w:t>结果：</w:t>
      </w:r>
    </w:p>
    <w:p w14:paraId="7E295DE8" w14:textId="77777777" w:rsidR="00841019" w:rsidRDefault="00841019" w:rsidP="00841019">
      <w:pPr>
        <w:pStyle w:val="code-section"/>
        <w:rPr>
          <w:sz w:val="24"/>
          <w:szCs w:val="24"/>
        </w:rPr>
      </w:pPr>
      <w:r>
        <w:rPr>
          <w:sz w:val="24"/>
          <w:szCs w:val="24"/>
        </w:rPr>
        <w:t>[DEPT [DEPTNO=10, DNAME=ACCOUNTING, LOC=NEW YORK], DEPT [DEPTNO=10, DNAME=ACCOUNTING, LOC=NEW YORK], DEPT [DEPTNO=10, DNAME=ACCOUNTING, LOC=NEW YORK]]</w:t>
      </w:r>
    </w:p>
    <w:p w14:paraId="1404967A" w14:textId="77777777" w:rsidR="00841019" w:rsidRDefault="00841019" w:rsidP="00841019">
      <w:pPr>
        <w:pStyle w:val="code-section"/>
        <w:rPr>
          <w:sz w:val="24"/>
          <w:szCs w:val="24"/>
        </w:rPr>
      </w:pPr>
      <w:r>
        <w:rPr>
          <w:sz w:val="24"/>
          <w:szCs w:val="24"/>
        </w:rPr>
        <w:t>EMP [DEPTNO=10, COMM=null, HIREDATE=1981-06-09 00:00:00.0, MGR=7839, SAL=2450, JOB=MANAGER, ENAME=CLARK, EMPNO=7782]</w:t>
      </w:r>
    </w:p>
    <w:p w14:paraId="0F0D9047" w14:textId="77777777" w:rsidR="00841019" w:rsidRDefault="00841019" w:rsidP="00841019">
      <w:pPr>
        <w:pStyle w:val="code-section"/>
        <w:rPr>
          <w:sz w:val="24"/>
          <w:szCs w:val="24"/>
        </w:rPr>
      </w:pPr>
      <w:r>
        <w:rPr>
          <w:sz w:val="24"/>
          <w:szCs w:val="24"/>
        </w:rPr>
        <w:t>EMP [DEPTNO=10, COMM=null, HIREDATE=1981-11-17 00:00:00.0, MGR=null, SAL=5000, JOB=PRESIDENT, ENAME=KING, EMPNO=7839]</w:t>
      </w:r>
    </w:p>
    <w:p w14:paraId="1664B1FC" w14:textId="77777777" w:rsidR="00841019" w:rsidRPr="00EC31DA" w:rsidRDefault="00841019" w:rsidP="00841019">
      <w:pPr>
        <w:pStyle w:val="code-section"/>
        <w:rPr>
          <w:rFonts w:asciiTheme="minorEastAsia" w:eastAsiaTheme="minorEastAsia" w:hAnsiTheme="minorEastAsia" w:cs="Courier New"/>
          <w:color w:val="000000" w:themeColor="text1"/>
          <w:szCs w:val="21"/>
        </w:rPr>
      </w:pPr>
      <w:r>
        <w:rPr>
          <w:sz w:val="24"/>
          <w:szCs w:val="24"/>
        </w:rPr>
        <w:t>EMP [DEPTNO=10, COMM=null, HIREDATE=1982-01-23 00:00:00.0, MGR=7782, SAL=1300, JOB=CLERK, ENAME=MILLER, EMPNO=7934]</w:t>
      </w:r>
    </w:p>
    <w:p w14:paraId="300CE13F" w14:textId="77777777" w:rsidR="00766283" w:rsidRDefault="009E0BD5" w:rsidP="00766283">
      <w:pPr>
        <w:ind w:firstLine="420"/>
        <w:rPr>
          <w:rFonts w:asciiTheme="minorEastAsia" w:hAnsiTheme="minorEastAsia"/>
          <w:color w:val="000000" w:themeColor="text1"/>
          <w:szCs w:val="21"/>
          <w:lang w:eastAsia="zh-CN"/>
        </w:rPr>
      </w:pPr>
      <w:r>
        <w:rPr>
          <w:rFonts w:asciiTheme="minorEastAsia" w:hAnsiTheme="minorEastAsia" w:hint="eastAsia"/>
          <w:color w:val="000000" w:themeColor="text1"/>
          <w:szCs w:val="21"/>
          <w:lang w:eastAsia="zh-CN"/>
        </w:rPr>
        <w:t>可见，返回是一个组合的对象，然后从这个对象里面通过getObjList方法再获取各个装配好的值对象。值得注意的是，我们采取这个方式</w:t>
      </w:r>
      <w:r w:rsidR="00537693">
        <w:rPr>
          <w:rFonts w:asciiTheme="minorEastAsia" w:hAnsiTheme="minorEastAsia" w:hint="eastAsia"/>
          <w:color w:val="000000" w:themeColor="text1"/>
          <w:szCs w:val="21"/>
          <w:lang w:eastAsia="zh-CN"/>
        </w:rPr>
        <w:t>算是取巧的方法，如果值对象中有多出的属性，我们是不会装配的，这些多出的属性在获取时，应该会保持其值对象的默认值，这些不是数据库返回的，所以使用时，开发人员脑中一定要有这样的认识，要不很容易导致误会，从而导致数据不一致的。另外，每个返回的Lis的它们的记录的顺序是一致的。</w:t>
      </w:r>
    </w:p>
    <w:p w14:paraId="7929F969" w14:textId="77777777" w:rsidR="001F3564" w:rsidRDefault="001F3564" w:rsidP="00B964FD">
      <w:pPr>
        <w:ind w:firstLine="420"/>
        <w:rPr>
          <w:lang w:eastAsia="zh-CN"/>
        </w:rPr>
      </w:pPr>
    </w:p>
    <w:p w14:paraId="5A5234F1" w14:textId="77777777" w:rsidR="00F87240" w:rsidRPr="00801F6C" w:rsidRDefault="000B3E2D" w:rsidP="00801F6C">
      <w:pPr>
        <w:pStyle w:val="note"/>
        <w:rPr>
          <w:lang w:eastAsia="zh-CN"/>
        </w:rPr>
      </w:pPr>
      <w:r w:rsidRPr="00801F6C">
        <w:rPr>
          <w:noProof/>
          <w:lang w:eastAsia="zh-CN" w:bidi="ar-SA"/>
        </w:rPr>
        <w:drawing>
          <wp:inline distT="0" distB="0" distL="0" distR="0" wp14:anchorId="1785D4CC" wp14:editId="04414C10">
            <wp:extent cx="142875" cy="190500"/>
            <wp:effectExtent l="19050" t="0" r="9525" b="0"/>
            <wp:docPr id="9" name="图片 9"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sidRPr="00801F6C">
        <w:rPr>
          <w:rFonts w:hint="eastAsia"/>
          <w:lang w:eastAsia="zh-CN"/>
        </w:rPr>
        <w:t>采取</w:t>
      </w:r>
      <w:r w:rsidR="00F87240" w:rsidRPr="00801F6C">
        <w:rPr>
          <w:rFonts w:hint="eastAsia"/>
          <w:lang w:eastAsia="zh-CN"/>
        </w:rPr>
        <w:t>QueryOperator</w:t>
      </w:r>
      <w:r w:rsidR="00F87240" w:rsidRPr="00801F6C">
        <w:rPr>
          <w:rFonts w:hint="eastAsia"/>
          <w:lang w:eastAsia="zh-CN"/>
        </w:rPr>
        <w:t>等数据存取操作器来与数据库交互，开发人员无须关心数据库连接的创建和释放，这些都是框架后台根据情况自动管理的。另外，从上面代码可知，</w:t>
      </w:r>
      <w:r w:rsidR="00F87240" w:rsidRPr="00801F6C">
        <w:rPr>
          <w:rFonts w:hint="eastAsia"/>
          <w:lang w:eastAsia="zh-CN"/>
        </w:rPr>
        <w:lastRenderedPageBreak/>
        <w:t>一个简单的</w:t>
      </w:r>
      <w:r w:rsidR="00F87240" w:rsidRPr="00801F6C">
        <w:rPr>
          <w:rFonts w:hint="eastAsia"/>
          <w:lang w:eastAsia="zh-CN"/>
        </w:rPr>
        <w:t>QueryOperator</w:t>
      </w:r>
      <w:r w:rsidR="00F87240" w:rsidRPr="00801F6C">
        <w:rPr>
          <w:rFonts w:hint="eastAsia"/>
          <w:lang w:eastAsia="zh-CN"/>
        </w:rPr>
        <w:t>查询操作对象，就可以代替原来很多底层的</w:t>
      </w:r>
      <w:r w:rsidR="00F87240" w:rsidRPr="00801F6C">
        <w:rPr>
          <w:rFonts w:hint="eastAsia"/>
          <w:lang w:eastAsia="zh-CN"/>
        </w:rPr>
        <w:t>JDBC</w:t>
      </w:r>
      <w:r w:rsidR="00F87240" w:rsidRPr="00801F6C">
        <w:rPr>
          <w:rFonts w:hint="eastAsia"/>
          <w:lang w:eastAsia="zh-CN"/>
        </w:rPr>
        <w:t>接口操作，消除了操作数据库一切可能发生的危险操作，同时，又让代码条理清晰，容易理解。使用了</w:t>
      </w:r>
      <w:r w:rsidR="00F87240" w:rsidRPr="00801F6C">
        <w:rPr>
          <w:rFonts w:hint="eastAsia"/>
          <w:lang w:eastAsia="zh-CN"/>
        </w:rPr>
        <w:t>QueryOperator</w:t>
      </w:r>
      <w:r w:rsidR="00F87240" w:rsidRPr="00801F6C">
        <w:rPr>
          <w:rFonts w:hint="eastAsia"/>
          <w:lang w:eastAsia="zh-CN"/>
        </w:rPr>
        <w:t>等数据存取操作框架的程序代码，你会发现代码编写流程、编写方式几乎都是“千篇一律”的，这对一个团体开发，以及以后代码的维护是极其重要的。</w:t>
      </w:r>
    </w:p>
    <w:p w14:paraId="1EC5EEE0" w14:textId="77777777" w:rsidR="00F87240" w:rsidRDefault="00F87240" w:rsidP="00B964FD">
      <w:pPr>
        <w:ind w:firstLine="420"/>
        <w:rPr>
          <w:lang w:eastAsia="zh-CN"/>
        </w:rPr>
      </w:pPr>
    </w:p>
    <w:p w14:paraId="2A69BB60" w14:textId="77777777" w:rsidR="00F87240" w:rsidRDefault="0054585F" w:rsidP="007E7BA0">
      <w:pPr>
        <w:pStyle w:val="3"/>
      </w:pPr>
      <w:bookmarkStart w:id="39" w:name="_Toc57635815"/>
      <w:bookmarkStart w:id="40" w:name="_Toc358126493"/>
      <w:r>
        <w:rPr>
          <w:rFonts w:hint="eastAsia"/>
          <w:lang w:eastAsia="zh-CN"/>
        </w:rPr>
        <w:t>2.2.3</w:t>
      </w:r>
      <w:r w:rsidR="00F87240">
        <w:rPr>
          <w:rFonts w:hint="eastAsia"/>
        </w:rPr>
        <w:t>更新操作器</w:t>
      </w:r>
      <w:bookmarkEnd w:id="39"/>
      <w:bookmarkEnd w:id="40"/>
    </w:p>
    <w:p w14:paraId="35462DF6" w14:textId="77777777" w:rsidR="00CD1C1B" w:rsidRDefault="00CD1C1B" w:rsidP="001C2382">
      <w:pPr>
        <w:ind w:firstLine="420"/>
        <w:rPr>
          <w:lang w:val="fr-FR"/>
        </w:rPr>
      </w:pPr>
    </w:p>
    <w:p w14:paraId="605E1945" w14:textId="77777777" w:rsidR="00DB479E" w:rsidRDefault="00F87240" w:rsidP="001C2382">
      <w:pPr>
        <w:ind w:firstLine="420"/>
        <w:rPr>
          <w:lang w:eastAsia="zh-CN"/>
        </w:rPr>
      </w:pPr>
      <w:r>
        <w:rPr>
          <w:rFonts w:hint="eastAsia"/>
          <w:lang w:val="fr-FR" w:eastAsia="fr-FR"/>
        </w:rPr>
        <w:t>UpdateOperator</w:t>
      </w:r>
      <w:r>
        <w:rPr>
          <w:rFonts w:hint="eastAsia"/>
        </w:rPr>
        <w:t>提供功能方法基本与</w:t>
      </w:r>
      <w:r>
        <w:rPr>
          <w:rFonts w:hint="eastAsia"/>
          <w:lang w:val="fr-FR" w:eastAsia="fr-FR"/>
        </w:rPr>
        <w:t>QueryOperator</w:t>
      </w:r>
      <w:r>
        <w:rPr>
          <w:rFonts w:hint="eastAsia"/>
        </w:rPr>
        <w:t>一致。</w:t>
      </w:r>
      <w:r>
        <w:rPr>
          <w:rFonts w:hint="eastAsia"/>
          <w:lang w:eastAsia="zh-CN"/>
        </w:rPr>
        <w:t>更新操作器与查询操作器相对应</w:t>
      </w:r>
      <w:r>
        <w:rPr>
          <w:rFonts w:hint="eastAsia"/>
          <w:lang w:val="fr-FR" w:eastAsia="fr-FR"/>
        </w:rPr>
        <w:t>，</w:t>
      </w:r>
      <w:r>
        <w:rPr>
          <w:rFonts w:hint="eastAsia"/>
          <w:lang w:eastAsia="zh-CN"/>
        </w:rPr>
        <w:t>更新操作器主要负责没有结果集返回的</w:t>
      </w:r>
      <w:r>
        <w:rPr>
          <w:rFonts w:hint="eastAsia"/>
          <w:lang w:val="fr-FR" w:eastAsia="fr-FR"/>
        </w:rPr>
        <w:t>sql</w:t>
      </w:r>
      <w:r>
        <w:rPr>
          <w:rFonts w:hint="eastAsia"/>
          <w:lang w:eastAsia="zh-CN"/>
        </w:rPr>
        <w:t>语句访问数据库的情形。其支持单句更新和批量更新两种方式。</w:t>
      </w:r>
    </w:p>
    <w:p w14:paraId="14FC6348" w14:textId="77777777" w:rsidR="001C2382" w:rsidRDefault="001C2382" w:rsidP="001C2382">
      <w:pPr>
        <w:pStyle w:val="code-section"/>
        <w:rPr>
          <w:rFonts w:ascii="微软雅黑" w:eastAsia="微软雅黑" w:hAnsi="微软雅黑"/>
          <w:color w:val="000000"/>
          <w:lang w:eastAsia="zh-CN"/>
        </w:rPr>
      </w:pPr>
      <w:r>
        <w:rPr>
          <w:rFonts w:ascii="微软雅黑" w:eastAsia="微软雅黑" w:hAnsi="微软雅黑" w:hint="eastAsia"/>
          <w:color w:val="000000"/>
          <w:lang w:eastAsia="zh-CN"/>
        </w:rPr>
        <w:t>com.beetle.framework.persistence.access.operator</w:t>
      </w:r>
      <w:r>
        <w:rPr>
          <w:rStyle w:val="apple-converted-space"/>
          <w:rFonts w:ascii="微软雅黑" w:eastAsia="微软雅黑" w:hAnsi="微软雅黑" w:hint="eastAsia"/>
          <w:color w:val="000000"/>
          <w:lang w:eastAsia="zh-CN"/>
        </w:rPr>
        <w:t> </w:t>
      </w:r>
      <w:r>
        <w:rPr>
          <w:rFonts w:ascii="微软雅黑" w:eastAsia="微软雅黑" w:hAnsi="微软雅黑" w:hint="eastAsia"/>
          <w:color w:val="000000"/>
          <w:lang w:eastAsia="zh-CN"/>
        </w:rPr>
        <w:br/>
        <w:t>类 UpdateOperator</w:t>
      </w:r>
    </w:p>
    <w:p w14:paraId="31797442" w14:textId="77777777" w:rsidR="001C2382" w:rsidRDefault="001C2382" w:rsidP="001C2382">
      <w:pPr>
        <w:pStyle w:val="code-section"/>
        <w:rPr>
          <w:color w:val="000000"/>
          <w:lang w:eastAsia="zh-CN"/>
        </w:rPr>
      </w:pPr>
      <w:r>
        <w:rPr>
          <w:color w:val="000000"/>
          <w:lang w:eastAsia="zh-CN"/>
        </w:rPr>
        <w:t>java.lang.Object</w:t>
      </w:r>
    </w:p>
    <w:p w14:paraId="1B6DDD2C" w14:textId="77777777" w:rsidR="001C2382" w:rsidRDefault="001C2382" w:rsidP="001C2382">
      <w:pPr>
        <w:pStyle w:val="code-section"/>
        <w:rPr>
          <w:color w:val="000000"/>
          <w:lang w:eastAsia="zh-CN"/>
        </w:rPr>
      </w:pPr>
      <w:r>
        <w:rPr>
          <w:color w:val="000000"/>
          <w:lang w:eastAsia="zh-CN"/>
        </w:rPr>
        <w:t xml:space="preserve">  </w:t>
      </w:r>
      <w:r>
        <w:rPr>
          <w:noProof/>
          <w:color w:val="000000"/>
          <w:lang w:eastAsia="zh-CN" w:bidi="ar-SA"/>
        </w:rPr>
        <w:drawing>
          <wp:inline distT="0" distB="0" distL="0" distR="0" wp14:anchorId="580FACE5" wp14:editId="6C68B809">
            <wp:extent cx="142875" cy="133350"/>
            <wp:effectExtent l="19050" t="0" r="9525" b="0"/>
            <wp:docPr id="125" name="图片 125"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95" w:tooltip="com.beetle.framework.persistence.access.operator 中的类" w:history="1">
        <w:r>
          <w:rPr>
            <w:rStyle w:val="a3"/>
            <w:lang w:eastAsia="zh-CN"/>
          </w:rPr>
          <w:t>com.beetle.framework.persistence.access.operator.BaseOperator</w:t>
        </w:r>
      </w:hyperlink>
    </w:p>
    <w:p w14:paraId="60CAA89D" w14:textId="77777777" w:rsidR="001C2382" w:rsidRDefault="001C2382" w:rsidP="001C2382">
      <w:pPr>
        <w:pStyle w:val="code-section"/>
        <w:rPr>
          <w:color w:val="000000"/>
          <w:lang w:eastAsia="zh-CN"/>
        </w:rPr>
      </w:pPr>
      <w:r>
        <w:rPr>
          <w:color w:val="000000"/>
          <w:lang w:eastAsia="zh-CN"/>
        </w:rPr>
        <w:t xml:space="preserve">      </w:t>
      </w:r>
      <w:r>
        <w:rPr>
          <w:noProof/>
          <w:color w:val="000000"/>
          <w:lang w:eastAsia="zh-CN" w:bidi="ar-SA"/>
        </w:rPr>
        <w:drawing>
          <wp:inline distT="0" distB="0" distL="0" distR="0" wp14:anchorId="0869323A" wp14:editId="46B87F69">
            <wp:extent cx="142875" cy="133350"/>
            <wp:effectExtent l="19050" t="0" r="9525" b="0"/>
            <wp:docPr id="126" name="图片 126"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color w:val="000000"/>
          <w:lang w:eastAsia="zh-CN"/>
        </w:rPr>
        <w:t>com.beetle.framework.persistence.access.operator.UpdateOperator</w:t>
      </w:r>
    </w:p>
    <w:p w14:paraId="59B381C0" w14:textId="77777777" w:rsidR="001C2382" w:rsidRDefault="000F1F6F" w:rsidP="001C2382">
      <w:pPr>
        <w:pStyle w:val="code-section"/>
        <w:rPr>
          <w:rFonts w:ascii="宋体" w:eastAsia="宋体" w:hAnsi="宋体"/>
        </w:rPr>
      </w:pPr>
      <w:r>
        <w:pict w14:anchorId="2EFCBCA8">
          <v:rect id="_x0000_i1027" style="width:0;height:1.5pt" o:hralign="center" o:hrstd="t" o:hrnoshade="t" o:hr="t" fillcolor="black" stroked="f"/>
        </w:pict>
      </w:r>
    </w:p>
    <w:p w14:paraId="5685801C" w14:textId="77777777" w:rsidR="001C2382" w:rsidRDefault="001C2382" w:rsidP="001C2382">
      <w:pPr>
        <w:pStyle w:val="code-section"/>
        <w:rPr>
          <w:color w:val="000000"/>
        </w:rPr>
      </w:pPr>
      <w:r>
        <w:rPr>
          <w:rFonts w:hint="eastAsia"/>
          <w:color w:val="000000"/>
        </w:rPr>
        <w:t xml:space="preserve">public final class </w:t>
      </w:r>
      <w:r>
        <w:rPr>
          <w:rFonts w:hint="eastAsia"/>
          <w:b/>
          <w:bCs/>
          <w:color w:val="000000"/>
        </w:rPr>
        <w:t>UpdateOperator</w:t>
      </w:r>
    </w:p>
    <w:p w14:paraId="5A909873" w14:textId="77777777" w:rsidR="001C2382" w:rsidRDefault="001C2382" w:rsidP="001C2382">
      <w:pPr>
        <w:pStyle w:val="code-section"/>
        <w:rPr>
          <w:color w:val="000000"/>
        </w:rPr>
      </w:pPr>
      <w:r>
        <w:rPr>
          <w:rFonts w:hint="eastAsia"/>
          <w:color w:val="000000"/>
        </w:rPr>
        <w:t xml:space="preserve">extends </w:t>
      </w:r>
      <w:hyperlink r:id="rId96" w:tooltip="com.beetle.framework.persistence.access.operator 中的类" w:history="1">
        <w:r>
          <w:rPr>
            <w:rStyle w:val="a3"/>
            <w:rFonts w:hint="eastAsia"/>
          </w:rPr>
          <w:t>BaseOperator</w:t>
        </w:r>
      </w:hyperlink>
    </w:p>
    <w:p w14:paraId="78354B4A" w14:textId="77777777" w:rsidR="001C2382" w:rsidRDefault="000F1F6F" w:rsidP="001C2382">
      <w:pPr>
        <w:pStyle w:val="code-section"/>
      </w:pPr>
      <w:r>
        <w:pict w14:anchorId="30DE46E2">
          <v:rect id="_x0000_i1028" style="width:0;height:1.5pt" o:hralign="center" o:hrstd="t" o:hrnoshade="t" o:hr="t" fillcolor="black" stroked="f"/>
        </w:pic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1C2382" w14:paraId="36575165"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14:paraId="2F965C15"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lastRenderedPageBreak/>
              <w:t>字段摘要</w:t>
            </w:r>
          </w:p>
        </w:tc>
      </w:tr>
    </w:tbl>
    <w:p w14:paraId="4EDA5945"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1C2382" w14:paraId="6A030E61"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299F9425"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t>从类 com.beetle.framework.persistence.access.operator.</w:t>
            </w:r>
            <w:hyperlink r:id="rId97"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继承的字段</w:t>
            </w:r>
          </w:p>
        </w:tc>
      </w:tr>
      <w:tr w:rsidR="001C2382" w14:paraId="77C39FA7"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24B8F42" w14:textId="77777777" w:rsidR="001C2382" w:rsidRDefault="000F1F6F" w:rsidP="001C2382">
            <w:pPr>
              <w:pStyle w:val="code-section"/>
              <w:rPr>
                <w:rFonts w:ascii="微软雅黑" w:eastAsia="微软雅黑" w:hAnsi="微软雅黑" w:cs="宋体"/>
                <w:color w:val="000000"/>
                <w:sz w:val="27"/>
                <w:szCs w:val="27"/>
              </w:rPr>
            </w:pPr>
            <w:hyperlink r:id="rId98" w:anchor="logger" w:history="1">
              <w:r w:rsidR="001C2382">
                <w:rPr>
                  <w:rStyle w:val="a3"/>
                  <w:rFonts w:hint="eastAsia"/>
                </w:rPr>
                <w:t>logger</w:t>
              </w:r>
            </w:hyperlink>
          </w:p>
        </w:tc>
      </w:tr>
    </w:tbl>
    <w:p w14:paraId="26D0D137"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042"/>
        <w:gridCol w:w="784"/>
      </w:tblGrid>
      <w:tr w:rsidR="001C2382" w14:paraId="2425191F" w14:textId="77777777" w:rsidTr="001C2382">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33F6F516"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构造方法摘要</w:t>
            </w:r>
          </w:p>
        </w:tc>
      </w:tr>
      <w:tr w:rsidR="001C2382" w14:paraId="333F10A8"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E4182B8" w14:textId="77777777" w:rsidR="001C2382" w:rsidRDefault="000F1F6F" w:rsidP="001C2382">
            <w:pPr>
              <w:pStyle w:val="code-section"/>
              <w:rPr>
                <w:rFonts w:ascii="微软雅黑" w:eastAsia="微软雅黑" w:hAnsi="微软雅黑" w:cs="宋体"/>
                <w:color w:val="000000"/>
                <w:sz w:val="27"/>
                <w:szCs w:val="27"/>
              </w:rPr>
            </w:pPr>
            <w:hyperlink r:id="rId99" w:anchor="UpdateOperator()" w:history="1">
              <w:r w:rsidR="001C2382">
                <w:rPr>
                  <w:rStyle w:val="a3"/>
                  <w:rFonts w:hint="eastAsia"/>
                  <w:b/>
                  <w:bCs/>
                </w:rPr>
                <w:t>UpdateOperator</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w:t>
            </w:r>
          </w:p>
        </w:tc>
        <w:tc>
          <w:tcPr>
            <w:tcW w:w="0" w:type="auto"/>
            <w:shd w:val="clear" w:color="auto" w:fill="FFFFFF"/>
            <w:vAlign w:val="center"/>
            <w:hideMark/>
          </w:tcPr>
          <w:p w14:paraId="7240991E" w14:textId="77777777" w:rsidR="001C2382" w:rsidRDefault="001C2382" w:rsidP="001C2382">
            <w:pPr>
              <w:pStyle w:val="code-section"/>
              <w:rPr>
                <w:rFonts w:ascii="Times New Roman" w:eastAsia="Times New Roman" w:hAnsi="Times New Roman"/>
              </w:rPr>
            </w:pPr>
          </w:p>
        </w:tc>
      </w:tr>
    </w:tbl>
    <w:p w14:paraId="156EC125"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3393"/>
        <w:gridCol w:w="12433"/>
      </w:tblGrid>
      <w:tr w:rsidR="001C2382" w14:paraId="3E1AF0AC" w14:textId="77777777" w:rsidTr="001C2382">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54F46030"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方法摘要</w:t>
            </w:r>
          </w:p>
        </w:tc>
      </w:tr>
      <w:tr w:rsidR="001C2382" w14:paraId="417EDA96"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2A8FCB28"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lastRenderedPageBreak/>
              <w:t xml:space="preserve">protected </w:t>
            </w:r>
            <w:r>
              <w:rPr>
                <w:rStyle w:val="HTML"/>
                <w:rFonts w:hint="eastAsia"/>
                <w:color w:val="000000"/>
              </w:rPr>
              <w:t> </w:t>
            </w:r>
            <w:r>
              <w:rPr>
                <w:rStyle w:val="HTML"/>
                <w:rFonts w:hint="eastAsia"/>
                <w:color w:val="000000"/>
              </w:rPr>
              <w:t>void</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9717ABF" w14:textId="77777777" w:rsidR="001C2382" w:rsidRDefault="000F1F6F" w:rsidP="001C2382">
            <w:pPr>
              <w:pStyle w:val="code-section"/>
              <w:rPr>
                <w:rFonts w:ascii="微软雅黑" w:eastAsia="微软雅黑" w:hAnsi="微软雅黑" w:cs="宋体"/>
                <w:color w:val="000000"/>
                <w:sz w:val="27"/>
                <w:szCs w:val="27"/>
              </w:rPr>
            </w:pPr>
            <w:hyperlink r:id="rId100" w:anchor="accessImp()" w:history="1">
              <w:r w:rsidR="001C2382">
                <w:rPr>
                  <w:rStyle w:val="a3"/>
                  <w:rFonts w:hint="eastAsia"/>
                  <w:b/>
                  <w:bCs/>
                </w:rPr>
                <w:t>accessImp</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w:t>
            </w:r>
          </w:p>
        </w:tc>
      </w:tr>
      <w:tr w:rsidR="001C2382" w14:paraId="0956BD4E"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3A94873B"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void</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F14BAFF" w14:textId="77777777" w:rsidR="001C2382" w:rsidRDefault="000F1F6F" w:rsidP="001C2382">
            <w:pPr>
              <w:pStyle w:val="code-section"/>
              <w:rPr>
                <w:rFonts w:ascii="微软雅黑" w:eastAsia="微软雅黑" w:hAnsi="微软雅黑" w:cs="宋体"/>
                <w:color w:val="000000"/>
                <w:sz w:val="27"/>
                <w:szCs w:val="27"/>
              </w:rPr>
            </w:pPr>
            <w:hyperlink r:id="rId101" w:anchor="addBatchParameter(com.beetle.framework.persistence.access.operator.SqlParameterSet)" w:history="1">
              <w:r w:rsidR="001C2382">
                <w:rPr>
                  <w:rStyle w:val="a3"/>
                  <w:rFonts w:hint="eastAsia"/>
                  <w:b/>
                  <w:bCs/>
                </w:rPr>
                <w:t>addBatchParameter</w:t>
              </w:r>
            </w:hyperlink>
            <w:r w:rsidR="001C2382">
              <w:rPr>
                <w:rStyle w:val="HTML"/>
                <w:rFonts w:hint="eastAsia"/>
                <w:color w:val="000000"/>
              </w:rPr>
              <w:t>(</w:t>
            </w:r>
            <w:hyperlink r:id="rId102" w:tooltip="com.beetle.framework.persistence.access.operator 中的类" w:history="1">
              <w:r w:rsidR="001C2382">
                <w:rPr>
                  <w:rStyle w:val="a3"/>
                  <w:rFonts w:hint="eastAsia"/>
                </w:rPr>
                <w:t>SqlParameterSet</w:t>
              </w:r>
            </w:hyperlink>
            <w:r w:rsidR="001C2382">
              <w:rPr>
                <w:rStyle w:val="HTML"/>
                <w:rFonts w:hint="eastAsia"/>
                <w:color w:val="000000"/>
              </w:rPr>
              <w:t> </w:t>
            </w:r>
            <w:r w:rsidR="001C2382">
              <w:rPr>
                <w:rStyle w:val="HTML"/>
                <w:rFonts w:hint="eastAsia"/>
                <w:color w:val="000000"/>
              </w:rPr>
              <w:t>sqlParameterSet)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添加一行sql语句的参数（批处理时候使用）</w:t>
            </w:r>
          </w:p>
        </w:tc>
      </w:tr>
      <w:tr w:rsidR="001C2382" w14:paraId="615A4A76"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5FA905C4"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int[]</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24F2563" w14:textId="77777777" w:rsidR="001C2382" w:rsidRDefault="000F1F6F" w:rsidP="001C2382">
            <w:pPr>
              <w:pStyle w:val="code-section"/>
              <w:rPr>
                <w:rFonts w:ascii="微软雅黑" w:eastAsia="微软雅黑" w:hAnsi="微软雅黑" w:cs="宋体"/>
                <w:color w:val="000000"/>
                <w:sz w:val="27"/>
                <w:szCs w:val="27"/>
              </w:rPr>
            </w:pPr>
            <w:hyperlink r:id="rId103" w:anchor="getBatchEffectCounts()" w:history="1">
              <w:r w:rsidR="001C2382">
                <w:rPr>
                  <w:rStyle w:val="a3"/>
                  <w:rFonts w:hint="eastAsia"/>
                  <w:b/>
                  <w:bCs/>
                </w:rPr>
                <w:t>getBatchEffectCounts</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an array of update counts containing one element for each command in the batch.</w:t>
            </w:r>
          </w:p>
        </w:tc>
      </w:tr>
      <w:tr w:rsidR="001C2382" w14:paraId="705F6A40" w14:textId="77777777" w:rsidTr="001C2382">
        <w:trPr>
          <w:tblCellSpacing w:w="0" w:type="dxa"/>
        </w:trPr>
        <w:tc>
          <w:tcPr>
            <w:tcW w:w="1072" w:type="pct"/>
            <w:tcBorders>
              <w:top w:val="outset" w:sz="6" w:space="0" w:color="auto"/>
              <w:left w:val="outset" w:sz="6" w:space="0" w:color="auto"/>
              <w:bottom w:val="outset" w:sz="6" w:space="0" w:color="auto"/>
              <w:right w:val="outset" w:sz="6" w:space="0" w:color="auto"/>
            </w:tcBorders>
            <w:shd w:val="clear" w:color="auto" w:fill="FFFFFF"/>
            <w:hideMark/>
          </w:tcPr>
          <w:p w14:paraId="5FE788AD" w14:textId="77777777" w:rsidR="001C2382" w:rsidRDefault="001C2382" w:rsidP="001C2382">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int</w:t>
            </w:r>
          </w:p>
        </w:tc>
        <w:tc>
          <w:tcPr>
            <w:tcW w:w="392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0733FB2" w14:textId="77777777" w:rsidR="001C2382" w:rsidRDefault="000F1F6F" w:rsidP="001C2382">
            <w:pPr>
              <w:pStyle w:val="code-section"/>
              <w:rPr>
                <w:rFonts w:ascii="微软雅黑" w:eastAsia="微软雅黑" w:hAnsi="微软雅黑" w:cs="宋体"/>
                <w:color w:val="000000"/>
                <w:sz w:val="27"/>
                <w:szCs w:val="27"/>
              </w:rPr>
            </w:pPr>
            <w:hyperlink r:id="rId104" w:anchor="getEffectCounts()" w:history="1">
              <w:r w:rsidR="001C2382">
                <w:rPr>
                  <w:rStyle w:val="a3"/>
                  <w:rFonts w:hint="eastAsia"/>
                  <w:b/>
                  <w:bCs/>
                </w:rPr>
                <w:t>getEffectCounts</w:t>
              </w:r>
            </w:hyperlink>
            <w:r w:rsidR="001C2382">
              <w:rPr>
                <w:rStyle w:val="HTML"/>
                <w:rFonts w:hint="eastAsia"/>
                <w:color w:val="000000"/>
              </w:rPr>
              <w:t>()</w:t>
            </w:r>
            <w:r w:rsidR="001C2382">
              <w:rPr>
                <w:rStyle w:val="apple-converted-space"/>
                <w:rFonts w:ascii="微软雅黑" w:eastAsia="微软雅黑" w:hAnsi="微软雅黑" w:hint="eastAsia"/>
                <w:color w:val="000000"/>
                <w:sz w:val="27"/>
                <w:szCs w:val="27"/>
              </w:rPr>
              <w:t> </w:t>
            </w:r>
            <w:r w:rsidR="001C2382">
              <w:rPr>
                <w:rFonts w:ascii="微软雅黑" w:eastAsia="微软雅黑" w:hAnsi="微软雅黑" w:hint="eastAsia"/>
                <w:color w:val="000000"/>
                <w:sz w:val="27"/>
                <w:szCs w:val="27"/>
              </w:rPr>
              <w:br/>
              <w:t>          获取执行后影响的记录条数,不支持批量更新语句 对于 INSERT、UPDATE 或 DELETE 语句，返回行数; 对于什么都不返回的 SQL 语句，返回 0</w:t>
            </w:r>
          </w:p>
        </w:tc>
      </w:tr>
    </w:tbl>
    <w:p w14:paraId="177C0A3F" w14:textId="77777777" w:rsidR="001C2382" w:rsidRDefault="001C2382" w:rsidP="001C2382">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826"/>
      </w:tblGrid>
      <w:tr w:rsidR="001C2382" w14:paraId="34C53526"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EEEFF"/>
            <w:vAlign w:val="center"/>
            <w:hideMark/>
          </w:tcPr>
          <w:p w14:paraId="0CA1C312" w14:textId="77777777" w:rsidR="001C2382" w:rsidRDefault="001C2382" w:rsidP="001C2382">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27"/>
                <w:szCs w:val="27"/>
              </w:rPr>
              <w:t>从类 com.beetle.framework.persistence.access.operator.</w:t>
            </w:r>
            <w:hyperlink r:id="rId105" w:tooltip="com.beetle.framework.persistence.access.operator 中的类" w:history="1">
              <w:r>
                <w:rPr>
                  <w:rStyle w:val="a3"/>
                  <w:rFonts w:ascii="微软雅黑" w:eastAsia="微软雅黑" w:hAnsi="微软雅黑" w:hint="eastAsia"/>
                  <w:b/>
                  <w:bCs/>
                  <w:sz w:val="27"/>
                  <w:szCs w:val="27"/>
                </w:rPr>
                <w:t>BaseOperator</w:t>
              </w:r>
            </w:hyperlink>
            <w:r>
              <w:rPr>
                <w:rStyle w:val="apple-converted-space"/>
                <w:rFonts w:ascii="微软雅黑" w:eastAsia="微软雅黑" w:hAnsi="微软雅黑" w:hint="eastAsia"/>
                <w:b/>
                <w:bCs/>
                <w:color w:val="000000"/>
                <w:sz w:val="27"/>
                <w:szCs w:val="27"/>
              </w:rPr>
              <w:t> </w:t>
            </w:r>
            <w:r>
              <w:rPr>
                <w:rFonts w:ascii="微软雅黑" w:eastAsia="微软雅黑" w:hAnsi="微软雅黑" w:hint="eastAsia"/>
                <w:b/>
                <w:bCs/>
                <w:color w:val="000000"/>
                <w:sz w:val="27"/>
                <w:szCs w:val="27"/>
              </w:rPr>
              <w:t>继承的方法</w:t>
            </w:r>
          </w:p>
        </w:tc>
      </w:tr>
      <w:tr w:rsidR="001C2382" w14:paraId="41D7FA7F" w14:textId="77777777" w:rsidTr="001C23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94C1B5" w14:textId="77777777" w:rsidR="001C2382" w:rsidRDefault="000F1F6F" w:rsidP="001C2382">
            <w:pPr>
              <w:pStyle w:val="code-section"/>
              <w:rPr>
                <w:rFonts w:ascii="微软雅黑" w:eastAsia="微软雅黑" w:hAnsi="微软雅黑" w:cs="宋体"/>
                <w:color w:val="000000"/>
                <w:sz w:val="27"/>
                <w:szCs w:val="27"/>
              </w:rPr>
            </w:pPr>
            <w:hyperlink r:id="rId106" w:anchor="access()" w:history="1">
              <w:r w:rsidR="001C2382">
                <w:rPr>
                  <w:rStyle w:val="a3"/>
                  <w:rFonts w:hint="eastAsia"/>
                </w:rPr>
                <w:t>access</w:t>
              </w:r>
            </w:hyperlink>
            <w:r w:rsidR="001C2382">
              <w:rPr>
                <w:rStyle w:val="HTML"/>
                <w:rFonts w:hint="eastAsia"/>
                <w:color w:val="000000"/>
              </w:rPr>
              <w:t>,</w:t>
            </w:r>
            <w:r w:rsidR="001C2382">
              <w:rPr>
                <w:rStyle w:val="apple-converted-space"/>
                <w:rFonts w:hint="eastAsia"/>
                <w:color w:val="000000"/>
              </w:rPr>
              <w:t> </w:t>
            </w:r>
            <w:hyperlink r:id="rId107" w:anchor="addParameter(java.lang.Object)" w:history="1">
              <w:r w:rsidR="001C2382">
                <w:rPr>
                  <w:rStyle w:val="a3"/>
                  <w:rFonts w:hint="eastAsia"/>
                </w:rPr>
                <w:t>addParameter</w:t>
              </w:r>
            </w:hyperlink>
            <w:r w:rsidR="001C2382">
              <w:rPr>
                <w:rStyle w:val="HTML"/>
                <w:rFonts w:hint="eastAsia"/>
                <w:color w:val="000000"/>
              </w:rPr>
              <w:t>,</w:t>
            </w:r>
            <w:r w:rsidR="001C2382">
              <w:rPr>
                <w:rStyle w:val="apple-converted-space"/>
                <w:rFonts w:hint="eastAsia"/>
                <w:color w:val="000000"/>
              </w:rPr>
              <w:t> </w:t>
            </w:r>
            <w:hyperlink r:id="rId108" w:anchor="addParameter(com.beetle.framework.persistence.access.operator.SqlParameter)" w:history="1">
              <w:r w:rsidR="001C2382">
                <w:rPr>
                  <w:rStyle w:val="a3"/>
                  <w:rFonts w:hint="eastAsia"/>
                </w:rPr>
                <w:t>addParameter</w:t>
              </w:r>
            </w:hyperlink>
            <w:r w:rsidR="001C2382">
              <w:rPr>
                <w:rStyle w:val="HTML"/>
                <w:rFonts w:hint="eastAsia"/>
                <w:color w:val="000000"/>
              </w:rPr>
              <w:t>,</w:t>
            </w:r>
            <w:r w:rsidR="001C2382">
              <w:rPr>
                <w:rStyle w:val="apple-converted-space"/>
                <w:rFonts w:hint="eastAsia"/>
                <w:color w:val="000000"/>
              </w:rPr>
              <w:t> </w:t>
            </w:r>
            <w:hyperlink r:id="rId109" w:anchor="closePresentConnection()" w:history="1">
              <w:r w:rsidR="001C2382">
                <w:rPr>
                  <w:rStyle w:val="a3"/>
                  <w:rFonts w:hint="eastAsia"/>
                </w:rPr>
                <w:t>closePresentConnection</w:t>
              </w:r>
            </w:hyperlink>
            <w:r w:rsidR="001C2382">
              <w:rPr>
                <w:rStyle w:val="HTML"/>
                <w:rFonts w:hint="eastAsia"/>
                <w:color w:val="000000"/>
              </w:rPr>
              <w:t>,</w:t>
            </w:r>
            <w:r w:rsidR="001C2382">
              <w:rPr>
                <w:rStyle w:val="apple-converted-space"/>
                <w:rFonts w:hint="eastAsia"/>
                <w:color w:val="000000"/>
              </w:rPr>
              <w:t> </w:t>
            </w:r>
            <w:hyperlink r:id="rId110" w:anchor="getPresentConnection()" w:history="1">
              <w:r w:rsidR="001C2382">
                <w:rPr>
                  <w:rStyle w:val="a3"/>
                  <w:rFonts w:hint="eastAsia"/>
                </w:rPr>
                <w:t>getPresentConnection</w:t>
              </w:r>
            </w:hyperlink>
            <w:r w:rsidR="001C2382">
              <w:rPr>
                <w:rStyle w:val="HTML"/>
                <w:rFonts w:hint="eastAsia"/>
                <w:color w:val="000000"/>
              </w:rPr>
              <w:t>,</w:t>
            </w:r>
            <w:r w:rsidR="001C2382">
              <w:rPr>
                <w:rStyle w:val="apple-converted-space"/>
                <w:rFonts w:hint="eastAsia"/>
                <w:color w:val="000000"/>
              </w:rPr>
              <w:t> </w:t>
            </w:r>
            <w:hyperlink r:id="rId111" w:anchor="getSql()" w:history="1">
              <w:r w:rsidR="001C2382">
                <w:rPr>
                  <w:rStyle w:val="a3"/>
                  <w:rFonts w:hint="eastAsia"/>
                </w:rPr>
                <w:t>getSql</w:t>
              </w:r>
            </w:hyperlink>
            <w:r w:rsidR="001C2382">
              <w:rPr>
                <w:rStyle w:val="HTML"/>
                <w:rFonts w:hint="eastAsia"/>
                <w:color w:val="000000"/>
              </w:rPr>
              <w:t>,</w:t>
            </w:r>
            <w:r w:rsidR="001C2382">
              <w:rPr>
                <w:rStyle w:val="apple-converted-space"/>
                <w:rFonts w:hint="eastAsia"/>
                <w:color w:val="000000"/>
              </w:rPr>
              <w:t> </w:t>
            </w:r>
            <w:hyperlink r:id="rId112" w:anchor="isAccessed()" w:history="1">
              <w:r w:rsidR="001C2382">
                <w:rPr>
                  <w:rStyle w:val="a3"/>
                  <w:rFonts w:hint="eastAsia"/>
                </w:rPr>
                <w:t>isAccessed</w:t>
              </w:r>
            </w:hyperlink>
            <w:r w:rsidR="001C2382">
              <w:rPr>
                <w:rStyle w:val="HTML"/>
                <w:rFonts w:hint="eastAsia"/>
                <w:color w:val="000000"/>
              </w:rPr>
              <w:t>,</w:t>
            </w:r>
            <w:r w:rsidR="001C2382">
              <w:rPr>
                <w:rStyle w:val="apple-converted-space"/>
                <w:rFonts w:hint="eastAsia"/>
                <w:color w:val="000000"/>
              </w:rPr>
              <w:t> </w:t>
            </w:r>
            <w:hyperlink r:id="rId113" w:anchor="isPresentConnectionUsable()" w:history="1">
              <w:r w:rsidR="001C2382">
                <w:rPr>
                  <w:rStyle w:val="a3"/>
                  <w:rFonts w:hint="eastAsia"/>
                </w:rPr>
                <w:t>isPresentConnectionUsable</w:t>
              </w:r>
            </w:hyperlink>
            <w:r w:rsidR="001C2382">
              <w:rPr>
                <w:rStyle w:val="HTML"/>
                <w:rFonts w:hint="eastAsia"/>
                <w:color w:val="000000"/>
              </w:rPr>
              <w:t>,</w:t>
            </w:r>
            <w:r w:rsidR="001C2382">
              <w:rPr>
                <w:rStyle w:val="apple-converted-space"/>
                <w:rFonts w:hint="eastAsia"/>
                <w:color w:val="000000"/>
              </w:rPr>
              <w:t> </w:t>
            </w:r>
            <w:hyperlink r:id="rId114" w:anchor="isUseOnlyConnectionFlag()" w:history="1">
              <w:r w:rsidR="001C2382">
                <w:rPr>
                  <w:rStyle w:val="a3"/>
                  <w:rFonts w:hint="eastAsia"/>
                </w:rPr>
                <w:t>isUseOnlyConnectionFlag</w:t>
              </w:r>
            </w:hyperlink>
            <w:r w:rsidR="001C2382">
              <w:rPr>
                <w:rStyle w:val="HTML"/>
                <w:rFonts w:hint="eastAsia"/>
                <w:color w:val="000000"/>
              </w:rPr>
              <w:t>,</w:t>
            </w:r>
            <w:r w:rsidR="001C2382">
              <w:rPr>
                <w:rStyle w:val="apple-converted-space"/>
                <w:rFonts w:hint="eastAsia"/>
                <w:color w:val="000000"/>
              </w:rPr>
              <w:t> </w:t>
            </w:r>
            <w:hyperlink r:id="rId115" w:anchor="setDataSourceName(java.lang.String)" w:history="1">
              <w:r w:rsidR="001C2382">
                <w:rPr>
                  <w:rStyle w:val="a3"/>
                  <w:rFonts w:hint="eastAsia"/>
                </w:rPr>
                <w:t>setDataSourceName</w:t>
              </w:r>
            </w:hyperlink>
            <w:r w:rsidR="001C2382">
              <w:rPr>
                <w:rStyle w:val="HTML"/>
                <w:rFonts w:hint="eastAsia"/>
                <w:color w:val="000000"/>
              </w:rPr>
              <w:t>,</w:t>
            </w:r>
            <w:hyperlink r:id="rId116" w:anchor="setPresentConnection(java.sql.Connection)" w:history="1">
              <w:r w:rsidR="001C2382">
                <w:rPr>
                  <w:rStyle w:val="a3"/>
                  <w:rFonts w:hint="eastAsia"/>
                </w:rPr>
                <w:t>setPresentConnection</w:t>
              </w:r>
            </w:hyperlink>
            <w:r w:rsidR="001C2382">
              <w:rPr>
                <w:rStyle w:val="HTML"/>
                <w:rFonts w:hint="eastAsia"/>
                <w:color w:val="000000"/>
              </w:rPr>
              <w:t>,</w:t>
            </w:r>
            <w:r w:rsidR="001C2382">
              <w:rPr>
                <w:rStyle w:val="apple-converted-space"/>
                <w:rFonts w:hint="eastAsia"/>
                <w:color w:val="000000"/>
              </w:rPr>
              <w:t> </w:t>
            </w:r>
            <w:hyperlink r:id="rId117" w:anchor="setSql(java.lang.String)" w:history="1">
              <w:r w:rsidR="001C2382">
                <w:rPr>
                  <w:rStyle w:val="a3"/>
                  <w:rFonts w:hint="eastAsia"/>
                </w:rPr>
                <w:t>setSql</w:t>
              </w:r>
            </w:hyperlink>
            <w:r w:rsidR="001C2382">
              <w:rPr>
                <w:rStyle w:val="HTML"/>
                <w:rFonts w:hint="eastAsia"/>
                <w:color w:val="000000"/>
              </w:rPr>
              <w:t>,</w:t>
            </w:r>
            <w:r w:rsidR="001C2382">
              <w:rPr>
                <w:rStyle w:val="apple-converted-space"/>
                <w:rFonts w:hint="eastAsia"/>
                <w:color w:val="000000"/>
              </w:rPr>
              <w:t> </w:t>
            </w:r>
            <w:hyperlink r:id="rId118" w:anchor="setUseOnlyConnectionFlag(boolean)" w:history="1">
              <w:r w:rsidR="001C2382">
                <w:rPr>
                  <w:rStyle w:val="a3"/>
                  <w:rFonts w:hint="eastAsia"/>
                </w:rPr>
                <w:t>setUseOnlyConnectionFlag</w:t>
              </w:r>
            </w:hyperlink>
          </w:p>
        </w:tc>
      </w:tr>
    </w:tbl>
    <w:p w14:paraId="15B1A764" w14:textId="77777777" w:rsidR="00F87240" w:rsidRDefault="00F87240" w:rsidP="00B964FD">
      <w:pPr>
        <w:ind w:firstLine="420"/>
        <w:rPr>
          <w:lang w:eastAsia="zh-CN"/>
        </w:rPr>
      </w:pPr>
      <w:r>
        <w:rPr>
          <w:rFonts w:hint="eastAsia"/>
          <w:lang w:eastAsia="zh-CN"/>
        </w:rPr>
        <w:lastRenderedPageBreak/>
        <w:t>下面分别给以示例：</w:t>
      </w:r>
    </w:p>
    <w:p w14:paraId="5B6F6538" w14:textId="77777777" w:rsidR="00F87240" w:rsidRDefault="00F87240">
      <w:pPr>
        <w:pStyle w:val="af0"/>
        <w:rPr>
          <w:lang w:eastAsia="zh-CN"/>
        </w:rPr>
      </w:pPr>
      <w:r>
        <w:rPr>
          <w:rFonts w:hint="eastAsia"/>
          <w:lang w:eastAsia="zh-CN"/>
        </w:rPr>
        <w:t>单句更新</w:t>
      </w:r>
    </w:p>
    <w:p w14:paraId="5B8AF088" w14:textId="77777777" w:rsidR="00F87240" w:rsidRDefault="00F87240" w:rsidP="00B964FD">
      <w:pPr>
        <w:ind w:firstLine="420"/>
        <w:rPr>
          <w:lang w:eastAsia="zh-CN"/>
        </w:rPr>
      </w:pPr>
      <w:r>
        <w:rPr>
          <w:rFonts w:hint="eastAsia"/>
          <w:lang w:eastAsia="zh-CN"/>
        </w:rPr>
        <w:t>把</w:t>
      </w:r>
      <w:r>
        <w:rPr>
          <w:rFonts w:hint="eastAsia"/>
          <w:lang w:eastAsia="zh-CN"/>
        </w:rPr>
        <w:t>EMP</w:t>
      </w:r>
      <w:r>
        <w:rPr>
          <w:rFonts w:hint="eastAsia"/>
          <w:lang w:eastAsia="zh-CN"/>
        </w:rPr>
        <w:t>表中雇员编号为</w:t>
      </w:r>
      <w:r>
        <w:rPr>
          <w:lang w:eastAsia="zh-CN"/>
        </w:rPr>
        <w:t>7499</w:t>
      </w:r>
      <w:r>
        <w:rPr>
          <w:rFonts w:hint="eastAsia"/>
          <w:lang w:eastAsia="zh-CN"/>
        </w:rPr>
        <w:t>的薪水修改为</w:t>
      </w:r>
      <w:r>
        <w:rPr>
          <w:rFonts w:hint="eastAsia"/>
          <w:lang w:eastAsia="zh-CN"/>
        </w:rPr>
        <w:t>350</w:t>
      </w:r>
      <w:r>
        <w:rPr>
          <w:rFonts w:hint="eastAsia"/>
          <w:lang w:eastAsia="zh-CN"/>
        </w:rPr>
        <w:t>元，代码如下：</w:t>
      </w:r>
    </w:p>
    <w:p w14:paraId="7C3A6D6A" w14:textId="77777777" w:rsidR="008427F1" w:rsidRDefault="008427F1" w:rsidP="008427F1">
      <w:pPr>
        <w:pStyle w:val="code-section"/>
      </w:pPr>
      <w:r>
        <w:rPr>
          <w:b/>
          <w:bCs/>
          <w:color w:val="7F0055"/>
        </w:rPr>
        <w:t>public</w:t>
      </w:r>
      <w:r>
        <w:t xml:space="preserve"> </w:t>
      </w:r>
      <w:r>
        <w:rPr>
          <w:b/>
          <w:bCs/>
          <w:color w:val="7F0055"/>
        </w:rPr>
        <w:t>static</w:t>
      </w:r>
      <w:r>
        <w:t xml:space="preserve"> </w:t>
      </w:r>
      <w:r>
        <w:rPr>
          <w:b/>
          <w:bCs/>
          <w:color w:val="7F0055"/>
        </w:rPr>
        <w:t>int</w:t>
      </w:r>
      <w:r>
        <w:t xml:space="preserve"> updateSal(Float sal, Integer empNo) {</w:t>
      </w:r>
    </w:p>
    <w:p w14:paraId="68847DCE" w14:textId="77777777" w:rsidR="008427F1" w:rsidRDefault="008427F1" w:rsidP="008427F1">
      <w:pPr>
        <w:pStyle w:val="code-section"/>
      </w:pPr>
      <w:r>
        <w:tab/>
      </w:r>
      <w:r>
        <w:tab/>
        <w:t xml:space="preserve">UpdateOperator update = </w:t>
      </w:r>
      <w:r>
        <w:rPr>
          <w:b/>
          <w:bCs/>
          <w:color w:val="7F0055"/>
        </w:rPr>
        <w:t>new</w:t>
      </w:r>
      <w:r>
        <w:t xml:space="preserve"> UpdateOperator();</w:t>
      </w:r>
    </w:p>
    <w:p w14:paraId="3DDB433E" w14:textId="77777777" w:rsidR="008427F1" w:rsidRDefault="008427F1" w:rsidP="008427F1">
      <w:pPr>
        <w:pStyle w:val="code-section"/>
      </w:pPr>
      <w:r>
        <w:tab/>
      </w:r>
      <w:r>
        <w:tab/>
        <w:t>update.setDataSourceName(</w:t>
      </w:r>
      <w:r>
        <w:rPr>
          <w:color w:val="2A00FF"/>
        </w:rPr>
        <w:t>"SYSDATASOURCE_oracle"</w:t>
      </w:r>
      <w:r>
        <w:t>);</w:t>
      </w:r>
    </w:p>
    <w:p w14:paraId="1FAF8195" w14:textId="77777777" w:rsidR="008427F1" w:rsidRDefault="008427F1" w:rsidP="008427F1">
      <w:pPr>
        <w:pStyle w:val="code-section"/>
      </w:pPr>
      <w:r>
        <w:tab/>
      </w:r>
      <w:r>
        <w:tab/>
        <w:t>update.setSql(</w:t>
      </w:r>
      <w:r>
        <w:rPr>
          <w:color w:val="2A00FF"/>
        </w:rPr>
        <w:t>"update emp set sal=? where empno=?"</w:t>
      </w:r>
      <w:r>
        <w:t>);</w:t>
      </w:r>
    </w:p>
    <w:p w14:paraId="2B0B05B9" w14:textId="77777777" w:rsidR="008427F1" w:rsidRDefault="008427F1" w:rsidP="008427F1">
      <w:pPr>
        <w:pStyle w:val="code-section"/>
      </w:pPr>
      <w:r>
        <w:tab/>
      </w:r>
      <w:r>
        <w:tab/>
        <w:t>update.addParameter(sal);</w:t>
      </w:r>
    </w:p>
    <w:p w14:paraId="60E766D1" w14:textId="77777777" w:rsidR="008427F1" w:rsidRDefault="008427F1" w:rsidP="008427F1">
      <w:pPr>
        <w:pStyle w:val="code-section"/>
      </w:pPr>
      <w:r>
        <w:tab/>
      </w:r>
      <w:r>
        <w:tab/>
        <w:t>update.addParameter(empNo);</w:t>
      </w:r>
    </w:p>
    <w:p w14:paraId="28604D3F" w14:textId="77777777" w:rsidR="008427F1" w:rsidRDefault="008427F1" w:rsidP="008427F1">
      <w:pPr>
        <w:pStyle w:val="code-section"/>
      </w:pPr>
      <w:r>
        <w:tab/>
      </w:r>
      <w:r>
        <w:tab/>
        <w:t>update.access();</w:t>
      </w:r>
    </w:p>
    <w:p w14:paraId="11804441" w14:textId="77777777" w:rsidR="008427F1" w:rsidRDefault="008427F1" w:rsidP="008427F1">
      <w:pPr>
        <w:pStyle w:val="code-section"/>
      </w:pPr>
      <w:r>
        <w:tab/>
      </w:r>
      <w:r>
        <w:tab/>
      </w:r>
      <w:r>
        <w:rPr>
          <w:b/>
          <w:bCs/>
          <w:color w:val="7F0055"/>
        </w:rPr>
        <w:t>return</w:t>
      </w:r>
      <w:r>
        <w:t xml:space="preserve"> update.getEffectCounts();</w:t>
      </w:r>
    </w:p>
    <w:p w14:paraId="00C72757" w14:textId="77777777" w:rsidR="00F87240" w:rsidRDefault="008427F1" w:rsidP="008427F1">
      <w:pPr>
        <w:pStyle w:val="code-section"/>
        <w:rPr>
          <w:rFonts w:eastAsia="宋体"/>
          <w:color w:val="008080"/>
        </w:rPr>
      </w:pPr>
      <w:r>
        <w:t>}</w:t>
      </w:r>
      <w:r w:rsidR="00F87240">
        <w:rPr>
          <w:rFonts w:eastAsia="宋体" w:hint="eastAsia"/>
          <w:color w:val="008080"/>
        </w:rPr>
        <w:t>//</w:t>
      </w:r>
      <w:r w:rsidR="00F87240">
        <w:rPr>
          <w:rFonts w:eastAsia="宋体" w:hint="eastAsia"/>
          <w:color w:val="008080"/>
        </w:rPr>
        <w:t>调用</w:t>
      </w:r>
    </w:p>
    <w:p w14:paraId="733CF125" w14:textId="77777777" w:rsidR="00F87240" w:rsidRDefault="00F87240" w:rsidP="008427F1">
      <w:pPr>
        <w:pStyle w:val="code-section"/>
      </w:pPr>
      <w:r>
        <w:t>updateSal(new Float(350),new Integer(7499));</w:t>
      </w:r>
    </w:p>
    <w:p w14:paraId="03FC0FA8" w14:textId="77777777" w:rsidR="00F87240" w:rsidRDefault="00F87240">
      <w:pPr>
        <w:pStyle w:val="af0"/>
      </w:pPr>
      <w:r>
        <w:rPr>
          <w:rFonts w:hint="eastAsia"/>
        </w:rPr>
        <w:t>批量更新</w:t>
      </w:r>
    </w:p>
    <w:p w14:paraId="77F15EBE" w14:textId="77777777" w:rsidR="00F87240" w:rsidRDefault="00F87240" w:rsidP="00B964FD">
      <w:pPr>
        <w:ind w:firstLine="420"/>
        <w:rPr>
          <w:lang w:val="fr-FR" w:eastAsia="fr-FR"/>
        </w:rPr>
      </w:pPr>
      <w:r>
        <w:rPr>
          <w:rFonts w:hint="eastAsia"/>
          <w:lang w:val="fr-FR" w:eastAsia="fr-FR"/>
        </w:rPr>
        <w:t>修改多个雇员的薪水（</w:t>
      </w:r>
      <w:r>
        <w:rPr>
          <w:rFonts w:hint="eastAsia"/>
          <w:lang w:val="fr-FR" w:eastAsia="fr-FR"/>
        </w:rPr>
        <w:t>7499</w:t>
      </w:r>
      <w:r>
        <w:rPr>
          <w:lang w:val="fr-FR" w:eastAsia="fr-FR"/>
        </w:rPr>
        <w:sym w:font="Wingdings" w:char="F0E0"/>
      </w:r>
      <w:r>
        <w:rPr>
          <w:rFonts w:hint="eastAsia"/>
          <w:lang w:val="fr-FR" w:eastAsia="fr-FR"/>
        </w:rPr>
        <w:t>350</w:t>
      </w:r>
      <w:r>
        <w:rPr>
          <w:lang w:val="fr-FR" w:eastAsia="fr-FR"/>
        </w:rPr>
        <w:t> </w:t>
      </w:r>
      <w:r>
        <w:rPr>
          <w:rFonts w:hint="eastAsia"/>
          <w:lang w:val="fr-FR" w:eastAsia="fr-FR"/>
        </w:rPr>
        <w:t>;7521</w:t>
      </w:r>
      <w:r>
        <w:rPr>
          <w:lang w:val="fr-FR" w:eastAsia="fr-FR"/>
        </w:rPr>
        <w:sym w:font="Wingdings" w:char="F0E0"/>
      </w:r>
      <w:r>
        <w:rPr>
          <w:rFonts w:hint="eastAsia"/>
          <w:lang w:val="fr-FR" w:eastAsia="fr-FR"/>
        </w:rPr>
        <w:t>1450</w:t>
      </w:r>
      <w:r>
        <w:rPr>
          <w:lang w:val="fr-FR" w:eastAsia="fr-FR"/>
        </w:rPr>
        <w:t> </w:t>
      </w:r>
      <w:r>
        <w:rPr>
          <w:rFonts w:hint="eastAsia"/>
          <w:lang w:val="fr-FR" w:eastAsia="fr-FR"/>
        </w:rPr>
        <w:t>;7902</w:t>
      </w:r>
      <w:r>
        <w:rPr>
          <w:lang w:val="fr-FR" w:eastAsia="fr-FR"/>
        </w:rPr>
        <w:sym w:font="Wingdings" w:char="F0E0"/>
      </w:r>
      <w:r>
        <w:rPr>
          <w:rFonts w:hint="eastAsia"/>
          <w:lang w:val="fr-FR" w:eastAsia="fr-FR"/>
        </w:rPr>
        <w:t>5000</w:t>
      </w:r>
      <w:r>
        <w:rPr>
          <w:rFonts w:hint="eastAsia"/>
          <w:lang w:val="fr-FR" w:eastAsia="fr-FR"/>
        </w:rPr>
        <w:t>），为了提高执行效率，此时可以使用批量更新，代码如下：</w:t>
      </w:r>
    </w:p>
    <w:p w14:paraId="01CCA081" w14:textId="77777777" w:rsidR="00CC5B98" w:rsidRDefault="00CC5B98" w:rsidP="00CC5B98">
      <w:pPr>
        <w:pStyle w:val="code-section"/>
      </w:pPr>
      <w:r>
        <w:rPr>
          <w:b/>
          <w:bCs/>
          <w:color w:val="7F0055"/>
        </w:rPr>
        <w:t>static</w:t>
      </w:r>
      <w:r>
        <w:t xml:space="preserve"> </w:t>
      </w:r>
      <w:r>
        <w:rPr>
          <w:b/>
          <w:bCs/>
          <w:color w:val="7F0055"/>
        </w:rPr>
        <w:t>int</w:t>
      </w:r>
      <w:r>
        <w:t>[] updateSalBatch(Float sals[], Integer empNos[]) {</w:t>
      </w:r>
    </w:p>
    <w:p w14:paraId="2236238C" w14:textId="77777777" w:rsidR="00CC5B98" w:rsidRDefault="00CC5B98" w:rsidP="00CC5B98">
      <w:pPr>
        <w:pStyle w:val="code-section"/>
      </w:pPr>
      <w:r>
        <w:tab/>
      </w:r>
      <w:r>
        <w:tab/>
        <w:t xml:space="preserve">UpdateOperator update = </w:t>
      </w:r>
      <w:r>
        <w:rPr>
          <w:b/>
          <w:bCs/>
          <w:color w:val="7F0055"/>
        </w:rPr>
        <w:t>new</w:t>
      </w:r>
      <w:r>
        <w:t xml:space="preserve"> UpdateOperator();</w:t>
      </w:r>
    </w:p>
    <w:p w14:paraId="11FE6B8F" w14:textId="77777777" w:rsidR="00CC5B98" w:rsidRDefault="00CC5B98" w:rsidP="00CC5B98">
      <w:pPr>
        <w:pStyle w:val="code-section"/>
      </w:pPr>
      <w:r>
        <w:lastRenderedPageBreak/>
        <w:tab/>
      </w:r>
      <w:r>
        <w:tab/>
        <w:t>update.setDataSourceName(</w:t>
      </w:r>
      <w:r>
        <w:rPr>
          <w:color w:val="2A00FF"/>
        </w:rPr>
        <w:t>"SYSDATASOURCE_oracle"</w:t>
      </w:r>
      <w:r>
        <w:t>);</w:t>
      </w:r>
    </w:p>
    <w:p w14:paraId="6871122E" w14:textId="77777777" w:rsidR="00CC5B98" w:rsidRDefault="00CC5B98" w:rsidP="00CC5B98">
      <w:pPr>
        <w:pStyle w:val="code-section"/>
      </w:pPr>
      <w:r>
        <w:tab/>
      </w:r>
      <w:r>
        <w:tab/>
        <w:t>update.setSql(</w:t>
      </w:r>
      <w:r>
        <w:rPr>
          <w:color w:val="2A00FF"/>
        </w:rPr>
        <w:t>"update emp set sal=? where empno=?"</w:t>
      </w:r>
      <w:r>
        <w:t>);</w:t>
      </w:r>
    </w:p>
    <w:p w14:paraId="54D3689E" w14:textId="77777777" w:rsidR="00CC5B98" w:rsidRDefault="00CC5B98" w:rsidP="00CC5B98">
      <w:pPr>
        <w:pStyle w:val="code-section"/>
      </w:pPr>
      <w:r>
        <w:tab/>
      </w:r>
      <w:r>
        <w:tab/>
      </w:r>
      <w:r>
        <w:rPr>
          <w:b/>
          <w:bCs/>
          <w:color w:val="7F0055"/>
        </w:rPr>
        <w:t>for</w:t>
      </w:r>
      <w:r>
        <w:t xml:space="preserve"> (</w:t>
      </w:r>
      <w:r>
        <w:rPr>
          <w:b/>
          <w:bCs/>
          <w:color w:val="7F0055"/>
        </w:rPr>
        <w:t>int</w:t>
      </w:r>
      <w:r>
        <w:t xml:space="preserve"> i = 0; i &lt; empNos.</w:t>
      </w:r>
      <w:r>
        <w:rPr>
          <w:color w:val="0000C0"/>
        </w:rPr>
        <w:t>length</w:t>
      </w:r>
      <w:r>
        <w:t>; i++) {</w:t>
      </w:r>
    </w:p>
    <w:p w14:paraId="4D61638B" w14:textId="77777777" w:rsidR="00CC5B98" w:rsidRDefault="00CC5B98" w:rsidP="00CC5B98">
      <w:pPr>
        <w:pStyle w:val="code-section"/>
      </w:pPr>
      <w:r>
        <w:tab/>
      </w:r>
      <w:r>
        <w:tab/>
      </w:r>
      <w:r>
        <w:tab/>
        <w:t xml:space="preserve">SqlParameterSet sps = </w:t>
      </w:r>
      <w:r>
        <w:rPr>
          <w:b/>
          <w:bCs/>
          <w:color w:val="7F0055"/>
        </w:rPr>
        <w:t>new</w:t>
      </w:r>
      <w:r>
        <w:t xml:space="preserve"> SqlParameterSet();</w:t>
      </w:r>
    </w:p>
    <w:p w14:paraId="2C34A5C9" w14:textId="77777777" w:rsidR="00CC5B98" w:rsidRDefault="00CC5B98" w:rsidP="00CC5B98">
      <w:pPr>
        <w:pStyle w:val="code-section"/>
      </w:pPr>
      <w:r>
        <w:tab/>
      </w:r>
      <w:r>
        <w:tab/>
      </w:r>
      <w:r>
        <w:tab/>
        <w:t>sps.addParameter(</w:t>
      </w:r>
      <w:r>
        <w:rPr>
          <w:b/>
          <w:bCs/>
          <w:color w:val="7F0055"/>
        </w:rPr>
        <w:t>new</w:t>
      </w:r>
      <w:r>
        <w:t xml:space="preserve"> SqlParameter(SqlType.</w:t>
      </w:r>
      <w:r>
        <w:rPr>
          <w:i/>
          <w:iCs/>
          <w:color w:val="0000C0"/>
        </w:rPr>
        <w:t>FLOAT</w:t>
      </w:r>
      <w:r>
        <w:t>, sals[i]));</w:t>
      </w:r>
    </w:p>
    <w:p w14:paraId="7AC8E523" w14:textId="77777777" w:rsidR="00CC5B98" w:rsidRDefault="00CC5B98" w:rsidP="00CC5B98">
      <w:pPr>
        <w:pStyle w:val="code-section"/>
      </w:pPr>
      <w:r>
        <w:tab/>
      </w:r>
      <w:r>
        <w:tab/>
      </w:r>
      <w:r>
        <w:tab/>
        <w:t>sps.addParameter(</w:t>
      </w:r>
      <w:r>
        <w:rPr>
          <w:b/>
          <w:bCs/>
          <w:color w:val="7F0055"/>
        </w:rPr>
        <w:t>new</w:t>
      </w:r>
      <w:r>
        <w:t xml:space="preserve"> SqlParameter(SqlType.</w:t>
      </w:r>
      <w:r>
        <w:rPr>
          <w:i/>
          <w:iCs/>
          <w:color w:val="0000C0"/>
        </w:rPr>
        <w:t>INTEGER</w:t>
      </w:r>
      <w:r>
        <w:t>, empNos[i]));</w:t>
      </w:r>
    </w:p>
    <w:p w14:paraId="080B56BF" w14:textId="77777777" w:rsidR="00CC5B98" w:rsidRDefault="00CC5B98" w:rsidP="00CC5B98">
      <w:pPr>
        <w:pStyle w:val="code-section"/>
      </w:pPr>
      <w:r>
        <w:tab/>
      </w:r>
      <w:r>
        <w:tab/>
      </w:r>
      <w:r>
        <w:tab/>
        <w:t>update.addBatchParameter(sps);</w:t>
      </w:r>
    </w:p>
    <w:p w14:paraId="360B8793" w14:textId="77777777" w:rsidR="00CC5B98" w:rsidRDefault="00CC5B98" w:rsidP="00CC5B98">
      <w:pPr>
        <w:pStyle w:val="code-section"/>
      </w:pPr>
      <w:r>
        <w:tab/>
      </w:r>
      <w:r>
        <w:tab/>
        <w:t>}</w:t>
      </w:r>
    </w:p>
    <w:p w14:paraId="735CCFFE" w14:textId="77777777" w:rsidR="00CC5B98" w:rsidRDefault="00CC5B98" w:rsidP="00CC5B98">
      <w:pPr>
        <w:pStyle w:val="code-section"/>
      </w:pPr>
      <w:r>
        <w:tab/>
      </w:r>
      <w:r>
        <w:tab/>
        <w:t>update.access();</w:t>
      </w:r>
    </w:p>
    <w:p w14:paraId="4AA428F3" w14:textId="77777777" w:rsidR="00CC5B98" w:rsidRDefault="00CC5B98" w:rsidP="00CC5B98">
      <w:pPr>
        <w:pStyle w:val="code-section"/>
      </w:pPr>
      <w:r>
        <w:tab/>
      </w:r>
      <w:r>
        <w:tab/>
      </w:r>
      <w:r>
        <w:rPr>
          <w:b/>
          <w:bCs/>
          <w:color w:val="7F0055"/>
        </w:rPr>
        <w:t>return</w:t>
      </w:r>
      <w:r>
        <w:t xml:space="preserve"> update.getBatchEffectCounts();</w:t>
      </w:r>
    </w:p>
    <w:p w14:paraId="16C3DEDA" w14:textId="77777777" w:rsidR="00CC5B98" w:rsidRDefault="00CC5B98" w:rsidP="00CC5B98">
      <w:pPr>
        <w:pStyle w:val="code-section"/>
        <w:rPr>
          <w:rFonts w:eastAsia="宋体"/>
          <w:color w:val="008080"/>
          <w:lang w:eastAsia="zh-CN"/>
        </w:rPr>
      </w:pPr>
      <w:r>
        <w:t>}</w:t>
      </w:r>
    </w:p>
    <w:p w14:paraId="73490C3C" w14:textId="77777777" w:rsidR="00F87240" w:rsidRDefault="00F87240">
      <w:pPr>
        <w:pStyle w:val="code-section"/>
        <w:rPr>
          <w:rFonts w:eastAsia="宋体"/>
          <w:color w:val="008080"/>
        </w:rPr>
      </w:pPr>
      <w:r>
        <w:rPr>
          <w:rFonts w:eastAsia="宋体" w:hint="eastAsia"/>
          <w:color w:val="008080"/>
        </w:rPr>
        <w:t>//</w:t>
      </w:r>
      <w:r>
        <w:rPr>
          <w:rFonts w:eastAsia="宋体" w:hint="eastAsia"/>
          <w:color w:val="008080"/>
        </w:rPr>
        <w:t>调用</w:t>
      </w:r>
    </w:p>
    <w:p w14:paraId="54675F18" w14:textId="77777777" w:rsidR="00F87240" w:rsidRDefault="00F87240">
      <w:pPr>
        <w:pStyle w:val="code-section"/>
      </w:pPr>
      <w:r>
        <w:t>Integer empNos[] = new Integer[3];</w:t>
      </w:r>
    </w:p>
    <w:p w14:paraId="1CB7FAF5" w14:textId="77777777" w:rsidR="00F87240" w:rsidRDefault="00F87240">
      <w:pPr>
        <w:pStyle w:val="code-section"/>
      </w:pPr>
      <w:r>
        <w:t>Float sals[] = new Float[3];</w:t>
      </w:r>
    </w:p>
    <w:p w14:paraId="5923374F" w14:textId="77777777" w:rsidR="00F87240" w:rsidRDefault="00F87240">
      <w:pPr>
        <w:pStyle w:val="code-section"/>
      </w:pPr>
      <w:r>
        <w:t>empNos[0] = new Integer(7499);</w:t>
      </w:r>
    </w:p>
    <w:p w14:paraId="370DB548" w14:textId="77777777" w:rsidR="00F87240" w:rsidRDefault="00F87240">
      <w:pPr>
        <w:pStyle w:val="code-section"/>
      </w:pPr>
      <w:r>
        <w:t>sals[0] = new Float(350);</w:t>
      </w:r>
    </w:p>
    <w:p w14:paraId="23F04DFF" w14:textId="77777777" w:rsidR="00F87240" w:rsidRDefault="00F87240">
      <w:pPr>
        <w:pStyle w:val="code-section"/>
      </w:pPr>
      <w:r>
        <w:t>empNos[1] = new Integer(7521);</w:t>
      </w:r>
    </w:p>
    <w:p w14:paraId="54ECE403" w14:textId="77777777" w:rsidR="00F87240" w:rsidRDefault="00F87240">
      <w:pPr>
        <w:pStyle w:val="code-section"/>
      </w:pPr>
      <w:r>
        <w:lastRenderedPageBreak/>
        <w:t>sals[1] = new Float(1450);</w:t>
      </w:r>
    </w:p>
    <w:p w14:paraId="1EF41FA8" w14:textId="77777777" w:rsidR="00F87240" w:rsidRDefault="00F87240">
      <w:pPr>
        <w:pStyle w:val="code-section"/>
      </w:pPr>
      <w:r>
        <w:t>empNos[2] = new Integer(7902);</w:t>
      </w:r>
    </w:p>
    <w:p w14:paraId="166F3E56" w14:textId="77777777" w:rsidR="00F87240" w:rsidRDefault="00F87240">
      <w:pPr>
        <w:pStyle w:val="code-section"/>
      </w:pPr>
      <w:r>
        <w:t>sals[2] = new Float(5000);</w:t>
      </w:r>
    </w:p>
    <w:p w14:paraId="44B7159A" w14:textId="77777777" w:rsidR="00F87240" w:rsidRDefault="00F87240">
      <w:pPr>
        <w:pStyle w:val="code-section"/>
      </w:pPr>
      <w:r>
        <w:t>updateSalBatch(sals, empNos);</w:t>
      </w:r>
    </w:p>
    <w:p w14:paraId="3EC47CCD" w14:textId="77777777" w:rsidR="00F87240" w:rsidRDefault="00F87240" w:rsidP="00B964FD">
      <w:pPr>
        <w:ind w:firstLine="420"/>
      </w:pPr>
    </w:p>
    <w:p w14:paraId="12F4A5BC" w14:textId="77777777" w:rsidR="00F87240" w:rsidRDefault="0054585F" w:rsidP="007E7BA0">
      <w:pPr>
        <w:pStyle w:val="3"/>
        <w:rPr>
          <w:lang w:eastAsia="zh-CN"/>
        </w:rPr>
      </w:pPr>
      <w:bookmarkStart w:id="41" w:name="_Toc57635816"/>
      <w:bookmarkStart w:id="42" w:name="_Toc358126494"/>
      <w:r>
        <w:rPr>
          <w:rFonts w:hint="eastAsia"/>
          <w:lang w:eastAsia="zh-CN"/>
        </w:rPr>
        <w:t>2.2.4</w:t>
      </w:r>
      <w:r w:rsidR="00F87240">
        <w:rPr>
          <w:rFonts w:hint="eastAsia"/>
          <w:lang w:eastAsia="zh-CN"/>
        </w:rPr>
        <w:t>存储过程操作器</w:t>
      </w:r>
      <w:bookmarkEnd w:id="41"/>
      <w:bookmarkEnd w:id="42"/>
    </w:p>
    <w:p w14:paraId="4E86C7EE" w14:textId="77777777" w:rsidR="00CD1C1B" w:rsidRDefault="00CD1C1B" w:rsidP="00B964FD">
      <w:pPr>
        <w:ind w:firstLine="420"/>
        <w:rPr>
          <w:lang w:eastAsia="zh-CN"/>
        </w:rPr>
      </w:pPr>
    </w:p>
    <w:p w14:paraId="23B0DCDD" w14:textId="77777777" w:rsidR="00F87240" w:rsidRDefault="00F87240" w:rsidP="00B964FD">
      <w:pPr>
        <w:ind w:firstLine="420"/>
        <w:rPr>
          <w:lang w:eastAsia="zh-CN"/>
        </w:rPr>
      </w:pPr>
      <w:r>
        <w:rPr>
          <w:rFonts w:hint="eastAsia"/>
          <w:lang w:eastAsia="zh-CN"/>
        </w:rPr>
        <w:t>大多数商业的数据库</w:t>
      </w:r>
      <w:r>
        <w:rPr>
          <w:rFonts w:hint="eastAsia"/>
          <w:lang w:val="fr-FR" w:eastAsia="fr-FR"/>
        </w:rPr>
        <w:t>，</w:t>
      </w:r>
      <w:r>
        <w:rPr>
          <w:rFonts w:hint="eastAsia"/>
          <w:lang w:eastAsia="zh-CN"/>
        </w:rPr>
        <w:t>如</w:t>
      </w:r>
      <w:r>
        <w:rPr>
          <w:rFonts w:hint="eastAsia"/>
          <w:lang w:val="fr-FR" w:eastAsia="fr-FR"/>
        </w:rPr>
        <w:t>Oracle</w:t>
      </w:r>
      <w:r>
        <w:rPr>
          <w:rFonts w:hint="eastAsia"/>
          <w:lang w:eastAsia="zh-CN"/>
        </w:rPr>
        <w:t>、</w:t>
      </w:r>
      <w:r>
        <w:rPr>
          <w:rFonts w:hint="eastAsia"/>
          <w:lang w:val="fr-FR" w:eastAsia="fr-FR"/>
        </w:rPr>
        <w:t>SqlServer</w:t>
      </w:r>
      <w:r>
        <w:rPr>
          <w:rFonts w:hint="eastAsia"/>
          <w:lang w:eastAsia="zh-CN"/>
        </w:rPr>
        <w:t>、</w:t>
      </w:r>
      <w:r>
        <w:rPr>
          <w:rFonts w:hint="eastAsia"/>
          <w:lang w:val="fr-FR" w:eastAsia="fr-FR"/>
        </w:rPr>
        <w:t>Sysbase</w:t>
      </w:r>
      <w:r>
        <w:rPr>
          <w:rFonts w:hint="eastAsia"/>
          <w:lang w:eastAsia="zh-CN"/>
        </w:rPr>
        <w:t>、</w:t>
      </w:r>
      <w:r>
        <w:rPr>
          <w:rFonts w:hint="eastAsia"/>
          <w:lang w:val="fr-FR" w:eastAsia="fr-FR"/>
        </w:rPr>
        <w:t>DB2</w:t>
      </w:r>
      <w:r>
        <w:rPr>
          <w:rFonts w:hint="eastAsia"/>
          <w:lang w:eastAsia="zh-CN"/>
        </w:rPr>
        <w:t>等等</w:t>
      </w:r>
      <w:r>
        <w:rPr>
          <w:rFonts w:hint="eastAsia"/>
          <w:lang w:val="fr-FR" w:eastAsia="fr-FR"/>
        </w:rPr>
        <w:t>，</w:t>
      </w:r>
      <w:r>
        <w:rPr>
          <w:rFonts w:hint="eastAsia"/>
          <w:lang w:eastAsia="zh-CN"/>
        </w:rPr>
        <w:t>都提供存储过程支持。其实，在</w:t>
      </w:r>
      <w:r>
        <w:rPr>
          <w:rFonts w:hint="eastAsia"/>
          <w:lang w:eastAsia="zh-CN"/>
        </w:rPr>
        <w:t>J2EE</w:t>
      </w:r>
      <w:r>
        <w:rPr>
          <w:rFonts w:hint="eastAsia"/>
          <w:lang w:eastAsia="zh-CN"/>
        </w:rPr>
        <w:t>开发中，关于存储过程的使用问题一直存在很大的争论。故此，在我们使用存储过程操作器的之前，我们还是有必要讨论一下存储过程使用这个问题。</w:t>
      </w:r>
    </w:p>
    <w:p w14:paraId="5315D73C" w14:textId="77777777" w:rsidR="00F87240" w:rsidRDefault="00F87240" w:rsidP="00B964FD">
      <w:pPr>
        <w:ind w:firstLine="420"/>
        <w:rPr>
          <w:lang w:eastAsia="zh-CN"/>
        </w:rPr>
      </w:pPr>
      <w:r>
        <w:rPr>
          <w:rFonts w:hint="eastAsia"/>
          <w:lang w:eastAsia="zh-CN"/>
        </w:rPr>
        <w:t>J2EE</w:t>
      </w:r>
      <w:r>
        <w:rPr>
          <w:rFonts w:hint="eastAsia"/>
          <w:lang w:eastAsia="zh-CN"/>
        </w:rPr>
        <w:t>开发往往不推荐使用存储过程，究其原因，有以下几点：</w:t>
      </w:r>
    </w:p>
    <w:p w14:paraId="07EF078B" w14:textId="77777777" w:rsidR="00F87240" w:rsidRDefault="00F87240">
      <w:pPr>
        <w:pStyle w:val="af0"/>
        <w:rPr>
          <w:lang w:eastAsia="zh-CN"/>
        </w:rPr>
      </w:pPr>
      <w:r>
        <w:rPr>
          <w:rFonts w:hint="eastAsia"/>
          <w:lang w:eastAsia="zh-CN"/>
        </w:rPr>
        <w:t>存储过程是不可以跨数据库移植的。对存储过程的支持，各个数据库之间没有一个统一的标准，使用的语句也差别很大（如：</w:t>
      </w:r>
      <w:r>
        <w:rPr>
          <w:rFonts w:hint="eastAsia"/>
          <w:lang w:eastAsia="zh-CN"/>
        </w:rPr>
        <w:t>oracle</w:t>
      </w:r>
      <w:r>
        <w:rPr>
          <w:rFonts w:hint="eastAsia"/>
          <w:lang w:eastAsia="zh-CN"/>
        </w:rPr>
        <w:t>是</w:t>
      </w:r>
      <w:r>
        <w:rPr>
          <w:rFonts w:hint="eastAsia"/>
          <w:lang w:eastAsia="zh-CN"/>
        </w:rPr>
        <w:t>pl/sql</w:t>
      </w:r>
      <w:r>
        <w:rPr>
          <w:rFonts w:hint="eastAsia"/>
          <w:lang w:eastAsia="zh-CN"/>
        </w:rPr>
        <w:t>；</w:t>
      </w:r>
      <w:r>
        <w:rPr>
          <w:rFonts w:hint="eastAsia"/>
          <w:lang w:eastAsia="zh-CN"/>
        </w:rPr>
        <w:t>Sqlserver</w:t>
      </w:r>
      <w:r>
        <w:rPr>
          <w:rFonts w:hint="eastAsia"/>
          <w:lang w:eastAsia="zh-CN"/>
        </w:rPr>
        <w:t>是</w:t>
      </w:r>
      <w:r>
        <w:rPr>
          <w:rFonts w:hint="eastAsia"/>
          <w:lang w:eastAsia="zh-CN"/>
        </w:rPr>
        <w:t>TansactSQL</w:t>
      </w:r>
      <w:r>
        <w:rPr>
          <w:rFonts w:hint="eastAsia"/>
          <w:lang w:eastAsia="zh-CN"/>
        </w:rPr>
        <w:t>），很难互相迁移。</w:t>
      </w:r>
    </w:p>
    <w:p w14:paraId="780124CD" w14:textId="77777777" w:rsidR="00F87240" w:rsidRDefault="00F87240">
      <w:pPr>
        <w:pStyle w:val="af0"/>
        <w:rPr>
          <w:lang w:eastAsia="zh-CN"/>
        </w:rPr>
      </w:pPr>
      <w:r>
        <w:rPr>
          <w:rFonts w:hint="eastAsia"/>
          <w:lang w:eastAsia="zh-CN"/>
        </w:rPr>
        <w:t>在一个</w:t>
      </w:r>
      <w:r>
        <w:rPr>
          <w:rFonts w:hint="eastAsia"/>
          <w:lang w:eastAsia="zh-CN"/>
        </w:rPr>
        <w:t>J2EE</w:t>
      </w:r>
      <w:r>
        <w:rPr>
          <w:rFonts w:hint="eastAsia"/>
          <w:lang w:eastAsia="zh-CN"/>
        </w:rPr>
        <w:t>项目中，存储过程的引入容易导致系统变得越来越复杂，减低了系统的可维护性。</w:t>
      </w:r>
    </w:p>
    <w:p w14:paraId="5EEDCD59" w14:textId="77777777" w:rsidR="00F87240" w:rsidRDefault="00F87240">
      <w:pPr>
        <w:pStyle w:val="af0"/>
        <w:rPr>
          <w:lang w:eastAsia="zh-CN"/>
        </w:rPr>
      </w:pPr>
      <w:r>
        <w:rPr>
          <w:rFonts w:hint="eastAsia"/>
          <w:lang w:eastAsia="zh-CN"/>
        </w:rPr>
        <w:t>存储过程，基本上都是过程语言，不是面向对象的。重用性比较差。</w:t>
      </w:r>
    </w:p>
    <w:p w14:paraId="63EBB95B" w14:textId="77777777" w:rsidR="00F87240" w:rsidRDefault="00F87240">
      <w:pPr>
        <w:pStyle w:val="af0"/>
        <w:rPr>
          <w:lang w:eastAsia="zh-CN"/>
        </w:rPr>
      </w:pPr>
      <w:r>
        <w:rPr>
          <w:rFonts w:hint="eastAsia"/>
          <w:lang w:eastAsia="zh-CN"/>
        </w:rPr>
        <w:t>如果把业务逻辑都在存储过程里面处理，会对数据库要求很高，容易出现性能问题。而且，使得系统难以扩展。</w:t>
      </w:r>
    </w:p>
    <w:p w14:paraId="6532B2B8" w14:textId="77777777" w:rsidR="00F87240" w:rsidRDefault="00F87240">
      <w:pPr>
        <w:pStyle w:val="af0"/>
        <w:rPr>
          <w:lang w:eastAsia="zh-CN"/>
        </w:rPr>
      </w:pPr>
      <w:r>
        <w:rPr>
          <w:rFonts w:hint="eastAsia"/>
          <w:lang w:eastAsia="zh-CN"/>
        </w:rPr>
        <w:t>存储过程的引入对</w:t>
      </w:r>
      <w:r>
        <w:rPr>
          <w:rFonts w:hint="eastAsia"/>
          <w:lang w:eastAsia="zh-CN"/>
        </w:rPr>
        <w:t>Java</w:t>
      </w:r>
      <w:r>
        <w:rPr>
          <w:rFonts w:hint="eastAsia"/>
          <w:lang w:eastAsia="zh-CN"/>
        </w:rPr>
        <w:t>程序员要求提高，必须掌握某种数据库的专有语言。</w:t>
      </w:r>
    </w:p>
    <w:p w14:paraId="64FF34CD" w14:textId="77777777" w:rsidR="00F87240" w:rsidRDefault="00F87240" w:rsidP="00B964FD">
      <w:pPr>
        <w:ind w:firstLine="420"/>
        <w:rPr>
          <w:lang w:eastAsia="zh-CN"/>
        </w:rPr>
      </w:pPr>
      <w:r>
        <w:rPr>
          <w:rFonts w:hint="eastAsia"/>
          <w:lang w:eastAsia="zh-CN"/>
        </w:rPr>
        <w:t>虽然存储过程会带来以上这些问题，那我们是不是一概而论，在</w:t>
      </w:r>
      <w:r>
        <w:rPr>
          <w:rFonts w:hint="eastAsia"/>
          <w:lang w:eastAsia="zh-CN"/>
        </w:rPr>
        <w:t>J2EE</w:t>
      </w:r>
      <w:r>
        <w:rPr>
          <w:rFonts w:hint="eastAsia"/>
          <w:lang w:eastAsia="zh-CN"/>
        </w:rPr>
        <w:t>项目中拒绝任何存储过程的使用呢？笔者认为，在</w:t>
      </w:r>
      <w:r>
        <w:rPr>
          <w:rFonts w:hint="eastAsia"/>
          <w:lang w:eastAsia="zh-CN"/>
        </w:rPr>
        <w:t>J2EE</w:t>
      </w:r>
      <w:r>
        <w:rPr>
          <w:rFonts w:hint="eastAsia"/>
          <w:lang w:eastAsia="zh-CN"/>
        </w:rPr>
        <w:t>中全面否定存储过程是错误的。在某些情况下，存储过程对我们解决问题带来明显的好处，甚至是唯一的方法。存储过程的好处有：</w:t>
      </w:r>
    </w:p>
    <w:p w14:paraId="2D999542" w14:textId="77777777" w:rsidR="00F87240" w:rsidRDefault="00F87240">
      <w:pPr>
        <w:pStyle w:val="af0"/>
        <w:rPr>
          <w:lang w:eastAsia="zh-CN"/>
        </w:rPr>
      </w:pPr>
      <w:r>
        <w:rPr>
          <w:rFonts w:hint="eastAsia"/>
          <w:lang w:eastAsia="zh-CN"/>
        </w:rPr>
        <w:t>对于处理持久性逻辑，存储过程更灵活，可以多个数据表的更新。存储过程的运行速度比同价的</w:t>
      </w:r>
      <w:r>
        <w:rPr>
          <w:rFonts w:hint="eastAsia"/>
          <w:lang w:eastAsia="zh-CN"/>
        </w:rPr>
        <w:t>Java</w:t>
      </w:r>
      <w:r>
        <w:rPr>
          <w:rFonts w:hint="eastAsia"/>
          <w:lang w:eastAsia="zh-CN"/>
        </w:rPr>
        <w:t>业务对象要来得快速。</w:t>
      </w:r>
    </w:p>
    <w:p w14:paraId="77FFD752" w14:textId="77777777" w:rsidR="00F87240" w:rsidRDefault="00F87240">
      <w:pPr>
        <w:pStyle w:val="af0"/>
        <w:rPr>
          <w:lang w:eastAsia="zh-CN"/>
        </w:rPr>
      </w:pPr>
      <w:r>
        <w:rPr>
          <w:rFonts w:hint="eastAsia"/>
          <w:lang w:eastAsia="zh-CN"/>
        </w:rPr>
        <w:lastRenderedPageBreak/>
        <w:t>对于那些需要多个</w:t>
      </w:r>
      <w:r>
        <w:rPr>
          <w:rFonts w:hint="eastAsia"/>
          <w:lang w:eastAsia="zh-CN"/>
        </w:rPr>
        <w:t>sql</w:t>
      </w:r>
      <w:r>
        <w:rPr>
          <w:rFonts w:hint="eastAsia"/>
          <w:lang w:eastAsia="zh-CN"/>
        </w:rPr>
        <w:t>语句交互才能完成的持久性数据逻辑，存储过程可以很完美地合并它们，提高效率。</w:t>
      </w:r>
    </w:p>
    <w:p w14:paraId="2CF45688" w14:textId="77777777" w:rsidR="00F87240" w:rsidRDefault="00F87240">
      <w:pPr>
        <w:pStyle w:val="af0"/>
        <w:rPr>
          <w:lang w:eastAsia="zh-CN"/>
        </w:rPr>
      </w:pPr>
      <w:r>
        <w:rPr>
          <w:rFonts w:hint="eastAsia"/>
          <w:lang w:eastAsia="zh-CN"/>
        </w:rPr>
        <w:t>存储过程可以访问数据库独有的特性，这在很多时候，普通的</w:t>
      </w:r>
      <w:r>
        <w:rPr>
          <w:rFonts w:hint="eastAsia"/>
          <w:lang w:eastAsia="zh-CN"/>
        </w:rPr>
        <w:t>sql</w:t>
      </w:r>
      <w:r>
        <w:rPr>
          <w:rFonts w:hint="eastAsia"/>
          <w:lang w:eastAsia="zh-CN"/>
        </w:rPr>
        <w:t>语句是做不到的。这在某些情况下，将会明显提高应用的效率。</w:t>
      </w:r>
    </w:p>
    <w:p w14:paraId="34A86F0E" w14:textId="77777777" w:rsidR="00F87240" w:rsidRDefault="00F87240">
      <w:pPr>
        <w:pStyle w:val="af0"/>
        <w:rPr>
          <w:lang w:eastAsia="zh-CN"/>
        </w:rPr>
      </w:pPr>
      <w:r>
        <w:rPr>
          <w:rFonts w:hint="eastAsia"/>
          <w:lang w:eastAsia="zh-CN"/>
        </w:rPr>
        <w:t>存储过程有时候是整合已有旧系统的必要工具。</w:t>
      </w:r>
    </w:p>
    <w:p w14:paraId="3CB94926" w14:textId="77777777" w:rsidR="00F87240" w:rsidRDefault="00F87240" w:rsidP="00B964FD">
      <w:pPr>
        <w:ind w:firstLine="420"/>
        <w:rPr>
          <w:lang w:eastAsia="zh-CN"/>
        </w:rPr>
      </w:pPr>
      <w:r>
        <w:rPr>
          <w:rFonts w:hint="eastAsia"/>
          <w:lang w:eastAsia="zh-CN"/>
        </w:rPr>
        <w:t>如果我们能很清晰地区分开持久性逻辑与业务性逻辑，使用存储过程将不会破坏我们</w:t>
      </w:r>
      <w:r>
        <w:rPr>
          <w:rFonts w:hint="eastAsia"/>
          <w:lang w:eastAsia="zh-CN"/>
        </w:rPr>
        <w:t>J2EE</w:t>
      </w:r>
      <w:r>
        <w:rPr>
          <w:rFonts w:hint="eastAsia"/>
          <w:lang w:eastAsia="zh-CN"/>
        </w:rPr>
        <w:t>的体系结构。记住，尽量不要让存储过程实现业务逻辑，这应该是</w:t>
      </w:r>
      <w:r>
        <w:rPr>
          <w:rFonts w:hint="eastAsia"/>
          <w:lang w:eastAsia="zh-CN"/>
        </w:rPr>
        <w:t>Java</w:t>
      </w:r>
      <w:r>
        <w:rPr>
          <w:rFonts w:hint="eastAsia"/>
          <w:lang w:eastAsia="zh-CN"/>
        </w:rPr>
        <w:t>业务对象的责任。</w:t>
      </w:r>
    </w:p>
    <w:p w14:paraId="2B380136" w14:textId="77777777" w:rsidR="00F87240" w:rsidRDefault="00F87240" w:rsidP="00B964FD">
      <w:pPr>
        <w:ind w:firstLine="420"/>
        <w:rPr>
          <w:lang w:eastAsia="zh-CN"/>
        </w:rPr>
      </w:pPr>
      <w:r>
        <w:rPr>
          <w:rFonts w:hint="eastAsia"/>
          <w:lang w:eastAsia="zh-CN"/>
        </w:rPr>
        <w:t>BJAF</w:t>
      </w:r>
      <w:r>
        <w:rPr>
          <w:rFonts w:hint="eastAsia"/>
          <w:lang w:eastAsia="zh-CN"/>
        </w:rPr>
        <w:t>数据存取框架对存储过程使用提供了支持，但是这种支持不是任意的，而是根据我们对存储过程的开发方面的设计策略进行了界定，因为我们相信：存储过程也是一种语言，如果不加以编程规范化，其编写方式将是五花八门，其结果将会使得项目变得难以维护。从以往经验来看，一个项目如果要引入存储过程，我们必须以一种简单明了的方式将其编写规范化，否则的话，存储过程代码的维护将是一个恶梦。</w:t>
      </w:r>
    </w:p>
    <w:p w14:paraId="1E933642" w14:textId="77777777" w:rsidR="00F87240" w:rsidRDefault="00F87240" w:rsidP="00B964FD">
      <w:pPr>
        <w:ind w:firstLine="420"/>
        <w:rPr>
          <w:lang w:eastAsia="zh-CN"/>
        </w:rPr>
      </w:pPr>
      <w:r>
        <w:rPr>
          <w:rFonts w:hint="eastAsia"/>
          <w:lang w:eastAsia="zh-CN"/>
        </w:rPr>
        <w:t>BJAF</w:t>
      </w:r>
      <w:r>
        <w:rPr>
          <w:rFonts w:hint="eastAsia"/>
          <w:lang w:eastAsia="zh-CN"/>
        </w:rPr>
        <w:t>框架认为储存过程类似一个</w:t>
      </w:r>
      <w:r>
        <w:rPr>
          <w:rFonts w:hint="eastAsia"/>
          <w:lang w:eastAsia="zh-CN"/>
        </w:rPr>
        <w:t>Command</w:t>
      </w:r>
      <w:r>
        <w:rPr>
          <w:rFonts w:hint="eastAsia"/>
          <w:lang w:eastAsia="zh-CN"/>
        </w:rPr>
        <w:t>，通过调用一个存储过程的名称，让数据库在服务端运行，并返回相关结果。因而，框架参考</w:t>
      </w:r>
      <w:r>
        <w:rPr>
          <w:rFonts w:hint="eastAsia"/>
          <w:lang w:eastAsia="zh-CN"/>
        </w:rPr>
        <w:t>Command</w:t>
      </w:r>
      <w:r>
        <w:rPr>
          <w:rFonts w:hint="eastAsia"/>
          <w:lang w:eastAsia="zh-CN"/>
        </w:rPr>
        <w:t>设计模式，将存储过程的调用模式化，达到最终便于开发和维护的目的。故此，利用</w:t>
      </w:r>
      <w:r>
        <w:rPr>
          <w:rFonts w:hint="eastAsia"/>
          <w:lang w:eastAsia="zh-CN"/>
        </w:rPr>
        <w:t>BJAF</w:t>
      </w:r>
      <w:r>
        <w:rPr>
          <w:rFonts w:hint="eastAsia"/>
          <w:lang w:eastAsia="zh-CN"/>
        </w:rPr>
        <w:t>进行存储过程开发需要遵循以下规定：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10"/>
        <w:gridCol w:w="7509"/>
      </w:tblGrid>
      <w:tr w:rsidR="00F87240" w14:paraId="017EFA65" w14:textId="77777777" w:rsidTr="00386B15">
        <w:trPr>
          <w:trHeight w:val="285"/>
          <w:jc w:val="center"/>
        </w:trPr>
        <w:tc>
          <w:tcPr>
            <w:tcW w:w="4710" w:type="dxa"/>
            <w:shd w:val="clear" w:color="auto" w:fill="B3B3B3"/>
            <w:vAlign w:val="center"/>
          </w:tcPr>
          <w:p w14:paraId="109539F4" w14:textId="77777777" w:rsidR="00F87240" w:rsidRDefault="00F87240">
            <w:pPr>
              <w:pStyle w:val="ac"/>
              <w:spacing w:before="120" w:after="120"/>
              <w:ind w:firstLine="420"/>
              <w:jc w:val="center"/>
              <w:rPr>
                <w:b/>
              </w:rPr>
            </w:pPr>
            <w:r>
              <w:rPr>
                <w:rFonts w:hint="eastAsia"/>
                <w:b/>
              </w:rPr>
              <w:t>约定</w:t>
            </w:r>
          </w:p>
        </w:tc>
        <w:tc>
          <w:tcPr>
            <w:tcW w:w="7509" w:type="dxa"/>
            <w:shd w:val="clear" w:color="auto" w:fill="B3B3B3"/>
            <w:vAlign w:val="center"/>
          </w:tcPr>
          <w:p w14:paraId="47DCED0E" w14:textId="77777777" w:rsidR="00F87240" w:rsidRDefault="00F87240">
            <w:pPr>
              <w:pStyle w:val="ac"/>
              <w:spacing w:before="120" w:after="120"/>
              <w:ind w:firstLine="422"/>
              <w:jc w:val="center"/>
              <w:rPr>
                <w:b/>
              </w:rPr>
            </w:pPr>
            <w:r>
              <w:rPr>
                <w:rFonts w:hint="eastAsia"/>
                <w:b/>
              </w:rPr>
              <w:t>说明</w:t>
            </w:r>
          </w:p>
        </w:tc>
      </w:tr>
      <w:tr w:rsidR="00F87240" w14:paraId="6BFB005C" w14:textId="77777777" w:rsidTr="00386B15">
        <w:trPr>
          <w:trHeight w:val="304"/>
          <w:jc w:val="center"/>
        </w:trPr>
        <w:tc>
          <w:tcPr>
            <w:tcW w:w="4710" w:type="dxa"/>
            <w:vAlign w:val="center"/>
          </w:tcPr>
          <w:p w14:paraId="7F58B307" w14:textId="77777777" w:rsidR="00F87240" w:rsidRDefault="00F87240" w:rsidP="007E7BA0">
            <w:pPr>
              <w:pStyle w:val="ac"/>
              <w:ind w:firstLineChars="50" w:firstLine="110"/>
              <w:jc w:val="both"/>
              <w:rPr>
                <w:rStyle w:val="code"/>
                <w:rFonts w:eastAsia="宋体"/>
                <w:lang w:eastAsia="zh-CN"/>
              </w:rPr>
            </w:pPr>
            <w:r>
              <w:rPr>
                <w:rStyle w:val="code"/>
                <w:rFonts w:eastAsia="宋体" w:hint="eastAsia"/>
                <w:lang w:eastAsia="zh-CN"/>
              </w:rPr>
              <w:t>（</w:t>
            </w:r>
            <w:r>
              <w:rPr>
                <w:rStyle w:val="code"/>
                <w:rFonts w:eastAsia="宋体" w:hint="eastAsia"/>
                <w:lang w:eastAsia="zh-CN"/>
              </w:rPr>
              <w:t>1</w:t>
            </w:r>
            <w:r>
              <w:rPr>
                <w:rStyle w:val="code"/>
                <w:rFonts w:eastAsia="宋体" w:hint="eastAsia"/>
                <w:lang w:eastAsia="zh-CN"/>
              </w:rPr>
              <w:t>）存储过程必须有两个输出参数：</w:t>
            </w:r>
          </w:p>
          <w:p w14:paraId="08D9188C" w14:textId="77777777" w:rsidR="00F87240" w:rsidRDefault="00F87240" w:rsidP="007E7BA0">
            <w:pPr>
              <w:pStyle w:val="ac"/>
              <w:ind w:firstLineChars="50" w:firstLine="110"/>
              <w:jc w:val="both"/>
              <w:rPr>
                <w:rStyle w:val="code"/>
                <w:rFonts w:eastAsia="宋体"/>
                <w:lang w:eastAsia="zh-CN"/>
              </w:rPr>
            </w:pPr>
            <w:r>
              <w:rPr>
                <w:rStyle w:val="code"/>
                <w:rFonts w:eastAsia="宋体" w:hint="eastAsia"/>
                <w:b/>
                <w:lang w:eastAsia="zh-CN"/>
              </w:rPr>
              <w:t>returnFlag</w:t>
            </w:r>
            <w:r>
              <w:rPr>
                <w:rStyle w:val="code"/>
                <w:rFonts w:eastAsia="宋体" w:hint="eastAsia"/>
                <w:lang w:eastAsia="zh-CN"/>
              </w:rPr>
              <w:t>――返回标识；大于或等于</w:t>
            </w:r>
            <w:r>
              <w:rPr>
                <w:rStyle w:val="code"/>
                <w:rFonts w:eastAsia="宋体" w:hint="eastAsia"/>
                <w:lang w:eastAsia="zh-CN"/>
              </w:rPr>
              <w:t>0</w:t>
            </w:r>
            <w:r>
              <w:rPr>
                <w:rStyle w:val="code"/>
                <w:rFonts w:eastAsia="宋体" w:hint="eastAsia"/>
                <w:lang w:eastAsia="zh-CN"/>
              </w:rPr>
              <w:t>（</w:t>
            </w:r>
            <w:r>
              <w:rPr>
                <w:rStyle w:val="code"/>
                <w:rFonts w:eastAsia="宋体" w:hint="eastAsia"/>
                <w:lang w:eastAsia="zh-CN"/>
              </w:rPr>
              <w:t>&gt;=0</w:t>
            </w:r>
            <w:r>
              <w:rPr>
                <w:rStyle w:val="code"/>
                <w:rFonts w:eastAsia="宋体" w:hint="eastAsia"/>
                <w:lang w:eastAsia="zh-CN"/>
              </w:rPr>
              <w:t>）为存储过程按正常逻辑运行成功，其中等于</w:t>
            </w:r>
            <w:r>
              <w:rPr>
                <w:rStyle w:val="code"/>
                <w:rFonts w:eastAsia="宋体" w:hint="eastAsia"/>
                <w:lang w:eastAsia="zh-CN"/>
              </w:rPr>
              <w:t>1</w:t>
            </w:r>
            <w:r>
              <w:rPr>
                <w:rStyle w:val="code"/>
                <w:rFonts w:eastAsia="宋体" w:hint="eastAsia"/>
                <w:lang w:eastAsia="zh-CN"/>
              </w:rPr>
              <w:t>（</w:t>
            </w:r>
            <w:r>
              <w:rPr>
                <w:rStyle w:val="code"/>
                <w:rFonts w:eastAsia="宋体" w:hint="eastAsia"/>
                <w:lang w:eastAsia="zh-CN"/>
              </w:rPr>
              <w:t>=1</w:t>
            </w:r>
            <w:r>
              <w:rPr>
                <w:rStyle w:val="code"/>
                <w:rFonts w:eastAsia="宋体" w:hint="eastAsia"/>
                <w:lang w:eastAsia="zh-CN"/>
              </w:rPr>
              <w:t>）表示存储过程有结果集返回；小于</w:t>
            </w:r>
            <w:r>
              <w:rPr>
                <w:rStyle w:val="code"/>
                <w:rFonts w:eastAsia="宋体" w:hint="eastAsia"/>
                <w:lang w:eastAsia="zh-CN"/>
              </w:rPr>
              <w:t>0</w:t>
            </w:r>
            <w:r>
              <w:rPr>
                <w:rStyle w:val="code"/>
                <w:rFonts w:eastAsia="宋体" w:hint="eastAsia"/>
                <w:lang w:eastAsia="zh-CN"/>
              </w:rPr>
              <w:t>（</w:t>
            </w:r>
            <w:r>
              <w:rPr>
                <w:rStyle w:val="code"/>
                <w:rFonts w:eastAsia="宋体" w:hint="eastAsia"/>
                <w:lang w:eastAsia="zh-CN"/>
              </w:rPr>
              <w:t>&lt;0</w:t>
            </w:r>
            <w:r>
              <w:rPr>
                <w:rStyle w:val="code"/>
                <w:rFonts w:eastAsia="宋体" w:hint="eastAsia"/>
                <w:lang w:eastAsia="zh-CN"/>
              </w:rPr>
              <w:t>）为失败。</w:t>
            </w:r>
          </w:p>
          <w:p w14:paraId="0B8F5B66" w14:textId="77777777" w:rsidR="00F87240" w:rsidRDefault="00F87240" w:rsidP="007E7BA0">
            <w:pPr>
              <w:pStyle w:val="ac"/>
              <w:ind w:firstLineChars="50" w:firstLine="110"/>
              <w:jc w:val="both"/>
              <w:rPr>
                <w:rStyle w:val="code"/>
                <w:rFonts w:eastAsia="宋体"/>
                <w:lang w:eastAsia="zh-CN"/>
              </w:rPr>
            </w:pPr>
            <w:r>
              <w:rPr>
                <w:rStyle w:val="code"/>
                <w:rFonts w:eastAsia="宋体" w:hint="eastAsia"/>
                <w:b/>
                <w:lang w:eastAsia="zh-CN"/>
              </w:rPr>
              <w:t>returnMsg</w:t>
            </w:r>
            <w:r>
              <w:rPr>
                <w:rStyle w:val="code"/>
                <w:rFonts w:eastAsia="宋体" w:hint="eastAsia"/>
                <w:lang w:eastAsia="zh-CN"/>
              </w:rPr>
              <w:t>――返回说明。主要是对返回标识的补充说明。</w:t>
            </w:r>
          </w:p>
        </w:tc>
        <w:tc>
          <w:tcPr>
            <w:tcW w:w="7509" w:type="dxa"/>
          </w:tcPr>
          <w:p w14:paraId="15B215CC" w14:textId="77777777" w:rsidR="00F87240" w:rsidRDefault="00F87240">
            <w:pPr>
              <w:pStyle w:val="ac"/>
              <w:spacing w:before="120" w:after="120"/>
              <w:jc w:val="both"/>
              <w:rPr>
                <w:lang w:eastAsia="zh-CN"/>
              </w:rPr>
            </w:pPr>
            <w:r>
              <w:rPr>
                <w:rFonts w:hint="eastAsia"/>
                <w:lang w:eastAsia="zh-CN"/>
              </w:rPr>
              <w:t>我们编写存储过程让其在数据库服务器中运行，我们在客户端是很需要知道存储过程的运行结果是否按照我们思路完成的，因为我们需要根据这样的结果来指导我们下一步的操作。引入输出参数</w:t>
            </w:r>
            <w:r>
              <w:rPr>
                <w:rFonts w:hint="eastAsia"/>
                <w:lang w:eastAsia="zh-CN"/>
              </w:rPr>
              <w:t>returnFlag</w:t>
            </w:r>
            <w:r>
              <w:rPr>
                <w:rFonts w:hint="eastAsia"/>
                <w:lang w:eastAsia="zh-CN"/>
              </w:rPr>
              <w:t>，我们就可以根据这个标识来判别存储过程的执行情况了。</w:t>
            </w:r>
          </w:p>
        </w:tc>
      </w:tr>
      <w:tr w:rsidR="00F87240" w14:paraId="7A6C7205" w14:textId="77777777" w:rsidTr="00386B15">
        <w:trPr>
          <w:trHeight w:val="304"/>
          <w:jc w:val="center"/>
        </w:trPr>
        <w:tc>
          <w:tcPr>
            <w:tcW w:w="4710" w:type="dxa"/>
            <w:vAlign w:val="center"/>
          </w:tcPr>
          <w:p w14:paraId="1749ADAE" w14:textId="77777777" w:rsidR="00F87240" w:rsidRDefault="00F87240" w:rsidP="007E7BA0">
            <w:pPr>
              <w:pStyle w:val="ac"/>
              <w:spacing w:before="120" w:after="120"/>
              <w:ind w:firstLineChars="50" w:firstLine="110"/>
              <w:jc w:val="both"/>
              <w:rPr>
                <w:rStyle w:val="code"/>
                <w:rFonts w:eastAsia="宋体"/>
                <w:lang w:eastAsia="zh-CN"/>
              </w:rPr>
            </w:pPr>
            <w:r>
              <w:rPr>
                <w:rStyle w:val="code"/>
                <w:rFonts w:eastAsia="宋体" w:hint="eastAsia"/>
                <w:lang w:eastAsia="zh-CN"/>
              </w:rPr>
              <w:t>（</w:t>
            </w:r>
            <w:r>
              <w:rPr>
                <w:rStyle w:val="code"/>
                <w:rFonts w:eastAsia="宋体" w:hint="eastAsia"/>
                <w:lang w:eastAsia="zh-CN"/>
              </w:rPr>
              <w:t>2</w:t>
            </w:r>
            <w:r>
              <w:rPr>
                <w:rStyle w:val="code"/>
                <w:rFonts w:eastAsia="宋体" w:hint="eastAsia"/>
                <w:lang w:eastAsia="zh-CN"/>
              </w:rPr>
              <w:t>）存储过程除了上面两个输出参数外，不能再要其他输出参数。（</w:t>
            </w:r>
            <w:r>
              <w:rPr>
                <w:rStyle w:val="code"/>
                <w:rFonts w:eastAsia="宋体" w:hint="eastAsia"/>
                <w:lang w:eastAsia="zh-CN"/>
              </w:rPr>
              <w:t>Oracle</w:t>
            </w:r>
            <w:r>
              <w:rPr>
                <w:rStyle w:val="code"/>
                <w:rFonts w:eastAsia="宋体" w:hint="eastAsia"/>
                <w:lang w:eastAsia="zh-CN"/>
              </w:rPr>
              <w:t>除外，因为我们需要一个输出游标来返回结果集）</w:t>
            </w:r>
          </w:p>
        </w:tc>
        <w:tc>
          <w:tcPr>
            <w:tcW w:w="7509" w:type="dxa"/>
          </w:tcPr>
          <w:p w14:paraId="0098A130" w14:textId="77777777" w:rsidR="00F87240" w:rsidRDefault="00F87240">
            <w:pPr>
              <w:pStyle w:val="ac"/>
              <w:spacing w:before="120" w:after="120"/>
              <w:jc w:val="both"/>
              <w:rPr>
                <w:lang w:eastAsia="zh-CN"/>
              </w:rPr>
            </w:pPr>
            <w:r>
              <w:rPr>
                <w:rFonts w:hint="eastAsia"/>
                <w:lang w:eastAsia="zh-CN"/>
              </w:rPr>
              <w:t>这一点很重要，如果我们不规定这一点。程序员就会根据自己的需要，利用输出参数来任意返回结果，对维护不利。如果需要输出结果，我们可以统一通过结果集这种方式返回。</w:t>
            </w:r>
          </w:p>
        </w:tc>
      </w:tr>
      <w:tr w:rsidR="00F87240" w14:paraId="597CDCB8" w14:textId="77777777" w:rsidTr="00386B15">
        <w:trPr>
          <w:trHeight w:val="304"/>
          <w:jc w:val="center"/>
        </w:trPr>
        <w:tc>
          <w:tcPr>
            <w:tcW w:w="4710" w:type="dxa"/>
            <w:vAlign w:val="center"/>
          </w:tcPr>
          <w:p w14:paraId="2D5F23E1" w14:textId="77777777" w:rsidR="00F87240" w:rsidRDefault="00F87240" w:rsidP="007E7BA0">
            <w:pPr>
              <w:pStyle w:val="ac"/>
              <w:spacing w:before="120" w:after="120"/>
              <w:ind w:firstLineChars="50" w:firstLine="110"/>
              <w:jc w:val="both"/>
              <w:rPr>
                <w:rStyle w:val="code"/>
                <w:rFonts w:eastAsia="宋体"/>
                <w:lang w:eastAsia="zh-CN"/>
              </w:rPr>
            </w:pPr>
            <w:r>
              <w:rPr>
                <w:rStyle w:val="code"/>
                <w:rFonts w:eastAsia="宋体" w:hint="eastAsia"/>
                <w:lang w:eastAsia="zh-CN"/>
              </w:rPr>
              <w:t>（</w:t>
            </w:r>
            <w:r>
              <w:rPr>
                <w:rStyle w:val="code"/>
                <w:rFonts w:eastAsia="宋体" w:hint="eastAsia"/>
                <w:lang w:eastAsia="zh-CN"/>
              </w:rPr>
              <w:t>3</w:t>
            </w:r>
            <w:r>
              <w:rPr>
                <w:rStyle w:val="code"/>
                <w:rFonts w:eastAsia="宋体" w:hint="eastAsia"/>
                <w:lang w:eastAsia="zh-CN"/>
              </w:rPr>
              <w:t>）一个存储过程每次只能返回一个结果集</w:t>
            </w:r>
          </w:p>
        </w:tc>
        <w:tc>
          <w:tcPr>
            <w:tcW w:w="7509" w:type="dxa"/>
          </w:tcPr>
          <w:p w14:paraId="35F029B5" w14:textId="77777777" w:rsidR="00F87240" w:rsidRDefault="00F87240">
            <w:pPr>
              <w:pStyle w:val="ac"/>
              <w:spacing w:before="120" w:after="120"/>
              <w:jc w:val="both"/>
              <w:rPr>
                <w:lang w:eastAsia="zh-CN"/>
              </w:rPr>
            </w:pPr>
            <w:r>
              <w:rPr>
                <w:rFonts w:hint="eastAsia"/>
                <w:lang w:eastAsia="zh-CN"/>
              </w:rPr>
              <w:t>从存储过程返回结果集，是很常见的需求。存储过程功能强大，可以一次返回多个结果集。如果这样的话，这对我们编程很不利，难以模式化和维护。</w:t>
            </w:r>
            <w:r>
              <w:rPr>
                <w:rFonts w:hint="eastAsia"/>
                <w:lang w:eastAsia="zh-CN"/>
              </w:rPr>
              <w:lastRenderedPageBreak/>
              <w:t>而且，这一点也是保证和</w:t>
            </w:r>
            <w:r>
              <w:rPr>
                <w:rFonts w:hint="eastAsia"/>
                <w:lang w:eastAsia="zh-CN"/>
              </w:rPr>
              <w:t>SQL</w:t>
            </w:r>
            <w:r>
              <w:rPr>
                <w:rFonts w:hint="eastAsia"/>
                <w:lang w:eastAsia="zh-CN"/>
              </w:rPr>
              <w:t>查询语言返回习惯一致。</w:t>
            </w:r>
          </w:p>
        </w:tc>
      </w:tr>
    </w:tbl>
    <w:p w14:paraId="262C6220" w14:textId="77777777" w:rsidR="00F87240" w:rsidRDefault="00F87240" w:rsidP="00B964FD">
      <w:pPr>
        <w:ind w:firstLine="420"/>
        <w:jc w:val="both"/>
        <w:rPr>
          <w:lang w:eastAsia="zh-CN"/>
        </w:rPr>
      </w:pPr>
      <w:r>
        <w:rPr>
          <w:rFonts w:hint="eastAsia"/>
          <w:lang w:eastAsia="zh-CN"/>
        </w:rPr>
        <w:lastRenderedPageBreak/>
        <w:t>由于存储过程与各数据库特性的依赖性，</w:t>
      </w:r>
      <w:r>
        <w:rPr>
          <w:rFonts w:hint="eastAsia"/>
          <w:lang w:eastAsia="zh-CN"/>
        </w:rPr>
        <w:t>BJAF</w:t>
      </w:r>
      <w:r>
        <w:rPr>
          <w:rFonts w:hint="eastAsia"/>
          <w:lang w:eastAsia="zh-CN"/>
        </w:rPr>
        <w:t>框架实现了两种类型的存储过程操作器，分别是：</w:t>
      </w:r>
    </w:p>
    <w:p w14:paraId="0FBD32F4" w14:textId="77777777" w:rsidR="00F87240" w:rsidRDefault="00F87240" w:rsidP="00386B15">
      <w:pPr>
        <w:ind w:firstLine="420"/>
        <w:jc w:val="both"/>
      </w:pPr>
      <w:r>
        <w:rPr>
          <w:rFonts w:hint="eastAsia"/>
        </w:rPr>
        <w:t>CommonProcOperator</w:t>
      </w:r>
      <w:r>
        <w:rPr>
          <w:rFonts w:hint="eastAsia"/>
        </w:rPr>
        <w:t>普通操作器适合不依赖于显式游标返回数据结果集的数据库，如：</w:t>
      </w:r>
      <w:r>
        <w:rPr>
          <w:rFonts w:hint="eastAsia"/>
        </w:rPr>
        <w:t>MySql</w:t>
      </w:r>
      <w:r>
        <w:rPr>
          <w:rFonts w:hint="eastAsia"/>
        </w:rPr>
        <w:t>、</w:t>
      </w:r>
      <w:r>
        <w:rPr>
          <w:rFonts w:hint="eastAsia"/>
        </w:rPr>
        <w:t>DB2</w:t>
      </w:r>
      <w:r>
        <w:rPr>
          <w:rFonts w:hint="eastAsia"/>
        </w:rPr>
        <w:t>、</w:t>
      </w:r>
      <w:r>
        <w:rPr>
          <w:rFonts w:hint="eastAsia"/>
        </w:rPr>
        <w:t>Sybase</w:t>
      </w:r>
      <w:r>
        <w:rPr>
          <w:rFonts w:hint="eastAsia"/>
        </w:rPr>
        <w:t>等；</w:t>
      </w:r>
      <w:r>
        <w:rPr>
          <w:rFonts w:hint="eastAsia"/>
        </w:rPr>
        <w:t>SqlServerProcOperator</w:t>
      </w:r>
      <w:r>
        <w:rPr>
          <w:rFonts w:hint="eastAsia"/>
        </w:rPr>
        <w:t>为针对</w:t>
      </w:r>
      <w:r>
        <w:rPr>
          <w:rFonts w:hint="eastAsia"/>
        </w:rPr>
        <w:t>sqlserver</w:t>
      </w:r>
      <w:r>
        <w:rPr>
          <w:rFonts w:hint="eastAsia"/>
        </w:rPr>
        <w:t>实现；</w:t>
      </w:r>
      <w:r>
        <w:rPr>
          <w:rFonts w:hint="eastAsia"/>
        </w:rPr>
        <w:t>OracleProcOperator</w:t>
      </w:r>
      <w:r>
        <w:rPr>
          <w:rFonts w:hint="eastAsia"/>
        </w:rPr>
        <w:t>针对</w:t>
      </w:r>
      <w:r>
        <w:rPr>
          <w:rFonts w:hint="eastAsia"/>
        </w:rPr>
        <w:t>Oracle</w:t>
      </w:r>
      <w:r>
        <w:rPr>
          <w:rFonts w:hint="eastAsia"/>
        </w:rPr>
        <w:t>数据库显式游标返回数据结果集的专门实现。</w:t>
      </w:r>
    </w:p>
    <w:p w14:paraId="68587F7F" w14:textId="77777777" w:rsidR="00386B15" w:rsidRDefault="00386B15" w:rsidP="00386B15">
      <w:pPr>
        <w:pStyle w:val="code-section"/>
      </w:pPr>
      <w:r>
        <w:rPr>
          <w:rFonts w:hint="eastAsia"/>
        </w:rPr>
        <w:t>com.beetle.framework.persistence.access.operator</w:t>
      </w:r>
      <w:r>
        <w:rPr>
          <w:rStyle w:val="apple-converted-space"/>
          <w:rFonts w:ascii="微软雅黑" w:eastAsia="微软雅黑" w:hAnsi="微软雅黑" w:hint="eastAsia"/>
          <w:color w:val="000000"/>
        </w:rPr>
        <w:t> </w:t>
      </w:r>
      <w:r>
        <w:rPr>
          <w:rFonts w:hint="eastAsia"/>
        </w:rPr>
        <w:br/>
        <w:t>类 ProcOperator</w:t>
      </w:r>
    </w:p>
    <w:p w14:paraId="26202892" w14:textId="77777777" w:rsidR="00386B15" w:rsidRDefault="00386B15" w:rsidP="00386B15">
      <w:pPr>
        <w:pStyle w:val="code-section"/>
      </w:pPr>
      <w:r>
        <w:t>java.lang.Object</w:t>
      </w:r>
    </w:p>
    <w:p w14:paraId="3AC11F10" w14:textId="77777777" w:rsidR="00386B15" w:rsidRDefault="00386B15" w:rsidP="00386B15">
      <w:pPr>
        <w:pStyle w:val="code-section"/>
      </w:pPr>
      <w:r>
        <w:t xml:space="preserve">  </w:t>
      </w:r>
      <w:r>
        <w:rPr>
          <w:noProof/>
          <w:lang w:eastAsia="zh-CN" w:bidi="ar-SA"/>
        </w:rPr>
        <w:drawing>
          <wp:inline distT="0" distB="0" distL="0" distR="0" wp14:anchorId="5A521B60" wp14:editId="1AF11276">
            <wp:extent cx="142875" cy="133350"/>
            <wp:effectExtent l="19050" t="0" r="9525" b="0"/>
            <wp:docPr id="135" name="图片 135"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19" w:tooltip="com.beetle.framework.persistence.access.operator 中的类" w:history="1">
        <w:r>
          <w:rPr>
            <w:rStyle w:val="a3"/>
          </w:rPr>
          <w:t>com.beetle.framework.persistence.access.operator.BaseOperator</w:t>
        </w:r>
      </w:hyperlink>
    </w:p>
    <w:p w14:paraId="1DD1813B" w14:textId="77777777" w:rsidR="00386B15" w:rsidRDefault="00386B15" w:rsidP="00386B15">
      <w:pPr>
        <w:pStyle w:val="code-section"/>
      </w:pPr>
      <w:r>
        <w:t xml:space="preserve">      </w:t>
      </w:r>
      <w:r>
        <w:rPr>
          <w:noProof/>
          <w:lang w:eastAsia="zh-CN" w:bidi="ar-SA"/>
        </w:rPr>
        <w:drawing>
          <wp:inline distT="0" distB="0" distL="0" distR="0" wp14:anchorId="2D5DF184" wp14:editId="080714B9">
            <wp:extent cx="142875" cy="133350"/>
            <wp:effectExtent l="19050" t="0" r="9525" b="0"/>
            <wp:docPr id="136" name="图片 136"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com.beetle.framework.persistence.access.operator.ProcOperator</w:t>
      </w:r>
    </w:p>
    <w:p w14:paraId="095774CD" w14:textId="77777777" w:rsidR="00386B15" w:rsidRDefault="00386B15" w:rsidP="00386B15">
      <w:pPr>
        <w:pStyle w:val="code-section"/>
        <w:rPr>
          <w:sz w:val="27"/>
          <w:szCs w:val="27"/>
        </w:rPr>
      </w:pPr>
      <w:r>
        <w:rPr>
          <w:rFonts w:ascii="宋体" w:eastAsia="宋体" w:hAnsi="宋体" w:cs="宋体" w:hint="eastAsia"/>
          <w:b/>
          <w:bCs/>
          <w:sz w:val="27"/>
          <w:szCs w:val="27"/>
        </w:rPr>
        <w:t>直接已知子类：</w:t>
      </w:r>
    </w:p>
    <w:p w14:paraId="7B289112" w14:textId="77777777" w:rsidR="00386B15" w:rsidRDefault="000F1F6F" w:rsidP="00386B15">
      <w:pPr>
        <w:pStyle w:val="code-section"/>
        <w:rPr>
          <w:sz w:val="27"/>
          <w:szCs w:val="27"/>
        </w:rPr>
      </w:pPr>
      <w:hyperlink r:id="rId120" w:tooltip="com.beetle.framework.persistence.access.operator 中的类" w:history="1">
        <w:r w:rsidR="00386B15">
          <w:rPr>
            <w:rStyle w:val="a3"/>
            <w:rFonts w:ascii="微软雅黑" w:eastAsia="微软雅黑" w:hAnsi="微软雅黑" w:hint="eastAsia"/>
            <w:sz w:val="27"/>
            <w:szCs w:val="27"/>
          </w:rPr>
          <w:t>CommonProcOperator</w:t>
        </w:r>
      </w:hyperlink>
      <w:r w:rsidR="00386B15">
        <w:rPr>
          <w:rFonts w:hint="eastAsia"/>
          <w:sz w:val="27"/>
          <w:szCs w:val="27"/>
        </w:rPr>
        <w:t>,</w:t>
      </w:r>
      <w:r w:rsidR="00386B15">
        <w:rPr>
          <w:rStyle w:val="apple-converted-space"/>
          <w:rFonts w:ascii="微软雅黑" w:eastAsia="微软雅黑" w:hAnsi="微软雅黑" w:hint="eastAsia"/>
          <w:color w:val="000000"/>
          <w:sz w:val="27"/>
          <w:szCs w:val="27"/>
        </w:rPr>
        <w:t> </w:t>
      </w:r>
      <w:hyperlink r:id="rId121" w:tooltip="com.beetle.framework.persistence.access.operator 中的类" w:history="1">
        <w:r w:rsidR="00386B15">
          <w:rPr>
            <w:rStyle w:val="a3"/>
            <w:rFonts w:ascii="微软雅黑" w:eastAsia="微软雅黑" w:hAnsi="微软雅黑" w:hint="eastAsia"/>
            <w:sz w:val="27"/>
            <w:szCs w:val="27"/>
          </w:rPr>
          <w:t>OracleProcOperator</w:t>
        </w:r>
      </w:hyperlink>
      <w:r w:rsidR="00386B15">
        <w:rPr>
          <w:rFonts w:hint="eastAsia"/>
          <w:sz w:val="27"/>
          <w:szCs w:val="27"/>
        </w:rPr>
        <w:t>,</w:t>
      </w:r>
      <w:r w:rsidR="00386B15">
        <w:rPr>
          <w:rStyle w:val="apple-converted-space"/>
          <w:rFonts w:ascii="微软雅黑" w:eastAsia="微软雅黑" w:hAnsi="微软雅黑" w:hint="eastAsia"/>
          <w:color w:val="000000"/>
          <w:sz w:val="27"/>
          <w:szCs w:val="27"/>
        </w:rPr>
        <w:t> </w:t>
      </w:r>
      <w:hyperlink r:id="rId122" w:tooltip="com.beetle.framework.persistence.access.operator 中的类" w:history="1">
        <w:r w:rsidR="00386B15">
          <w:rPr>
            <w:rStyle w:val="a3"/>
            <w:rFonts w:ascii="微软雅黑" w:eastAsia="微软雅黑" w:hAnsi="微软雅黑" w:hint="eastAsia"/>
            <w:sz w:val="27"/>
            <w:szCs w:val="27"/>
          </w:rPr>
          <w:t>SqlServerProcOperator</w:t>
        </w:r>
      </w:hyperlink>
    </w:p>
    <w:p w14:paraId="5E524D02" w14:textId="77777777" w:rsidR="00386B15" w:rsidRDefault="000F1F6F" w:rsidP="00386B15">
      <w:pPr>
        <w:pStyle w:val="code-section"/>
        <w:rPr>
          <w:rFonts w:ascii="宋体" w:eastAsia="宋体" w:hAnsi="宋体"/>
          <w:sz w:val="24"/>
          <w:szCs w:val="24"/>
        </w:rPr>
      </w:pPr>
      <w:r>
        <w:pict w14:anchorId="12B2A06D">
          <v:rect id="_x0000_i1029" style="width:0;height:1.5pt" o:hralign="center" o:hrstd="t" o:hrnoshade="t" o:hr="t" fillcolor="black" stroked="f"/>
        </w:pict>
      </w:r>
    </w:p>
    <w:p w14:paraId="16612E1B" w14:textId="77777777" w:rsidR="00386B15" w:rsidRDefault="00386B15" w:rsidP="00386B15">
      <w:pPr>
        <w:pStyle w:val="code-section"/>
      </w:pPr>
      <w:r>
        <w:rPr>
          <w:rFonts w:hint="eastAsia"/>
        </w:rPr>
        <w:t xml:space="preserve">public abstract class </w:t>
      </w:r>
      <w:r>
        <w:rPr>
          <w:rFonts w:hint="eastAsia"/>
          <w:b/>
          <w:bCs/>
        </w:rPr>
        <w:t>ProcOperator</w:t>
      </w:r>
    </w:p>
    <w:p w14:paraId="29327643" w14:textId="77777777" w:rsidR="00386B15" w:rsidRDefault="00386B15" w:rsidP="00386B15">
      <w:pPr>
        <w:pStyle w:val="code-section"/>
      </w:pPr>
      <w:r>
        <w:rPr>
          <w:rFonts w:hint="eastAsia"/>
        </w:rPr>
        <w:t xml:space="preserve">extends </w:t>
      </w:r>
      <w:hyperlink r:id="rId123" w:tooltip="com.beetle.framework.persistence.access.operator 中的类" w:history="1">
        <w:r>
          <w:rPr>
            <w:rStyle w:val="a3"/>
            <w:rFonts w:hint="eastAsia"/>
          </w:rPr>
          <w:t>BaseOperator</w:t>
        </w:r>
      </w:hyperlink>
    </w:p>
    <w:p w14:paraId="0FEFA183" w14:textId="77777777" w:rsidR="00F87240" w:rsidRDefault="00F87240" w:rsidP="00B964FD">
      <w:pPr>
        <w:ind w:firstLine="420"/>
        <w:rPr>
          <w:lang w:eastAsia="zh-CN"/>
        </w:rPr>
      </w:pPr>
      <w:r>
        <w:rPr>
          <w:rFonts w:hint="eastAsia"/>
          <w:lang w:eastAsia="zh-CN"/>
        </w:rPr>
        <w:t>下面以操作</w:t>
      </w:r>
      <w:r>
        <w:rPr>
          <w:rFonts w:hint="eastAsia"/>
          <w:lang w:eastAsia="zh-CN"/>
        </w:rPr>
        <w:t>Oracle</w:t>
      </w:r>
      <w:r>
        <w:rPr>
          <w:rFonts w:hint="eastAsia"/>
          <w:lang w:eastAsia="zh-CN"/>
        </w:rPr>
        <w:t>数据库存储过程进行示例说明：</w:t>
      </w:r>
    </w:p>
    <w:p w14:paraId="7713E8C4" w14:textId="77777777" w:rsidR="00F87240" w:rsidRDefault="00F87240" w:rsidP="00B964FD">
      <w:pPr>
        <w:ind w:firstLine="420"/>
        <w:rPr>
          <w:lang w:eastAsia="zh-CN"/>
        </w:rPr>
      </w:pPr>
      <w:r>
        <w:rPr>
          <w:rFonts w:hint="eastAsia"/>
          <w:lang w:eastAsia="zh-CN"/>
        </w:rPr>
        <w:t>前面查找</w:t>
      </w:r>
      <w:r>
        <w:rPr>
          <w:rFonts w:hint="eastAsia"/>
          <w:lang w:eastAsia="zh-CN"/>
        </w:rPr>
        <w:t>EMP</w:t>
      </w:r>
      <w:r>
        <w:rPr>
          <w:rFonts w:hint="eastAsia"/>
          <w:lang w:eastAsia="zh-CN"/>
        </w:rPr>
        <w:t>表中所有薪水</w:t>
      </w:r>
      <w:r>
        <w:rPr>
          <w:rFonts w:hint="eastAsia"/>
          <w:lang w:eastAsia="zh-CN"/>
        </w:rPr>
        <w:t>&gt;=2000</w:t>
      </w:r>
      <w:r>
        <w:rPr>
          <w:rFonts w:hint="eastAsia"/>
          <w:lang w:eastAsia="zh-CN"/>
        </w:rPr>
        <w:t>元的雇员的查询例子，我们将它改成用存储过程方式</w:t>
      </w:r>
    </w:p>
    <w:p w14:paraId="51D5A0A9" w14:textId="77777777" w:rsidR="00F87240" w:rsidRDefault="00F87240" w:rsidP="00B964FD">
      <w:pPr>
        <w:ind w:firstLine="420"/>
        <w:rPr>
          <w:lang w:eastAsia="zh-CN"/>
        </w:rPr>
      </w:pPr>
      <w:r>
        <w:rPr>
          <w:rFonts w:hint="eastAsia"/>
          <w:lang w:eastAsia="zh-CN"/>
        </w:rPr>
        <w:lastRenderedPageBreak/>
        <w:t>（</w:t>
      </w:r>
      <w:r>
        <w:rPr>
          <w:rFonts w:hint="eastAsia"/>
          <w:lang w:eastAsia="zh-CN"/>
        </w:rPr>
        <w:t>1</w:t>
      </w:r>
      <w:r>
        <w:rPr>
          <w:rFonts w:hint="eastAsia"/>
          <w:lang w:eastAsia="zh-CN"/>
        </w:rPr>
        <w:t>），编写</w:t>
      </w:r>
      <w:r>
        <w:rPr>
          <w:rFonts w:hint="eastAsia"/>
          <w:lang w:eastAsia="zh-CN"/>
        </w:rPr>
        <w:t>Oracle</w:t>
      </w:r>
      <w:r>
        <w:rPr>
          <w:rFonts w:hint="eastAsia"/>
          <w:lang w:eastAsia="zh-CN"/>
        </w:rPr>
        <w:t>数据库</w:t>
      </w:r>
      <w:r>
        <w:rPr>
          <w:lang w:eastAsia="zh-CN"/>
        </w:rPr>
        <w:t>findEmpBySal</w:t>
      </w:r>
      <w:r>
        <w:rPr>
          <w:rFonts w:hint="eastAsia"/>
          <w:lang w:eastAsia="zh-CN"/>
        </w:rPr>
        <w:t>存储过程：</w:t>
      </w:r>
    </w:p>
    <w:p w14:paraId="0B815E2C" w14:textId="77777777" w:rsidR="00F87240" w:rsidRDefault="00F87240">
      <w:pPr>
        <w:pStyle w:val="code-section"/>
        <w:rPr>
          <w:color w:val="008080"/>
          <w:lang w:eastAsia="zh-CN"/>
        </w:rPr>
      </w:pPr>
      <w:r>
        <w:rPr>
          <w:rFonts w:hint="eastAsia"/>
          <w:color w:val="008080"/>
          <w:lang w:eastAsia="zh-CN"/>
        </w:rPr>
        <w:t>--</w:t>
      </w:r>
      <w:r>
        <w:rPr>
          <w:rFonts w:ascii="宋体" w:eastAsia="宋体" w:hAnsi="宋体" w:cs="宋体" w:hint="eastAsia"/>
          <w:color w:val="008080"/>
          <w:lang w:eastAsia="zh-CN"/>
        </w:rPr>
        <w:t>建立一个包，并定义一个参考游标</w:t>
      </w:r>
    </w:p>
    <w:p w14:paraId="7D066B3D" w14:textId="77777777" w:rsidR="00F87240" w:rsidRDefault="00F87240">
      <w:pPr>
        <w:pStyle w:val="code-section"/>
      </w:pPr>
      <w:r>
        <w:t>create or replace package beetle as type aCur is ref cursor; end;</w:t>
      </w:r>
    </w:p>
    <w:p w14:paraId="7A4CF845" w14:textId="77777777" w:rsidR="00F87240" w:rsidRDefault="00F87240">
      <w:pPr>
        <w:pStyle w:val="code-section"/>
      </w:pPr>
      <w:r>
        <w:t>/</w:t>
      </w:r>
    </w:p>
    <w:p w14:paraId="75DD6BAB" w14:textId="77777777" w:rsidR="00F87240" w:rsidRDefault="00F87240">
      <w:pPr>
        <w:pStyle w:val="code-section"/>
        <w:rPr>
          <w:color w:val="008080"/>
        </w:rPr>
      </w:pPr>
      <w:r>
        <w:rPr>
          <w:rFonts w:hint="eastAsia"/>
          <w:color w:val="008080"/>
        </w:rPr>
        <w:t>--</w:t>
      </w:r>
      <w:r>
        <w:rPr>
          <w:rFonts w:ascii="宋体" w:eastAsia="宋体" w:hAnsi="宋体" w:cs="宋体" w:hint="eastAsia"/>
          <w:color w:val="008080"/>
        </w:rPr>
        <w:t>编写具体存储过程</w:t>
      </w:r>
    </w:p>
    <w:p w14:paraId="4A788205" w14:textId="77777777" w:rsidR="00F87240" w:rsidRDefault="00F87240">
      <w:pPr>
        <w:pStyle w:val="code-section"/>
      </w:pPr>
      <w:r>
        <w:t>create or replace procedure findEmpBySal(</w:t>
      </w:r>
    </w:p>
    <w:p w14:paraId="0C20E03F" w14:textId="77777777" w:rsidR="00F87240" w:rsidRDefault="00F87240">
      <w:pPr>
        <w:pStyle w:val="code-section"/>
      </w:pPr>
      <w:r>
        <w:rPr>
          <w:rFonts w:hint="eastAsia"/>
        </w:rPr>
        <w:t>i_sal number,</w:t>
      </w:r>
      <w:r>
        <w:rPr>
          <w:rFonts w:hint="eastAsia"/>
          <w:color w:val="008080"/>
        </w:rPr>
        <w:t>--</w:t>
      </w:r>
      <w:r>
        <w:rPr>
          <w:rFonts w:ascii="宋体" w:eastAsia="宋体" w:hAnsi="宋体" w:cs="宋体" w:hint="eastAsia"/>
          <w:color w:val="008080"/>
        </w:rPr>
        <w:t>输入参数</w:t>
      </w:r>
    </w:p>
    <w:p w14:paraId="64478FF9" w14:textId="77777777" w:rsidR="00F87240" w:rsidRDefault="00F87240">
      <w:pPr>
        <w:pStyle w:val="code-section"/>
      </w:pPr>
      <w:r>
        <w:rPr>
          <w:rFonts w:hint="eastAsia"/>
        </w:rPr>
        <w:t>o_flag out number,</w:t>
      </w:r>
      <w:r>
        <w:rPr>
          <w:rFonts w:hint="eastAsia"/>
          <w:color w:val="008080"/>
        </w:rPr>
        <w:t>--</w:t>
      </w:r>
      <w:r>
        <w:rPr>
          <w:rFonts w:ascii="宋体" w:eastAsia="宋体" w:hAnsi="宋体" w:cs="宋体" w:hint="eastAsia"/>
          <w:color w:val="008080"/>
        </w:rPr>
        <w:t>存储过程返回标记</w:t>
      </w:r>
    </w:p>
    <w:p w14:paraId="286B416A" w14:textId="77777777" w:rsidR="00F87240" w:rsidRDefault="00F87240">
      <w:pPr>
        <w:pStyle w:val="code-section"/>
      </w:pPr>
      <w:r>
        <w:rPr>
          <w:rFonts w:hint="eastAsia"/>
        </w:rPr>
        <w:t>o_msg out varchar2,</w:t>
      </w:r>
      <w:r>
        <w:rPr>
          <w:rFonts w:hint="eastAsia"/>
          <w:color w:val="008080"/>
        </w:rPr>
        <w:t>--</w:t>
      </w:r>
      <w:r>
        <w:rPr>
          <w:rFonts w:ascii="宋体" w:eastAsia="宋体" w:hAnsi="宋体" w:cs="宋体" w:hint="eastAsia"/>
          <w:color w:val="008080"/>
        </w:rPr>
        <w:t>返回补充说明</w:t>
      </w:r>
    </w:p>
    <w:p w14:paraId="35B93FF2" w14:textId="77777777" w:rsidR="00F87240" w:rsidRDefault="00F87240">
      <w:pPr>
        <w:pStyle w:val="code-section"/>
      </w:pPr>
      <w:r>
        <w:rPr>
          <w:rFonts w:hint="eastAsia"/>
        </w:rPr>
        <w:t xml:space="preserve">o_cur in out beetle.aCur </w:t>
      </w:r>
      <w:r>
        <w:rPr>
          <w:rFonts w:hint="eastAsia"/>
          <w:color w:val="008080"/>
        </w:rPr>
        <w:t xml:space="preserve"> --</w:t>
      </w:r>
      <w:r>
        <w:rPr>
          <w:rFonts w:ascii="宋体" w:eastAsia="宋体" w:hAnsi="宋体" w:cs="宋体" w:hint="eastAsia"/>
          <w:color w:val="008080"/>
        </w:rPr>
        <w:t>记录集输出游标</w:t>
      </w:r>
    </w:p>
    <w:p w14:paraId="1ED708D9" w14:textId="77777777" w:rsidR="00F87240" w:rsidRDefault="00F87240">
      <w:pPr>
        <w:pStyle w:val="code-section"/>
      </w:pPr>
      <w:r>
        <w:t>)</w:t>
      </w:r>
    </w:p>
    <w:p w14:paraId="3A7B2FD2" w14:textId="77777777" w:rsidR="00F87240" w:rsidRDefault="00F87240">
      <w:pPr>
        <w:pStyle w:val="code-section"/>
      </w:pPr>
      <w:r>
        <w:t>is</w:t>
      </w:r>
    </w:p>
    <w:p w14:paraId="22E64D9A" w14:textId="77777777" w:rsidR="00F87240" w:rsidRDefault="00F87240">
      <w:pPr>
        <w:pStyle w:val="code-section"/>
      </w:pPr>
      <w:r>
        <w:t>begin</w:t>
      </w:r>
    </w:p>
    <w:p w14:paraId="783BDD44" w14:textId="77777777" w:rsidR="00F87240" w:rsidRDefault="00F87240">
      <w:pPr>
        <w:pStyle w:val="code-section"/>
      </w:pPr>
      <w:r>
        <w:t xml:space="preserve"> o_flag:=1;</w:t>
      </w:r>
    </w:p>
    <w:p w14:paraId="2BA46F1E" w14:textId="77777777" w:rsidR="00F87240" w:rsidRDefault="00F87240">
      <w:pPr>
        <w:pStyle w:val="code-section"/>
      </w:pPr>
      <w:r>
        <w:t xml:space="preserve"> o_msg:='ok';</w:t>
      </w:r>
    </w:p>
    <w:p w14:paraId="5E479DA6" w14:textId="77777777" w:rsidR="00F87240" w:rsidRDefault="00F87240">
      <w:pPr>
        <w:pStyle w:val="code-section"/>
      </w:pPr>
      <w:r>
        <w:t xml:space="preserve"> open o_cur for select * from emp where sal&gt;=i_sal;</w:t>
      </w:r>
    </w:p>
    <w:p w14:paraId="7C77DBA4" w14:textId="77777777" w:rsidR="00F87240" w:rsidRDefault="00F87240">
      <w:pPr>
        <w:pStyle w:val="code-section"/>
      </w:pPr>
      <w:r>
        <w:t>exception</w:t>
      </w:r>
    </w:p>
    <w:p w14:paraId="1D3229D3" w14:textId="77777777" w:rsidR="00F87240" w:rsidRDefault="00F87240">
      <w:pPr>
        <w:pStyle w:val="code-section"/>
      </w:pPr>
      <w:r>
        <w:lastRenderedPageBreak/>
        <w:t>when others then</w:t>
      </w:r>
    </w:p>
    <w:p w14:paraId="287B5840" w14:textId="77777777" w:rsidR="00F87240" w:rsidRDefault="00F87240">
      <w:pPr>
        <w:pStyle w:val="code-section"/>
      </w:pPr>
      <w:r>
        <w:t>begin</w:t>
      </w:r>
    </w:p>
    <w:p w14:paraId="1EF54580" w14:textId="77777777" w:rsidR="00F87240" w:rsidRDefault="00F87240">
      <w:pPr>
        <w:pStyle w:val="code-section"/>
      </w:pPr>
      <w:r>
        <w:t xml:space="preserve">  o_flag:=sqlcode;</w:t>
      </w:r>
    </w:p>
    <w:p w14:paraId="42780675" w14:textId="77777777" w:rsidR="00F87240" w:rsidRDefault="00F87240">
      <w:pPr>
        <w:pStyle w:val="code-section"/>
      </w:pPr>
      <w:r>
        <w:t xml:space="preserve">  o_msg:=sqlerrm;</w:t>
      </w:r>
    </w:p>
    <w:p w14:paraId="119C90DF" w14:textId="77777777" w:rsidR="00F87240" w:rsidRDefault="00F87240">
      <w:pPr>
        <w:pStyle w:val="code-section"/>
      </w:pPr>
      <w:r>
        <w:t>end;</w:t>
      </w:r>
    </w:p>
    <w:p w14:paraId="3E6E70BC" w14:textId="77777777" w:rsidR="00F87240" w:rsidRDefault="00F87240">
      <w:pPr>
        <w:pStyle w:val="code-section"/>
      </w:pPr>
      <w:r>
        <w:t>end;</w:t>
      </w:r>
    </w:p>
    <w:p w14:paraId="2DE7BF34" w14:textId="77777777" w:rsidR="00F87240" w:rsidRDefault="00F87240">
      <w:pPr>
        <w:pStyle w:val="code-section"/>
        <w:rPr>
          <w:lang w:eastAsia="zh-CN"/>
        </w:rPr>
      </w:pPr>
      <w:r>
        <w:rPr>
          <w:lang w:eastAsia="zh-CN"/>
        </w:rPr>
        <w:t>/</w:t>
      </w:r>
    </w:p>
    <w:p w14:paraId="2E9EFEBD" w14:textId="77777777" w:rsidR="00F87240" w:rsidRDefault="00F87240" w:rsidP="00B964FD">
      <w:pPr>
        <w:ind w:firstLine="420"/>
        <w:rPr>
          <w:lang w:eastAsia="zh-CN"/>
        </w:rPr>
      </w:pPr>
      <w:r>
        <w:rPr>
          <w:rFonts w:hint="eastAsia"/>
          <w:lang w:eastAsia="zh-CN"/>
        </w:rPr>
        <w:t>（</w:t>
      </w:r>
      <w:r>
        <w:rPr>
          <w:rFonts w:hint="eastAsia"/>
          <w:lang w:eastAsia="zh-CN"/>
        </w:rPr>
        <w:t>2</w:t>
      </w:r>
      <w:r>
        <w:rPr>
          <w:rFonts w:hint="eastAsia"/>
          <w:lang w:eastAsia="zh-CN"/>
        </w:rPr>
        <w:t>），编写调用此存储过程代码：</w:t>
      </w:r>
    </w:p>
    <w:p w14:paraId="249F7220" w14:textId="77777777" w:rsidR="003C1506" w:rsidRDefault="003C1506" w:rsidP="003C1506">
      <w:pPr>
        <w:pStyle w:val="code-section"/>
      </w:pPr>
      <w:r>
        <w:rPr>
          <w:b/>
          <w:bCs/>
          <w:color w:val="7F0055"/>
        </w:rPr>
        <w:t>static</w:t>
      </w:r>
      <w:r>
        <w:t xml:space="preserve"> </w:t>
      </w:r>
      <w:r>
        <w:rPr>
          <w:b/>
          <w:bCs/>
          <w:color w:val="7F0055"/>
        </w:rPr>
        <w:t>void</w:t>
      </w:r>
      <w:r>
        <w:t xml:space="preserve"> testProc() {</w:t>
      </w:r>
    </w:p>
    <w:p w14:paraId="13EA0AD2" w14:textId="77777777" w:rsidR="003C1506" w:rsidRDefault="003C1506" w:rsidP="003C1506">
      <w:pPr>
        <w:pStyle w:val="code-section"/>
      </w:pPr>
      <w:r>
        <w:tab/>
      </w:r>
      <w:r>
        <w:tab/>
        <w:t xml:space="preserve">ProcOperator proc = </w:t>
      </w:r>
      <w:r>
        <w:rPr>
          <w:b/>
          <w:bCs/>
          <w:color w:val="7F0055"/>
        </w:rPr>
        <w:t>new</w:t>
      </w:r>
      <w:r>
        <w:t xml:space="preserve"> OracleProcOperator();</w:t>
      </w:r>
    </w:p>
    <w:p w14:paraId="14ADE1EC" w14:textId="77777777" w:rsidR="003C1506" w:rsidRDefault="003C1506" w:rsidP="003C1506">
      <w:pPr>
        <w:pStyle w:val="code-section"/>
      </w:pPr>
      <w:r>
        <w:tab/>
      </w:r>
      <w:r>
        <w:tab/>
        <w:t>proc.setDataSourceName(</w:t>
      </w:r>
      <w:r>
        <w:rPr>
          <w:color w:val="2A00FF"/>
        </w:rPr>
        <w:t>"SYSDATASOURCE_oracle"</w:t>
      </w:r>
      <w:r>
        <w:t>);</w:t>
      </w:r>
      <w:r>
        <w:rPr>
          <w:color w:val="3F7F5F"/>
        </w:rPr>
        <w:t xml:space="preserve">// </w:t>
      </w:r>
      <w:r>
        <w:rPr>
          <w:rFonts w:ascii="宋体" w:eastAsia="宋体" w:hAnsi="宋体" w:cs="宋体" w:hint="eastAsia"/>
          <w:color w:val="3F7F5F"/>
        </w:rPr>
        <w:t>设置数据源</w:t>
      </w:r>
    </w:p>
    <w:p w14:paraId="6DC0E715" w14:textId="77777777" w:rsidR="003C1506" w:rsidRDefault="003C1506" w:rsidP="003C1506">
      <w:pPr>
        <w:pStyle w:val="code-section"/>
      </w:pPr>
      <w:r>
        <w:tab/>
      </w:r>
      <w:r>
        <w:tab/>
        <w:t>proc.setSql(</w:t>
      </w:r>
      <w:r>
        <w:rPr>
          <w:color w:val="2A00FF"/>
        </w:rPr>
        <w:t>"findEmpBySal"</w:t>
      </w:r>
      <w:r>
        <w:t>);</w:t>
      </w:r>
      <w:r>
        <w:rPr>
          <w:color w:val="3F7F5F"/>
        </w:rPr>
        <w:t xml:space="preserve">// </w:t>
      </w:r>
      <w:r>
        <w:rPr>
          <w:rFonts w:ascii="宋体" w:eastAsia="宋体" w:hAnsi="宋体" w:cs="宋体" w:hint="eastAsia"/>
          <w:color w:val="3F7F5F"/>
        </w:rPr>
        <w:t>设置存储过程名称</w:t>
      </w:r>
    </w:p>
    <w:p w14:paraId="1C6E145B" w14:textId="77777777" w:rsidR="003C1506" w:rsidRDefault="003C1506" w:rsidP="003C1506">
      <w:pPr>
        <w:pStyle w:val="code-section"/>
      </w:pPr>
      <w:r>
        <w:tab/>
      </w:r>
      <w:r>
        <w:tab/>
      </w:r>
      <w:r>
        <w:rPr>
          <w:color w:val="3F7F5F"/>
        </w:rPr>
        <w:t xml:space="preserve">// </w:t>
      </w:r>
      <w:r>
        <w:rPr>
          <w:rFonts w:ascii="宋体" w:eastAsia="宋体" w:hAnsi="宋体" w:cs="宋体" w:hint="eastAsia"/>
          <w:color w:val="3F7F5F"/>
        </w:rPr>
        <w:t>设置输入参数</w:t>
      </w:r>
    </w:p>
    <w:p w14:paraId="460FA71F" w14:textId="77777777" w:rsidR="003C1506" w:rsidRDefault="003C1506" w:rsidP="003C1506">
      <w:pPr>
        <w:pStyle w:val="code-section"/>
      </w:pPr>
      <w:r>
        <w:tab/>
      </w:r>
      <w:r>
        <w:tab/>
        <w:t>proc.addParameter(</w:t>
      </w:r>
      <w:r>
        <w:rPr>
          <w:b/>
          <w:bCs/>
          <w:color w:val="7F0055"/>
        </w:rPr>
        <w:t>new</w:t>
      </w:r>
      <w:r>
        <w:t xml:space="preserve"> SqlParameter(SqlType.</w:t>
      </w:r>
      <w:r>
        <w:rPr>
          <w:i/>
          <w:iCs/>
          <w:color w:val="0000C0"/>
        </w:rPr>
        <w:t>FLOAT</w:t>
      </w:r>
      <w:r>
        <w:t xml:space="preserve">, </w:t>
      </w:r>
      <w:r>
        <w:rPr>
          <w:b/>
          <w:bCs/>
          <w:color w:val="7F0055"/>
        </w:rPr>
        <w:t>new</w:t>
      </w:r>
      <w:r>
        <w:t xml:space="preserve"> Float(2000)));</w:t>
      </w:r>
    </w:p>
    <w:p w14:paraId="618B35B7" w14:textId="77777777" w:rsidR="003C1506" w:rsidRDefault="003C1506" w:rsidP="003C1506">
      <w:pPr>
        <w:pStyle w:val="code-section"/>
      </w:pPr>
      <w:r>
        <w:tab/>
      </w:r>
      <w:r>
        <w:tab/>
        <w:t>proc.access();</w:t>
      </w:r>
      <w:r>
        <w:rPr>
          <w:color w:val="3F7F5F"/>
        </w:rPr>
        <w:t xml:space="preserve">// </w:t>
      </w:r>
      <w:r>
        <w:rPr>
          <w:rFonts w:ascii="宋体" w:eastAsia="宋体" w:hAnsi="宋体" w:cs="宋体" w:hint="eastAsia"/>
          <w:color w:val="3F7F5F"/>
        </w:rPr>
        <w:t>执行</w:t>
      </w:r>
    </w:p>
    <w:p w14:paraId="34988513" w14:textId="77777777" w:rsidR="003C1506" w:rsidRDefault="003C1506" w:rsidP="003C1506">
      <w:pPr>
        <w:pStyle w:val="code-section"/>
      </w:pPr>
      <w:r>
        <w:tab/>
      </w:r>
      <w:r>
        <w:tab/>
      </w:r>
      <w:r>
        <w:rPr>
          <w:b/>
          <w:bCs/>
          <w:color w:val="7F0055"/>
        </w:rPr>
        <w:t>int</w:t>
      </w:r>
      <w:r>
        <w:t xml:space="preserve"> f = proc.getReturnFlag();</w:t>
      </w:r>
      <w:r>
        <w:rPr>
          <w:color w:val="3F7F5F"/>
        </w:rPr>
        <w:t xml:space="preserve">// </w:t>
      </w:r>
      <w:r>
        <w:rPr>
          <w:rFonts w:ascii="宋体" w:eastAsia="宋体" w:hAnsi="宋体" w:cs="宋体" w:hint="eastAsia"/>
          <w:color w:val="3F7F5F"/>
        </w:rPr>
        <w:t>获取执行状态标记</w:t>
      </w:r>
    </w:p>
    <w:p w14:paraId="5A35EA57" w14:textId="77777777" w:rsidR="003C1506" w:rsidRDefault="003C1506" w:rsidP="003C1506">
      <w:pPr>
        <w:pStyle w:val="code-section"/>
      </w:pPr>
      <w:r>
        <w:tab/>
      </w:r>
      <w:r>
        <w:tab/>
      </w:r>
      <w:r>
        <w:rPr>
          <w:b/>
          <w:bCs/>
          <w:color w:val="7F0055"/>
        </w:rPr>
        <w:t>if</w:t>
      </w:r>
      <w:r>
        <w:t xml:space="preserve"> (f == ProcOperator.</w:t>
      </w:r>
      <w:r>
        <w:rPr>
          <w:i/>
          <w:iCs/>
          <w:color w:val="0000C0"/>
        </w:rPr>
        <w:t>PROC_HAVE_RESULT</w:t>
      </w:r>
      <w:r>
        <w:t>) {</w:t>
      </w:r>
      <w:r>
        <w:rPr>
          <w:color w:val="3F7F5F"/>
        </w:rPr>
        <w:t xml:space="preserve">// </w:t>
      </w:r>
      <w:r>
        <w:rPr>
          <w:rFonts w:ascii="宋体" w:eastAsia="宋体" w:hAnsi="宋体" w:cs="宋体" w:hint="eastAsia"/>
          <w:color w:val="3F7F5F"/>
        </w:rPr>
        <w:t>是否存在结果集</w:t>
      </w:r>
    </w:p>
    <w:p w14:paraId="616BED89" w14:textId="77777777" w:rsidR="003C1506" w:rsidRDefault="003C1506" w:rsidP="003C1506">
      <w:pPr>
        <w:pStyle w:val="code-section"/>
      </w:pPr>
      <w:r>
        <w:lastRenderedPageBreak/>
        <w:tab/>
      </w:r>
      <w:r>
        <w:tab/>
      </w:r>
      <w:r>
        <w:tab/>
        <w:t xml:space="preserve">RsDataSet rs = </w:t>
      </w:r>
      <w:r>
        <w:rPr>
          <w:b/>
          <w:bCs/>
          <w:color w:val="7F0055"/>
        </w:rPr>
        <w:t>new</w:t>
      </w:r>
      <w:r>
        <w:t xml:space="preserve"> RsDataSet(proc.getSqlResultSet());</w:t>
      </w:r>
    </w:p>
    <w:p w14:paraId="04848A1F" w14:textId="77777777" w:rsidR="003C1506" w:rsidRDefault="003C1506" w:rsidP="003C1506">
      <w:pPr>
        <w:pStyle w:val="code-section"/>
      </w:pPr>
      <w:r>
        <w:tab/>
      </w:r>
      <w:r>
        <w:tab/>
      </w:r>
      <w:r>
        <w:tab/>
      </w:r>
      <w:r>
        <w:rPr>
          <w:b/>
          <w:bCs/>
          <w:color w:val="7F0055"/>
        </w:rPr>
        <w:t>try</w:t>
      </w:r>
      <w:r>
        <w:t xml:space="preserve"> {</w:t>
      </w:r>
    </w:p>
    <w:p w14:paraId="6BB38992" w14:textId="77777777" w:rsidR="003C1506" w:rsidRDefault="003C1506" w:rsidP="003C1506">
      <w:pPr>
        <w:pStyle w:val="code-section"/>
      </w:pPr>
      <w:r>
        <w:tab/>
      </w:r>
      <w:r>
        <w:tab/>
      </w:r>
      <w:r>
        <w:tab/>
      </w:r>
      <w:r>
        <w:tab/>
      </w:r>
      <w:r>
        <w:rPr>
          <w:b/>
          <w:bCs/>
          <w:color w:val="7F0055"/>
        </w:rPr>
        <w:t>for</w:t>
      </w:r>
      <w:r>
        <w:t xml:space="preserve"> (</w:t>
      </w:r>
      <w:r>
        <w:rPr>
          <w:b/>
          <w:bCs/>
          <w:color w:val="7F0055"/>
        </w:rPr>
        <w:t>int</w:t>
      </w:r>
      <w:r>
        <w:t xml:space="preserve"> i = 0; i &lt; rs.</w:t>
      </w:r>
      <w:r>
        <w:rPr>
          <w:color w:val="0000C0"/>
        </w:rPr>
        <w:t>rowCount</w:t>
      </w:r>
      <w:r>
        <w:t>; i++) {</w:t>
      </w:r>
      <w:r>
        <w:rPr>
          <w:color w:val="3F7F5F"/>
        </w:rPr>
        <w:t xml:space="preserve">// </w:t>
      </w:r>
      <w:r>
        <w:rPr>
          <w:rFonts w:ascii="宋体" w:eastAsia="宋体" w:hAnsi="宋体" w:cs="宋体" w:hint="eastAsia"/>
          <w:color w:val="3F7F5F"/>
        </w:rPr>
        <w:t>打印结果</w:t>
      </w:r>
    </w:p>
    <w:p w14:paraId="61B19CB9" w14:textId="77777777" w:rsidR="003C1506" w:rsidRDefault="003C1506" w:rsidP="003C1506">
      <w:pPr>
        <w:pStyle w:val="code-section"/>
      </w:pPr>
      <w:r>
        <w:tab/>
      </w:r>
      <w:r>
        <w:tab/>
      </w:r>
      <w:r>
        <w:tab/>
      </w:r>
      <w:r>
        <w:tab/>
      </w:r>
      <w:r>
        <w:tab/>
        <w:t xml:space="preserve">EMP emp = </w:t>
      </w:r>
      <w:r>
        <w:rPr>
          <w:b/>
          <w:bCs/>
          <w:color w:val="7F0055"/>
        </w:rPr>
        <w:t>new</w:t>
      </w:r>
      <w:r>
        <w:t xml:space="preserve"> EMP();</w:t>
      </w:r>
    </w:p>
    <w:p w14:paraId="75D65A9E" w14:textId="77777777" w:rsidR="003C1506" w:rsidRDefault="003C1506" w:rsidP="003C1506">
      <w:pPr>
        <w:pStyle w:val="code-section"/>
      </w:pPr>
      <w:r>
        <w:tab/>
      </w:r>
      <w:r>
        <w:tab/>
      </w:r>
      <w:r>
        <w:tab/>
      </w:r>
      <w:r>
        <w:tab/>
      </w:r>
      <w:r>
        <w:tab/>
        <w:t>rs.autoFillRow(emp);</w:t>
      </w:r>
    </w:p>
    <w:p w14:paraId="3B5F5171" w14:textId="77777777" w:rsidR="003C1506" w:rsidRDefault="003C1506" w:rsidP="003C1506">
      <w:pPr>
        <w:pStyle w:val="code-section"/>
      </w:pPr>
      <w:r>
        <w:tab/>
      </w:r>
      <w:r>
        <w:tab/>
      </w:r>
      <w:r>
        <w:tab/>
      </w:r>
      <w:r>
        <w:tab/>
      </w:r>
      <w:r>
        <w:tab/>
        <w:t>System.</w:t>
      </w:r>
      <w:r>
        <w:rPr>
          <w:i/>
          <w:iCs/>
          <w:color w:val="0000C0"/>
        </w:rPr>
        <w:t>out</w:t>
      </w:r>
      <w:r>
        <w:t>.println(emp);</w:t>
      </w:r>
    </w:p>
    <w:p w14:paraId="52C42135" w14:textId="77777777" w:rsidR="003C1506" w:rsidRDefault="003C1506" w:rsidP="003C1506">
      <w:pPr>
        <w:pStyle w:val="code-section"/>
      </w:pPr>
      <w:r>
        <w:tab/>
      </w:r>
      <w:r>
        <w:tab/>
      </w:r>
      <w:r>
        <w:tab/>
      </w:r>
      <w:r>
        <w:tab/>
      </w:r>
      <w:r>
        <w:tab/>
        <w:t>rs.next();</w:t>
      </w:r>
    </w:p>
    <w:p w14:paraId="493AE132" w14:textId="77777777" w:rsidR="003C1506" w:rsidRDefault="003C1506" w:rsidP="003C1506">
      <w:pPr>
        <w:pStyle w:val="code-section"/>
      </w:pPr>
      <w:r>
        <w:tab/>
      </w:r>
      <w:r>
        <w:tab/>
      </w:r>
      <w:r>
        <w:tab/>
      </w:r>
      <w:r>
        <w:tab/>
        <w:t>}</w:t>
      </w:r>
    </w:p>
    <w:p w14:paraId="72DE0710" w14:textId="77777777" w:rsidR="003C1506" w:rsidRDefault="003C1506" w:rsidP="003C1506">
      <w:pPr>
        <w:pStyle w:val="code-section"/>
      </w:pPr>
      <w:r>
        <w:tab/>
      </w:r>
      <w:r>
        <w:tab/>
      </w:r>
      <w:r>
        <w:tab/>
        <w:t xml:space="preserve">} </w:t>
      </w:r>
      <w:r>
        <w:rPr>
          <w:b/>
          <w:bCs/>
          <w:color w:val="7F0055"/>
        </w:rPr>
        <w:t>finally</w:t>
      </w:r>
      <w:r>
        <w:t xml:space="preserve"> {</w:t>
      </w:r>
    </w:p>
    <w:p w14:paraId="4AC1F117" w14:textId="77777777" w:rsidR="003C1506" w:rsidRDefault="003C1506" w:rsidP="003C1506">
      <w:pPr>
        <w:pStyle w:val="code-section"/>
      </w:pPr>
      <w:r>
        <w:tab/>
      </w:r>
      <w:r>
        <w:tab/>
      </w:r>
      <w:r>
        <w:tab/>
      </w:r>
      <w:r>
        <w:tab/>
        <w:t>rs.clearAll();</w:t>
      </w:r>
    </w:p>
    <w:p w14:paraId="0D4AD800" w14:textId="77777777" w:rsidR="003C1506" w:rsidRDefault="003C1506" w:rsidP="003C1506">
      <w:pPr>
        <w:pStyle w:val="code-section"/>
      </w:pPr>
      <w:r>
        <w:tab/>
      </w:r>
      <w:r>
        <w:tab/>
      </w:r>
      <w:r>
        <w:tab/>
        <w:t>}</w:t>
      </w:r>
    </w:p>
    <w:p w14:paraId="0B4D26E9" w14:textId="77777777" w:rsidR="003C1506" w:rsidRDefault="003C1506" w:rsidP="003C1506">
      <w:pPr>
        <w:pStyle w:val="code-section"/>
      </w:pPr>
      <w:r>
        <w:tab/>
      </w:r>
      <w:r>
        <w:tab/>
        <w:t xml:space="preserve">} </w:t>
      </w:r>
      <w:r>
        <w:rPr>
          <w:b/>
          <w:bCs/>
          <w:color w:val="7F0055"/>
        </w:rPr>
        <w:t>else</w:t>
      </w:r>
      <w:r>
        <w:t xml:space="preserve"> { </w:t>
      </w:r>
      <w:r>
        <w:rPr>
          <w:color w:val="3F7F5F"/>
        </w:rPr>
        <w:t xml:space="preserve">// </w:t>
      </w:r>
      <w:r>
        <w:rPr>
          <w:rFonts w:ascii="宋体" w:eastAsia="宋体" w:hAnsi="宋体" w:cs="宋体" w:hint="eastAsia"/>
          <w:color w:val="3F7F5F"/>
        </w:rPr>
        <w:t>其它情况（成功但没有结果集返回或执行异常）</w:t>
      </w:r>
    </w:p>
    <w:p w14:paraId="29DA60E2" w14:textId="77777777" w:rsidR="003C1506" w:rsidRDefault="003C1506" w:rsidP="003C1506">
      <w:pPr>
        <w:pStyle w:val="code-section"/>
      </w:pPr>
      <w:r>
        <w:tab/>
      </w:r>
      <w:r>
        <w:tab/>
      </w:r>
      <w:r>
        <w:tab/>
        <w:t>System.</w:t>
      </w:r>
      <w:r>
        <w:rPr>
          <w:i/>
          <w:iCs/>
          <w:color w:val="0000C0"/>
        </w:rPr>
        <w:t>out</w:t>
      </w:r>
      <w:r>
        <w:t>.println(proc.getReturnFlag());</w:t>
      </w:r>
    </w:p>
    <w:p w14:paraId="39C38655" w14:textId="77777777" w:rsidR="003C1506" w:rsidRDefault="003C1506" w:rsidP="003C1506">
      <w:pPr>
        <w:pStyle w:val="code-section"/>
      </w:pPr>
      <w:r>
        <w:tab/>
      </w:r>
      <w:r>
        <w:tab/>
      </w:r>
      <w:r>
        <w:tab/>
        <w:t>System.</w:t>
      </w:r>
      <w:r>
        <w:rPr>
          <w:i/>
          <w:iCs/>
          <w:color w:val="0000C0"/>
        </w:rPr>
        <w:t>out</w:t>
      </w:r>
      <w:r>
        <w:t>.println(proc.getReturnMsg());</w:t>
      </w:r>
    </w:p>
    <w:p w14:paraId="1D05489E" w14:textId="77777777" w:rsidR="003C1506" w:rsidRDefault="003C1506" w:rsidP="003C1506">
      <w:pPr>
        <w:pStyle w:val="code-section"/>
      </w:pPr>
      <w:r>
        <w:tab/>
      </w:r>
      <w:r>
        <w:tab/>
        <w:t>}</w:t>
      </w:r>
    </w:p>
    <w:p w14:paraId="6EBF91CA" w14:textId="77777777" w:rsidR="003C1506" w:rsidRDefault="003C1506" w:rsidP="003C1506">
      <w:pPr>
        <w:pStyle w:val="code-section"/>
      </w:pPr>
      <w:r>
        <w:t>}</w:t>
      </w:r>
    </w:p>
    <w:p w14:paraId="4648DBA8" w14:textId="77777777" w:rsidR="00F87240" w:rsidRPr="00206F8F" w:rsidRDefault="00F87240" w:rsidP="00B964FD">
      <w:pPr>
        <w:ind w:firstLine="420"/>
        <w:rPr>
          <w:lang w:val="sv-SE"/>
        </w:rPr>
      </w:pPr>
      <w:r>
        <w:rPr>
          <w:rFonts w:hint="eastAsia"/>
        </w:rPr>
        <w:t>可见代码十分简单</w:t>
      </w:r>
      <w:r>
        <w:rPr>
          <w:rFonts w:hint="eastAsia"/>
          <w:lang w:val="sv-SE" w:eastAsia="sv-SE"/>
        </w:rPr>
        <w:t>，</w:t>
      </w:r>
      <w:r>
        <w:rPr>
          <w:rFonts w:hint="eastAsia"/>
        </w:rPr>
        <w:t>没有任何</w:t>
      </w:r>
      <w:r>
        <w:rPr>
          <w:rFonts w:hint="eastAsia"/>
          <w:lang w:val="sv-SE" w:eastAsia="sv-SE"/>
        </w:rPr>
        <w:t>JDBC</w:t>
      </w:r>
      <w:r>
        <w:rPr>
          <w:rFonts w:hint="eastAsia"/>
        </w:rPr>
        <w:t>底层调用存储过程的</w:t>
      </w:r>
      <w:r>
        <w:rPr>
          <w:rFonts w:hint="eastAsia"/>
          <w:lang w:val="sv-SE" w:eastAsia="sv-SE"/>
        </w:rPr>
        <w:t>API</w:t>
      </w:r>
      <w:r>
        <w:rPr>
          <w:rFonts w:hint="eastAsia"/>
          <w:lang w:val="sv-SE" w:eastAsia="sv-SE"/>
        </w:rPr>
        <w:t>，</w:t>
      </w:r>
      <w:r>
        <w:rPr>
          <w:rFonts w:hint="eastAsia"/>
        </w:rPr>
        <w:t>在存储过程结果集的时候和</w:t>
      </w:r>
      <w:r>
        <w:rPr>
          <w:rFonts w:hint="eastAsia"/>
          <w:lang w:val="sv-SE" w:eastAsia="sv-SE"/>
        </w:rPr>
        <w:t>QueryOperator</w:t>
      </w:r>
      <w:r>
        <w:rPr>
          <w:rFonts w:hint="eastAsia"/>
        </w:rPr>
        <w:t>保持一致的方式</w:t>
      </w:r>
      <w:r>
        <w:rPr>
          <w:rFonts w:hint="eastAsia"/>
          <w:lang w:val="sv-SE" w:eastAsia="sv-SE"/>
        </w:rPr>
        <w:t>，</w:t>
      </w:r>
      <w:r>
        <w:rPr>
          <w:rFonts w:hint="eastAsia"/>
        </w:rPr>
        <w:t>代码的风格也一样。</w:t>
      </w:r>
    </w:p>
    <w:p w14:paraId="741F9DCF" w14:textId="77777777" w:rsidR="00CD1C1B" w:rsidRDefault="00CD1C1B" w:rsidP="00B964FD">
      <w:pPr>
        <w:ind w:firstLine="420"/>
        <w:rPr>
          <w:lang w:val="sv-SE" w:eastAsia="sv-SE"/>
        </w:rPr>
      </w:pPr>
    </w:p>
    <w:p w14:paraId="7BF60FF9" w14:textId="77777777" w:rsidR="00F87240" w:rsidRDefault="0054585F" w:rsidP="007E7BA0">
      <w:pPr>
        <w:pStyle w:val="3"/>
        <w:rPr>
          <w:lang w:eastAsia="zh-CN"/>
        </w:rPr>
      </w:pPr>
      <w:bookmarkStart w:id="43" w:name="_Toc57635817"/>
      <w:bookmarkStart w:id="44" w:name="_Toc358126495"/>
      <w:r>
        <w:rPr>
          <w:rFonts w:hint="eastAsia"/>
          <w:lang w:eastAsia="zh-CN"/>
        </w:rPr>
        <w:t>2.2.5</w:t>
      </w:r>
      <w:r w:rsidR="00F87240">
        <w:rPr>
          <w:lang w:eastAsia="zh-CN"/>
        </w:rPr>
        <w:t>序列操作器</w:t>
      </w:r>
      <w:bookmarkEnd w:id="43"/>
      <w:bookmarkEnd w:id="44"/>
    </w:p>
    <w:p w14:paraId="29CFB460" w14:textId="77777777" w:rsidR="00CD1C1B" w:rsidRDefault="00CD1C1B" w:rsidP="00B964FD">
      <w:pPr>
        <w:ind w:firstLine="420"/>
        <w:rPr>
          <w:lang w:eastAsia="zh-CN"/>
        </w:rPr>
      </w:pPr>
    </w:p>
    <w:p w14:paraId="20479687" w14:textId="77777777" w:rsidR="00F87240" w:rsidRDefault="00F87240" w:rsidP="00B964FD">
      <w:pPr>
        <w:ind w:firstLine="420"/>
        <w:rPr>
          <w:lang w:eastAsia="zh-CN"/>
        </w:rPr>
      </w:pPr>
      <w:r>
        <w:rPr>
          <w:rFonts w:hint="eastAsia"/>
          <w:lang w:eastAsia="zh-CN"/>
        </w:rPr>
        <w:t>我们在进行关系数据库设计的时候，对于每一张表我们基本都要指定一个主键。而这个主键是一个唯一标识。主键常与外键构成参照完整性约束，保证数据的一致性，而这一切都归功于唯一标识。</w:t>
      </w:r>
    </w:p>
    <w:p w14:paraId="75666FBD" w14:textId="77777777" w:rsidR="00F87240" w:rsidRDefault="00F87240" w:rsidP="00B964FD">
      <w:pPr>
        <w:ind w:firstLine="420"/>
        <w:rPr>
          <w:lang w:eastAsia="zh-CN"/>
        </w:rPr>
      </w:pPr>
      <w:r>
        <w:rPr>
          <w:rFonts w:hint="eastAsia"/>
          <w:lang w:eastAsia="zh-CN"/>
        </w:rPr>
        <w:t>常见唯一标识生成有以下基本方式：</w:t>
      </w:r>
    </w:p>
    <w:p w14:paraId="75D9966D" w14:textId="77777777" w:rsidR="00F87240" w:rsidRDefault="00F87240">
      <w:pPr>
        <w:pStyle w:val="af0"/>
        <w:rPr>
          <w:lang w:eastAsia="zh-CN"/>
        </w:rPr>
      </w:pPr>
      <w:r>
        <w:rPr>
          <w:rFonts w:hint="eastAsia"/>
          <w:lang w:eastAsia="zh-CN"/>
        </w:rPr>
        <w:t>数据库系统自己生成、维护。</w:t>
      </w:r>
    </w:p>
    <w:p w14:paraId="376CBBAD" w14:textId="77777777" w:rsidR="00F87240" w:rsidRDefault="00F87240" w:rsidP="00B964FD">
      <w:pPr>
        <w:ind w:firstLine="420"/>
        <w:rPr>
          <w:lang w:eastAsia="zh-CN"/>
        </w:rPr>
      </w:pPr>
      <w:r>
        <w:rPr>
          <w:rFonts w:hint="eastAsia"/>
          <w:lang w:eastAsia="zh-CN"/>
        </w:rPr>
        <w:t>几乎每一个数据库系统都支持唯一标识的生成和管理。例如，有的使用自动增长字段、有的使用序列等等，只是各自的方式不尽相同罢了。读者根据需要，自己参考各自的数据库系统就可以了，这里对此方式就不详细讨论了。这种方式的好处有：使用简单、安全，可以省略掉我们很多繁琐的工作。它的缺点就是：它没法满足我们所有的业务需求，特别是在主－从关系表的处理上面，我们更多的时候需要自己去维护这个唯一标识。</w:t>
      </w:r>
    </w:p>
    <w:p w14:paraId="61689ADC" w14:textId="77777777" w:rsidR="00F87240" w:rsidRDefault="00F87240">
      <w:pPr>
        <w:pStyle w:val="af0"/>
        <w:rPr>
          <w:lang w:eastAsia="zh-CN"/>
        </w:rPr>
      </w:pPr>
      <w:r>
        <w:rPr>
          <w:rFonts w:hint="eastAsia"/>
          <w:lang w:eastAsia="zh-CN"/>
        </w:rPr>
        <w:t>开发人员手工生成、维护。</w:t>
      </w:r>
    </w:p>
    <w:p w14:paraId="0509E0E9" w14:textId="77777777" w:rsidR="00F87240" w:rsidRDefault="00F87240" w:rsidP="00B964FD">
      <w:pPr>
        <w:ind w:firstLine="420"/>
        <w:rPr>
          <w:lang w:eastAsia="zh-CN"/>
        </w:rPr>
      </w:pPr>
      <w:r>
        <w:rPr>
          <w:rFonts w:hint="eastAsia"/>
          <w:lang w:eastAsia="zh-CN"/>
        </w:rPr>
        <w:t>开发人员手工生成和维护唯一标识，可以看作是数据库自动生成方式的一个补充。特别当唯一标识具备业务属性的时候，这个需求更加强烈。手工生成唯一标识的技术也是各种各样，为了便于系统的维护和迁移，</w:t>
      </w:r>
      <w:r>
        <w:rPr>
          <w:rFonts w:hint="eastAsia"/>
          <w:lang w:eastAsia="zh-CN"/>
        </w:rPr>
        <w:t>BJAF</w:t>
      </w:r>
      <w:r>
        <w:rPr>
          <w:rFonts w:hint="eastAsia"/>
          <w:lang w:eastAsia="zh-CN"/>
        </w:rPr>
        <w:t>框架对唯一标识生成的方式抽象出来，形成</w:t>
      </w:r>
      <w:r>
        <w:rPr>
          <w:rFonts w:hint="eastAsia"/>
          <w:lang w:eastAsia="zh-CN"/>
        </w:rPr>
        <w:t>ISequence</w:t>
      </w:r>
      <w:r>
        <w:rPr>
          <w:rFonts w:hint="eastAsia"/>
          <w:lang w:eastAsia="zh-CN"/>
        </w:rPr>
        <w:t>统一的编程接口。</w:t>
      </w:r>
    </w:p>
    <w:p w14:paraId="67060F34" w14:textId="77777777" w:rsidR="008F6729" w:rsidRDefault="008F6729" w:rsidP="008F6729">
      <w:pPr>
        <w:pStyle w:val="code-section"/>
      </w:pPr>
      <w:r>
        <w:rPr>
          <w:rFonts w:hint="eastAsia"/>
        </w:rPr>
        <w:t>com.beetle.framework.persistence.seq</w:t>
      </w:r>
      <w:r>
        <w:rPr>
          <w:rStyle w:val="apple-converted-space"/>
          <w:rFonts w:ascii="微软雅黑" w:eastAsia="微软雅黑" w:hAnsi="微软雅黑" w:hint="eastAsia"/>
          <w:color w:val="000000"/>
        </w:rPr>
        <w:t> </w:t>
      </w:r>
      <w:r>
        <w:rPr>
          <w:rFonts w:hint="eastAsia"/>
        </w:rPr>
        <w:br/>
      </w:r>
      <w:r>
        <w:rPr>
          <w:rFonts w:ascii="宋体" w:eastAsia="宋体" w:hAnsi="宋体" w:cs="宋体" w:hint="eastAsia"/>
        </w:rPr>
        <w:t>接口</w:t>
      </w:r>
      <w:r>
        <w:rPr>
          <w:rFonts w:hint="eastAsia"/>
        </w:rPr>
        <w:t xml:space="preserve"> ISequence</w:t>
      </w:r>
    </w:p>
    <w:p w14:paraId="6E821F72" w14:textId="77777777" w:rsidR="008F6729" w:rsidRDefault="008F6729" w:rsidP="008F6729">
      <w:pPr>
        <w:pStyle w:val="code-section"/>
        <w:rPr>
          <w:sz w:val="27"/>
          <w:szCs w:val="27"/>
        </w:rPr>
      </w:pPr>
      <w:r>
        <w:rPr>
          <w:rFonts w:ascii="宋体" w:eastAsia="宋体" w:hAnsi="宋体" w:cs="宋体" w:hint="eastAsia"/>
          <w:b/>
          <w:bCs/>
          <w:sz w:val="27"/>
          <w:szCs w:val="27"/>
        </w:rPr>
        <w:t>所有已知实现类：</w:t>
      </w:r>
    </w:p>
    <w:p w14:paraId="10FD454A" w14:textId="77777777" w:rsidR="008F6729" w:rsidRDefault="000F1F6F" w:rsidP="008F6729">
      <w:pPr>
        <w:pStyle w:val="code-section"/>
        <w:rPr>
          <w:sz w:val="27"/>
          <w:szCs w:val="27"/>
        </w:rPr>
      </w:pPr>
      <w:hyperlink r:id="rId124" w:tooltip="com.beetle.framework.persistence.seq.imp 中的类" w:history="1">
        <w:r w:rsidR="008F6729">
          <w:rPr>
            <w:rStyle w:val="a3"/>
            <w:rFonts w:ascii="微软雅黑" w:eastAsia="微软雅黑" w:hAnsi="微软雅黑" w:hint="eastAsia"/>
            <w:sz w:val="27"/>
            <w:szCs w:val="27"/>
          </w:rPr>
          <w:t>CommonSeqGenerator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5" w:tooltip="com.beetle.framework.persistence.seq.imp 中的类" w:history="1">
        <w:r w:rsidR="008F6729">
          <w:rPr>
            <w:rStyle w:val="a3"/>
            <w:rFonts w:ascii="微软雅黑" w:eastAsia="微软雅黑" w:hAnsi="微软雅黑" w:hint="eastAsia"/>
            <w:sz w:val="27"/>
            <w:szCs w:val="27"/>
          </w:rPr>
          <w:t>DB2SeqGenerator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6" w:tooltip="com.beetle.framework.persistence.seq.imp 中的类" w:history="1">
        <w:r w:rsidR="008F6729">
          <w:rPr>
            <w:rStyle w:val="a3"/>
            <w:rFonts w:ascii="微软雅黑" w:eastAsia="微软雅黑" w:hAnsi="微软雅黑" w:hint="eastAsia"/>
            <w:sz w:val="27"/>
            <w:szCs w:val="27"/>
          </w:rPr>
          <w:t>MySqlSeqGenerator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7" w:tooltip="com.beetle.framework.persistence.seq.imp 中的类" w:history="1">
        <w:r w:rsidR="008F6729">
          <w:rPr>
            <w:rStyle w:val="a3"/>
            <w:rFonts w:ascii="微软雅黑" w:eastAsia="微软雅黑" w:hAnsi="微软雅黑" w:hint="eastAsia"/>
            <w:sz w:val="27"/>
            <w:szCs w:val="27"/>
          </w:rPr>
          <w:t>OracleSeqGenerator</w:t>
        </w:r>
      </w:hyperlink>
      <w:r w:rsidR="008F6729">
        <w:rPr>
          <w:rFonts w:hint="eastAsia"/>
          <w:sz w:val="27"/>
          <w:szCs w:val="27"/>
        </w:rPr>
        <w:t>,</w:t>
      </w:r>
      <w:r w:rsidR="008F6729">
        <w:rPr>
          <w:rStyle w:val="apple-converted-space"/>
          <w:rFonts w:ascii="微软雅黑" w:eastAsia="微软雅黑" w:hAnsi="微软雅黑" w:hint="eastAsia"/>
          <w:color w:val="000000"/>
          <w:sz w:val="27"/>
          <w:szCs w:val="27"/>
        </w:rPr>
        <w:t> </w:t>
      </w:r>
      <w:hyperlink r:id="rId128" w:tooltip="com.beetle.framework.persistence.seq.imp 中的类" w:history="1">
        <w:r w:rsidR="008F6729">
          <w:rPr>
            <w:rStyle w:val="a3"/>
            <w:rFonts w:ascii="微软雅黑" w:eastAsia="微软雅黑" w:hAnsi="微软雅黑" w:hint="eastAsia"/>
            <w:sz w:val="27"/>
            <w:szCs w:val="27"/>
          </w:rPr>
          <w:t>PostgreSqlSeqGenerator</w:t>
        </w:r>
      </w:hyperlink>
    </w:p>
    <w:p w14:paraId="5F57D882" w14:textId="77777777" w:rsidR="00F87240" w:rsidRDefault="00F87240" w:rsidP="00B964FD">
      <w:pPr>
        <w:ind w:firstLine="420"/>
      </w:pPr>
      <w:r>
        <w:t>ISequence</w:t>
      </w:r>
      <w:r>
        <w:rPr>
          <w:rFonts w:hint="eastAsia"/>
        </w:rPr>
        <w:t>接口有</w:t>
      </w:r>
      <w:r w:rsidR="008F6729">
        <w:rPr>
          <w:rFonts w:hint="eastAsia"/>
        </w:rPr>
        <w:t>5</w:t>
      </w:r>
      <w:r>
        <w:rPr>
          <w:rFonts w:hint="eastAsia"/>
        </w:rPr>
        <w:t>个实现。除了</w:t>
      </w:r>
      <w:r>
        <w:rPr>
          <w:rFonts w:hint="eastAsia"/>
        </w:rPr>
        <w:t>CommonSeqGenerator</w:t>
      </w:r>
      <w:r w:rsidR="00EA4DC9">
        <w:rPr>
          <w:rStyle w:val="note-flag"/>
          <w:rFonts w:hint="eastAsia"/>
          <w:lang w:val="sv-SE" w:eastAsia="sv-SE"/>
        </w:rPr>
        <w:t>[1]</w:t>
      </w:r>
      <w:r>
        <w:rPr>
          <w:rFonts w:hint="eastAsia"/>
        </w:rPr>
        <w:t>外，其它</w:t>
      </w:r>
      <w:r>
        <w:rPr>
          <w:rFonts w:hint="eastAsia"/>
        </w:rPr>
        <w:t>3</w:t>
      </w:r>
      <w:r>
        <w:rPr>
          <w:rFonts w:hint="eastAsia"/>
        </w:rPr>
        <w:t>个都是分别针对</w:t>
      </w:r>
      <w:r>
        <w:rPr>
          <w:rFonts w:hint="eastAsia"/>
        </w:rPr>
        <w:t>Oracle</w:t>
      </w:r>
      <w:r>
        <w:rPr>
          <w:rFonts w:hint="eastAsia"/>
        </w:rPr>
        <w:t>、</w:t>
      </w:r>
      <w:r>
        <w:rPr>
          <w:rFonts w:hint="eastAsia"/>
        </w:rPr>
        <w:t>DB2</w:t>
      </w:r>
      <w:r w:rsidR="008F6729">
        <w:rPr>
          <w:rFonts w:hint="eastAsia"/>
        </w:rPr>
        <w:t>、</w:t>
      </w:r>
      <w:r w:rsidR="008F6729">
        <w:rPr>
          <w:rFonts w:hint="eastAsia"/>
        </w:rPr>
        <w:t>Mysql</w:t>
      </w:r>
      <w:r>
        <w:rPr>
          <w:rFonts w:hint="eastAsia"/>
        </w:rPr>
        <w:t>和</w:t>
      </w:r>
      <w:r>
        <w:rPr>
          <w:rFonts w:hint="eastAsia"/>
        </w:rPr>
        <w:t>PostgreSql</w:t>
      </w:r>
      <w:r>
        <w:rPr>
          <w:rFonts w:hint="eastAsia"/>
        </w:rPr>
        <w:t>三个自身支持</w:t>
      </w:r>
      <w:r>
        <w:rPr>
          <w:rFonts w:hint="eastAsia"/>
        </w:rPr>
        <w:t>Sequence</w:t>
      </w:r>
      <w:r>
        <w:rPr>
          <w:rFonts w:hint="eastAsia"/>
        </w:rPr>
        <w:t>数据库的实</w:t>
      </w:r>
      <w:r>
        <w:rPr>
          <w:rFonts w:hint="eastAsia"/>
        </w:rPr>
        <w:lastRenderedPageBreak/>
        <w:t>现，使用它们需要在它们各自系统建立</w:t>
      </w:r>
      <w:r>
        <w:rPr>
          <w:rFonts w:hint="eastAsia"/>
        </w:rPr>
        <w:t>Sequence</w:t>
      </w:r>
      <w:r>
        <w:rPr>
          <w:rFonts w:hint="eastAsia"/>
        </w:rPr>
        <w:t>对象；</w:t>
      </w:r>
      <w:r>
        <w:rPr>
          <w:rFonts w:hint="eastAsia"/>
        </w:rPr>
        <w:t>CommonSeqGenerator</w:t>
      </w:r>
      <w:r>
        <w:rPr>
          <w:rFonts w:hint="eastAsia"/>
        </w:rPr>
        <w:t>是通用实现，支持所有关系数据库，它需要在相应的数据库中建立一张名为“</w:t>
      </w:r>
      <w:r>
        <w:t>SEQUENCE</w:t>
      </w:r>
      <w:r>
        <w:rPr>
          <w:rFonts w:hint="eastAsia"/>
        </w:rPr>
        <w:t>”存放序列的数据表：</w:t>
      </w:r>
    </w:p>
    <w:p w14:paraId="4819EF02" w14:textId="77777777" w:rsidR="00F87240" w:rsidRDefault="00F87240">
      <w:pPr>
        <w:pStyle w:val="code-section"/>
      </w:pPr>
      <w:r>
        <w:t xml:space="preserve">create table SEQUENCE ( </w:t>
      </w:r>
    </w:p>
    <w:p w14:paraId="25F2FC44" w14:textId="77777777" w:rsidR="00F87240" w:rsidRDefault="00F87240">
      <w:pPr>
        <w:pStyle w:val="code-section"/>
      </w:pPr>
      <w:r>
        <w:t xml:space="preserve">  NAME varchar(30) not null, </w:t>
      </w:r>
    </w:p>
    <w:p w14:paraId="75C47CB0" w14:textId="77777777" w:rsidR="00F87240" w:rsidRDefault="00F87240">
      <w:pPr>
        <w:pStyle w:val="code-section"/>
      </w:pPr>
      <w:r>
        <w:t xml:space="preserve">  NEXTID DECIMAL(20,0),</w:t>
      </w:r>
    </w:p>
    <w:p w14:paraId="0DF070CA" w14:textId="77777777" w:rsidR="00F87240" w:rsidRDefault="00F87240">
      <w:pPr>
        <w:pStyle w:val="code-section"/>
      </w:pPr>
      <w:r>
        <w:t xml:space="preserve">  primary key (NAME)</w:t>
      </w:r>
    </w:p>
    <w:p w14:paraId="5C23AACE" w14:textId="77777777" w:rsidR="00F87240" w:rsidRDefault="00F87240">
      <w:pPr>
        <w:pStyle w:val="code-section"/>
      </w:pPr>
      <w:r>
        <w:t>);</w:t>
      </w:r>
    </w:p>
    <w:p w14:paraId="5F5C8E3B" w14:textId="77777777" w:rsidR="00F87240" w:rsidRDefault="00F87240" w:rsidP="00B964FD">
      <w:pPr>
        <w:ind w:firstLine="420"/>
      </w:pPr>
      <w:r>
        <w:rPr>
          <w:rFonts w:hint="eastAsia"/>
        </w:rPr>
        <w:t>例如，使用</w:t>
      </w:r>
      <w:r>
        <w:rPr>
          <w:rFonts w:hint="eastAsia"/>
        </w:rPr>
        <w:t>CommonSeqGenerator</w:t>
      </w:r>
      <w:r>
        <w:rPr>
          <w:rFonts w:hint="eastAsia"/>
        </w:rPr>
        <w:t>实现来获取数据库序列号示例如下：</w:t>
      </w:r>
    </w:p>
    <w:p w14:paraId="7CC94EC3" w14:textId="77777777" w:rsidR="00F87240" w:rsidRDefault="00F87240" w:rsidP="00B964FD">
      <w:pPr>
        <w:ind w:firstLine="420"/>
      </w:pPr>
      <w:r>
        <w:rPr>
          <w:rFonts w:hint="eastAsia"/>
        </w:rPr>
        <w:t>（</w:t>
      </w:r>
      <w:r>
        <w:rPr>
          <w:rFonts w:hint="eastAsia"/>
        </w:rPr>
        <w:t>1</w:t>
      </w:r>
      <w:r>
        <w:rPr>
          <w:rFonts w:hint="eastAsia"/>
        </w:rPr>
        <w:t>），往</w:t>
      </w:r>
      <w:r>
        <w:t>SEQUENCE</w:t>
      </w:r>
      <w:r>
        <w:rPr>
          <w:rFonts w:hint="eastAsia"/>
        </w:rPr>
        <w:t>表插入一条序列记录：</w:t>
      </w:r>
    </w:p>
    <w:p w14:paraId="51DF8D2B" w14:textId="77777777" w:rsidR="00F87240" w:rsidRDefault="00F87240">
      <w:pPr>
        <w:pStyle w:val="code-section"/>
      </w:pPr>
      <w:r>
        <w:t>insert into sequence values('customerId',1</w:t>
      </w:r>
      <w:r>
        <w:rPr>
          <w:rFonts w:eastAsia="宋体" w:hint="eastAsia"/>
        </w:rPr>
        <w:t>000</w:t>
      </w:r>
      <w:r>
        <w:t>);</w:t>
      </w:r>
    </w:p>
    <w:p w14:paraId="08378E0E" w14:textId="77777777" w:rsidR="00F87240" w:rsidRDefault="00F87240" w:rsidP="00B964FD">
      <w:pPr>
        <w:ind w:firstLine="420"/>
      </w:pPr>
      <w:r>
        <w:rPr>
          <w:rFonts w:hint="eastAsia"/>
        </w:rPr>
        <w:t>序列名为：</w:t>
      </w:r>
      <w:r>
        <w:t>customerId</w:t>
      </w:r>
      <w:r>
        <w:rPr>
          <w:rFonts w:hint="eastAsia"/>
        </w:rPr>
        <w:t>，初始化值：</w:t>
      </w:r>
      <w:r>
        <w:rPr>
          <w:rFonts w:hint="eastAsia"/>
        </w:rPr>
        <w:t>1000</w:t>
      </w:r>
    </w:p>
    <w:p w14:paraId="565163FC" w14:textId="77777777" w:rsidR="00EA114D" w:rsidRDefault="00EA114D" w:rsidP="00B964FD">
      <w:pPr>
        <w:ind w:firstLine="420"/>
        <w:rPr>
          <w:lang w:eastAsia="zh-CN"/>
        </w:rPr>
      </w:pPr>
      <w:r>
        <w:rPr>
          <w:rFonts w:hint="eastAsia"/>
          <w:lang w:eastAsia="zh-CN"/>
        </w:rPr>
        <w:t>（</w:t>
      </w:r>
      <w:r>
        <w:rPr>
          <w:rFonts w:hint="eastAsia"/>
          <w:lang w:eastAsia="zh-CN"/>
        </w:rPr>
        <w:t>2</w:t>
      </w:r>
      <w:r>
        <w:rPr>
          <w:rFonts w:hint="eastAsia"/>
          <w:lang w:eastAsia="zh-CN"/>
        </w:rPr>
        <w:t>），在其对应的</w:t>
      </w:r>
      <w:r>
        <w:rPr>
          <w:rFonts w:hint="eastAsia"/>
          <w:lang w:eastAsia="zh-CN"/>
        </w:rPr>
        <w:t>DBConfig.xml</w:t>
      </w:r>
      <w:r>
        <w:rPr>
          <w:rFonts w:hint="eastAsia"/>
          <w:lang w:eastAsia="zh-CN"/>
        </w:rPr>
        <w:t>数据源的扩展属性配置中，指定其具体实现类</w:t>
      </w:r>
    </w:p>
    <w:p w14:paraId="0B759D88" w14:textId="77777777" w:rsidR="00EA114D" w:rsidRDefault="00EA114D" w:rsidP="00EA114D">
      <w:pPr>
        <w:pStyle w:val="code-section"/>
        <w:rPr>
          <w:b/>
          <w:bCs/>
          <w:color w:val="000000"/>
          <w:highlight w:val="white"/>
        </w:rPr>
      </w:pPr>
      <w:r>
        <w:rPr>
          <w:highlight w:val="white"/>
        </w:rPr>
        <w:t>&lt;Extensions&gt;</w:t>
      </w:r>
    </w:p>
    <w:p w14:paraId="3A291BDC"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561E9C44" w14:textId="77777777" w:rsidR="00EA114D" w:rsidRPr="00EA114D" w:rsidRDefault="00EA114D" w:rsidP="00EA114D">
      <w:pPr>
        <w:pStyle w:val="code-section"/>
        <w:rPr>
          <w:b/>
          <w:bCs/>
          <w:color w:val="000000"/>
          <w:highlight w:val="yellow"/>
        </w:rPr>
      </w:pPr>
      <w:r>
        <w:rPr>
          <w:b/>
          <w:bCs/>
          <w:color w:val="000000"/>
          <w:highlight w:val="white"/>
        </w:rPr>
        <w:tab/>
      </w:r>
      <w:r>
        <w:rPr>
          <w:b/>
          <w:bCs/>
          <w:color w:val="000000"/>
          <w:highlight w:val="white"/>
        </w:rPr>
        <w:tab/>
      </w:r>
      <w:r>
        <w:rPr>
          <w:b/>
          <w:bCs/>
          <w:color w:val="000000"/>
          <w:highlight w:val="white"/>
        </w:rPr>
        <w:tab/>
      </w:r>
      <w:r w:rsidRPr="00EA114D">
        <w:rPr>
          <w:color w:val="008000"/>
          <w:highlight w:val="yellow"/>
        </w:rPr>
        <w:t xml:space="preserve">&lt;!-- </w:t>
      </w:r>
      <w:r w:rsidRPr="00EA114D">
        <w:rPr>
          <w:rFonts w:ascii="宋体" w:eastAsia="宋体" w:hAnsi="宋体" w:cs="宋体" w:hint="eastAsia"/>
          <w:color w:val="008000"/>
          <w:highlight w:val="yellow"/>
        </w:rPr>
        <w:t>序列号实现类型</w:t>
      </w:r>
      <w:r w:rsidRPr="00EA114D">
        <w:rPr>
          <w:color w:val="008000"/>
          <w:highlight w:val="yellow"/>
        </w:rPr>
        <w:t xml:space="preserve"> Common, Oracle, DB2, PostgreSql,MySql, Other; --&gt;</w:t>
      </w:r>
    </w:p>
    <w:p w14:paraId="6F5DB245" w14:textId="77777777" w:rsidR="00EA114D" w:rsidRPr="00EA114D" w:rsidRDefault="00EA114D" w:rsidP="00EA114D">
      <w:pPr>
        <w:pStyle w:val="code-section"/>
        <w:rPr>
          <w:b/>
          <w:bCs/>
          <w:color w:val="000000"/>
          <w:highlight w:val="yellow"/>
        </w:rPr>
      </w:pPr>
      <w:r w:rsidRPr="00EA114D">
        <w:rPr>
          <w:b/>
          <w:bCs/>
          <w:color w:val="000000"/>
          <w:highlight w:val="yellow"/>
        </w:rPr>
        <w:tab/>
      </w:r>
      <w:r w:rsidRPr="00EA114D">
        <w:rPr>
          <w:b/>
          <w:bCs/>
          <w:color w:val="000000"/>
          <w:highlight w:val="yellow"/>
        </w:rPr>
        <w:tab/>
      </w:r>
      <w:r w:rsidRPr="00EA114D">
        <w:rPr>
          <w:b/>
          <w:bCs/>
          <w:color w:val="000000"/>
          <w:highlight w:val="yellow"/>
        </w:rPr>
        <w:tab/>
      </w:r>
      <w:r w:rsidRPr="00EA114D">
        <w:rPr>
          <w:highlight w:val="yellow"/>
        </w:rPr>
        <w:t>&lt;item</w:t>
      </w:r>
      <w:r w:rsidRPr="00EA114D">
        <w:rPr>
          <w:color w:val="000000"/>
          <w:highlight w:val="yellow"/>
        </w:rPr>
        <w:t xml:space="preserve"> </w:t>
      </w:r>
      <w:r w:rsidRPr="00EA114D">
        <w:rPr>
          <w:color w:val="FF0000"/>
          <w:highlight w:val="yellow"/>
        </w:rPr>
        <w:t>name</w:t>
      </w:r>
      <w:r w:rsidRPr="00EA114D">
        <w:rPr>
          <w:color w:val="000000"/>
          <w:highlight w:val="yellow"/>
        </w:rPr>
        <w:t>=</w:t>
      </w:r>
      <w:r w:rsidRPr="00EA114D">
        <w:rPr>
          <w:b/>
          <w:bCs/>
          <w:color w:val="8000FF"/>
          <w:highlight w:val="yellow"/>
        </w:rPr>
        <w:t>"seq-type"</w:t>
      </w:r>
      <w:r w:rsidRPr="00EA114D">
        <w:rPr>
          <w:color w:val="000000"/>
          <w:highlight w:val="yellow"/>
        </w:rPr>
        <w:t xml:space="preserve"> </w:t>
      </w:r>
      <w:r w:rsidRPr="00EA114D">
        <w:rPr>
          <w:color w:val="FF0000"/>
          <w:highlight w:val="yellow"/>
        </w:rPr>
        <w:t>value</w:t>
      </w:r>
      <w:r w:rsidRPr="00EA114D">
        <w:rPr>
          <w:color w:val="000000"/>
          <w:highlight w:val="yellow"/>
        </w:rPr>
        <w:t>=</w:t>
      </w:r>
      <w:r w:rsidRPr="00EA114D">
        <w:rPr>
          <w:b/>
          <w:bCs/>
          <w:color w:val="8000FF"/>
          <w:highlight w:val="yellow"/>
        </w:rPr>
        <w:t>"Common"</w:t>
      </w:r>
      <w:r w:rsidRPr="00EA114D">
        <w:rPr>
          <w:color w:val="000000"/>
          <w:highlight w:val="yellow"/>
        </w:rPr>
        <w:t xml:space="preserve"> </w:t>
      </w:r>
      <w:r w:rsidRPr="00EA114D">
        <w:rPr>
          <w:highlight w:val="yellow"/>
        </w:rPr>
        <w:t>/&gt;</w:t>
      </w:r>
    </w:p>
    <w:p w14:paraId="788CEB89"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5134EB51" w14:textId="77777777" w:rsidR="00EA114D" w:rsidRPr="00EA114D" w:rsidRDefault="00EA114D" w:rsidP="00EA114D">
      <w:pPr>
        <w:pStyle w:val="code-section"/>
      </w:pPr>
      <w:r>
        <w:rPr>
          <w:highlight w:val="white"/>
        </w:rPr>
        <w:lastRenderedPageBreak/>
        <w:t>&lt;/Extensions&gt;</w:t>
      </w:r>
    </w:p>
    <w:p w14:paraId="763468B3" w14:textId="77777777" w:rsidR="00EA114D" w:rsidRDefault="00EA114D" w:rsidP="00B964FD">
      <w:pPr>
        <w:ind w:firstLine="420"/>
      </w:pPr>
    </w:p>
    <w:p w14:paraId="53A198E8" w14:textId="77777777" w:rsidR="00F87240" w:rsidRDefault="00F87240" w:rsidP="00B964FD">
      <w:pPr>
        <w:ind w:firstLine="420"/>
      </w:pPr>
      <w:r>
        <w:rPr>
          <w:rFonts w:hint="eastAsia"/>
        </w:rPr>
        <w:t>（</w:t>
      </w:r>
      <w:r>
        <w:rPr>
          <w:rFonts w:hint="eastAsia"/>
        </w:rPr>
        <w:t>2</w:t>
      </w:r>
      <w:r>
        <w:rPr>
          <w:rFonts w:hint="eastAsia"/>
        </w:rPr>
        <w:t>），通过封装</w:t>
      </w:r>
      <w:r w:rsidR="00EA114D" w:rsidRPr="00EA114D">
        <w:t>SeqOperator</w:t>
      </w:r>
      <w:r w:rsidR="00EA114D">
        <w:rPr>
          <w:rFonts w:hint="eastAsia"/>
        </w:rPr>
        <w:t>序列操作器</w:t>
      </w:r>
      <w:r>
        <w:rPr>
          <w:rFonts w:hint="eastAsia"/>
        </w:rPr>
        <w:t>来获取下一位序列号：</w:t>
      </w:r>
    </w:p>
    <w:p w14:paraId="7973DC1D" w14:textId="77777777" w:rsidR="00EA114D" w:rsidRDefault="00EA114D" w:rsidP="00EA114D">
      <w:pPr>
        <w:pStyle w:val="code-section"/>
      </w:pPr>
      <w:r>
        <w:rPr>
          <w:b/>
          <w:bCs/>
          <w:color w:val="7F0055"/>
        </w:rPr>
        <w:t>static</w:t>
      </w:r>
      <w:r>
        <w:t xml:space="preserve"> </w:t>
      </w:r>
      <w:r>
        <w:rPr>
          <w:b/>
          <w:bCs/>
          <w:color w:val="7F0055"/>
        </w:rPr>
        <w:t>void</w:t>
      </w:r>
      <w:r>
        <w:t xml:space="preserve"> testSeq() {</w:t>
      </w:r>
    </w:p>
    <w:p w14:paraId="6CD02A96" w14:textId="77777777" w:rsidR="00EA114D" w:rsidRDefault="00EA114D" w:rsidP="00EA114D">
      <w:pPr>
        <w:pStyle w:val="code-section"/>
      </w:pPr>
      <w:r>
        <w:tab/>
      </w:r>
      <w:r>
        <w:tab/>
      </w:r>
      <w:r>
        <w:rPr>
          <w:b/>
          <w:bCs/>
          <w:color w:val="7F0055"/>
        </w:rPr>
        <w:t>long</w:t>
      </w:r>
      <w:r>
        <w:t xml:space="preserve"> id = SeqOperator.</w:t>
      </w:r>
      <w:r>
        <w:rPr>
          <w:i/>
          <w:iCs/>
        </w:rPr>
        <w:t>nextSequenceNum</w:t>
      </w:r>
      <w:r>
        <w:t>(</w:t>
      </w:r>
      <w:r>
        <w:rPr>
          <w:color w:val="2A00FF"/>
        </w:rPr>
        <w:t>"SYSDATASOURCE_oracle"</w:t>
      </w:r>
      <w:r>
        <w:t>,</w:t>
      </w:r>
    </w:p>
    <w:p w14:paraId="08FEA59F" w14:textId="77777777" w:rsidR="00EA114D" w:rsidRDefault="00EA114D" w:rsidP="00EA114D">
      <w:pPr>
        <w:pStyle w:val="code-section"/>
      </w:pPr>
      <w:r>
        <w:tab/>
      </w:r>
      <w:r>
        <w:tab/>
      </w:r>
      <w:r>
        <w:tab/>
      </w:r>
      <w:r>
        <w:tab/>
      </w:r>
      <w:r>
        <w:rPr>
          <w:color w:val="2A00FF"/>
        </w:rPr>
        <w:t>"customerId"</w:t>
      </w:r>
      <w:r>
        <w:t>);</w:t>
      </w:r>
    </w:p>
    <w:p w14:paraId="2C24723F" w14:textId="77777777" w:rsidR="00EA114D" w:rsidRDefault="00EA114D" w:rsidP="00EA114D">
      <w:pPr>
        <w:pStyle w:val="code-section"/>
      </w:pPr>
      <w:r>
        <w:tab/>
      </w:r>
      <w:r>
        <w:tab/>
        <w:t>System.</w:t>
      </w:r>
      <w:r>
        <w:rPr>
          <w:i/>
          <w:iCs/>
          <w:color w:val="0000C0"/>
        </w:rPr>
        <w:t>out</w:t>
      </w:r>
      <w:r>
        <w:t>.println(id);</w:t>
      </w:r>
    </w:p>
    <w:p w14:paraId="0D3F982E" w14:textId="77777777" w:rsidR="00EA114D" w:rsidRDefault="00EA114D" w:rsidP="00EA114D">
      <w:pPr>
        <w:pStyle w:val="code-section"/>
      </w:pPr>
      <w:r>
        <w:t>}</w:t>
      </w:r>
    </w:p>
    <w:p w14:paraId="5BBDE684" w14:textId="77777777" w:rsidR="00F87240" w:rsidRDefault="00F87240" w:rsidP="00EA114D">
      <w:pPr>
        <w:ind w:firstLine="420"/>
      </w:pPr>
      <w:r>
        <w:rPr>
          <w:rFonts w:hint="eastAsia"/>
        </w:rPr>
        <w:t>若是换成其它实现，只需修改</w:t>
      </w:r>
      <w:r w:rsidR="00EA114D">
        <w:rPr>
          <w:rFonts w:hint="eastAsia"/>
        </w:rPr>
        <w:t>配置文件</w:t>
      </w:r>
      <w:r w:rsidR="00EA114D">
        <w:rPr>
          <w:rFonts w:hint="eastAsia"/>
        </w:rPr>
        <w:t>seq-type</w:t>
      </w:r>
      <w:r w:rsidR="00EA114D">
        <w:rPr>
          <w:rFonts w:hint="eastAsia"/>
        </w:rPr>
        <w:t>参数即可</w:t>
      </w:r>
      <w:r>
        <w:rPr>
          <w:rFonts w:hint="eastAsia"/>
        </w:rPr>
        <w:t>，例如换成</w:t>
      </w:r>
      <w:r>
        <w:rPr>
          <w:rFonts w:hint="eastAsia"/>
        </w:rPr>
        <w:t>OracleSeqGenerator</w:t>
      </w:r>
      <w:r>
        <w:rPr>
          <w:rFonts w:hint="eastAsia"/>
        </w:rPr>
        <w:t>实现：</w:t>
      </w:r>
    </w:p>
    <w:p w14:paraId="1F412C93" w14:textId="77777777" w:rsidR="00EA114D" w:rsidRDefault="00EA114D" w:rsidP="00EA114D">
      <w:pPr>
        <w:pStyle w:val="code-section"/>
        <w:rPr>
          <w:b/>
          <w:bCs/>
          <w:color w:val="000000"/>
          <w:highlight w:val="white"/>
        </w:rPr>
      </w:pPr>
      <w:r>
        <w:rPr>
          <w:highlight w:val="white"/>
        </w:rPr>
        <w:t>&lt;Extensions&gt;</w:t>
      </w:r>
    </w:p>
    <w:p w14:paraId="2257B5FB"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&lt;SYSDATASOURCE_oracle&gt;</w:t>
      </w:r>
    </w:p>
    <w:p w14:paraId="19ED28F7" w14:textId="77777777" w:rsidR="00EA114D" w:rsidRPr="00EA114D" w:rsidRDefault="00EA114D" w:rsidP="00EA114D">
      <w:pPr>
        <w:pStyle w:val="code-section"/>
        <w:rPr>
          <w:b/>
          <w:bCs/>
          <w:color w:val="000000"/>
          <w:highlight w:val="yellow"/>
        </w:rPr>
      </w:pPr>
      <w:r>
        <w:rPr>
          <w:b/>
          <w:bCs/>
          <w:color w:val="000000"/>
          <w:highlight w:val="white"/>
        </w:rPr>
        <w:tab/>
      </w:r>
      <w:r>
        <w:rPr>
          <w:b/>
          <w:bCs/>
          <w:color w:val="000000"/>
          <w:highlight w:val="white"/>
        </w:rPr>
        <w:tab/>
      </w:r>
      <w:r>
        <w:rPr>
          <w:b/>
          <w:bCs/>
          <w:color w:val="000000"/>
          <w:highlight w:val="white"/>
        </w:rPr>
        <w:tab/>
      </w:r>
      <w:r w:rsidRPr="00EA114D">
        <w:rPr>
          <w:highlight w:val="yellow"/>
        </w:rPr>
        <w:t>&lt;item</w:t>
      </w:r>
      <w:r w:rsidRPr="00EA114D">
        <w:rPr>
          <w:color w:val="000000"/>
          <w:highlight w:val="yellow"/>
        </w:rPr>
        <w:t xml:space="preserve"> </w:t>
      </w:r>
      <w:r w:rsidRPr="00EA114D">
        <w:rPr>
          <w:color w:val="FF0000"/>
          <w:highlight w:val="yellow"/>
        </w:rPr>
        <w:t>name</w:t>
      </w:r>
      <w:r w:rsidRPr="00EA114D">
        <w:rPr>
          <w:color w:val="000000"/>
          <w:highlight w:val="yellow"/>
        </w:rPr>
        <w:t>=</w:t>
      </w:r>
      <w:r w:rsidRPr="00EA114D">
        <w:rPr>
          <w:b/>
          <w:bCs/>
          <w:color w:val="8000FF"/>
          <w:highlight w:val="yellow"/>
        </w:rPr>
        <w:t>"seq-type"</w:t>
      </w:r>
      <w:r w:rsidRPr="00EA114D">
        <w:rPr>
          <w:color w:val="000000"/>
          <w:highlight w:val="yellow"/>
        </w:rPr>
        <w:t xml:space="preserve"> </w:t>
      </w:r>
      <w:r w:rsidRPr="00EA114D">
        <w:rPr>
          <w:color w:val="FF0000"/>
          <w:highlight w:val="yellow"/>
        </w:rPr>
        <w:t>value</w:t>
      </w:r>
      <w:r w:rsidRPr="00EA114D">
        <w:rPr>
          <w:color w:val="000000"/>
          <w:highlight w:val="yellow"/>
        </w:rPr>
        <w:t>=</w:t>
      </w:r>
      <w:r w:rsidRPr="00EA114D">
        <w:rPr>
          <w:b/>
          <w:bCs/>
          <w:color w:val="8000FF"/>
          <w:highlight w:val="yellow"/>
        </w:rPr>
        <w:t>"Oracle"</w:t>
      </w:r>
      <w:r w:rsidRPr="00EA114D">
        <w:rPr>
          <w:color w:val="000000"/>
          <w:highlight w:val="yellow"/>
        </w:rPr>
        <w:t xml:space="preserve"> </w:t>
      </w:r>
      <w:r w:rsidRPr="00EA114D">
        <w:rPr>
          <w:highlight w:val="yellow"/>
        </w:rPr>
        <w:t>/&gt;</w:t>
      </w:r>
    </w:p>
    <w:p w14:paraId="3A4949D9" w14:textId="77777777" w:rsidR="00EA114D" w:rsidRDefault="00EA114D" w:rsidP="00EA114D">
      <w:pPr>
        <w:pStyle w:val="code-section"/>
        <w:rPr>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"pagination-imp"</w:t>
      </w:r>
    </w:p>
    <w:p w14:paraId="28A2D390" w14:textId="77777777" w:rsidR="00EA114D" w:rsidRDefault="00EA114D" w:rsidP="00EA114D">
      <w:pPr>
        <w:pStyle w:val="code-section"/>
        <w:rPr>
          <w:b/>
          <w:bCs/>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FF0000"/>
          <w:highlight w:val="white"/>
        </w:rPr>
        <w:t>value</w:t>
      </w:r>
      <w:r>
        <w:rPr>
          <w:color w:val="000000"/>
          <w:highlight w:val="white"/>
        </w:rPr>
        <w:t>=</w:t>
      </w:r>
      <w:r>
        <w:rPr>
          <w:b/>
          <w:bCs/>
          <w:color w:val="8000FF"/>
          <w:highlight w:val="white"/>
        </w:rPr>
        <w:t>"com.beetle.framework.persistence.pagination.imp.OraclePaginationImp"</w:t>
      </w:r>
      <w:r>
        <w:rPr>
          <w:color w:val="000000"/>
          <w:highlight w:val="white"/>
        </w:rPr>
        <w:t xml:space="preserve"> </w:t>
      </w:r>
      <w:r>
        <w:rPr>
          <w:highlight w:val="white"/>
        </w:rPr>
        <w:t>/&gt;</w:t>
      </w:r>
    </w:p>
    <w:p w14:paraId="099B0AF7" w14:textId="77777777" w:rsidR="00EA114D" w:rsidRDefault="00EA114D" w:rsidP="00EA114D">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&lt;/SYSDATASOURCE_oracle&gt;</w:t>
      </w:r>
    </w:p>
    <w:p w14:paraId="1C005C6E" w14:textId="77777777" w:rsidR="00EA114D" w:rsidRDefault="00EA114D" w:rsidP="00EA114D">
      <w:pPr>
        <w:pStyle w:val="code-section"/>
      </w:pPr>
      <w:r>
        <w:rPr>
          <w:highlight w:val="white"/>
        </w:rPr>
        <w:t>&lt;/Extensions&gt;</w:t>
      </w:r>
    </w:p>
    <w:p w14:paraId="54E6B25D" w14:textId="77777777" w:rsidR="00F87240" w:rsidRDefault="00EA4DC9" w:rsidP="00B964FD">
      <w:pPr>
        <w:ind w:firstLine="420"/>
      </w:pPr>
      <w:r>
        <w:rPr>
          <w:rFonts w:hint="eastAsia"/>
        </w:rPr>
        <w:t>代码无效改动，同时在</w:t>
      </w:r>
      <w:r>
        <w:rPr>
          <w:rFonts w:hint="eastAsia"/>
        </w:rPr>
        <w:t>Oracle</w:t>
      </w:r>
      <w:r>
        <w:rPr>
          <w:rFonts w:hint="eastAsia"/>
        </w:rPr>
        <w:t>中建立一个序列对象</w:t>
      </w:r>
      <w:r w:rsidR="00F87240">
        <w:rPr>
          <w:rFonts w:hint="eastAsia"/>
        </w:rPr>
        <w:t>：</w:t>
      </w:r>
    </w:p>
    <w:p w14:paraId="315581C9" w14:textId="77777777" w:rsidR="00F87240" w:rsidRDefault="00F87240">
      <w:pPr>
        <w:pStyle w:val="code-section"/>
      </w:pPr>
      <w:r>
        <w:lastRenderedPageBreak/>
        <w:t>create sequence customerId start with 1000;</w:t>
      </w:r>
    </w:p>
    <w:p w14:paraId="3860DA5B" w14:textId="77777777" w:rsidR="00F87240" w:rsidRDefault="00F87240" w:rsidP="00B964FD">
      <w:pPr>
        <w:ind w:firstLine="361"/>
      </w:pPr>
      <w:r>
        <w:rPr>
          <w:rStyle w:val="note-flag"/>
          <w:rFonts w:hint="eastAsia"/>
          <w:lang w:val="sv-SE" w:eastAsia="sv-SE"/>
        </w:rPr>
        <w:t>[1]</w:t>
      </w:r>
      <w:r>
        <w:rPr>
          <w:rFonts w:hint="eastAsia"/>
        </w:rPr>
        <w:t>由于</w:t>
      </w:r>
      <w:r>
        <w:rPr>
          <w:rFonts w:hint="eastAsia"/>
        </w:rPr>
        <w:t>CommonSeqGenerator</w:t>
      </w:r>
      <w:r>
        <w:rPr>
          <w:rFonts w:hint="eastAsia"/>
        </w:rPr>
        <w:t>的获取种子方法在一个完整的事务内完成，为了避免嵌套事务的发生，建议专门建立一个</w:t>
      </w:r>
      <w:r>
        <w:rPr>
          <w:rFonts w:hint="eastAsia"/>
        </w:rPr>
        <w:t>"no-tx-datasource"</w:t>
      </w:r>
      <w:r>
        <w:rPr>
          <w:rFonts w:hint="eastAsia"/>
        </w:rPr>
        <w:t>数据源（或不参与全局事务的数据源）为此类服务。</w:t>
      </w:r>
    </w:p>
    <w:p w14:paraId="76A5A2D5" w14:textId="77777777" w:rsidR="00F87240" w:rsidRDefault="00F87240" w:rsidP="00B964FD">
      <w:pPr>
        <w:ind w:firstLine="420"/>
      </w:pPr>
    </w:p>
    <w:p w14:paraId="4B64B40C" w14:textId="77777777" w:rsidR="00F87240" w:rsidRDefault="0054585F" w:rsidP="007E7BA0">
      <w:pPr>
        <w:pStyle w:val="3"/>
        <w:rPr>
          <w:lang w:eastAsia="zh-CN"/>
        </w:rPr>
      </w:pPr>
      <w:bookmarkStart w:id="45" w:name="_Toc57635818"/>
      <w:bookmarkStart w:id="46" w:name="_Toc358126496"/>
      <w:r>
        <w:rPr>
          <w:rFonts w:hint="eastAsia"/>
          <w:lang w:eastAsia="zh-CN"/>
        </w:rPr>
        <w:t>2.2.6</w:t>
      </w:r>
      <w:r w:rsidR="00F87240">
        <w:rPr>
          <w:lang w:eastAsia="zh-CN"/>
        </w:rPr>
        <w:t>分页操作器</w:t>
      </w:r>
      <w:bookmarkEnd w:id="45"/>
      <w:bookmarkEnd w:id="46"/>
    </w:p>
    <w:p w14:paraId="715C1523" w14:textId="77777777" w:rsidR="00CD1C1B" w:rsidRDefault="00CD1C1B" w:rsidP="00B964FD">
      <w:pPr>
        <w:ind w:firstLine="420"/>
        <w:rPr>
          <w:lang w:eastAsia="zh-CN"/>
        </w:rPr>
      </w:pPr>
    </w:p>
    <w:p w14:paraId="74A3C551" w14:textId="77777777" w:rsidR="00F87240" w:rsidRDefault="00F87240" w:rsidP="00B964FD">
      <w:pPr>
        <w:ind w:firstLine="420"/>
        <w:rPr>
          <w:lang w:eastAsia="zh-CN"/>
        </w:rPr>
      </w:pPr>
      <w:r>
        <w:rPr>
          <w:rFonts w:hint="eastAsia"/>
          <w:lang w:eastAsia="zh-CN"/>
        </w:rPr>
        <w:t>当我们为了完成某个业务逻辑，需要从数据库系统返回记录过多的结果集的时候，往往会引发多方面的问题，这些问题包括：性能优化设计策略、结果集的分页技术等等。对于开发人员来说，都是无法避免的。</w:t>
      </w:r>
    </w:p>
    <w:p w14:paraId="49D599F4" w14:textId="77777777" w:rsidR="00F87240" w:rsidRDefault="00F87240" w:rsidP="00B964FD">
      <w:pPr>
        <w:ind w:firstLine="420"/>
        <w:rPr>
          <w:lang w:eastAsia="zh-CN"/>
        </w:rPr>
      </w:pPr>
      <w:r>
        <w:rPr>
          <w:rFonts w:hint="eastAsia"/>
          <w:lang w:eastAsia="zh-CN"/>
        </w:rPr>
        <w:t>先看看数据库查询大结果集可能带来的问题：</w:t>
      </w:r>
    </w:p>
    <w:p w14:paraId="22800447" w14:textId="77777777" w:rsidR="00F87240" w:rsidRDefault="00F87240" w:rsidP="00B964FD">
      <w:pPr>
        <w:ind w:firstLine="420"/>
        <w:rPr>
          <w:lang w:eastAsia="zh-CN"/>
        </w:rPr>
      </w:pPr>
      <w:r>
        <w:rPr>
          <w:rFonts w:hint="eastAsia"/>
          <w:lang w:eastAsia="zh-CN"/>
        </w:rPr>
        <w:t>（</w:t>
      </w:r>
      <w:r>
        <w:rPr>
          <w:rFonts w:hint="eastAsia"/>
          <w:lang w:eastAsia="zh-CN"/>
        </w:rPr>
        <w:t>1</w:t>
      </w:r>
      <w:r>
        <w:rPr>
          <w:rFonts w:hint="eastAsia"/>
          <w:lang w:eastAsia="zh-CN"/>
        </w:rPr>
        <w:t>），内存占有过大。如果我们一次性把成千上万条记录保存在内存的话，内存势必会消耗过大，这使得</w:t>
      </w:r>
      <w:r>
        <w:rPr>
          <w:rFonts w:hint="eastAsia"/>
          <w:lang w:eastAsia="zh-CN"/>
        </w:rPr>
        <w:t>JVM</w:t>
      </w:r>
      <w:r>
        <w:rPr>
          <w:rFonts w:hint="eastAsia"/>
          <w:lang w:eastAsia="zh-CN"/>
        </w:rPr>
        <w:t>虚拟机能运用的内存空间减少，数据交换的速度减低，导致服务性能明显降低；而且，很容易引发内存不足不可恢复异常，最后导致整个服务瘫痪。</w:t>
      </w:r>
    </w:p>
    <w:p w14:paraId="2430DB15" w14:textId="77777777" w:rsidR="00F87240" w:rsidRDefault="00F87240" w:rsidP="00B964FD">
      <w:pPr>
        <w:ind w:firstLine="420"/>
        <w:rPr>
          <w:lang w:eastAsia="zh-CN"/>
        </w:rPr>
      </w:pPr>
      <w:r>
        <w:rPr>
          <w:rFonts w:hint="eastAsia"/>
          <w:lang w:eastAsia="zh-CN"/>
        </w:rPr>
        <w:t>（</w:t>
      </w:r>
      <w:r>
        <w:rPr>
          <w:rFonts w:hint="eastAsia"/>
          <w:lang w:eastAsia="zh-CN"/>
        </w:rPr>
        <w:t>2</w:t>
      </w:r>
      <w:r>
        <w:rPr>
          <w:rFonts w:hint="eastAsia"/>
          <w:lang w:eastAsia="zh-CN"/>
        </w:rPr>
        <w:t>），网络传输阻塞。一般情况下，数据库服务都是独立一台机器，如果我们一次性从数据库返回大量数据的话，很容易瞬间导致网络阻塞，特别是当用户并发访问很大的时时候，情况更加明显。</w:t>
      </w:r>
    </w:p>
    <w:p w14:paraId="01516C74" w14:textId="77777777" w:rsidR="00F87240" w:rsidRDefault="00F87240" w:rsidP="00B964FD">
      <w:pPr>
        <w:ind w:firstLine="420"/>
        <w:rPr>
          <w:lang w:eastAsia="zh-CN"/>
        </w:rPr>
      </w:pPr>
      <w:r>
        <w:rPr>
          <w:rFonts w:hint="eastAsia"/>
          <w:lang w:eastAsia="zh-CN"/>
        </w:rPr>
        <w:t>（</w:t>
      </w:r>
      <w:r>
        <w:rPr>
          <w:rFonts w:hint="eastAsia"/>
          <w:lang w:eastAsia="zh-CN"/>
        </w:rPr>
        <w:t>3</w:t>
      </w:r>
      <w:r>
        <w:rPr>
          <w:rFonts w:hint="eastAsia"/>
          <w:lang w:eastAsia="zh-CN"/>
        </w:rPr>
        <w:t>），数据显示问题。如果一次性把成千上万条记录用一个页面或窗口呈献给查询用户，容易造成客户视觉疲劳，所以我们要考虑分页显示。</w:t>
      </w:r>
    </w:p>
    <w:p w14:paraId="2BBA5DFB" w14:textId="77777777" w:rsidR="00F87240" w:rsidRDefault="00F87240" w:rsidP="00B964FD">
      <w:pPr>
        <w:ind w:firstLine="420"/>
        <w:rPr>
          <w:lang w:eastAsia="zh-CN"/>
        </w:rPr>
      </w:pPr>
      <w:r>
        <w:rPr>
          <w:rFonts w:hint="eastAsia"/>
          <w:lang w:eastAsia="zh-CN"/>
        </w:rPr>
        <w:t>针对不同的问题，我们解决问题的方法也不尽相同。对待大结果集数据分页的处理上，我们一般的设计策略有以下</w:t>
      </w:r>
      <w:r>
        <w:rPr>
          <w:rFonts w:hint="eastAsia"/>
          <w:lang w:eastAsia="zh-CN"/>
        </w:rPr>
        <w:t>3</w:t>
      </w:r>
      <w:r>
        <w:rPr>
          <w:rFonts w:hint="eastAsia"/>
          <w:lang w:eastAsia="zh-CN"/>
        </w:rPr>
        <w:t>种方式：</w:t>
      </w:r>
    </w:p>
    <w:p w14:paraId="27B436BC" w14:textId="77777777" w:rsidR="00F87240" w:rsidRDefault="00F87240" w:rsidP="00B964FD">
      <w:pPr>
        <w:ind w:firstLine="420"/>
        <w:rPr>
          <w:lang w:eastAsia="zh-CN"/>
        </w:rPr>
      </w:pPr>
      <w:r>
        <w:rPr>
          <w:rFonts w:hint="eastAsia"/>
          <w:lang w:eastAsia="zh-CN"/>
        </w:rPr>
        <w:t>（一），把结果集所有的数据一次性查询出来，放在应用服务器内存中，然后再分页处理。</w:t>
      </w:r>
    </w:p>
    <w:p w14:paraId="47A49364" w14:textId="77777777" w:rsidR="00F87240" w:rsidRDefault="00F87240" w:rsidP="00B964FD">
      <w:pPr>
        <w:ind w:firstLine="420"/>
        <w:rPr>
          <w:lang w:eastAsia="zh-CN"/>
        </w:rPr>
      </w:pPr>
      <w:r>
        <w:rPr>
          <w:rFonts w:hint="eastAsia"/>
          <w:lang w:eastAsia="zh-CN"/>
        </w:rPr>
        <w:t>这是一种很常见的思路，它的优点是：解藕了</w:t>
      </w:r>
      <w:r>
        <w:rPr>
          <w:rFonts w:hint="eastAsia"/>
          <w:lang w:eastAsia="zh-CN"/>
        </w:rPr>
        <w:t>ResultSet</w:t>
      </w:r>
      <w:r>
        <w:rPr>
          <w:rFonts w:hint="eastAsia"/>
          <w:lang w:eastAsia="zh-CN"/>
        </w:rPr>
        <w:t>操作类和数据库查询游标的关系，使得数据库连接得到有效的释放，提高了数据库并发访问的性能。同时，把数据导在本地，处理十分简单。由于数据都在内存中，翻页查询没有必要再从数据库请求数据，直接从内存获取就可以了，因而，响应更快。其缺点有：由于数据缓存在内存中，客户查询有可能看到的是过期数据；如果查询结果集数据量非常大的话，第一次查询遍历结果集会很耗时间，而且缓存这样大的数据也会造成内存消耗过大，使得</w:t>
      </w:r>
      <w:r>
        <w:rPr>
          <w:rFonts w:hint="eastAsia"/>
          <w:lang w:eastAsia="zh-CN"/>
        </w:rPr>
        <w:t>JVM</w:t>
      </w:r>
      <w:r>
        <w:rPr>
          <w:rFonts w:hint="eastAsia"/>
          <w:lang w:eastAsia="zh-CN"/>
        </w:rPr>
        <w:t>的效率明显降低。所以，这种方式对于查询结果在</w:t>
      </w:r>
      <w:r>
        <w:rPr>
          <w:rFonts w:hint="eastAsia"/>
          <w:lang w:eastAsia="zh-CN"/>
        </w:rPr>
        <w:t>1000</w:t>
      </w:r>
      <w:r>
        <w:rPr>
          <w:rFonts w:hint="eastAsia"/>
          <w:lang w:eastAsia="zh-CN"/>
        </w:rPr>
        <w:t>条以内的“小”结果集，而且数据完整性要求不高的情况下，可以采用，而</w:t>
      </w:r>
      <w:r>
        <w:rPr>
          <w:rFonts w:hint="eastAsia"/>
          <w:lang w:eastAsia="zh-CN"/>
        </w:rPr>
        <w:lastRenderedPageBreak/>
        <w:t>且也十分简单有效。</w:t>
      </w:r>
    </w:p>
    <w:p w14:paraId="0FB7314B" w14:textId="77777777" w:rsidR="00F87240" w:rsidRDefault="00F87240" w:rsidP="00B964FD">
      <w:pPr>
        <w:ind w:firstLine="420"/>
        <w:rPr>
          <w:lang w:eastAsia="zh-CN"/>
        </w:rPr>
      </w:pPr>
      <w:r>
        <w:rPr>
          <w:rFonts w:hint="eastAsia"/>
          <w:lang w:eastAsia="zh-CN"/>
        </w:rPr>
        <w:t>（二），对查询结果集进行业务分析，针对查询客户的需要，把客户最为关心的数据首先呈献给客户，对于一些老数据，放入历史库，另外提供一个历史查询模块给客户使用。</w:t>
      </w:r>
    </w:p>
    <w:p w14:paraId="01EAD0D5" w14:textId="77777777" w:rsidR="00F87240" w:rsidRDefault="00F87240" w:rsidP="00B964FD">
      <w:pPr>
        <w:ind w:firstLine="420"/>
        <w:rPr>
          <w:lang w:eastAsia="zh-CN"/>
        </w:rPr>
      </w:pPr>
      <w:r>
        <w:rPr>
          <w:rFonts w:hint="eastAsia"/>
          <w:lang w:eastAsia="zh-CN"/>
        </w:rPr>
        <w:t>这其实是把查询结果集按照客户的需要拆分开，避免了问题的主要矛盾，当然，前提是假设了用户实时关心的数据并不多。例如，对新闻数据查询，客户可能最关心的就是近</w:t>
      </w:r>
      <w:r>
        <w:rPr>
          <w:rFonts w:hint="eastAsia"/>
          <w:lang w:eastAsia="zh-CN"/>
        </w:rPr>
        <w:t>3</w:t>
      </w:r>
      <w:r>
        <w:rPr>
          <w:rFonts w:hint="eastAsia"/>
          <w:lang w:eastAsia="zh-CN"/>
        </w:rPr>
        <w:t>天的新闻信息，其它过期新闻可能</w:t>
      </w:r>
      <w:r>
        <w:rPr>
          <w:rFonts w:hint="eastAsia"/>
          <w:lang w:eastAsia="zh-CN"/>
        </w:rPr>
        <w:t>1</w:t>
      </w:r>
      <w:r>
        <w:rPr>
          <w:rFonts w:hint="eastAsia"/>
          <w:lang w:eastAsia="zh-CN"/>
        </w:rPr>
        <w:t>个月也不会查询一次。这个方式主要基于业务上设计策略，实现的技术也是甚为灵活。</w:t>
      </w:r>
    </w:p>
    <w:p w14:paraId="285A32E7" w14:textId="77777777" w:rsidR="00F87240" w:rsidRDefault="00F87240" w:rsidP="00B964FD">
      <w:pPr>
        <w:ind w:firstLine="420"/>
        <w:rPr>
          <w:lang w:eastAsia="zh-CN"/>
        </w:rPr>
      </w:pPr>
      <w:r>
        <w:rPr>
          <w:rFonts w:hint="eastAsia"/>
          <w:lang w:eastAsia="zh-CN"/>
        </w:rPr>
        <w:t>（三），查询结果集所有的数据仍然留在数据库服务器端。每次翻页，我们都根据页面大小只从数据库服务器里面检索并返回块区数据，直到检索完所有的记录。</w:t>
      </w:r>
    </w:p>
    <w:p w14:paraId="275F9240" w14:textId="77777777" w:rsidR="00F87240" w:rsidRDefault="00F87240" w:rsidP="00B964FD">
      <w:pPr>
        <w:ind w:firstLine="420"/>
        <w:rPr>
          <w:lang w:eastAsia="zh-CN"/>
        </w:rPr>
      </w:pPr>
      <w:r>
        <w:rPr>
          <w:rFonts w:hint="eastAsia"/>
          <w:lang w:eastAsia="zh-CN"/>
        </w:rPr>
        <w:t>由于每次查询的记录数很少，网络传输数据量不大，不会造成阻塞。而且，数据都是由数据库统一提供，不会存在数据过期问题。应该说，这种方式是解决数据分页的理想方式。</w:t>
      </w:r>
    </w:p>
    <w:p w14:paraId="187A72ED" w14:textId="77777777" w:rsidR="00F87240" w:rsidRDefault="00F87240" w:rsidP="00B964FD">
      <w:pPr>
        <w:ind w:firstLine="420"/>
        <w:rPr>
          <w:lang w:eastAsia="zh-CN"/>
        </w:rPr>
      </w:pPr>
      <w:r>
        <w:rPr>
          <w:rFonts w:hint="eastAsia"/>
          <w:lang w:eastAsia="zh-CN"/>
        </w:rPr>
        <w:t>实现方式（三）的技术常见有：</w:t>
      </w:r>
    </w:p>
    <w:p w14:paraId="2C97A120" w14:textId="77777777" w:rsidR="00F87240" w:rsidRDefault="00F87240">
      <w:pPr>
        <w:pStyle w:val="af0"/>
        <w:rPr>
          <w:lang w:eastAsia="zh-CN"/>
        </w:rPr>
      </w:pPr>
      <w:r>
        <w:rPr>
          <w:rFonts w:hint="eastAsia"/>
          <w:lang w:eastAsia="zh-CN"/>
        </w:rPr>
        <w:t>直接使用</w:t>
      </w:r>
      <w:r>
        <w:rPr>
          <w:rFonts w:hint="eastAsia"/>
          <w:lang w:eastAsia="zh-CN"/>
        </w:rPr>
        <w:t>JDBC</w:t>
      </w:r>
      <w:r>
        <w:rPr>
          <w:rFonts w:hint="eastAsia"/>
          <w:lang w:eastAsia="zh-CN"/>
        </w:rPr>
        <w:t>底层的</w:t>
      </w:r>
      <w:r>
        <w:rPr>
          <w:rFonts w:hint="eastAsia"/>
          <w:lang w:eastAsia="zh-CN"/>
        </w:rPr>
        <w:t>ResultSet</w:t>
      </w:r>
      <w:r>
        <w:rPr>
          <w:rFonts w:hint="eastAsia"/>
          <w:lang w:eastAsia="zh-CN"/>
        </w:rPr>
        <w:t>接口，利用游标来处理。</w:t>
      </w:r>
    </w:p>
    <w:p w14:paraId="500D16D9" w14:textId="77777777" w:rsidR="00F87240" w:rsidRDefault="00F87240" w:rsidP="00B964FD">
      <w:pPr>
        <w:ind w:firstLine="420"/>
        <w:rPr>
          <w:lang w:eastAsia="zh-CN"/>
        </w:rPr>
      </w:pPr>
      <w:r>
        <w:rPr>
          <w:rFonts w:hint="eastAsia"/>
          <w:lang w:eastAsia="zh-CN"/>
        </w:rPr>
        <w:t>ResultSet</w:t>
      </w:r>
      <w:r>
        <w:rPr>
          <w:rFonts w:hint="eastAsia"/>
          <w:lang w:eastAsia="zh-CN"/>
        </w:rPr>
        <w:t>本质是在数据库服务器上建立游标，然后通过行位置定位数据记录。这种方法，当客户第一请求数据时，就执行查询语句，获得</w:t>
      </w:r>
      <w:r>
        <w:rPr>
          <w:rFonts w:hint="eastAsia"/>
          <w:lang w:eastAsia="zh-CN"/>
        </w:rPr>
        <w:t>ResultSet</w:t>
      </w:r>
      <w:r>
        <w:rPr>
          <w:rFonts w:hint="eastAsia"/>
          <w:lang w:eastAsia="zh-CN"/>
        </w:rPr>
        <w:t>对象，保存在会话中，以后分页获取数据时都是通过</w:t>
      </w:r>
      <w:r>
        <w:rPr>
          <w:rFonts w:hint="eastAsia"/>
          <w:lang w:eastAsia="zh-CN"/>
        </w:rPr>
        <w:t>ResultSet</w:t>
      </w:r>
      <w:r>
        <w:rPr>
          <w:rFonts w:hint="eastAsia"/>
          <w:lang w:eastAsia="zh-CN"/>
        </w:rPr>
        <w:t>对象来定位和获取指定位置的记录。最后，当客户不再进行分页查询的时候，就关闭会话，释放数据库连接和</w:t>
      </w:r>
      <w:r>
        <w:rPr>
          <w:rFonts w:hint="eastAsia"/>
          <w:lang w:eastAsia="zh-CN"/>
        </w:rPr>
        <w:t>ResultSet</w:t>
      </w:r>
      <w:r>
        <w:rPr>
          <w:rFonts w:hint="eastAsia"/>
          <w:lang w:eastAsia="zh-CN"/>
        </w:rPr>
        <w:t>等等数据访问资源。</w:t>
      </w:r>
    </w:p>
    <w:p w14:paraId="213274F3" w14:textId="77777777" w:rsidR="00F87240" w:rsidRDefault="00F87240" w:rsidP="00B964FD">
      <w:pPr>
        <w:ind w:firstLine="420"/>
        <w:rPr>
          <w:lang w:eastAsia="zh-CN"/>
        </w:rPr>
      </w:pPr>
      <w:r>
        <w:rPr>
          <w:rFonts w:hint="eastAsia"/>
          <w:lang w:eastAsia="zh-CN"/>
        </w:rPr>
        <w:t>优点：减少</w:t>
      </w:r>
      <w:r>
        <w:rPr>
          <w:rFonts w:hint="eastAsia"/>
          <w:lang w:eastAsia="zh-CN"/>
        </w:rPr>
        <w:t>sql</w:t>
      </w:r>
      <w:r>
        <w:rPr>
          <w:rFonts w:hint="eastAsia"/>
          <w:lang w:eastAsia="zh-CN"/>
        </w:rPr>
        <w:t>语句查询的次数，利用标准</w:t>
      </w:r>
      <w:r>
        <w:rPr>
          <w:rFonts w:hint="eastAsia"/>
          <w:lang w:eastAsia="zh-CN"/>
        </w:rPr>
        <w:t>API</w:t>
      </w:r>
      <w:r>
        <w:rPr>
          <w:rFonts w:hint="eastAsia"/>
          <w:lang w:eastAsia="zh-CN"/>
        </w:rPr>
        <w:t>实现，便于系统移植。</w:t>
      </w:r>
    </w:p>
    <w:p w14:paraId="27BD5A42" w14:textId="77777777" w:rsidR="00F87240" w:rsidRDefault="00F87240" w:rsidP="00B964FD">
      <w:pPr>
        <w:ind w:firstLine="420"/>
        <w:rPr>
          <w:lang w:eastAsia="zh-CN"/>
        </w:rPr>
      </w:pPr>
      <w:r>
        <w:rPr>
          <w:rFonts w:hint="eastAsia"/>
          <w:lang w:eastAsia="zh-CN"/>
        </w:rPr>
        <w:t>缺点：每一个用户查询都要占用一个数据库连接和结果集游标。当并发用户量大的时候，会浪费数据库连接资源，使数据库响应变慢，性能降低；另外，从系统设计的角度考虑，开发人员需要操作</w:t>
      </w:r>
      <w:r>
        <w:rPr>
          <w:rFonts w:hint="eastAsia"/>
          <w:lang w:eastAsia="zh-CN"/>
        </w:rPr>
        <w:t>ResultSet</w:t>
      </w:r>
      <w:r>
        <w:rPr>
          <w:rFonts w:hint="eastAsia"/>
          <w:lang w:eastAsia="zh-CN"/>
        </w:rPr>
        <w:t>和维护其状态，使得无法从结果集的处理独立出来，对系统框架的抽象设计很是不利；而且，</w:t>
      </w:r>
      <w:r>
        <w:rPr>
          <w:rFonts w:hint="eastAsia"/>
          <w:lang w:eastAsia="zh-CN"/>
        </w:rPr>
        <w:t>ResultSet</w:t>
      </w:r>
      <w:r>
        <w:rPr>
          <w:rFonts w:hint="eastAsia"/>
          <w:lang w:eastAsia="zh-CN"/>
        </w:rPr>
        <w:t>在数据定位上的操作也很是笨拙。</w:t>
      </w:r>
    </w:p>
    <w:p w14:paraId="263C507F" w14:textId="77777777" w:rsidR="00F87240" w:rsidRDefault="00F87240" w:rsidP="00B964FD">
      <w:pPr>
        <w:ind w:firstLine="420"/>
        <w:rPr>
          <w:lang w:eastAsia="zh-CN"/>
        </w:rPr>
      </w:pPr>
      <w:r>
        <w:rPr>
          <w:rFonts w:hint="eastAsia"/>
          <w:lang w:eastAsia="zh-CN"/>
        </w:rPr>
        <w:t>所以这方法基本上不值得提倡。</w:t>
      </w:r>
    </w:p>
    <w:p w14:paraId="72E8ECA7" w14:textId="77777777" w:rsidR="00F87240" w:rsidRDefault="00F87240">
      <w:pPr>
        <w:pStyle w:val="af0"/>
        <w:rPr>
          <w:lang w:eastAsia="zh-CN"/>
        </w:rPr>
      </w:pPr>
      <w:r>
        <w:rPr>
          <w:rFonts w:hint="eastAsia"/>
          <w:lang w:eastAsia="zh-CN"/>
        </w:rPr>
        <w:t>利用各种数据库服务器自己提供的对查询结果集的可定位行范围的接口技术来实现。</w:t>
      </w:r>
    </w:p>
    <w:p w14:paraId="6CCBBEAC" w14:textId="77777777" w:rsidR="00F87240" w:rsidRDefault="00F87240" w:rsidP="00B964FD">
      <w:pPr>
        <w:ind w:firstLine="420"/>
        <w:rPr>
          <w:lang w:eastAsia="zh-CN"/>
        </w:rPr>
      </w:pPr>
      <w:r>
        <w:rPr>
          <w:rFonts w:hint="eastAsia"/>
          <w:lang w:eastAsia="zh-CN"/>
        </w:rPr>
        <w:t>客户发出请求，数据库就根据查询请求的行范围参数，检索出所需的记录返回给客户端。客户获取记录集后就释放相关的数据访问资源，从而避免了对并发访</w:t>
      </w:r>
      <w:r>
        <w:rPr>
          <w:rFonts w:hint="eastAsia"/>
          <w:lang w:eastAsia="zh-CN"/>
        </w:rPr>
        <w:lastRenderedPageBreak/>
        <w:t>问的影响。</w:t>
      </w:r>
    </w:p>
    <w:p w14:paraId="5F5EBE00" w14:textId="77777777" w:rsidR="00F87240" w:rsidRDefault="00F87240" w:rsidP="00B964FD">
      <w:pPr>
        <w:ind w:firstLine="420"/>
        <w:rPr>
          <w:lang w:eastAsia="zh-CN"/>
        </w:rPr>
      </w:pPr>
      <w:r>
        <w:rPr>
          <w:rFonts w:hint="eastAsia"/>
          <w:lang w:eastAsia="zh-CN"/>
        </w:rPr>
        <w:t>优点：技术简单，直接利用了数据库产品特性实现，</w:t>
      </w:r>
      <w:r>
        <w:rPr>
          <w:rFonts w:hint="eastAsia"/>
          <w:lang w:eastAsia="zh-CN"/>
        </w:rPr>
        <w:t>java</w:t>
      </w:r>
      <w:r>
        <w:rPr>
          <w:rFonts w:hint="eastAsia"/>
          <w:lang w:eastAsia="zh-CN"/>
        </w:rPr>
        <w:t>开发人员无需关心其具体的实现原理；充分利用了数据库的连接资源；系统查询响应速度快；解藕了</w:t>
      </w:r>
      <w:r>
        <w:rPr>
          <w:rFonts w:hint="eastAsia"/>
          <w:lang w:eastAsia="zh-CN"/>
        </w:rPr>
        <w:t>ResultSet</w:t>
      </w:r>
      <w:r>
        <w:rPr>
          <w:rFonts w:hint="eastAsia"/>
          <w:lang w:eastAsia="zh-CN"/>
        </w:rPr>
        <w:t>与数据结果集的关系，便于系统框架的抽象设计。</w:t>
      </w:r>
    </w:p>
    <w:p w14:paraId="50ABE708" w14:textId="77777777" w:rsidR="00F87240" w:rsidRDefault="00F87240" w:rsidP="00B964FD">
      <w:pPr>
        <w:ind w:firstLine="420"/>
        <w:rPr>
          <w:lang w:eastAsia="zh-CN"/>
        </w:rPr>
      </w:pPr>
      <w:r>
        <w:rPr>
          <w:rFonts w:hint="eastAsia"/>
          <w:lang w:eastAsia="zh-CN"/>
        </w:rPr>
        <w:t>缺点：需要涉及专有的数据库技术，对</w:t>
      </w:r>
      <w:r>
        <w:rPr>
          <w:rFonts w:hint="eastAsia"/>
          <w:lang w:eastAsia="zh-CN"/>
        </w:rPr>
        <w:t>java</w:t>
      </w:r>
      <w:r>
        <w:rPr>
          <w:rFonts w:hint="eastAsia"/>
          <w:lang w:eastAsia="zh-CN"/>
        </w:rPr>
        <w:t>开发人员要求高。每翻页一次，就要查询数据库一次；通用性不强，因为每种数据库的行范围定位技术都不一样，需要重新抽象。</w:t>
      </w:r>
    </w:p>
    <w:p w14:paraId="6DCB005C" w14:textId="77777777" w:rsidR="00F87240" w:rsidRDefault="00F87240" w:rsidP="00CA4288">
      <w:pPr>
        <w:ind w:firstLine="420"/>
        <w:rPr>
          <w:lang w:eastAsia="zh-CN"/>
        </w:rPr>
      </w:pPr>
      <w:r>
        <w:rPr>
          <w:rFonts w:hint="eastAsia"/>
          <w:lang w:eastAsia="zh-CN"/>
        </w:rPr>
        <w:t>虽然对开发人员数据库知识要求高，但这种方法往往是最为有效的解决方法。我们只要根据经验，把各种数据库的行范围技术总结一次，我们就重复利用，数据分页的问题因而也就变得十分简单了。</w:t>
      </w:r>
      <w:r>
        <w:rPr>
          <w:rFonts w:hint="eastAsia"/>
          <w:lang w:eastAsia="zh-CN"/>
        </w:rPr>
        <w:t>BJAF</w:t>
      </w:r>
      <w:r>
        <w:rPr>
          <w:rFonts w:hint="eastAsia"/>
          <w:lang w:eastAsia="zh-CN"/>
        </w:rPr>
        <w:t>数据存取框架总结来各个数据库系统分页特有技术，封装成</w:t>
      </w:r>
      <w:r>
        <w:rPr>
          <w:lang w:eastAsia="zh-CN"/>
        </w:rPr>
        <w:t>Pagination</w:t>
      </w:r>
      <w:r w:rsidR="00CA4288">
        <w:rPr>
          <w:rFonts w:hint="eastAsia"/>
          <w:lang w:eastAsia="zh-CN"/>
        </w:rPr>
        <w:t>查询分页组件，有效地解决来持久层数据库查询分页编程难题。其</w:t>
      </w:r>
      <w:r w:rsidR="00CA4288">
        <w:rPr>
          <w:rFonts w:hint="eastAsia"/>
          <w:lang w:eastAsia="zh-CN"/>
        </w:rPr>
        <w:t>API</w:t>
      </w:r>
      <w:r w:rsidR="00CA4288">
        <w:rPr>
          <w:rFonts w:hint="eastAsia"/>
          <w:lang w:eastAsia="zh-CN"/>
        </w:rPr>
        <w:t>见下：</w:t>
      </w:r>
    </w:p>
    <w:p w14:paraId="1FD9BD30" w14:textId="77777777" w:rsidR="00CA4288" w:rsidRDefault="00CA4288" w:rsidP="00CA4288">
      <w:pPr>
        <w:pStyle w:val="code-section"/>
        <w:rPr>
          <w:lang w:eastAsia="zh-CN"/>
        </w:rPr>
      </w:pPr>
      <w:r>
        <w:rPr>
          <w:rFonts w:hint="eastAsia"/>
          <w:lang w:eastAsia="zh-CN"/>
        </w:rPr>
        <w:t>com.beetle.framework.persistence.pagination</w:t>
      </w:r>
      <w:r>
        <w:rPr>
          <w:rStyle w:val="apple-converted-space"/>
          <w:rFonts w:ascii="微软雅黑" w:eastAsia="微软雅黑" w:hAnsi="微软雅黑" w:hint="eastAsia"/>
          <w:color w:val="000000"/>
          <w:lang w:eastAsia="zh-CN"/>
        </w:rPr>
        <w:t> </w:t>
      </w:r>
      <w:r>
        <w:rPr>
          <w:rFonts w:hint="eastAsia"/>
          <w:lang w:eastAsia="zh-CN"/>
        </w:rPr>
        <w:br/>
        <w:t>接口 IPagination</w:t>
      </w:r>
    </w:p>
    <w:p w14:paraId="7F3BA656" w14:textId="77777777" w:rsidR="00CA4288" w:rsidRDefault="00CA4288" w:rsidP="00CA4288">
      <w:pPr>
        <w:pStyle w:val="code-section"/>
        <w:rPr>
          <w:sz w:val="27"/>
          <w:szCs w:val="27"/>
          <w:lang w:eastAsia="zh-CN"/>
        </w:rPr>
      </w:pPr>
      <w:r>
        <w:rPr>
          <w:rFonts w:ascii="宋体" w:eastAsia="宋体" w:hAnsi="宋体" w:cs="宋体" w:hint="eastAsia"/>
          <w:b/>
          <w:bCs/>
          <w:sz w:val="27"/>
          <w:szCs w:val="27"/>
          <w:lang w:eastAsia="zh-CN"/>
        </w:rPr>
        <w:t>所有已知实现类：</w:t>
      </w:r>
    </w:p>
    <w:p w14:paraId="2E693185" w14:textId="77777777" w:rsidR="00CA4288" w:rsidRDefault="000F1F6F" w:rsidP="00CA4288">
      <w:pPr>
        <w:pStyle w:val="code-section"/>
        <w:rPr>
          <w:sz w:val="27"/>
          <w:szCs w:val="27"/>
          <w:lang w:eastAsia="zh-CN"/>
        </w:rPr>
      </w:pPr>
      <w:hyperlink r:id="rId129" w:tooltip="com.beetle.framework.persistence.pagination.imp 中的类" w:history="1">
        <w:r w:rsidR="00CA4288">
          <w:rPr>
            <w:rStyle w:val="a3"/>
            <w:rFonts w:ascii="微软雅黑" w:eastAsia="微软雅黑" w:hAnsi="微软雅黑" w:hint="eastAsia"/>
            <w:sz w:val="27"/>
            <w:szCs w:val="27"/>
            <w:lang w:eastAsia="zh-CN"/>
          </w:rPr>
          <w:t>DB2PaginationImp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0" w:tooltip="com.beetle.framework.persistence.pagination.imp 中的类" w:history="1">
        <w:r w:rsidR="00CA4288">
          <w:rPr>
            <w:rStyle w:val="a3"/>
            <w:rFonts w:ascii="微软雅黑" w:eastAsia="微软雅黑" w:hAnsi="微软雅黑" w:hint="eastAsia"/>
            <w:sz w:val="27"/>
            <w:szCs w:val="27"/>
            <w:lang w:eastAsia="zh-CN"/>
          </w:rPr>
          <w:t>FireBirdPaginationImp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1" w:tooltip="com.beetle.framework.persistence.pagination.imp 中的类" w:history="1">
        <w:r w:rsidR="00CA4288">
          <w:rPr>
            <w:rStyle w:val="a3"/>
            <w:rFonts w:ascii="微软雅黑" w:eastAsia="微软雅黑" w:hAnsi="微软雅黑" w:hint="eastAsia"/>
            <w:sz w:val="27"/>
            <w:szCs w:val="27"/>
            <w:lang w:eastAsia="zh-CN"/>
          </w:rPr>
          <w:t>MysqlPaginationImp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2" w:tooltip="com.beetle.framework.persistence.pagination.imp 中的类" w:history="1">
        <w:r w:rsidR="00CA4288">
          <w:rPr>
            <w:rStyle w:val="a3"/>
            <w:rFonts w:ascii="微软雅黑" w:eastAsia="微软雅黑" w:hAnsi="微软雅黑" w:hint="eastAsia"/>
            <w:sz w:val="27"/>
            <w:szCs w:val="27"/>
            <w:lang w:eastAsia="zh-CN"/>
          </w:rPr>
          <w:t>OraclePaginationImp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3" w:tooltip="com.beetle.framework.persistence.pagination.imp 中的类" w:history="1">
        <w:r w:rsidR="00CA4288">
          <w:rPr>
            <w:rStyle w:val="a3"/>
            <w:rFonts w:ascii="微软雅黑" w:eastAsia="微软雅黑" w:hAnsi="微软雅黑" w:hint="eastAsia"/>
            <w:sz w:val="27"/>
            <w:szCs w:val="27"/>
            <w:lang w:eastAsia="zh-CN"/>
          </w:rPr>
          <w:t>PostgreSqlPaginationImp</w:t>
        </w:r>
      </w:hyperlink>
      <w:r w:rsidR="00CA4288">
        <w:rPr>
          <w:rFonts w:hint="eastAsia"/>
          <w:sz w:val="27"/>
          <w:szCs w:val="27"/>
          <w:lang w:eastAsia="zh-CN"/>
        </w:rPr>
        <w:t>,</w:t>
      </w:r>
      <w:r w:rsidR="00CA4288">
        <w:rPr>
          <w:rStyle w:val="apple-converted-space"/>
          <w:rFonts w:ascii="微软雅黑" w:eastAsia="微软雅黑" w:hAnsi="微软雅黑" w:hint="eastAsia"/>
          <w:color w:val="000000"/>
          <w:sz w:val="27"/>
          <w:szCs w:val="27"/>
          <w:lang w:eastAsia="zh-CN"/>
        </w:rPr>
        <w:t> </w:t>
      </w:r>
      <w:hyperlink r:id="rId134" w:tooltip="com.beetle.framework.persistence.pagination.imp 中的类" w:history="1">
        <w:r w:rsidR="00CA4288">
          <w:rPr>
            <w:rStyle w:val="a3"/>
            <w:rFonts w:ascii="微软雅黑" w:eastAsia="微软雅黑" w:hAnsi="微软雅黑" w:hint="eastAsia"/>
            <w:sz w:val="27"/>
            <w:szCs w:val="27"/>
            <w:lang w:eastAsia="zh-CN"/>
          </w:rPr>
          <w:t>SqlServerPaginationImp</w:t>
        </w:r>
      </w:hyperlink>
      <w:r w:rsidR="00CA4288">
        <w:rPr>
          <w:rFonts w:hint="eastAsia"/>
          <w:sz w:val="27"/>
          <w:szCs w:val="27"/>
          <w:lang w:eastAsia="zh-CN"/>
        </w:rPr>
        <w:t>,</w:t>
      </w:r>
      <w:hyperlink r:id="rId135" w:tooltip="com.beetle.framework.persistence.pagination.imp 中的类" w:history="1">
        <w:r w:rsidR="00CA4288">
          <w:rPr>
            <w:rStyle w:val="a3"/>
            <w:rFonts w:ascii="微软雅黑" w:eastAsia="微软雅黑" w:hAnsi="微软雅黑" w:hint="eastAsia"/>
            <w:sz w:val="27"/>
            <w:szCs w:val="27"/>
            <w:lang w:eastAsia="zh-CN"/>
          </w:rPr>
          <w:t>SybasePaginationImp</w:t>
        </w:r>
      </w:hyperlink>
    </w:p>
    <w:p w14:paraId="149D93F6" w14:textId="77777777" w:rsidR="00F87240" w:rsidRDefault="00F87240" w:rsidP="00B964FD">
      <w:pPr>
        <w:ind w:firstLine="420"/>
        <w:rPr>
          <w:lang w:eastAsia="zh-CN"/>
        </w:rPr>
      </w:pPr>
      <w:bookmarkStart w:id="47" w:name="_PAFA_core功能层"/>
      <w:bookmarkEnd w:id="24"/>
      <w:bookmarkEnd w:id="25"/>
      <w:bookmarkEnd w:id="47"/>
      <w:r>
        <w:rPr>
          <w:rFonts w:hint="eastAsia"/>
          <w:lang w:eastAsia="zh-CN"/>
        </w:rPr>
        <w:t>假设前面查询</w:t>
      </w:r>
      <w:r>
        <w:rPr>
          <w:rFonts w:hint="eastAsia"/>
          <w:lang w:eastAsia="zh-CN"/>
        </w:rPr>
        <w:t>EMP</w:t>
      </w:r>
      <w:r>
        <w:rPr>
          <w:rFonts w:hint="eastAsia"/>
          <w:lang w:eastAsia="zh-CN"/>
        </w:rPr>
        <w:t>表薪水</w:t>
      </w:r>
      <w:r>
        <w:rPr>
          <w:rFonts w:hint="eastAsia"/>
          <w:lang w:eastAsia="zh-CN"/>
        </w:rPr>
        <w:t>&gt;2000</w:t>
      </w:r>
      <w:r>
        <w:rPr>
          <w:rFonts w:hint="eastAsia"/>
          <w:lang w:eastAsia="zh-CN"/>
        </w:rPr>
        <w:t>的雇员记录数超过</w:t>
      </w:r>
      <w:r>
        <w:rPr>
          <w:rFonts w:hint="eastAsia"/>
          <w:lang w:eastAsia="zh-CN"/>
        </w:rPr>
        <w:t>3000</w:t>
      </w:r>
      <w:r>
        <w:rPr>
          <w:rFonts w:hint="eastAsia"/>
          <w:lang w:eastAsia="zh-CN"/>
        </w:rPr>
        <w:t>条，现在采取每页</w:t>
      </w:r>
      <w:r>
        <w:rPr>
          <w:rFonts w:hint="eastAsia"/>
          <w:lang w:eastAsia="zh-CN"/>
        </w:rPr>
        <w:t>20</w:t>
      </w:r>
      <w:r>
        <w:rPr>
          <w:rFonts w:hint="eastAsia"/>
          <w:lang w:eastAsia="zh-CN"/>
        </w:rPr>
        <w:t>返回条记录进行分页查询，其实现如下：</w:t>
      </w:r>
    </w:p>
    <w:p w14:paraId="7C41F345" w14:textId="77777777" w:rsidR="00DD6588" w:rsidRDefault="00DD6588" w:rsidP="00B964FD">
      <w:pPr>
        <w:ind w:firstLine="420"/>
        <w:rPr>
          <w:lang w:eastAsia="zh-CN"/>
        </w:rPr>
      </w:pPr>
      <w:r>
        <w:rPr>
          <w:rFonts w:hint="eastAsia"/>
          <w:lang w:eastAsia="zh-CN"/>
        </w:rPr>
        <w:t>（</w:t>
      </w:r>
      <w:r>
        <w:rPr>
          <w:rFonts w:hint="eastAsia"/>
          <w:lang w:eastAsia="zh-CN"/>
        </w:rPr>
        <w:t>1</w:t>
      </w:r>
      <w:r>
        <w:rPr>
          <w:rFonts w:hint="eastAsia"/>
          <w:lang w:eastAsia="zh-CN"/>
        </w:rPr>
        <w:t>），在</w:t>
      </w:r>
      <w:r>
        <w:rPr>
          <w:rFonts w:hint="eastAsia"/>
          <w:lang w:eastAsia="zh-CN"/>
        </w:rPr>
        <w:t>DBConfig.xml</w:t>
      </w:r>
      <w:r>
        <w:rPr>
          <w:rFonts w:hint="eastAsia"/>
          <w:lang w:eastAsia="zh-CN"/>
        </w:rPr>
        <w:t>文件其数据源扩展属性中指定其具体实现类：</w:t>
      </w:r>
    </w:p>
    <w:p w14:paraId="091E9308" w14:textId="77777777" w:rsidR="00DD6588" w:rsidRDefault="00DD6588" w:rsidP="00DD6588">
      <w:pPr>
        <w:pStyle w:val="code-section"/>
        <w:rPr>
          <w:b/>
          <w:bCs/>
          <w:color w:val="000000"/>
          <w:highlight w:val="white"/>
        </w:rPr>
      </w:pPr>
      <w:r>
        <w:rPr>
          <w:highlight w:val="white"/>
        </w:rPr>
        <w:t>&lt;Extensions&gt;</w:t>
      </w:r>
    </w:p>
    <w:p w14:paraId="74FB6236"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6AF39652" w14:textId="77777777" w:rsidR="00DD6588" w:rsidRDefault="00DD6588" w:rsidP="00DD6588">
      <w:pPr>
        <w:pStyle w:val="code-section"/>
        <w:rPr>
          <w:b/>
          <w:bCs/>
          <w:color w:val="000000"/>
          <w:highlight w:val="white"/>
        </w:rPr>
      </w:pPr>
      <w:r>
        <w:rPr>
          <w:b/>
          <w:bCs/>
          <w:color w:val="000000"/>
          <w:highlight w:val="white"/>
        </w:rPr>
        <w:lastRenderedPageBreak/>
        <w:tab/>
      </w:r>
      <w:r>
        <w:rPr>
          <w:b/>
          <w:bCs/>
          <w:color w:val="000000"/>
          <w:highlight w:val="white"/>
        </w:rPr>
        <w:tab/>
      </w:r>
      <w:r>
        <w:rPr>
          <w:b/>
          <w:bCs/>
          <w:color w:val="000000"/>
          <w:highlight w:val="white"/>
        </w:rPr>
        <w:tab/>
      </w:r>
      <w:r>
        <w:rPr>
          <w:color w:val="008000"/>
          <w:highlight w:val="white"/>
        </w:rPr>
        <w:t>&lt;!-- 序列号实现类型 Common, Oracle, DB2, PostgreSql,MySql, Other; --&gt;</w:t>
      </w:r>
    </w:p>
    <w:p w14:paraId="1DDAA66D"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"seq-type"</w:t>
      </w:r>
      <w:r>
        <w:rPr>
          <w:color w:val="000000"/>
          <w:highlight w:val="white"/>
        </w:rPr>
        <w:t xml:space="preserve"> </w:t>
      </w:r>
      <w:r>
        <w:rPr>
          <w:color w:val="FF0000"/>
          <w:highlight w:val="white"/>
        </w:rPr>
        <w:t>value</w:t>
      </w:r>
      <w:r>
        <w:rPr>
          <w:color w:val="000000"/>
          <w:highlight w:val="white"/>
        </w:rPr>
        <w:t>=</w:t>
      </w:r>
      <w:r>
        <w:rPr>
          <w:b/>
          <w:bCs/>
          <w:color w:val="8000FF"/>
          <w:highlight w:val="white"/>
        </w:rPr>
        <w:t>"</w:t>
      </w:r>
      <w:r>
        <w:rPr>
          <w:rFonts w:eastAsiaTheme="minorEastAsia" w:hint="eastAsia"/>
          <w:b/>
          <w:bCs/>
          <w:color w:val="8000FF"/>
          <w:highlight w:val="white"/>
          <w:lang w:eastAsia="zh-CN"/>
        </w:rPr>
        <w:t>Oracle</w:t>
      </w:r>
      <w:r>
        <w:rPr>
          <w:b/>
          <w:bCs/>
          <w:color w:val="8000FF"/>
          <w:highlight w:val="white"/>
        </w:rPr>
        <w:t>"</w:t>
      </w:r>
      <w:r>
        <w:rPr>
          <w:color w:val="000000"/>
          <w:highlight w:val="white"/>
        </w:rPr>
        <w:t xml:space="preserve"> </w:t>
      </w:r>
      <w:r>
        <w:rPr>
          <w:highlight w:val="white"/>
        </w:rPr>
        <w:t>/&gt;</w:t>
      </w:r>
    </w:p>
    <w:p w14:paraId="682F66F5" w14:textId="77777777" w:rsidR="00DD6588" w:rsidRDefault="00DD6588" w:rsidP="00DD6588">
      <w:pPr>
        <w:pStyle w:val="code-section"/>
        <w:rPr>
          <w:rFonts w:eastAsiaTheme="minorEastAsia"/>
          <w:color w:val="008000"/>
          <w:highlight w:val="white"/>
          <w:lang w:eastAsia="zh-CN"/>
        </w:rPr>
      </w:pPr>
      <w:r>
        <w:rPr>
          <w:b/>
          <w:bCs/>
          <w:color w:val="000000"/>
          <w:highlight w:val="white"/>
        </w:rPr>
        <w:tab/>
      </w:r>
      <w:r>
        <w:rPr>
          <w:b/>
          <w:bCs/>
          <w:color w:val="000000"/>
          <w:highlight w:val="white"/>
        </w:rPr>
        <w:tab/>
      </w:r>
      <w:r>
        <w:rPr>
          <w:b/>
          <w:bCs/>
          <w:color w:val="000000"/>
          <w:highlight w:val="white"/>
        </w:rPr>
        <w:tab/>
      </w:r>
      <w:r>
        <w:rPr>
          <w:color w:val="008000"/>
          <w:highlight w:val="white"/>
        </w:rPr>
        <w:t xml:space="preserve">&lt;!-- 查询分页实现类 </w:t>
      </w:r>
    </w:p>
    <w:p w14:paraId="7D8DAA27" w14:textId="77777777" w:rsidR="00DD6588" w:rsidRDefault="00DD6588" w:rsidP="0097418D">
      <w:pPr>
        <w:pStyle w:val="code-section"/>
        <w:ind w:firstLineChars="1450" w:firstLine="2900"/>
        <w:rPr>
          <w:color w:val="008000"/>
          <w:highlight w:val="white"/>
        </w:rPr>
      </w:pPr>
      <w:r>
        <w:rPr>
          <w:color w:val="008000"/>
          <w:highlight w:val="white"/>
        </w:rPr>
        <w:t xml:space="preserve">1-mysql[com.beetle.framework.persistence.pagination.imp.MysqlPaginationImp] </w:t>
      </w:r>
    </w:p>
    <w:p w14:paraId="3EC5A29D"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2-sysbase[com.beetle.framework.persistence.pagination.imp.SybasePaginationImp] </w:t>
      </w:r>
    </w:p>
    <w:p w14:paraId="3EFC3208"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3-sqlserver[com.beetle.framework.persistence.pagination.imp.SqlServerPaginationImp] </w:t>
      </w:r>
    </w:p>
    <w:p w14:paraId="6C18444E"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4-oracle[com.beetle.framework.persistence.pagination.imp.OraclePaginationImp] </w:t>
      </w:r>
    </w:p>
    <w:p w14:paraId="7A0157A6"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5-db2[com.beetle.framework.persistence.pagination.imp.DB2PaginationImp] </w:t>
      </w:r>
    </w:p>
    <w:p w14:paraId="208C6A20" w14:textId="77777777" w:rsidR="00DD6588" w:rsidRDefault="00DD6588" w:rsidP="00DD6588">
      <w:pPr>
        <w:pStyle w:val="code-section"/>
        <w:rPr>
          <w:color w:val="008000"/>
          <w:highlight w:val="white"/>
        </w:rPr>
      </w:pPr>
      <w:r>
        <w:rPr>
          <w:color w:val="008000"/>
          <w:highlight w:val="white"/>
        </w:rPr>
        <w:tab/>
      </w:r>
      <w:r>
        <w:rPr>
          <w:color w:val="008000"/>
          <w:highlight w:val="white"/>
        </w:rPr>
        <w:tab/>
      </w:r>
      <w:r>
        <w:rPr>
          <w:color w:val="008000"/>
          <w:highlight w:val="white"/>
        </w:rPr>
        <w:tab/>
      </w:r>
      <w:r>
        <w:rPr>
          <w:color w:val="008000"/>
          <w:highlight w:val="white"/>
        </w:rPr>
        <w:tab/>
        <w:t xml:space="preserve">6-postgresql[com.beetle.framework.persistence.pagination.imp.PostgreSqlPaginationImp] </w:t>
      </w:r>
    </w:p>
    <w:p w14:paraId="45D019FA" w14:textId="77777777" w:rsidR="00DD6588" w:rsidRDefault="00DD6588" w:rsidP="00DD6588">
      <w:pPr>
        <w:pStyle w:val="code-section"/>
        <w:rPr>
          <w:b/>
          <w:bCs/>
          <w:color w:val="000000"/>
          <w:highlight w:val="white"/>
        </w:rPr>
      </w:pPr>
      <w:r>
        <w:rPr>
          <w:color w:val="008000"/>
          <w:highlight w:val="white"/>
        </w:rPr>
        <w:tab/>
      </w:r>
      <w:r>
        <w:rPr>
          <w:color w:val="008000"/>
          <w:highlight w:val="white"/>
        </w:rPr>
        <w:tab/>
      </w:r>
      <w:r>
        <w:rPr>
          <w:color w:val="008000"/>
          <w:highlight w:val="white"/>
        </w:rPr>
        <w:tab/>
      </w:r>
      <w:r>
        <w:rPr>
          <w:color w:val="008000"/>
          <w:highlight w:val="white"/>
        </w:rPr>
        <w:tab/>
        <w:t>7-firebird[com.beetle.framework.persistence.pagination.imp.FireBirdPaginationImp] --&gt;</w:t>
      </w:r>
    </w:p>
    <w:p w14:paraId="5B81692E" w14:textId="77777777" w:rsidR="00DD6588" w:rsidRPr="00DD6588" w:rsidRDefault="00DD6588" w:rsidP="00DD6588">
      <w:pPr>
        <w:pStyle w:val="code-section"/>
        <w:rPr>
          <w:color w:val="000000"/>
          <w:highlight w:val="yellow"/>
        </w:rPr>
      </w:pPr>
      <w:r>
        <w:rPr>
          <w:b/>
          <w:bCs/>
          <w:color w:val="000000"/>
          <w:highlight w:val="white"/>
        </w:rPr>
        <w:tab/>
      </w:r>
      <w:r>
        <w:rPr>
          <w:b/>
          <w:bCs/>
          <w:color w:val="000000"/>
          <w:highlight w:val="white"/>
        </w:rPr>
        <w:tab/>
      </w:r>
      <w:r>
        <w:rPr>
          <w:b/>
          <w:bCs/>
          <w:color w:val="000000"/>
          <w:highlight w:val="white"/>
        </w:rPr>
        <w:tab/>
      </w:r>
      <w:r w:rsidRPr="00DD6588">
        <w:rPr>
          <w:highlight w:val="yellow"/>
        </w:rPr>
        <w:t>&lt;item</w:t>
      </w:r>
      <w:r w:rsidRPr="00DD6588">
        <w:rPr>
          <w:color w:val="000000"/>
          <w:highlight w:val="yellow"/>
        </w:rPr>
        <w:t xml:space="preserve"> </w:t>
      </w:r>
      <w:r w:rsidRPr="00DD6588">
        <w:rPr>
          <w:color w:val="FF0000"/>
          <w:highlight w:val="yellow"/>
        </w:rPr>
        <w:t>name</w:t>
      </w:r>
      <w:r w:rsidRPr="00DD6588">
        <w:rPr>
          <w:color w:val="000000"/>
          <w:highlight w:val="yellow"/>
        </w:rPr>
        <w:t>=</w:t>
      </w:r>
      <w:r w:rsidRPr="00DD6588">
        <w:rPr>
          <w:b/>
          <w:bCs/>
          <w:color w:val="8000FF"/>
          <w:highlight w:val="yellow"/>
        </w:rPr>
        <w:t>"pagination-imp"</w:t>
      </w:r>
    </w:p>
    <w:p w14:paraId="0EACEFFE" w14:textId="77777777" w:rsidR="00DD6588" w:rsidRPr="00DD6588" w:rsidRDefault="00DD6588" w:rsidP="00DD6588">
      <w:pPr>
        <w:pStyle w:val="code-section"/>
        <w:rPr>
          <w:b/>
          <w:bCs/>
          <w:color w:val="000000"/>
          <w:highlight w:val="yellow"/>
        </w:rPr>
      </w:pPr>
      <w:r w:rsidRPr="00DD6588">
        <w:rPr>
          <w:color w:val="000000"/>
          <w:highlight w:val="yellow"/>
        </w:rPr>
        <w:tab/>
      </w:r>
      <w:r w:rsidRPr="00DD6588">
        <w:rPr>
          <w:color w:val="000000"/>
          <w:highlight w:val="yellow"/>
        </w:rPr>
        <w:tab/>
      </w:r>
      <w:r w:rsidRPr="00DD6588">
        <w:rPr>
          <w:color w:val="000000"/>
          <w:highlight w:val="yellow"/>
        </w:rPr>
        <w:tab/>
      </w:r>
      <w:r w:rsidRPr="00DD6588">
        <w:rPr>
          <w:color w:val="000000"/>
          <w:highlight w:val="yellow"/>
        </w:rPr>
        <w:tab/>
      </w:r>
      <w:r w:rsidRPr="00DD6588">
        <w:rPr>
          <w:color w:val="FF0000"/>
          <w:highlight w:val="yellow"/>
        </w:rPr>
        <w:t>value</w:t>
      </w:r>
      <w:r w:rsidRPr="00DD6588">
        <w:rPr>
          <w:color w:val="000000"/>
          <w:highlight w:val="yellow"/>
        </w:rPr>
        <w:t>=</w:t>
      </w:r>
      <w:r w:rsidRPr="00DD6588">
        <w:rPr>
          <w:b/>
          <w:bCs/>
          <w:color w:val="8000FF"/>
          <w:highlight w:val="yellow"/>
        </w:rPr>
        <w:t>"com.beetle.framework.persistence.pagination.imp.OraclePaginationImp"</w:t>
      </w:r>
      <w:r w:rsidRPr="00DD6588">
        <w:rPr>
          <w:color w:val="000000"/>
          <w:highlight w:val="yellow"/>
        </w:rPr>
        <w:t xml:space="preserve"> </w:t>
      </w:r>
      <w:r w:rsidRPr="00DD6588">
        <w:rPr>
          <w:highlight w:val="yellow"/>
        </w:rPr>
        <w:t>/&gt;</w:t>
      </w:r>
    </w:p>
    <w:p w14:paraId="1B7F946E"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&lt;/SYSDATASOURCE_DEFAULT&gt;</w:t>
      </w:r>
    </w:p>
    <w:p w14:paraId="086DF96F"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&lt;SYSDATASOURCE_SQLSERVER&gt;</w:t>
      </w:r>
    </w:p>
    <w:p w14:paraId="7E06D703"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"seq-type"</w:t>
      </w:r>
      <w:r>
        <w:rPr>
          <w:color w:val="000000"/>
          <w:highlight w:val="white"/>
        </w:rPr>
        <w:t xml:space="preserve"> </w:t>
      </w:r>
      <w:r>
        <w:rPr>
          <w:color w:val="FF0000"/>
          <w:highlight w:val="white"/>
        </w:rPr>
        <w:t>value</w:t>
      </w:r>
      <w:r>
        <w:rPr>
          <w:color w:val="000000"/>
          <w:highlight w:val="white"/>
        </w:rPr>
        <w:t>=</w:t>
      </w:r>
      <w:r>
        <w:rPr>
          <w:b/>
          <w:bCs/>
          <w:color w:val="8000FF"/>
          <w:highlight w:val="white"/>
        </w:rPr>
        <w:t>"Common"</w:t>
      </w:r>
      <w:r>
        <w:rPr>
          <w:color w:val="000000"/>
          <w:highlight w:val="white"/>
        </w:rPr>
        <w:t xml:space="preserve"> </w:t>
      </w:r>
      <w:r>
        <w:rPr>
          <w:highlight w:val="white"/>
        </w:rPr>
        <w:t>/&gt;</w:t>
      </w:r>
    </w:p>
    <w:p w14:paraId="67737710" w14:textId="77777777" w:rsidR="00DD6588" w:rsidRDefault="00DD6588" w:rsidP="00DD6588">
      <w:pPr>
        <w:pStyle w:val="code-section"/>
        <w:rPr>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"pagination-imp"</w:t>
      </w:r>
    </w:p>
    <w:p w14:paraId="53AB8D15" w14:textId="77777777" w:rsidR="00DD6588" w:rsidRDefault="00DD6588" w:rsidP="00DD6588">
      <w:pPr>
        <w:pStyle w:val="code-section"/>
        <w:rPr>
          <w:b/>
          <w:bCs/>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FF0000"/>
          <w:highlight w:val="white"/>
        </w:rPr>
        <w:t>value</w:t>
      </w:r>
      <w:r>
        <w:rPr>
          <w:color w:val="000000"/>
          <w:highlight w:val="white"/>
        </w:rPr>
        <w:t>=</w:t>
      </w:r>
      <w:r>
        <w:rPr>
          <w:b/>
          <w:bCs/>
          <w:color w:val="8000FF"/>
          <w:highlight w:val="white"/>
        </w:rPr>
        <w:t>"com.beetle.framework.persistence.pagination.imp.MysqlPaginationImp"</w:t>
      </w:r>
      <w:r>
        <w:rPr>
          <w:color w:val="000000"/>
          <w:highlight w:val="white"/>
        </w:rPr>
        <w:t xml:space="preserve"> </w:t>
      </w:r>
      <w:r>
        <w:rPr>
          <w:highlight w:val="white"/>
        </w:rPr>
        <w:t>/&gt;</w:t>
      </w:r>
    </w:p>
    <w:p w14:paraId="77504A86" w14:textId="77777777" w:rsidR="00DD6588" w:rsidRDefault="00DD6588" w:rsidP="00DD6588">
      <w:pPr>
        <w:pStyle w:val="code-section"/>
        <w:rPr>
          <w:b/>
          <w:bCs/>
          <w:color w:val="000000"/>
          <w:highlight w:val="white"/>
        </w:rPr>
      </w:pPr>
      <w:r>
        <w:rPr>
          <w:b/>
          <w:bCs/>
          <w:color w:val="000000"/>
          <w:highlight w:val="white"/>
        </w:rPr>
        <w:lastRenderedPageBreak/>
        <w:tab/>
      </w:r>
      <w:r>
        <w:rPr>
          <w:b/>
          <w:bCs/>
          <w:color w:val="000000"/>
          <w:highlight w:val="white"/>
        </w:rPr>
        <w:tab/>
      </w:r>
      <w:r>
        <w:rPr>
          <w:highlight w:val="white"/>
        </w:rPr>
        <w:t>&lt;/SYSDATASOURCE_SQLSERVER&gt;</w:t>
      </w:r>
    </w:p>
    <w:p w14:paraId="5E47E619"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&lt;SYSDATASOURCE_postgreSql&gt;</w:t>
      </w:r>
    </w:p>
    <w:p w14:paraId="07532AD2"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"seq-type"</w:t>
      </w:r>
      <w:r>
        <w:rPr>
          <w:color w:val="000000"/>
          <w:highlight w:val="white"/>
        </w:rPr>
        <w:t xml:space="preserve"> </w:t>
      </w:r>
      <w:r>
        <w:rPr>
          <w:color w:val="FF0000"/>
          <w:highlight w:val="white"/>
        </w:rPr>
        <w:t>value</w:t>
      </w:r>
      <w:r>
        <w:rPr>
          <w:color w:val="000000"/>
          <w:highlight w:val="white"/>
        </w:rPr>
        <w:t>=</w:t>
      </w:r>
      <w:r>
        <w:rPr>
          <w:b/>
          <w:bCs/>
          <w:color w:val="8000FF"/>
          <w:highlight w:val="white"/>
        </w:rPr>
        <w:t>"PostgreSql"</w:t>
      </w:r>
      <w:r>
        <w:rPr>
          <w:color w:val="000000"/>
          <w:highlight w:val="white"/>
        </w:rPr>
        <w:t xml:space="preserve"> </w:t>
      </w:r>
      <w:r>
        <w:rPr>
          <w:highlight w:val="white"/>
        </w:rPr>
        <w:t>/&gt;</w:t>
      </w:r>
    </w:p>
    <w:p w14:paraId="1C9E76AF" w14:textId="77777777" w:rsidR="00DD6588" w:rsidRDefault="00DD6588" w:rsidP="00DD6588">
      <w:pPr>
        <w:pStyle w:val="code-section"/>
        <w:rPr>
          <w:color w:val="000000"/>
          <w:highlight w:val="white"/>
        </w:rPr>
      </w:pPr>
      <w:r>
        <w:rPr>
          <w:b/>
          <w:bCs/>
          <w:color w:val="000000"/>
          <w:highlight w:val="white"/>
        </w:rPr>
        <w:tab/>
      </w:r>
      <w:r>
        <w:rPr>
          <w:b/>
          <w:bCs/>
          <w:color w:val="000000"/>
          <w:highlight w:val="white"/>
        </w:rPr>
        <w:tab/>
      </w:r>
      <w:r>
        <w:rPr>
          <w:b/>
          <w:bCs/>
          <w:color w:val="000000"/>
          <w:highlight w:val="white"/>
        </w:rPr>
        <w:tab/>
      </w:r>
      <w:r>
        <w:rPr>
          <w:highlight w:val="white"/>
        </w:rPr>
        <w:t>&lt;item</w:t>
      </w:r>
      <w:r>
        <w:rPr>
          <w:color w:val="000000"/>
          <w:highlight w:val="white"/>
        </w:rPr>
        <w:t xml:space="preserve"> </w:t>
      </w:r>
      <w:r>
        <w:rPr>
          <w:color w:val="FF0000"/>
          <w:highlight w:val="white"/>
        </w:rPr>
        <w:t>name</w:t>
      </w:r>
      <w:r>
        <w:rPr>
          <w:color w:val="000000"/>
          <w:highlight w:val="white"/>
        </w:rPr>
        <w:t>=</w:t>
      </w:r>
      <w:r>
        <w:rPr>
          <w:b/>
          <w:bCs/>
          <w:color w:val="8000FF"/>
          <w:highlight w:val="white"/>
        </w:rPr>
        <w:t>"pagination-imp"</w:t>
      </w:r>
    </w:p>
    <w:p w14:paraId="063BDA7D" w14:textId="77777777" w:rsidR="00DD6588" w:rsidRDefault="00DD6588" w:rsidP="00DD6588">
      <w:pPr>
        <w:pStyle w:val="code-section"/>
        <w:rPr>
          <w:b/>
          <w:bCs/>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FF0000"/>
          <w:highlight w:val="white"/>
        </w:rPr>
        <w:t>value</w:t>
      </w:r>
      <w:r>
        <w:rPr>
          <w:color w:val="000000"/>
          <w:highlight w:val="white"/>
        </w:rPr>
        <w:t>=</w:t>
      </w:r>
      <w:r>
        <w:rPr>
          <w:b/>
          <w:bCs/>
          <w:color w:val="8000FF"/>
          <w:highlight w:val="white"/>
        </w:rPr>
        <w:t>"com.beetle.framework.persistence.pagination.imp.PostgreSqlPaginationImp"</w:t>
      </w:r>
      <w:r>
        <w:rPr>
          <w:color w:val="000000"/>
          <w:highlight w:val="white"/>
        </w:rPr>
        <w:t xml:space="preserve"> </w:t>
      </w:r>
      <w:r>
        <w:rPr>
          <w:highlight w:val="white"/>
        </w:rPr>
        <w:t>/&gt;</w:t>
      </w:r>
    </w:p>
    <w:p w14:paraId="4139A8C1" w14:textId="77777777" w:rsidR="00DD6588" w:rsidRDefault="00DD6588" w:rsidP="00DD6588">
      <w:pPr>
        <w:pStyle w:val="code-section"/>
        <w:rPr>
          <w:b/>
          <w:bCs/>
          <w:color w:val="000000"/>
          <w:highlight w:val="white"/>
        </w:rPr>
      </w:pPr>
      <w:r>
        <w:rPr>
          <w:b/>
          <w:bCs/>
          <w:color w:val="000000"/>
          <w:highlight w:val="white"/>
        </w:rPr>
        <w:tab/>
      </w:r>
      <w:r>
        <w:rPr>
          <w:b/>
          <w:bCs/>
          <w:color w:val="000000"/>
          <w:highlight w:val="white"/>
        </w:rPr>
        <w:tab/>
      </w:r>
      <w:r>
        <w:rPr>
          <w:highlight w:val="white"/>
        </w:rPr>
        <w:t>&lt;/SYSDATASOURCE_postgreSql&gt;</w:t>
      </w:r>
    </w:p>
    <w:p w14:paraId="5C0BC88E" w14:textId="77777777" w:rsidR="00DD6588" w:rsidRDefault="00DD6588" w:rsidP="00DD6588">
      <w:pPr>
        <w:pStyle w:val="code-section"/>
      </w:pPr>
      <w:r>
        <w:rPr>
          <w:highlight w:val="white"/>
        </w:rPr>
        <w:t>&lt;/Extensions&gt;</w:t>
      </w:r>
    </w:p>
    <w:p w14:paraId="4B19E4A0" w14:textId="77777777" w:rsidR="00DD6588" w:rsidRDefault="00DD6588" w:rsidP="00DD6588">
      <w:pPr>
        <w:ind w:firstLine="420"/>
      </w:pPr>
      <w:r>
        <w:rPr>
          <w:rFonts w:hint="eastAsia"/>
        </w:rPr>
        <w:t>（</w:t>
      </w:r>
      <w:r>
        <w:rPr>
          <w:rFonts w:hint="eastAsia"/>
        </w:rPr>
        <w:t>2</w:t>
      </w:r>
      <w:r>
        <w:rPr>
          <w:rFonts w:hint="eastAsia"/>
        </w:rPr>
        <w:t>），使用</w:t>
      </w:r>
      <w:r w:rsidRPr="00DD6588">
        <w:t>PaginationOperator</w:t>
      </w:r>
      <w:r>
        <w:rPr>
          <w:rFonts w:hint="eastAsia"/>
        </w:rPr>
        <w:t>分页操作器</w:t>
      </w:r>
    </w:p>
    <w:p w14:paraId="3B649D53" w14:textId="77777777" w:rsidR="002B7D1E" w:rsidRDefault="002B7D1E" w:rsidP="002B7D1E">
      <w:pPr>
        <w:pStyle w:val="code-section"/>
      </w:pPr>
      <w:r>
        <w:rPr>
          <w:b/>
          <w:bCs/>
          <w:color w:val="7F0055"/>
        </w:rPr>
        <w:t>static</w:t>
      </w:r>
      <w:r>
        <w:t xml:space="preserve"> </w:t>
      </w:r>
      <w:r>
        <w:rPr>
          <w:b/>
          <w:bCs/>
          <w:color w:val="7F0055"/>
        </w:rPr>
        <w:t>void</w:t>
      </w:r>
      <w:r>
        <w:t xml:space="preserve"> testPagination() {</w:t>
      </w:r>
    </w:p>
    <w:p w14:paraId="1DF452C5" w14:textId="77777777" w:rsidR="002B7D1E" w:rsidRDefault="002B7D1E" w:rsidP="002B7D1E">
      <w:pPr>
        <w:pStyle w:val="code-section"/>
      </w:pPr>
      <w:r>
        <w:tab/>
      </w:r>
      <w:r>
        <w:tab/>
      </w:r>
      <w:r>
        <w:rPr>
          <w:color w:val="3F7F5F"/>
        </w:rPr>
        <w:t xml:space="preserve">// </w:t>
      </w:r>
      <w:r>
        <w:rPr>
          <w:rFonts w:ascii="宋体" w:eastAsia="宋体" w:hAnsi="宋体" w:cs="宋体" w:hint="eastAsia"/>
          <w:color w:val="3F7F5F"/>
        </w:rPr>
        <w:t>建立一个分页参数对象</w:t>
      </w:r>
    </w:p>
    <w:p w14:paraId="41180C55" w14:textId="77777777" w:rsidR="002B7D1E" w:rsidRDefault="002B7D1E" w:rsidP="002B7D1E">
      <w:pPr>
        <w:pStyle w:val="code-section"/>
      </w:pPr>
      <w:r>
        <w:tab/>
      </w:r>
      <w:r>
        <w:tab/>
        <w:t xml:space="preserve">PageParameter param = </w:t>
      </w:r>
      <w:r>
        <w:rPr>
          <w:b/>
          <w:bCs/>
          <w:color w:val="7F0055"/>
        </w:rPr>
        <w:t>new</w:t>
      </w:r>
      <w:r>
        <w:t xml:space="preserve"> PageParameter();</w:t>
      </w:r>
    </w:p>
    <w:p w14:paraId="529DFEA1" w14:textId="77777777" w:rsidR="002B7D1E" w:rsidRDefault="002B7D1E" w:rsidP="002B7D1E">
      <w:pPr>
        <w:pStyle w:val="code-section"/>
      </w:pPr>
      <w:r>
        <w:tab/>
      </w:r>
      <w:r>
        <w:tab/>
        <w:t>param.setDataSourceName(</w:t>
      </w:r>
      <w:r>
        <w:rPr>
          <w:color w:val="2A00FF"/>
        </w:rPr>
        <w:t>"SYSDATASOURCE_oracle"</w:t>
      </w:r>
      <w:r>
        <w:t xml:space="preserve">); </w:t>
      </w:r>
      <w:r>
        <w:rPr>
          <w:color w:val="3F7F5F"/>
        </w:rPr>
        <w:t xml:space="preserve">// </w:t>
      </w:r>
      <w:r>
        <w:rPr>
          <w:rFonts w:ascii="宋体" w:eastAsia="宋体" w:hAnsi="宋体" w:cs="宋体" w:hint="eastAsia"/>
          <w:color w:val="3F7F5F"/>
        </w:rPr>
        <w:t>设置数据源</w:t>
      </w:r>
    </w:p>
    <w:p w14:paraId="123E59F5" w14:textId="77777777" w:rsidR="002B7D1E" w:rsidRDefault="002B7D1E" w:rsidP="002B7D1E">
      <w:pPr>
        <w:pStyle w:val="code-section"/>
      </w:pPr>
      <w:r>
        <w:tab/>
      </w:r>
      <w:r>
        <w:tab/>
        <w:t>param.setUserSql(</w:t>
      </w:r>
      <w:r>
        <w:rPr>
          <w:color w:val="2A00FF"/>
        </w:rPr>
        <w:t>"select empno,ename,job,mgr,hiredate,sal,comm,deptno from emp where sal&gt;=?"</w:t>
      </w:r>
      <w:r>
        <w:t xml:space="preserve">); </w:t>
      </w:r>
      <w:r>
        <w:rPr>
          <w:color w:val="3F7F5F"/>
        </w:rPr>
        <w:t xml:space="preserve">// </w:t>
      </w:r>
      <w:r>
        <w:rPr>
          <w:rFonts w:ascii="宋体" w:eastAsia="宋体" w:hAnsi="宋体" w:cs="宋体" w:hint="eastAsia"/>
          <w:color w:val="3F7F5F"/>
        </w:rPr>
        <w:t>查询语句</w:t>
      </w:r>
    </w:p>
    <w:p w14:paraId="7D0DBBF4" w14:textId="77777777" w:rsidR="002B7D1E" w:rsidRDefault="002B7D1E" w:rsidP="002B7D1E">
      <w:pPr>
        <w:pStyle w:val="code-section"/>
      </w:pPr>
      <w:r>
        <w:tab/>
      </w:r>
      <w:r>
        <w:tab/>
        <w:t>param.addParameter(</w:t>
      </w:r>
      <w:r>
        <w:rPr>
          <w:b/>
          <w:bCs/>
          <w:color w:val="7F0055"/>
        </w:rPr>
        <w:t>new</w:t>
      </w:r>
      <w:r>
        <w:t xml:space="preserve"> SqlParameter(SqlType.</w:t>
      </w:r>
      <w:r>
        <w:rPr>
          <w:i/>
          <w:iCs/>
          <w:color w:val="0000C0"/>
        </w:rPr>
        <w:t>FLOAT</w:t>
      </w:r>
      <w:r>
        <w:t xml:space="preserve">, </w:t>
      </w:r>
      <w:r>
        <w:rPr>
          <w:b/>
          <w:bCs/>
          <w:color w:val="7F0055"/>
        </w:rPr>
        <w:t>new</w:t>
      </w:r>
      <w:r>
        <w:t xml:space="preserve"> Float(2000)));</w:t>
      </w:r>
      <w:r>
        <w:rPr>
          <w:color w:val="3F7F5F"/>
        </w:rPr>
        <w:t xml:space="preserve">// </w:t>
      </w:r>
      <w:r>
        <w:rPr>
          <w:rFonts w:ascii="宋体" w:eastAsia="宋体" w:hAnsi="宋体" w:cs="宋体" w:hint="eastAsia"/>
          <w:color w:val="3F7F5F"/>
        </w:rPr>
        <w:t>设置</w:t>
      </w:r>
      <w:r>
        <w:rPr>
          <w:color w:val="3F7F5F"/>
          <w:u w:val="single"/>
        </w:rPr>
        <w:t>sql</w:t>
      </w:r>
      <w:r>
        <w:rPr>
          <w:rFonts w:ascii="宋体" w:eastAsia="宋体" w:hAnsi="宋体" w:cs="宋体" w:hint="eastAsia"/>
          <w:color w:val="3F7F5F"/>
        </w:rPr>
        <w:t>参数</w:t>
      </w:r>
    </w:p>
    <w:p w14:paraId="12F08970" w14:textId="77777777" w:rsidR="002B7D1E" w:rsidRDefault="002B7D1E" w:rsidP="002B7D1E">
      <w:pPr>
        <w:pStyle w:val="code-section"/>
      </w:pPr>
      <w:r>
        <w:tab/>
      </w:r>
      <w:r>
        <w:tab/>
        <w:t>param.setPageNumber(1);</w:t>
      </w:r>
      <w:r>
        <w:rPr>
          <w:color w:val="3F7F5F"/>
        </w:rPr>
        <w:t xml:space="preserve">// </w:t>
      </w:r>
      <w:r>
        <w:rPr>
          <w:rFonts w:ascii="宋体" w:eastAsia="宋体" w:hAnsi="宋体" w:cs="宋体" w:hint="eastAsia"/>
          <w:color w:val="3F7F5F"/>
        </w:rPr>
        <w:t>设置查询页号码（现返回第</w:t>
      </w:r>
      <w:r>
        <w:rPr>
          <w:color w:val="3F7F5F"/>
        </w:rPr>
        <w:t>1</w:t>
      </w:r>
      <w:r>
        <w:rPr>
          <w:rFonts w:ascii="宋体" w:eastAsia="宋体" w:hAnsi="宋体" w:cs="宋体" w:hint="eastAsia"/>
          <w:color w:val="3F7F5F"/>
        </w:rPr>
        <w:t>页数据）</w:t>
      </w:r>
    </w:p>
    <w:p w14:paraId="30D542AA" w14:textId="77777777" w:rsidR="002B7D1E" w:rsidRDefault="002B7D1E" w:rsidP="002B7D1E">
      <w:pPr>
        <w:pStyle w:val="code-section"/>
      </w:pPr>
      <w:r>
        <w:tab/>
      </w:r>
      <w:r>
        <w:tab/>
        <w:t>param.setPageSize(20);</w:t>
      </w:r>
      <w:r>
        <w:rPr>
          <w:color w:val="3F7F5F"/>
        </w:rPr>
        <w:t xml:space="preserve">// </w:t>
      </w:r>
      <w:r>
        <w:rPr>
          <w:rFonts w:ascii="宋体" w:eastAsia="宋体" w:hAnsi="宋体" w:cs="宋体" w:hint="eastAsia"/>
          <w:color w:val="3F7F5F"/>
        </w:rPr>
        <w:t>设置每页返回数量大小（条数）</w:t>
      </w:r>
    </w:p>
    <w:p w14:paraId="006B3759" w14:textId="77777777" w:rsidR="002B7D1E" w:rsidRDefault="002B7D1E" w:rsidP="002B7D1E">
      <w:pPr>
        <w:pStyle w:val="code-section"/>
      </w:pPr>
      <w:r>
        <w:tab/>
      </w:r>
      <w:r>
        <w:tab/>
      </w:r>
      <w:r w:rsidRPr="002B7D1E">
        <w:rPr>
          <w:highlight w:val="yellow"/>
        </w:rPr>
        <w:t>PageResult result = PaginationOperator.</w:t>
      </w:r>
      <w:r w:rsidRPr="002B7D1E">
        <w:rPr>
          <w:i/>
          <w:iCs/>
          <w:highlight w:val="yellow"/>
        </w:rPr>
        <w:t>access</w:t>
      </w:r>
      <w:r w:rsidRPr="002B7D1E">
        <w:rPr>
          <w:highlight w:val="yellow"/>
        </w:rPr>
        <w:t>(param);</w:t>
      </w:r>
      <w:r w:rsidRPr="002B7D1E">
        <w:rPr>
          <w:color w:val="3F7F5F"/>
          <w:highlight w:val="yellow"/>
        </w:rPr>
        <w:t xml:space="preserve">// </w:t>
      </w:r>
      <w:r w:rsidRPr="002B7D1E">
        <w:rPr>
          <w:rFonts w:ascii="宋体" w:eastAsia="宋体" w:hAnsi="宋体" w:cs="宋体" w:hint="eastAsia"/>
          <w:color w:val="3F7F5F"/>
          <w:highlight w:val="yellow"/>
        </w:rPr>
        <w:t>执行并获取结果</w:t>
      </w:r>
    </w:p>
    <w:p w14:paraId="2C36FEAA" w14:textId="77777777" w:rsidR="002B7D1E" w:rsidRDefault="002B7D1E" w:rsidP="002B7D1E">
      <w:pPr>
        <w:pStyle w:val="code-section"/>
      </w:pPr>
      <w:r>
        <w:lastRenderedPageBreak/>
        <w:tab/>
      </w:r>
      <w:r>
        <w:tab/>
      </w:r>
      <w:r>
        <w:rPr>
          <w:color w:val="3F7F5F"/>
        </w:rPr>
        <w:t xml:space="preserve">// </w:t>
      </w:r>
      <w:r>
        <w:rPr>
          <w:rFonts w:ascii="宋体" w:eastAsia="宋体" w:hAnsi="宋体" w:cs="宋体" w:hint="eastAsia"/>
          <w:color w:val="3F7F5F"/>
        </w:rPr>
        <w:t>打印此结果信息对象</w:t>
      </w:r>
    </w:p>
    <w:p w14:paraId="54D4957A" w14:textId="77777777" w:rsidR="002B7D1E" w:rsidRDefault="002B7D1E" w:rsidP="002B7D1E">
      <w:pPr>
        <w:pStyle w:val="code-section"/>
      </w:pPr>
      <w:r>
        <w:tab/>
      </w:r>
      <w:r>
        <w:tab/>
        <w:t>System.</w:t>
      </w:r>
      <w:r>
        <w:rPr>
          <w:i/>
          <w:iCs/>
          <w:color w:val="0000C0"/>
        </w:rPr>
        <w:t>out</w:t>
      </w:r>
      <w:r>
        <w:t>.println(result.getCurPageNumber());</w:t>
      </w:r>
      <w:r>
        <w:rPr>
          <w:color w:val="3F7F5F"/>
        </w:rPr>
        <w:t xml:space="preserve">// </w:t>
      </w:r>
      <w:r>
        <w:rPr>
          <w:rFonts w:ascii="宋体" w:eastAsia="宋体" w:hAnsi="宋体" w:cs="宋体" w:hint="eastAsia"/>
          <w:color w:val="3F7F5F"/>
        </w:rPr>
        <w:t>当前页号</w:t>
      </w:r>
    </w:p>
    <w:p w14:paraId="7A7746DD" w14:textId="77777777" w:rsidR="002B7D1E" w:rsidRDefault="002B7D1E" w:rsidP="002B7D1E">
      <w:pPr>
        <w:pStyle w:val="code-section"/>
      </w:pPr>
      <w:r>
        <w:tab/>
      </w:r>
      <w:r>
        <w:tab/>
        <w:t>System.</w:t>
      </w:r>
      <w:r>
        <w:rPr>
          <w:i/>
          <w:iCs/>
          <w:color w:val="0000C0"/>
        </w:rPr>
        <w:t>out</w:t>
      </w:r>
      <w:r>
        <w:t>.println(result.getCurPageSize());</w:t>
      </w:r>
      <w:r>
        <w:rPr>
          <w:color w:val="3F7F5F"/>
        </w:rPr>
        <w:t xml:space="preserve">// </w:t>
      </w:r>
      <w:r>
        <w:rPr>
          <w:rFonts w:ascii="宋体" w:eastAsia="宋体" w:hAnsi="宋体" w:cs="宋体" w:hint="eastAsia"/>
          <w:color w:val="3F7F5F"/>
        </w:rPr>
        <w:t>当前页数量大小</w:t>
      </w:r>
    </w:p>
    <w:p w14:paraId="4CE69734" w14:textId="77777777" w:rsidR="002B7D1E" w:rsidRDefault="002B7D1E" w:rsidP="002B7D1E">
      <w:pPr>
        <w:pStyle w:val="code-section"/>
      </w:pPr>
      <w:r>
        <w:tab/>
      </w:r>
      <w:r>
        <w:tab/>
        <w:t>System.</w:t>
      </w:r>
      <w:r>
        <w:rPr>
          <w:i/>
          <w:iCs/>
          <w:color w:val="0000C0"/>
        </w:rPr>
        <w:t>out</w:t>
      </w:r>
      <w:r>
        <w:t>.println(result.getCurPos());</w:t>
      </w:r>
      <w:r>
        <w:rPr>
          <w:color w:val="3F7F5F"/>
        </w:rPr>
        <w:t xml:space="preserve">// </w:t>
      </w:r>
      <w:r>
        <w:rPr>
          <w:rFonts w:ascii="宋体" w:eastAsia="宋体" w:hAnsi="宋体" w:cs="宋体" w:hint="eastAsia"/>
          <w:color w:val="3F7F5F"/>
        </w:rPr>
        <w:t>当前记录集位置</w:t>
      </w:r>
    </w:p>
    <w:p w14:paraId="454376BD" w14:textId="77777777" w:rsidR="002B7D1E" w:rsidRDefault="002B7D1E" w:rsidP="002B7D1E">
      <w:pPr>
        <w:pStyle w:val="code-section"/>
      </w:pPr>
      <w:r>
        <w:tab/>
      </w:r>
      <w:r>
        <w:tab/>
        <w:t>System.</w:t>
      </w:r>
      <w:r>
        <w:rPr>
          <w:i/>
          <w:iCs/>
          <w:color w:val="0000C0"/>
        </w:rPr>
        <w:t>out</w:t>
      </w:r>
      <w:r>
        <w:t>.println(result.getFirstPageNumber());</w:t>
      </w:r>
      <w:r>
        <w:rPr>
          <w:color w:val="3F7F5F"/>
        </w:rPr>
        <w:t xml:space="preserve">// </w:t>
      </w:r>
      <w:r>
        <w:rPr>
          <w:rFonts w:ascii="宋体" w:eastAsia="宋体" w:hAnsi="宋体" w:cs="宋体" w:hint="eastAsia"/>
          <w:color w:val="3F7F5F"/>
        </w:rPr>
        <w:t>首页号码</w:t>
      </w:r>
    </w:p>
    <w:p w14:paraId="482F0A20" w14:textId="77777777" w:rsidR="002B7D1E" w:rsidRDefault="002B7D1E" w:rsidP="002B7D1E">
      <w:pPr>
        <w:pStyle w:val="code-section"/>
      </w:pPr>
      <w:r>
        <w:tab/>
      </w:r>
      <w:r>
        <w:tab/>
        <w:t>System.</w:t>
      </w:r>
      <w:r>
        <w:rPr>
          <w:i/>
          <w:iCs/>
          <w:color w:val="0000C0"/>
        </w:rPr>
        <w:t>out</w:t>
      </w:r>
      <w:r>
        <w:t>.println(result.getLastPageNumber());</w:t>
      </w:r>
      <w:r>
        <w:rPr>
          <w:color w:val="3F7F5F"/>
        </w:rPr>
        <w:t xml:space="preserve">// </w:t>
      </w:r>
      <w:r>
        <w:rPr>
          <w:rFonts w:ascii="宋体" w:eastAsia="宋体" w:hAnsi="宋体" w:cs="宋体" w:hint="eastAsia"/>
          <w:color w:val="3F7F5F"/>
        </w:rPr>
        <w:t>最后页号码</w:t>
      </w:r>
    </w:p>
    <w:p w14:paraId="4FA442D1" w14:textId="77777777" w:rsidR="002B7D1E" w:rsidRDefault="002B7D1E" w:rsidP="002B7D1E">
      <w:pPr>
        <w:pStyle w:val="code-section"/>
      </w:pPr>
      <w:r>
        <w:tab/>
      </w:r>
      <w:r>
        <w:tab/>
        <w:t>System.</w:t>
      </w:r>
      <w:r>
        <w:rPr>
          <w:i/>
          <w:iCs/>
          <w:color w:val="0000C0"/>
        </w:rPr>
        <w:t>out</w:t>
      </w:r>
      <w:r>
        <w:t>.println(result.getNextPageNumber());</w:t>
      </w:r>
      <w:r>
        <w:rPr>
          <w:color w:val="3F7F5F"/>
        </w:rPr>
        <w:t xml:space="preserve">// </w:t>
      </w:r>
      <w:r>
        <w:rPr>
          <w:rFonts w:ascii="宋体" w:eastAsia="宋体" w:hAnsi="宋体" w:cs="宋体" w:hint="eastAsia"/>
          <w:color w:val="3F7F5F"/>
        </w:rPr>
        <w:t>下一页号码</w:t>
      </w:r>
    </w:p>
    <w:p w14:paraId="6BA439EB" w14:textId="77777777" w:rsidR="002B7D1E" w:rsidRDefault="002B7D1E" w:rsidP="002B7D1E">
      <w:pPr>
        <w:pStyle w:val="code-section"/>
      </w:pPr>
      <w:r>
        <w:tab/>
      </w:r>
      <w:r>
        <w:tab/>
        <w:t>System.</w:t>
      </w:r>
      <w:r>
        <w:rPr>
          <w:i/>
          <w:iCs/>
          <w:color w:val="0000C0"/>
        </w:rPr>
        <w:t>out</w:t>
      </w:r>
      <w:r>
        <w:t>.println(result.getPrePageNumber());</w:t>
      </w:r>
      <w:r>
        <w:rPr>
          <w:color w:val="3F7F5F"/>
        </w:rPr>
        <w:t xml:space="preserve">// </w:t>
      </w:r>
      <w:r>
        <w:rPr>
          <w:rFonts w:ascii="宋体" w:eastAsia="宋体" w:hAnsi="宋体" w:cs="宋体" w:hint="eastAsia"/>
          <w:color w:val="3F7F5F"/>
        </w:rPr>
        <w:t>前一页号码</w:t>
      </w:r>
    </w:p>
    <w:p w14:paraId="164EDF17" w14:textId="77777777" w:rsidR="002B7D1E" w:rsidRDefault="002B7D1E" w:rsidP="002B7D1E">
      <w:pPr>
        <w:pStyle w:val="code-section"/>
      </w:pPr>
      <w:r>
        <w:tab/>
      </w:r>
      <w:r>
        <w:tab/>
        <w:t>System.</w:t>
      </w:r>
      <w:r>
        <w:rPr>
          <w:i/>
          <w:iCs/>
          <w:color w:val="0000C0"/>
        </w:rPr>
        <w:t>out</w:t>
      </w:r>
      <w:r>
        <w:t>.println(result.getPageAmount());</w:t>
      </w:r>
      <w:r>
        <w:rPr>
          <w:color w:val="3F7F5F"/>
        </w:rPr>
        <w:t xml:space="preserve">// </w:t>
      </w:r>
      <w:r>
        <w:rPr>
          <w:rFonts w:ascii="宋体" w:eastAsia="宋体" w:hAnsi="宋体" w:cs="宋体" w:hint="eastAsia"/>
          <w:color w:val="3F7F5F"/>
        </w:rPr>
        <w:t>总页数</w:t>
      </w:r>
    </w:p>
    <w:p w14:paraId="6AD12C6D" w14:textId="77777777" w:rsidR="002B7D1E" w:rsidRDefault="002B7D1E" w:rsidP="002B7D1E">
      <w:pPr>
        <w:pStyle w:val="code-section"/>
      </w:pPr>
      <w:r>
        <w:tab/>
      </w:r>
      <w:r>
        <w:tab/>
        <w:t>System.</w:t>
      </w:r>
      <w:r>
        <w:rPr>
          <w:i/>
          <w:iCs/>
          <w:color w:val="0000C0"/>
        </w:rPr>
        <w:t>out</w:t>
      </w:r>
      <w:r>
        <w:t>.println(result.getRecordAmount());</w:t>
      </w:r>
      <w:r>
        <w:rPr>
          <w:color w:val="3F7F5F"/>
        </w:rPr>
        <w:t xml:space="preserve">// </w:t>
      </w:r>
      <w:r>
        <w:rPr>
          <w:rFonts w:ascii="宋体" w:eastAsia="宋体" w:hAnsi="宋体" w:cs="宋体" w:hint="eastAsia"/>
          <w:color w:val="3F7F5F"/>
        </w:rPr>
        <w:t>总记录数</w:t>
      </w:r>
    </w:p>
    <w:p w14:paraId="75A23ED7" w14:textId="77777777" w:rsidR="002B7D1E" w:rsidRDefault="002B7D1E" w:rsidP="002B7D1E">
      <w:pPr>
        <w:pStyle w:val="code-section"/>
      </w:pPr>
      <w:r>
        <w:tab/>
      </w:r>
      <w:r>
        <w:tab/>
      </w:r>
      <w:r>
        <w:rPr>
          <w:color w:val="3F7F5F"/>
        </w:rPr>
        <w:t xml:space="preserve">// </w:t>
      </w:r>
      <w:r>
        <w:rPr>
          <w:rFonts w:ascii="宋体" w:eastAsia="宋体" w:hAnsi="宋体" w:cs="宋体" w:hint="eastAsia"/>
          <w:color w:val="3F7F5F"/>
        </w:rPr>
        <w:t>利用</w:t>
      </w:r>
      <w:r>
        <w:rPr>
          <w:color w:val="3F7F5F"/>
        </w:rPr>
        <w:t>RsDataSet</w:t>
      </w:r>
      <w:r>
        <w:rPr>
          <w:rFonts w:ascii="宋体" w:eastAsia="宋体" w:hAnsi="宋体" w:cs="宋体" w:hint="eastAsia"/>
          <w:color w:val="3F7F5F"/>
        </w:rPr>
        <w:t>解析查询记录集</w:t>
      </w:r>
    </w:p>
    <w:p w14:paraId="6C51B803" w14:textId="77777777" w:rsidR="002B7D1E" w:rsidRDefault="002B7D1E" w:rsidP="002B7D1E">
      <w:pPr>
        <w:pStyle w:val="code-section"/>
      </w:pPr>
      <w:r>
        <w:tab/>
      </w:r>
      <w:r>
        <w:tab/>
        <w:t xml:space="preserve">RsDataSet rs = </w:t>
      </w:r>
      <w:r>
        <w:rPr>
          <w:b/>
          <w:bCs/>
          <w:color w:val="7F0055"/>
        </w:rPr>
        <w:t>new</w:t>
      </w:r>
      <w:r>
        <w:t xml:space="preserve"> RsDataSet(result.getSqlResultSet());</w:t>
      </w:r>
      <w:r>
        <w:rPr>
          <w:color w:val="3F7F5F"/>
        </w:rPr>
        <w:t xml:space="preserve">// </w:t>
      </w:r>
      <w:r>
        <w:rPr>
          <w:rFonts w:ascii="宋体" w:eastAsia="宋体" w:hAnsi="宋体" w:cs="宋体" w:hint="eastAsia"/>
          <w:color w:val="3F7F5F"/>
        </w:rPr>
        <w:t>记录数据</w:t>
      </w:r>
    </w:p>
    <w:p w14:paraId="160D3950" w14:textId="77777777" w:rsidR="002B7D1E" w:rsidRDefault="002B7D1E" w:rsidP="002B7D1E">
      <w:pPr>
        <w:pStyle w:val="code-section"/>
      </w:pPr>
      <w:r>
        <w:tab/>
      </w:r>
      <w:r>
        <w:tab/>
      </w:r>
      <w:r>
        <w:rPr>
          <w:b/>
          <w:bCs/>
          <w:color w:val="7F0055"/>
        </w:rPr>
        <w:t>try</w:t>
      </w:r>
      <w:r>
        <w:t xml:space="preserve"> {</w:t>
      </w:r>
    </w:p>
    <w:p w14:paraId="145C6D09" w14:textId="77777777" w:rsidR="002B7D1E" w:rsidRDefault="002B7D1E" w:rsidP="002B7D1E">
      <w:pPr>
        <w:pStyle w:val="code-section"/>
      </w:pPr>
      <w:r>
        <w:tab/>
      </w:r>
      <w:r>
        <w:tab/>
      </w:r>
      <w:r>
        <w:tab/>
      </w:r>
      <w:r>
        <w:rPr>
          <w:b/>
          <w:bCs/>
          <w:color w:val="7F0055"/>
        </w:rPr>
        <w:t>for</w:t>
      </w:r>
      <w:r>
        <w:t xml:space="preserve"> (</w:t>
      </w:r>
      <w:r>
        <w:rPr>
          <w:b/>
          <w:bCs/>
          <w:color w:val="7F0055"/>
        </w:rPr>
        <w:t>int</w:t>
      </w:r>
      <w:r>
        <w:t xml:space="preserve"> i = 0; i &lt; rs.</w:t>
      </w:r>
      <w:r>
        <w:rPr>
          <w:color w:val="0000C0"/>
        </w:rPr>
        <w:t>rowCount</w:t>
      </w:r>
      <w:r>
        <w:t>; i++) {</w:t>
      </w:r>
    </w:p>
    <w:p w14:paraId="38CFA3DF" w14:textId="77777777" w:rsidR="002B7D1E" w:rsidRDefault="002B7D1E" w:rsidP="002B7D1E">
      <w:pPr>
        <w:pStyle w:val="code-section"/>
      </w:pPr>
      <w:r>
        <w:tab/>
      </w:r>
      <w:r>
        <w:tab/>
      </w:r>
      <w:r>
        <w:tab/>
      </w:r>
      <w:r>
        <w:tab/>
        <w:t xml:space="preserve">EMP emp = </w:t>
      </w:r>
      <w:r>
        <w:rPr>
          <w:b/>
          <w:bCs/>
          <w:color w:val="7F0055"/>
        </w:rPr>
        <w:t>new</w:t>
      </w:r>
      <w:r>
        <w:t xml:space="preserve"> EMP();</w:t>
      </w:r>
    </w:p>
    <w:p w14:paraId="10CE854B" w14:textId="77777777" w:rsidR="002B7D1E" w:rsidRDefault="002B7D1E" w:rsidP="002B7D1E">
      <w:pPr>
        <w:pStyle w:val="code-section"/>
      </w:pPr>
      <w:r>
        <w:tab/>
      </w:r>
      <w:r>
        <w:tab/>
      </w:r>
      <w:r>
        <w:tab/>
      </w:r>
      <w:r>
        <w:tab/>
        <w:t>rs.autoFillRow(emp);</w:t>
      </w:r>
    </w:p>
    <w:p w14:paraId="5DDC5B92" w14:textId="77777777" w:rsidR="002B7D1E" w:rsidRDefault="002B7D1E" w:rsidP="002B7D1E">
      <w:pPr>
        <w:pStyle w:val="code-section"/>
      </w:pPr>
      <w:r>
        <w:tab/>
      </w:r>
      <w:r>
        <w:tab/>
      </w:r>
      <w:r>
        <w:tab/>
      </w:r>
      <w:r>
        <w:tab/>
        <w:t>System.</w:t>
      </w:r>
      <w:r>
        <w:rPr>
          <w:i/>
          <w:iCs/>
          <w:color w:val="0000C0"/>
        </w:rPr>
        <w:t>out</w:t>
      </w:r>
      <w:r>
        <w:t>.println(emp);</w:t>
      </w:r>
    </w:p>
    <w:p w14:paraId="69B1DB42" w14:textId="77777777" w:rsidR="002B7D1E" w:rsidRDefault="002B7D1E" w:rsidP="002B7D1E">
      <w:pPr>
        <w:pStyle w:val="code-section"/>
      </w:pPr>
      <w:r>
        <w:lastRenderedPageBreak/>
        <w:tab/>
      </w:r>
      <w:r>
        <w:tab/>
      </w:r>
      <w:r>
        <w:tab/>
      </w:r>
      <w:r>
        <w:tab/>
        <w:t>rs.next();</w:t>
      </w:r>
    </w:p>
    <w:p w14:paraId="67357068" w14:textId="77777777" w:rsidR="002B7D1E" w:rsidRDefault="002B7D1E" w:rsidP="002B7D1E">
      <w:pPr>
        <w:pStyle w:val="code-section"/>
      </w:pPr>
      <w:r>
        <w:tab/>
      </w:r>
      <w:r>
        <w:tab/>
      </w:r>
      <w:r>
        <w:tab/>
        <w:t>}</w:t>
      </w:r>
    </w:p>
    <w:p w14:paraId="0826222C" w14:textId="77777777" w:rsidR="002B7D1E" w:rsidRDefault="002B7D1E" w:rsidP="002B7D1E">
      <w:pPr>
        <w:pStyle w:val="code-section"/>
      </w:pPr>
      <w:r>
        <w:tab/>
      </w:r>
      <w:r>
        <w:tab/>
        <w:t xml:space="preserve">} </w:t>
      </w:r>
      <w:r>
        <w:rPr>
          <w:b/>
          <w:bCs/>
          <w:color w:val="7F0055"/>
        </w:rPr>
        <w:t>finally</w:t>
      </w:r>
      <w:r>
        <w:t xml:space="preserve"> {</w:t>
      </w:r>
    </w:p>
    <w:p w14:paraId="39F9A40A" w14:textId="77777777" w:rsidR="002B7D1E" w:rsidRDefault="002B7D1E" w:rsidP="002B7D1E">
      <w:pPr>
        <w:pStyle w:val="code-section"/>
      </w:pPr>
      <w:r>
        <w:tab/>
      </w:r>
      <w:r>
        <w:tab/>
      </w:r>
      <w:r>
        <w:tab/>
        <w:t>rs.clearAll();</w:t>
      </w:r>
    </w:p>
    <w:p w14:paraId="3916D3FF" w14:textId="77777777" w:rsidR="002B7D1E" w:rsidRDefault="002B7D1E" w:rsidP="002B7D1E">
      <w:pPr>
        <w:pStyle w:val="code-section"/>
        <w:rPr>
          <w:lang w:eastAsia="zh-CN"/>
        </w:rPr>
      </w:pPr>
      <w:r>
        <w:tab/>
      </w:r>
      <w:r>
        <w:tab/>
      </w:r>
      <w:r>
        <w:rPr>
          <w:lang w:eastAsia="zh-CN"/>
        </w:rPr>
        <w:t>}</w:t>
      </w:r>
    </w:p>
    <w:p w14:paraId="3BCFB89A" w14:textId="77777777" w:rsidR="00DD6588" w:rsidRPr="00DD6588" w:rsidRDefault="002B7D1E" w:rsidP="002B7D1E">
      <w:pPr>
        <w:pStyle w:val="code-section"/>
        <w:rPr>
          <w:lang w:eastAsia="zh-CN"/>
        </w:rPr>
      </w:pPr>
      <w:r>
        <w:rPr>
          <w:lang w:eastAsia="zh-CN"/>
        </w:rPr>
        <w:t>}</w:t>
      </w:r>
    </w:p>
    <w:p w14:paraId="2AE9B30E" w14:textId="77777777" w:rsidR="00F87240" w:rsidRDefault="00F87240" w:rsidP="00B964FD">
      <w:pPr>
        <w:ind w:firstLine="420"/>
        <w:rPr>
          <w:lang w:val="sv-SE" w:eastAsia="sv-SE"/>
        </w:rPr>
      </w:pPr>
      <w:r>
        <w:rPr>
          <w:rFonts w:hint="eastAsia"/>
          <w:lang w:eastAsia="zh-CN"/>
        </w:rPr>
        <w:t>注</w:t>
      </w:r>
      <w:r>
        <w:rPr>
          <w:rFonts w:hint="eastAsia"/>
          <w:lang w:val="sv-SE" w:eastAsia="sv-SE"/>
        </w:rPr>
        <w:t>：</w:t>
      </w:r>
      <w:r>
        <w:rPr>
          <w:rFonts w:hint="eastAsia"/>
          <w:lang w:val="sv-SE" w:eastAsia="sv-SE"/>
        </w:rPr>
        <w:t>SqlServerPaginationImp</w:t>
      </w:r>
      <w:r>
        <w:rPr>
          <w:rFonts w:hint="eastAsia"/>
          <w:lang w:eastAsia="zh-CN"/>
        </w:rPr>
        <w:t>和</w:t>
      </w:r>
      <w:r>
        <w:rPr>
          <w:rFonts w:hint="eastAsia"/>
          <w:lang w:val="sv-SE" w:eastAsia="sv-SE"/>
        </w:rPr>
        <w:t>SybasePaginationImp</w:t>
      </w:r>
      <w:r>
        <w:rPr>
          <w:rFonts w:hint="eastAsia"/>
          <w:lang w:eastAsia="zh-CN"/>
        </w:rPr>
        <w:t>实现依赖与</w:t>
      </w:r>
      <w:r>
        <w:rPr>
          <w:lang w:val="sv-SE" w:eastAsia="sv-SE"/>
        </w:rPr>
        <w:t>Sp_Pagination</w:t>
      </w:r>
      <w:r>
        <w:rPr>
          <w:rFonts w:hint="eastAsia"/>
          <w:lang w:eastAsia="zh-CN"/>
        </w:rPr>
        <w:t>数据库存储过程</w:t>
      </w:r>
      <w:r>
        <w:rPr>
          <w:rFonts w:hint="eastAsia"/>
          <w:lang w:val="sv-SE" w:eastAsia="sv-SE"/>
        </w:rPr>
        <w:t>，</w:t>
      </w:r>
      <w:r>
        <w:rPr>
          <w:rFonts w:hint="eastAsia"/>
          <w:lang w:eastAsia="zh-CN"/>
        </w:rPr>
        <w:t>具体请参考</w:t>
      </w:r>
      <w:r>
        <w:rPr>
          <w:rFonts w:hint="eastAsia"/>
          <w:lang w:val="sv-SE" w:eastAsia="sv-SE"/>
        </w:rPr>
        <w:t>java doc</w:t>
      </w:r>
      <w:r>
        <w:rPr>
          <w:rFonts w:hint="eastAsia"/>
          <w:lang w:eastAsia="zh-CN"/>
        </w:rPr>
        <w:t>的</w:t>
      </w:r>
      <w:r>
        <w:rPr>
          <w:rFonts w:hint="eastAsia"/>
          <w:lang w:val="sv-SE" w:eastAsia="sv-SE"/>
        </w:rPr>
        <w:t>api</w:t>
      </w:r>
      <w:r>
        <w:rPr>
          <w:rFonts w:hint="eastAsia"/>
          <w:lang w:eastAsia="zh-CN"/>
        </w:rPr>
        <w:t>文档。</w:t>
      </w:r>
    </w:p>
    <w:p w14:paraId="6286E205" w14:textId="77777777" w:rsidR="00F87240" w:rsidRDefault="00F87240" w:rsidP="00B964FD">
      <w:pPr>
        <w:ind w:firstLine="420"/>
        <w:rPr>
          <w:lang w:val="sv-SE" w:eastAsia="sv-SE"/>
        </w:rPr>
      </w:pPr>
    </w:p>
    <w:p w14:paraId="6B99D406" w14:textId="77777777" w:rsidR="00F87240" w:rsidRDefault="0054585F" w:rsidP="007E7BA0">
      <w:pPr>
        <w:pStyle w:val="3"/>
        <w:rPr>
          <w:lang w:eastAsia="zh-CN"/>
        </w:rPr>
      </w:pPr>
      <w:bookmarkStart w:id="48" w:name="_Toc57635819"/>
      <w:bookmarkStart w:id="49" w:name="_Toc358126497"/>
      <w:r>
        <w:rPr>
          <w:rFonts w:hint="eastAsia"/>
          <w:lang w:eastAsia="zh-CN"/>
        </w:rPr>
        <w:t>2.2.7</w:t>
      </w:r>
      <w:r w:rsidR="00F87240">
        <w:rPr>
          <w:rFonts w:hint="eastAsia"/>
          <w:lang w:eastAsia="zh-CN"/>
        </w:rPr>
        <w:t>复杂条件组合查询器</w:t>
      </w:r>
      <w:bookmarkEnd w:id="48"/>
      <w:bookmarkEnd w:id="49"/>
    </w:p>
    <w:p w14:paraId="0767CDD7" w14:textId="77777777" w:rsidR="00CD1C1B" w:rsidRDefault="00CD1C1B" w:rsidP="00B964FD">
      <w:pPr>
        <w:ind w:firstLine="420"/>
        <w:rPr>
          <w:lang w:eastAsia="zh-CN"/>
        </w:rPr>
      </w:pPr>
    </w:p>
    <w:p w14:paraId="345054B3" w14:textId="77777777" w:rsidR="00F87240" w:rsidRDefault="00F87240" w:rsidP="002B7D1E">
      <w:pPr>
        <w:ind w:firstLine="420"/>
        <w:rPr>
          <w:lang w:eastAsia="zh-CN"/>
        </w:rPr>
      </w:pPr>
      <w:r>
        <w:rPr>
          <w:rFonts w:hint="eastAsia"/>
          <w:lang w:eastAsia="zh-CN"/>
        </w:rPr>
        <w:t>在做数据库统计分析开发过程中，我们经常会碰到复杂条件组合查询的问题，其特点是：检索字段是固定（就是显示结果集的字段），但查询的条件是多变的，体现在各个字段的条件任意自由组合。如果为每一次组合情况编写一个</w:t>
      </w:r>
      <w:r>
        <w:rPr>
          <w:rFonts w:hint="eastAsia"/>
          <w:lang w:eastAsia="zh-CN"/>
        </w:rPr>
        <w:t>SQL</w:t>
      </w:r>
      <w:r>
        <w:rPr>
          <w:rFonts w:hint="eastAsia"/>
          <w:lang w:eastAsia="zh-CN"/>
        </w:rPr>
        <w:t>查询语句的话，显然是一件费时费力的乏味活。</w:t>
      </w:r>
      <w:r>
        <w:rPr>
          <w:rFonts w:hint="eastAsia"/>
          <w:lang w:eastAsia="zh-CN"/>
        </w:rPr>
        <w:t>BJAF</w:t>
      </w:r>
      <w:r>
        <w:rPr>
          <w:rFonts w:hint="eastAsia"/>
          <w:lang w:eastAsia="zh-CN"/>
        </w:rPr>
        <w:t>框架为了解决这样一个问题，实现了一个复杂条件组合查询器</w:t>
      </w:r>
      <w:r>
        <w:rPr>
          <w:lang w:eastAsia="zh-CN"/>
        </w:rPr>
        <w:t>CompositeQueryOperator</w:t>
      </w:r>
      <w:r>
        <w:rPr>
          <w:rFonts w:hint="eastAsia"/>
          <w:lang w:eastAsia="zh-CN"/>
        </w:rPr>
        <w:t>。它支持查询条件的任意组合，动态构建</w:t>
      </w:r>
      <w:r>
        <w:rPr>
          <w:rFonts w:hint="eastAsia"/>
          <w:lang w:eastAsia="zh-CN"/>
        </w:rPr>
        <w:t>SQL</w:t>
      </w:r>
      <w:r>
        <w:rPr>
          <w:rFonts w:hint="eastAsia"/>
          <w:lang w:eastAsia="zh-CN"/>
        </w:rPr>
        <w:t>语句，让你乏味而啰嗦的复杂条件查询开发过程解脱出来。</w:t>
      </w:r>
    </w:p>
    <w:p w14:paraId="08CE1539" w14:textId="77777777" w:rsidR="00AA6003" w:rsidRDefault="00AA6003" w:rsidP="00AA6003">
      <w:pPr>
        <w:pStyle w:val="code-section"/>
      </w:pPr>
      <w:r>
        <w:rPr>
          <w:rFonts w:hint="eastAsia"/>
        </w:rPr>
        <w:t>com.beetle.framework.persistence.composite</w:t>
      </w:r>
      <w:r>
        <w:rPr>
          <w:rStyle w:val="apple-converted-space"/>
          <w:rFonts w:ascii="微软雅黑" w:eastAsia="微软雅黑" w:hAnsi="微软雅黑" w:hint="eastAsia"/>
          <w:color w:val="000000"/>
        </w:rPr>
        <w:t> </w:t>
      </w:r>
      <w:r>
        <w:rPr>
          <w:rFonts w:hint="eastAsia"/>
        </w:rPr>
        <w:br/>
      </w:r>
      <w:r>
        <w:rPr>
          <w:rFonts w:ascii="宋体" w:eastAsia="宋体" w:hAnsi="宋体" w:cs="宋体" w:hint="eastAsia"/>
        </w:rPr>
        <w:t>类</w:t>
      </w:r>
      <w:r>
        <w:rPr>
          <w:rFonts w:hint="eastAsia"/>
        </w:rPr>
        <w:t xml:space="preserve"> CompositeQueryOperator</w:t>
      </w:r>
    </w:p>
    <w:p w14:paraId="6510D60A" w14:textId="77777777" w:rsidR="00AA6003" w:rsidRDefault="00AA6003" w:rsidP="00AA6003">
      <w:pPr>
        <w:pStyle w:val="code-section"/>
      </w:pPr>
      <w:r>
        <w:t>java.lang.Object</w:t>
      </w:r>
    </w:p>
    <w:p w14:paraId="51F02F86" w14:textId="77777777" w:rsidR="00AA6003" w:rsidRDefault="00AA6003" w:rsidP="00AA6003">
      <w:pPr>
        <w:pStyle w:val="code-section"/>
      </w:pPr>
      <w:r>
        <w:t xml:space="preserve">  </w:t>
      </w:r>
      <w:r>
        <w:rPr>
          <w:noProof/>
          <w:lang w:eastAsia="zh-CN" w:bidi="ar-SA"/>
        </w:rPr>
        <w:drawing>
          <wp:inline distT="0" distB="0" distL="0" distR="0" wp14:anchorId="69C1374F" wp14:editId="3473B701">
            <wp:extent cx="142875" cy="133350"/>
            <wp:effectExtent l="19050" t="0" r="9525" b="0"/>
            <wp:docPr id="182" name="图片 182"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36" w:tooltip="com.beetle.framework.persistence.access.operator 中的类" w:history="1">
        <w:r>
          <w:rPr>
            <w:rStyle w:val="a3"/>
          </w:rPr>
          <w:t>com.beetle.framework.persistence.access.operator.BaseOperator</w:t>
        </w:r>
      </w:hyperlink>
    </w:p>
    <w:p w14:paraId="065C051E" w14:textId="77777777" w:rsidR="00AA6003" w:rsidRDefault="00AA6003" w:rsidP="00AA6003">
      <w:pPr>
        <w:pStyle w:val="code-section"/>
      </w:pPr>
      <w:r>
        <w:lastRenderedPageBreak/>
        <w:t xml:space="preserve">      </w:t>
      </w:r>
      <w:r>
        <w:rPr>
          <w:noProof/>
          <w:lang w:eastAsia="zh-CN" w:bidi="ar-SA"/>
        </w:rPr>
        <w:drawing>
          <wp:inline distT="0" distB="0" distL="0" distR="0" wp14:anchorId="56406B04" wp14:editId="00566780">
            <wp:extent cx="142875" cy="133350"/>
            <wp:effectExtent l="19050" t="0" r="9525" b="0"/>
            <wp:docPr id="183" name="图片 183"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hyperlink r:id="rId137" w:tooltip="com.beetle.framework.persistence.access.operator 中的类" w:history="1">
        <w:r>
          <w:rPr>
            <w:rStyle w:val="a3"/>
          </w:rPr>
          <w:t>com.beetle.framework.persistence.access.operator.QueryOperator</w:t>
        </w:r>
      </w:hyperlink>
    </w:p>
    <w:p w14:paraId="133D16C9" w14:textId="77777777" w:rsidR="00AA6003" w:rsidRDefault="00AA6003" w:rsidP="00AA6003">
      <w:pPr>
        <w:pStyle w:val="code-section"/>
        <w:rPr>
          <w:rFonts w:ascii="宋体" w:eastAsia="宋体" w:hAnsi="宋体"/>
        </w:rPr>
      </w:pPr>
      <w:r>
        <w:t xml:space="preserve">          </w:t>
      </w:r>
      <w:r>
        <w:rPr>
          <w:noProof/>
          <w:lang w:eastAsia="zh-CN" w:bidi="ar-SA"/>
        </w:rPr>
        <w:drawing>
          <wp:inline distT="0" distB="0" distL="0" distR="0" wp14:anchorId="0DCD5452" wp14:editId="192897D3">
            <wp:extent cx="142875" cy="133350"/>
            <wp:effectExtent l="19050" t="0" r="9525" b="0"/>
            <wp:docPr id="184" name="图片 184" descr="继承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继承者 "/>
                    <pic:cNvPicPr>
                      <a:picLocks noChangeAspect="1" noChangeArrowheads="1"/>
                    </pic:cNvPicPr>
                  </pic:nvPicPr>
                  <pic:blipFill>
                    <a:blip r:embed="rId22"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Pr>
          <w:b/>
          <w:bCs/>
        </w:rPr>
        <w:t>com.beetle.framework.persistence.composite.CompositeQueryOperator</w:t>
      </w:r>
    </w:p>
    <w:p w14:paraId="299FCA0E" w14:textId="77777777" w:rsidR="00AA6003" w:rsidRDefault="00AA6003" w:rsidP="00AA6003">
      <w:pPr>
        <w:pStyle w:val="code-section"/>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276"/>
        <w:gridCol w:w="550"/>
      </w:tblGrid>
      <w:tr w:rsidR="00AA6003" w14:paraId="7F5670FD" w14:textId="77777777" w:rsidTr="00AA6003">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721734EE" w14:textId="77777777" w:rsidR="00AA6003" w:rsidRDefault="00AA6003" w:rsidP="00AA6003">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构造方法摘要</w:t>
            </w:r>
          </w:p>
        </w:tc>
      </w:tr>
      <w:tr w:rsidR="00AA6003" w14:paraId="54AE0E63" w14:textId="77777777" w:rsidTr="00AA600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3994B8" w14:textId="77777777" w:rsidR="00AA6003" w:rsidRDefault="000F1F6F" w:rsidP="00AA6003">
            <w:pPr>
              <w:pStyle w:val="code-section"/>
              <w:rPr>
                <w:rFonts w:ascii="微软雅黑" w:eastAsia="微软雅黑" w:hAnsi="微软雅黑" w:cs="宋体"/>
                <w:color w:val="000000"/>
                <w:sz w:val="27"/>
                <w:szCs w:val="27"/>
              </w:rPr>
            </w:pPr>
            <w:hyperlink r:id="rId138" w:anchor="CompositeQueryOperator()" w:history="1">
              <w:r w:rsidR="00AA6003">
                <w:rPr>
                  <w:rStyle w:val="a3"/>
                  <w:rFonts w:hint="eastAsia"/>
                  <w:b/>
                  <w:bCs/>
                </w:rPr>
                <w:t>CompositeQueryOperator</w:t>
              </w:r>
            </w:hyperlink>
            <w:r w:rsidR="00AA6003">
              <w:rPr>
                <w:rStyle w:val="HTML"/>
                <w:rFonts w:hint="eastAsia"/>
                <w:color w:val="000000"/>
              </w:rPr>
              <w:t>()</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w:t>
            </w:r>
          </w:p>
        </w:tc>
        <w:tc>
          <w:tcPr>
            <w:tcW w:w="0" w:type="auto"/>
            <w:shd w:val="clear" w:color="auto" w:fill="FFFFFF"/>
            <w:vAlign w:val="center"/>
            <w:hideMark/>
          </w:tcPr>
          <w:p w14:paraId="660B2597" w14:textId="77777777" w:rsidR="00AA6003" w:rsidRDefault="00AA6003" w:rsidP="00AA6003">
            <w:pPr>
              <w:pStyle w:val="code-section"/>
              <w:rPr>
                <w:rFonts w:ascii="Times New Roman" w:eastAsia="Times New Roman" w:hAnsi="Times New Roman"/>
              </w:rPr>
            </w:pPr>
          </w:p>
        </w:tc>
      </w:tr>
    </w:tbl>
    <w:p w14:paraId="346AC176" w14:textId="77777777" w:rsidR="00AA6003" w:rsidRDefault="00AA6003" w:rsidP="00AA6003">
      <w:pPr>
        <w:pStyle w:val="code-section"/>
      </w:pPr>
      <w:r>
        <w:rPr>
          <w:rFonts w:ascii="微软雅黑" w:eastAsia="微软雅黑" w:hAnsi="微软雅黑" w:hint="eastAsia"/>
          <w:color w:val="000000"/>
          <w:sz w:val="27"/>
          <w:szCs w:val="27"/>
          <w:shd w:val="clear" w:color="auto" w:fill="FFFFFF"/>
        </w:rPr>
        <w:t> </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945"/>
        <w:gridCol w:w="13881"/>
      </w:tblGrid>
      <w:tr w:rsidR="00AA6003" w14:paraId="7070F3F4" w14:textId="77777777" w:rsidTr="00AA6003">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7E8C8901" w14:textId="77777777" w:rsidR="00AA6003" w:rsidRDefault="00AA6003" w:rsidP="00AA6003">
            <w:pPr>
              <w:pStyle w:val="code-section"/>
              <w:rPr>
                <w:rFonts w:ascii="微软雅黑" w:eastAsia="微软雅黑" w:hAnsi="微软雅黑" w:cs="宋体"/>
                <w:b/>
                <w:bCs/>
                <w:color w:val="000000"/>
                <w:sz w:val="27"/>
                <w:szCs w:val="27"/>
              </w:rPr>
            </w:pPr>
            <w:r>
              <w:rPr>
                <w:rFonts w:ascii="微软雅黑" w:eastAsia="微软雅黑" w:hAnsi="微软雅黑" w:hint="eastAsia"/>
                <w:b/>
                <w:bCs/>
                <w:color w:val="000000"/>
                <w:sz w:val="36"/>
                <w:szCs w:val="36"/>
              </w:rPr>
              <w:t>方法摘要</w:t>
            </w:r>
          </w:p>
        </w:tc>
      </w:tr>
      <w:tr w:rsidR="00AA6003" w14:paraId="149A7DE8"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384BDCF0"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t xml:space="preserve">protected </w:t>
            </w:r>
            <w:r>
              <w:rPr>
                <w:rStyle w:val="HTML"/>
                <w:rFonts w:hint="eastAsia"/>
                <w:color w:val="000000"/>
              </w:rPr>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67C26C" w14:textId="77777777" w:rsidR="00AA6003" w:rsidRDefault="000F1F6F" w:rsidP="00AA6003">
            <w:pPr>
              <w:pStyle w:val="code-section"/>
              <w:rPr>
                <w:rFonts w:ascii="微软雅黑" w:eastAsia="微软雅黑" w:hAnsi="微软雅黑" w:cs="宋体"/>
                <w:color w:val="000000"/>
                <w:sz w:val="27"/>
                <w:szCs w:val="27"/>
              </w:rPr>
            </w:pPr>
            <w:hyperlink r:id="rId139" w:anchor="accessImp()" w:history="1">
              <w:r w:rsidR="00AA6003">
                <w:rPr>
                  <w:rStyle w:val="a3"/>
                  <w:rFonts w:hint="eastAsia"/>
                  <w:b/>
                  <w:bCs/>
                </w:rPr>
                <w:t>accessImp</w:t>
              </w:r>
            </w:hyperlink>
            <w:r w:rsidR="00AA6003">
              <w:rPr>
                <w:rStyle w:val="HTML"/>
                <w:rFonts w:hint="eastAsia"/>
                <w:color w:val="000000"/>
              </w:rPr>
              <w:t>()</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w:t>
            </w:r>
          </w:p>
        </w:tc>
      </w:tr>
      <w:tr w:rsidR="00AA6003" w14:paraId="7CB004FA"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05DCEA80"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1CF357" w14:textId="77777777" w:rsidR="00AA6003" w:rsidRDefault="000F1F6F" w:rsidP="00AA6003">
            <w:pPr>
              <w:pStyle w:val="code-section"/>
              <w:rPr>
                <w:rFonts w:ascii="微软雅黑" w:eastAsia="微软雅黑" w:hAnsi="微软雅黑" w:cs="宋体"/>
                <w:color w:val="000000"/>
                <w:sz w:val="27"/>
                <w:szCs w:val="27"/>
              </w:rPr>
            </w:pPr>
            <w:hyperlink r:id="rId140" w:anchor="addParameter(java.lang.Object)" w:history="1">
              <w:r w:rsidR="00AA6003">
                <w:rPr>
                  <w:rStyle w:val="a3"/>
                  <w:rFonts w:hint="eastAsia"/>
                  <w:b/>
                  <w:bCs/>
                </w:rPr>
                <w:t>addParameter</w:t>
              </w:r>
            </w:hyperlink>
            <w:r w:rsidR="00AA6003">
              <w:rPr>
                <w:rStyle w:val="HTML"/>
                <w:rFonts w:hint="eastAsia"/>
                <w:color w:val="000000"/>
              </w:rPr>
              <w:t>(java.lang.Object</w:t>
            </w:r>
            <w:r w:rsidR="00AA6003">
              <w:rPr>
                <w:rStyle w:val="HTML"/>
                <w:rFonts w:hint="eastAsia"/>
                <w:color w:val="000000"/>
              </w:rPr>
              <w:t> </w:t>
            </w:r>
            <w:r w:rsidR="00AA6003">
              <w:rPr>
                <w:rStyle w:val="HTML"/>
                <w:rFonts w:hint="eastAsia"/>
                <w:color w:val="000000"/>
              </w:rPr>
              <w:t>value)</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添加sql语句参数</w:t>
            </w:r>
          </w:p>
        </w:tc>
      </w:tr>
      <w:tr w:rsidR="00AA6003" w14:paraId="49B63A2F"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07BBE9C1"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lastRenderedPageBreak/>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033933" w14:textId="77777777" w:rsidR="00AA6003" w:rsidRDefault="000F1F6F" w:rsidP="00AA6003">
            <w:pPr>
              <w:pStyle w:val="code-section"/>
              <w:rPr>
                <w:rFonts w:ascii="微软雅黑" w:eastAsia="微软雅黑" w:hAnsi="微软雅黑" w:cs="宋体"/>
                <w:color w:val="000000"/>
                <w:sz w:val="27"/>
                <w:szCs w:val="27"/>
              </w:rPr>
            </w:pPr>
            <w:hyperlink r:id="rId141" w:anchor="addParameter(com.beetle.framework.persistence.access.operator.SqlParameter)" w:history="1">
              <w:r w:rsidR="00AA6003">
                <w:rPr>
                  <w:rStyle w:val="a3"/>
                  <w:rFonts w:hint="eastAsia"/>
                  <w:b/>
                  <w:bCs/>
                </w:rPr>
                <w:t>addParameter</w:t>
              </w:r>
            </w:hyperlink>
            <w:r w:rsidR="00AA6003">
              <w:rPr>
                <w:rStyle w:val="HTML"/>
                <w:rFonts w:hint="eastAsia"/>
                <w:color w:val="000000"/>
              </w:rPr>
              <w:t>(</w:t>
            </w:r>
            <w:hyperlink r:id="rId142" w:tooltip="com.beetle.framework.persistence.access.operator 中的类" w:history="1">
              <w:r w:rsidR="00AA6003">
                <w:rPr>
                  <w:rStyle w:val="a3"/>
                  <w:rFonts w:hint="eastAsia"/>
                </w:rPr>
                <w:t>SqlParameter</w:t>
              </w:r>
            </w:hyperlink>
            <w:r w:rsidR="00AA6003">
              <w:rPr>
                <w:rStyle w:val="HTML"/>
                <w:rFonts w:hint="eastAsia"/>
                <w:color w:val="000000"/>
              </w:rPr>
              <w:t> </w:t>
            </w:r>
            <w:r w:rsidR="00AA6003">
              <w:rPr>
                <w:rStyle w:val="HTML"/>
                <w:rFonts w:hint="eastAsia"/>
                <w:color w:val="000000"/>
              </w:rPr>
              <w:t>sqlParamter)</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添加sql语句参数</w:t>
            </w:r>
          </w:p>
        </w:tc>
      </w:tr>
      <w:tr w:rsidR="00AA6003" w14:paraId="09782EE4" w14:textId="77777777" w:rsidTr="00AA6003">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6EE3030D" w14:textId="77777777" w:rsidR="00AA6003" w:rsidRDefault="00AA6003" w:rsidP="00AA6003">
            <w:pPr>
              <w:pStyle w:val="code-section"/>
              <w:rPr>
                <w:rFonts w:ascii="微软雅黑" w:eastAsia="微软雅黑" w:hAnsi="微软雅黑" w:cs="宋体"/>
                <w:color w:val="000000"/>
                <w:sz w:val="27"/>
                <w:szCs w:val="27"/>
              </w:rPr>
            </w:pPr>
            <w:r>
              <w:rPr>
                <w:rStyle w:val="HTML"/>
                <w:rFonts w:hint="eastAsia"/>
                <w:color w:val="000000"/>
              </w:rPr>
              <w:t> </w:t>
            </w:r>
            <w:r>
              <w:rPr>
                <w:rStyle w:val="HTML"/>
                <w:rFonts w:hint="eastAsia"/>
                <w:color w:val="000000"/>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5F8EBBB" w14:textId="77777777" w:rsidR="00AA6003" w:rsidRDefault="000F1F6F" w:rsidP="00AA6003">
            <w:pPr>
              <w:pStyle w:val="code-section"/>
              <w:rPr>
                <w:rFonts w:ascii="微软雅黑" w:eastAsia="微软雅黑" w:hAnsi="微软雅黑" w:cs="宋体"/>
                <w:color w:val="000000"/>
                <w:sz w:val="27"/>
                <w:szCs w:val="27"/>
              </w:rPr>
            </w:pPr>
            <w:hyperlink r:id="rId143" w:anchor="addParameter(java.lang.String, java.lang.String, java.lang.Object)" w:history="1">
              <w:r w:rsidR="00AA6003">
                <w:rPr>
                  <w:rStyle w:val="a3"/>
                  <w:rFonts w:hint="eastAsia"/>
                  <w:b/>
                  <w:bCs/>
                </w:rPr>
                <w:t>addParameter</w:t>
              </w:r>
            </w:hyperlink>
            <w:r w:rsidR="00AA6003">
              <w:rPr>
                <w:rStyle w:val="HTML"/>
                <w:rFonts w:hint="eastAsia"/>
                <w:color w:val="000000"/>
              </w:rPr>
              <w:t>(java.lang.String</w:t>
            </w:r>
            <w:r w:rsidR="00AA6003">
              <w:rPr>
                <w:rStyle w:val="HTML"/>
                <w:rFonts w:hint="eastAsia"/>
                <w:color w:val="000000"/>
              </w:rPr>
              <w:t> </w:t>
            </w:r>
            <w:r w:rsidR="00AA6003">
              <w:rPr>
                <w:rStyle w:val="HTML"/>
                <w:rFonts w:hint="eastAsia"/>
                <w:color w:val="000000"/>
              </w:rPr>
              <w:t>parameterName, java.lang.String</w:t>
            </w:r>
            <w:r w:rsidR="00AA6003">
              <w:rPr>
                <w:rStyle w:val="HTML"/>
                <w:rFonts w:hint="eastAsia"/>
                <w:color w:val="000000"/>
              </w:rPr>
              <w:t> </w:t>
            </w:r>
            <w:r w:rsidR="00AA6003">
              <w:rPr>
                <w:rStyle w:val="HTML"/>
                <w:rFonts w:hint="eastAsia"/>
                <w:color w:val="000000"/>
              </w:rPr>
              <w:t>OperateSymbol, java.lang.Object</w:t>
            </w:r>
            <w:r w:rsidR="00AA6003">
              <w:rPr>
                <w:rStyle w:val="HTML"/>
                <w:rFonts w:hint="eastAsia"/>
                <w:color w:val="000000"/>
              </w:rPr>
              <w:t> </w:t>
            </w:r>
            <w:r w:rsidR="00AA6003">
              <w:rPr>
                <w:rStyle w:val="HTML"/>
                <w:rFonts w:hint="eastAsia"/>
                <w:color w:val="000000"/>
              </w:rPr>
              <w:t>value)</w:t>
            </w:r>
            <w:r w:rsidR="00AA6003">
              <w:rPr>
                <w:rStyle w:val="apple-converted-space"/>
                <w:rFonts w:ascii="微软雅黑" w:eastAsia="微软雅黑" w:hAnsi="微软雅黑" w:hint="eastAsia"/>
                <w:color w:val="000000"/>
                <w:sz w:val="27"/>
                <w:szCs w:val="27"/>
              </w:rPr>
              <w:t> </w:t>
            </w:r>
            <w:r w:rsidR="00AA6003">
              <w:rPr>
                <w:rFonts w:ascii="微软雅黑" w:eastAsia="微软雅黑" w:hAnsi="微软雅黑" w:hint="eastAsia"/>
                <w:color w:val="000000"/>
                <w:sz w:val="27"/>
                <w:szCs w:val="27"/>
              </w:rPr>
              <w:br/>
              <w:t>          添加组合查询参数</w:t>
            </w:r>
          </w:p>
        </w:tc>
      </w:tr>
    </w:tbl>
    <w:p w14:paraId="62AB9F04" w14:textId="77777777" w:rsidR="00AA6003" w:rsidRDefault="00AA6003" w:rsidP="00AA6003">
      <w:pPr>
        <w:pStyle w:val="code-section"/>
        <w:rPr>
          <w:lang w:eastAsia="zh-CN"/>
        </w:rPr>
      </w:pPr>
    </w:p>
    <w:p w14:paraId="6D005383" w14:textId="77777777" w:rsidR="00AA6003" w:rsidRDefault="00AA6003" w:rsidP="00AA6003">
      <w:pPr>
        <w:ind w:firstLine="420"/>
      </w:pPr>
      <w:r>
        <w:rPr>
          <w:rFonts w:hint="eastAsia"/>
        </w:rPr>
        <w:t>可见，</w:t>
      </w:r>
      <w:r>
        <w:t>CompositeQueryOperator</w:t>
      </w:r>
      <w:r>
        <w:rPr>
          <w:rFonts w:hint="eastAsia"/>
        </w:rPr>
        <w:t>继承自</w:t>
      </w:r>
      <w:r>
        <w:rPr>
          <w:rFonts w:hint="eastAsia"/>
        </w:rPr>
        <w:t>QueryOperator</w:t>
      </w:r>
      <w:r>
        <w:rPr>
          <w:rFonts w:hint="eastAsia"/>
        </w:rPr>
        <w:t>查询器，所以它使用方式基本上与</w:t>
      </w:r>
      <w:r>
        <w:rPr>
          <w:rFonts w:hint="eastAsia"/>
        </w:rPr>
        <w:t>QueryOperator</w:t>
      </w:r>
      <w:r>
        <w:rPr>
          <w:rFonts w:hint="eastAsia"/>
        </w:rPr>
        <w:t>保持一致。它只是多了一个</w:t>
      </w:r>
      <w:r>
        <w:rPr>
          <w:rFonts w:hint="eastAsia"/>
        </w:rPr>
        <w:t>addParameter</w:t>
      </w:r>
      <w:r>
        <w:rPr>
          <w:rFonts w:hint="eastAsia"/>
        </w:rPr>
        <w:t>方法来构建各种组合的条件。</w:t>
      </w:r>
    </w:p>
    <w:p w14:paraId="4090BA7B" w14:textId="77777777" w:rsidR="00F87240" w:rsidRDefault="00F87240" w:rsidP="00AA6003">
      <w:pPr>
        <w:ind w:firstLine="420"/>
      </w:pPr>
      <w:r>
        <w:rPr>
          <w:rFonts w:hint="eastAsia"/>
        </w:rPr>
        <w:t>示例如下：</w:t>
      </w:r>
    </w:p>
    <w:p w14:paraId="0B4EDE1F" w14:textId="77777777" w:rsidR="00F87240" w:rsidRDefault="00F87240" w:rsidP="00B964FD">
      <w:pPr>
        <w:ind w:firstLine="420"/>
      </w:pPr>
      <w:r>
        <w:rPr>
          <w:rFonts w:hint="eastAsia"/>
        </w:rPr>
        <w:t>EMP</w:t>
      </w:r>
      <w:r>
        <w:rPr>
          <w:rFonts w:hint="eastAsia"/>
        </w:rPr>
        <w:t>表为例，</w:t>
      </w:r>
      <w:r>
        <w:rPr>
          <w:rFonts w:hint="eastAsia"/>
        </w:rPr>
        <w:t>EMP</w:t>
      </w:r>
      <w:r>
        <w:rPr>
          <w:rFonts w:hint="eastAsia"/>
        </w:rPr>
        <w:t>的字段有（</w:t>
      </w:r>
      <w:r>
        <w:t>EMPNO</w:t>
      </w:r>
      <w:r>
        <w:rPr>
          <w:rFonts w:hint="eastAsia"/>
        </w:rPr>
        <w:t>、</w:t>
      </w:r>
      <w:r>
        <w:t>ENAME</w:t>
      </w:r>
      <w:r>
        <w:rPr>
          <w:rFonts w:hint="eastAsia"/>
        </w:rPr>
        <w:t>、</w:t>
      </w:r>
      <w:r>
        <w:t>JOB</w:t>
      </w:r>
      <w:r>
        <w:rPr>
          <w:rFonts w:hint="eastAsia"/>
        </w:rPr>
        <w:t>、</w:t>
      </w:r>
      <w:r>
        <w:t>MGR</w:t>
      </w:r>
      <w:r>
        <w:rPr>
          <w:rFonts w:hint="eastAsia"/>
        </w:rPr>
        <w:t>、</w:t>
      </w:r>
      <w:r>
        <w:t xml:space="preserve"> HIREDATE</w:t>
      </w:r>
      <w:r>
        <w:rPr>
          <w:rFonts w:hint="eastAsia"/>
        </w:rPr>
        <w:t>、</w:t>
      </w:r>
      <w:r>
        <w:t>SAL</w:t>
      </w:r>
      <w:r>
        <w:rPr>
          <w:rFonts w:hint="eastAsia"/>
        </w:rPr>
        <w:t>、</w:t>
      </w:r>
      <w:r>
        <w:t xml:space="preserve">COMM </w:t>
      </w:r>
      <w:r>
        <w:rPr>
          <w:rFonts w:hint="eastAsia"/>
        </w:rPr>
        <w:t>和</w:t>
      </w:r>
      <w:r>
        <w:t>DEPTNO</w:t>
      </w:r>
      <w:r>
        <w:rPr>
          <w:rFonts w:hint="eastAsia"/>
        </w:rPr>
        <w:t>）假设需要按以上各个字段自由组合来查询</w:t>
      </w:r>
      <w:r>
        <w:rPr>
          <w:rFonts w:hint="eastAsia"/>
        </w:rPr>
        <w:t>EMP</w:t>
      </w:r>
      <w:r>
        <w:rPr>
          <w:rFonts w:hint="eastAsia"/>
        </w:rPr>
        <w:t>表的数据。</w:t>
      </w:r>
    </w:p>
    <w:p w14:paraId="6BAC1224" w14:textId="77777777" w:rsidR="00F87240" w:rsidRDefault="00F87240" w:rsidP="00B964FD">
      <w:pPr>
        <w:ind w:firstLine="420"/>
        <w:rPr>
          <w:lang w:eastAsia="zh-CN"/>
        </w:rPr>
      </w:pPr>
      <w:r>
        <w:rPr>
          <w:rFonts w:hint="eastAsia"/>
          <w:lang w:eastAsia="zh-CN"/>
        </w:rPr>
        <w:t>典型的条件组合界面类似下图所示：</w:t>
      </w:r>
    </w:p>
    <w:p w14:paraId="4340E8D6" w14:textId="77777777" w:rsidR="00F87240" w:rsidRDefault="000B3E2D" w:rsidP="00B964FD">
      <w:pPr>
        <w:ind w:firstLine="420"/>
        <w:jc w:val="center"/>
      </w:pPr>
      <w:r>
        <w:rPr>
          <w:noProof/>
          <w:lang w:eastAsia="zh-CN" w:bidi="ar-SA"/>
        </w:rPr>
        <w:drawing>
          <wp:inline distT="0" distB="0" distL="0" distR="0" wp14:anchorId="455526D1" wp14:editId="6EBEEF8E">
            <wp:extent cx="5934075" cy="1409700"/>
            <wp:effectExtent l="19050" t="0" r="9525" b="0"/>
            <wp:docPr id="14" name="图片 14" descr="14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141278576189468.png"/>
                    <pic:cNvPicPr>
                      <a:picLocks noChangeArrowheads="1"/>
                    </pic:cNvPicPr>
                  </pic:nvPicPr>
                  <pic:blipFill>
                    <a:blip r:embed="rId144" cstate="print"/>
                    <a:srcRect/>
                    <a:stretch>
                      <a:fillRect/>
                    </a:stretch>
                  </pic:blipFill>
                  <pic:spPr bwMode="auto">
                    <a:xfrm>
                      <a:off x="0" y="0"/>
                      <a:ext cx="5934075" cy="1409700"/>
                    </a:xfrm>
                    <a:prstGeom prst="rect">
                      <a:avLst/>
                    </a:prstGeom>
                    <a:noFill/>
                    <a:ln w="9525">
                      <a:noFill/>
                      <a:miter lim="800000"/>
                      <a:headEnd/>
                      <a:tailEnd/>
                    </a:ln>
                    <a:effectLst/>
                  </pic:spPr>
                </pic:pic>
              </a:graphicData>
            </a:graphic>
          </wp:inline>
        </w:drawing>
      </w:r>
    </w:p>
    <w:p w14:paraId="2C313A07" w14:textId="77777777" w:rsidR="00F87240" w:rsidRDefault="00F87240" w:rsidP="00B964FD">
      <w:pPr>
        <w:ind w:firstLine="420"/>
        <w:rPr>
          <w:lang w:eastAsia="zh-CN"/>
        </w:rPr>
      </w:pPr>
      <w:r>
        <w:rPr>
          <w:rFonts w:hint="eastAsia"/>
          <w:lang w:eastAsia="zh-CN"/>
        </w:rPr>
        <w:t>如果按照传统作法，对上面的每种组合编写一个</w:t>
      </w:r>
      <w:r>
        <w:rPr>
          <w:rFonts w:hint="eastAsia"/>
          <w:lang w:eastAsia="zh-CN"/>
        </w:rPr>
        <w:t>SQL</w:t>
      </w:r>
      <w:r>
        <w:rPr>
          <w:rFonts w:hint="eastAsia"/>
          <w:lang w:eastAsia="zh-CN"/>
        </w:rPr>
        <w:t>语句，显然会脑瘫的</w:t>
      </w:r>
      <w:r>
        <w:rPr>
          <w:lang w:eastAsia="zh-CN"/>
        </w:rPr>
        <w:t>:-)</w:t>
      </w:r>
      <w:r>
        <w:rPr>
          <w:rFonts w:hint="eastAsia"/>
          <w:lang w:eastAsia="zh-CN"/>
        </w:rPr>
        <w:t>，复杂组合查询器</w:t>
      </w:r>
      <w:r>
        <w:rPr>
          <w:lang w:eastAsia="zh-CN"/>
        </w:rPr>
        <w:t>CompositeQueryOperator</w:t>
      </w:r>
      <w:r>
        <w:rPr>
          <w:rFonts w:hint="eastAsia"/>
          <w:lang w:eastAsia="zh-CN"/>
        </w:rPr>
        <w:t>的引入，只要下面简单代码即可解决问</w:t>
      </w:r>
      <w:r>
        <w:rPr>
          <w:rFonts w:hint="eastAsia"/>
          <w:lang w:eastAsia="zh-CN"/>
        </w:rPr>
        <w:lastRenderedPageBreak/>
        <w:t>题：</w:t>
      </w:r>
    </w:p>
    <w:p w14:paraId="778BE1AD" w14:textId="77777777" w:rsidR="00C85ABE" w:rsidRDefault="00C85ABE" w:rsidP="00C85ABE">
      <w:pPr>
        <w:pStyle w:val="code-section"/>
      </w:pPr>
      <w:r>
        <w:rPr>
          <w:b/>
          <w:bCs/>
          <w:color w:val="7F0055"/>
        </w:rPr>
        <w:t>static</w:t>
      </w:r>
      <w:r>
        <w:t xml:space="preserve"> </w:t>
      </w:r>
      <w:r>
        <w:rPr>
          <w:b/>
          <w:bCs/>
          <w:color w:val="7F0055"/>
        </w:rPr>
        <w:t>void</w:t>
      </w:r>
      <w:r>
        <w:t xml:space="preserve"> testCompositeQuery() {</w:t>
      </w:r>
    </w:p>
    <w:p w14:paraId="4C5DA075" w14:textId="77777777" w:rsidR="00C85ABE" w:rsidRDefault="00C85ABE" w:rsidP="00C85ABE">
      <w:pPr>
        <w:pStyle w:val="code-section"/>
      </w:pPr>
      <w:r>
        <w:tab/>
      </w:r>
      <w:r>
        <w:tab/>
        <w:t xml:space="preserve">String EMPNO = </w:t>
      </w:r>
      <w:r>
        <w:rPr>
          <w:b/>
          <w:bCs/>
          <w:color w:val="7F0055"/>
        </w:rPr>
        <w:t>null</w:t>
      </w:r>
      <w:r>
        <w:t>;</w:t>
      </w:r>
      <w:r>
        <w:rPr>
          <w:color w:val="3F7F5F"/>
        </w:rPr>
        <w:t xml:space="preserve">// </w:t>
      </w:r>
      <w:r>
        <w:rPr>
          <w:rFonts w:ascii="宋体" w:eastAsia="宋体" w:hAnsi="宋体" w:cs="宋体" w:hint="eastAsia"/>
          <w:color w:val="3F7F5F"/>
        </w:rPr>
        <w:t>设置参数（从页面获取输入参数）</w:t>
      </w:r>
    </w:p>
    <w:p w14:paraId="3EE19706" w14:textId="77777777" w:rsidR="00C85ABE" w:rsidRDefault="00C85ABE" w:rsidP="00C85ABE">
      <w:pPr>
        <w:pStyle w:val="code-section"/>
      </w:pPr>
      <w:r>
        <w:tab/>
      </w:r>
      <w:r>
        <w:tab/>
        <w:t xml:space="preserve">String ENAME = </w:t>
      </w:r>
      <w:r>
        <w:rPr>
          <w:b/>
          <w:bCs/>
          <w:color w:val="7F0055"/>
        </w:rPr>
        <w:t>null</w:t>
      </w:r>
      <w:r>
        <w:t>;</w:t>
      </w:r>
    </w:p>
    <w:p w14:paraId="6F6B97F2" w14:textId="77777777" w:rsidR="00C85ABE" w:rsidRDefault="00C85ABE" w:rsidP="00C85ABE">
      <w:pPr>
        <w:pStyle w:val="code-section"/>
      </w:pPr>
      <w:r>
        <w:tab/>
      </w:r>
      <w:r>
        <w:tab/>
        <w:t xml:space="preserve">String JOB = </w:t>
      </w:r>
      <w:r>
        <w:rPr>
          <w:b/>
          <w:bCs/>
          <w:color w:val="7F0055"/>
        </w:rPr>
        <w:t>null</w:t>
      </w:r>
      <w:r>
        <w:t>;</w:t>
      </w:r>
    </w:p>
    <w:p w14:paraId="0DB105CB" w14:textId="77777777" w:rsidR="00C85ABE" w:rsidRDefault="00C85ABE" w:rsidP="00C85ABE">
      <w:pPr>
        <w:pStyle w:val="code-section"/>
      </w:pPr>
      <w:r>
        <w:tab/>
      </w:r>
      <w:r>
        <w:tab/>
        <w:t xml:space="preserve">BigDecimal MGR = </w:t>
      </w:r>
      <w:r>
        <w:rPr>
          <w:b/>
          <w:bCs/>
          <w:color w:val="7F0055"/>
        </w:rPr>
        <w:t>null</w:t>
      </w:r>
      <w:r>
        <w:t>;</w:t>
      </w:r>
    </w:p>
    <w:p w14:paraId="5B37FF5B" w14:textId="77777777" w:rsidR="00C85ABE" w:rsidRDefault="00C85ABE" w:rsidP="00C85ABE">
      <w:pPr>
        <w:pStyle w:val="code-section"/>
      </w:pPr>
      <w:r>
        <w:tab/>
      </w:r>
      <w:r>
        <w:tab/>
        <w:t xml:space="preserve">Timestamp HIREDATE = </w:t>
      </w:r>
      <w:r>
        <w:rPr>
          <w:b/>
          <w:bCs/>
          <w:color w:val="7F0055"/>
        </w:rPr>
        <w:t>null</w:t>
      </w:r>
      <w:r>
        <w:t>;</w:t>
      </w:r>
    </w:p>
    <w:p w14:paraId="0E4C3242" w14:textId="77777777" w:rsidR="00C85ABE" w:rsidRDefault="00C85ABE" w:rsidP="00C85ABE">
      <w:pPr>
        <w:pStyle w:val="code-section"/>
      </w:pPr>
      <w:r>
        <w:tab/>
      </w:r>
      <w:r>
        <w:tab/>
        <w:t xml:space="preserve">BigDecimal SAL_1 = </w:t>
      </w:r>
      <w:r>
        <w:rPr>
          <w:b/>
          <w:bCs/>
          <w:color w:val="7F0055"/>
        </w:rPr>
        <w:t>null</w:t>
      </w:r>
      <w:r>
        <w:t>;</w:t>
      </w:r>
    </w:p>
    <w:p w14:paraId="1C30CC8B" w14:textId="77777777" w:rsidR="00C85ABE" w:rsidRDefault="00C85ABE" w:rsidP="00C85ABE">
      <w:pPr>
        <w:pStyle w:val="code-section"/>
      </w:pPr>
      <w:r>
        <w:tab/>
      </w:r>
      <w:r>
        <w:tab/>
        <w:t xml:space="preserve">BigDecimal SAL_2 = </w:t>
      </w:r>
      <w:r>
        <w:rPr>
          <w:b/>
          <w:bCs/>
          <w:color w:val="7F0055"/>
        </w:rPr>
        <w:t>null</w:t>
      </w:r>
      <w:r>
        <w:t>;</w:t>
      </w:r>
    </w:p>
    <w:p w14:paraId="1723BDAD" w14:textId="77777777" w:rsidR="00C85ABE" w:rsidRDefault="00C85ABE" w:rsidP="00C85ABE">
      <w:pPr>
        <w:pStyle w:val="code-section"/>
      </w:pPr>
      <w:r>
        <w:tab/>
      </w:r>
      <w:r>
        <w:tab/>
        <w:t xml:space="preserve">BigDecimal COMM = </w:t>
      </w:r>
      <w:r>
        <w:rPr>
          <w:b/>
          <w:bCs/>
          <w:color w:val="7F0055"/>
        </w:rPr>
        <w:t>null</w:t>
      </w:r>
      <w:r>
        <w:t>;</w:t>
      </w:r>
    </w:p>
    <w:p w14:paraId="51304CC5" w14:textId="77777777" w:rsidR="00C85ABE" w:rsidRDefault="00C85ABE" w:rsidP="00C85ABE">
      <w:pPr>
        <w:pStyle w:val="code-section"/>
      </w:pPr>
      <w:r>
        <w:tab/>
      </w:r>
      <w:r>
        <w:tab/>
        <w:t xml:space="preserve">BigDecimal DEPTNO = </w:t>
      </w:r>
      <w:r>
        <w:rPr>
          <w:b/>
          <w:bCs/>
          <w:color w:val="7F0055"/>
        </w:rPr>
        <w:t>new</w:t>
      </w:r>
      <w:r>
        <w:t xml:space="preserve"> BigDecimal(10);</w:t>
      </w:r>
    </w:p>
    <w:p w14:paraId="44FE00E0" w14:textId="77777777" w:rsidR="00C85ABE" w:rsidRDefault="00C85ABE" w:rsidP="00C85ABE">
      <w:pPr>
        <w:pStyle w:val="code-section"/>
      </w:pPr>
      <w:r>
        <w:tab/>
      </w:r>
      <w:r>
        <w:tab/>
        <w:t xml:space="preserve">CompositeQueryOperator </w:t>
      </w:r>
      <w:r>
        <w:rPr>
          <w:highlight w:val="yellow"/>
        </w:rPr>
        <w:t>cqo</w:t>
      </w:r>
      <w:r>
        <w:t xml:space="preserve"> = </w:t>
      </w:r>
      <w:r>
        <w:rPr>
          <w:b/>
          <w:bCs/>
          <w:color w:val="7F0055"/>
        </w:rPr>
        <w:t>new</w:t>
      </w:r>
      <w:r>
        <w:t xml:space="preserve"> CompositeQueryOperator();</w:t>
      </w:r>
    </w:p>
    <w:p w14:paraId="5F746D03" w14:textId="77777777" w:rsidR="00C85ABE" w:rsidRDefault="00C85ABE" w:rsidP="00C85ABE">
      <w:pPr>
        <w:pStyle w:val="code-section"/>
      </w:pPr>
      <w:r>
        <w:tab/>
      </w:r>
      <w:r>
        <w:tab/>
      </w:r>
      <w:r>
        <w:rPr>
          <w:highlight w:val="lightGray"/>
        </w:rPr>
        <w:t>cqo</w:t>
      </w:r>
      <w:r>
        <w:t>.setDataSourceName(</w:t>
      </w:r>
      <w:r>
        <w:rPr>
          <w:color w:val="2A00FF"/>
        </w:rPr>
        <w:t>"SYSDATASOURCE_oracle"</w:t>
      </w:r>
      <w:r>
        <w:t>);</w:t>
      </w:r>
      <w:r>
        <w:rPr>
          <w:color w:val="3F7F5F"/>
        </w:rPr>
        <w:t xml:space="preserve">// </w:t>
      </w:r>
      <w:r>
        <w:rPr>
          <w:rFonts w:ascii="宋体" w:eastAsia="宋体" w:hAnsi="宋体" w:cs="宋体" w:hint="eastAsia"/>
          <w:color w:val="3F7F5F"/>
        </w:rPr>
        <w:t>数据数据源</w:t>
      </w:r>
    </w:p>
    <w:p w14:paraId="1086EB8D" w14:textId="77777777" w:rsidR="00C85ABE" w:rsidRDefault="00C85ABE" w:rsidP="00C85ABE">
      <w:pPr>
        <w:pStyle w:val="code-section"/>
      </w:pPr>
      <w:r>
        <w:tab/>
      </w:r>
      <w:r>
        <w:tab/>
      </w:r>
      <w:r>
        <w:rPr>
          <w:highlight w:val="lightGray"/>
        </w:rPr>
        <w:t>cqo</w:t>
      </w:r>
      <w:r>
        <w:t>.setSql(</w:t>
      </w:r>
      <w:r>
        <w:rPr>
          <w:color w:val="2A00FF"/>
        </w:rPr>
        <w:t>"select * from emp"</w:t>
      </w:r>
      <w:r>
        <w:t>);</w:t>
      </w:r>
      <w:r>
        <w:rPr>
          <w:color w:val="3F7F5F"/>
        </w:rPr>
        <w:t xml:space="preserve">// </w:t>
      </w:r>
      <w:r>
        <w:rPr>
          <w:rFonts w:ascii="宋体" w:eastAsia="宋体" w:hAnsi="宋体" w:cs="宋体" w:hint="eastAsia"/>
          <w:color w:val="3F7F5F"/>
        </w:rPr>
        <w:t>数据查询语句（只填显示字段</w:t>
      </w:r>
      <w:r>
        <w:rPr>
          <w:color w:val="3F7F5F"/>
        </w:rPr>
        <w:t>select</w:t>
      </w:r>
      <w:r>
        <w:rPr>
          <w:rFonts w:ascii="宋体" w:eastAsia="宋体" w:hAnsi="宋体" w:cs="宋体" w:hint="eastAsia"/>
          <w:color w:val="3F7F5F"/>
        </w:rPr>
        <w:t>部分，无需写</w:t>
      </w:r>
      <w:r>
        <w:rPr>
          <w:color w:val="3F7F5F"/>
        </w:rPr>
        <w:t>where</w:t>
      </w:r>
      <w:r>
        <w:rPr>
          <w:rFonts w:ascii="宋体" w:eastAsia="宋体" w:hAnsi="宋体" w:cs="宋体" w:hint="eastAsia"/>
          <w:color w:val="3F7F5F"/>
        </w:rPr>
        <w:t>子句）</w:t>
      </w:r>
    </w:p>
    <w:p w14:paraId="2307436F" w14:textId="77777777" w:rsidR="00C85ABE" w:rsidRDefault="00C85ABE" w:rsidP="00C85ABE">
      <w:pPr>
        <w:pStyle w:val="code-section"/>
      </w:pPr>
      <w:r>
        <w:tab/>
      </w:r>
      <w:r>
        <w:tab/>
      </w:r>
      <w:r>
        <w:rPr>
          <w:highlight w:val="lightGray"/>
        </w:rPr>
        <w:t>cqo</w:t>
      </w:r>
      <w:r>
        <w:t>.addParameter(</w:t>
      </w:r>
      <w:r>
        <w:rPr>
          <w:color w:val="2A00FF"/>
        </w:rPr>
        <w:t>"EMPNO"</w:t>
      </w:r>
      <w:r>
        <w:t xml:space="preserve">, </w:t>
      </w:r>
      <w:r>
        <w:rPr>
          <w:color w:val="2A00FF"/>
        </w:rPr>
        <w:t>"="</w:t>
      </w:r>
      <w:r>
        <w:t>, EMPNO);</w:t>
      </w:r>
      <w:r>
        <w:rPr>
          <w:color w:val="3F7F5F"/>
        </w:rPr>
        <w:t xml:space="preserve">// </w:t>
      </w:r>
      <w:r>
        <w:rPr>
          <w:rFonts w:ascii="宋体" w:eastAsia="宋体" w:hAnsi="宋体" w:cs="宋体" w:hint="eastAsia"/>
          <w:color w:val="3F7F5F"/>
        </w:rPr>
        <w:t>添加各种组合条件字段</w:t>
      </w:r>
    </w:p>
    <w:p w14:paraId="68B2D08A" w14:textId="77777777" w:rsidR="00C85ABE" w:rsidRDefault="00C85ABE" w:rsidP="00C85ABE">
      <w:pPr>
        <w:pStyle w:val="code-section"/>
      </w:pPr>
      <w:r>
        <w:tab/>
      </w:r>
      <w:r>
        <w:tab/>
      </w:r>
      <w:r>
        <w:rPr>
          <w:highlight w:val="lightGray"/>
        </w:rPr>
        <w:t>cqo</w:t>
      </w:r>
      <w:r>
        <w:t>.addParameter(</w:t>
      </w:r>
      <w:r>
        <w:rPr>
          <w:color w:val="2A00FF"/>
        </w:rPr>
        <w:t>"ENAME"</w:t>
      </w:r>
      <w:r>
        <w:t xml:space="preserve">, </w:t>
      </w:r>
      <w:r>
        <w:rPr>
          <w:color w:val="2A00FF"/>
        </w:rPr>
        <w:t>"="</w:t>
      </w:r>
      <w:r>
        <w:t>, ENAME);</w:t>
      </w:r>
    </w:p>
    <w:p w14:paraId="2EF72875" w14:textId="77777777" w:rsidR="00C85ABE" w:rsidRDefault="00C85ABE" w:rsidP="00C85ABE">
      <w:pPr>
        <w:pStyle w:val="code-section"/>
      </w:pPr>
      <w:r>
        <w:tab/>
      </w:r>
      <w:r>
        <w:tab/>
      </w:r>
      <w:r>
        <w:rPr>
          <w:highlight w:val="lightGray"/>
        </w:rPr>
        <w:t>cqo</w:t>
      </w:r>
      <w:r>
        <w:t>.addParameter(</w:t>
      </w:r>
      <w:r>
        <w:rPr>
          <w:color w:val="2A00FF"/>
        </w:rPr>
        <w:t>"JOB"</w:t>
      </w:r>
      <w:r>
        <w:t xml:space="preserve">, </w:t>
      </w:r>
      <w:r>
        <w:rPr>
          <w:color w:val="2A00FF"/>
        </w:rPr>
        <w:t>"="</w:t>
      </w:r>
      <w:r>
        <w:t>, JOB);</w:t>
      </w:r>
    </w:p>
    <w:p w14:paraId="5AD7E0AD" w14:textId="77777777" w:rsidR="00C85ABE" w:rsidRDefault="00C85ABE" w:rsidP="00C85ABE">
      <w:pPr>
        <w:pStyle w:val="code-section"/>
      </w:pPr>
      <w:r>
        <w:lastRenderedPageBreak/>
        <w:tab/>
      </w:r>
      <w:r>
        <w:tab/>
      </w:r>
      <w:r>
        <w:rPr>
          <w:highlight w:val="lightGray"/>
        </w:rPr>
        <w:t>cqo</w:t>
      </w:r>
      <w:r>
        <w:t>.addParameter(</w:t>
      </w:r>
      <w:r>
        <w:rPr>
          <w:color w:val="2A00FF"/>
        </w:rPr>
        <w:t>"MGR"</w:t>
      </w:r>
      <w:r>
        <w:t xml:space="preserve">, </w:t>
      </w:r>
      <w:r>
        <w:rPr>
          <w:color w:val="2A00FF"/>
        </w:rPr>
        <w:t>"="</w:t>
      </w:r>
      <w:r>
        <w:t>, MGR);</w:t>
      </w:r>
    </w:p>
    <w:p w14:paraId="26D33453" w14:textId="77777777" w:rsidR="00C85ABE" w:rsidRDefault="00C85ABE" w:rsidP="00C85ABE">
      <w:pPr>
        <w:pStyle w:val="code-section"/>
      </w:pPr>
      <w:r>
        <w:tab/>
      </w:r>
      <w:r>
        <w:tab/>
      </w:r>
      <w:r>
        <w:rPr>
          <w:highlight w:val="lightGray"/>
        </w:rPr>
        <w:t>cqo</w:t>
      </w:r>
      <w:r>
        <w:t>.addParameter(</w:t>
      </w:r>
      <w:r>
        <w:rPr>
          <w:color w:val="2A00FF"/>
        </w:rPr>
        <w:t>"HIREDATE"</w:t>
      </w:r>
      <w:r>
        <w:t xml:space="preserve">, </w:t>
      </w:r>
      <w:r>
        <w:rPr>
          <w:color w:val="2A00FF"/>
        </w:rPr>
        <w:t>"&gt;"</w:t>
      </w:r>
      <w:r>
        <w:t>, HIREDATE);</w:t>
      </w:r>
    </w:p>
    <w:p w14:paraId="0F8B2813" w14:textId="77777777" w:rsidR="00C85ABE" w:rsidRDefault="00C85ABE" w:rsidP="00C85ABE">
      <w:pPr>
        <w:pStyle w:val="code-section"/>
      </w:pPr>
      <w:r>
        <w:tab/>
      </w:r>
      <w:r>
        <w:tab/>
      </w:r>
      <w:r>
        <w:rPr>
          <w:highlight w:val="lightGray"/>
        </w:rPr>
        <w:t>cqo</w:t>
      </w:r>
      <w:r>
        <w:t>.addParameter(</w:t>
      </w:r>
      <w:r>
        <w:rPr>
          <w:color w:val="2A00FF"/>
        </w:rPr>
        <w:t>"SAL"</w:t>
      </w:r>
      <w:r>
        <w:t xml:space="preserve">, </w:t>
      </w:r>
      <w:r>
        <w:rPr>
          <w:color w:val="2A00FF"/>
        </w:rPr>
        <w:t>"&gt;="</w:t>
      </w:r>
      <w:r>
        <w:t>, SAL_1);</w:t>
      </w:r>
    </w:p>
    <w:p w14:paraId="688D2529" w14:textId="77777777" w:rsidR="00C85ABE" w:rsidRDefault="00C85ABE" w:rsidP="00C85ABE">
      <w:pPr>
        <w:pStyle w:val="code-section"/>
      </w:pPr>
      <w:r>
        <w:tab/>
      </w:r>
      <w:r>
        <w:tab/>
      </w:r>
      <w:r>
        <w:rPr>
          <w:highlight w:val="lightGray"/>
        </w:rPr>
        <w:t>cqo</w:t>
      </w:r>
      <w:r>
        <w:t>.addParameter(</w:t>
      </w:r>
      <w:r>
        <w:rPr>
          <w:color w:val="2A00FF"/>
        </w:rPr>
        <w:t>"SAL"</w:t>
      </w:r>
      <w:r>
        <w:t xml:space="preserve">, </w:t>
      </w:r>
      <w:r>
        <w:rPr>
          <w:color w:val="2A00FF"/>
        </w:rPr>
        <w:t>"&lt;="</w:t>
      </w:r>
      <w:r>
        <w:t>, SAL_2);</w:t>
      </w:r>
    </w:p>
    <w:p w14:paraId="09D781F2" w14:textId="77777777" w:rsidR="00C85ABE" w:rsidRDefault="00C85ABE" w:rsidP="00C85ABE">
      <w:pPr>
        <w:pStyle w:val="code-section"/>
      </w:pPr>
      <w:r>
        <w:tab/>
      </w:r>
      <w:r>
        <w:tab/>
      </w:r>
      <w:r>
        <w:rPr>
          <w:highlight w:val="lightGray"/>
        </w:rPr>
        <w:t>cqo</w:t>
      </w:r>
      <w:r>
        <w:t>.addParameter(</w:t>
      </w:r>
      <w:r>
        <w:rPr>
          <w:color w:val="2A00FF"/>
        </w:rPr>
        <w:t>"COMM"</w:t>
      </w:r>
      <w:r>
        <w:t xml:space="preserve">, </w:t>
      </w:r>
      <w:r>
        <w:rPr>
          <w:color w:val="2A00FF"/>
        </w:rPr>
        <w:t>"="</w:t>
      </w:r>
      <w:r>
        <w:t>, COMM);</w:t>
      </w:r>
    </w:p>
    <w:p w14:paraId="2BA0D18B" w14:textId="77777777" w:rsidR="00C85ABE" w:rsidRDefault="00C85ABE" w:rsidP="00C85ABE">
      <w:pPr>
        <w:pStyle w:val="code-section"/>
      </w:pPr>
      <w:r>
        <w:tab/>
      </w:r>
      <w:r>
        <w:tab/>
      </w:r>
      <w:r>
        <w:rPr>
          <w:highlight w:val="lightGray"/>
        </w:rPr>
        <w:t>cqo</w:t>
      </w:r>
      <w:r>
        <w:t>.addParameter(</w:t>
      </w:r>
      <w:r>
        <w:rPr>
          <w:color w:val="2A00FF"/>
        </w:rPr>
        <w:t>"DEPTNO"</w:t>
      </w:r>
      <w:r>
        <w:t xml:space="preserve">, </w:t>
      </w:r>
      <w:r>
        <w:rPr>
          <w:color w:val="2A00FF"/>
        </w:rPr>
        <w:t>"="</w:t>
      </w:r>
      <w:r>
        <w:t>, DEPTNO);</w:t>
      </w:r>
    </w:p>
    <w:p w14:paraId="539396EA" w14:textId="77777777" w:rsidR="00C85ABE" w:rsidRDefault="00C85ABE" w:rsidP="00C85ABE">
      <w:pPr>
        <w:pStyle w:val="code-section"/>
      </w:pPr>
      <w:r>
        <w:tab/>
      </w:r>
      <w:r>
        <w:tab/>
      </w:r>
      <w:r>
        <w:rPr>
          <w:highlight w:val="lightGray"/>
        </w:rPr>
        <w:t>cqo</w:t>
      </w:r>
      <w:r>
        <w:t>.access();</w:t>
      </w:r>
      <w:r>
        <w:rPr>
          <w:color w:val="3F7F5F"/>
        </w:rPr>
        <w:t xml:space="preserve">// </w:t>
      </w:r>
      <w:r>
        <w:rPr>
          <w:rFonts w:ascii="宋体" w:eastAsia="宋体" w:hAnsi="宋体" w:cs="宋体" w:hint="eastAsia"/>
          <w:color w:val="3F7F5F"/>
        </w:rPr>
        <w:t>执行查询</w:t>
      </w:r>
    </w:p>
    <w:p w14:paraId="60116B8B" w14:textId="77777777" w:rsidR="00C85ABE" w:rsidRDefault="00C85ABE" w:rsidP="00C85ABE">
      <w:pPr>
        <w:pStyle w:val="code-section"/>
      </w:pPr>
      <w:r>
        <w:tab/>
      </w:r>
      <w:r>
        <w:tab/>
        <w:t xml:space="preserve">List&lt;EMP&gt; empList = </w:t>
      </w:r>
      <w:r>
        <w:rPr>
          <w:highlight w:val="lightGray"/>
        </w:rPr>
        <w:t>cqo</w:t>
      </w:r>
      <w:r>
        <w:t>.getResultList(EMP.</w:t>
      </w:r>
      <w:r>
        <w:rPr>
          <w:b/>
          <w:bCs/>
          <w:color w:val="7F0055"/>
        </w:rPr>
        <w:t>class</w:t>
      </w:r>
      <w:r>
        <w:t>);</w:t>
      </w:r>
    </w:p>
    <w:p w14:paraId="175799DA" w14:textId="77777777" w:rsidR="00C85ABE" w:rsidRDefault="00C85ABE" w:rsidP="00C85ABE">
      <w:pPr>
        <w:pStyle w:val="code-section"/>
      </w:pPr>
      <w:r>
        <w:tab/>
      </w:r>
      <w:r>
        <w:tab/>
        <w:t>System.</w:t>
      </w:r>
      <w:r>
        <w:rPr>
          <w:i/>
          <w:iCs/>
          <w:color w:val="0000C0"/>
        </w:rPr>
        <w:t>out</w:t>
      </w:r>
      <w:r>
        <w:t>.println(empList);</w:t>
      </w:r>
    </w:p>
    <w:p w14:paraId="16B5F852" w14:textId="77777777" w:rsidR="00C85ABE" w:rsidRDefault="00C85ABE" w:rsidP="00C85ABE">
      <w:pPr>
        <w:pStyle w:val="code-section"/>
      </w:pPr>
      <w:r>
        <w:t>}</w:t>
      </w:r>
    </w:p>
    <w:p w14:paraId="5E041723" w14:textId="77777777" w:rsidR="00F87240" w:rsidRDefault="00F87240" w:rsidP="00B964FD">
      <w:pPr>
        <w:ind w:firstLine="420"/>
      </w:pPr>
      <w:r>
        <w:rPr>
          <w:rFonts w:hint="eastAsia"/>
        </w:rPr>
        <w:t>可见，一切变得很简单。</w:t>
      </w:r>
    </w:p>
    <w:p w14:paraId="5DF88024" w14:textId="77777777" w:rsidR="00F87240" w:rsidRDefault="00F87240" w:rsidP="00B964FD">
      <w:pPr>
        <w:ind w:firstLine="420"/>
      </w:pPr>
    </w:p>
    <w:p w14:paraId="2158CA89" w14:textId="77777777" w:rsidR="00F87240" w:rsidRDefault="000B3E2D">
      <w:pPr>
        <w:pStyle w:val="note"/>
        <w:ind w:firstLineChars="200" w:firstLine="440"/>
        <w:rPr>
          <w:rFonts w:ascii="Comic Sans MS" w:hAnsi="Comic Sans MS"/>
          <w:color w:val="000000"/>
          <w:sz w:val="22"/>
        </w:rPr>
      </w:pPr>
      <w:r>
        <w:rPr>
          <w:rFonts w:ascii="Comic Sans MS" w:hAnsi="Comic Sans MS"/>
          <w:noProof/>
          <w:snapToGrid/>
          <w:color w:val="000000"/>
          <w:sz w:val="22"/>
          <w:lang w:eastAsia="zh-CN" w:bidi="ar-SA"/>
        </w:rPr>
        <w:drawing>
          <wp:inline distT="0" distB="0" distL="0" distR="0" wp14:anchorId="2DF8FF84" wp14:editId="446F3834">
            <wp:extent cx="142875" cy="190500"/>
            <wp:effectExtent l="19050" t="0" r="9525" b="0"/>
            <wp:docPr id="15" name="图片 15"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ascii="Comic Sans MS" w:hAnsi="Comic Sans MS" w:hint="eastAsia"/>
          <w:color w:val="000000"/>
          <w:sz w:val="22"/>
        </w:rPr>
        <w:t>值得注意的是，当某个条件参数不参与检索查询，则此参数应设置为</w:t>
      </w:r>
      <w:r w:rsidR="00F87240">
        <w:rPr>
          <w:rFonts w:ascii="Comic Sans MS" w:hAnsi="Comic Sans MS" w:hint="eastAsia"/>
          <w:color w:val="000000"/>
          <w:sz w:val="22"/>
        </w:rPr>
        <w:t>null</w:t>
      </w:r>
      <w:r w:rsidR="00F87240">
        <w:rPr>
          <w:rFonts w:ascii="Comic Sans MS" w:hAnsi="Comic Sans MS" w:hint="eastAsia"/>
          <w:color w:val="000000"/>
          <w:sz w:val="22"/>
        </w:rPr>
        <w:t>而不是空字符</w:t>
      </w:r>
      <w:r w:rsidR="00F87240">
        <w:rPr>
          <w:rFonts w:ascii="Comic Sans MS" w:hAnsi="Comic Sans MS"/>
          <w:color w:val="000000"/>
          <w:sz w:val="22"/>
        </w:rPr>
        <w:t>””</w:t>
      </w:r>
      <w:r w:rsidR="00F87240">
        <w:rPr>
          <w:rFonts w:ascii="Comic Sans MS" w:hAnsi="Comic Sans MS" w:hint="eastAsia"/>
          <w:color w:val="000000"/>
          <w:sz w:val="22"/>
        </w:rPr>
        <w:t>，当然，你也可以把这个参数注释掉。</w:t>
      </w:r>
    </w:p>
    <w:p w14:paraId="665E9AFF" w14:textId="77777777" w:rsidR="00F87240" w:rsidRDefault="00F87240" w:rsidP="00B964FD">
      <w:pPr>
        <w:ind w:firstLine="420"/>
      </w:pPr>
    </w:p>
    <w:p w14:paraId="566D0F70" w14:textId="77777777" w:rsidR="00F87240" w:rsidRDefault="0054585F" w:rsidP="007E7BA0">
      <w:pPr>
        <w:pStyle w:val="2"/>
        <w:rPr>
          <w:lang w:eastAsia="zh-CN"/>
        </w:rPr>
      </w:pPr>
      <w:bookmarkStart w:id="50" w:name="_Toc105239864"/>
      <w:bookmarkStart w:id="51" w:name="_Toc107646821"/>
      <w:bookmarkStart w:id="52" w:name="_Toc57635820"/>
      <w:bookmarkStart w:id="53" w:name="_Toc358126498"/>
      <w:r>
        <w:rPr>
          <w:rFonts w:hint="eastAsia"/>
          <w:lang w:eastAsia="zh-CN"/>
        </w:rPr>
        <w:t>2.3</w:t>
      </w:r>
      <w:r w:rsidR="00F87240">
        <w:rPr>
          <w:rFonts w:hint="eastAsia"/>
          <w:lang w:eastAsia="zh-CN"/>
        </w:rPr>
        <w:t>DAO</w:t>
      </w:r>
      <w:r w:rsidR="00F87240">
        <w:rPr>
          <w:rFonts w:hint="eastAsia"/>
          <w:lang w:eastAsia="zh-CN"/>
        </w:rPr>
        <w:t>模式</w:t>
      </w:r>
      <w:bookmarkEnd w:id="50"/>
      <w:bookmarkEnd w:id="51"/>
      <w:r w:rsidR="00F87240">
        <w:rPr>
          <w:rFonts w:hint="eastAsia"/>
          <w:lang w:eastAsia="zh-CN"/>
        </w:rPr>
        <w:t>支持</w:t>
      </w:r>
      <w:bookmarkEnd w:id="52"/>
      <w:bookmarkEnd w:id="53"/>
    </w:p>
    <w:p w14:paraId="30F61D9F" w14:textId="77777777" w:rsidR="00F87240" w:rsidRDefault="00F87240" w:rsidP="00B964FD">
      <w:pPr>
        <w:ind w:firstLine="420"/>
        <w:rPr>
          <w:lang w:eastAsia="zh-CN"/>
        </w:rPr>
      </w:pPr>
      <w:r>
        <w:rPr>
          <w:rFonts w:hint="eastAsia"/>
          <w:lang w:eastAsia="zh-CN"/>
        </w:rPr>
        <w:t>前面的数据存取组件解决了</w:t>
      </w:r>
      <w:r>
        <w:rPr>
          <w:rFonts w:hint="eastAsia"/>
          <w:lang w:eastAsia="zh-CN"/>
        </w:rPr>
        <w:t>java</w:t>
      </w:r>
      <w:r>
        <w:rPr>
          <w:rFonts w:hint="eastAsia"/>
          <w:lang w:eastAsia="zh-CN"/>
        </w:rPr>
        <w:t>访问关系数据库的编程问题。接下来，我们面临的问题是：在一个过程中如何让持久性逻辑操作与业务性逻辑操作分离，解藕成数据持久层和业务逻辑层呢？解决问题的答案就是</w:t>
      </w:r>
      <w:r>
        <w:rPr>
          <w:rFonts w:hint="eastAsia"/>
          <w:lang w:eastAsia="zh-CN"/>
        </w:rPr>
        <w:t>DAO</w:t>
      </w:r>
      <w:r>
        <w:rPr>
          <w:rFonts w:hint="eastAsia"/>
          <w:lang w:eastAsia="zh-CN"/>
        </w:rPr>
        <w:t>模式。</w:t>
      </w:r>
    </w:p>
    <w:p w14:paraId="6CDB1FBF" w14:textId="77777777" w:rsidR="00F87240" w:rsidRDefault="00E7707B" w:rsidP="007E7BA0">
      <w:pPr>
        <w:pStyle w:val="3"/>
        <w:rPr>
          <w:lang w:eastAsia="zh-CN"/>
        </w:rPr>
      </w:pPr>
      <w:bookmarkStart w:id="54" w:name="_Toc107646822"/>
      <w:bookmarkStart w:id="55" w:name="_Toc105239865"/>
      <w:bookmarkStart w:id="56" w:name="_Toc101596877"/>
      <w:bookmarkStart w:id="57" w:name="_Toc57635821"/>
      <w:bookmarkStart w:id="58" w:name="_Toc358126499"/>
      <w:r>
        <w:rPr>
          <w:rFonts w:hint="eastAsia"/>
          <w:lang w:eastAsia="zh-CN"/>
        </w:rPr>
        <w:lastRenderedPageBreak/>
        <w:t>2.3.1</w:t>
      </w:r>
      <w:r w:rsidR="00F87240">
        <w:rPr>
          <w:rFonts w:hint="eastAsia"/>
          <w:lang w:eastAsia="zh-CN"/>
        </w:rPr>
        <w:t>什么是</w:t>
      </w:r>
      <w:r w:rsidR="00F87240">
        <w:rPr>
          <w:rFonts w:hint="eastAsia"/>
          <w:lang w:eastAsia="zh-CN"/>
        </w:rPr>
        <w:t>DAO</w:t>
      </w:r>
      <w:bookmarkEnd w:id="54"/>
      <w:bookmarkEnd w:id="55"/>
      <w:bookmarkEnd w:id="56"/>
      <w:bookmarkEnd w:id="57"/>
      <w:bookmarkEnd w:id="58"/>
    </w:p>
    <w:p w14:paraId="2D5DCB10" w14:textId="77777777" w:rsidR="00F87240" w:rsidRDefault="00F87240" w:rsidP="00B964FD">
      <w:pPr>
        <w:ind w:firstLine="420"/>
        <w:rPr>
          <w:lang w:val="fr-FR" w:eastAsia="fr-FR"/>
        </w:rPr>
      </w:pPr>
      <w:r>
        <w:rPr>
          <w:rFonts w:hint="eastAsia"/>
          <w:lang w:val="fr-FR" w:eastAsia="fr-FR"/>
        </w:rPr>
        <w:t>什么是</w:t>
      </w:r>
      <w:r>
        <w:rPr>
          <w:rFonts w:hint="eastAsia"/>
          <w:lang w:val="fr-FR" w:eastAsia="fr-FR"/>
        </w:rPr>
        <w:t>DAO</w:t>
      </w:r>
      <w:r>
        <w:rPr>
          <w:rFonts w:hint="eastAsia"/>
          <w:lang w:val="fr-FR" w:eastAsia="fr-FR"/>
        </w:rPr>
        <w:t>模式？</w:t>
      </w:r>
      <w:r>
        <w:rPr>
          <w:rFonts w:hint="eastAsia"/>
          <w:lang w:val="fr-FR" w:eastAsia="fr-FR"/>
        </w:rPr>
        <w:t>DAO</w:t>
      </w:r>
      <w:r>
        <w:rPr>
          <w:rFonts w:hint="eastAsia"/>
          <w:lang w:val="fr-FR" w:eastAsia="fr-FR"/>
        </w:rPr>
        <w:t>也就是</w:t>
      </w:r>
      <w:r>
        <w:rPr>
          <w:rFonts w:hint="eastAsia"/>
          <w:lang w:val="fr-FR" w:eastAsia="fr-FR"/>
        </w:rPr>
        <w:t>Data Access Object</w:t>
      </w:r>
      <w:r>
        <w:rPr>
          <w:rFonts w:hint="eastAsia"/>
          <w:lang w:val="fr-FR" w:eastAsia="fr-FR"/>
        </w:rPr>
        <w:t>数据访问对象（接口），它介于数据库资源和业务逻辑之间，其意图是将底层数据访问操作与高层业务逻辑完全分离开。一般情况下，构成一个典型的</w:t>
      </w:r>
      <w:r>
        <w:rPr>
          <w:rFonts w:hint="eastAsia"/>
          <w:lang w:val="fr-FR" w:eastAsia="fr-FR"/>
        </w:rPr>
        <w:t>DAO</w:t>
      </w:r>
      <w:r>
        <w:rPr>
          <w:rFonts w:hint="eastAsia"/>
          <w:lang w:val="fr-FR" w:eastAsia="fr-FR"/>
        </w:rPr>
        <w:t>模式有以下组件：</w:t>
      </w:r>
    </w:p>
    <w:p w14:paraId="0243F537" w14:textId="77777777" w:rsidR="00F87240" w:rsidRDefault="00F87240">
      <w:pPr>
        <w:pStyle w:val="af0"/>
        <w:rPr>
          <w:lang w:val="fr-FR" w:eastAsia="fr-FR"/>
        </w:rPr>
      </w:pPr>
      <w:r>
        <w:rPr>
          <w:rFonts w:hint="eastAsia"/>
          <w:lang w:val="fr-FR" w:eastAsia="fr-FR"/>
        </w:rPr>
        <w:t>值对象（数据传输对象，</w:t>
      </w:r>
      <w:r>
        <w:rPr>
          <w:rFonts w:hint="eastAsia"/>
          <w:lang w:val="fr-FR" w:eastAsia="fr-FR"/>
        </w:rPr>
        <w:t>DTO</w:t>
      </w:r>
      <w:r>
        <w:rPr>
          <w:rFonts w:hint="eastAsia"/>
          <w:lang w:val="fr-FR" w:eastAsia="fr-FR"/>
        </w:rPr>
        <w:t>）</w:t>
      </w:r>
    </w:p>
    <w:p w14:paraId="0422EEA4" w14:textId="77777777" w:rsidR="00F87240" w:rsidRDefault="00F87240">
      <w:pPr>
        <w:pStyle w:val="af0"/>
        <w:rPr>
          <w:lang w:val="fr-FR" w:eastAsia="fr-FR"/>
        </w:rPr>
      </w:pPr>
      <w:r>
        <w:rPr>
          <w:rFonts w:hint="eastAsia"/>
          <w:lang w:val="fr-FR" w:eastAsia="fr-FR"/>
        </w:rPr>
        <w:t>DAO</w:t>
      </w:r>
      <w:r>
        <w:rPr>
          <w:rFonts w:hint="eastAsia"/>
          <w:lang w:val="fr-FR" w:eastAsia="fr-FR"/>
        </w:rPr>
        <w:t>接口，把对数据库所有的操作定义成一个个抽象方法。</w:t>
      </w:r>
    </w:p>
    <w:p w14:paraId="4B29AAC6" w14:textId="77777777" w:rsidR="00F87240" w:rsidRDefault="00F87240">
      <w:pPr>
        <w:pStyle w:val="af0"/>
        <w:rPr>
          <w:lang w:val="fr-FR" w:eastAsia="fr-FR"/>
        </w:rPr>
      </w:pPr>
      <w:r>
        <w:rPr>
          <w:rFonts w:hint="eastAsia"/>
          <w:lang w:val="fr-FR" w:eastAsia="fr-FR"/>
        </w:rPr>
        <w:t>DAO</w:t>
      </w:r>
      <w:r>
        <w:rPr>
          <w:rFonts w:hint="eastAsia"/>
          <w:lang w:val="fr-FR" w:eastAsia="fr-FR"/>
        </w:rPr>
        <w:t>接口具体实现类，针对不同数据库（或不同的技术）来具体实现</w:t>
      </w:r>
      <w:r>
        <w:rPr>
          <w:rFonts w:hint="eastAsia"/>
          <w:lang w:val="fr-FR" w:eastAsia="fr-FR"/>
        </w:rPr>
        <w:t>DAO</w:t>
      </w:r>
      <w:r>
        <w:rPr>
          <w:rFonts w:hint="eastAsia"/>
          <w:lang w:val="fr-FR" w:eastAsia="fr-FR"/>
        </w:rPr>
        <w:t>接口定义的各种操作。</w:t>
      </w:r>
    </w:p>
    <w:p w14:paraId="18894A4F" w14:textId="77777777" w:rsidR="00F87240" w:rsidRDefault="00F87240">
      <w:pPr>
        <w:pStyle w:val="af0"/>
        <w:rPr>
          <w:lang w:val="fr-FR" w:eastAsia="fr-FR"/>
        </w:rPr>
      </w:pPr>
      <w:r>
        <w:rPr>
          <w:rFonts w:hint="eastAsia"/>
          <w:lang w:val="fr-FR" w:eastAsia="fr-FR"/>
        </w:rPr>
        <w:t>DAO</w:t>
      </w:r>
      <w:r>
        <w:rPr>
          <w:rFonts w:hint="eastAsia"/>
          <w:lang w:val="fr-FR" w:eastAsia="fr-FR"/>
        </w:rPr>
        <w:t>工厂，为了统一维护、优化和管理</w:t>
      </w:r>
      <w:r>
        <w:rPr>
          <w:rFonts w:hint="eastAsia"/>
          <w:lang w:val="fr-FR" w:eastAsia="fr-FR"/>
        </w:rPr>
        <w:t>DAO</w:t>
      </w:r>
      <w:r>
        <w:rPr>
          <w:rFonts w:hint="eastAsia"/>
          <w:lang w:val="fr-FR" w:eastAsia="fr-FR"/>
        </w:rPr>
        <w:t>数据访问对象，采用</w:t>
      </w:r>
      <w:r>
        <w:rPr>
          <w:rFonts w:hint="eastAsia"/>
          <w:lang w:val="fr-FR" w:eastAsia="fr-FR"/>
        </w:rPr>
        <w:t>Factory</w:t>
      </w:r>
      <w:r>
        <w:rPr>
          <w:rFonts w:hint="eastAsia"/>
          <w:lang w:val="fr-FR" w:eastAsia="fr-FR"/>
        </w:rPr>
        <w:t>设计模式建立工厂类。</w:t>
      </w:r>
    </w:p>
    <w:p w14:paraId="65F481D4"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BJAF</w:t>
      </w:r>
      <w:r>
        <w:rPr>
          <w:rFonts w:hint="eastAsia"/>
          <w:lang w:val="fr-FR" w:eastAsia="fr-FR"/>
        </w:rPr>
        <w:t>数据存取框架中，</w:t>
      </w:r>
      <w:r>
        <w:rPr>
          <w:rFonts w:hint="eastAsia"/>
          <w:lang w:val="fr-FR" w:eastAsia="fr-FR"/>
        </w:rPr>
        <w:t>DAO</w:t>
      </w:r>
      <w:r>
        <w:rPr>
          <w:rFonts w:hint="eastAsia"/>
          <w:lang w:val="fr-FR" w:eastAsia="fr-FR"/>
        </w:rPr>
        <w:t>接口定义，开发人员要根据具体需要分析来决定；</w:t>
      </w:r>
      <w:r>
        <w:rPr>
          <w:rFonts w:hint="eastAsia"/>
          <w:lang w:val="fr-FR" w:eastAsia="fr-FR"/>
        </w:rPr>
        <w:t>DAO</w:t>
      </w:r>
      <w:r>
        <w:rPr>
          <w:rFonts w:hint="eastAsia"/>
          <w:lang w:val="fr-FR" w:eastAsia="fr-FR"/>
        </w:rPr>
        <w:t>接口实现代码中，用到数据存取部分的代码用本数据存取组件来完成。</w:t>
      </w:r>
    </w:p>
    <w:p w14:paraId="702586A4" w14:textId="77777777" w:rsidR="00F87240" w:rsidRDefault="00F87240" w:rsidP="00B964FD">
      <w:pPr>
        <w:ind w:firstLine="420"/>
        <w:rPr>
          <w:lang w:val="fr-FR" w:eastAsia="fr-FR"/>
        </w:rPr>
      </w:pPr>
    </w:p>
    <w:p w14:paraId="6AAB3F9B" w14:textId="77777777" w:rsidR="00F87240" w:rsidRDefault="00E7707B" w:rsidP="007E7BA0">
      <w:pPr>
        <w:pStyle w:val="3"/>
        <w:rPr>
          <w:lang w:eastAsia="zh-CN"/>
        </w:rPr>
      </w:pPr>
      <w:bookmarkStart w:id="59" w:name="_Toc107646823"/>
      <w:bookmarkStart w:id="60" w:name="_Toc101596880"/>
      <w:bookmarkStart w:id="61" w:name="_Toc105239868"/>
      <w:bookmarkStart w:id="62" w:name="_Toc57635822"/>
      <w:bookmarkStart w:id="63" w:name="_Toc358126500"/>
      <w:r>
        <w:rPr>
          <w:rFonts w:hint="eastAsia"/>
          <w:lang w:eastAsia="zh-CN"/>
        </w:rPr>
        <w:t>2.3.2</w:t>
      </w:r>
      <w:r w:rsidR="00F87240">
        <w:rPr>
          <w:rFonts w:hint="eastAsia"/>
          <w:lang w:eastAsia="zh-CN"/>
        </w:rPr>
        <w:t>模式使用</w:t>
      </w:r>
      <w:bookmarkEnd w:id="59"/>
      <w:bookmarkEnd w:id="60"/>
      <w:bookmarkEnd w:id="61"/>
      <w:bookmarkEnd w:id="62"/>
      <w:bookmarkEnd w:id="63"/>
    </w:p>
    <w:p w14:paraId="46B40B3A" w14:textId="77777777" w:rsidR="00F87240" w:rsidRDefault="00F87240" w:rsidP="00B964FD">
      <w:pPr>
        <w:ind w:firstLine="420"/>
        <w:rPr>
          <w:lang w:eastAsia="zh-CN"/>
        </w:rPr>
      </w:pPr>
      <w:r>
        <w:rPr>
          <w:rFonts w:hint="eastAsia"/>
          <w:lang w:eastAsia="zh-CN"/>
        </w:rPr>
        <w:t>BJAF</w:t>
      </w:r>
      <w:r>
        <w:rPr>
          <w:rFonts w:hint="eastAsia"/>
          <w:lang w:eastAsia="zh-CN"/>
        </w:rPr>
        <w:t>数据存取框架实现</w:t>
      </w:r>
      <w:r>
        <w:rPr>
          <w:rFonts w:hint="eastAsia"/>
          <w:lang w:eastAsia="zh-CN"/>
        </w:rPr>
        <w:t>DAO</w:t>
      </w:r>
      <w:r>
        <w:rPr>
          <w:rFonts w:hint="eastAsia"/>
          <w:lang w:eastAsia="zh-CN"/>
        </w:rPr>
        <w:t>设计模式。其工作原理如下图所示：</w:t>
      </w:r>
    </w:p>
    <w:p w14:paraId="041F9BD2" w14:textId="77777777" w:rsidR="00F87240" w:rsidRDefault="000B3E2D" w:rsidP="00B964FD">
      <w:pPr>
        <w:ind w:firstLine="420"/>
        <w:jc w:val="center"/>
      </w:pPr>
      <w:r>
        <w:rPr>
          <w:noProof/>
          <w:lang w:eastAsia="zh-CN" w:bidi="ar-SA"/>
        </w:rPr>
        <w:drawing>
          <wp:inline distT="0" distB="0" distL="0" distR="0" wp14:anchorId="79CC0724" wp14:editId="233AF1A2">
            <wp:extent cx="5943600" cy="2076450"/>
            <wp:effectExtent l="19050" t="0" r="0" b="0"/>
            <wp:docPr id="16" name="图片 16" descr="1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151278576189468.png"/>
                    <pic:cNvPicPr>
                      <a:picLocks noChangeArrowheads="1"/>
                    </pic:cNvPicPr>
                  </pic:nvPicPr>
                  <pic:blipFill>
                    <a:blip r:embed="rId145" cstate="print"/>
                    <a:srcRect/>
                    <a:stretch>
                      <a:fillRect/>
                    </a:stretch>
                  </pic:blipFill>
                  <pic:spPr bwMode="auto">
                    <a:xfrm>
                      <a:off x="0" y="0"/>
                      <a:ext cx="5943600" cy="2076450"/>
                    </a:xfrm>
                    <a:prstGeom prst="rect">
                      <a:avLst/>
                    </a:prstGeom>
                    <a:noFill/>
                    <a:ln w="9525">
                      <a:noFill/>
                      <a:miter lim="800000"/>
                      <a:headEnd/>
                      <a:tailEnd/>
                    </a:ln>
                    <a:effectLst/>
                  </pic:spPr>
                </pic:pic>
              </a:graphicData>
            </a:graphic>
          </wp:inline>
        </w:drawing>
      </w:r>
    </w:p>
    <w:p w14:paraId="4BA98268" w14:textId="77777777" w:rsidR="00F87240" w:rsidRDefault="00F87240" w:rsidP="00B964FD">
      <w:pPr>
        <w:ind w:firstLine="420"/>
        <w:jc w:val="center"/>
        <w:rPr>
          <w:lang w:val="fr-FR" w:eastAsia="fr-FR"/>
        </w:rPr>
      </w:pPr>
      <w:r>
        <w:rPr>
          <w:rFonts w:hint="eastAsia"/>
          <w:lang w:val="fr-FR" w:eastAsia="fr-FR"/>
        </w:rPr>
        <w:lastRenderedPageBreak/>
        <w:t>图</w:t>
      </w:r>
      <w:r>
        <w:rPr>
          <w:rFonts w:hint="eastAsia"/>
          <w:lang w:val="fr-FR" w:eastAsia="fr-FR"/>
        </w:rPr>
        <w:t>2-3DAO</w:t>
      </w:r>
      <w:r>
        <w:rPr>
          <w:rFonts w:hint="eastAsia"/>
          <w:lang w:val="fr-FR" w:eastAsia="fr-FR"/>
        </w:rPr>
        <w:t>模式工作原理图</w:t>
      </w:r>
    </w:p>
    <w:p w14:paraId="40FCB5AF" w14:textId="77777777" w:rsidR="00F87240" w:rsidRDefault="00F87240" w:rsidP="00B964FD">
      <w:pPr>
        <w:ind w:firstLine="420"/>
        <w:rPr>
          <w:lang w:eastAsia="zh-CN"/>
        </w:rPr>
      </w:pPr>
      <w:r>
        <w:rPr>
          <w:rFonts w:hint="eastAsia"/>
          <w:lang w:eastAsia="zh-CN"/>
        </w:rPr>
        <w:t>如上图所示，采取</w:t>
      </w:r>
      <w:r>
        <w:rPr>
          <w:rFonts w:hint="eastAsia"/>
          <w:lang w:eastAsia="zh-CN"/>
        </w:rPr>
        <w:t>DAO</w:t>
      </w:r>
      <w:r>
        <w:rPr>
          <w:rFonts w:hint="eastAsia"/>
          <w:lang w:eastAsia="zh-CN"/>
        </w:rPr>
        <w:t>模式开发过程如下：</w:t>
      </w:r>
    </w:p>
    <w:p w14:paraId="39D2D59D" w14:textId="77777777" w:rsidR="00F87240" w:rsidRDefault="00F87240" w:rsidP="00B964FD">
      <w:pPr>
        <w:ind w:firstLine="420"/>
        <w:rPr>
          <w:lang w:val="fr-FR" w:eastAsia="fr-FR"/>
        </w:rPr>
      </w:pPr>
      <w:r>
        <w:rPr>
          <w:rFonts w:hint="eastAsia"/>
          <w:lang w:val="fr-FR" w:eastAsia="fr-FR"/>
        </w:rPr>
        <w:t>首先，根据设计需要定义数据访问</w:t>
      </w:r>
      <w:r>
        <w:rPr>
          <w:rFonts w:hint="eastAsia"/>
          <w:lang w:val="fr-FR" w:eastAsia="fr-FR"/>
        </w:rPr>
        <w:t>DAO</w:t>
      </w:r>
      <w:r>
        <w:rPr>
          <w:rFonts w:hint="eastAsia"/>
          <w:lang w:val="fr-FR" w:eastAsia="fr-FR"/>
        </w:rPr>
        <w:t>接口，我们一般以一个数据表为最小单元定义一个数据访问接口，例如对</w:t>
      </w:r>
      <w:r>
        <w:rPr>
          <w:rFonts w:hint="eastAsia"/>
          <w:lang w:val="fr-FR" w:eastAsia="fr-FR"/>
        </w:rPr>
        <w:t>EMP</w:t>
      </w:r>
      <w:r>
        <w:rPr>
          <w:rFonts w:hint="eastAsia"/>
          <w:lang w:val="fr-FR" w:eastAsia="fr-FR"/>
        </w:rPr>
        <w:t>数据表定义一个</w:t>
      </w:r>
      <w:r>
        <w:rPr>
          <w:lang w:val="fr-FR" w:eastAsia="fr-FR"/>
        </w:rPr>
        <w:t>IEmpDao</w:t>
      </w:r>
      <w:r>
        <w:rPr>
          <w:rFonts w:hint="eastAsia"/>
          <w:lang w:val="fr-FR" w:eastAsia="fr-FR"/>
        </w:rPr>
        <w:t>接口：</w:t>
      </w:r>
    </w:p>
    <w:p w14:paraId="6859B61C" w14:textId="77777777" w:rsidR="00F87240" w:rsidRDefault="00F87240">
      <w:pPr>
        <w:pStyle w:val="code-section"/>
        <w:rPr>
          <w:lang w:val="fr-FR" w:eastAsia="fr-FR"/>
        </w:rPr>
      </w:pPr>
      <w:r>
        <w:rPr>
          <w:b/>
          <w:color w:val="7F0055"/>
          <w:lang w:val="fr-FR" w:eastAsia="fr-FR"/>
        </w:rPr>
        <w:t>package</w:t>
      </w:r>
      <w:r>
        <w:rPr>
          <w:lang w:val="fr-FR" w:eastAsia="fr-FR"/>
        </w:rPr>
        <w:t xml:space="preserve"> psdemo.dao;</w:t>
      </w:r>
    </w:p>
    <w:p w14:paraId="54AC345A" w14:textId="77777777" w:rsidR="00F87240" w:rsidRDefault="00F87240">
      <w:pPr>
        <w:pStyle w:val="code-section"/>
        <w:rPr>
          <w:lang w:val="fr-FR" w:eastAsia="fr-FR"/>
        </w:rPr>
      </w:pPr>
    </w:p>
    <w:p w14:paraId="6D6134EA"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4537D524" w14:textId="77777777" w:rsidR="00F87240" w:rsidRDefault="00F87240">
      <w:pPr>
        <w:pStyle w:val="code-section"/>
      </w:pPr>
      <w:r>
        <w:rPr>
          <w:b/>
          <w:color w:val="7F0055"/>
        </w:rPr>
        <w:t>import</w:t>
      </w:r>
      <w:r>
        <w:t xml:space="preserve"> psdemo.valueobject.Emp;</w:t>
      </w:r>
    </w:p>
    <w:p w14:paraId="09F8A1B8" w14:textId="77777777" w:rsidR="00F87240" w:rsidRDefault="00F87240">
      <w:pPr>
        <w:pStyle w:val="code-section"/>
      </w:pPr>
    </w:p>
    <w:p w14:paraId="2260C8F1" w14:textId="77777777" w:rsidR="00F87240" w:rsidRDefault="00F87240">
      <w:pPr>
        <w:pStyle w:val="code-section"/>
      </w:pPr>
      <w:r>
        <w:rPr>
          <w:b/>
          <w:color w:val="7F0055"/>
        </w:rPr>
        <w:t>public</w:t>
      </w:r>
      <w:r>
        <w:t xml:space="preserve"> </w:t>
      </w:r>
      <w:r>
        <w:rPr>
          <w:b/>
          <w:color w:val="7F0055"/>
        </w:rPr>
        <w:t>interface</w:t>
      </w:r>
      <w:r>
        <w:t xml:space="preserve"> IEmpDao {</w:t>
      </w:r>
    </w:p>
    <w:p w14:paraId="760988C2" w14:textId="77777777" w:rsidR="00F87240" w:rsidRDefault="00F87240">
      <w:pPr>
        <w:pStyle w:val="code-section"/>
      </w:pPr>
      <w:r>
        <w:tab/>
      </w:r>
      <w:r>
        <w:rPr>
          <w:b/>
          <w:color w:val="7F0055"/>
        </w:rPr>
        <w:t>int</w:t>
      </w:r>
      <w:r>
        <w:t xml:space="preserve"> insert(Emp emp);</w:t>
      </w:r>
    </w:p>
    <w:p w14:paraId="66D0780E" w14:textId="77777777" w:rsidR="00F87240" w:rsidRDefault="00F87240">
      <w:pPr>
        <w:pStyle w:val="code-section"/>
      </w:pPr>
    </w:p>
    <w:p w14:paraId="669A9B68" w14:textId="77777777" w:rsidR="00F87240" w:rsidRDefault="00F87240">
      <w:pPr>
        <w:pStyle w:val="code-section"/>
      </w:pPr>
      <w:r>
        <w:tab/>
      </w:r>
      <w:r>
        <w:rPr>
          <w:b/>
          <w:color w:val="7F0055"/>
        </w:rPr>
        <w:t>int</w:t>
      </w:r>
      <w:r>
        <w:t xml:space="preserve"> update(Emp emp);</w:t>
      </w:r>
    </w:p>
    <w:p w14:paraId="5448DB51" w14:textId="77777777" w:rsidR="00F87240" w:rsidRDefault="00F87240">
      <w:pPr>
        <w:pStyle w:val="code-section"/>
      </w:pPr>
    </w:p>
    <w:p w14:paraId="0A1299E8" w14:textId="77777777" w:rsidR="00F87240" w:rsidRDefault="00F87240">
      <w:pPr>
        <w:pStyle w:val="code-section"/>
      </w:pPr>
      <w:r>
        <w:tab/>
      </w:r>
      <w:r>
        <w:rPr>
          <w:b/>
          <w:color w:val="7F0055"/>
        </w:rPr>
        <w:t>int</w:t>
      </w:r>
      <w:r>
        <w:t xml:space="preserve"> delete(Integer id);</w:t>
      </w:r>
    </w:p>
    <w:p w14:paraId="06A706D7" w14:textId="77777777" w:rsidR="00F87240" w:rsidRDefault="00F87240">
      <w:pPr>
        <w:pStyle w:val="code-section"/>
      </w:pPr>
    </w:p>
    <w:p w14:paraId="50BE2A5D" w14:textId="77777777" w:rsidR="00F87240" w:rsidRDefault="00F87240">
      <w:pPr>
        <w:pStyle w:val="code-section"/>
      </w:pPr>
      <w:r>
        <w:tab/>
        <w:t>Emp select(Integer id);</w:t>
      </w:r>
    </w:p>
    <w:p w14:paraId="2A6C1DD5" w14:textId="77777777" w:rsidR="00F87240" w:rsidRDefault="00F87240">
      <w:pPr>
        <w:pStyle w:val="code-section"/>
      </w:pPr>
    </w:p>
    <w:p w14:paraId="10C14B60" w14:textId="77777777" w:rsidR="00F87240" w:rsidRDefault="00F87240">
      <w:pPr>
        <w:pStyle w:val="code-section"/>
      </w:pPr>
      <w:r>
        <w:lastRenderedPageBreak/>
        <w:tab/>
      </w:r>
      <w:r>
        <w:rPr>
          <w:b/>
          <w:color w:val="7F0055"/>
        </w:rPr>
        <w:t>int</w:t>
      </w:r>
      <w:r>
        <w:t>[] updateBatch(List empList);</w:t>
      </w:r>
    </w:p>
    <w:p w14:paraId="627550EE" w14:textId="77777777" w:rsidR="00F87240" w:rsidRDefault="00F87240">
      <w:pPr>
        <w:pStyle w:val="code-section"/>
      </w:pPr>
    </w:p>
    <w:p w14:paraId="49AE96FF" w14:textId="77777777" w:rsidR="00F87240" w:rsidRDefault="00F87240">
      <w:pPr>
        <w:pStyle w:val="code-section"/>
        <w:rPr>
          <w:lang w:eastAsia="zh-CN"/>
        </w:rPr>
      </w:pPr>
      <w:r>
        <w:tab/>
      </w:r>
      <w:r>
        <w:rPr>
          <w:lang w:eastAsia="zh-CN"/>
        </w:rPr>
        <w:t>List findEmpBySal(Float sal);</w:t>
      </w:r>
    </w:p>
    <w:p w14:paraId="49E39AFD" w14:textId="77777777" w:rsidR="00F87240" w:rsidRDefault="00F87240">
      <w:pPr>
        <w:pStyle w:val="code-section"/>
        <w:rPr>
          <w:lang w:eastAsia="zh-CN"/>
        </w:rPr>
      </w:pPr>
      <w:r>
        <w:rPr>
          <w:lang w:eastAsia="zh-CN"/>
        </w:rPr>
        <w:t>}</w:t>
      </w:r>
    </w:p>
    <w:p w14:paraId="3BBDBA65" w14:textId="77777777" w:rsidR="00F87240" w:rsidRDefault="00F87240" w:rsidP="00B964FD">
      <w:pPr>
        <w:ind w:firstLine="420"/>
        <w:rPr>
          <w:lang w:val="fr-FR" w:eastAsia="fr-FR"/>
        </w:rPr>
      </w:pPr>
    </w:p>
    <w:p w14:paraId="78A49067"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27548994" wp14:editId="712EAF4E">
            <wp:extent cx="142875" cy="190500"/>
            <wp:effectExtent l="19050" t="0" r="9525" b="0"/>
            <wp:docPr id="17" name="图片 17"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val="fr-FR" w:eastAsia="fr-FR"/>
        </w:rPr>
        <w:t>当然，数据接口定义界定要根据具体设计来考虑。一般，为了重用，数据访问接口（方法）定义越细越好，体现持久化数据存取逻辑，不能涉及到业务逻辑。一般地，一个数据接口用一个简单的非嵌套</w:t>
      </w:r>
      <w:r w:rsidR="00F87240">
        <w:rPr>
          <w:rFonts w:hint="eastAsia"/>
          <w:lang w:val="fr-FR" w:eastAsia="fr-FR"/>
        </w:rPr>
        <w:t>SQL</w:t>
      </w:r>
      <w:r w:rsidR="00F87240">
        <w:rPr>
          <w:rFonts w:hint="eastAsia"/>
          <w:lang w:val="fr-FR" w:eastAsia="fr-FR"/>
        </w:rPr>
        <w:t>语句实现来作为衡量标准。总之，数据接口为一个细粒度对象。</w:t>
      </w:r>
    </w:p>
    <w:p w14:paraId="5C44A5D8" w14:textId="77777777" w:rsidR="00F87240" w:rsidRDefault="00F87240" w:rsidP="00B964FD">
      <w:pPr>
        <w:ind w:firstLine="420"/>
        <w:rPr>
          <w:lang w:val="fr-FR" w:eastAsia="fr-FR"/>
        </w:rPr>
      </w:pPr>
      <w:r>
        <w:rPr>
          <w:rFonts w:hint="eastAsia"/>
          <w:lang w:val="fr-FR" w:eastAsia="fr-FR"/>
        </w:rPr>
        <w:t>其次，编写</w:t>
      </w:r>
      <w:r>
        <w:rPr>
          <w:rFonts w:hint="eastAsia"/>
          <w:lang w:val="fr-FR" w:eastAsia="fr-FR"/>
        </w:rPr>
        <w:t>DAO</w:t>
      </w:r>
      <w:r>
        <w:rPr>
          <w:rFonts w:hint="eastAsia"/>
          <w:lang w:val="fr-FR" w:eastAsia="fr-FR"/>
        </w:rPr>
        <w:t>接口的实现类，在实现类中，引用</w:t>
      </w:r>
      <w:r>
        <w:rPr>
          <w:rFonts w:hint="eastAsia"/>
          <w:lang w:val="fr-FR" w:eastAsia="fr-FR"/>
        </w:rPr>
        <w:t>TableOperator</w:t>
      </w:r>
      <w:r>
        <w:rPr>
          <w:rFonts w:hint="eastAsia"/>
          <w:lang w:val="fr-FR" w:eastAsia="fr-FR"/>
        </w:rPr>
        <w:t>、</w:t>
      </w:r>
      <w:r>
        <w:rPr>
          <w:rFonts w:hint="eastAsia"/>
          <w:lang w:val="fr-FR" w:eastAsia="fr-FR"/>
        </w:rPr>
        <w:t>QueryOperator</w:t>
      </w:r>
      <w:r>
        <w:rPr>
          <w:rFonts w:hint="eastAsia"/>
          <w:lang w:val="fr-FR" w:eastAsia="fr-FR"/>
        </w:rPr>
        <w:t>等数据存取操作组件来具体完成与数据库系统的交互，例如，实现</w:t>
      </w:r>
      <w:r>
        <w:rPr>
          <w:lang w:val="fr-FR" w:eastAsia="fr-FR"/>
        </w:rPr>
        <w:t>IEmpDao</w:t>
      </w:r>
      <w:r>
        <w:rPr>
          <w:rFonts w:hint="eastAsia"/>
          <w:lang w:val="fr-FR" w:eastAsia="fr-FR"/>
        </w:rPr>
        <w:t>接口的</w:t>
      </w:r>
      <w:r>
        <w:rPr>
          <w:lang w:val="fr-FR" w:eastAsia="fr-FR"/>
        </w:rPr>
        <w:t>PsEmp</w:t>
      </w:r>
      <w:r>
        <w:rPr>
          <w:rFonts w:hint="eastAsia"/>
          <w:lang w:val="fr-FR" w:eastAsia="fr-FR"/>
        </w:rPr>
        <w:t>类代码如下：</w:t>
      </w:r>
    </w:p>
    <w:p w14:paraId="509B34FF" w14:textId="77777777" w:rsidR="00F87240" w:rsidRDefault="00F87240">
      <w:pPr>
        <w:pStyle w:val="code-section"/>
        <w:rPr>
          <w:lang w:val="fr-FR" w:eastAsia="fr-FR"/>
        </w:rPr>
      </w:pPr>
      <w:r>
        <w:rPr>
          <w:b/>
          <w:color w:val="7F0055"/>
          <w:lang w:val="fr-FR" w:eastAsia="fr-FR"/>
        </w:rPr>
        <w:t>package</w:t>
      </w:r>
      <w:r>
        <w:rPr>
          <w:lang w:val="fr-FR" w:eastAsia="fr-FR"/>
        </w:rPr>
        <w:t xml:space="preserve"> psdemo.dao.imp;</w:t>
      </w:r>
    </w:p>
    <w:p w14:paraId="6D4CF932" w14:textId="77777777" w:rsidR="00F87240" w:rsidRDefault="00F87240">
      <w:pPr>
        <w:pStyle w:val="code-section"/>
        <w:rPr>
          <w:lang w:val="fr-FR" w:eastAsia="fr-FR"/>
        </w:rPr>
      </w:pPr>
    </w:p>
    <w:p w14:paraId="3D00D5D8"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6418A1D9" w14:textId="77777777" w:rsidR="00F87240" w:rsidRDefault="00F87240">
      <w:pPr>
        <w:pStyle w:val="code-section"/>
        <w:rPr>
          <w:lang w:val="fr-FR" w:eastAsia="fr-FR"/>
        </w:rPr>
      </w:pPr>
    </w:p>
    <w:p w14:paraId="2005EEA1" w14:textId="77777777" w:rsidR="00F87240" w:rsidRDefault="00F87240">
      <w:pPr>
        <w:pStyle w:val="code-section"/>
        <w:rPr>
          <w:lang w:val="fr-FR" w:eastAsia="fr-FR"/>
        </w:rPr>
      </w:pPr>
      <w:r>
        <w:rPr>
          <w:b/>
          <w:color w:val="7F0055"/>
          <w:lang w:val="fr-FR" w:eastAsia="fr-FR"/>
        </w:rPr>
        <w:t>import</w:t>
      </w:r>
      <w:r>
        <w:rPr>
          <w:lang w:val="fr-FR" w:eastAsia="fr-FR"/>
        </w:rPr>
        <w:t xml:space="preserve"> psdemo.dao.Const;</w:t>
      </w:r>
    </w:p>
    <w:p w14:paraId="1EA06670" w14:textId="77777777" w:rsidR="00F87240" w:rsidRDefault="00F87240">
      <w:pPr>
        <w:pStyle w:val="code-section"/>
        <w:rPr>
          <w:lang w:val="fr-FR" w:eastAsia="fr-FR"/>
        </w:rPr>
      </w:pPr>
      <w:r>
        <w:rPr>
          <w:b/>
          <w:color w:val="7F0055"/>
          <w:lang w:val="fr-FR" w:eastAsia="fr-FR"/>
        </w:rPr>
        <w:t>import</w:t>
      </w:r>
      <w:r>
        <w:rPr>
          <w:lang w:val="fr-FR" w:eastAsia="fr-FR"/>
        </w:rPr>
        <w:t xml:space="preserve"> psdemo.dao.IEmpDao;</w:t>
      </w:r>
    </w:p>
    <w:p w14:paraId="0A86A943" w14:textId="77777777" w:rsidR="00F87240" w:rsidRDefault="00F87240">
      <w:pPr>
        <w:pStyle w:val="code-section"/>
        <w:rPr>
          <w:lang w:val="fr-FR" w:eastAsia="fr-FR"/>
        </w:rPr>
      </w:pPr>
      <w:r>
        <w:rPr>
          <w:b/>
          <w:color w:val="7F0055"/>
          <w:lang w:val="fr-FR" w:eastAsia="fr-FR"/>
        </w:rPr>
        <w:t>import</w:t>
      </w:r>
      <w:r>
        <w:rPr>
          <w:lang w:val="fr-FR" w:eastAsia="fr-FR"/>
        </w:rPr>
        <w:t xml:space="preserve"> psdemo.valueobject.Emp;</w:t>
      </w:r>
    </w:p>
    <w:p w14:paraId="6B182942" w14:textId="77777777" w:rsidR="00F87240" w:rsidRDefault="00F87240">
      <w:pPr>
        <w:pStyle w:val="code-section"/>
        <w:rPr>
          <w:lang w:val="fr-FR" w:eastAsia="fr-FR"/>
        </w:rPr>
      </w:pPr>
    </w:p>
    <w:p w14:paraId="18F3B27A" w14:textId="77777777" w:rsidR="00F87240" w:rsidRDefault="00F87240">
      <w:pPr>
        <w:pStyle w:val="code-section"/>
        <w:rPr>
          <w:lang w:val="fr-FR" w:eastAsia="fr-FR"/>
        </w:rPr>
      </w:pPr>
      <w:r>
        <w:rPr>
          <w:b/>
          <w:color w:val="7F0055"/>
          <w:lang w:val="fr-FR" w:eastAsia="fr-FR"/>
        </w:rPr>
        <w:lastRenderedPageBreak/>
        <w:t>import</w:t>
      </w:r>
      <w:r>
        <w:rPr>
          <w:lang w:val="fr-FR" w:eastAsia="fr-FR"/>
        </w:rPr>
        <w:t xml:space="preserve"> com.beetle.framework.persistence.access.operator.TableOperator;</w:t>
      </w:r>
    </w:p>
    <w:p w14:paraId="5812C291" w14:textId="77777777" w:rsidR="00F87240" w:rsidRDefault="00F87240">
      <w:pPr>
        <w:pStyle w:val="code-section"/>
        <w:rPr>
          <w:lang w:val="fr-FR" w:eastAsia="fr-FR"/>
        </w:rPr>
      </w:pPr>
    </w:p>
    <w:p w14:paraId="62BF231E" w14:textId="77777777" w:rsidR="00F87240" w:rsidRDefault="00F87240">
      <w:pPr>
        <w:pStyle w:val="code-section"/>
      </w:pPr>
      <w:r>
        <w:rPr>
          <w:b/>
          <w:color w:val="7F0055"/>
        </w:rPr>
        <w:t>public</w:t>
      </w:r>
      <w:r>
        <w:t xml:space="preserve"> </w:t>
      </w:r>
      <w:r>
        <w:rPr>
          <w:b/>
          <w:color w:val="7F0055"/>
          <w:highlight w:val="yellow"/>
        </w:rPr>
        <w:t>class</w:t>
      </w:r>
      <w:r>
        <w:rPr>
          <w:highlight w:val="yellow"/>
        </w:rPr>
        <w:t xml:space="preserve"> PsEmp </w:t>
      </w:r>
      <w:r>
        <w:rPr>
          <w:b/>
          <w:color w:val="7F0055"/>
          <w:highlight w:val="yellow"/>
        </w:rPr>
        <w:t>implements</w:t>
      </w:r>
      <w:r>
        <w:rPr>
          <w:highlight w:val="yellow"/>
        </w:rPr>
        <w:t xml:space="preserve"> IEmpDao</w:t>
      </w:r>
      <w:r>
        <w:t xml:space="preserve"> {</w:t>
      </w:r>
    </w:p>
    <w:p w14:paraId="59B32C0F" w14:textId="77777777" w:rsidR="00F87240" w:rsidRDefault="00F87240">
      <w:pPr>
        <w:pStyle w:val="code-section"/>
      </w:pPr>
      <w:r>
        <w:tab/>
      </w:r>
      <w:r>
        <w:rPr>
          <w:b/>
          <w:color w:val="7F0055"/>
        </w:rPr>
        <w:t>private</w:t>
      </w:r>
      <w:r>
        <w:t xml:space="preserve"> TableOperator </w:t>
      </w:r>
      <w:r>
        <w:rPr>
          <w:color w:val="0000C0"/>
        </w:rPr>
        <w:t>tableOperator</w:t>
      </w:r>
      <w:r>
        <w:t>;</w:t>
      </w:r>
    </w:p>
    <w:p w14:paraId="49AE2672" w14:textId="77777777" w:rsidR="00F87240" w:rsidRDefault="00F87240">
      <w:pPr>
        <w:pStyle w:val="code-section"/>
      </w:pPr>
      <w:r>
        <w:tab/>
      </w:r>
      <w:r>
        <w:rPr>
          <w:b/>
          <w:color w:val="7F0055"/>
        </w:rPr>
        <w:t>public</w:t>
      </w:r>
      <w:r>
        <w:t xml:space="preserve"> PsEmp() {</w:t>
      </w:r>
    </w:p>
    <w:p w14:paraId="3905CBF1" w14:textId="77777777" w:rsidR="00F87240" w:rsidRDefault="00F87240">
      <w:pPr>
        <w:pStyle w:val="code-section"/>
      </w:pPr>
      <w:r>
        <w:tab/>
      </w:r>
      <w:r>
        <w:tab/>
      </w:r>
      <w:r>
        <w:rPr>
          <w:b/>
          <w:color w:val="7F0055"/>
        </w:rPr>
        <w:t>this</w:t>
      </w:r>
      <w:r>
        <w:t>.</w:t>
      </w:r>
      <w:r>
        <w:rPr>
          <w:color w:val="0000C0"/>
        </w:rPr>
        <w:t>tableOperator</w:t>
      </w:r>
      <w:r>
        <w:t xml:space="preserve"> = </w:t>
      </w:r>
      <w:r>
        <w:rPr>
          <w:b/>
          <w:color w:val="7F0055"/>
        </w:rPr>
        <w:t>new</w:t>
      </w:r>
      <w:r>
        <w:t xml:space="preserve"> TableOperator(Const.</w:t>
      </w:r>
      <w:r>
        <w:rPr>
          <w:i/>
          <w:color w:val="0000C0"/>
        </w:rPr>
        <w:t>dataSourceName</w:t>
      </w:r>
      <w:r>
        <w:t xml:space="preserve">, </w:t>
      </w:r>
      <w:r>
        <w:rPr>
          <w:color w:val="2A00FF"/>
        </w:rPr>
        <w:t>"EMP"</w:t>
      </w:r>
      <w:r>
        <w:t>,</w:t>
      </w:r>
    </w:p>
    <w:p w14:paraId="2E6D9EF0" w14:textId="77777777" w:rsidR="00F87240" w:rsidRDefault="00F87240">
      <w:pPr>
        <w:pStyle w:val="code-section"/>
      </w:pPr>
      <w:r>
        <w:tab/>
      </w:r>
      <w:r>
        <w:tab/>
      </w:r>
      <w:r>
        <w:tab/>
      </w:r>
      <w:r>
        <w:tab/>
        <w:t>Emp.</w:t>
      </w:r>
      <w:r>
        <w:rPr>
          <w:b/>
          <w:color w:val="7F0055"/>
        </w:rPr>
        <w:t>class</w:t>
      </w:r>
      <w:r>
        <w:t>);</w:t>
      </w:r>
    </w:p>
    <w:p w14:paraId="3E77347B" w14:textId="77777777" w:rsidR="00F87240" w:rsidRDefault="00F87240">
      <w:pPr>
        <w:pStyle w:val="code-section"/>
      </w:pPr>
      <w:r>
        <w:tab/>
        <w:t>}</w:t>
      </w:r>
    </w:p>
    <w:p w14:paraId="7E251D9C" w14:textId="77777777" w:rsidR="00F87240" w:rsidRDefault="00F87240">
      <w:pPr>
        <w:pStyle w:val="code-section"/>
      </w:pPr>
      <w:r>
        <w:tab/>
      </w:r>
      <w:r>
        <w:rPr>
          <w:b/>
          <w:color w:val="7F0055"/>
        </w:rPr>
        <w:t>public</w:t>
      </w:r>
      <w:r>
        <w:t xml:space="preserve"> </w:t>
      </w:r>
      <w:r>
        <w:rPr>
          <w:b/>
          <w:color w:val="7F0055"/>
        </w:rPr>
        <w:t>int</w:t>
      </w:r>
      <w:r>
        <w:t xml:space="preserve"> delete(Integer id) {</w:t>
      </w:r>
    </w:p>
    <w:p w14:paraId="70EDDC16" w14:textId="77777777" w:rsidR="00F87240" w:rsidRDefault="00F87240">
      <w:pPr>
        <w:pStyle w:val="code-section"/>
      </w:pPr>
      <w:r>
        <w:tab/>
      </w:r>
      <w:r>
        <w:tab/>
      </w:r>
      <w:r>
        <w:rPr>
          <w:b/>
          <w:color w:val="7F0055"/>
        </w:rPr>
        <w:t>return</w:t>
      </w:r>
      <w:r>
        <w:t xml:space="preserve"> </w:t>
      </w:r>
      <w:r>
        <w:rPr>
          <w:color w:val="0000C0"/>
        </w:rPr>
        <w:t>tableOperator</w:t>
      </w:r>
      <w:r>
        <w:t>.deleteByPrimaryKey(id);</w:t>
      </w:r>
    </w:p>
    <w:p w14:paraId="70211FEA" w14:textId="77777777" w:rsidR="00F87240" w:rsidRDefault="00F87240">
      <w:pPr>
        <w:pStyle w:val="code-section"/>
      </w:pPr>
      <w:r>
        <w:tab/>
        <w:t>}</w:t>
      </w:r>
    </w:p>
    <w:p w14:paraId="41D251D0" w14:textId="77777777" w:rsidR="00F87240" w:rsidRDefault="00F87240">
      <w:pPr>
        <w:pStyle w:val="code-section"/>
      </w:pPr>
      <w:r>
        <w:tab/>
      </w:r>
      <w:r>
        <w:rPr>
          <w:b/>
          <w:color w:val="7F0055"/>
        </w:rPr>
        <w:t>public</w:t>
      </w:r>
      <w:r>
        <w:t xml:space="preserve"> </w:t>
      </w:r>
      <w:r>
        <w:rPr>
          <w:b/>
          <w:color w:val="7F0055"/>
        </w:rPr>
        <w:t>int</w:t>
      </w:r>
      <w:r>
        <w:t xml:space="preserve"> insert(Emp emp) {</w:t>
      </w:r>
    </w:p>
    <w:p w14:paraId="3C997181" w14:textId="77777777" w:rsidR="00F87240" w:rsidRDefault="00F87240">
      <w:pPr>
        <w:pStyle w:val="code-section"/>
      </w:pPr>
      <w:r>
        <w:tab/>
      </w:r>
      <w:r>
        <w:tab/>
      </w:r>
      <w:r>
        <w:rPr>
          <w:b/>
          <w:color w:val="7F0055"/>
        </w:rPr>
        <w:t>return</w:t>
      </w:r>
      <w:r>
        <w:t xml:space="preserve"> </w:t>
      </w:r>
      <w:r>
        <w:rPr>
          <w:color w:val="0000C0"/>
        </w:rPr>
        <w:t>tableOperator</w:t>
      </w:r>
      <w:r>
        <w:t>.insert(emp);</w:t>
      </w:r>
    </w:p>
    <w:p w14:paraId="65A42CA4" w14:textId="77777777" w:rsidR="00F87240" w:rsidRDefault="00F87240">
      <w:pPr>
        <w:pStyle w:val="code-section"/>
      </w:pPr>
      <w:r>
        <w:tab/>
        <w:t>}</w:t>
      </w:r>
    </w:p>
    <w:p w14:paraId="6651740E" w14:textId="77777777" w:rsidR="00F87240" w:rsidRDefault="00F87240">
      <w:pPr>
        <w:pStyle w:val="code-section"/>
      </w:pPr>
      <w:r>
        <w:tab/>
      </w:r>
      <w:r>
        <w:rPr>
          <w:b/>
          <w:color w:val="7F0055"/>
        </w:rPr>
        <w:t>public</w:t>
      </w:r>
      <w:r>
        <w:t xml:space="preserve"> Emp select(Integer id) {</w:t>
      </w:r>
    </w:p>
    <w:p w14:paraId="5DDE2D2D" w14:textId="77777777" w:rsidR="00F87240" w:rsidRDefault="00F87240">
      <w:pPr>
        <w:pStyle w:val="code-section"/>
      </w:pPr>
      <w:r>
        <w:tab/>
      </w:r>
      <w:r>
        <w:tab/>
      </w:r>
      <w:r>
        <w:rPr>
          <w:b/>
          <w:color w:val="7F0055"/>
        </w:rPr>
        <w:t>return</w:t>
      </w:r>
      <w:r>
        <w:t xml:space="preserve"> (Emp) </w:t>
      </w:r>
      <w:r>
        <w:rPr>
          <w:color w:val="0000C0"/>
        </w:rPr>
        <w:t>tableOperator</w:t>
      </w:r>
      <w:r>
        <w:t>.selectByPrimaryKey(id);</w:t>
      </w:r>
    </w:p>
    <w:p w14:paraId="2F780D5C" w14:textId="77777777" w:rsidR="00F87240" w:rsidRDefault="00F87240">
      <w:pPr>
        <w:pStyle w:val="code-section"/>
      </w:pPr>
      <w:r>
        <w:tab/>
        <w:t>}</w:t>
      </w:r>
    </w:p>
    <w:p w14:paraId="2BA55F7C" w14:textId="77777777" w:rsidR="00F87240" w:rsidRDefault="00F87240">
      <w:pPr>
        <w:pStyle w:val="code-section"/>
      </w:pPr>
      <w:r>
        <w:lastRenderedPageBreak/>
        <w:tab/>
      </w:r>
      <w:r>
        <w:rPr>
          <w:b/>
          <w:color w:val="7F0055"/>
        </w:rPr>
        <w:t>public</w:t>
      </w:r>
      <w:r>
        <w:t xml:space="preserve"> </w:t>
      </w:r>
      <w:r>
        <w:rPr>
          <w:b/>
          <w:color w:val="7F0055"/>
        </w:rPr>
        <w:t>int</w:t>
      </w:r>
      <w:r>
        <w:t xml:space="preserve"> update(Emp emp) {</w:t>
      </w:r>
    </w:p>
    <w:p w14:paraId="024CE274" w14:textId="77777777" w:rsidR="00F87240" w:rsidRDefault="00F87240">
      <w:pPr>
        <w:pStyle w:val="code-section"/>
      </w:pPr>
      <w:r>
        <w:tab/>
      </w:r>
      <w:r>
        <w:tab/>
      </w:r>
      <w:r>
        <w:rPr>
          <w:b/>
          <w:color w:val="7F0055"/>
        </w:rPr>
        <w:t>return</w:t>
      </w:r>
      <w:r>
        <w:t xml:space="preserve"> </w:t>
      </w:r>
      <w:r>
        <w:rPr>
          <w:color w:val="0000C0"/>
        </w:rPr>
        <w:t>tableOperator</w:t>
      </w:r>
      <w:r>
        <w:t>.update(emp);</w:t>
      </w:r>
    </w:p>
    <w:p w14:paraId="5A983DC7" w14:textId="77777777" w:rsidR="00F87240" w:rsidRDefault="00F87240">
      <w:pPr>
        <w:pStyle w:val="code-section"/>
      </w:pPr>
      <w:r>
        <w:tab/>
        <w:t>}</w:t>
      </w:r>
    </w:p>
    <w:p w14:paraId="1D86D9A2" w14:textId="77777777" w:rsidR="00F87240" w:rsidRDefault="00F87240">
      <w:pPr>
        <w:pStyle w:val="code-section"/>
      </w:pPr>
      <w:r>
        <w:tab/>
      </w:r>
      <w:r>
        <w:rPr>
          <w:b/>
          <w:color w:val="7F0055"/>
        </w:rPr>
        <w:t>public</w:t>
      </w:r>
      <w:r>
        <w:t xml:space="preserve"> </w:t>
      </w:r>
      <w:r>
        <w:rPr>
          <w:b/>
          <w:color w:val="7F0055"/>
        </w:rPr>
        <w:t>int</w:t>
      </w:r>
      <w:r>
        <w:t>[] updateBatch(List empList) {</w:t>
      </w:r>
    </w:p>
    <w:p w14:paraId="5957DA44" w14:textId="77777777" w:rsidR="00F87240" w:rsidRDefault="00F87240">
      <w:pPr>
        <w:pStyle w:val="code-section"/>
      </w:pPr>
      <w:r>
        <w:tab/>
      </w:r>
      <w:r>
        <w:tab/>
      </w:r>
      <w:r>
        <w:rPr>
          <w:b/>
          <w:color w:val="7F0055"/>
        </w:rPr>
        <w:t>return</w:t>
      </w:r>
      <w:r>
        <w:t xml:space="preserve"> </w:t>
      </w:r>
      <w:r>
        <w:rPr>
          <w:color w:val="0000C0"/>
        </w:rPr>
        <w:t>tableOperator</w:t>
      </w:r>
      <w:r>
        <w:t>.updateBatch(empList);</w:t>
      </w:r>
    </w:p>
    <w:p w14:paraId="1A5D484F" w14:textId="77777777" w:rsidR="00F87240" w:rsidRDefault="00F87240">
      <w:pPr>
        <w:pStyle w:val="code-section"/>
      </w:pPr>
      <w:r>
        <w:tab/>
        <w:t>}</w:t>
      </w:r>
    </w:p>
    <w:p w14:paraId="07ABBDDE" w14:textId="77777777" w:rsidR="00F87240" w:rsidRDefault="00F87240">
      <w:pPr>
        <w:pStyle w:val="code-section"/>
      </w:pPr>
      <w:r>
        <w:tab/>
      </w:r>
      <w:r>
        <w:rPr>
          <w:b/>
          <w:color w:val="7F0055"/>
        </w:rPr>
        <w:t>public</w:t>
      </w:r>
      <w:r>
        <w:t xml:space="preserve"> List findEmpBySal(Float sal) {</w:t>
      </w:r>
    </w:p>
    <w:p w14:paraId="629FA5D8" w14:textId="77777777" w:rsidR="00F87240" w:rsidRDefault="00F87240">
      <w:pPr>
        <w:pStyle w:val="code-section"/>
      </w:pPr>
      <w:r>
        <w:tab/>
      </w:r>
      <w:r>
        <w:tab/>
        <w:t xml:space="preserve">Object params[] = </w:t>
      </w:r>
      <w:r>
        <w:rPr>
          <w:b/>
          <w:color w:val="7F0055"/>
        </w:rPr>
        <w:t>new</w:t>
      </w:r>
      <w:r>
        <w:t xml:space="preserve"> Object[1];</w:t>
      </w:r>
    </w:p>
    <w:p w14:paraId="21AA3227" w14:textId="77777777" w:rsidR="00F87240" w:rsidRDefault="00F87240">
      <w:pPr>
        <w:pStyle w:val="code-section"/>
      </w:pPr>
      <w:r>
        <w:tab/>
      </w:r>
      <w:r>
        <w:tab/>
        <w:t>params[0] = sal;</w:t>
      </w:r>
    </w:p>
    <w:p w14:paraId="1952BE1D" w14:textId="77777777" w:rsidR="00F87240" w:rsidRDefault="00F87240">
      <w:pPr>
        <w:pStyle w:val="code-section"/>
      </w:pPr>
      <w:r>
        <w:tab/>
      </w:r>
      <w:r>
        <w:tab/>
        <w:t xml:space="preserve">List empList = </w:t>
      </w:r>
      <w:r>
        <w:rPr>
          <w:color w:val="0000C0"/>
        </w:rPr>
        <w:t>tableOperator</w:t>
      </w:r>
      <w:r>
        <w:t>.selectByWhereCondition(</w:t>
      </w:r>
      <w:r>
        <w:rPr>
          <w:color w:val="2A00FF"/>
        </w:rPr>
        <w:t>"where sal&gt;=?"</w:t>
      </w:r>
      <w:r>
        <w:t>,</w:t>
      </w:r>
    </w:p>
    <w:p w14:paraId="16541E01" w14:textId="77777777" w:rsidR="00F87240" w:rsidRDefault="00F87240">
      <w:pPr>
        <w:pStyle w:val="code-section"/>
      </w:pPr>
      <w:r>
        <w:tab/>
      </w:r>
      <w:r>
        <w:tab/>
      </w:r>
      <w:r>
        <w:tab/>
      </w:r>
      <w:r>
        <w:tab/>
        <w:t>params);</w:t>
      </w:r>
    </w:p>
    <w:p w14:paraId="340FBA12" w14:textId="77777777" w:rsidR="00F87240" w:rsidRDefault="00F87240">
      <w:pPr>
        <w:pStyle w:val="code-section"/>
      </w:pPr>
      <w:r>
        <w:tab/>
      </w:r>
      <w:r>
        <w:tab/>
      </w:r>
      <w:r>
        <w:rPr>
          <w:b/>
          <w:color w:val="7F0055"/>
        </w:rPr>
        <w:t>return</w:t>
      </w:r>
      <w:r>
        <w:t xml:space="preserve"> empList;</w:t>
      </w:r>
    </w:p>
    <w:p w14:paraId="5A6216BC" w14:textId="77777777" w:rsidR="00F87240" w:rsidRDefault="00F87240">
      <w:pPr>
        <w:pStyle w:val="code-section"/>
      </w:pPr>
      <w:r>
        <w:tab/>
        <w:t>}</w:t>
      </w:r>
    </w:p>
    <w:p w14:paraId="000F0E1B" w14:textId="77777777" w:rsidR="00F87240" w:rsidRDefault="00F87240">
      <w:pPr>
        <w:pStyle w:val="code-section"/>
      </w:pPr>
      <w:r>
        <w:t>}</w:t>
      </w:r>
    </w:p>
    <w:p w14:paraId="5C9CD32F" w14:textId="77777777" w:rsidR="00F87240" w:rsidRDefault="00F87240" w:rsidP="00B964FD">
      <w:pPr>
        <w:ind w:firstLine="420"/>
        <w:rPr>
          <w:lang w:eastAsia="fr-FR"/>
        </w:rPr>
      </w:pPr>
      <w:r>
        <w:rPr>
          <w:rFonts w:hint="eastAsia"/>
          <w:lang w:val="fr-FR" w:eastAsia="fr-FR"/>
        </w:rPr>
        <w:t>然后</w:t>
      </w:r>
      <w:r>
        <w:rPr>
          <w:rFonts w:hint="eastAsia"/>
          <w:lang w:eastAsia="fr-FR"/>
        </w:rPr>
        <w:t>，</w:t>
      </w:r>
      <w:r>
        <w:rPr>
          <w:rFonts w:hint="eastAsia"/>
          <w:lang w:val="fr-FR" w:eastAsia="fr-FR"/>
        </w:rPr>
        <w:t>在</w:t>
      </w:r>
      <w:r>
        <w:rPr>
          <w:lang w:eastAsia="fr-FR"/>
        </w:rPr>
        <w:t>DAOConfig.xml</w:t>
      </w:r>
      <w:r>
        <w:rPr>
          <w:rFonts w:hint="eastAsia"/>
          <w:lang w:val="fr-FR" w:eastAsia="fr-FR"/>
        </w:rPr>
        <w:t>配置文件装配实现类</w:t>
      </w:r>
      <w:r>
        <w:rPr>
          <w:rFonts w:hint="eastAsia"/>
          <w:lang w:eastAsia="fr-FR"/>
        </w:rPr>
        <w:t>：</w:t>
      </w:r>
    </w:p>
    <w:p w14:paraId="075EA6D1" w14:textId="77777777" w:rsidR="00F87240" w:rsidRDefault="00F87240">
      <w:pPr>
        <w:pStyle w:val="code-section"/>
        <w:rPr>
          <w:color w:val="000000"/>
          <w:highlight w:val="white"/>
          <w:lang w:eastAsia="fr-FR"/>
        </w:rPr>
      </w:pPr>
      <w:r>
        <w:rPr>
          <w:highlight w:val="white"/>
          <w:lang w:eastAsia="fr-FR"/>
        </w:rPr>
        <w:t>&lt;?xml version="1.0" encoding="GBK"?&gt;</w:t>
      </w:r>
    </w:p>
    <w:p w14:paraId="553260E3" w14:textId="77777777" w:rsidR="00F87240" w:rsidRDefault="00F87240">
      <w:pPr>
        <w:pStyle w:val="code-section"/>
        <w:rPr>
          <w:color w:val="000000"/>
          <w:highlight w:val="white"/>
          <w:lang w:eastAsia="fr-FR"/>
        </w:rPr>
      </w:pPr>
      <w:r>
        <w:rPr>
          <w:color w:val="0000FF"/>
          <w:highlight w:val="white"/>
          <w:lang w:eastAsia="fr-FR"/>
        </w:rPr>
        <w:t>&lt;</w:t>
      </w:r>
      <w:r w:rsidR="00FF392E" w:rsidRPr="00FF392E">
        <w:rPr>
          <w:color w:val="800000"/>
          <w:lang w:eastAsia="fr-FR"/>
        </w:rPr>
        <w:t>binder</w:t>
      </w:r>
      <w:r>
        <w:rPr>
          <w:color w:val="0000FF"/>
          <w:highlight w:val="white"/>
          <w:lang w:eastAsia="fr-FR"/>
        </w:rPr>
        <w:t>&gt;</w:t>
      </w:r>
    </w:p>
    <w:p w14:paraId="08BBD0D1" w14:textId="77777777" w:rsidR="00F87240" w:rsidRDefault="00F87240">
      <w:pPr>
        <w:pStyle w:val="code-section"/>
        <w:rPr>
          <w:color w:val="000000"/>
          <w:highlight w:val="white"/>
          <w:lang w:eastAsia="fr-FR"/>
        </w:rPr>
      </w:pPr>
      <w:r>
        <w:rPr>
          <w:color w:val="000000"/>
          <w:highlight w:val="white"/>
          <w:lang w:eastAsia="fr-FR"/>
        </w:rPr>
        <w:lastRenderedPageBreak/>
        <w:t xml:space="preserve">    </w:t>
      </w:r>
      <w:r>
        <w:rPr>
          <w:color w:val="0000FF"/>
          <w:highlight w:val="white"/>
          <w:lang w:eastAsia="fr-FR"/>
        </w:rPr>
        <w:t>&lt;</w:t>
      </w:r>
      <w:r>
        <w:rPr>
          <w:color w:val="800000"/>
          <w:highlight w:val="white"/>
          <w:lang w:eastAsia="fr-FR"/>
        </w:rPr>
        <w:t>item</w:t>
      </w:r>
      <w:r>
        <w:rPr>
          <w:color w:val="FF0000"/>
          <w:highlight w:val="white"/>
          <w:lang w:eastAsia="fr-FR"/>
        </w:rPr>
        <w:t xml:space="preserve"> </w:t>
      </w:r>
      <w:r w:rsidR="00FF392E" w:rsidRPr="00FF392E">
        <w:rPr>
          <w:color w:val="FF0000"/>
          <w:lang w:eastAsia="fr-FR"/>
        </w:rPr>
        <w:t>interface</w:t>
      </w:r>
      <w:r>
        <w:rPr>
          <w:color w:val="0000FF"/>
          <w:highlight w:val="white"/>
          <w:lang w:eastAsia="fr-FR"/>
        </w:rPr>
        <w:t>="</w:t>
      </w:r>
      <w:r w:rsidR="00FF392E" w:rsidRPr="00FF392E">
        <w:rPr>
          <w:color w:val="000000"/>
          <w:lang w:eastAsia="fr-FR"/>
        </w:rPr>
        <w:t>psdemo.dao</w:t>
      </w:r>
      <w:r w:rsidR="00FF392E">
        <w:rPr>
          <w:rFonts w:eastAsiaTheme="minorEastAsia" w:hint="eastAsia"/>
          <w:color w:val="000000"/>
          <w:lang w:eastAsia="zh-CN"/>
        </w:rPr>
        <w:t>.</w:t>
      </w:r>
      <w:r w:rsidR="00FF392E">
        <w:rPr>
          <w:rFonts w:eastAsiaTheme="minorEastAsia" w:hint="eastAsia"/>
          <w:color w:val="000000"/>
          <w:highlight w:val="white"/>
          <w:lang w:eastAsia="zh-CN"/>
        </w:rPr>
        <w:t>I</w:t>
      </w:r>
      <w:r>
        <w:rPr>
          <w:color w:val="000000"/>
          <w:highlight w:val="white"/>
          <w:lang w:eastAsia="fr-FR"/>
        </w:rPr>
        <w:t>DeptDao</w:t>
      </w:r>
      <w:r>
        <w:rPr>
          <w:color w:val="0000FF"/>
          <w:highlight w:val="white"/>
          <w:lang w:eastAsia="fr-FR"/>
        </w:rPr>
        <w:t>"</w:t>
      </w:r>
      <w:r>
        <w:rPr>
          <w:color w:val="FF0000"/>
          <w:highlight w:val="white"/>
          <w:lang w:eastAsia="fr-FR"/>
        </w:rPr>
        <w:t xml:space="preserve"> </w:t>
      </w:r>
      <w:r w:rsidR="00FF392E" w:rsidRPr="00FF392E">
        <w:rPr>
          <w:color w:val="FF0000"/>
          <w:lang w:eastAsia="fr-FR"/>
        </w:rPr>
        <w:t>implement</w:t>
      </w:r>
      <w:r>
        <w:rPr>
          <w:color w:val="0000FF"/>
          <w:highlight w:val="white"/>
          <w:lang w:eastAsia="fr-FR"/>
        </w:rPr>
        <w:t>="</w:t>
      </w:r>
      <w:r>
        <w:rPr>
          <w:color w:val="000000"/>
          <w:highlight w:val="white"/>
          <w:lang w:eastAsia="fr-FR"/>
        </w:rPr>
        <w:t>psdemo.dao.imp.PsDept</w:t>
      </w:r>
      <w:r>
        <w:rPr>
          <w:color w:val="0000FF"/>
          <w:highlight w:val="white"/>
          <w:lang w:eastAsia="fr-FR"/>
        </w:rPr>
        <w:t>"/&gt;</w:t>
      </w:r>
    </w:p>
    <w:p w14:paraId="28468811" w14:textId="77777777" w:rsidR="00F87240" w:rsidRDefault="00F87240">
      <w:pPr>
        <w:pStyle w:val="code-section"/>
        <w:rPr>
          <w:color w:val="000000"/>
          <w:highlight w:val="white"/>
          <w:lang w:eastAsia="fr-FR"/>
        </w:rPr>
      </w:pPr>
      <w:r>
        <w:rPr>
          <w:color w:val="000000"/>
          <w:highlight w:val="white"/>
          <w:lang w:eastAsia="fr-FR"/>
        </w:rPr>
        <w:t xml:space="preserve">    </w:t>
      </w:r>
      <w:r>
        <w:rPr>
          <w:color w:val="0000FF"/>
          <w:highlight w:val="white"/>
          <w:lang w:eastAsia="fr-FR"/>
        </w:rPr>
        <w:t>&lt;</w:t>
      </w:r>
      <w:r>
        <w:rPr>
          <w:color w:val="800000"/>
          <w:highlight w:val="white"/>
          <w:lang w:eastAsia="fr-FR"/>
        </w:rPr>
        <w:t>item</w:t>
      </w:r>
      <w:r>
        <w:rPr>
          <w:color w:val="FF0000"/>
          <w:highlight w:val="white"/>
          <w:lang w:eastAsia="fr-FR"/>
        </w:rPr>
        <w:t xml:space="preserve"> </w:t>
      </w:r>
      <w:r w:rsidR="00FF392E" w:rsidRPr="00FF392E">
        <w:rPr>
          <w:color w:val="FF0000"/>
          <w:lang w:eastAsia="fr-FR"/>
        </w:rPr>
        <w:t>interface</w:t>
      </w:r>
      <w:r>
        <w:rPr>
          <w:color w:val="0000FF"/>
          <w:highlight w:val="white"/>
          <w:lang w:eastAsia="fr-FR"/>
        </w:rPr>
        <w:t>="</w:t>
      </w:r>
      <w:r w:rsidR="00FF392E" w:rsidRPr="00FF392E">
        <w:rPr>
          <w:color w:val="000000"/>
          <w:lang w:eastAsia="fr-FR"/>
        </w:rPr>
        <w:t>psdemo.dao</w:t>
      </w:r>
      <w:r w:rsidR="00FF392E">
        <w:rPr>
          <w:rFonts w:eastAsiaTheme="minorEastAsia" w:hint="eastAsia"/>
          <w:color w:val="000000"/>
          <w:highlight w:val="white"/>
          <w:lang w:eastAsia="zh-CN"/>
        </w:rPr>
        <w:t>.I</w:t>
      </w:r>
      <w:r>
        <w:rPr>
          <w:color w:val="000000"/>
          <w:highlight w:val="white"/>
          <w:lang w:eastAsia="fr-FR"/>
        </w:rPr>
        <w:t>EmpDao</w:t>
      </w:r>
      <w:r>
        <w:rPr>
          <w:color w:val="0000FF"/>
          <w:highlight w:val="white"/>
          <w:lang w:eastAsia="fr-FR"/>
        </w:rPr>
        <w:t>"</w:t>
      </w:r>
      <w:r>
        <w:rPr>
          <w:color w:val="FF0000"/>
          <w:highlight w:val="white"/>
          <w:lang w:eastAsia="fr-FR"/>
        </w:rPr>
        <w:t xml:space="preserve"> </w:t>
      </w:r>
      <w:r w:rsidR="00FF392E" w:rsidRPr="00FF392E">
        <w:rPr>
          <w:color w:val="FF0000"/>
          <w:lang w:eastAsia="fr-FR"/>
        </w:rPr>
        <w:t>implement</w:t>
      </w:r>
      <w:r>
        <w:rPr>
          <w:color w:val="0000FF"/>
          <w:highlight w:val="white"/>
          <w:lang w:eastAsia="fr-FR"/>
        </w:rPr>
        <w:t>="</w:t>
      </w:r>
      <w:r>
        <w:rPr>
          <w:color w:val="000000"/>
          <w:highlight w:val="white"/>
          <w:lang w:eastAsia="fr-FR"/>
        </w:rPr>
        <w:t>psdemo.dao.imp.PsEmp</w:t>
      </w:r>
      <w:r>
        <w:rPr>
          <w:color w:val="0000FF"/>
          <w:highlight w:val="white"/>
          <w:lang w:eastAsia="fr-FR"/>
        </w:rPr>
        <w:t>"/&gt;</w:t>
      </w:r>
    </w:p>
    <w:p w14:paraId="34DEB91C" w14:textId="77777777" w:rsidR="00F87240" w:rsidRDefault="00F87240">
      <w:pPr>
        <w:pStyle w:val="code-section"/>
        <w:rPr>
          <w:color w:val="000000"/>
          <w:highlight w:val="white"/>
        </w:rPr>
      </w:pPr>
      <w:r>
        <w:rPr>
          <w:color w:val="0000FF"/>
          <w:highlight w:val="white"/>
        </w:rPr>
        <w:t>&lt;/</w:t>
      </w:r>
      <w:r w:rsidR="00FF392E" w:rsidRPr="00FF392E">
        <w:rPr>
          <w:color w:val="800000"/>
        </w:rPr>
        <w:t>binder</w:t>
      </w:r>
      <w:r>
        <w:rPr>
          <w:color w:val="0000FF"/>
          <w:highlight w:val="white"/>
        </w:rPr>
        <w:t>&gt;</w:t>
      </w:r>
    </w:p>
    <w:p w14:paraId="5F704535" w14:textId="77777777" w:rsidR="00F87240" w:rsidRDefault="00F87240" w:rsidP="00B964FD">
      <w:pPr>
        <w:ind w:firstLine="420"/>
        <w:rPr>
          <w:lang w:val="fr-FR" w:eastAsia="fr-FR"/>
        </w:rPr>
      </w:pPr>
      <w:r>
        <w:rPr>
          <w:rFonts w:hint="eastAsia"/>
          <w:lang w:val="fr-FR" w:eastAsia="fr-FR"/>
        </w:rPr>
        <w:t>最后，客户端使用</w:t>
      </w:r>
      <w:r>
        <w:rPr>
          <w:rFonts w:hint="eastAsia"/>
          <w:lang w:val="fr-FR" w:eastAsia="fr-FR"/>
        </w:rPr>
        <w:t>DaoFactory</w:t>
      </w:r>
      <w:r>
        <w:rPr>
          <w:rFonts w:hint="eastAsia"/>
          <w:lang w:val="fr-FR" w:eastAsia="fr-FR"/>
        </w:rPr>
        <w:t>作为统一面板（</w:t>
      </w:r>
      <w:r>
        <w:rPr>
          <w:lang w:val="fr-FR" w:eastAsia="fr-FR"/>
        </w:rPr>
        <w:t>Facade</w:t>
      </w:r>
      <w:r>
        <w:rPr>
          <w:rFonts w:hint="eastAsia"/>
          <w:lang w:val="fr-FR" w:eastAsia="fr-FR"/>
        </w:rPr>
        <w:t>）来获取数据接口，调用具体方法完成任务：</w:t>
      </w:r>
    </w:p>
    <w:p w14:paraId="711BDA84"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static</w:t>
      </w:r>
      <w:r>
        <w:rPr>
          <w:lang w:val="fr-FR" w:eastAsia="fr-FR"/>
        </w:rPr>
        <w:t xml:space="preserve"> </w:t>
      </w:r>
      <w:r>
        <w:rPr>
          <w:b/>
          <w:color w:val="7F0055"/>
          <w:lang w:val="fr-FR" w:eastAsia="fr-FR"/>
        </w:rPr>
        <w:t>void</w:t>
      </w:r>
      <w:r>
        <w:rPr>
          <w:lang w:val="fr-FR" w:eastAsia="fr-FR"/>
        </w:rPr>
        <w:t xml:space="preserve"> main_(String[] args) {</w:t>
      </w:r>
    </w:p>
    <w:p w14:paraId="549AF91B" w14:textId="77777777" w:rsidR="00F87240" w:rsidRDefault="00F87240">
      <w:pPr>
        <w:pStyle w:val="code-section"/>
        <w:rPr>
          <w:lang w:val="fr-FR" w:eastAsia="fr-FR"/>
        </w:rPr>
      </w:pPr>
      <w:r>
        <w:rPr>
          <w:lang w:val="fr-FR" w:eastAsia="fr-FR"/>
        </w:rPr>
        <w:tab/>
      </w:r>
      <w:r>
        <w:rPr>
          <w:highlight w:val="yellow"/>
          <w:lang w:val="fr-FR" w:eastAsia="fr-FR"/>
        </w:rPr>
        <w:t>IEmpDao empDao = (IEmpDao) DaoFactory.</w:t>
      </w:r>
      <w:r>
        <w:rPr>
          <w:i/>
          <w:highlight w:val="yellow"/>
          <w:lang w:val="fr-FR" w:eastAsia="fr-FR"/>
        </w:rPr>
        <w:t>getDaoObject</w:t>
      </w:r>
      <w:r>
        <w:rPr>
          <w:highlight w:val="yellow"/>
          <w:lang w:val="fr-FR" w:eastAsia="fr-FR"/>
        </w:rPr>
        <w:t>(</w:t>
      </w:r>
      <w:r w:rsidR="00A26530">
        <w:rPr>
          <w:highlight w:val="yellow"/>
          <w:lang w:val="fr-FR" w:eastAsia="fr-FR"/>
        </w:rPr>
        <w:t>IEmpDao</w:t>
      </w:r>
      <w:r w:rsidR="00A26530">
        <w:rPr>
          <w:rFonts w:eastAsiaTheme="minorEastAsia" w:hint="eastAsia"/>
          <w:highlight w:val="yellow"/>
          <w:lang w:val="fr-FR" w:eastAsia="zh-CN"/>
        </w:rPr>
        <w:t>.class</w:t>
      </w:r>
      <w:r>
        <w:rPr>
          <w:highlight w:val="yellow"/>
          <w:lang w:val="fr-FR" w:eastAsia="fr-FR"/>
        </w:rPr>
        <w:t>);</w:t>
      </w:r>
    </w:p>
    <w:p w14:paraId="58536416" w14:textId="77777777" w:rsidR="00F87240" w:rsidRDefault="00F87240">
      <w:pPr>
        <w:pStyle w:val="code-section"/>
      </w:pPr>
      <w:r>
        <w:rPr>
          <w:lang w:val="fr-FR" w:eastAsia="fr-FR"/>
        </w:rPr>
        <w:tab/>
      </w:r>
      <w:r>
        <w:t>List empList = empDao.findEmpBySal(</w:t>
      </w:r>
      <w:r>
        <w:rPr>
          <w:b/>
          <w:color w:val="7F0055"/>
        </w:rPr>
        <w:t>new</w:t>
      </w:r>
      <w:r>
        <w:t xml:space="preserve"> Float(2000));</w:t>
      </w:r>
    </w:p>
    <w:p w14:paraId="123393AF" w14:textId="77777777" w:rsidR="00F87240" w:rsidRDefault="00F87240">
      <w:pPr>
        <w:pStyle w:val="code-section"/>
      </w:pPr>
      <w:r>
        <w:tab/>
      </w:r>
      <w:r>
        <w:rPr>
          <w:b/>
          <w:color w:val="7F0055"/>
        </w:rPr>
        <w:t>if</w:t>
      </w:r>
      <w:r>
        <w:t xml:space="preserve"> (!empList.isEmpty()) {</w:t>
      </w:r>
    </w:p>
    <w:p w14:paraId="5FB5656F" w14:textId="77777777" w:rsidR="00F87240" w:rsidRDefault="00F87240">
      <w:pPr>
        <w:pStyle w:val="code-section"/>
      </w:pPr>
      <w:r>
        <w:tab/>
      </w:r>
      <w:r>
        <w:tab/>
      </w:r>
      <w:r>
        <w:rPr>
          <w:b/>
          <w:color w:val="7F0055"/>
        </w:rPr>
        <w:t>for</w:t>
      </w:r>
      <w:r>
        <w:t xml:space="preserve"> (</w:t>
      </w:r>
      <w:r>
        <w:rPr>
          <w:b/>
          <w:color w:val="7F0055"/>
        </w:rPr>
        <w:t>int</w:t>
      </w:r>
      <w:r>
        <w:t xml:space="preserve"> i = 0; i &lt; empList.size(); i++) {</w:t>
      </w:r>
    </w:p>
    <w:p w14:paraId="4D012A64" w14:textId="77777777" w:rsidR="00F87240" w:rsidRDefault="00F87240">
      <w:pPr>
        <w:pStyle w:val="code-section"/>
      </w:pPr>
      <w:r>
        <w:tab/>
      </w:r>
      <w:r>
        <w:tab/>
      </w:r>
      <w:r>
        <w:tab/>
        <w:t>Emp emp = (Emp) empList.get(i);</w:t>
      </w:r>
    </w:p>
    <w:p w14:paraId="40C41AB7" w14:textId="77777777" w:rsidR="00F87240" w:rsidRDefault="00F87240">
      <w:pPr>
        <w:pStyle w:val="code-section"/>
      </w:pPr>
      <w:r>
        <w:tab/>
      </w:r>
      <w:r>
        <w:tab/>
      </w:r>
      <w:r>
        <w:tab/>
        <w:t>System.</w:t>
      </w:r>
      <w:r>
        <w:rPr>
          <w:i/>
          <w:color w:val="0000C0"/>
        </w:rPr>
        <w:t>out</w:t>
      </w:r>
      <w:r>
        <w:t>.println(emp.getEmpNo());</w:t>
      </w:r>
    </w:p>
    <w:p w14:paraId="3E41B6E5" w14:textId="77777777" w:rsidR="00F87240" w:rsidRDefault="00F87240">
      <w:pPr>
        <w:pStyle w:val="code-section"/>
      </w:pPr>
      <w:r>
        <w:tab/>
      </w:r>
      <w:r>
        <w:tab/>
      </w:r>
      <w:r>
        <w:tab/>
        <w:t>System.</w:t>
      </w:r>
      <w:r>
        <w:rPr>
          <w:i/>
          <w:color w:val="0000C0"/>
        </w:rPr>
        <w:t>out</w:t>
      </w:r>
      <w:r>
        <w:t>.println(emp.getEname());</w:t>
      </w:r>
    </w:p>
    <w:p w14:paraId="7A1255EA" w14:textId="77777777" w:rsidR="00F87240" w:rsidRDefault="00F87240">
      <w:pPr>
        <w:pStyle w:val="code-section"/>
      </w:pPr>
      <w:r>
        <w:tab/>
      </w:r>
      <w:r>
        <w:tab/>
      </w:r>
      <w:r>
        <w:tab/>
        <w:t>System.</w:t>
      </w:r>
      <w:r>
        <w:rPr>
          <w:i/>
          <w:color w:val="0000C0"/>
        </w:rPr>
        <w:t>out</w:t>
      </w:r>
      <w:r>
        <w:t>.println(emp.getHireDate());</w:t>
      </w:r>
    </w:p>
    <w:p w14:paraId="2C76F356" w14:textId="77777777" w:rsidR="00F87240" w:rsidRDefault="00F87240">
      <w:pPr>
        <w:pStyle w:val="code-section"/>
      </w:pPr>
      <w:r>
        <w:tab/>
      </w:r>
      <w:r>
        <w:tab/>
      </w:r>
      <w:r>
        <w:tab/>
        <w:t>System.</w:t>
      </w:r>
      <w:r>
        <w:rPr>
          <w:i/>
          <w:color w:val="0000C0"/>
        </w:rPr>
        <w:t>out</w:t>
      </w:r>
      <w:r>
        <w:t>.println(emp.getJob());</w:t>
      </w:r>
    </w:p>
    <w:p w14:paraId="6A61F17F" w14:textId="77777777" w:rsidR="00F87240" w:rsidRDefault="00F87240">
      <w:pPr>
        <w:pStyle w:val="code-section"/>
      </w:pPr>
      <w:r>
        <w:tab/>
      </w:r>
      <w:r>
        <w:tab/>
      </w:r>
      <w:r>
        <w:tab/>
        <w:t>System.</w:t>
      </w:r>
      <w:r>
        <w:rPr>
          <w:i/>
          <w:color w:val="0000C0"/>
        </w:rPr>
        <w:t>out</w:t>
      </w:r>
      <w:r>
        <w:t>.println(emp.getMgr());</w:t>
      </w:r>
    </w:p>
    <w:p w14:paraId="4A7A8B60" w14:textId="77777777" w:rsidR="00F87240" w:rsidRDefault="00F87240">
      <w:pPr>
        <w:pStyle w:val="code-section"/>
      </w:pPr>
      <w:r>
        <w:tab/>
      </w:r>
      <w:r>
        <w:tab/>
      </w:r>
      <w:r>
        <w:tab/>
        <w:t>System.</w:t>
      </w:r>
      <w:r>
        <w:rPr>
          <w:i/>
          <w:color w:val="0000C0"/>
        </w:rPr>
        <w:t>out</w:t>
      </w:r>
      <w:r>
        <w:t>.println(emp.getSal());</w:t>
      </w:r>
    </w:p>
    <w:p w14:paraId="5A41AD7A" w14:textId="77777777" w:rsidR="00F87240" w:rsidRDefault="00F87240">
      <w:pPr>
        <w:pStyle w:val="code-section"/>
      </w:pPr>
      <w:r>
        <w:tab/>
      </w:r>
      <w:r>
        <w:tab/>
      </w:r>
      <w:r>
        <w:tab/>
        <w:t>System.</w:t>
      </w:r>
      <w:r>
        <w:rPr>
          <w:i/>
          <w:color w:val="0000C0"/>
        </w:rPr>
        <w:t>out</w:t>
      </w:r>
      <w:r>
        <w:t>.println(emp.getComm());</w:t>
      </w:r>
    </w:p>
    <w:p w14:paraId="24A905BA" w14:textId="77777777" w:rsidR="00F87240" w:rsidRDefault="00F87240">
      <w:pPr>
        <w:pStyle w:val="code-section"/>
      </w:pPr>
      <w:r>
        <w:lastRenderedPageBreak/>
        <w:tab/>
      </w:r>
      <w:r>
        <w:tab/>
      </w:r>
      <w:r>
        <w:tab/>
        <w:t>System.</w:t>
      </w:r>
      <w:r>
        <w:rPr>
          <w:i/>
          <w:color w:val="0000C0"/>
        </w:rPr>
        <w:t>out</w:t>
      </w:r>
      <w:r>
        <w:t>.println(emp.getDeptNo());</w:t>
      </w:r>
    </w:p>
    <w:p w14:paraId="034D7356" w14:textId="77777777" w:rsidR="00F87240" w:rsidRDefault="00F87240">
      <w:pPr>
        <w:pStyle w:val="code-section"/>
      </w:pPr>
      <w:r>
        <w:tab/>
      </w:r>
      <w:r>
        <w:tab/>
      </w:r>
      <w:r>
        <w:tab/>
        <w:t>System.</w:t>
      </w:r>
      <w:r>
        <w:rPr>
          <w:i/>
          <w:color w:val="0000C0"/>
        </w:rPr>
        <w:t>out</w:t>
      </w:r>
      <w:r>
        <w:t>.println(</w:t>
      </w:r>
      <w:r>
        <w:rPr>
          <w:color w:val="2A00FF"/>
        </w:rPr>
        <w:t>"--"</w:t>
      </w:r>
      <w:r>
        <w:t>);</w:t>
      </w:r>
    </w:p>
    <w:p w14:paraId="4D4E57A6" w14:textId="77777777" w:rsidR="00F87240" w:rsidRDefault="00F87240">
      <w:pPr>
        <w:pStyle w:val="code-section"/>
      </w:pPr>
      <w:r>
        <w:tab/>
      </w:r>
      <w:r>
        <w:tab/>
        <w:t>}</w:t>
      </w:r>
    </w:p>
    <w:p w14:paraId="518557FE" w14:textId="77777777" w:rsidR="00F87240" w:rsidRDefault="00F87240">
      <w:pPr>
        <w:pStyle w:val="code-section"/>
      </w:pPr>
      <w:r>
        <w:tab/>
        <w:t>}</w:t>
      </w:r>
    </w:p>
    <w:p w14:paraId="038D9035" w14:textId="77777777" w:rsidR="00F87240" w:rsidRDefault="00F87240">
      <w:pPr>
        <w:pStyle w:val="code-section"/>
      </w:pPr>
      <w:r>
        <w:tab/>
        <w:t>empList.clear();</w:t>
      </w:r>
    </w:p>
    <w:p w14:paraId="68E1E811" w14:textId="77777777" w:rsidR="00F87240" w:rsidRDefault="00F87240">
      <w:pPr>
        <w:pStyle w:val="code-section"/>
        <w:rPr>
          <w:lang w:val="fr-FR" w:eastAsia="zh-CN"/>
        </w:rPr>
      </w:pPr>
      <w:r>
        <w:rPr>
          <w:lang w:eastAsia="zh-CN"/>
        </w:rPr>
        <w:t>}</w:t>
      </w:r>
    </w:p>
    <w:p w14:paraId="3D90B176" w14:textId="77777777" w:rsidR="00F87240" w:rsidRDefault="00F87240" w:rsidP="00B964FD">
      <w:pPr>
        <w:ind w:firstLine="420"/>
        <w:rPr>
          <w:lang w:val="fr-FR" w:eastAsia="fr-FR"/>
        </w:rPr>
      </w:pPr>
      <w:r>
        <w:rPr>
          <w:rFonts w:hint="eastAsia"/>
          <w:lang w:val="fr-FR" w:eastAsia="fr-FR"/>
        </w:rPr>
        <w:t>另外，开发人员也可以不采取</w:t>
      </w:r>
      <w:r>
        <w:rPr>
          <w:rFonts w:hint="eastAsia"/>
          <w:lang w:val="fr-FR" w:eastAsia="fr-FR"/>
        </w:rPr>
        <w:t>DAOConfig.xml</w:t>
      </w:r>
      <w:r>
        <w:rPr>
          <w:rFonts w:hint="eastAsia"/>
          <w:lang w:val="fr-FR" w:eastAsia="fr-FR"/>
        </w:rPr>
        <w:t>文件来装配（一般出现在只有一种实现的情况下），此时，调用代码如下：</w:t>
      </w:r>
    </w:p>
    <w:p w14:paraId="72F4DB2C" w14:textId="77777777" w:rsidR="00F87240" w:rsidRDefault="00F87240">
      <w:pPr>
        <w:pStyle w:val="code-section"/>
      </w:pPr>
      <w:r>
        <w:rPr>
          <w:b/>
          <w:color w:val="7F0055"/>
        </w:rPr>
        <w:t>public</w:t>
      </w:r>
      <w:r>
        <w:t xml:space="preserve"> </w:t>
      </w:r>
      <w:r>
        <w:rPr>
          <w:b/>
          <w:color w:val="7F0055"/>
        </w:rPr>
        <w:t>static</w:t>
      </w:r>
      <w:r>
        <w:t xml:space="preserve"> </w:t>
      </w:r>
      <w:r>
        <w:rPr>
          <w:b/>
          <w:color w:val="7F0055"/>
        </w:rPr>
        <w:t>void</w:t>
      </w:r>
      <w:r>
        <w:t xml:space="preserve"> main(String[] args) </w:t>
      </w:r>
      <w:r>
        <w:rPr>
          <w:b/>
          <w:color w:val="7F0055"/>
        </w:rPr>
        <w:t>throws</w:t>
      </w:r>
      <w:r>
        <w:t xml:space="preserve"> ConnectionException,</w:t>
      </w:r>
    </w:p>
    <w:p w14:paraId="368928FC" w14:textId="77777777" w:rsidR="00F87240" w:rsidRDefault="00F87240">
      <w:pPr>
        <w:pStyle w:val="code-section"/>
      </w:pPr>
      <w:r>
        <w:tab/>
      </w:r>
      <w:r>
        <w:tab/>
      </w:r>
      <w:r>
        <w:tab/>
        <w:t>SQLException {</w:t>
      </w:r>
    </w:p>
    <w:p w14:paraId="46F62B15" w14:textId="77777777" w:rsidR="00F87240" w:rsidRDefault="00F87240">
      <w:pPr>
        <w:pStyle w:val="code-section"/>
      </w:pPr>
      <w:r>
        <w:tab/>
      </w:r>
      <w:r>
        <w:rPr>
          <w:highlight w:val="yellow"/>
        </w:rPr>
        <w:t>IEmpDao empDao = (IEmpDao) DaoFactory.</w:t>
      </w:r>
      <w:r>
        <w:rPr>
          <w:i/>
          <w:highlight w:val="yellow"/>
        </w:rPr>
        <w:t>getDaoObject</w:t>
      </w:r>
      <w:r>
        <w:rPr>
          <w:highlight w:val="yellow"/>
        </w:rPr>
        <w:t>(PsEmp.</w:t>
      </w:r>
      <w:r>
        <w:rPr>
          <w:b/>
          <w:color w:val="7F0055"/>
          <w:highlight w:val="yellow"/>
        </w:rPr>
        <w:t>class</w:t>
      </w:r>
      <w:r>
        <w:rPr>
          <w:highlight w:val="yellow"/>
        </w:rPr>
        <w:t>);</w:t>
      </w:r>
    </w:p>
    <w:p w14:paraId="6CDF8ECE" w14:textId="77777777" w:rsidR="00F87240" w:rsidRDefault="00F87240">
      <w:pPr>
        <w:pStyle w:val="code-section"/>
      </w:pPr>
      <w:r>
        <w:tab/>
        <w:t>List empList = empDao.findEmpBySal(</w:t>
      </w:r>
      <w:r>
        <w:rPr>
          <w:b/>
          <w:color w:val="7F0055"/>
        </w:rPr>
        <w:t>new</w:t>
      </w:r>
      <w:r>
        <w:t xml:space="preserve"> Float(2000));</w:t>
      </w:r>
    </w:p>
    <w:p w14:paraId="57766E4B" w14:textId="77777777" w:rsidR="00F87240" w:rsidRDefault="00F87240">
      <w:pPr>
        <w:pStyle w:val="code-section"/>
      </w:pPr>
      <w:r>
        <w:tab/>
      </w:r>
      <w:r>
        <w:rPr>
          <w:b/>
          <w:color w:val="7F0055"/>
        </w:rPr>
        <w:t>if</w:t>
      </w:r>
      <w:r>
        <w:t xml:space="preserve"> (!empList.isEmpty()) {</w:t>
      </w:r>
    </w:p>
    <w:p w14:paraId="75721E04" w14:textId="77777777" w:rsidR="00F87240" w:rsidRDefault="00F87240">
      <w:pPr>
        <w:pStyle w:val="code-section"/>
      </w:pPr>
      <w:r>
        <w:tab/>
      </w:r>
      <w:r>
        <w:tab/>
      </w:r>
      <w:r>
        <w:rPr>
          <w:b/>
          <w:color w:val="7F0055"/>
        </w:rPr>
        <w:t>for</w:t>
      </w:r>
      <w:r>
        <w:t xml:space="preserve"> (</w:t>
      </w:r>
      <w:r>
        <w:rPr>
          <w:b/>
          <w:color w:val="7F0055"/>
        </w:rPr>
        <w:t>int</w:t>
      </w:r>
      <w:r>
        <w:t xml:space="preserve"> i = 0; i &lt; empList.size(); i++) {</w:t>
      </w:r>
    </w:p>
    <w:p w14:paraId="35F67970" w14:textId="77777777" w:rsidR="00F87240" w:rsidRDefault="00F87240">
      <w:pPr>
        <w:pStyle w:val="code-section"/>
      </w:pPr>
      <w:r>
        <w:tab/>
      </w:r>
      <w:r>
        <w:tab/>
      </w:r>
      <w:r>
        <w:tab/>
        <w:t>Emp emp = (Emp) empList.get(i);</w:t>
      </w:r>
    </w:p>
    <w:p w14:paraId="4B9D8C70" w14:textId="77777777" w:rsidR="00F87240" w:rsidRDefault="00F87240">
      <w:pPr>
        <w:pStyle w:val="code-section"/>
      </w:pPr>
      <w:r>
        <w:tab/>
      </w:r>
      <w:r>
        <w:tab/>
      </w:r>
      <w:r>
        <w:tab/>
        <w:t>System.</w:t>
      </w:r>
      <w:r>
        <w:rPr>
          <w:i/>
          <w:color w:val="0000C0"/>
        </w:rPr>
        <w:t>out</w:t>
      </w:r>
      <w:r>
        <w:t>.println(emp.getEmpNo());</w:t>
      </w:r>
    </w:p>
    <w:p w14:paraId="76217ADA" w14:textId="77777777" w:rsidR="00F87240" w:rsidRDefault="00F87240">
      <w:pPr>
        <w:pStyle w:val="code-section"/>
      </w:pPr>
      <w:r>
        <w:tab/>
      </w:r>
      <w:r>
        <w:tab/>
      </w:r>
      <w:r>
        <w:tab/>
        <w:t>System.</w:t>
      </w:r>
      <w:r>
        <w:rPr>
          <w:i/>
          <w:color w:val="0000C0"/>
        </w:rPr>
        <w:t>out</w:t>
      </w:r>
      <w:r>
        <w:t>.println(emp.getEname());</w:t>
      </w:r>
    </w:p>
    <w:p w14:paraId="7D72F90C" w14:textId="77777777" w:rsidR="00F87240" w:rsidRDefault="00F87240">
      <w:pPr>
        <w:pStyle w:val="code-section"/>
      </w:pPr>
      <w:r>
        <w:tab/>
      </w:r>
      <w:r>
        <w:tab/>
      </w:r>
      <w:r>
        <w:tab/>
        <w:t>System.</w:t>
      </w:r>
      <w:r>
        <w:rPr>
          <w:i/>
          <w:color w:val="0000C0"/>
        </w:rPr>
        <w:t>out</w:t>
      </w:r>
      <w:r>
        <w:t>.println(emp.getHireDate());</w:t>
      </w:r>
    </w:p>
    <w:p w14:paraId="3EC94B4E" w14:textId="77777777" w:rsidR="00F87240" w:rsidRDefault="00F87240">
      <w:pPr>
        <w:pStyle w:val="code-section"/>
      </w:pPr>
      <w:r>
        <w:lastRenderedPageBreak/>
        <w:tab/>
      </w:r>
      <w:r>
        <w:tab/>
      </w:r>
      <w:r>
        <w:tab/>
        <w:t>System.</w:t>
      </w:r>
      <w:r>
        <w:rPr>
          <w:i/>
          <w:color w:val="0000C0"/>
        </w:rPr>
        <w:t>out</w:t>
      </w:r>
      <w:r>
        <w:t>.println(emp.getJob());</w:t>
      </w:r>
    </w:p>
    <w:p w14:paraId="4B5AB23F" w14:textId="77777777" w:rsidR="00F87240" w:rsidRDefault="00F87240">
      <w:pPr>
        <w:pStyle w:val="code-section"/>
      </w:pPr>
      <w:r>
        <w:tab/>
      </w:r>
      <w:r>
        <w:tab/>
      </w:r>
      <w:r>
        <w:tab/>
        <w:t>System.</w:t>
      </w:r>
      <w:r>
        <w:rPr>
          <w:i/>
          <w:color w:val="0000C0"/>
        </w:rPr>
        <w:t>out</w:t>
      </w:r>
      <w:r>
        <w:t>.println(emp.getMgr());</w:t>
      </w:r>
    </w:p>
    <w:p w14:paraId="7174FC97" w14:textId="77777777" w:rsidR="00F87240" w:rsidRDefault="00F87240">
      <w:pPr>
        <w:pStyle w:val="code-section"/>
      </w:pPr>
      <w:r>
        <w:tab/>
      </w:r>
      <w:r>
        <w:tab/>
      </w:r>
      <w:r>
        <w:tab/>
        <w:t>System.</w:t>
      </w:r>
      <w:r>
        <w:rPr>
          <w:i/>
          <w:color w:val="0000C0"/>
        </w:rPr>
        <w:t>out</w:t>
      </w:r>
      <w:r>
        <w:t>.println(emp.getSal());</w:t>
      </w:r>
    </w:p>
    <w:p w14:paraId="300B27AA" w14:textId="77777777" w:rsidR="00F87240" w:rsidRDefault="00F87240">
      <w:pPr>
        <w:pStyle w:val="code-section"/>
      </w:pPr>
      <w:r>
        <w:tab/>
      </w:r>
      <w:r>
        <w:tab/>
      </w:r>
      <w:r>
        <w:tab/>
        <w:t>System.</w:t>
      </w:r>
      <w:r>
        <w:rPr>
          <w:i/>
          <w:color w:val="0000C0"/>
        </w:rPr>
        <w:t>out</w:t>
      </w:r>
      <w:r>
        <w:t>.println(emp.getComm());</w:t>
      </w:r>
    </w:p>
    <w:p w14:paraId="36FD7382" w14:textId="77777777" w:rsidR="00F87240" w:rsidRDefault="00F87240">
      <w:pPr>
        <w:pStyle w:val="code-section"/>
      </w:pPr>
      <w:r>
        <w:tab/>
      </w:r>
      <w:r>
        <w:tab/>
      </w:r>
      <w:r>
        <w:tab/>
        <w:t>System.</w:t>
      </w:r>
      <w:r>
        <w:rPr>
          <w:i/>
          <w:color w:val="0000C0"/>
        </w:rPr>
        <w:t>out</w:t>
      </w:r>
      <w:r>
        <w:t>.println(emp.getDeptNo());</w:t>
      </w:r>
    </w:p>
    <w:p w14:paraId="34451865" w14:textId="77777777" w:rsidR="00F87240" w:rsidRDefault="00F87240">
      <w:pPr>
        <w:pStyle w:val="code-section"/>
      </w:pPr>
      <w:r>
        <w:tab/>
      </w:r>
      <w:r>
        <w:tab/>
      </w:r>
      <w:r>
        <w:tab/>
        <w:t>System.</w:t>
      </w:r>
      <w:r>
        <w:rPr>
          <w:i/>
          <w:color w:val="0000C0"/>
        </w:rPr>
        <w:t>out</w:t>
      </w:r>
      <w:r>
        <w:t>.println(</w:t>
      </w:r>
      <w:r>
        <w:rPr>
          <w:color w:val="2A00FF"/>
        </w:rPr>
        <w:t>"--"</w:t>
      </w:r>
      <w:r>
        <w:t>);</w:t>
      </w:r>
    </w:p>
    <w:p w14:paraId="59C5B02F" w14:textId="77777777" w:rsidR="00F87240" w:rsidRDefault="00F87240">
      <w:pPr>
        <w:pStyle w:val="code-section"/>
      </w:pPr>
      <w:r>
        <w:tab/>
      </w:r>
      <w:r>
        <w:tab/>
        <w:t>}</w:t>
      </w:r>
    </w:p>
    <w:p w14:paraId="1004DE95" w14:textId="77777777" w:rsidR="00F87240" w:rsidRDefault="00F87240">
      <w:pPr>
        <w:pStyle w:val="code-section"/>
      </w:pPr>
      <w:r>
        <w:tab/>
        <w:t>}</w:t>
      </w:r>
    </w:p>
    <w:p w14:paraId="25DBB600" w14:textId="77777777" w:rsidR="00F87240" w:rsidRDefault="00F87240">
      <w:pPr>
        <w:pStyle w:val="code-section"/>
      </w:pPr>
      <w:r>
        <w:tab/>
        <w:t>empList.clear();</w:t>
      </w:r>
    </w:p>
    <w:p w14:paraId="78E1D67E" w14:textId="77777777" w:rsidR="00F87240" w:rsidRDefault="00F87240">
      <w:pPr>
        <w:pStyle w:val="code-section"/>
        <w:rPr>
          <w:lang w:eastAsia="zh-CN"/>
        </w:rPr>
      </w:pPr>
      <w:r>
        <w:rPr>
          <w:lang w:eastAsia="zh-CN"/>
        </w:rPr>
        <w:t>}</w:t>
      </w:r>
    </w:p>
    <w:p w14:paraId="0AEE9E55" w14:textId="77777777" w:rsidR="00F87240" w:rsidRDefault="00F87240">
      <w:pPr>
        <w:pStyle w:val="note"/>
        <w:ind w:firstLineChars="200" w:firstLine="420"/>
        <w:rPr>
          <w:lang w:val="fr-FR" w:eastAsia="fr-FR"/>
        </w:rPr>
      </w:pPr>
    </w:p>
    <w:p w14:paraId="7F3CCE69" w14:textId="77777777" w:rsidR="00E174C0" w:rsidRDefault="000F1F6F">
      <w:pPr>
        <w:pStyle w:val="note"/>
        <w:ind w:firstLineChars="200" w:firstLine="420"/>
        <w:rPr>
          <w:lang w:eastAsia="zh-CN"/>
        </w:rPr>
      </w:pPr>
      <w:r>
        <w:pict w14:anchorId="27083A8C">
          <v:shape id="_x56fe__x7247__x0020_19" o:spid="_x0000_i1030" type="#_x0000_t75" alt="81278576189468.jpg" style="width:11.35pt;height:14.2pt;visibility:visible;mso-wrap-style:square">
            <v:imagedata r:id="rId146" o:title="81278576189468" chromakey="white"/>
            <o:lock v:ext="edit" aspectratio="f"/>
          </v:shape>
        </w:pict>
      </w:r>
      <w:r w:rsidR="00C26769">
        <w:rPr>
          <w:rFonts w:hint="eastAsia"/>
          <w:lang w:eastAsia="zh-CN"/>
        </w:rPr>
        <w:t>对于业务层的</w:t>
      </w:r>
      <w:r w:rsidR="00C26769">
        <w:rPr>
          <w:rFonts w:hint="eastAsia"/>
          <w:lang w:eastAsia="zh-CN"/>
        </w:rPr>
        <w:t>Service</w:t>
      </w:r>
      <w:r w:rsidR="00C26769">
        <w:rPr>
          <w:rFonts w:hint="eastAsia"/>
          <w:lang w:eastAsia="zh-CN"/>
        </w:rPr>
        <w:t>引用</w:t>
      </w:r>
      <w:r w:rsidR="00E174C0">
        <w:rPr>
          <w:rFonts w:hint="eastAsia"/>
          <w:lang w:eastAsia="zh-CN"/>
        </w:rPr>
        <w:t>Dao</w:t>
      </w:r>
      <w:r w:rsidR="00E174C0">
        <w:rPr>
          <w:rFonts w:hint="eastAsia"/>
          <w:lang w:eastAsia="zh-CN"/>
        </w:rPr>
        <w:t>的接口可采取字段注入的方式，例如：</w:t>
      </w:r>
    </w:p>
    <w:p w14:paraId="5AC78070" w14:textId="77777777" w:rsidR="00E174C0" w:rsidRDefault="00E174C0">
      <w:pPr>
        <w:pStyle w:val="note"/>
        <w:ind w:firstLineChars="200" w:firstLine="420"/>
        <w:rPr>
          <w:lang w:val="fr-FR" w:eastAsia="zh-CN"/>
        </w:rPr>
      </w:pPr>
      <w:r>
        <w:rPr>
          <w:noProof/>
          <w:lang w:eastAsia="zh-CN" w:bidi="ar-SA"/>
        </w:rPr>
        <w:lastRenderedPageBreak/>
        <w:drawing>
          <wp:inline distT="0" distB="0" distL="0" distR="0" wp14:anchorId="01BAE667" wp14:editId="7A25B337">
            <wp:extent cx="5845629" cy="18973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856328" cy="1900861"/>
                    </a:xfrm>
                    <a:prstGeom prst="rect">
                      <a:avLst/>
                    </a:prstGeom>
                  </pic:spPr>
                </pic:pic>
              </a:graphicData>
            </a:graphic>
          </wp:inline>
        </w:drawing>
      </w:r>
    </w:p>
    <w:p w14:paraId="329730EA" w14:textId="77777777" w:rsidR="00F87240" w:rsidRDefault="00E174C0" w:rsidP="00E174C0">
      <w:pPr>
        <w:pStyle w:val="note"/>
        <w:ind w:firstLineChars="200" w:firstLine="420"/>
        <w:rPr>
          <w:lang w:eastAsia="zh-CN"/>
        </w:rPr>
      </w:pPr>
      <w:r>
        <w:rPr>
          <w:rFonts w:hint="eastAsia"/>
          <w:lang w:val="fr-FR" w:eastAsia="zh-CN"/>
        </w:rPr>
        <w:t>详见业务层介绍。</w:t>
      </w:r>
      <w:r w:rsidR="00F87240">
        <w:rPr>
          <w:lang w:eastAsia="fr-FR"/>
        </w:rPr>
        <w:br w:type="page"/>
      </w:r>
    </w:p>
    <w:p w14:paraId="6D3C4DE2" w14:textId="77777777" w:rsidR="007E01CD" w:rsidRDefault="007E01CD" w:rsidP="007E01CD">
      <w:pPr>
        <w:pStyle w:val="2"/>
        <w:rPr>
          <w:lang w:eastAsia="zh-CN"/>
        </w:rPr>
      </w:pPr>
      <w:bookmarkStart w:id="64" w:name="_Toc358126501"/>
      <w:r>
        <w:rPr>
          <w:rFonts w:hint="eastAsia"/>
          <w:lang w:eastAsia="zh-CN"/>
        </w:rPr>
        <w:lastRenderedPageBreak/>
        <w:t>2.4</w:t>
      </w:r>
      <w:r>
        <w:rPr>
          <w:rFonts w:hint="eastAsia"/>
          <w:lang w:eastAsia="zh-CN"/>
        </w:rPr>
        <w:t>持久层代码自动生成</w:t>
      </w:r>
      <w:bookmarkEnd w:id="64"/>
    </w:p>
    <w:p w14:paraId="3D84BEE1" w14:textId="77777777" w:rsidR="007E01CD" w:rsidRDefault="00BC6D06" w:rsidP="0087557E">
      <w:pPr>
        <w:pStyle w:val="22"/>
        <w:ind w:left="440" w:firstLine="280"/>
        <w:rPr>
          <w:lang w:eastAsia="zh-CN"/>
        </w:rPr>
      </w:pPr>
      <w:r>
        <w:rPr>
          <w:rFonts w:hint="eastAsia"/>
          <w:lang w:eastAsia="zh-CN"/>
        </w:rPr>
        <w:t>在持久层开发中，我们一般的开发过程是，先设计数据库，建立各种数据表；然后针对这些表创建一个以之相对应的</w:t>
      </w:r>
      <w:r>
        <w:rPr>
          <w:rFonts w:hint="eastAsia"/>
          <w:lang w:eastAsia="zh-CN"/>
        </w:rPr>
        <w:t>Java</w:t>
      </w:r>
      <w:r w:rsidR="0087557E">
        <w:rPr>
          <w:rFonts w:hint="eastAsia"/>
          <w:lang w:eastAsia="zh-CN"/>
        </w:rPr>
        <w:t>值对象；再针对表的基本操作，创建</w:t>
      </w:r>
      <w:r w:rsidR="0087557E">
        <w:rPr>
          <w:rFonts w:hint="eastAsia"/>
          <w:lang w:eastAsia="zh-CN"/>
        </w:rPr>
        <w:t>Dao</w:t>
      </w:r>
      <w:r w:rsidR="0087557E">
        <w:rPr>
          <w:rFonts w:hint="eastAsia"/>
          <w:lang w:eastAsia="zh-CN"/>
        </w:rPr>
        <w:t>接口及其实现类。这个比较啰嗦，为了方便开发，提高效率。</w:t>
      </w:r>
      <w:r w:rsidR="0087557E">
        <w:rPr>
          <w:rFonts w:hint="eastAsia"/>
          <w:lang w:eastAsia="zh-CN"/>
        </w:rPr>
        <w:t>BJAF</w:t>
      </w:r>
      <w:r w:rsidR="0087557E">
        <w:rPr>
          <w:rFonts w:hint="eastAsia"/>
          <w:lang w:eastAsia="zh-CN"/>
        </w:rPr>
        <w:t>提供一个持久层代码生成工具。</w:t>
      </w:r>
    </w:p>
    <w:p w14:paraId="289B873F" w14:textId="77777777" w:rsidR="00433F0F" w:rsidRDefault="00743727" w:rsidP="0087557E">
      <w:pPr>
        <w:pStyle w:val="22"/>
        <w:ind w:left="440" w:firstLine="280"/>
        <w:rPr>
          <w:lang w:eastAsia="zh-CN"/>
        </w:rPr>
      </w:pPr>
      <w:r>
        <w:rPr>
          <w:rFonts w:hint="eastAsia"/>
          <w:lang w:eastAsia="zh-CN"/>
        </w:rPr>
        <w:t>其原理是读取数据库中表结构的元数据信息，结合</w:t>
      </w:r>
      <w:r>
        <w:rPr>
          <w:rFonts w:hint="eastAsia"/>
          <w:lang w:eastAsia="zh-CN"/>
        </w:rPr>
        <w:t>BJAF</w:t>
      </w:r>
      <w:r>
        <w:rPr>
          <w:rFonts w:hint="eastAsia"/>
          <w:lang w:eastAsia="zh-CN"/>
        </w:rPr>
        <w:t>的</w:t>
      </w:r>
      <w:r>
        <w:rPr>
          <w:rFonts w:hint="eastAsia"/>
          <w:lang w:eastAsia="zh-CN"/>
        </w:rPr>
        <w:t>DAO</w:t>
      </w:r>
      <w:r>
        <w:rPr>
          <w:rFonts w:hint="eastAsia"/>
          <w:lang w:eastAsia="zh-CN"/>
        </w:rPr>
        <w:t>开发模式，生成相应的</w:t>
      </w:r>
      <w:r>
        <w:rPr>
          <w:rFonts w:hint="eastAsia"/>
          <w:lang w:eastAsia="zh-CN"/>
        </w:rPr>
        <w:t>Java</w:t>
      </w:r>
      <w:r>
        <w:rPr>
          <w:rFonts w:hint="eastAsia"/>
          <w:lang w:eastAsia="zh-CN"/>
        </w:rPr>
        <w:t>类。其操作步骤如下：</w:t>
      </w:r>
    </w:p>
    <w:p w14:paraId="71A036A1" w14:textId="77777777" w:rsidR="00743727" w:rsidRDefault="00567643" w:rsidP="00567643">
      <w:pPr>
        <w:pStyle w:val="22"/>
        <w:numPr>
          <w:ilvl w:val="0"/>
          <w:numId w:val="27"/>
        </w:numPr>
        <w:ind w:leftChars="0"/>
        <w:rPr>
          <w:lang w:eastAsia="zh-CN"/>
        </w:rPr>
      </w:pPr>
      <w:r>
        <w:rPr>
          <w:rFonts w:hint="eastAsia"/>
          <w:lang w:eastAsia="zh-CN"/>
        </w:rPr>
        <w:t>配置</w:t>
      </w:r>
      <w:r w:rsidRPr="00567643">
        <w:rPr>
          <w:lang w:eastAsia="zh-CN"/>
        </w:rPr>
        <w:t>sdk</w:t>
      </w:r>
      <w:r>
        <w:rPr>
          <w:rFonts w:hint="eastAsia"/>
          <w:lang w:eastAsia="zh-CN"/>
        </w:rPr>
        <w:t>开发包</w:t>
      </w:r>
      <w:r w:rsidRPr="00567643">
        <w:rPr>
          <w:lang w:eastAsia="zh-CN"/>
        </w:rPr>
        <w:t>\dist\config</w:t>
      </w:r>
      <w:r>
        <w:rPr>
          <w:rFonts w:hint="eastAsia"/>
          <w:lang w:eastAsia="zh-CN"/>
        </w:rPr>
        <w:t>的</w:t>
      </w:r>
      <w:r w:rsidRPr="00567643">
        <w:rPr>
          <w:lang w:eastAsia="zh-CN"/>
        </w:rPr>
        <w:t>DBConfig.xml</w:t>
      </w:r>
      <w:r>
        <w:rPr>
          <w:rFonts w:hint="eastAsia"/>
          <w:lang w:eastAsia="zh-CN"/>
        </w:rPr>
        <w:t>文件，配置表所在的数据源，例如：</w:t>
      </w:r>
    </w:p>
    <w:p w14:paraId="2A5CA7EA" w14:textId="77777777" w:rsidR="00567643" w:rsidRDefault="00567643" w:rsidP="00567643">
      <w:pPr>
        <w:pStyle w:val="22"/>
        <w:ind w:leftChars="0" w:left="1440"/>
        <w:rPr>
          <w:lang w:eastAsia="zh-CN"/>
        </w:rPr>
      </w:pPr>
      <w:r>
        <w:rPr>
          <w:noProof/>
          <w:lang w:eastAsia="zh-CN" w:bidi="ar-SA"/>
        </w:rPr>
        <w:drawing>
          <wp:inline distT="0" distB="0" distL="0" distR="0" wp14:anchorId="13592EDC" wp14:editId="5F676B49">
            <wp:extent cx="5486400" cy="1981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86400" cy="1981200"/>
                    </a:xfrm>
                    <a:prstGeom prst="rect">
                      <a:avLst/>
                    </a:prstGeom>
                  </pic:spPr>
                </pic:pic>
              </a:graphicData>
            </a:graphic>
          </wp:inline>
        </w:drawing>
      </w:r>
    </w:p>
    <w:p w14:paraId="3FA2855D" w14:textId="77777777" w:rsidR="00567643" w:rsidRDefault="00567643" w:rsidP="00567643">
      <w:pPr>
        <w:pStyle w:val="22"/>
        <w:numPr>
          <w:ilvl w:val="0"/>
          <w:numId w:val="27"/>
        </w:numPr>
        <w:ind w:leftChars="0"/>
        <w:rPr>
          <w:lang w:eastAsia="zh-CN"/>
        </w:rPr>
      </w:pPr>
      <w:r>
        <w:rPr>
          <w:rFonts w:hint="eastAsia"/>
          <w:lang w:eastAsia="zh-CN"/>
        </w:rPr>
        <w:t>配置</w:t>
      </w:r>
      <w:r w:rsidRPr="00567643">
        <w:rPr>
          <w:lang w:eastAsia="zh-CN"/>
        </w:rPr>
        <w:t>sdk</w:t>
      </w:r>
      <w:r>
        <w:rPr>
          <w:rFonts w:hint="eastAsia"/>
          <w:lang w:eastAsia="zh-CN"/>
        </w:rPr>
        <w:t>开发包</w:t>
      </w:r>
      <w:r w:rsidRPr="00567643">
        <w:rPr>
          <w:lang w:eastAsia="zh-CN"/>
        </w:rPr>
        <w:t>\dist\config</w:t>
      </w:r>
      <w:r>
        <w:rPr>
          <w:rFonts w:hint="eastAsia"/>
          <w:lang w:eastAsia="zh-CN"/>
        </w:rPr>
        <w:t>的</w:t>
      </w:r>
      <w:r w:rsidRPr="00567643">
        <w:rPr>
          <w:lang w:eastAsia="zh-CN"/>
        </w:rPr>
        <w:t>genCodeConf.properties</w:t>
      </w:r>
      <w:r>
        <w:rPr>
          <w:rFonts w:hint="eastAsia"/>
          <w:lang w:eastAsia="zh-CN"/>
        </w:rPr>
        <w:t>文件，设置数据类型、所用的数据源、</w:t>
      </w:r>
      <w:r>
        <w:rPr>
          <w:rFonts w:hint="eastAsia"/>
          <w:lang w:eastAsia="zh-CN"/>
        </w:rPr>
        <w:t>Java</w:t>
      </w:r>
      <w:r>
        <w:rPr>
          <w:rFonts w:hint="eastAsia"/>
          <w:lang w:eastAsia="zh-CN"/>
        </w:rPr>
        <w:t>包名、生成文件所在目录等属性</w:t>
      </w:r>
    </w:p>
    <w:p w14:paraId="58E313F4" w14:textId="77777777" w:rsidR="00567643" w:rsidRDefault="009E0F8E" w:rsidP="00567643">
      <w:pPr>
        <w:pStyle w:val="22"/>
        <w:ind w:leftChars="0" w:left="1440"/>
        <w:rPr>
          <w:lang w:eastAsia="zh-CN"/>
        </w:rPr>
      </w:pPr>
      <w:r>
        <w:rPr>
          <w:noProof/>
          <w:lang w:eastAsia="zh-CN" w:bidi="ar-SA"/>
        </w:rPr>
        <w:lastRenderedPageBreak/>
        <w:drawing>
          <wp:inline distT="0" distB="0" distL="0" distR="0" wp14:anchorId="1D8BC6A8" wp14:editId="1650ED88">
            <wp:extent cx="8068826" cy="1739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8068826" cy="1739841"/>
                    </a:xfrm>
                    <a:prstGeom prst="rect">
                      <a:avLst/>
                    </a:prstGeom>
                  </pic:spPr>
                </pic:pic>
              </a:graphicData>
            </a:graphic>
          </wp:inline>
        </w:drawing>
      </w:r>
    </w:p>
    <w:p w14:paraId="1A81694F" w14:textId="77777777" w:rsidR="00515812" w:rsidRDefault="00515812" w:rsidP="00567643">
      <w:pPr>
        <w:pStyle w:val="22"/>
        <w:ind w:leftChars="0" w:left="1440"/>
        <w:rPr>
          <w:lang w:eastAsia="zh-CN"/>
        </w:rPr>
      </w:pPr>
      <w:r>
        <w:rPr>
          <w:rFonts w:hint="eastAsia"/>
          <w:lang w:eastAsia="zh-CN"/>
        </w:rPr>
        <w:t>如果</w:t>
      </w:r>
      <w:r>
        <w:rPr>
          <w:rFonts w:hint="eastAsia"/>
          <w:lang w:eastAsia="zh-CN"/>
        </w:rPr>
        <w:t>java.dataType=0</w:t>
      </w:r>
      <w:r>
        <w:rPr>
          <w:rFonts w:hint="eastAsia"/>
          <w:lang w:eastAsia="zh-CN"/>
        </w:rPr>
        <w:t>则代表程序会自动根据数据库的元数据信息与</w:t>
      </w:r>
      <w:r>
        <w:rPr>
          <w:rFonts w:hint="eastAsia"/>
          <w:lang w:eastAsia="zh-CN"/>
        </w:rPr>
        <w:t>Jdbc</w:t>
      </w:r>
      <w:r>
        <w:rPr>
          <w:rFonts w:hint="eastAsia"/>
          <w:lang w:eastAsia="zh-CN"/>
        </w:rPr>
        <w:t>驱动信息来生成</w:t>
      </w:r>
      <w:r>
        <w:rPr>
          <w:rFonts w:hint="eastAsia"/>
          <w:lang w:eastAsia="zh-CN"/>
        </w:rPr>
        <w:t>Java</w:t>
      </w:r>
      <w:r>
        <w:rPr>
          <w:rFonts w:hint="eastAsia"/>
          <w:lang w:eastAsia="zh-CN"/>
        </w:rPr>
        <w:t>值对象属性对应的</w:t>
      </w:r>
      <w:r>
        <w:rPr>
          <w:rFonts w:hint="eastAsia"/>
          <w:lang w:eastAsia="zh-CN"/>
        </w:rPr>
        <w:t>Java</w:t>
      </w:r>
      <w:r>
        <w:rPr>
          <w:rFonts w:hint="eastAsia"/>
          <w:lang w:eastAsia="zh-CN"/>
        </w:rPr>
        <w:t>数据类型；如果</w:t>
      </w:r>
      <w:r>
        <w:rPr>
          <w:rFonts w:hint="eastAsia"/>
          <w:lang w:eastAsia="zh-CN"/>
        </w:rPr>
        <w:t>java.dataType=1</w:t>
      </w:r>
      <w:r>
        <w:rPr>
          <w:rFonts w:hint="eastAsia"/>
          <w:lang w:eastAsia="zh-CN"/>
        </w:rPr>
        <w:t>则可以通过</w:t>
      </w:r>
      <w:r w:rsidRPr="00567643">
        <w:rPr>
          <w:lang w:eastAsia="zh-CN"/>
        </w:rPr>
        <w:t>\dist\config</w:t>
      </w:r>
      <w:r>
        <w:rPr>
          <w:rFonts w:hint="eastAsia"/>
          <w:lang w:eastAsia="zh-CN"/>
        </w:rPr>
        <w:t>的</w:t>
      </w:r>
      <w:r w:rsidRPr="00515812">
        <w:rPr>
          <w:lang w:eastAsia="zh-CN"/>
        </w:rPr>
        <w:t>genCodeConf.xml</w:t>
      </w:r>
      <w:r>
        <w:rPr>
          <w:rFonts w:hint="eastAsia"/>
          <w:lang w:eastAsia="zh-CN"/>
        </w:rPr>
        <w:t>文件类手动指定相应的字段数据类型。例如：</w:t>
      </w:r>
    </w:p>
    <w:p w14:paraId="71B1C43A" w14:textId="77777777" w:rsidR="00515812" w:rsidRDefault="00515812" w:rsidP="00567643">
      <w:pPr>
        <w:pStyle w:val="22"/>
        <w:ind w:leftChars="0" w:left="1440"/>
        <w:rPr>
          <w:lang w:eastAsia="zh-CN"/>
        </w:rPr>
      </w:pPr>
      <w:r>
        <w:rPr>
          <w:noProof/>
          <w:lang w:eastAsia="zh-CN" w:bidi="ar-SA"/>
        </w:rPr>
        <w:drawing>
          <wp:inline distT="0" distB="0" distL="0" distR="0" wp14:anchorId="39B52D5C" wp14:editId="7699E9AD">
            <wp:extent cx="5190477" cy="2561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190477" cy="2561905"/>
                    </a:xfrm>
                    <a:prstGeom prst="rect">
                      <a:avLst/>
                    </a:prstGeom>
                  </pic:spPr>
                </pic:pic>
              </a:graphicData>
            </a:graphic>
          </wp:inline>
        </w:drawing>
      </w:r>
    </w:p>
    <w:p w14:paraId="4BC1DEAE" w14:textId="77777777" w:rsidR="00567643" w:rsidRDefault="008D3125" w:rsidP="008D3125">
      <w:pPr>
        <w:pStyle w:val="22"/>
        <w:numPr>
          <w:ilvl w:val="0"/>
          <w:numId w:val="27"/>
        </w:numPr>
        <w:ind w:leftChars="0"/>
        <w:rPr>
          <w:lang w:eastAsia="zh-CN"/>
        </w:rPr>
      </w:pPr>
      <w:r>
        <w:rPr>
          <w:rFonts w:hint="eastAsia"/>
          <w:lang w:eastAsia="zh-CN"/>
        </w:rPr>
        <w:t>最后，执行</w:t>
      </w:r>
      <w:r>
        <w:rPr>
          <w:lang w:eastAsia="zh-CN"/>
        </w:rPr>
        <w:t>”</w:t>
      </w:r>
      <w:r w:rsidRPr="00900A35">
        <w:rPr>
          <w:b/>
        </w:rPr>
        <w:t xml:space="preserve"> </w:t>
      </w:r>
      <w:r w:rsidRPr="00900A35">
        <w:rPr>
          <w:b/>
          <w:lang w:eastAsia="zh-CN"/>
        </w:rPr>
        <w:t>ant genDbCode</w:t>
      </w:r>
      <w:r>
        <w:rPr>
          <w:lang w:eastAsia="zh-CN"/>
        </w:rPr>
        <w:t>”</w:t>
      </w:r>
      <w:r>
        <w:rPr>
          <w:rFonts w:hint="eastAsia"/>
          <w:lang w:eastAsia="zh-CN"/>
        </w:rPr>
        <w:t>命令</w:t>
      </w:r>
      <w:r w:rsidR="00900A35">
        <w:rPr>
          <w:rFonts w:hint="eastAsia"/>
          <w:lang w:eastAsia="zh-CN"/>
        </w:rPr>
        <w:t>即可。例如：代码生成结果目录</w:t>
      </w:r>
    </w:p>
    <w:p w14:paraId="67888B8E" w14:textId="77777777" w:rsidR="00900A35" w:rsidRDefault="00900A35" w:rsidP="00900A35">
      <w:pPr>
        <w:pStyle w:val="22"/>
        <w:ind w:leftChars="0" w:left="1440"/>
        <w:rPr>
          <w:lang w:eastAsia="zh-CN"/>
        </w:rPr>
      </w:pPr>
      <w:r>
        <w:rPr>
          <w:noProof/>
          <w:lang w:eastAsia="zh-CN" w:bidi="ar-SA"/>
        </w:rPr>
        <w:lastRenderedPageBreak/>
        <w:drawing>
          <wp:inline distT="0" distB="0" distL="0" distR="0" wp14:anchorId="09A68817" wp14:editId="54BF7FBE">
            <wp:extent cx="4609524" cy="914286"/>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609524" cy="914286"/>
                    </a:xfrm>
                    <a:prstGeom prst="rect">
                      <a:avLst/>
                    </a:prstGeom>
                  </pic:spPr>
                </pic:pic>
              </a:graphicData>
            </a:graphic>
          </wp:inline>
        </w:drawing>
      </w:r>
    </w:p>
    <w:p w14:paraId="7C5EB853" w14:textId="77777777" w:rsidR="00604724" w:rsidRDefault="00C63E19" w:rsidP="00900A35">
      <w:pPr>
        <w:pStyle w:val="22"/>
        <w:ind w:leftChars="0" w:left="1440"/>
        <w:rPr>
          <w:lang w:eastAsia="zh-CN"/>
        </w:rPr>
      </w:pPr>
      <w:r>
        <w:rPr>
          <w:rFonts w:hint="eastAsia"/>
          <w:lang w:eastAsia="zh-CN"/>
        </w:rPr>
        <w:t>注：</w:t>
      </w:r>
      <w:r w:rsidR="00604724">
        <w:rPr>
          <w:rFonts w:hint="eastAsia"/>
          <w:lang w:eastAsia="zh-CN"/>
        </w:rPr>
        <w:t>生成代码后，各个</w:t>
      </w:r>
      <w:r w:rsidR="00604724">
        <w:rPr>
          <w:rFonts w:hint="eastAsia"/>
          <w:lang w:eastAsia="zh-CN"/>
        </w:rPr>
        <w:t>Java</w:t>
      </w:r>
      <w:r w:rsidR="00604724">
        <w:rPr>
          <w:rFonts w:hint="eastAsia"/>
          <w:lang w:eastAsia="zh-CN"/>
        </w:rPr>
        <w:t>对象的命名或字段与标准</w:t>
      </w:r>
      <w:r w:rsidR="00604724">
        <w:rPr>
          <w:rFonts w:hint="eastAsia"/>
          <w:lang w:eastAsia="zh-CN"/>
        </w:rPr>
        <w:t>Java</w:t>
      </w:r>
      <w:r w:rsidR="00604724">
        <w:rPr>
          <w:rFonts w:hint="eastAsia"/>
          <w:lang w:eastAsia="zh-CN"/>
        </w:rPr>
        <w:t>命名规范不太一致，手动调整一下即可。</w:t>
      </w:r>
    </w:p>
    <w:p w14:paraId="58D23E03" w14:textId="77777777" w:rsidR="00C63E19" w:rsidRDefault="00C63E19">
      <w:pPr>
        <w:rPr>
          <w:lang w:eastAsia="zh-CN"/>
        </w:rPr>
      </w:pPr>
      <w:r>
        <w:rPr>
          <w:lang w:eastAsia="zh-CN"/>
        </w:rPr>
        <w:br w:type="page"/>
      </w:r>
    </w:p>
    <w:p w14:paraId="14A1EEA8" w14:textId="77777777" w:rsidR="00FA6375" w:rsidRDefault="00FA6375" w:rsidP="00FA6375">
      <w:pPr>
        <w:pStyle w:val="1"/>
        <w:rPr>
          <w:lang w:eastAsia="zh-CN"/>
        </w:rPr>
      </w:pPr>
      <w:bookmarkStart w:id="65" w:name="_Toc358126502"/>
      <w:r>
        <w:rPr>
          <w:rFonts w:hint="eastAsia"/>
          <w:lang w:eastAsia="zh-CN"/>
        </w:rPr>
        <w:lastRenderedPageBreak/>
        <w:t>3.</w:t>
      </w:r>
      <w:r>
        <w:rPr>
          <w:rFonts w:hint="eastAsia"/>
          <w:lang w:eastAsia="zh-CN"/>
        </w:rPr>
        <w:t>业务层</w:t>
      </w:r>
      <w:bookmarkEnd w:id="65"/>
    </w:p>
    <w:p w14:paraId="234D5649" w14:textId="77777777" w:rsidR="00FA6375" w:rsidRDefault="00FA6375" w:rsidP="00FA6375">
      <w:pPr>
        <w:pStyle w:val="2"/>
        <w:rPr>
          <w:lang w:eastAsia="zh-CN"/>
        </w:rPr>
      </w:pPr>
      <w:bookmarkStart w:id="66" w:name="_Toc105239813"/>
      <w:bookmarkStart w:id="67" w:name="_Toc107646785"/>
      <w:bookmarkStart w:id="68" w:name="_Toc57635861"/>
      <w:bookmarkStart w:id="69" w:name="_Toc358126503"/>
      <w:bookmarkStart w:id="70" w:name="_Toc98906506"/>
      <w:bookmarkStart w:id="71" w:name="_Toc101596834"/>
      <w:r>
        <w:rPr>
          <w:rFonts w:hint="eastAsia"/>
          <w:lang w:eastAsia="zh-CN"/>
        </w:rPr>
        <w:t>3.1</w:t>
      </w:r>
      <w:r>
        <w:rPr>
          <w:rFonts w:hint="eastAsia"/>
          <w:lang w:eastAsia="zh-CN"/>
        </w:rPr>
        <w:t>业务层介绍</w:t>
      </w:r>
      <w:bookmarkEnd w:id="66"/>
      <w:bookmarkEnd w:id="67"/>
      <w:bookmarkEnd w:id="68"/>
      <w:bookmarkEnd w:id="69"/>
    </w:p>
    <w:p w14:paraId="68F3EB49" w14:textId="77777777" w:rsidR="00FA6375" w:rsidRDefault="00FA6375" w:rsidP="00FA6375">
      <w:pPr>
        <w:ind w:firstLine="420"/>
        <w:rPr>
          <w:rFonts w:ascii="宋体"/>
          <w:color w:val="000000"/>
          <w:lang w:eastAsia="zh-CN"/>
        </w:rPr>
      </w:pPr>
      <w:r>
        <w:rPr>
          <w:rFonts w:hint="eastAsia"/>
          <w:lang w:eastAsia="zh-CN"/>
        </w:rPr>
        <w:t>业务层是</w:t>
      </w:r>
      <w:r>
        <w:rPr>
          <w:rFonts w:hint="eastAsia"/>
          <w:lang w:eastAsia="zh-CN"/>
        </w:rPr>
        <w:t>J2EE</w:t>
      </w:r>
      <w:r>
        <w:rPr>
          <w:rFonts w:hint="eastAsia"/>
          <w:lang w:eastAsia="zh-CN"/>
        </w:rPr>
        <w:t>应用的核心，它负责处理应用的业务数据与逻辑。在</w:t>
      </w:r>
      <w:r>
        <w:rPr>
          <w:rFonts w:hint="eastAsia"/>
          <w:lang w:eastAsia="zh-CN"/>
        </w:rPr>
        <w:t>J2EE</w:t>
      </w:r>
      <w:r>
        <w:rPr>
          <w:rFonts w:hint="eastAsia"/>
          <w:lang w:eastAsia="zh-CN"/>
        </w:rPr>
        <w:t>规范中，业务层属于</w:t>
      </w:r>
      <w:r>
        <w:rPr>
          <w:rFonts w:hint="eastAsia"/>
          <w:lang w:eastAsia="zh-CN"/>
        </w:rPr>
        <w:t>EJB</w:t>
      </w:r>
      <w:r>
        <w:rPr>
          <w:rFonts w:hint="eastAsia"/>
          <w:lang w:eastAsia="zh-CN"/>
        </w:rPr>
        <w:t>容器的技术范畴。这样界定的缘由是</w:t>
      </w:r>
      <w:r>
        <w:rPr>
          <w:rFonts w:ascii="宋体" w:hint="eastAsia"/>
          <w:color w:val="000000"/>
          <w:lang w:eastAsia="zh-CN"/>
        </w:rPr>
        <w:t>EJB</w:t>
      </w:r>
      <w:r>
        <w:rPr>
          <w:rFonts w:ascii="宋体" w:hint="eastAsia"/>
          <w:color w:val="000000"/>
          <w:lang w:eastAsia="zh-CN"/>
        </w:rPr>
        <w:t>容器本身提供了各种开发业务逻辑的功能服务，如：事务管理服务、消息服务、远程调用服务、目录命名服务等等。这样，开发人员就可以把精力集中在处理业务逻辑上面，而无需关心各种功能的底层技术实现，从而加快应用系统的开发。</w:t>
      </w:r>
    </w:p>
    <w:p w14:paraId="70963545" w14:textId="77777777" w:rsidR="00FA6375" w:rsidRDefault="00FA6375" w:rsidP="00FA6375">
      <w:pPr>
        <w:ind w:firstLine="420"/>
        <w:rPr>
          <w:rFonts w:ascii="宋体"/>
          <w:color w:val="000000"/>
          <w:lang w:eastAsia="zh-CN"/>
        </w:rPr>
      </w:pPr>
      <w:r>
        <w:rPr>
          <w:rFonts w:ascii="宋体" w:hint="eastAsia"/>
          <w:color w:val="000000"/>
          <w:lang w:eastAsia="zh-CN"/>
        </w:rPr>
        <w:t>BJAF</w:t>
      </w:r>
      <w:r>
        <w:rPr>
          <w:rFonts w:ascii="宋体" w:hint="eastAsia"/>
          <w:color w:val="000000"/>
          <w:lang w:eastAsia="zh-CN"/>
        </w:rPr>
        <w:t>框架在业务层针对业务模型的特点，实现了一套完整的业务层业务框架的解决方案，包括：</w:t>
      </w:r>
      <w:r>
        <w:rPr>
          <w:rFonts w:ascii="宋体" w:hint="eastAsia"/>
          <w:color w:val="000000"/>
          <w:lang w:eastAsia="zh-CN"/>
        </w:rPr>
        <w:t>Command</w:t>
      </w:r>
      <w:r>
        <w:rPr>
          <w:rFonts w:ascii="宋体" w:hint="eastAsia"/>
          <w:color w:val="000000"/>
          <w:lang w:eastAsia="zh-CN"/>
        </w:rPr>
        <w:t>和</w:t>
      </w:r>
      <w:r>
        <w:rPr>
          <w:rFonts w:ascii="宋体" w:hint="eastAsia"/>
          <w:color w:val="000000"/>
          <w:lang w:eastAsia="zh-CN"/>
        </w:rPr>
        <w:t>Service</w:t>
      </w:r>
      <w:r>
        <w:rPr>
          <w:rFonts w:ascii="宋体" w:hint="eastAsia"/>
          <w:color w:val="000000"/>
          <w:lang w:eastAsia="zh-CN"/>
        </w:rPr>
        <w:t>服务组件。本章将在设计理念与使用模式上对上面框架、组件进行详细说明。</w:t>
      </w:r>
    </w:p>
    <w:p w14:paraId="4D868B88" w14:textId="77777777" w:rsidR="00FA6375" w:rsidRDefault="00FA6375" w:rsidP="00FA6375">
      <w:pPr>
        <w:ind w:firstLine="420"/>
        <w:rPr>
          <w:rFonts w:ascii="宋体"/>
          <w:color w:val="000000"/>
          <w:lang w:eastAsia="zh-CN"/>
        </w:rPr>
      </w:pPr>
      <w:r>
        <w:rPr>
          <w:rFonts w:ascii="宋体" w:hint="eastAsia"/>
          <w:color w:val="000000"/>
          <w:lang w:eastAsia="zh-CN"/>
        </w:rPr>
        <w:t>BJAF</w:t>
      </w:r>
      <w:r>
        <w:rPr>
          <w:rFonts w:ascii="宋体" w:hint="eastAsia"/>
          <w:color w:val="000000"/>
          <w:lang w:eastAsia="zh-CN"/>
        </w:rPr>
        <w:t>业务框架具备以下主要功能特征：</w:t>
      </w:r>
    </w:p>
    <w:p w14:paraId="3DA3B6CD" w14:textId="77777777" w:rsidR="00FA6375" w:rsidRDefault="00FA6375" w:rsidP="00FA6375">
      <w:pPr>
        <w:pStyle w:val="af0"/>
        <w:numPr>
          <w:ilvl w:val="0"/>
          <w:numId w:val="3"/>
        </w:numPr>
        <w:rPr>
          <w:lang w:eastAsia="zh-CN"/>
        </w:rPr>
      </w:pPr>
      <w:r>
        <w:rPr>
          <w:rFonts w:hint="eastAsia"/>
          <w:lang w:eastAsia="zh-CN"/>
        </w:rPr>
        <w:t>结构简单、便于开发、调式和维护。</w:t>
      </w:r>
    </w:p>
    <w:p w14:paraId="4CA89A82" w14:textId="77777777" w:rsidR="00FA6375" w:rsidRDefault="00FA6375" w:rsidP="00FA6375">
      <w:pPr>
        <w:pStyle w:val="af0"/>
        <w:numPr>
          <w:ilvl w:val="0"/>
          <w:numId w:val="3"/>
        </w:numPr>
        <w:rPr>
          <w:lang w:eastAsia="zh-CN"/>
        </w:rPr>
      </w:pPr>
      <w:r>
        <w:rPr>
          <w:rFonts w:hint="eastAsia"/>
          <w:lang w:eastAsia="zh-CN"/>
        </w:rPr>
        <w:t>框架具备控制或限制开发人员出现越界设计情况的能力。</w:t>
      </w:r>
    </w:p>
    <w:p w14:paraId="7B3C445D" w14:textId="77777777" w:rsidR="00FA6375" w:rsidRDefault="00FA6375" w:rsidP="00FA6375">
      <w:pPr>
        <w:pStyle w:val="af0"/>
        <w:numPr>
          <w:ilvl w:val="0"/>
          <w:numId w:val="3"/>
        </w:numPr>
        <w:rPr>
          <w:lang w:eastAsia="zh-CN"/>
        </w:rPr>
      </w:pPr>
      <w:r>
        <w:rPr>
          <w:rFonts w:hint="eastAsia"/>
          <w:lang w:eastAsia="zh-CN"/>
        </w:rPr>
        <w:t>支持开发分布式和集中式应用，无需修改代码，即可支持分布式和集中式应用相互切换，使得应用系统具备良好的缩放性。而且，这些对开发人员是透明的。</w:t>
      </w:r>
    </w:p>
    <w:p w14:paraId="5217AD81" w14:textId="77777777" w:rsidR="00FA6375" w:rsidRDefault="00FA6375" w:rsidP="00FA6375">
      <w:pPr>
        <w:pStyle w:val="af0"/>
        <w:numPr>
          <w:ilvl w:val="0"/>
          <w:numId w:val="3"/>
        </w:numPr>
        <w:rPr>
          <w:lang w:eastAsia="zh-CN"/>
        </w:rPr>
      </w:pPr>
      <w:r>
        <w:rPr>
          <w:rFonts w:hint="eastAsia"/>
        </w:rPr>
        <w:t>完全支持和兼容各种</w:t>
      </w:r>
      <w:r>
        <w:rPr>
          <w:rFonts w:hint="eastAsia"/>
        </w:rPr>
        <w:t>J2EE</w:t>
      </w:r>
      <w:r>
        <w:rPr>
          <w:rFonts w:hint="eastAsia"/>
        </w:rPr>
        <w:t>的</w:t>
      </w:r>
      <w:r>
        <w:rPr>
          <w:rFonts w:hint="eastAsia"/>
        </w:rPr>
        <w:t>EJB</w:t>
      </w:r>
      <w:r>
        <w:rPr>
          <w:rFonts w:hint="eastAsia"/>
        </w:rPr>
        <w:t>容器。</w:t>
      </w:r>
      <w:r>
        <w:rPr>
          <w:rFonts w:hint="eastAsia"/>
          <w:lang w:eastAsia="zh-CN"/>
        </w:rPr>
        <w:t>提供本地接口和远程接口。但并不依赖于</w:t>
      </w:r>
      <w:r>
        <w:rPr>
          <w:rFonts w:hint="eastAsia"/>
          <w:lang w:eastAsia="zh-CN"/>
        </w:rPr>
        <w:t>EJB</w:t>
      </w:r>
      <w:r>
        <w:rPr>
          <w:rFonts w:hint="eastAsia"/>
          <w:lang w:eastAsia="zh-CN"/>
        </w:rPr>
        <w:t>容器，没有</w:t>
      </w:r>
      <w:r>
        <w:rPr>
          <w:rFonts w:hint="eastAsia"/>
          <w:lang w:eastAsia="zh-CN"/>
        </w:rPr>
        <w:t>EJB</w:t>
      </w:r>
      <w:r>
        <w:rPr>
          <w:rFonts w:hint="eastAsia"/>
          <w:lang w:eastAsia="zh-CN"/>
        </w:rPr>
        <w:t>容器也能在框架的封装本地微容器里面运行。</w:t>
      </w:r>
    </w:p>
    <w:p w14:paraId="7168024E" w14:textId="77777777" w:rsidR="00FA6375" w:rsidRDefault="00FA6375" w:rsidP="00FA6375">
      <w:pPr>
        <w:pStyle w:val="af0"/>
        <w:numPr>
          <w:ilvl w:val="0"/>
          <w:numId w:val="3"/>
        </w:numPr>
        <w:rPr>
          <w:lang w:eastAsia="zh-CN"/>
        </w:rPr>
      </w:pPr>
      <w:r>
        <w:rPr>
          <w:rFonts w:hint="eastAsia"/>
          <w:lang w:eastAsia="zh-CN"/>
        </w:rPr>
        <w:t>模式化编程，保障所有的业务逻辑的开发方式和风格的一致性和代码的质量的可控性。</w:t>
      </w:r>
    </w:p>
    <w:p w14:paraId="3E2D5F60" w14:textId="77777777" w:rsidR="00FA6375" w:rsidRDefault="00FA6375" w:rsidP="00FA6375">
      <w:pPr>
        <w:pStyle w:val="af0"/>
        <w:numPr>
          <w:ilvl w:val="0"/>
          <w:numId w:val="3"/>
        </w:numPr>
        <w:rPr>
          <w:lang w:eastAsia="zh-CN"/>
        </w:rPr>
      </w:pPr>
      <w:r>
        <w:rPr>
          <w:rFonts w:hint="eastAsia"/>
          <w:lang w:eastAsia="zh-CN"/>
        </w:rPr>
        <w:t>完全支持事务处理，保证业务数据完整性。而且，事务的处理方式对开发人员是透明的。</w:t>
      </w:r>
    </w:p>
    <w:p w14:paraId="6DB0B539" w14:textId="77777777" w:rsidR="00FA6375" w:rsidRDefault="00FA6375" w:rsidP="00FA6375">
      <w:pPr>
        <w:pStyle w:val="af0"/>
        <w:numPr>
          <w:ilvl w:val="0"/>
          <w:numId w:val="3"/>
        </w:numPr>
        <w:rPr>
          <w:lang w:eastAsia="zh-CN"/>
        </w:rPr>
      </w:pPr>
      <w:r>
        <w:rPr>
          <w:rFonts w:hint="eastAsia"/>
          <w:lang w:eastAsia="zh-CN"/>
        </w:rPr>
        <w:t>支持业务组件的</w:t>
      </w:r>
      <w:r>
        <w:rPr>
          <w:rFonts w:hint="eastAsia"/>
          <w:lang w:eastAsia="zh-CN"/>
        </w:rPr>
        <w:t>AOP</w:t>
      </w:r>
      <w:r>
        <w:rPr>
          <w:rFonts w:hint="eastAsia"/>
          <w:lang w:eastAsia="zh-CN"/>
        </w:rPr>
        <w:t>编程。</w:t>
      </w:r>
    </w:p>
    <w:p w14:paraId="2F253342" w14:textId="77777777" w:rsidR="00FA6375" w:rsidRDefault="00FA6375" w:rsidP="00FA6375">
      <w:pPr>
        <w:pStyle w:val="af0"/>
        <w:numPr>
          <w:ilvl w:val="0"/>
          <w:numId w:val="3"/>
        </w:numPr>
        <w:rPr>
          <w:lang w:eastAsia="zh-CN"/>
        </w:rPr>
      </w:pPr>
      <w:r>
        <w:rPr>
          <w:rFonts w:hint="eastAsia"/>
          <w:lang w:eastAsia="zh-CN"/>
        </w:rPr>
        <w:t>支持同步</w:t>
      </w:r>
      <w:r>
        <w:rPr>
          <w:rFonts w:hint="eastAsia"/>
          <w:lang w:eastAsia="zh-CN"/>
        </w:rPr>
        <w:t>/</w:t>
      </w:r>
      <w:r>
        <w:rPr>
          <w:rFonts w:hint="eastAsia"/>
          <w:lang w:eastAsia="zh-CN"/>
        </w:rPr>
        <w:t>异步业务逻辑过程。</w:t>
      </w:r>
    </w:p>
    <w:p w14:paraId="412C4604" w14:textId="77777777" w:rsidR="00FA6375" w:rsidRDefault="00FA6375" w:rsidP="00FA6375">
      <w:pPr>
        <w:pStyle w:val="af0"/>
        <w:numPr>
          <w:ilvl w:val="0"/>
          <w:numId w:val="3"/>
        </w:numPr>
        <w:rPr>
          <w:lang w:eastAsia="zh-CN"/>
        </w:rPr>
      </w:pPr>
      <w:r>
        <w:rPr>
          <w:rFonts w:hint="eastAsia"/>
          <w:lang w:eastAsia="zh-CN"/>
        </w:rPr>
        <w:t>自动识别线程安全对象进行缓存处理，在框架业务对象体内，支持资源连接共享，提高资源利用率和性能效率</w:t>
      </w:r>
      <w:r w:rsidR="00142E4D">
        <w:rPr>
          <w:rFonts w:hint="eastAsia"/>
          <w:lang w:eastAsia="zh-CN"/>
        </w:rPr>
        <w:t>。</w:t>
      </w:r>
    </w:p>
    <w:p w14:paraId="5A86D587" w14:textId="77777777" w:rsidR="007702E0" w:rsidRDefault="009B5E19" w:rsidP="009B5E19">
      <w:pPr>
        <w:pStyle w:val="af0"/>
        <w:numPr>
          <w:ilvl w:val="0"/>
          <w:numId w:val="3"/>
        </w:numPr>
        <w:rPr>
          <w:lang w:eastAsia="zh-CN"/>
        </w:rPr>
      </w:pPr>
      <w:r>
        <w:rPr>
          <w:rFonts w:hint="eastAsia"/>
          <w:lang w:eastAsia="zh-CN"/>
        </w:rPr>
        <w:t>业务层</w:t>
      </w:r>
      <w:r w:rsidR="007702E0">
        <w:rPr>
          <w:rFonts w:hint="eastAsia"/>
          <w:lang w:eastAsia="zh-CN"/>
        </w:rPr>
        <w:t>DIC</w:t>
      </w:r>
      <w:r w:rsidR="007702E0">
        <w:rPr>
          <w:rFonts w:hint="eastAsia"/>
          <w:lang w:eastAsia="zh-CN"/>
        </w:rPr>
        <w:t>（</w:t>
      </w:r>
      <w:r w:rsidRPr="009B5E19">
        <w:rPr>
          <w:b/>
          <w:lang w:eastAsia="zh-CN"/>
        </w:rPr>
        <w:t>D</w:t>
      </w:r>
      <w:r w:rsidRPr="009B5E19">
        <w:rPr>
          <w:lang w:eastAsia="zh-CN"/>
        </w:rPr>
        <w:t>ependency</w:t>
      </w:r>
      <w:r w:rsidRPr="009B5E19">
        <w:rPr>
          <w:rFonts w:hint="eastAsia"/>
          <w:b/>
          <w:lang w:eastAsia="zh-CN"/>
        </w:rPr>
        <w:t xml:space="preserve"> </w:t>
      </w:r>
      <w:r w:rsidRPr="009B5E19">
        <w:rPr>
          <w:b/>
          <w:lang w:eastAsia="zh-CN"/>
        </w:rPr>
        <w:t>I</w:t>
      </w:r>
      <w:r w:rsidRPr="009B5E19">
        <w:rPr>
          <w:lang w:eastAsia="zh-CN"/>
        </w:rPr>
        <w:t>njection</w:t>
      </w:r>
      <w:r w:rsidRPr="009B5E19">
        <w:rPr>
          <w:rFonts w:hint="eastAsia"/>
          <w:b/>
          <w:lang w:eastAsia="zh-CN"/>
        </w:rPr>
        <w:t xml:space="preserve"> C</w:t>
      </w:r>
      <w:r>
        <w:rPr>
          <w:rFonts w:hint="eastAsia"/>
          <w:lang w:eastAsia="zh-CN"/>
        </w:rPr>
        <w:t>ontainer</w:t>
      </w:r>
      <w:r w:rsidR="007702E0">
        <w:rPr>
          <w:rFonts w:hint="eastAsia"/>
          <w:lang w:eastAsia="zh-CN"/>
        </w:rPr>
        <w:t>）</w:t>
      </w:r>
      <w:r>
        <w:rPr>
          <w:rFonts w:hint="eastAsia"/>
          <w:lang w:eastAsia="zh-CN"/>
        </w:rPr>
        <w:t>依赖注入容器支持，减少代码依赖，简化编程。</w:t>
      </w:r>
    </w:p>
    <w:p w14:paraId="01BA803A" w14:textId="77777777" w:rsidR="00FA6375" w:rsidRDefault="00FA6375" w:rsidP="00FA6375">
      <w:pPr>
        <w:ind w:firstLine="420"/>
        <w:rPr>
          <w:lang w:eastAsia="zh-CN"/>
        </w:rPr>
      </w:pPr>
    </w:p>
    <w:p w14:paraId="6AD5DEED" w14:textId="77777777" w:rsidR="00FA6375" w:rsidRDefault="00FA6375" w:rsidP="00FA6375">
      <w:pPr>
        <w:pStyle w:val="note"/>
        <w:ind w:firstLineChars="200" w:firstLine="420"/>
        <w:rPr>
          <w:lang w:eastAsia="zh-CN"/>
        </w:rPr>
      </w:pPr>
      <w:r>
        <w:rPr>
          <w:noProof/>
          <w:snapToGrid/>
          <w:lang w:eastAsia="zh-CN" w:bidi="ar-SA"/>
        </w:rPr>
        <w:lastRenderedPageBreak/>
        <w:drawing>
          <wp:inline distT="0" distB="0" distL="0" distR="0" wp14:anchorId="51948E5D" wp14:editId="4B2666AB">
            <wp:extent cx="142875" cy="190500"/>
            <wp:effectExtent l="19050" t="0" r="9525" b="0"/>
            <wp:docPr id="57" name="图片 57"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由于</w:t>
      </w:r>
      <w:r>
        <w:rPr>
          <w:rFonts w:hint="eastAsia"/>
          <w:lang w:eastAsia="zh-CN"/>
        </w:rPr>
        <w:t>EJB</w:t>
      </w:r>
      <w:r>
        <w:rPr>
          <w:rFonts w:hint="eastAsia"/>
          <w:lang w:eastAsia="zh-CN"/>
        </w:rPr>
        <w:t>容器提供众多功能服务，由于其技术复杂性和容器的依赖性，往往给开发和调试带来困难与不便，使</w:t>
      </w:r>
      <w:r>
        <w:rPr>
          <w:rFonts w:hint="eastAsia"/>
          <w:lang w:eastAsia="zh-CN"/>
        </w:rPr>
        <w:t>EJB</w:t>
      </w:r>
      <w:r>
        <w:rPr>
          <w:rFonts w:hint="eastAsia"/>
          <w:lang w:eastAsia="zh-CN"/>
        </w:rPr>
        <w:t>容器显得有点“重”，因而，市场出现一些“轻”量级别</w:t>
      </w:r>
      <w:r>
        <w:rPr>
          <w:rFonts w:hint="eastAsia"/>
          <w:lang w:eastAsia="zh-CN"/>
        </w:rPr>
        <w:t>Java Bean</w:t>
      </w:r>
      <w:r>
        <w:rPr>
          <w:rFonts w:hint="eastAsia"/>
          <w:lang w:eastAsia="zh-CN"/>
        </w:rPr>
        <w:t>容器（如：</w:t>
      </w:r>
      <w:r>
        <w:rPr>
          <w:rFonts w:hint="eastAsia"/>
          <w:lang w:eastAsia="zh-CN"/>
        </w:rPr>
        <w:t>Spring</w:t>
      </w:r>
      <w:r>
        <w:rPr>
          <w:rFonts w:hint="eastAsia"/>
          <w:lang w:eastAsia="zh-CN"/>
        </w:rPr>
        <w:t>）的替代方案。但无论“重”与“轻”，当前市场上没有一套真正针对业务层模型的业务开发框架，很多所谓的</w:t>
      </w:r>
      <w:r>
        <w:rPr>
          <w:rFonts w:hint="eastAsia"/>
          <w:lang w:eastAsia="zh-CN"/>
        </w:rPr>
        <w:t>J2EE</w:t>
      </w:r>
      <w:r>
        <w:rPr>
          <w:rFonts w:hint="eastAsia"/>
          <w:lang w:eastAsia="zh-CN"/>
        </w:rPr>
        <w:t>框架产品只提供了</w:t>
      </w:r>
      <w:r>
        <w:rPr>
          <w:rFonts w:hint="eastAsia"/>
          <w:lang w:eastAsia="zh-CN"/>
        </w:rPr>
        <w:t>Web</w:t>
      </w:r>
      <w:r>
        <w:rPr>
          <w:rFonts w:hint="eastAsia"/>
          <w:lang w:eastAsia="zh-CN"/>
        </w:rPr>
        <w:t>层和数据持久层，在业务层却含糊不轻，暧昧称为整合层，确没有明确的编程模型。</w:t>
      </w:r>
      <w:r>
        <w:rPr>
          <w:rFonts w:hint="eastAsia"/>
          <w:lang w:eastAsia="zh-CN"/>
        </w:rPr>
        <w:t>BJAF</w:t>
      </w:r>
      <w:r>
        <w:rPr>
          <w:rFonts w:hint="eastAsia"/>
          <w:lang w:eastAsia="zh-CN"/>
        </w:rPr>
        <w:t>框架出现，填补这个空白。</w:t>
      </w:r>
    </w:p>
    <w:p w14:paraId="29D60A3C" w14:textId="77777777" w:rsidR="00FA6375" w:rsidRDefault="00FA6375" w:rsidP="00FA6375">
      <w:pPr>
        <w:pStyle w:val="note"/>
        <w:ind w:firstLineChars="200" w:firstLine="420"/>
        <w:rPr>
          <w:lang w:eastAsia="zh-CN"/>
        </w:rPr>
      </w:pPr>
      <w:r>
        <w:rPr>
          <w:rFonts w:hint="eastAsia"/>
          <w:lang w:eastAsia="zh-CN"/>
        </w:rPr>
        <w:t>BJAF</w:t>
      </w:r>
      <w:r>
        <w:rPr>
          <w:rFonts w:hint="eastAsia"/>
          <w:lang w:eastAsia="zh-CN"/>
        </w:rPr>
        <w:t>业务框架提供明确的编程模型，溶合重轻容器（</w:t>
      </w:r>
      <w:r>
        <w:rPr>
          <w:rFonts w:hint="eastAsia"/>
          <w:lang w:eastAsia="zh-CN"/>
        </w:rPr>
        <w:t>BJAF</w:t>
      </w:r>
      <w:r>
        <w:rPr>
          <w:rFonts w:hint="eastAsia"/>
          <w:lang w:eastAsia="zh-CN"/>
        </w:rPr>
        <w:t>内置自己轻量容器实现），解耦</w:t>
      </w:r>
      <w:r>
        <w:rPr>
          <w:rFonts w:hint="eastAsia"/>
          <w:lang w:eastAsia="zh-CN"/>
        </w:rPr>
        <w:t>Pojo</w:t>
      </w:r>
      <w:r>
        <w:rPr>
          <w:rFonts w:hint="eastAsia"/>
          <w:lang w:eastAsia="zh-CN"/>
        </w:rPr>
        <w:t>业务组件与</w:t>
      </w:r>
      <w:r>
        <w:rPr>
          <w:rFonts w:hint="eastAsia"/>
          <w:lang w:eastAsia="zh-CN"/>
        </w:rPr>
        <w:t>EJB</w:t>
      </w:r>
      <w:r>
        <w:rPr>
          <w:rFonts w:hint="eastAsia"/>
          <w:lang w:eastAsia="zh-CN"/>
        </w:rPr>
        <w:t>容器的依赖关系，便于开发与调试，以及支持事务处理透明性和集中式</w:t>
      </w:r>
      <w:r>
        <w:rPr>
          <w:rFonts w:hint="eastAsia"/>
          <w:lang w:eastAsia="zh-CN"/>
        </w:rPr>
        <w:t>/</w:t>
      </w:r>
      <w:r>
        <w:rPr>
          <w:rFonts w:hint="eastAsia"/>
          <w:lang w:eastAsia="zh-CN"/>
        </w:rPr>
        <w:t>分布式应用部署的透明性。</w:t>
      </w:r>
    </w:p>
    <w:p w14:paraId="13536C01" w14:textId="77777777" w:rsidR="00E9568A" w:rsidRDefault="00E9568A" w:rsidP="00E9568A">
      <w:pPr>
        <w:ind w:firstLine="420"/>
        <w:rPr>
          <w:lang w:eastAsia="zh-CN"/>
        </w:rPr>
      </w:pPr>
    </w:p>
    <w:p w14:paraId="02630B6E" w14:textId="77777777" w:rsidR="00E9568A" w:rsidRDefault="00E9568A" w:rsidP="00E9568A">
      <w:pPr>
        <w:pStyle w:val="2"/>
        <w:rPr>
          <w:lang w:eastAsia="zh-CN"/>
        </w:rPr>
      </w:pPr>
      <w:bookmarkStart w:id="72" w:name="_Toc107646814"/>
      <w:bookmarkStart w:id="73" w:name="_Toc57635866"/>
      <w:bookmarkStart w:id="74" w:name="_Toc358126504"/>
      <w:r>
        <w:rPr>
          <w:rFonts w:hint="eastAsia"/>
          <w:lang w:eastAsia="zh-CN"/>
        </w:rPr>
        <w:t>3.2DIC</w:t>
      </w:r>
      <w:r>
        <w:rPr>
          <w:rFonts w:hint="eastAsia"/>
          <w:lang w:eastAsia="zh-CN"/>
        </w:rPr>
        <w:t>依赖注入容器</w:t>
      </w:r>
      <w:bookmarkEnd w:id="72"/>
      <w:bookmarkEnd w:id="73"/>
      <w:bookmarkEnd w:id="74"/>
    </w:p>
    <w:p w14:paraId="2CBA1CC1" w14:textId="77777777" w:rsidR="00DA547A" w:rsidRDefault="00DA547A" w:rsidP="00DA547A">
      <w:pPr>
        <w:tabs>
          <w:tab w:val="left" w:pos="540"/>
        </w:tabs>
        <w:ind w:firstLine="420"/>
        <w:rPr>
          <w:lang w:eastAsia="zh-CN"/>
        </w:rPr>
      </w:pPr>
      <w:bookmarkStart w:id="75" w:name="_Toc57635867"/>
      <w:r>
        <w:rPr>
          <w:rFonts w:hint="eastAsia"/>
          <w:lang w:eastAsia="zh-CN"/>
        </w:rPr>
        <w:t>DI</w:t>
      </w:r>
      <w:r>
        <w:rPr>
          <w:rFonts w:hint="eastAsia"/>
          <w:lang w:eastAsia="zh-CN"/>
        </w:rPr>
        <w:t>（</w:t>
      </w:r>
      <w:r w:rsidRPr="009B5E19">
        <w:rPr>
          <w:b/>
          <w:lang w:eastAsia="zh-CN"/>
        </w:rPr>
        <w:t>D</w:t>
      </w:r>
      <w:r w:rsidRPr="009B5E19">
        <w:rPr>
          <w:lang w:eastAsia="zh-CN"/>
        </w:rPr>
        <w:t>ependency</w:t>
      </w:r>
      <w:r w:rsidRPr="009B5E19">
        <w:rPr>
          <w:rFonts w:hint="eastAsia"/>
          <w:b/>
          <w:lang w:eastAsia="zh-CN"/>
        </w:rPr>
        <w:t xml:space="preserve"> </w:t>
      </w:r>
      <w:r w:rsidRPr="009B5E19">
        <w:rPr>
          <w:b/>
          <w:lang w:eastAsia="zh-CN"/>
        </w:rPr>
        <w:t>I</w:t>
      </w:r>
      <w:r w:rsidRPr="009B5E19">
        <w:rPr>
          <w:lang w:eastAsia="zh-CN"/>
        </w:rPr>
        <w:t>njection</w:t>
      </w:r>
      <w:r>
        <w:rPr>
          <w:rFonts w:hint="eastAsia"/>
          <w:lang w:eastAsia="zh-CN"/>
        </w:rPr>
        <w:t>）依赖注入模式引入最大的好处是可以替换到传统的</w:t>
      </w:r>
      <w:r>
        <w:rPr>
          <w:rFonts w:hint="eastAsia"/>
          <w:lang w:eastAsia="zh-CN"/>
        </w:rPr>
        <w:t>Factory</w:t>
      </w:r>
      <w:r>
        <w:rPr>
          <w:rFonts w:hint="eastAsia"/>
          <w:lang w:eastAsia="zh-CN"/>
        </w:rPr>
        <w:t>模式，有利降低代码的耦合度，简化编程。</w:t>
      </w:r>
      <w:r>
        <w:rPr>
          <w:lang w:eastAsia="zh-CN"/>
        </w:rPr>
        <w:t>BJAF</w:t>
      </w:r>
      <w:r>
        <w:rPr>
          <w:rFonts w:hint="eastAsia"/>
          <w:lang w:eastAsia="zh-CN"/>
        </w:rPr>
        <w:t>2.x</w:t>
      </w:r>
      <w:r>
        <w:rPr>
          <w:rFonts w:hint="eastAsia"/>
          <w:lang w:eastAsia="zh-CN"/>
        </w:rPr>
        <w:t>版本通过内置的</w:t>
      </w:r>
      <w:r>
        <w:rPr>
          <w:rFonts w:hint="eastAsia"/>
          <w:lang w:eastAsia="zh-CN"/>
        </w:rPr>
        <w:t>DIC</w:t>
      </w:r>
      <w:r>
        <w:rPr>
          <w:rFonts w:hint="eastAsia"/>
          <w:lang w:eastAsia="zh-CN"/>
        </w:rPr>
        <w:t>来支持依赖注入的编程模式。</w:t>
      </w:r>
      <w:r w:rsidR="003B069F">
        <w:rPr>
          <w:rFonts w:hint="eastAsia"/>
          <w:lang w:eastAsia="zh-CN"/>
        </w:rPr>
        <w:t>在</w:t>
      </w:r>
      <w:r w:rsidR="003B069F">
        <w:rPr>
          <w:rFonts w:hint="eastAsia"/>
          <w:lang w:eastAsia="zh-CN"/>
        </w:rPr>
        <w:t>BJAF</w:t>
      </w:r>
      <w:r w:rsidR="003B069F">
        <w:rPr>
          <w:rFonts w:hint="eastAsia"/>
          <w:lang w:eastAsia="zh-CN"/>
        </w:rPr>
        <w:t>框架中，</w:t>
      </w:r>
      <w:r w:rsidR="003B069F">
        <w:rPr>
          <w:rFonts w:hint="eastAsia"/>
          <w:lang w:eastAsia="zh-CN"/>
        </w:rPr>
        <w:t>DIC</w:t>
      </w:r>
      <w:r w:rsidR="003B069F">
        <w:rPr>
          <w:rFonts w:hint="eastAsia"/>
          <w:lang w:eastAsia="zh-CN"/>
        </w:rPr>
        <w:t>的作业范围只涵盖业务层和持久层，</w:t>
      </w:r>
      <w:r w:rsidR="003B069F">
        <w:rPr>
          <w:rFonts w:hint="eastAsia"/>
          <w:lang w:eastAsia="zh-CN"/>
        </w:rPr>
        <w:t>Web</w:t>
      </w:r>
      <w:r w:rsidR="003B069F">
        <w:rPr>
          <w:rFonts w:hint="eastAsia"/>
          <w:lang w:eastAsia="zh-CN"/>
        </w:rPr>
        <w:t>层不在其管理范围。这是因为在</w:t>
      </w:r>
      <w:r w:rsidR="003B069F">
        <w:rPr>
          <w:rFonts w:hint="eastAsia"/>
          <w:lang w:eastAsia="zh-CN"/>
        </w:rPr>
        <w:t>BJAF</w:t>
      </w:r>
      <w:r w:rsidR="003B069F">
        <w:rPr>
          <w:rFonts w:hint="eastAsia"/>
          <w:lang w:eastAsia="zh-CN"/>
        </w:rPr>
        <w:t>中</w:t>
      </w:r>
      <w:r w:rsidR="003B069F">
        <w:rPr>
          <w:rFonts w:hint="eastAsia"/>
          <w:lang w:eastAsia="zh-CN"/>
        </w:rPr>
        <w:t>Web</w:t>
      </w:r>
      <w:r w:rsidR="003B069F">
        <w:rPr>
          <w:rFonts w:hint="eastAsia"/>
          <w:lang w:eastAsia="zh-CN"/>
        </w:rPr>
        <w:t>层与业务层是可以物理分开的（本地与分布式透明），而让</w:t>
      </w:r>
      <w:r w:rsidR="003B069F">
        <w:rPr>
          <w:rFonts w:hint="eastAsia"/>
          <w:lang w:eastAsia="zh-CN"/>
        </w:rPr>
        <w:t>DIC</w:t>
      </w:r>
      <w:r w:rsidR="003B069F">
        <w:rPr>
          <w:rFonts w:hint="eastAsia"/>
          <w:lang w:eastAsia="zh-CN"/>
        </w:rPr>
        <w:t>透明支持本地</w:t>
      </w:r>
      <w:r w:rsidR="003B069F">
        <w:rPr>
          <w:rFonts w:hint="eastAsia"/>
          <w:lang w:eastAsia="zh-CN"/>
        </w:rPr>
        <w:t>/</w:t>
      </w:r>
      <w:r w:rsidR="003B069F">
        <w:rPr>
          <w:rFonts w:hint="eastAsia"/>
          <w:lang w:eastAsia="zh-CN"/>
        </w:rPr>
        <w:t>分布式我们认为是没有必要的，所以</w:t>
      </w:r>
      <w:r w:rsidR="003B069F">
        <w:rPr>
          <w:rFonts w:hint="eastAsia"/>
          <w:lang w:eastAsia="zh-CN"/>
        </w:rPr>
        <w:t>Web</w:t>
      </w:r>
      <w:r w:rsidR="003B069F">
        <w:rPr>
          <w:rFonts w:hint="eastAsia"/>
          <w:lang w:eastAsia="zh-CN"/>
        </w:rPr>
        <w:t>层要获取业务层的业务对象（</w:t>
      </w:r>
      <w:r w:rsidR="003B069F">
        <w:rPr>
          <w:rFonts w:hint="eastAsia"/>
          <w:lang w:eastAsia="zh-CN"/>
        </w:rPr>
        <w:t>Service</w:t>
      </w:r>
      <w:r w:rsidR="003B069F">
        <w:rPr>
          <w:rFonts w:hint="eastAsia"/>
          <w:lang w:eastAsia="zh-CN"/>
        </w:rPr>
        <w:t>）只能通过</w:t>
      </w:r>
      <w:r w:rsidR="003B069F">
        <w:rPr>
          <w:rFonts w:hint="eastAsia"/>
          <w:lang w:eastAsia="zh-CN"/>
        </w:rPr>
        <w:t>DIC</w:t>
      </w:r>
      <w:r w:rsidR="003B069F">
        <w:rPr>
          <w:rFonts w:hint="eastAsia"/>
          <w:lang w:eastAsia="zh-CN"/>
        </w:rPr>
        <w:t>的</w:t>
      </w:r>
      <w:r w:rsidR="003B069F">
        <w:rPr>
          <w:rFonts w:hint="eastAsia"/>
          <w:lang w:eastAsia="zh-CN"/>
        </w:rPr>
        <w:t>Context</w:t>
      </w:r>
      <w:r w:rsidR="003B069F">
        <w:rPr>
          <w:rFonts w:hint="eastAsia"/>
          <w:lang w:eastAsia="zh-CN"/>
        </w:rPr>
        <w:t>而不能采取注入的方式。</w:t>
      </w:r>
    </w:p>
    <w:p w14:paraId="7AEDEEE1" w14:textId="77777777" w:rsidR="003B069F" w:rsidRDefault="00667E78" w:rsidP="00DA547A">
      <w:pPr>
        <w:tabs>
          <w:tab w:val="left" w:pos="540"/>
        </w:tabs>
        <w:ind w:firstLine="420"/>
        <w:rPr>
          <w:lang w:eastAsia="zh-CN"/>
        </w:rPr>
      </w:pPr>
      <w:r>
        <w:rPr>
          <w:rFonts w:hint="eastAsia"/>
          <w:lang w:eastAsia="zh-CN"/>
        </w:rPr>
        <w:t>要使用</w:t>
      </w:r>
      <w:r>
        <w:rPr>
          <w:rFonts w:hint="eastAsia"/>
          <w:lang w:eastAsia="zh-CN"/>
        </w:rPr>
        <w:t>DIC</w:t>
      </w:r>
      <w:r>
        <w:rPr>
          <w:rFonts w:hint="eastAsia"/>
          <w:lang w:eastAsia="zh-CN"/>
        </w:rPr>
        <w:t>进行管理，必须采取</w:t>
      </w:r>
      <w:r>
        <w:rPr>
          <w:rFonts w:hint="eastAsia"/>
          <w:lang w:eastAsia="zh-CN"/>
        </w:rPr>
        <w:t>Interface-Implement</w:t>
      </w:r>
      <w:r>
        <w:rPr>
          <w:rFonts w:hint="eastAsia"/>
          <w:lang w:eastAsia="zh-CN"/>
        </w:rPr>
        <w:t>形式，而且要通过配置文件来注册。注册文件的格式如下：</w:t>
      </w:r>
    </w:p>
    <w:p w14:paraId="14F22B9F" w14:textId="77777777" w:rsidR="00667E78" w:rsidRDefault="00A5667A" w:rsidP="00DA547A">
      <w:pPr>
        <w:tabs>
          <w:tab w:val="left" w:pos="540"/>
        </w:tabs>
        <w:ind w:firstLine="420"/>
        <w:rPr>
          <w:lang w:eastAsia="zh-CN"/>
        </w:rPr>
      </w:pPr>
      <w:r>
        <w:rPr>
          <w:noProof/>
          <w:lang w:eastAsia="zh-CN" w:bidi="ar-SA"/>
        </w:rPr>
        <w:drawing>
          <wp:inline distT="0" distB="0" distL="0" distR="0" wp14:anchorId="1B3D82A5" wp14:editId="21C9A339">
            <wp:extent cx="8418174" cy="198957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8420986" cy="1990238"/>
                    </a:xfrm>
                    <a:prstGeom prst="rect">
                      <a:avLst/>
                    </a:prstGeom>
                  </pic:spPr>
                </pic:pic>
              </a:graphicData>
            </a:graphic>
          </wp:inline>
        </w:drawing>
      </w:r>
    </w:p>
    <w:p w14:paraId="29802C3C" w14:textId="77777777" w:rsidR="00A5667A" w:rsidRDefault="00D6366E" w:rsidP="00DA547A">
      <w:pPr>
        <w:tabs>
          <w:tab w:val="left" w:pos="540"/>
        </w:tabs>
        <w:ind w:firstLine="420"/>
        <w:rPr>
          <w:lang w:eastAsia="zh-CN"/>
        </w:rPr>
      </w:pPr>
      <w:r>
        <w:rPr>
          <w:rFonts w:hint="eastAsia"/>
          <w:lang w:eastAsia="zh-CN"/>
        </w:rPr>
        <w:t>在</w:t>
      </w:r>
      <w:r>
        <w:rPr>
          <w:rFonts w:hint="eastAsia"/>
          <w:lang w:eastAsia="zh-CN"/>
        </w:rPr>
        <w:t>&lt;binder&gt;</w:t>
      </w:r>
      <w:r>
        <w:rPr>
          <w:rFonts w:hint="eastAsia"/>
          <w:lang w:eastAsia="zh-CN"/>
        </w:rPr>
        <w:t>标签内一项一项的绑定接口与其实现类的关系。框架将默认</w:t>
      </w:r>
      <w:r w:rsidRPr="00D6366E">
        <w:rPr>
          <w:lang w:eastAsia="zh-CN"/>
        </w:rPr>
        <w:t>DAOConfig.xml;ServiceConfig.xml;AOPConfig.xml</w:t>
      </w:r>
      <w:r>
        <w:rPr>
          <w:rFonts w:hint="eastAsia"/>
          <w:lang w:eastAsia="zh-CN"/>
        </w:rPr>
        <w:t>即持久层</w:t>
      </w:r>
      <w:r>
        <w:rPr>
          <w:rFonts w:hint="eastAsia"/>
          <w:lang w:eastAsia="zh-CN"/>
        </w:rPr>
        <w:t>Dao</w:t>
      </w:r>
      <w:r>
        <w:rPr>
          <w:rFonts w:hint="eastAsia"/>
          <w:lang w:eastAsia="zh-CN"/>
        </w:rPr>
        <w:t>组件服务层</w:t>
      </w:r>
      <w:r>
        <w:rPr>
          <w:rFonts w:hint="eastAsia"/>
          <w:lang w:eastAsia="zh-CN"/>
        </w:rPr>
        <w:t>Service</w:t>
      </w:r>
      <w:r>
        <w:rPr>
          <w:rFonts w:hint="eastAsia"/>
          <w:lang w:eastAsia="zh-CN"/>
        </w:rPr>
        <w:t>组件和</w:t>
      </w:r>
      <w:r>
        <w:rPr>
          <w:rFonts w:hint="eastAsia"/>
          <w:lang w:eastAsia="zh-CN"/>
        </w:rPr>
        <w:lastRenderedPageBreak/>
        <w:t>Service</w:t>
      </w:r>
      <w:r>
        <w:rPr>
          <w:rFonts w:hint="eastAsia"/>
          <w:lang w:eastAsia="zh-CN"/>
        </w:rPr>
        <w:t>的</w:t>
      </w:r>
      <w:r>
        <w:rPr>
          <w:rFonts w:hint="eastAsia"/>
          <w:lang w:eastAsia="zh-CN"/>
        </w:rPr>
        <w:t>AOP</w:t>
      </w:r>
      <w:r>
        <w:rPr>
          <w:rFonts w:hint="eastAsia"/>
          <w:lang w:eastAsia="zh-CN"/>
        </w:rPr>
        <w:t>拦截器注册到</w:t>
      </w:r>
      <w:r>
        <w:rPr>
          <w:rFonts w:hint="eastAsia"/>
          <w:lang w:eastAsia="zh-CN"/>
        </w:rPr>
        <w:t>DIC</w:t>
      </w:r>
      <w:r>
        <w:rPr>
          <w:rFonts w:hint="eastAsia"/>
          <w:lang w:eastAsia="zh-CN"/>
        </w:rPr>
        <w:t>（即这些组件纳入容量来管理），对于自定义的，文件名根据自己需要命名，然后在</w:t>
      </w:r>
      <w:r w:rsidRPr="00D6366E">
        <w:rPr>
          <w:lang w:eastAsia="zh-CN"/>
        </w:rPr>
        <w:t>application.properties</w:t>
      </w:r>
      <w:r>
        <w:rPr>
          <w:rFonts w:hint="eastAsia"/>
          <w:lang w:eastAsia="zh-CN"/>
        </w:rPr>
        <w:t>的</w:t>
      </w:r>
      <w:r w:rsidRPr="00D6366E">
        <w:rPr>
          <w:lang w:eastAsia="zh-CN"/>
        </w:rPr>
        <w:t>resource_DI_CONTAINER_FILES</w:t>
      </w:r>
      <w:r>
        <w:rPr>
          <w:rFonts w:hint="eastAsia"/>
          <w:lang w:eastAsia="zh-CN"/>
        </w:rPr>
        <w:t>属性里面设置即可。如：</w:t>
      </w:r>
    </w:p>
    <w:p w14:paraId="352DB97D" w14:textId="77777777" w:rsidR="00D6366E" w:rsidRDefault="00D6366E" w:rsidP="00DA547A">
      <w:pPr>
        <w:tabs>
          <w:tab w:val="left" w:pos="540"/>
        </w:tabs>
        <w:ind w:firstLine="420"/>
        <w:rPr>
          <w:lang w:eastAsia="zh-CN"/>
        </w:rPr>
      </w:pPr>
      <w:r>
        <w:rPr>
          <w:noProof/>
          <w:lang w:eastAsia="zh-CN" w:bidi="ar-SA"/>
        </w:rPr>
        <w:drawing>
          <wp:inline distT="0" distB="0" distL="0" distR="0" wp14:anchorId="4F878CC9" wp14:editId="1E30D503">
            <wp:extent cx="7023798" cy="2176239"/>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7030929" cy="2178448"/>
                    </a:xfrm>
                    <a:prstGeom prst="rect">
                      <a:avLst/>
                    </a:prstGeom>
                  </pic:spPr>
                </pic:pic>
              </a:graphicData>
            </a:graphic>
          </wp:inline>
        </w:drawing>
      </w:r>
    </w:p>
    <w:p w14:paraId="3852A4C4" w14:textId="1306C1CF" w:rsidR="00AA672B" w:rsidRDefault="00AA672B" w:rsidP="00DA547A">
      <w:pPr>
        <w:tabs>
          <w:tab w:val="left" w:pos="540"/>
        </w:tabs>
        <w:ind w:firstLine="420"/>
        <w:rPr>
          <w:lang w:eastAsia="zh-CN"/>
        </w:rPr>
      </w:pPr>
      <w:r>
        <w:rPr>
          <w:rFonts w:hint="eastAsia"/>
          <w:lang w:eastAsia="zh-CN"/>
        </w:rPr>
        <w:t>在</w:t>
      </w:r>
      <w:r>
        <w:rPr>
          <w:rFonts w:hint="eastAsia"/>
          <w:lang w:eastAsia="zh-CN"/>
        </w:rPr>
        <w:t>BJAF</w:t>
      </w:r>
      <w:r>
        <w:rPr>
          <w:lang w:eastAsia="zh-CN"/>
        </w:rPr>
        <w:t>3.x</w:t>
      </w:r>
      <w:r>
        <w:rPr>
          <w:rFonts w:hint="eastAsia"/>
          <w:lang w:eastAsia="zh-CN"/>
        </w:rPr>
        <w:t>中</w:t>
      </w:r>
      <w:r>
        <w:rPr>
          <w:lang w:eastAsia="zh-CN"/>
        </w:rPr>
        <w:t>已经实现了</w:t>
      </w:r>
      <w:r>
        <w:rPr>
          <w:lang w:eastAsia="zh-CN"/>
        </w:rPr>
        <w:t>DIC</w:t>
      </w:r>
      <w:r>
        <w:rPr>
          <w:lang w:eastAsia="zh-CN"/>
        </w:rPr>
        <w:t>容器零配置，</w:t>
      </w:r>
      <w:r>
        <w:rPr>
          <w:rFonts w:hint="eastAsia"/>
          <w:lang w:eastAsia="zh-CN"/>
        </w:rPr>
        <w:t>也</w:t>
      </w:r>
      <w:r>
        <w:rPr>
          <w:lang w:eastAsia="zh-CN"/>
        </w:rPr>
        <w:t>就是说可以不配置</w:t>
      </w:r>
      <w:r>
        <w:rPr>
          <w:lang w:eastAsia="zh-CN"/>
        </w:rPr>
        <w:t>binder</w:t>
      </w:r>
      <w:r>
        <w:rPr>
          <w:lang w:eastAsia="zh-CN"/>
        </w:rPr>
        <w:t>的配置</w:t>
      </w:r>
      <w:r>
        <w:rPr>
          <w:lang w:eastAsia="zh-CN"/>
        </w:rPr>
        <w:t>xml</w:t>
      </w:r>
      <w:r>
        <w:rPr>
          <w:lang w:eastAsia="zh-CN"/>
        </w:rPr>
        <w:t>文件，</w:t>
      </w:r>
      <w:r>
        <w:rPr>
          <w:rFonts w:hint="eastAsia"/>
          <w:lang w:eastAsia="zh-CN"/>
        </w:rPr>
        <w:t>只需要</w:t>
      </w:r>
      <w:r>
        <w:rPr>
          <w:lang w:eastAsia="zh-CN"/>
        </w:rPr>
        <w:t>指定这些接口及其实现类的包路径，</w:t>
      </w:r>
      <w:r>
        <w:rPr>
          <w:rFonts w:hint="eastAsia"/>
          <w:lang w:eastAsia="zh-CN"/>
        </w:rPr>
        <w:t>框架</w:t>
      </w:r>
      <w:r>
        <w:rPr>
          <w:lang w:eastAsia="zh-CN"/>
        </w:rPr>
        <w:t>会自动扫描加载，</w:t>
      </w:r>
      <w:r>
        <w:rPr>
          <w:rFonts w:hint="eastAsia"/>
          <w:lang w:eastAsia="zh-CN"/>
        </w:rPr>
        <w:t>方面</w:t>
      </w:r>
      <w:r>
        <w:rPr>
          <w:lang w:eastAsia="zh-CN"/>
        </w:rPr>
        <w:t>的编程。指定的参数在</w:t>
      </w:r>
      <w:r w:rsidRPr="00D6366E">
        <w:rPr>
          <w:lang w:eastAsia="zh-CN"/>
        </w:rPr>
        <w:t>application.properties</w:t>
      </w:r>
      <w:r>
        <w:rPr>
          <w:lang w:eastAsia="zh-CN"/>
        </w:rPr>
        <w:t>的文件中：</w:t>
      </w:r>
    </w:p>
    <w:tbl>
      <w:tblPr>
        <w:tblStyle w:val="aff6"/>
        <w:tblW w:w="0" w:type="auto"/>
        <w:tblLook w:val="04A0" w:firstRow="1" w:lastRow="0" w:firstColumn="1" w:lastColumn="0" w:noHBand="0" w:noVBand="1"/>
      </w:tblPr>
      <w:tblGrid>
        <w:gridCol w:w="15922"/>
      </w:tblGrid>
      <w:tr w:rsidR="00AA672B" w14:paraId="57069773" w14:textId="77777777" w:rsidTr="00AA672B">
        <w:tc>
          <w:tcPr>
            <w:tcW w:w="15922" w:type="dxa"/>
          </w:tcPr>
          <w:p w14:paraId="1C4020D6" w14:textId="77777777" w:rsidR="00AA672B" w:rsidRDefault="00AA672B" w:rsidP="00AA672B">
            <w:pPr>
              <w:autoSpaceDE w:val="0"/>
              <w:autoSpaceDN w:val="0"/>
              <w:adjustRightInd w:val="0"/>
              <w:rPr>
                <w:rFonts w:ascii="Monaco" w:hAnsi="Monaco" w:cs="Monaco"/>
                <w:lang w:bidi="ar-SA"/>
              </w:rPr>
            </w:pPr>
            <w:r>
              <w:rPr>
                <w:rFonts w:ascii="Monaco" w:hAnsi="Monaco" w:cs="Monaco"/>
                <w:color w:val="3F7F5F"/>
                <w:lang w:bidi="ar-SA"/>
              </w:rPr>
              <w:t>##</w:t>
            </w:r>
            <w:r>
              <w:rPr>
                <w:rFonts w:ascii="Monaco" w:hAnsi="Monaco" w:cs="Monaco"/>
                <w:color w:val="3F7F5F"/>
                <w:lang w:bidi="ar-SA"/>
              </w:rPr>
              <w:t>指定</w:t>
            </w:r>
            <w:r>
              <w:rPr>
                <w:rFonts w:ascii="Monaco" w:hAnsi="Monaco" w:cs="Monaco"/>
                <w:color w:val="3F7F5F"/>
                <w:lang w:bidi="ar-SA"/>
              </w:rPr>
              <w:t>DAO</w:t>
            </w:r>
            <w:r>
              <w:rPr>
                <w:rFonts w:ascii="Monaco" w:hAnsi="Monaco" w:cs="Monaco"/>
                <w:color w:val="3F7F5F"/>
                <w:lang w:bidi="ar-SA"/>
              </w:rPr>
              <w:t>包路径后台自动扫描加载无需</w:t>
            </w:r>
            <w:r>
              <w:rPr>
                <w:rFonts w:ascii="Monaco" w:hAnsi="Monaco" w:cs="Monaco"/>
                <w:color w:val="3F7F5F"/>
                <w:lang w:bidi="ar-SA"/>
              </w:rPr>
              <w:t>DAOConfig.xml</w:t>
            </w:r>
            <w:r>
              <w:rPr>
                <w:rFonts w:ascii="Monaco" w:hAnsi="Monaco" w:cs="Monaco"/>
                <w:color w:val="3F7F5F"/>
                <w:lang w:bidi="ar-SA"/>
              </w:rPr>
              <w:t>文件配置</w:t>
            </w:r>
          </w:p>
          <w:p w14:paraId="63387986" w14:textId="77777777" w:rsidR="00AA672B" w:rsidRDefault="00AA672B" w:rsidP="00AA672B">
            <w:pPr>
              <w:autoSpaceDE w:val="0"/>
              <w:autoSpaceDN w:val="0"/>
              <w:adjustRightInd w:val="0"/>
              <w:rPr>
                <w:rFonts w:ascii="Monaco" w:hAnsi="Monaco" w:cs="Monaco"/>
                <w:lang w:bidi="ar-SA"/>
              </w:rPr>
            </w:pPr>
            <w:r>
              <w:rPr>
                <w:rFonts w:ascii="Monaco" w:hAnsi="Monaco" w:cs="Monaco"/>
                <w:color w:val="000000"/>
                <w:lang w:bidi="ar-SA"/>
              </w:rPr>
              <w:t>resource_DI_DAO_PACK_PATH=</w:t>
            </w:r>
          </w:p>
          <w:p w14:paraId="089AE3F9" w14:textId="77777777" w:rsidR="00AA672B" w:rsidRDefault="00AA672B" w:rsidP="00AA672B">
            <w:pPr>
              <w:autoSpaceDE w:val="0"/>
              <w:autoSpaceDN w:val="0"/>
              <w:adjustRightInd w:val="0"/>
              <w:rPr>
                <w:rFonts w:ascii="Monaco" w:hAnsi="Monaco" w:cs="Monaco"/>
                <w:lang w:bidi="ar-SA"/>
              </w:rPr>
            </w:pPr>
            <w:r>
              <w:rPr>
                <w:rFonts w:ascii="Monaco" w:hAnsi="Monaco" w:cs="Monaco"/>
                <w:color w:val="3F7F5F"/>
                <w:lang w:bidi="ar-SA"/>
              </w:rPr>
              <w:t>##</w:t>
            </w:r>
            <w:r>
              <w:rPr>
                <w:rFonts w:ascii="Monaco" w:hAnsi="Monaco" w:cs="Monaco"/>
                <w:color w:val="3F7F5F"/>
                <w:lang w:bidi="ar-SA"/>
              </w:rPr>
              <w:t>指定</w:t>
            </w:r>
            <w:r>
              <w:rPr>
                <w:rFonts w:ascii="Monaco" w:hAnsi="Monaco" w:cs="Monaco"/>
                <w:color w:val="3F7F5F"/>
                <w:lang w:bidi="ar-SA"/>
              </w:rPr>
              <w:t>Service</w:t>
            </w:r>
            <w:r>
              <w:rPr>
                <w:rFonts w:ascii="Monaco" w:hAnsi="Monaco" w:cs="Monaco"/>
                <w:color w:val="3F7F5F"/>
                <w:lang w:bidi="ar-SA"/>
              </w:rPr>
              <w:t>包路径后台自动扫描加载无需</w:t>
            </w:r>
            <w:r>
              <w:rPr>
                <w:rFonts w:ascii="Monaco" w:hAnsi="Monaco" w:cs="Monaco"/>
                <w:color w:val="3F7F5F"/>
                <w:lang w:bidi="ar-SA"/>
              </w:rPr>
              <w:t>ServiceConfig.xml</w:t>
            </w:r>
            <w:r>
              <w:rPr>
                <w:rFonts w:ascii="Monaco" w:hAnsi="Monaco" w:cs="Monaco"/>
                <w:color w:val="3F7F5F"/>
                <w:lang w:bidi="ar-SA"/>
              </w:rPr>
              <w:t>文件配置</w:t>
            </w:r>
          </w:p>
          <w:p w14:paraId="65BB21A5" w14:textId="39287637" w:rsidR="00AA672B" w:rsidRDefault="00AA672B" w:rsidP="00AA672B">
            <w:pPr>
              <w:tabs>
                <w:tab w:val="left" w:pos="540"/>
              </w:tabs>
              <w:rPr>
                <w:rFonts w:hint="eastAsia"/>
                <w:lang w:eastAsia="zh-CN"/>
              </w:rPr>
            </w:pPr>
            <w:r>
              <w:rPr>
                <w:rFonts w:ascii="Monaco" w:hAnsi="Monaco" w:cs="Monaco"/>
                <w:color w:val="000000"/>
                <w:lang w:bidi="ar-SA"/>
              </w:rPr>
              <w:t>resource_DI_SERVICE_PACK_PATH=</w:t>
            </w:r>
          </w:p>
        </w:tc>
      </w:tr>
    </w:tbl>
    <w:p w14:paraId="383637C8" w14:textId="67D3D757" w:rsidR="00AA672B" w:rsidRDefault="00AA672B" w:rsidP="00DA547A">
      <w:pPr>
        <w:tabs>
          <w:tab w:val="left" w:pos="540"/>
        </w:tabs>
        <w:ind w:firstLine="420"/>
        <w:rPr>
          <w:lang w:eastAsia="zh-CN"/>
        </w:rPr>
      </w:pPr>
      <w:r>
        <w:rPr>
          <w:lang w:eastAsia="zh-CN"/>
        </w:rPr>
        <w:t>另外，</w:t>
      </w:r>
      <w:r>
        <w:rPr>
          <w:rFonts w:hint="eastAsia"/>
          <w:lang w:eastAsia="zh-CN"/>
        </w:rPr>
        <w:t>需要</w:t>
      </w:r>
      <w:r>
        <w:rPr>
          <w:lang w:eastAsia="zh-CN"/>
        </w:rPr>
        <w:t>说明的是包路径自动扫描虽然方便，但是只是支持接口</w:t>
      </w:r>
      <w:r>
        <w:rPr>
          <w:lang w:eastAsia="zh-CN"/>
        </w:rPr>
        <w:t>-</w:t>
      </w:r>
      <w:r>
        <w:rPr>
          <w:rFonts w:hint="eastAsia"/>
          <w:lang w:eastAsia="zh-CN"/>
        </w:rPr>
        <w:t>实现</w:t>
      </w:r>
      <w:r>
        <w:rPr>
          <w:lang w:eastAsia="zh-CN"/>
        </w:rPr>
        <w:t>这中类型的自动绑定，</w:t>
      </w:r>
      <w:r>
        <w:rPr>
          <w:rFonts w:hint="eastAsia"/>
          <w:lang w:eastAsia="zh-CN"/>
        </w:rPr>
        <w:t>对于</w:t>
      </w:r>
      <w:r>
        <w:rPr>
          <w:lang w:eastAsia="zh-CN"/>
        </w:rPr>
        <w:t>AOP</w:t>
      </w:r>
      <w:r>
        <w:rPr>
          <w:lang w:eastAsia="zh-CN"/>
        </w:rPr>
        <w:t>还有纯</w:t>
      </w:r>
      <w:r>
        <w:rPr>
          <w:rFonts w:hint="eastAsia"/>
          <w:lang w:eastAsia="zh-CN"/>
        </w:rPr>
        <w:t>实现</w:t>
      </w:r>
      <w:r>
        <w:rPr>
          <w:lang w:eastAsia="zh-CN"/>
        </w:rPr>
        <w:t>类目前是不支持自动扫描的。</w:t>
      </w:r>
      <w:r>
        <w:rPr>
          <w:rFonts w:hint="eastAsia"/>
          <w:lang w:eastAsia="zh-CN"/>
        </w:rPr>
        <w:t>所以</w:t>
      </w:r>
      <w:r>
        <w:rPr>
          <w:lang w:eastAsia="zh-CN"/>
        </w:rPr>
        <w:t>配置文件还是推荐使用的，</w:t>
      </w:r>
      <w:r>
        <w:rPr>
          <w:rFonts w:hint="eastAsia"/>
          <w:lang w:eastAsia="zh-CN"/>
        </w:rPr>
        <w:t>因为</w:t>
      </w:r>
      <w:r>
        <w:rPr>
          <w:lang w:eastAsia="zh-CN"/>
        </w:rPr>
        <w:t>它最灵活。</w:t>
      </w:r>
      <w:r>
        <w:rPr>
          <w:rFonts w:hint="eastAsia"/>
          <w:lang w:eastAsia="zh-CN"/>
        </w:rPr>
        <w:t>配置</w:t>
      </w:r>
      <w:r>
        <w:rPr>
          <w:lang w:eastAsia="zh-CN"/>
        </w:rPr>
        <w:t>文件和自动扫描可以混合使用，</w:t>
      </w:r>
      <w:r>
        <w:rPr>
          <w:rFonts w:hint="eastAsia"/>
          <w:lang w:eastAsia="zh-CN"/>
        </w:rPr>
        <w:t>不会</w:t>
      </w:r>
      <w:r>
        <w:rPr>
          <w:lang w:eastAsia="zh-CN"/>
        </w:rPr>
        <w:t>冲突。</w:t>
      </w:r>
    </w:p>
    <w:p w14:paraId="3631B306" w14:textId="77777777" w:rsidR="00C21F9B" w:rsidRDefault="00C21F9B" w:rsidP="00DA547A">
      <w:pPr>
        <w:tabs>
          <w:tab w:val="left" w:pos="540"/>
        </w:tabs>
        <w:ind w:firstLine="420"/>
        <w:rPr>
          <w:lang w:eastAsia="zh-CN"/>
        </w:rPr>
      </w:pPr>
      <w:r>
        <w:rPr>
          <w:rFonts w:hint="eastAsia"/>
          <w:lang w:eastAsia="zh-CN"/>
        </w:rPr>
        <w:t>DIC</w:t>
      </w:r>
      <w:r>
        <w:rPr>
          <w:rFonts w:hint="eastAsia"/>
          <w:lang w:eastAsia="zh-CN"/>
        </w:rPr>
        <w:t>容器的实现类是</w:t>
      </w:r>
      <w:r>
        <w:rPr>
          <w:rFonts w:hint="eastAsia"/>
          <w:lang w:eastAsia="zh-CN"/>
        </w:rPr>
        <w:t>DIContainer</w:t>
      </w:r>
      <w:r>
        <w:rPr>
          <w:rFonts w:hint="eastAsia"/>
          <w:lang w:eastAsia="zh-CN"/>
        </w:rPr>
        <w:t>，其类图如下：</w:t>
      </w:r>
    </w:p>
    <w:p w14:paraId="2BADB304" w14:textId="77777777" w:rsidR="00D6366E" w:rsidRDefault="00C21F9B" w:rsidP="00C21F9B">
      <w:pPr>
        <w:tabs>
          <w:tab w:val="left" w:pos="540"/>
        </w:tabs>
        <w:ind w:firstLine="420"/>
        <w:jc w:val="center"/>
        <w:rPr>
          <w:lang w:eastAsia="zh-CN"/>
        </w:rPr>
      </w:pPr>
      <w:r>
        <w:rPr>
          <w:rFonts w:hint="eastAsia"/>
          <w:noProof/>
          <w:lang w:eastAsia="zh-CN" w:bidi="ar-SA"/>
        </w:rPr>
        <w:lastRenderedPageBreak/>
        <w:drawing>
          <wp:inline distT="0" distB="0" distL="0" distR="0" wp14:anchorId="52688D56" wp14:editId="1002ED65">
            <wp:extent cx="2823845" cy="168783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823845" cy="1687830"/>
                    </a:xfrm>
                    <a:prstGeom prst="rect">
                      <a:avLst/>
                    </a:prstGeom>
                    <a:noFill/>
                    <a:ln>
                      <a:noFill/>
                    </a:ln>
                  </pic:spPr>
                </pic:pic>
              </a:graphicData>
            </a:graphic>
          </wp:inline>
        </w:drawing>
      </w:r>
    </w:p>
    <w:p w14:paraId="41B95F05" w14:textId="77777777" w:rsidR="00135A11" w:rsidRPr="003B069F" w:rsidRDefault="00C21F9B" w:rsidP="00C21F9B">
      <w:pPr>
        <w:tabs>
          <w:tab w:val="left" w:pos="540"/>
        </w:tabs>
        <w:ind w:firstLine="420"/>
        <w:rPr>
          <w:lang w:eastAsia="zh-CN"/>
        </w:rPr>
      </w:pPr>
      <w:r>
        <w:rPr>
          <w:rFonts w:hint="eastAsia"/>
          <w:lang w:eastAsia="zh-CN"/>
        </w:rPr>
        <w:t>DIC</w:t>
      </w:r>
      <w:r>
        <w:rPr>
          <w:rFonts w:hint="eastAsia"/>
          <w:lang w:eastAsia="zh-CN"/>
        </w:rPr>
        <w:t>容器可以调用</w:t>
      </w:r>
      <w:r>
        <w:rPr>
          <w:rFonts w:hint="eastAsia"/>
          <w:lang w:eastAsia="zh-CN"/>
        </w:rPr>
        <w:t>init</w:t>
      </w:r>
      <w:r>
        <w:rPr>
          <w:rFonts w:hint="eastAsia"/>
          <w:lang w:eastAsia="zh-CN"/>
        </w:rPr>
        <w:t>方法进行容器的初始化工作（主要是读取相关配置，完成各个组件类的依赖关系的装配及实例缓存过程）；如果没有显性调用</w:t>
      </w:r>
      <w:r>
        <w:rPr>
          <w:rFonts w:hint="eastAsia"/>
          <w:lang w:eastAsia="zh-CN"/>
        </w:rPr>
        <w:t>init</w:t>
      </w:r>
      <w:r>
        <w:rPr>
          <w:rFonts w:hint="eastAsia"/>
          <w:lang w:eastAsia="zh-CN"/>
        </w:rPr>
        <w:t>方法，容器会在首次执行</w:t>
      </w:r>
      <w:r>
        <w:rPr>
          <w:rFonts w:hint="eastAsia"/>
          <w:lang w:eastAsia="zh-CN"/>
        </w:rPr>
        <w:t>retrieve</w:t>
      </w:r>
      <w:r>
        <w:rPr>
          <w:rFonts w:hint="eastAsia"/>
          <w:lang w:eastAsia="zh-CN"/>
        </w:rPr>
        <w:t>获取对象实例时进行初始工作。</w:t>
      </w:r>
      <w:r w:rsidR="00135A11">
        <w:rPr>
          <w:rFonts w:hint="eastAsia"/>
          <w:lang w:eastAsia="zh-CN"/>
        </w:rPr>
        <w:t>另外，业务层内置的</w:t>
      </w:r>
      <w:r w:rsidR="00135A11" w:rsidRPr="00135A11">
        <w:rPr>
          <w:lang w:eastAsia="zh-CN"/>
        </w:rPr>
        <w:t>BusinessAppSrv</w:t>
      </w:r>
      <w:r w:rsidR="00135A11">
        <w:rPr>
          <w:rFonts w:hint="eastAsia"/>
          <w:lang w:eastAsia="zh-CN"/>
        </w:rPr>
        <w:t>的</w:t>
      </w:r>
      <w:r w:rsidR="00135A11">
        <w:rPr>
          <w:rFonts w:hint="eastAsia"/>
          <w:lang w:eastAsia="zh-CN"/>
        </w:rPr>
        <w:t>RPC</w:t>
      </w:r>
      <w:r w:rsidR="00135A11">
        <w:rPr>
          <w:rFonts w:hint="eastAsia"/>
          <w:lang w:eastAsia="zh-CN"/>
        </w:rPr>
        <w:t>服务器在其启动事件里面已经加入</w:t>
      </w:r>
      <w:r w:rsidR="00135A11">
        <w:rPr>
          <w:rFonts w:hint="eastAsia"/>
          <w:lang w:eastAsia="zh-CN"/>
        </w:rPr>
        <w:t>DIC</w:t>
      </w:r>
      <w:r w:rsidR="00135A11">
        <w:rPr>
          <w:rFonts w:hint="eastAsia"/>
          <w:lang w:eastAsia="zh-CN"/>
        </w:rPr>
        <w:t>容器的初始化动作；对于集中式的</w:t>
      </w:r>
      <w:r w:rsidR="00135A11">
        <w:rPr>
          <w:rFonts w:hint="eastAsia"/>
          <w:lang w:eastAsia="zh-CN"/>
        </w:rPr>
        <w:t>Web</w:t>
      </w:r>
      <w:r w:rsidR="00135A11">
        <w:rPr>
          <w:rFonts w:hint="eastAsia"/>
          <w:lang w:eastAsia="zh-CN"/>
        </w:rPr>
        <w:t>应用可以在</w:t>
      </w:r>
      <w:r w:rsidR="00135A11">
        <w:rPr>
          <w:rFonts w:hint="eastAsia"/>
          <w:lang w:eastAsia="zh-CN"/>
        </w:rPr>
        <w:t>BJAF</w:t>
      </w:r>
      <w:r w:rsidR="00135A11">
        <w:rPr>
          <w:rFonts w:hint="eastAsia"/>
          <w:lang w:eastAsia="zh-CN"/>
        </w:rPr>
        <w:t>的</w:t>
      </w:r>
      <w:r w:rsidR="00135A11">
        <w:rPr>
          <w:rFonts w:hint="eastAsia"/>
          <w:lang w:eastAsia="zh-CN"/>
        </w:rPr>
        <w:t>Web</w:t>
      </w:r>
      <w:r w:rsidR="00135A11">
        <w:rPr>
          <w:rFonts w:hint="eastAsia"/>
          <w:lang w:eastAsia="zh-CN"/>
        </w:rPr>
        <w:t>启动事件也可以通过设置</w:t>
      </w:r>
      <w:r w:rsidR="00135A11" w:rsidRPr="00D6366E">
        <w:rPr>
          <w:lang w:eastAsia="zh-CN"/>
        </w:rPr>
        <w:t>application.properties</w:t>
      </w:r>
      <w:r w:rsidR="00135A11">
        <w:rPr>
          <w:rFonts w:hint="eastAsia"/>
          <w:lang w:eastAsia="zh-CN"/>
        </w:rPr>
        <w:t>配置文件</w:t>
      </w:r>
      <w:r w:rsidR="00135A11" w:rsidRPr="00135A11">
        <w:rPr>
          <w:lang w:eastAsia="zh-CN"/>
        </w:rPr>
        <w:t>web_businessAppSrv_enabled</w:t>
      </w:r>
      <w:r w:rsidR="00135A11">
        <w:rPr>
          <w:rFonts w:hint="eastAsia"/>
          <w:lang w:eastAsia="zh-CN"/>
        </w:rPr>
        <w:t>=true</w:t>
      </w:r>
      <w:r w:rsidR="00135A11">
        <w:rPr>
          <w:rFonts w:hint="eastAsia"/>
          <w:lang w:eastAsia="zh-CN"/>
        </w:rPr>
        <w:t>来在</w:t>
      </w:r>
      <w:r w:rsidR="00135A11">
        <w:rPr>
          <w:rFonts w:hint="eastAsia"/>
          <w:lang w:eastAsia="zh-CN"/>
        </w:rPr>
        <w:t>Web</w:t>
      </w:r>
      <w:r w:rsidR="00135A11">
        <w:rPr>
          <w:rFonts w:hint="eastAsia"/>
          <w:lang w:eastAsia="zh-CN"/>
        </w:rPr>
        <w:t>容器启动时完成</w:t>
      </w:r>
      <w:r w:rsidR="00135A11">
        <w:rPr>
          <w:rFonts w:hint="eastAsia"/>
          <w:lang w:eastAsia="zh-CN"/>
        </w:rPr>
        <w:t>DIC</w:t>
      </w:r>
      <w:r w:rsidR="00135A11">
        <w:rPr>
          <w:rFonts w:hint="eastAsia"/>
          <w:lang w:eastAsia="zh-CN"/>
        </w:rPr>
        <w:t>容器的初始化动作。</w:t>
      </w:r>
      <w:r w:rsidR="00135A11">
        <w:rPr>
          <w:rFonts w:hint="eastAsia"/>
          <w:lang w:eastAsia="zh-CN"/>
        </w:rPr>
        <w:t>DIC</w:t>
      </w:r>
      <w:r w:rsidR="00135A11">
        <w:rPr>
          <w:rFonts w:hint="eastAsia"/>
          <w:lang w:eastAsia="zh-CN"/>
        </w:rPr>
        <w:t>容器管理的对象，通过</w:t>
      </w:r>
      <w:r w:rsidR="00135A11">
        <w:rPr>
          <w:rFonts w:hint="eastAsia"/>
          <w:lang w:eastAsia="zh-CN"/>
        </w:rPr>
        <w:t>retrieve</w:t>
      </w:r>
      <w:r w:rsidR="00135A11">
        <w:rPr>
          <w:rFonts w:hint="eastAsia"/>
          <w:lang w:eastAsia="zh-CN"/>
        </w:rPr>
        <w:t>方法获取。</w:t>
      </w:r>
    </w:p>
    <w:p w14:paraId="7F7F0FFD" w14:textId="77777777" w:rsidR="00E9568A" w:rsidRDefault="002A6750" w:rsidP="00E9568A">
      <w:pPr>
        <w:pStyle w:val="3"/>
        <w:rPr>
          <w:lang w:eastAsia="zh-CN"/>
        </w:rPr>
      </w:pPr>
      <w:bookmarkStart w:id="76" w:name="_Toc358126505"/>
      <w:r>
        <w:rPr>
          <w:lang w:eastAsia="zh-CN"/>
        </w:rPr>
        <w:t>3.2.1</w:t>
      </w:r>
      <w:r>
        <w:rPr>
          <w:rFonts w:hint="eastAsia"/>
          <w:lang w:eastAsia="zh-CN"/>
        </w:rPr>
        <w:t xml:space="preserve"> </w:t>
      </w:r>
      <w:r>
        <w:rPr>
          <w:lang w:eastAsia="zh-CN"/>
        </w:rPr>
        <w:t>InjectField</w:t>
      </w:r>
      <w:r>
        <w:rPr>
          <w:rFonts w:hint="eastAsia"/>
          <w:lang w:eastAsia="zh-CN"/>
        </w:rPr>
        <w:t>注解</w:t>
      </w:r>
      <w:bookmarkEnd w:id="75"/>
      <w:bookmarkEnd w:id="76"/>
    </w:p>
    <w:p w14:paraId="4895608F" w14:textId="77777777" w:rsidR="00E9568A" w:rsidRDefault="007358C0" w:rsidP="00E9568A">
      <w:pPr>
        <w:tabs>
          <w:tab w:val="left" w:pos="540"/>
        </w:tabs>
        <w:ind w:firstLine="420"/>
        <w:rPr>
          <w:lang w:eastAsia="zh-CN"/>
        </w:rPr>
      </w:pPr>
      <w:r w:rsidRPr="007358C0">
        <w:rPr>
          <w:lang w:eastAsia="zh-CN"/>
        </w:rPr>
        <w:t>InjectField</w:t>
      </w:r>
      <w:r>
        <w:rPr>
          <w:rFonts w:hint="eastAsia"/>
          <w:lang w:eastAsia="zh-CN"/>
        </w:rPr>
        <w:t>注解用于业务层</w:t>
      </w:r>
      <w:r>
        <w:rPr>
          <w:rFonts w:hint="eastAsia"/>
          <w:lang w:eastAsia="zh-CN"/>
        </w:rPr>
        <w:t>Service</w:t>
      </w:r>
      <w:r>
        <w:rPr>
          <w:rFonts w:hint="eastAsia"/>
          <w:lang w:eastAsia="zh-CN"/>
        </w:rPr>
        <w:t>之间或</w:t>
      </w:r>
      <w:r>
        <w:rPr>
          <w:rFonts w:hint="eastAsia"/>
          <w:lang w:eastAsia="zh-CN"/>
        </w:rPr>
        <w:t>Service</w:t>
      </w:r>
      <w:r>
        <w:rPr>
          <w:rFonts w:hint="eastAsia"/>
          <w:lang w:eastAsia="zh-CN"/>
        </w:rPr>
        <w:t>引用</w:t>
      </w:r>
      <w:r>
        <w:rPr>
          <w:rFonts w:hint="eastAsia"/>
          <w:lang w:eastAsia="zh-CN"/>
        </w:rPr>
        <w:t>Dao</w:t>
      </w:r>
      <w:r>
        <w:rPr>
          <w:rFonts w:hint="eastAsia"/>
          <w:lang w:eastAsia="zh-CN"/>
        </w:rPr>
        <w:t>接口，不可以用于</w:t>
      </w:r>
      <w:r>
        <w:rPr>
          <w:rFonts w:hint="eastAsia"/>
          <w:lang w:eastAsia="zh-CN"/>
        </w:rPr>
        <w:t>Dao</w:t>
      </w:r>
      <w:r>
        <w:rPr>
          <w:rFonts w:hint="eastAsia"/>
          <w:lang w:eastAsia="zh-CN"/>
        </w:rPr>
        <w:t>与</w:t>
      </w:r>
      <w:r>
        <w:rPr>
          <w:rFonts w:hint="eastAsia"/>
          <w:lang w:eastAsia="zh-CN"/>
        </w:rPr>
        <w:t>Dao</w:t>
      </w:r>
      <w:r>
        <w:rPr>
          <w:rFonts w:hint="eastAsia"/>
          <w:lang w:eastAsia="zh-CN"/>
        </w:rPr>
        <w:t>之间（因为这样不符合我们框架的编程范式），使用</w:t>
      </w:r>
      <w:r>
        <w:rPr>
          <w:rFonts w:hint="eastAsia"/>
          <w:lang w:eastAsia="zh-CN"/>
        </w:rPr>
        <w:t>InjectField</w:t>
      </w:r>
      <w:r>
        <w:rPr>
          <w:rFonts w:hint="eastAsia"/>
          <w:lang w:eastAsia="zh-CN"/>
        </w:rPr>
        <w:t>代替原有通过</w:t>
      </w:r>
      <w:r>
        <w:rPr>
          <w:rFonts w:hint="eastAsia"/>
          <w:lang w:eastAsia="zh-CN"/>
        </w:rPr>
        <w:t>Factory</w:t>
      </w:r>
      <w:r>
        <w:rPr>
          <w:rFonts w:hint="eastAsia"/>
          <w:lang w:eastAsia="zh-CN"/>
        </w:rPr>
        <w:t>方式获取对象实例，有利于降低代码的耦合度。</w:t>
      </w:r>
    </w:p>
    <w:p w14:paraId="25A62D56" w14:textId="77777777" w:rsidR="007358C0" w:rsidRDefault="007358C0" w:rsidP="00E9568A">
      <w:pPr>
        <w:tabs>
          <w:tab w:val="left" w:pos="540"/>
        </w:tabs>
        <w:ind w:firstLine="420"/>
        <w:rPr>
          <w:lang w:eastAsia="zh-CN"/>
        </w:rPr>
      </w:pPr>
      <w:r>
        <w:rPr>
          <w:noProof/>
          <w:lang w:eastAsia="zh-CN" w:bidi="ar-SA"/>
        </w:rPr>
        <w:lastRenderedPageBreak/>
        <w:drawing>
          <wp:inline distT="0" distB="0" distL="0" distR="0" wp14:anchorId="5B59E44D" wp14:editId="2298490C">
            <wp:extent cx="5486400" cy="32004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486400" cy="3200400"/>
                    </a:xfrm>
                    <a:prstGeom prst="rect">
                      <a:avLst/>
                    </a:prstGeom>
                  </pic:spPr>
                </pic:pic>
              </a:graphicData>
            </a:graphic>
          </wp:inline>
        </w:drawing>
      </w:r>
    </w:p>
    <w:p w14:paraId="7325F87B" w14:textId="77777777" w:rsidR="00E20EF7" w:rsidRDefault="00E20EF7" w:rsidP="00E9568A">
      <w:pPr>
        <w:tabs>
          <w:tab w:val="left" w:pos="540"/>
        </w:tabs>
        <w:ind w:firstLine="420"/>
        <w:rPr>
          <w:lang w:eastAsia="zh-CN"/>
        </w:rPr>
      </w:pPr>
      <w:r>
        <w:rPr>
          <w:rFonts w:hint="eastAsia"/>
          <w:lang w:eastAsia="zh-CN"/>
        </w:rPr>
        <w:t>如果不使用</w:t>
      </w:r>
      <w:r>
        <w:rPr>
          <w:rFonts w:hint="eastAsia"/>
          <w:lang w:eastAsia="zh-CN"/>
        </w:rPr>
        <w:t>InjectField</w:t>
      </w:r>
      <w:r>
        <w:rPr>
          <w:rFonts w:hint="eastAsia"/>
          <w:lang w:eastAsia="zh-CN"/>
        </w:rPr>
        <w:t>，则代码是：</w:t>
      </w:r>
    </w:p>
    <w:p w14:paraId="12BA8863" w14:textId="77777777" w:rsidR="00E20EF7" w:rsidRDefault="00E20EF7" w:rsidP="00E9568A">
      <w:pPr>
        <w:tabs>
          <w:tab w:val="left" w:pos="540"/>
        </w:tabs>
        <w:ind w:firstLine="420"/>
        <w:rPr>
          <w:lang w:eastAsia="zh-CN"/>
        </w:rPr>
      </w:pPr>
      <w:r>
        <w:rPr>
          <w:noProof/>
          <w:lang w:eastAsia="zh-CN" w:bidi="ar-SA"/>
        </w:rPr>
        <w:drawing>
          <wp:inline distT="0" distB="0" distL="0" distR="0" wp14:anchorId="47371A7D" wp14:editId="2800120A">
            <wp:extent cx="5486400" cy="1389380"/>
            <wp:effectExtent l="0" t="0" r="0" b="127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486400" cy="1389380"/>
                    </a:xfrm>
                    <a:prstGeom prst="rect">
                      <a:avLst/>
                    </a:prstGeom>
                  </pic:spPr>
                </pic:pic>
              </a:graphicData>
            </a:graphic>
          </wp:inline>
        </w:drawing>
      </w:r>
    </w:p>
    <w:p w14:paraId="190F01A1" w14:textId="77777777" w:rsidR="00E20EF7" w:rsidRPr="007358C0" w:rsidRDefault="00E20EF7" w:rsidP="00E9568A">
      <w:pPr>
        <w:tabs>
          <w:tab w:val="left" w:pos="540"/>
        </w:tabs>
        <w:ind w:firstLine="420"/>
        <w:rPr>
          <w:lang w:eastAsia="zh-CN"/>
        </w:rPr>
      </w:pPr>
      <w:r>
        <w:rPr>
          <w:rFonts w:hint="eastAsia"/>
          <w:lang w:eastAsia="zh-CN"/>
        </w:rPr>
        <w:t>两者从功能上来说是等价的。</w:t>
      </w:r>
    </w:p>
    <w:p w14:paraId="6FBE31C9" w14:textId="77777777" w:rsidR="00E9568A" w:rsidRDefault="00B86B7B" w:rsidP="00B86B7B">
      <w:pPr>
        <w:pStyle w:val="3"/>
        <w:rPr>
          <w:lang w:eastAsia="zh-CN"/>
        </w:rPr>
      </w:pPr>
      <w:bookmarkStart w:id="77" w:name="_Toc358126506"/>
      <w:r>
        <w:rPr>
          <w:rFonts w:hint="eastAsia"/>
          <w:lang w:eastAsia="zh-CN"/>
        </w:rPr>
        <w:lastRenderedPageBreak/>
        <w:t>3.2.2 Aop</w:t>
      </w:r>
      <w:r>
        <w:rPr>
          <w:rFonts w:hint="eastAsia"/>
          <w:lang w:eastAsia="zh-CN"/>
        </w:rPr>
        <w:t>注解</w:t>
      </w:r>
      <w:bookmarkEnd w:id="77"/>
    </w:p>
    <w:p w14:paraId="6E88E3FA" w14:textId="77777777" w:rsidR="00E20EF7" w:rsidRDefault="0053443C" w:rsidP="00FA6375">
      <w:pPr>
        <w:ind w:firstLine="420"/>
        <w:rPr>
          <w:lang w:eastAsia="zh-CN"/>
        </w:rPr>
      </w:pPr>
      <w:r>
        <w:rPr>
          <w:rFonts w:hint="eastAsia"/>
          <w:lang w:eastAsia="zh-CN"/>
        </w:rPr>
        <w:t>AOP</w:t>
      </w:r>
      <w:r>
        <w:rPr>
          <w:rFonts w:hint="eastAsia"/>
          <w:lang w:eastAsia="zh-CN"/>
        </w:rPr>
        <w:t>注解可以实现针对</w:t>
      </w:r>
      <w:r>
        <w:rPr>
          <w:rFonts w:hint="eastAsia"/>
          <w:lang w:eastAsia="zh-CN"/>
        </w:rPr>
        <w:t>Service</w:t>
      </w:r>
      <w:r>
        <w:rPr>
          <w:rFonts w:hint="eastAsia"/>
          <w:lang w:eastAsia="zh-CN"/>
        </w:rPr>
        <w:t>方法的拦截，实现</w:t>
      </w:r>
      <w:r>
        <w:rPr>
          <w:rFonts w:hint="eastAsia"/>
          <w:lang w:eastAsia="zh-CN"/>
        </w:rPr>
        <w:t>AOP</w:t>
      </w:r>
      <w:r>
        <w:rPr>
          <w:rFonts w:hint="eastAsia"/>
          <w:lang w:eastAsia="zh-CN"/>
        </w:rPr>
        <w:t>编程。</w:t>
      </w:r>
      <w:r w:rsidR="00965A8E">
        <w:rPr>
          <w:rFonts w:hint="eastAsia"/>
          <w:lang w:eastAsia="zh-CN"/>
        </w:rPr>
        <w:t>针对</w:t>
      </w:r>
      <w:r w:rsidR="00965A8E">
        <w:rPr>
          <w:rFonts w:hint="eastAsia"/>
          <w:lang w:eastAsia="zh-CN"/>
        </w:rPr>
        <w:t>Service</w:t>
      </w:r>
      <w:r w:rsidR="00965A8E">
        <w:rPr>
          <w:rFonts w:hint="eastAsia"/>
          <w:lang w:eastAsia="zh-CN"/>
        </w:rPr>
        <w:t>方法拦截其过程如下：</w:t>
      </w:r>
    </w:p>
    <w:p w14:paraId="149EE6AF" w14:textId="77777777" w:rsidR="00965A8E" w:rsidRDefault="00965A8E" w:rsidP="00FA6375">
      <w:pPr>
        <w:ind w:firstLine="420"/>
        <w:rPr>
          <w:lang w:eastAsia="zh-CN"/>
        </w:rPr>
      </w:pPr>
      <w:r>
        <w:rPr>
          <w:rFonts w:hint="eastAsia"/>
          <w:lang w:eastAsia="zh-CN"/>
        </w:rPr>
        <w:t>（</w:t>
      </w:r>
      <w:r>
        <w:rPr>
          <w:rFonts w:hint="eastAsia"/>
          <w:lang w:eastAsia="zh-CN"/>
        </w:rPr>
        <w:t>1</w:t>
      </w:r>
      <w:r>
        <w:rPr>
          <w:rFonts w:hint="eastAsia"/>
          <w:lang w:eastAsia="zh-CN"/>
        </w:rPr>
        <w:t>），编写一个拦截器，通过扩展</w:t>
      </w:r>
      <w:r w:rsidRPr="00965A8E">
        <w:rPr>
          <w:lang w:eastAsia="zh-CN"/>
        </w:rPr>
        <w:t>AopInterceptor</w:t>
      </w:r>
      <w:r>
        <w:rPr>
          <w:rFonts w:hint="eastAsia"/>
          <w:lang w:eastAsia="zh-CN"/>
        </w:rPr>
        <w:t>类，实现其</w:t>
      </w:r>
      <w:r>
        <w:rPr>
          <w:rFonts w:hint="eastAsia"/>
          <w:lang w:eastAsia="zh-CN"/>
        </w:rPr>
        <w:t>Before</w:t>
      </w:r>
      <w:r>
        <w:rPr>
          <w:rFonts w:hint="eastAsia"/>
          <w:lang w:eastAsia="zh-CN"/>
        </w:rPr>
        <w:t>和</w:t>
      </w:r>
      <w:r>
        <w:rPr>
          <w:rFonts w:hint="eastAsia"/>
          <w:lang w:eastAsia="zh-CN"/>
        </w:rPr>
        <w:t>After</w:t>
      </w:r>
      <w:r>
        <w:rPr>
          <w:rFonts w:hint="eastAsia"/>
          <w:lang w:eastAsia="zh-CN"/>
        </w:rPr>
        <w:t>方法，如果拦截前后都不能满足要求，则可以重载</w:t>
      </w:r>
      <w:r w:rsidRPr="00965A8E">
        <w:rPr>
          <w:lang w:eastAsia="zh-CN"/>
        </w:rPr>
        <w:t>interrupt</w:t>
      </w:r>
      <w:r>
        <w:rPr>
          <w:rFonts w:hint="eastAsia"/>
          <w:lang w:eastAsia="zh-CN"/>
        </w:rPr>
        <w:t>和</w:t>
      </w:r>
      <w:r w:rsidRPr="00965A8E">
        <w:rPr>
          <w:lang w:eastAsia="zh-CN"/>
        </w:rPr>
        <w:t>interruptResult</w:t>
      </w:r>
      <w:r>
        <w:rPr>
          <w:rFonts w:hint="eastAsia"/>
          <w:lang w:eastAsia="zh-CN"/>
        </w:rPr>
        <w:t>两个方法，将</w:t>
      </w:r>
      <w:r w:rsidRPr="00965A8E">
        <w:rPr>
          <w:lang w:eastAsia="zh-CN"/>
        </w:rPr>
        <w:t>interrupt</w:t>
      </w:r>
      <w:r>
        <w:rPr>
          <w:rFonts w:hint="eastAsia"/>
          <w:lang w:eastAsia="zh-CN"/>
        </w:rPr>
        <w:t>返回为</w:t>
      </w:r>
      <w:r>
        <w:rPr>
          <w:rFonts w:hint="eastAsia"/>
          <w:lang w:eastAsia="zh-CN"/>
        </w:rPr>
        <w:t>true</w:t>
      </w:r>
      <w:r>
        <w:rPr>
          <w:rFonts w:hint="eastAsia"/>
          <w:lang w:eastAsia="zh-CN"/>
        </w:rPr>
        <w:t>，在</w:t>
      </w:r>
      <w:r w:rsidRPr="00965A8E">
        <w:rPr>
          <w:lang w:eastAsia="zh-CN"/>
        </w:rPr>
        <w:t>interruptResult</w:t>
      </w:r>
      <w:r>
        <w:rPr>
          <w:rFonts w:hint="eastAsia"/>
          <w:lang w:eastAsia="zh-CN"/>
        </w:rPr>
        <w:t>里面完全实现所需逻辑和返回结果，这种情况，被拦截的方法的逻辑将不会再执行。</w:t>
      </w:r>
    </w:p>
    <w:p w14:paraId="2F047A9A" w14:textId="77777777" w:rsidR="00965A8E" w:rsidRDefault="00965A8E" w:rsidP="003A4068">
      <w:pPr>
        <w:pStyle w:val="code-section"/>
        <w:rPr>
          <w:lang w:bidi="ar-SA"/>
        </w:rPr>
      </w:pPr>
      <w:r>
        <w:rPr>
          <w:b/>
          <w:bCs/>
          <w:color w:val="7F0055"/>
          <w:lang w:bidi="ar-SA"/>
        </w:rPr>
        <w:t>package</w:t>
      </w:r>
      <w:r>
        <w:rPr>
          <w:lang w:bidi="ar-SA"/>
        </w:rPr>
        <w:t xml:space="preserve"> example.aop;</w:t>
      </w:r>
    </w:p>
    <w:p w14:paraId="59E0342B" w14:textId="77777777" w:rsidR="00965A8E" w:rsidRDefault="00965A8E" w:rsidP="003A4068">
      <w:pPr>
        <w:pStyle w:val="code-section"/>
        <w:rPr>
          <w:lang w:bidi="ar-SA"/>
        </w:rPr>
      </w:pPr>
      <w:r>
        <w:rPr>
          <w:b/>
          <w:bCs/>
          <w:color w:val="7F0055"/>
          <w:lang w:bidi="ar-SA"/>
        </w:rPr>
        <w:t>import</w:t>
      </w:r>
      <w:r>
        <w:rPr>
          <w:lang w:bidi="ar-SA"/>
        </w:rPr>
        <w:t xml:space="preserve"> java.lang.reflect.Method;</w:t>
      </w:r>
    </w:p>
    <w:p w14:paraId="093E47BE" w14:textId="77777777" w:rsidR="00965A8E" w:rsidRDefault="00965A8E" w:rsidP="003A4068">
      <w:pPr>
        <w:pStyle w:val="code-section"/>
        <w:rPr>
          <w:lang w:bidi="ar-SA"/>
        </w:rPr>
      </w:pPr>
      <w:r>
        <w:rPr>
          <w:b/>
          <w:bCs/>
          <w:color w:val="7F0055"/>
          <w:lang w:bidi="ar-SA"/>
        </w:rPr>
        <w:t>import</w:t>
      </w:r>
      <w:r>
        <w:rPr>
          <w:lang w:bidi="ar-SA"/>
        </w:rPr>
        <w:t xml:space="preserve"> com.beetle.framework.resource.dic.aop.AopInterceptor;</w:t>
      </w:r>
    </w:p>
    <w:p w14:paraId="3552E9A3" w14:textId="77777777" w:rsidR="00965A8E" w:rsidRDefault="00965A8E" w:rsidP="003A4068">
      <w:pPr>
        <w:pStyle w:val="code-section"/>
        <w:rPr>
          <w:lang w:bidi="ar-SA"/>
        </w:rPr>
      </w:pPr>
      <w:r>
        <w:rPr>
          <w:b/>
          <w:bCs/>
          <w:color w:val="7F0055"/>
          <w:lang w:bidi="ar-SA"/>
        </w:rPr>
        <w:t>public</w:t>
      </w:r>
      <w:r>
        <w:rPr>
          <w:lang w:bidi="ar-SA"/>
        </w:rPr>
        <w:t xml:space="preserve"> </w:t>
      </w:r>
      <w:r>
        <w:rPr>
          <w:b/>
          <w:bCs/>
          <w:color w:val="7F0055"/>
          <w:lang w:bidi="ar-SA"/>
        </w:rPr>
        <w:t>class</w:t>
      </w:r>
      <w:r>
        <w:rPr>
          <w:lang w:bidi="ar-SA"/>
        </w:rPr>
        <w:t xml:space="preserve"> EchoServiceInerceptor </w:t>
      </w:r>
      <w:r>
        <w:rPr>
          <w:b/>
          <w:bCs/>
          <w:color w:val="7F0055"/>
          <w:lang w:bidi="ar-SA"/>
        </w:rPr>
        <w:t>extends</w:t>
      </w:r>
      <w:r>
        <w:rPr>
          <w:lang w:bidi="ar-SA"/>
        </w:rPr>
        <w:t xml:space="preserve"> AopInterceptor {</w:t>
      </w:r>
    </w:p>
    <w:p w14:paraId="48D9F319" w14:textId="77777777" w:rsidR="00965A8E" w:rsidRDefault="00965A8E" w:rsidP="003A4068">
      <w:pPr>
        <w:pStyle w:val="code-section"/>
        <w:rPr>
          <w:lang w:bidi="ar-SA"/>
        </w:rPr>
      </w:pPr>
      <w:r>
        <w:rPr>
          <w:lang w:bidi="ar-SA"/>
        </w:rPr>
        <w:tab/>
      </w:r>
      <w:r>
        <w:rPr>
          <w:color w:val="646464"/>
          <w:lang w:bidi="ar-SA"/>
        </w:rPr>
        <w:t>@Override</w:t>
      </w:r>
    </w:p>
    <w:p w14:paraId="6C4FDA99" w14:textId="77777777" w:rsidR="00965A8E" w:rsidRDefault="00965A8E" w:rsidP="003A4068">
      <w:pPr>
        <w:pStyle w:val="code-section"/>
        <w:rPr>
          <w:lang w:bidi="ar-SA"/>
        </w:rPr>
      </w:pPr>
      <w:r>
        <w:rPr>
          <w:lang w:bidi="ar-SA"/>
        </w:rPr>
        <w:tab/>
      </w:r>
      <w:r w:rsidRPr="003A4068">
        <w:rPr>
          <w:b/>
          <w:bCs/>
          <w:color w:val="7F0055"/>
          <w:highlight w:val="yellow"/>
          <w:lang w:bidi="ar-SA"/>
        </w:rPr>
        <w:t>protected</w:t>
      </w:r>
      <w:r w:rsidRPr="003A4068">
        <w:rPr>
          <w:highlight w:val="yellow"/>
          <w:lang w:bidi="ar-SA"/>
        </w:rPr>
        <w:t xml:space="preserve"> </w:t>
      </w:r>
      <w:r w:rsidRPr="003A4068">
        <w:rPr>
          <w:b/>
          <w:bCs/>
          <w:color w:val="7F0055"/>
          <w:highlight w:val="yellow"/>
          <w:lang w:bidi="ar-SA"/>
        </w:rPr>
        <w:t>void</w:t>
      </w:r>
      <w:r w:rsidRPr="003A4068">
        <w:rPr>
          <w:highlight w:val="yellow"/>
          <w:lang w:bidi="ar-SA"/>
        </w:rPr>
        <w:t xml:space="preserve"> before(Method method, Object[] args) </w:t>
      </w:r>
      <w:r w:rsidRPr="003A4068">
        <w:rPr>
          <w:b/>
          <w:bCs/>
          <w:color w:val="7F0055"/>
          <w:highlight w:val="yellow"/>
          <w:lang w:bidi="ar-SA"/>
        </w:rPr>
        <w:t>throws</w:t>
      </w:r>
      <w:r w:rsidRPr="003A4068">
        <w:rPr>
          <w:highlight w:val="yellow"/>
          <w:lang w:bidi="ar-SA"/>
        </w:rPr>
        <w:t xml:space="preserve"> Throwable {</w:t>
      </w:r>
    </w:p>
    <w:p w14:paraId="4E821B96" w14:textId="77777777" w:rsidR="00965A8E" w:rsidRDefault="00965A8E" w:rsidP="003A4068">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"before:arg["</w:t>
      </w:r>
      <w:r>
        <w:rPr>
          <w:lang w:bidi="ar-SA"/>
        </w:rPr>
        <w:t xml:space="preserve"> + print(args) + </w:t>
      </w:r>
      <w:r>
        <w:rPr>
          <w:color w:val="2A00FF"/>
          <w:lang w:bidi="ar-SA"/>
        </w:rPr>
        <w:t>"]methodName["</w:t>
      </w:r>
    </w:p>
    <w:p w14:paraId="70693B02" w14:textId="77777777" w:rsidR="00965A8E" w:rsidRDefault="00965A8E" w:rsidP="003A4068">
      <w:pPr>
        <w:pStyle w:val="code-section"/>
        <w:rPr>
          <w:lang w:bidi="ar-SA"/>
        </w:rPr>
      </w:pPr>
      <w:r>
        <w:rPr>
          <w:lang w:bidi="ar-SA"/>
        </w:rPr>
        <w:tab/>
      </w:r>
      <w:r>
        <w:rPr>
          <w:lang w:bidi="ar-SA"/>
        </w:rPr>
        <w:tab/>
      </w:r>
      <w:r>
        <w:rPr>
          <w:lang w:bidi="ar-SA"/>
        </w:rPr>
        <w:tab/>
      </w:r>
      <w:r>
        <w:rPr>
          <w:lang w:bidi="ar-SA"/>
        </w:rPr>
        <w:tab/>
        <w:t xml:space="preserve">+ method + </w:t>
      </w:r>
      <w:r>
        <w:rPr>
          <w:color w:val="2A00FF"/>
          <w:lang w:bidi="ar-SA"/>
        </w:rPr>
        <w:t>"]"</w:t>
      </w:r>
      <w:r>
        <w:rPr>
          <w:lang w:bidi="ar-SA"/>
        </w:rPr>
        <w:t>);</w:t>
      </w:r>
    </w:p>
    <w:p w14:paraId="10099CB0" w14:textId="77777777" w:rsidR="00965A8E" w:rsidRDefault="00965A8E" w:rsidP="003A4068">
      <w:pPr>
        <w:pStyle w:val="code-section"/>
        <w:rPr>
          <w:lang w:bidi="ar-SA"/>
        </w:rPr>
      </w:pPr>
      <w:r>
        <w:rPr>
          <w:lang w:bidi="ar-SA"/>
        </w:rPr>
        <w:tab/>
        <w:t>}</w:t>
      </w:r>
    </w:p>
    <w:p w14:paraId="5BCCC136" w14:textId="77777777" w:rsidR="00965A8E" w:rsidRDefault="00965A8E" w:rsidP="003A4068">
      <w:pPr>
        <w:pStyle w:val="code-section"/>
        <w:rPr>
          <w:lang w:bidi="ar-SA"/>
        </w:rPr>
      </w:pPr>
      <w:r>
        <w:rPr>
          <w:lang w:bidi="ar-SA"/>
        </w:rPr>
        <w:tab/>
      </w:r>
      <w:r>
        <w:rPr>
          <w:color w:val="646464"/>
          <w:lang w:bidi="ar-SA"/>
        </w:rPr>
        <w:t>@Override</w:t>
      </w:r>
    </w:p>
    <w:p w14:paraId="591D1413" w14:textId="77777777" w:rsidR="00965A8E" w:rsidRPr="003A4068" w:rsidRDefault="00965A8E" w:rsidP="003A4068">
      <w:pPr>
        <w:pStyle w:val="code-section"/>
        <w:rPr>
          <w:highlight w:val="yellow"/>
          <w:lang w:bidi="ar-SA"/>
        </w:rPr>
      </w:pPr>
      <w:r>
        <w:rPr>
          <w:lang w:bidi="ar-SA"/>
        </w:rPr>
        <w:tab/>
      </w:r>
      <w:r w:rsidRPr="003A4068">
        <w:rPr>
          <w:b/>
          <w:bCs/>
          <w:color w:val="7F0055"/>
          <w:highlight w:val="yellow"/>
          <w:lang w:bidi="ar-SA"/>
        </w:rPr>
        <w:t>protected</w:t>
      </w:r>
      <w:r w:rsidRPr="003A4068">
        <w:rPr>
          <w:highlight w:val="yellow"/>
          <w:lang w:bidi="ar-SA"/>
        </w:rPr>
        <w:t xml:space="preserve"> </w:t>
      </w:r>
      <w:r w:rsidRPr="003A4068">
        <w:rPr>
          <w:b/>
          <w:bCs/>
          <w:color w:val="7F0055"/>
          <w:highlight w:val="yellow"/>
          <w:lang w:bidi="ar-SA"/>
        </w:rPr>
        <w:t>void</w:t>
      </w:r>
      <w:r w:rsidRPr="003A4068">
        <w:rPr>
          <w:highlight w:val="yellow"/>
          <w:lang w:bidi="ar-SA"/>
        </w:rPr>
        <w:t xml:space="preserve"> after(Object returnValue, Method method, Object[] args)</w:t>
      </w:r>
    </w:p>
    <w:p w14:paraId="4B98067A" w14:textId="77777777" w:rsidR="00965A8E" w:rsidRDefault="00965A8E" w:rsidP="003A4068">
      <w:pPr>
        <w:pStyle w:val="code-section"/>
        <w:rPr>
          <w:lang w:bidi="ar-SA"/>
        </w:rPr>
      </w:pPr>
      <w:r w:rsidRPr="003A4068">
        <w:rPr>
          <w:highlight w:val="yellow"/>
          <w:lang w:bidi="ar-SA"/>
        </w:rPr>
        <w:tab/>
      </w:r>
      <w:r w:rsidRPr="003A4068">
        <w:rPr>
          <w:highlight w:val="yellow"/>
          <w:lang w:bidi="ar-SA"/>
        </w:rPr>
        <w:tab/>
      </w:r>
      <w:r w:rsidRPr="003A4068">
        <w:rPr>
          <w:highlight w:val="yellow"/>
          <w:lang w:bidi="ar-SA"/>
        </w:rPr>
        <w:tab/>
      </w:r>
      <w:r w:rsidRPr="003A4068">
        <w:rPr>
          <w:b/>
          <w:bCs/>
          <w:color w:val="7F0055"/>
          <w:highlight w:val="yellow"/>
          <w:lang w:bidi="ar-SA"/>
        </w:rPr>
        <w:t>throws</w:t>
      </w:r>
      <w:r w:rsidRPr="003A4068">
        <w:rPr>
          <w:highlight w:val="yellow"/>
          <w:lang w:bidi="ar-SA"/>
        </w:rPr>
        <w:t xml:space="preserve"> Throwable {</w:t>
      </w:r>
    </w:p>
    <w:p w14:paraId="223D4D8A" w14:textId="77777777" w:rsidR="00965A8E" w:rsidRDefault="00965A8E" w:rsidP="003A4068">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"after:args["</w:t>
      </w:r>
      <w:r>
        <w:rPr>
          <w:lang w:bidi="ar-SA"/>
        </w:rPr>
        <w:t xml:space="preserve"> + print(args) + </w:t>
      </w:r>
      <w:r>
        <w:rPr>
          <w:color w:val="2A00FF"/>
          <w:lang w:bidi="ar-SA"/>
        </w:rPr>
        <w:t>"]returnvalue["</w:t>
      </w:r>
    </w:p>
    <w:p w14:paraId="24D46B18" w14:textId="77777777" w:rsidR="00965A8E" w:rsidRDefault="00965A8E" w:rsidP="003A4068">
      <w:pPr>
        <w:pStyle w:val="code-section"/>
        <w:rPr>
          <w:lang w:bidi="ar-SA"/>
        </w:rPr>
      </w:pPr>
      <w:r>
        <w:rPr>
          <w:lang w:bidi="ar-SA"/>
        </w:rPr>
        <w:lastRenderedPageBreak/>
        <w:tab/>
      </w:r>
      <w:r>
        <w:rPr>
          <w:lang w:bidi="ar-SA"/>
        </w:rPr>
        <w:tab/>
      </w:r>
      <w:r>
        <w:rPr>
          <w:lang w:bidi="ar-SA"/>
        </w:rPr>
        <w:tab/>
      </w:r>
      <w:r>
        <w:rPr>
          <w:lang w:bidi="ar-SA"/>
        </w:rPr>
        <w:tab/>
        <w:t xml:space="preserve">+ returnValue + </w:t>
      </w:r>
      <w:r>
        <w:rPr>
          <w:color w:val="2A00FF"/>
          <w:lang w:bidi="ar-SA"/>
        </w:rPr>
        <w:t>"]methodName["</w:t>
      </w:r>
      <w:r>
        <w:rPr>
          <w:lang w:bidi="ar-SA"/>
        </w:rPr>
        <w:t xml:space="preserve"> + method + </w:t>
      </w:r>
      <w:r>
        <w:rPr>
          <w:color w:val="2A00FF"/>
          <w:lang w:bidi="ar-SA"/>
        </w:rPr>
        <w:t>"]"</w:t>
      </w:r>
      <w:r>
        <w:rPr>
          <w:lang w:bidi="ar-SA"/>
        </w:rPr>
        <w:t>);</w:t>
      </w:r>
    </w:p>
    <w:p w14:paraId="041D47E5" w14:textId="77777777" w:rsidR="00965A8E" w:rsidRDefault="00965A8E" w:rsidP="003A4068">
      <w:pPr>
        <w:pStyle w:val="code-section"/>
        <w:rPr>
          <w:lang w:eastAsia="zh-CN" w:bidi="ar-SA"/>
        </w:rPr>
      </w:pPr>
      <w:r>
        <w:rPr>
          <w:lang w:bidi="ar-SA"/>
        </w:rPr>
        <w:tab/>
      </w:r>
      <w:r>
        <w:rPr>
          <w:lang w:eastAsia="zh-CN" w:bidi="ar-SA"/>
        </w:rPr>
        <w:t>}</w:t>
      </w:r>
    </w:p>
    <w:p w14:paraId="725BDD4D" w14:textId="77777777" w:rsidR="00965A8E" w:rsidRDefault="00965A8E" w:rsidP="003A4068">
      <w:pPr>
        <w:pStyle w:val="code-section"/>
        <w:rPr>
          <w:lang w:eastAsia="zh-CN" w:bidi="ar-SA"/>
        </w:rPr>
      </w:pPr>
      <w:r>
        <w:rPr>
          <w:lang w:eastAsia="zh-CN" w:bidi="ar-SA"/>
        </w:rPr>
        <w:t>}</w:t>
      </w:r>
    </w:p>
    <w:p w14:paraId="4945CD41" w14:textId="77777777" w:rsidR="00965A8E" w:rsidRDefault="004F1C98" w:rsidP="00FA6375">
      <w:pPr>
        <w:ind w:firstLine="420"/>
        <w:rPr>
          <w:lang w:eastAsia="zh-CN"/>
        </w:rPr>
      </w:pPr>
      <w:r>
        <w:rPr>
          <w:rFonts w:hint="eastAsia"/>
          <w:lang w:eastAsia="zh-CN"/>
        </w:rPr>
        <w:t>（</w:t>
      </w:r>
      <w:r>
        <w:rPr>
          <w:rFonts w:hint="eastAsia"/>
          <w:lang w:eastAsia="zh-CN"/>
        </w:rPr>
        <w:t>2</w:t>
      </w:r>
      <w:r>
        <w:rPr>
          <w:rFonts w:hint="eastAsia"/>
          <w:lang w:eastAsia="zh-CN"/>
        </w:rPr>
        <w:t>），将这个拦截器在</w:t>
      </w:r>
      <w:r w:rsidRPr="004F1C98">
        <w:rPr>
          <w:lang w:eastAsia="zh-CN"/>
        </w:rPr>
        <w:t>AOPConfig.xml</w:t>
      </w:r>
      <w:r>
        <w:rPr>
          <w:rFonts w:hint="eastAsia"/>
          <w:lang w:eastAsia="zh-CN"/>
        </w:rPr>
        <w:t>中注册，如：</w:t>
      </w:r>
    </w:p>
    <w:p w14:paraId="15E0213D" w14:textId="77777777" w:rsidR="004F1C98" w:rsidRDefault="004F1C98" w:rsidP="004F1C98">
      <w:pPr>
        <w:pStyle w:val="code-section"/>
        <w:rPr>
          <w:b/>
          <w:bCs/>
          <w:color w:val="000000"/>
          <w:highlight w:val="white"/>
          <w:lang w:bidi="ar-SA"/>
        </w:rPr>
      </w:pPr>
      <w:r>
        <w:rPr>
          <w:highlight w:val="yellow"/>
          <w:lang w:bidi="ar-SA"/>
        </w:rPr>
        <w:t>&lt;?</w:t>
      </w:r>
      <w:r>
        <w:rPr>
          <w:color w:val="0000FF"/>
          <w:highlight w:val="white"/>
          <w:lang w:bidi="ar-SA"/>
        </w:rPr>
        <w:t>xml</w:t>
      </w:r>
      <w:r>
        <w:rPr>
          <w:color w:val="000000"/>
          <w:highlight w:val="white"/>
          <w:lang w:bidi="ar-SA"/>
        </w:rPr>
        <w:t xml:space="preserve"> </w:t>
      </w:r>
      <w:r>
        <w:rPr>
          <w:highlight w:val="white"/>
          <w:lang w:bidi="ar-SA"/>
        </w:rPr>
        <w:t>version</w:t>
      </w:r>
      <w:r>
        <w:rPr>
          <w:color w:val="000000"/>
          <w:highlight w:val="white"/>
          <w:lang w:bidi="ar-SA"/>
        </w:rPr>
        <w:t>=</w:t>
      </w:r>
      <w:r>
        <w:rPr>
          <w:b/>
          <w:bCs/>
          <w:color w:val="8000FF"/>
          <w:highlight w:val="white"/>
          <w:lang w:bidi="ar-SA"/>
        </w:rPr>
        <w:t>"1.0"</w:t>
      </w:r>
      <w:r>
        <w:rPr>
          <w:color w:val="000000"/>
          <w:highlight w:val="white"/>
          <w:lang w:bidi="ar-SA"/>
        </w:rPr>
        <w:t xml:space="preserve"> </w:t>
      </w:r>
      <w:r>
        <w:rPr>
          <w:highlight w:val="white"/>
          <w:lang w:bidi="ar-SA"/>
        </w:rPr>
        <w:t>encoding</w:t>
      </w:r>
      <w:r>
        <w:rPr>
          <w:color w:val="000000"/>
          <w:highlight w:val="white"/>
          <w:lang w:bidi="ar-SA"/>
        </w:rPr>
        <w:t>=</w:t>
      </w:r>
      <w:r>
        <w:rPr>
          <w:b/>
          <w:bCs/>
          <w:color w:val="8000FF"/>
          <w:highlight w:val="white"/>
          <w:lang w:bidi="ar-SA"/>
        </w:rPr>
        <w:t>"UTF-8"</w:t>
      </w:r>
      <w:r>
        <w:rPr>
          <w:highlight w:val="yellow"/>
          <w:lang w:bidi="ar-SA"/>
        </w:rPr>
        <w:t>?&gt;</w:t>
      </w:r>
    </w:p>
    <w:p w14:paraId="5267E6D8" w14:textId="77777777" w:rsidR="004F1C98" w:rsidRDefault="004F1C98" w:rsidP="004F1C98">
      <w:pPr>
        <w:pStyle w:val="code-section"/>
        <w:rPr>
          <w:b/>
          <w:bCs/>
          <w:color w:val="000000"/>
          <w:highlight w:val="white"/>
          <w:lang w:bidi="ar-SA"/>
        </w:rPr>
      </w:pPr>
      <w:r>
        <w:rPr>
          <w:color w:val="0000FF"/>
          <w:highlight w:val="white"/>
          <w:lang w:bidi="ar-SA"/>
        </w:rPr>
        <w:t>&lt;binder&gt;</w:t>
      </w:r>
    </w:p>
    <w:p w14:paraId="770FC375" w14:textId="77777777" w:rsidR="004F1C98" w:rsidRDefault="004F1C98" w:rsidP="004F1C98">
      <w:pPr>
        <w:pStyle w:val="code-section"/>
        <w:rPr>
          <w:b/>
          <w:bCs/>
          <w:color w:val="000000"/>
          <w:highlight w:val="white"/>
          <w:lang w:bidi="ar-SA"/>
        </w:rPr>
      </w:pPr>
      <w:r>
        <w:rPr>
          <w:b/>
          <w:bCs/>
          <w:color w:val="000000"/>
          <w:highlight w:val="white"/>
          <w:lang w:bidi="ar-SA"/>
        </w:rPr>
        <w:t xml:space="preserve">  </w:t>
      </w:r>
      <w:r>
        <w:rPr>
          <w:color w:val="0000FF"/>
          <w:highlight w:val="white"/>
          <w:lang w:bidi="ar-SA"/>
        </w:rPr>
        <w:t>&lt;item</w:t>
      </w:r>
      <w:r>
        <w:rPr>
          <w:color w:val="000000"/>
          <w:highlight w:val="white"/>
          <w:lang w:bidi="ar-SA"/>
        </w:rPr>
        <w:t xml:space="preserve"> </w:t>
      </w:r>
      <w:r>
        <w:rPr>
          <w:highlight w:val="white"/>
          <w:lang w:bidi="ar-SA"/>
        </w:rPr>
        <w:t>aopid</w:t>
      </w:r>
      <w:r>
        <w:rPr>
          <w:color w:val="000000"/>
          <w:highlight w:val="white"/>
          <w:lang w:bidi="ar-SA"/>
        </w:rPr>
        <w:t>=</w:t>
      </w:r>
      <w:r>
        <w:rPr>
          <w:b/>
          <w:bCs/>
          <w:color w:val="8000FF"/>
          <w:highlight w:val="white"/>
          <w:lang w:bidi="ar-SA"/>
        </w:rPr>
        <w:t>"echo"</w:t>
      </w:r>
      <w:r>
        <w:rPr>
          <w:color w:val="000000"/>
          <w:highlight w:val="white"/>
          <w:lang w:bidi="ar-SA"/>
        </w:rPr>
        <w:t xml:space="preserve"> </w:t>
      </w:r>
      <w:r>
        <w:rPr>
          <w:highlight w:val="white"/>
          <w:lang w:bidi="ar-SA"/>
        </w:rPr>
        <w:t>interceptor</w:t>
      </w:r>
      <w:r>
        <w:rPr>
          <w:color w:val="000000"/>
          <w:highlight w:val="white"/>
          <w:lang w:bidi="ar-SA"/>
        </w:rPr>
        <w:t>=</w:t>
      </w:r>
      <w:r>
        <w:rPr>
          <w:b/>
          <w:bCs/>
          <w:color w:val="8000FF"/>
          <w:highlight w:val="white"/>
          <w:lang w:bidi="ar-SA"/>
        </w:rPr>
        <w:t>"example.aop.EchoServiceInerceptor"</w:t>
      </w:r>
      <w:r>
        <w:rPr>
          <w:color w:val="000000"/>
          <w:highlight w:val="white"/>
          <w:lang w:bidi="ar-SA"/>
        </w:rPr>
        <w:t xml:space="preserve"> </w:t>
      </w:r>
      <w:r>
        <w:rPr>
          <w:color w:val="0000FF"/>
          <w:highlight w:val="white"/>
          <w:lang w:bidi="ar-SA"/>
        </w:rPr>
        <w:t>/&gt;</w:t>
      </w:r>
    </w:p>
    <w:p w14:paraId="32CA5B49" w14:textId="77777777" w:rsidR="004F1C98" w:rsidRDefault="004F1C98" w:rsidP="004F1C98">
      <w:pPr>
        <w:pStyle w:val="code-section"/>
        <w:rPr>
          <w:lang w:eastAsia="zh-CN"/>
        </w:rPr>
      </w:pPr>
      <w:r>
        <w:rPr>
          <w:color w:val="0000FF"/>
          <w:highlight w:val="white"/>
          <w:lang w:eastAsia="zh-CN" w:bidi="ar-SA"/>
        </w:rPr>
        <w:t>&lt;/binder&gt;</w:t>
      </w:r>
    </w:p>
    <w:p w14:paraId="181CDC0F" w14:textId="77777777" w:rsidR="004F1C98" w:rsidRDefault="00A20975" w:rsidP="00FA6375">
      <w:pPr>
        <w:ind w:firstLine="420"/>
        <w:rPr>
          <w:lang w:eastAsia="zh-CN"/>
        </w:rPr>
      </w:pPr>
      <w:r>
        <w:rPr>
          <w:rFonts w:hint="eastAsia"/>
          <w:lang w:eastAsia="zh-CN"/>
        </w:rPr>
        <w:t>（</w:t>
      </w:r>
      <w:r>
        <w:rPr>
          <w:rFonts w:hint="eastAsia"/>
          <w:lang w:eastAsia="zh-CN"/>
        </w:rPr>
        <w:t>3</w:t>
      </w:r>
      <w:r>
        <w:rPr>
          <w:rFonts w:hint="eastAsia"/>
          <w:lang w:eastAsia="zh-CN"/>
        </w:rPr>
        <w:t>），在要拦截方法上使用</w:t>
      </w:r>
      <w:r>
        <w:rPr>
          <w:rFonts w:hint="eastAsia"/>
          <w:lang w:eastAsia="zh-CN"/>
        </w:rPr>
        <w:t>AOP</w:t>
      </w:r>
      <w:r>
        <w:rPr>
          <w:rFonts w:hint="eastAsia"/>
          <w:lang w:eastAsia="zh-CN"/>
        </w:rPr>
        <w:t>注解来声明此方法需要被拦截和使用哪个拦截器，如：</w:t>
      </w:r>
    </w:p>
    <w:p w14:paraId="2632EB71" w14:textId="77777777" w:rsidR="00A20975" w:rsidRDefault="00A20975" w:rsidP="00A20975">
      <w:pPr>
        <w:pStyle w:val="code-section"/>
        <w:rPr>
          <w:lang w:bidi="ar-SA"/>
        </w:rPr>
      </w:pPr>
      <w:r>
        <w:rPr>
          <w:b/>
          <w:bCs/>
          <w:color w:val="7F0055"/>
          <w:lang w:bidi="ar-SA"/>
        </w:rPr>
        <w:t>package</w:t>
      </w:r>
      <w:r>
        <w:rPr>
          <w:lang w:bidi="ar-SA"/>
        </w:rPr>
        <w:t xml:space="preserve"> example.aop;</w:t>
      </w:r>
    </w:p>
    <w:p w14:paraId="0A7F062D" w14:textId="77777777" w:rsidR="00A20975" w:rsidRDefault="00A20975" w:rsidP="00A20975">
      <w:pPr>
        <w:pStyle w:val="code-section"/>
        <w:rPr>
          <w:lang w:bidi="ar-SA"/>
        </w:rPr>
      </w:pPr>
      <w:r>
        <w:rPr>
          <w:b/>
          <w:bCs/>
          <w:color w:val="7F0055"/>
          <w:lang w:bidi="ar-SA"/>
        </w:rPr>
        <w:t>import</w:t>
      </w:r>
      <w:r>
        <w:rPr>
          <w:lang w:bidi="ar-SA"/>
        </w:rPr>
        <w:t xml:space="preserve"> com.beetle.framework.resource.dic.def.Aop;</w:t>
      </w:r>
    </w:p>
    <w:p w14:paraId="461CA1B2" w14:textId="77777777" w:rsidR="00A20975" w:rsidRDefault="00A20975" w:rsidP="00A20975">
      <w:pPr>
        <w:pStyle w:val="code-section"/>
        <w:rPr>
          <w:lang w:bidi="ar-SA"/>
        </w:rPr>
      </w:pPr>
      <w:r>
        <w:rPr>
          <w:b/>
          <w:bCs/>
          <w:color w:val="7F0055"/>
          <w:lang w:bidi="ar-SA"/>
        </w:rPr>
        <w:t>public</w:t>
      </w:r>
      <w:r>
        <w:rPr>
          <w:lang w:bidi="ar-SA"/>
        </w:rPr>
        <w:t xml:space="preserve"> </w:t>
      </w:r>
      <w:r>
        <w:rPr>
          <w:b/>
          <w:bCs/>
          <w:color w:val="7F0055"/>
          <w:lang w:bidi="ar-SA"/>
        </w:rPr>
        <w:t>class</w:t>
      </w:r>
      <w:r>
        <w:rPr>
          <w:lang w:bidi="ar-SA"/>
        </w:rPr>
        <w:t xml:space="preserve"> EchoServiceImpl </w:t>
      </w:r>
      <w:r>
        <w:rPr>
          <w:b/>
          <w:bCs/>
          <w:color w:val="7F0055"/>
          <w:lang w:bidi="ar-SA"/>
        </w:rPr>
        <w:t>implements</w:t>
      </w:r>
      <w:r>
        <w:rPr>
          <w:lang w:bidi="ar-SA"/>
        </w:rPr>
        <w:t xml:space="preserve"> EchoService {</w:t>
      </w:r>
    </w:p>
    <w:p w14:paraId="53741017" w14:textId="77777777" w:rsidR="00A20975" w:rsidRDefault="00A20975" w:rsidP="00A20975">
      <w:pPr>
        <w:pStyle w:val="code-section"/>
        <w:rPr>
          <w:lang w:bidi="ar-SA"/>
        </w:rPr>
      </w:pPr>
      <w:r>
        <w:rPr>
          <w:lang w:bidi="ar-SA"/>
        </w:rPr>
        <w:tab/>
      </w:r>
      <w:r w:rsidRPr="00A20975">
        <w:rPr>
          <w:color w:val="646464"/>
          <w:highlight w:val="yellow"/>
          <w:lang w:bidi="ar-SA"/>
        </w:rPr>
        <w:t>@Aop</w:t>
      </w:r>
      <w:r w:rsidRPr="00A20975">
        <w:rPr>
          <w:highlight w:val="yellow"/>
          <w:lang w:bidi="ar-SA"/>
        </w:rPr>
        <w:t xml:space="preserve">(id = </w:t>
      </w:r>
      <w:r w:rsidRPr="00A20975">
        <w:rPr>
          <w:color w:val="2A00FF"/>
          <w:highlight w:val="yellow"/>
          <w:lang w:bidi="ar-SA"/>
        </w:rPr>
        <w:t>"echo"</w:t>
      </w:r>
      <w:r w:rsidRPr="00A20975">
        <w:rPr>
          <w:highlight w:val="yellow"/>
          <w:lang w:bidi="ar-SA"/>
        </w:rPr>
        <w:t>)</w:t>
      </w:r>
    </w:p>
    <w:p w14:paraId="269A27CF" w14:textId="77777777" w:rsidR="00A20975" w:rsidRDefault="00A20975" w:rsidP="00A20975">
      <w:pPr>
        <w:pStyle w:val="code-section"/>
        <w:rPr>
          <w:lang w:bidi="ar-SA"/>
        </w:rPr>
      </w:pPr>
      <w:r>
        <w:rPr>
          <w:lang w:bidi="ar-SA"/>
        </w:rPr>
        <w:tab/>
      </w:r>
      <w:r>
        <w:rPr>
          <w:b/>
          <w:bCs/>
          <w:color w:val="7F0055"/>
          <w:lang w:bidi="ar-SA"/>
        </w:rPr>
        <w:t>public</w:t>
      </w:r>
      <w:r>
        <w:rPr>
          <w:lang w:bidi="ar-SA"/>
        </w:rPr>
        <w:t xml:space="preserve"> String echo(String word) {</w:t>
      </w:r>
    </w:p>
    <w:p w14:paraId="02F607CB" w14:textId="77777777" w:rsidR="00A20975" w:rsidRDefault="00A20975" w:rsidP="00A20975">
      <w:pPr>
        <w:pStyle w:val="code-section"/>
        <w:rPr>
          <w:lang w:bidi="ar-SA"/>
        </w:rPr>
      </w:pPr>
      <w:r>
        <w:rPr>
          <w:lang w:bidi="ar-SA"/>
        </w:rPr>
        <w:tab/>
      </w:r>
      <w:r>
        <w:rPr>
          <w:lang w:bidi="ar-SA"/>
        </w:rPr>
        <w:tab/>
      </w:r>
      <w:r>
        <w:rPr>
          <w:b/>
          <w:bCs/>
          <w:color w:val="7F0055"/>
          <w:lang w:bidi="ar-SA"/>
        </w:rPr>
        <w:t>return</w:t>
      </w:r>
      <w:r>
        <w:rPr>
          <w:lang w:bidi="ar-SA"/>
        </w:rPr>
        <w:t xml:space="preserve"> </w:t>
      </w:r>
      <w:r>
        <w:rPr>
          <w:color w:val="2A00FF"/>
          <w:lang w:bidi="ar-SA"/>
        </w:rPr>
        <w:t>"echo:"</w:t>
      </w:r>
      <w:r>
        <w:rPr>
          <w:lang w:bidi="ar-SA"/>
        </w:rPr>
        <w:t xml:space="preserve"> + word;</w:t>
      </w:r>
    </w:p>
    <w:p w14:paraId="3395B72F" w14:textId="77777777" w:rsidR="00A20975" w:rsidRDefault="00A20975" w:rsidP="00A20975">
      <w:pPr>
        <w:pStyle w:val="code-section"/>
        <w:rPr>
          <w:lang w:bidi="ar-SA"/>
        </w:rPr>
      </w:pPr>
      <w:r>
        <w:rPr>
          <w:lang w:bidi="ar-SA"/>
        </w:rPr>
        <w:tab/>
        <w:t>}</w:t>
      </w:r>
    </w:p>
    <w:p w14:paraId="11A16803" w14:textId="77777777" w:rsidR="00A20975" w:rsidRDefault="00A20975" w:rsidP="00A20975">
      <w:pPr>
        <w:pStyle w:val="code-section"/>
        <w:rPr>
          <w:lang w:bidi="ar-SA"/>
        </w:rPr>
      </w:pPr>
      <w:r>
        <w:rPr>
          <w:lang w:bidi="ar-SA"/>
        </w:rPr>
        <w:tab/>
      </w:r>
      <w:r>
        <w:rPr>
          <w:color w:val="646464"/>
          <w:lang w:bidi="ar-SA"/>
        </w:rPr>
        <w:t>@Aop</w:t>
      </w:r>
      <w:r>
        <w:rPr>
          <w:lang w:bidi="ar-SA"/>
        </w:rPr>
        <w:t xml:space="preserve">(id = </w:t>
      </w:r>
      <w:r>
        <w:rPr>
          <w:color w:val="2A00FF"/>
          <w:lang w:bidi="ar-SA"/>
        </w:rPr>
        <w:t>"printEcho"</w:t>
      </w:r>
      <w:r>
        <w:rPr>
          <w:lang w:bidi="ar-SA"/>
        </w:rPr>
        <w:t>)</w:t>
      </w:r>
    </w:p>
    <w:p w14:paraId="781FEEB6" w14:textId="77777777" w:rsidR="00A20975" w:rsidRDefault="00A20975" w:rsidP="00A20975">
      <w:pPr>
        <w:pStyle w:val="code-section"/>
        <w:rPr>
          <w:lang w:bidi="ar-SA"/>
        </w:rPr>
      </w:pPr>
      <w:r>
        <w:rPr>
          <w:lang w:bidi="ar-SA"/>
        </w:rPr>
        <w:lastRenderedPageBreak/>
        <w:tab/>
      </w:r>
      <w:r>
        <w:rPr>
          <w:b/>
          <w:bCs/>
          <w:color w:val="7F0055"/>
          <w:lang w:bidi="ar-SA"/>
        </w:rPr>
        <w:t>public</w:t>
      </w:r>
      <w:r>
        <w:rPr>
          <w:lang w:bidi="ar-SA"/>
        </w:rPr>
        <w:t xml:space="preserve"> </w:t>
      </w:r>
      <w:r>
        <w:rPr>
          <w:b/>
          <w:bCs/>
          <w:color w:val="7F0055"/>
          <w:lang w:bidi="ar-SA"/>
        </w:rPr>
        <w:t>void</w:t>
      </w:r>
      <w:r>
        <w:rPr>
          <w:lang w:bidi="ar-SA"/>
        </w:rPr>
        <w:t xml:space="preserve"> printEcho(String word) {</w:t>
      </w:r>
    </w:p>
    <w:p w14:paraId="7C15C216" w14:textId="77777777" w:rsidR="00A20975" w:rsidRDefault="00A20975" w:rsidP="00A20975">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"printEcho:"</w:t>
      </w:r>
      <w:r>
        <w:rPr>
          <w:lang w:bidi="ar-SA"/>
        </w:rPr>
        <w:t xml:space="preserve"> + word);</w:t>
      </w:r>
    </w:p>
    <w:p w14:paraId="69C3BD80" w14:textId="77777777" w:rsidR="00A20975" w:rsidRDefault="00A20975" w:rsidP="00A20975">
      <w:pPr>
        <w:pStyle w:val="code-section"/>
        <w:rPr>
          <w:lang w:bidi="ar-SA"/>
        </w:rPr>
      </w:pPr>
      <w:r>
        <w:rPr>
          <w:lang w:bidi="ar-SA"/>
        </w:rPr>
        <w:tab/>
        <w:t>}</w:t>
      </w:r>
    </w:p>
    <w:p w14:paraId="1549CCEA" w14:textId="77777777" w:rsidR="00A20975" w:rsidRDefault="00A20975" w:rsidP="00A20975">
      <w:pPr>
        <w:pStyle w:val="code-section"/>
        <w:rPr>
          <w:lang w:bidi="ar-SA"/>
        </w:rPr>
      </w:pPr>
      <w:r>
        <w:rPr>
          <w:lang w:bidi="ar-SA"/>
        </w:rPr>
        <w:tab/>
      </w:r>
      <w:r>
        <w:rPr>
          <w:b/>
          <w:bCs/>
          <w:color w:val="7F0055"/>
          <w:lang w:bidi="ar-SA"/>
        </w:rPr>
        <w:t>public</w:t>
      </w:r>
      <w:r>
        <w:rPr>
          <w:lang w:bidi="ar-SA"/>
        </w:rPr>
        <w:t xml:space="preserve"> </w:t>
      </w:r>
      <w:r>
        <w:rPr>
          <w:b/>
          <w:bCs/>
          <w:color w:val="7F0055"/>
          <w:lang w:bidi="ar-SA"/>
        </w:rPr>
        <w:t>void</w:t>
      </w:r>
      <w:r>
        <w:rPr>
          <w:lang w:bidi="ar-SA"/>
        </w:rPr>
        <w:t xml:space="preserve"> other() {</w:t>
      </w:r>
    </w:p>
    <w:p w14:paraId="4B46F8AF" w14:textId="77777777" w:rsidR="00A20975" w:rsidRDefault="00A20975" w:rsidP="00A20975">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"OK"</w:t>
      </w:r>
      <w:r>
        <w:rPr>
          <w:lang w:bidi="ar-SA"/>
        </w:rPr>
        <w:t>);</w:t>
      </w:r>
    </w:p>
    <w:p w14:paraId="7CBF3CF1" w14:textId="77777777" w:rsidR="00A20975" w:rsidRDefault="00A20975" w:rsidP="00A20975">
      <w:pPr>
        <w:pStyle w:val="code-section"/>
        <w:rPr>
          <w:lang w:bidi="ar-SA"/>
        </w:rPr>
      </w:pPr>
      <w:r>
        <w:rPr>
          <w:lang w:bidi="ar-SA"/>
        </w:rPr>
        <w:tab/>
        <w:t>}</w:t>
      </w:r>
    </w:p>
    <w:p w14:paraId="4F91F4EB" w14:textId="77777777" w:rsidR="00A20975" w:rsidRDefault="00A20975" w:rsidP="00A20975">
      <w:pPr>
        <w:pStyle w:val="code-section"/>
        <w:rPr>
          <w:lang w:bidi="ar-SA"/>
        </w:rPr>
      </w:pPr>
      <w:r>
        <w:rPr>
          <w:lang w:bidi="ar-SA"/>
        </w:rPr>
        <w:t>}</w:t>
      </w:r>
    </w:p>
    <w:p w14:paraId="2D6DAF84" w14:textId="77777777" w:rsidR="00A20975" w:rsidRDefault="007E4C12" w:rsidP="00FA6375">
      <w:pPr>
        <w:ind w:firstLine="420"/>
        <w:rPr>
          <w:lang w:eastAsia="zh-CN"/>
        </w:rPr>
      </w:pPr>
      <w:r>
        <w:rPr>
          <w:rFonts w:hint="eastAsia"/>
          <w:lang w:eastAsia="zh-CN"/>
        </w:rPr>
        <w:t>（</w:t>
      </w:r>
      <w:r>
        <w:rPr>
          <w:rFonts w:hint="eastAsia"/>
          <w:lang w:eastAsia="zh-CN"/>
        </w:rPr>
        <w:t>4</w:t>
      </w:r>
      <w:r>
        <w:rPr>
          <w:rFonts w:hint="eastAsia"/>
          <w:lang w:eastAsia="zh-CN"/>
        </w:rPr>
        <w:t>），编写客户端执行</w:t>
      </w:r>
    </w:p>
    <w:p w14:paraId="63F3341E" w14:textId="77777777" w:rsidR="007E4C12" w:rsidRDefault="007E4C12" w:rsidP="007E4C12">
      <w:pPr>
        <w:pStyle w:val="code-section"/>
        <w:rPr>
          <w:lang w:bidi="ar-SA"/>
        </w:rPr>
      </w:pPr>
      <w:r>
        <w:rPr>
          <w:b/>
          <w:bCs/>
          <w:color w:val="7F0055"/>
          <w:lang w:bidi="ar-SA"/>
        </w:rPr>
        <w:t>public</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main(String[] args) {</w:t>
      </w:r>
    </w:p>
    <w:p w14:paraId="04234296" w14:textId="77777777" w:rsidR="007E4C12" w:rsidRDefault="007E4C12" w:rsidP="007E4C12">
      <w:pPr>
        <w:pStyle w:val="code-section"/>
        <w:rPr>
          <w:lang w:bidi="ar-SA"/>
        </w:rPr>
      </w:pPr>
      <w:r>
        <w:rPr>
          <w:lang w:bidi="ar-SA"/>
        </w:rPr>
        <w:tab/>
      </w:r>
      <w:r>
        <w:rPr>
          <w:lang w:bidi="ar-SA"/>
        </w:rPr>
        <w:tab/>
        <w:t>DIContainer di = DIContainer.</w:t>
      </w:r>
      <w:r>
        <w:rPr>
          <w:i/>
          <w:iCs/>
          <w:lang w:bidi="ar-SA"/>
        </w:rPr>
        <w:t>getInstance</w:t>
      </w:r>
      <w:r>
        <w:rPr>
          <w:lang w:bidi="ar-SA"/>
        </w:rPr>
        <w:t>();</w:t>
      </w:r>
    </w:p>
    <w:p w14:paraId="57BE263E" w14:textId="77777777" w:rsidR="007E4C12" w:rsidRDefault="007E4C12" w:rsidP="007E4C12">
      <w:pPr>
        <w:pStyle w:val="code-section"/>
        <w:rPr>
          <w:lang w:bidi="ar-SA"/>
        </w:rPr>
      </w:pPr>
      <w:r>
        <w:rPr>
          <w:lang w:bidi="ar-SA"/>
        </w:rPr>
        <w:tab/>
      </w:r>
      <w:r>
        <w:rPr>
          <w:lang w:bidi="ar-SA"/>
        </w:rPr>
        <w:tab/>
        <w:t>di.init();</w:t>
      </w:r>
    </w:p>
    <w:p w14:paraId="34CE09BE" w14:textId="77777777" w:rsidR="007E4C12" w:rsidRDefault="007E4C12" w:rsidP="007E4C12">
      <w:pPr>
        <w:pStyle w:val="code-section"/>
        <w:rPr>
          <w:lang w:bidi="ar-SA"/>
        </w:rPr>
      </w:pPr>
      <w:r>
        <w:rPr>
          <w:lang w:bidi="ar-SA"/>
        </w:rPr>
        <w:tab/>
      </w:r>
      <w:r>
        <w:rPr>
          <w:lang w:bidi="ar-SA"/>
        </w:rPr>
        <w:tab/>
        <w:t>EchoService service = di.retrieve(EchoService.</w:t>
      </w:r>
      <w:r>
        <w:rPr>
          <w:b/>
          <w:bCs/>
          <w:color w:val="7F0055"/>
          <w:lang w:bidi="ar-SA"/>
        </w:rPr>
        <w:t>class</w:t>
      </w:r>
      <w:r>
        <w:rPr>
          <w:lang w:bidi="ar-SA"/>
        </w:rPr>
        <w:t>);</w:t>
      </w:r>
    </w:p>
    <w:p w14:paraId="5F58831B" w14:textId="77777777" w:rsidR="007E4C12" w:rsidRDefault="007E4C12" w:rsidP="007E4C12">
      <w:pPr>
        <w:pStyle w:val="code-section"/>
        <w:rPr>
          <w:lang w:bidi="ar-SA"/>
        </w:rPr>
      </w:pPr>
      <w:r>
        <w:rPr>
          <w:lang w:bidi="ar-SA"/>
        </w:rPr>
        <w:tab/>
      </w:r>
      <w:r>
        <w:rPr>
          <w:lang w:bidi="ar-SA"/>
        </w:rPr>
        <w:tab/>
        <w:t>String e = service.echo(</w:t>
      </w:r>
      <w:r>
        <w:rPr>
          <w:color w:val="2A00FF"/>
          <w:lang w:bidi="ar-SA"/>
        </w:rPr>
        <w:t>"hi,Henry"</w:t>
      </w:r>
      <w:r>
        <w:rPr>
          <w:lang w:bidi="ar-SA"/>
        </w:rPr>
        <w:t>);</w:t>
      </w:r>
    </w:p>
    <w:p w14:paraId="61AA8EC7" w14:textId="77777777" w:rsidR="007E4C12" w:rsidRDefault="007E4C12" w:rsidP="007E4C12">
      <w:pPr>
        <w:pStyle w:val="code-section"/>
        <w:rPr>
          <w:lang w:bidi="ar-SA"/>
        </w:rPr>
      </w:pPr>
      <w:r>
        <w:rPr>
          <w:lang w:bidi="ar-SA"/>
        </w:rPr>
        <w:tab/>
      </w:r>
      <w:r>
        <w:rPr>
          <w:lang w:bidi="ar-SA"/>
        </w:rPr>
        <w:tab/>
        <w:t>System.</w:t>
      </w:r>
      <w:r>
        <w:rPr>
          <w:i/>
          <w:iCs/>
          <w:color w:val="0000C0"/>
          <w:lang w:bidi="ar-SA"/>
        </w:rPr>
        <w:t>out</w:t>
      </w:r>
      <w:r>
        <w:rPr>
          <w:lang w:bidi="ar-SA"/>
        </w:rPr>
        <w:t>.println(e);</w:t>
      </w:r>
    </w:p>
    <w:p w14:paraId="67345EAD" w14:textId="77777777" w:rsidR="007E4C12" w:rsidRDefault="007E4C12" w:rsidP="007E4C12">
      <w:pPr>
        <w:pStyle w:val="code-section"/>
        <w:rPr>
          <w:lang w:bidi="ar-SA"/>
        </w:rPr>
      </w:pPr>
      <w:r>
        <w:rPr>
          <w:lang w:bidi="ar-SA"/>
        </w:rPr>
        <w:tab/>
      </w:r>
      <w:r>
        <w:rPr>
          <w:lang w:bidi="ar-SA"/>
        </w:rPr>
        <w:tab/>
        <w:t>service.printEcho(</w:t>
      </w:r>
      <w:r>
        <w:rPr>
          <w:color w:val="2A00FF"/>
          <w:lang w:bidi="ar-SA"/>
        </w:rPr>
        <w:t>"hi,tom"</w:t>
      </w:r>
      <w:r>
        <w:rPr>
          <w:lang w:bidi="ar-SA"/>
        </w:rPr>
        <w:t>);</w:t>
      </w:r>
    </w:p>
    <w:p w14:paraId="5F2112C0" w14:textId="77777777" w:rsidR="007E4C12" w:rsidRDefault="007E4C12" w:rsidP="007E4C12">
      <w:pPr>
        <w:pStyle w:val="code-section"/>
        <w:rPr>
          <w:lang w:bidi="ar-SA"/>
        </w:rPr>
      </w:pPr>
      <w:r>
        <w:rPr>
          <w:lang w:bidi="ar-SA"/>
        </w:rPr>
        <w:tab/>
      </w:r>
      <w:r>
        <w:rPr>
          <w:lang w:bidi="ar-SA"/>
        </w:rPr>
        <w:tab/>
        <w:t>service.echo(</w:t>
      </w:r>
      <w:r>
        <w:rPr>
          <w:color w:val="2A00FF"/>
          <w:lang w:bidi="ar-SA"/>
        </w:rPr>
        <w:t>"hi,Henry"</w:t>
      </w:r>
      <w:r>
        <w:rPr>
          <w:lang w:bidi="ar-SA"/>
        </w:rPr>
        <w:t>);</w:t>
      </w:r>
    </w:p>
    <w:p w14:paraId="12D92BEA" w14:textId="77777777" w:rsidR="007E4C12" w:rsidRDefault="007E4C12" w:rsidP="007E4C12">
      <w:pPr>
        <w:pStyle w:val="code-section"/>
        <w:rPr>
          <w:lang w:bidi="ar-SA"/>
        </w:rPr>
      </w:pPr>
    </w:p>
    <w:p w14:paraId="30767385" w14:textId="77777777" w:rsidR="007E4C12" w:rsidRPr="00A20975" w:rsidRDefault="007E4C12" w:rsidP="007E4C12">
      <w:pPr>
        <w:pStyle w:val="code-section"/>
        <w:rPr>
          <w:lang w:eastAsia="zh-CN"/>
        </w:rPr>
      </w:pPr>
      <w:r>
        <w:rPr>
          <w:lang w:bidi="ar-SA"/>
        </w:rPr>
        <w:lastRenderedPageBreak/>
        <w:tab/>
        <w:t>}</w:t>
      </w:r>
    </w:p>
    <w:p w14:paraId="4B3A820B" w14:textId="77777777" w:rsidR="004F1C98" w:rsidRDefault="007E4C12" w:rsidP="00FA6375">
      <w:pPr>
        <w:ind w:firstLine="420"/>
        <w:rPr>
          <w:lang w:eastAsia="zh-CN"/>
        </w:rPr>
      </w:pPr>
      <w:r>
        <w:rPr>
          <w:rFonts w:hint="eastAsia"/>
          <w:lang w:eastAsia="zh-CN"/>
        </w:rPr>
        <w:t>执行结果：</w:t>
      </w:r>
    </w:p>
    <w:p w14:paraId="1E9BB9D6" w14:textId="77777777" w:rsidR="007E4C12" w:rsidRDefault="007E4C12" w:rsidP="007E4C12">
      <w:pPr>
        <w:pStyle w:val="code-section"/>
        <w:rPr>
          <w:lang w:bidi="ar-SA"/>
        </w:rPr>
      </w:pPr>
      <w:r>
        <w:rPr>
          <w:lang w:bidi="ar-SA"/>
        </w:rPr>
        <w:t>before:arg[hi,Henry]methodName[public abstract java.lang.String example.aop.EchoService.echo(java.lang.String)]</w:t>
      </w:r>
    </w:p>
    <w:p w14:paraId="5735186A" w14:textId="77777777" w:rsidR="007E4C12" w:rsidRDefault="007E4C12" w:rsidP="007E4C12">
      <w:pPr>
        <w:pStyle w:val="code-section"/>
        <w:rPr>
          <w:lang w:bidi="ar-SA"/>
        </w:rPr>
      </w:pPr>
      <w:r>
        <w:rPr>
          <w:lang w:bidi="ar-SA"/>
        </w:rPr>
        <w:t>after:args[hi,Henry]returnvalue[echo:hi,Henry]methodName[public abstract java.lang.String example.aop.EchoService.echo(java.lang.String)]</w:t>
      </w:r>
    </w:p>
    <w:p w14:paraId="2AF673E6" w14:textId="77777777" w:rsidR="007E4C12" w:rsidRPr="004F1C98" w:rsidRDefault="007E4C12" w:rsidP="007E4C12">
      <w:pPr>
        <w:pStyle w:val="code-section"/>
        <w:rPr>
          <w:lang w:eastAsia="zh-CN"/>
        </w:rPr>
      </w:pPr>
      <w:r>
        <w:rPr>
          <w:lang w:bidi="ar-SA"/>
        </w:rPr>
        <w:t>echo:hi,Henry</w:t>
      </w:r>
    </w:p>
    <w:p w14:paraId="4BC90CC8" w14:textId="77777777" w:rsidR="0053443C" w:rsidRDefault="0053443C" w:rsidP="00FA6375">
      <w:pPr>
        <w:ind w:firstLine="420"/>
        <w:rPr>
          <w:lang w:eastAsia="zh-CN"/>
        </w:rPr>
      </w:pPr>
    </w:p>
    <w:p w14:paraId="7AFC2068" w14:textId="77777777" w:rsidR="007E4C12" w:rsidRPr="0053443C" w:rsidRDefault="00F82543" w:rsidP="00F82543">
      <w:pPr>
        <w:pStyle w:val="3"/>
        <w:rPr>
          <w:lang w:eastAsia="zh-CN"/>
        </w:rPr>
      </w:pPr>
      <w:bookmarkStart w:id="78" w:name="_Toc358126507"/>
      <w:r>
        <w:rPr>
          <w:rFonts w:hint="eastAsia"/>
          <w:lang w:eastAsia="zh-CN"/>
        </w:rPr>
        <w:t xml:space="preserve">3.2.3 </w:t>
      </w:r>
      <w:r w:rsidRPr="00F82543">
        <w:rPr>
          <w:lang w:eastAsia="zh-CN"/>
        </w:rPr>
        <w:t>ServiceTransaction</w:t>
      </w:r>
      <w:r>
        <w:rPr>
          <w:rFonts w:hint="eastAsia"/>
          <w:lang w:eastAsia="zh-CN"/>
        </w:rPr>
        <w:t>注解</w:t>
      </w:r>
      <w:bookmarkEnd w:id="78"/>
    </w:p>
    <w:p w14:paraId="3574281F" w14:textId="77777777" w:rsidR="00E9568A" w:rsidRDefault="00D05A74" w:rsidP="00FA6375">
      <w:pPr>
        <w:ind w:firstLine="420"/>
        <w:rPr>
          <w:lang w:eastAsia="zh-CN"/>
        </w:rPr>
      </w:pPr>
      <w:r>
        <w:rPr>
          <w:rFonts w:hint="eastAsia"/>
          <w:lang w:eastAsia="zh-CN"/>
        </w:rPr>
        <w:t>在</w:t>
      </w:r>
      <w:r>
        <w:rPr>
          <w:rFonts w:hint="eastAsia"/>
          <w:lang w:eastAsia="zh-CN"/>
        </w:rPr>
        <w:t>BJAF</w:t>
      </w:r>
      <w:r>
        <w:rPr>
          <w:rFonts w:hint="eastAsia"/>
          <w:lang w:eastAsia="zh-CN"/>
        </w:rPr>
        <w:t>框架中，事务属于业务层的范畴。通过</w:t>
      </w:r>
      <w:r w:rsidRPr="00D05A74">
        <w:rPr>
          <w:lang w:eastAsia="zh-CN"/>
        </w:rPr>
        <w:t>ServiceTransaction</w:t>
      </w:r>
      <w:r>
        <w:rPr>
          <w:rFonts w:hint="eastAsia"/>
          <w:lang w:eastAsia="zh-CN"/>
        </w:rPr>
        <w:t>注解来保证一个方法的事务（事务支持本地的</w:t>
      </w:r>
      <w:r>
        <w:rPr>
          <w:rFonts w:hint="eastAsia"/>
          <w:lang w:eastAsia="zh-CN"/>
        </w:rPr>
        <w:t>JDBC</w:t>
      </w:r>
      <w:r>
        <w:rPr>
          <w:rFonts w:hint="eastAsia"/>
          <w:lang w:eastAsia="zh-CN"/>
        </w:rPr>
        <w:t>事务和多数据源的</w:t>
      </w:r>
      <w:r>
        <w:rPr>
          <w:rFonts w:hint="eastAsia"/>
          <w:lang w:eastAsia="zh-CN"/>
        </w:rPr>
        <w:t>JTA</w:t>
      </w:r>
      <w:r>
        <w:rPr>
          <w:rFonts w:hint="eastAsia"/>
          <w:lang w:eastAsia="zh-CN"/>
        </w:rPr>
        <w:t>事务）的完整性，</w:t>
      </w:r>
      <w:r w:rsidRPr="00D05A74">
        <w:rPr>
          <w:lang w:eastAsia="zh-CN"/>
        </w:rPr>
        <w:t>ServiceTransaction</w:t>
      </w:r>
      <w:r>
        <w:rPr>
          <w:rFonts w:hint="eastAsia"/>
          <w:lang w:eastAsia="zh-CN"/>
        </w:rPr>
        <w:t>支持两种事务行为：</w:t>
      </w:r>
    </w:p>
    <w:p w14:paraId="44340E4B" w14:textId="77777777" w:rsidR="00D05A74" w:rsidRDefault="00D05A74" w:rsidP="00D05A74">
      <w:pPr>
        <w:pStyle w:val="afb"/>
        <w:numPr>
          <w:ilvl w:val="0"/>
          <w:numId w:val="28"/>
        </w:numPr>
        <w:rPr>
          <w:lang w:eastAsia="zh-CN"/>
        </w:rPr>
      </w:pPr>
      <w:r w:rsidRPr="00D05A74">
        <w:rPr>
          <w:b/>
          <w:lang w:eastAsia="zh-CN"/>
        </w:rPr>
        <w:t>REQUIRED</w:t>
      </w:r>
      <w:r>
        <w:rPr>
          <w:rFonts w:hint="eastAsia"/>
          <w:lang w:eastAsia="zh-CN"/>
        </w:rPr>
        <w:t>，</w:t>
      </w:r>
      <w:r w:rsidRPr="00D05A74">
        <w:rPr>
          <w:rFonts w:hint="eastAsia"/>
          <w:lang w:eastAsia="zh-CN"/>
        </w:rPr>
        <w:t>需要事务，如果已存在事务，则参与，没有则开一个新的事务</w:t>
      </w:r>
    </w:p>
    <w:p w14:paraId="1C1535B4" w14:textId="77777777" w:rsidR="00D05A74" w:rsidRDefault="00D05A74" w:rsidP="00D05A74">
      <w:pPr>
        <w:pStyle w:val="afb"/>
        <w:numPr>
          <w:ilvl w:val="0"/>
          <w:numId w:val="28"/>
        </w:numPr>
        <w:rPr>
          <w:lang w:eastAsia="zh-CN"/>
        </w:rPr>
      </w:pPr>
      <w:r w:rsidRPr="00D05A74">
        <w:rPr>
          <w:b/>
          <w:lang w:eastAsia="zh-CN"/>
        </w:rPr>
        <w:t>REQUIRES_NEW</w:t>
      </w:r>
      <w:r>
        <w:rPr>
          <w:rFonts w:hint="eastAsia"/>
          <w:lang w:eastAsia="zh-CN"/>
        </w:rPr>
        <w:t>，</w:t>
      </w:r>
      <w:r w:rsidRPr="00D05A74">
        <w:rPr>
          <w:rFonts w:hint="eastAsia"/>
          <w:lang w:eastAsia="zh-CN"/>
        </w:rPr>
        <w:t>无论是否有事务存在，都会开启一个独立的新事务，不会参与原来的事务</w:t>
      </w:r>
    </w:p>
    <w:p w14:paraId="74BA07CA" w14:textId="77777777" w:rsidR="00D05A74" w:rsidRDefault="00975426" w:rsidP="00FA6375">
      <w:pPr>
        <w:ind w:firstLine="420"/>
        <w:rPr>
          <w:lang w:eastAsia="zh-CN"/>
        </w:rPr>
      </w:pPr>
      <w:r>
        <w:rPr>
          <w:rFonts w:hint="eastAsia"/>
          <w:lang w:eastAsia="zh-CN"/>
        </w:rPr>
        <w:t>示例如下：</w:t>
      </w:r>
    </w:p>
    <w:p w14:paraId="1FC9C293" w14:textId="77777777" w:rsidR="00975426" w:rsidRDefault="00975426" w:rsidP="00FA6375">
      <w:pPr>
        <w:ind w:firstLine="420"/>
        <w:rPr>
          <w:lang w:eastAsia="zh-CN"/>
        </w:rPr>
      </w:pPr>
      <w:r>
        <w:rPr>
          <w:noProof/>
          <w:lang w:eastAsia="zh-CN" w:bidi="ar-SA"/>
        </w:rPr>
        <w:lastRenderedPageBreak/>
        <w:drawing>
          <wp:inline distT="0" distB="0" distL="0" distR="0" wp14:anchorId="25C0E14D" wp14:editId="73900E60">
            <wp:extent cx="5627077" cy="2492456"/>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627077" cy="2492456"/>
                    </a:xfrm>
                    <a:prstGeom prst="rect">
                      <a:avLst/>
                    </a:prstGeom>
                  </pic:spPr>
                </pic:pic>
              </a:graphicData>
            </a:graphic>
          </wp:inline>
        </w:drawing>
      </w:r>
    </w:p>
    <w:p w14:paraId="1A3A545A" w14:textId="77777777" w:rsidR="00975426" w:rsidRDefault="00270BB0" w:rsidP="00FA6375">
      <w:pPr>
        <w:ind w:firstLine="420"/>
        <w:rPr>
          <w:lang w:eastAsia="zh-CN"/>
        </w:rPr>
      </w:pPr>
      <w:r>
        <w:rPr>
          <w:rFonts w:hint="eastAsia"/>
          <w:lang w:eastAsia="zh-CN"/>
        </w:rPr>
        <w:t>注：注解的</w:t>
      </w:r>
      <w:r w:rsidRPr="00270BB0">
        <w:rPr>
          <w:lang w:eastAsia="zh-CN"/>
        </w:rPr>
        <w:t>ServiceTransaction</w:t>
      </w:r>
      <w:r>
        <w:rPr>
          <w:rFonts w:hint="eastAsia"/>
          <w:lang w:eastAsia="zh-CN"/>
        </w:rPr>
        <w:t>实现事务的回滚是依赖于异常的，就是说对于一个声明了</w:t>
      </w:r>
      <w:r w:rsidRPr="00270BB0">
        <w:rPr>
          <w:lang w:eastAsia="zh-CN"/>
        </w:rPr>
        <w:t>ServiceTransaction</w:t>
      </w:r>
      <w:r>
        <w:rPr>
          <w:rFonts w:hint="eastAsia"/>
          <w:lang w:eastAsia="zh-CN"/>
        </w:rPr>
        <w:t>注解的方法，在执行过程中，发生了任何类型的异常，这个方法启动的事务就会回滚，如果在一个方法内部吃掉异常，手动回滚事务的话，那可以使用</w:t>
      </w:r>
      <w:r w:rsidRPr="00270BB0">
        <w:rPr>
          <w:b/>
          <w:lang w:eastAsia="zh-CN"/>
        </w:rPr>
        <w:t>ServiceTransactionRollback.rollbackByHand()</w:t>
      </w:r>
      <w:r>
        <w:rPr>
          <w:rFonts w:hint="eastAsia"/>
          <w:lang w:eastAsia="zh-CN"/>
        </w:rPr>
        <w:t>方法回滚事务。</w:t>
      </w:r>
    </w:p>
    <w:p w14:paraId="4AC2B718" w14:textId="77777777" w:rsidR="00270BB0" w:rsidRPr="00D05A74" w:rsidRDefault="00270BB0" w:rsidP="00FA6375">
      <w:pPr>
        <w:ind w:firstLine="420"/>
        <w:rPr>
          <w:lang w:eastAsia="zh-CN"/>
        </w:rPr>
      </w:pPr>
    </w:p>
    <w:p w14:paraId="2AF6E89D" w14:textId="77777777" w:rsidR="00FA6375" w:rsidRDefault="00FA6375" w:rsidP="00FA6375">
      <w:pPr>
        <w:pStyle w:val="2"/>
      </w:pPr>
      <w:bookmarkStart w:id="79" w:name="_Toc105239818"/>
      <w:bookmarkStart w:id="80" w:name="_Toc107646789"/>
      <w:bookmarkStart w:id="81" w:name="_Toc57635862"/>
      <w:bookmarkStart w:id="82" w:name="_Toc358126508"/>
      <w:bookmarkStart w:id="83" w:name="_Toc101596836"/>
      <w:bookmarkEnd w:id="70"/>
      <w:bookmarkEnd w:id="71"/>
      <w:r>
        <w:rPr>
          <w:rFonts w:hint="eastAsia"/>
          <w:lang w:eastAsia="zh-CN"/>
        </w:rPr>
        <w:t>3.</w:t>
      </w:r>
      <w:r w:rsidR="00E9568A">
        <w:rPr>
          <w:rFonts w:hint="eastAsia"/>
          <w:lang w:eastAsia="zh-CN"/>
        </w:rPr>
        <w:t>3</w:t>
      </w:r>
      <w:r>
        <w:rPr>
          <w:rFonts w:hint="eastAsia"/>
          <w:lang w:eastAsia="zh-CN"/>
        </w:rPr>
        <w:t xml:space="preserve"> </w:t>
      </w:r>
      <w:r>
        <w:rPr>
          <w:rFonts w:hint="eastAsia"/>
        </w:rPr>
        <w:t>Command</w:t>
      </w:r>
      <w:r w:rsidR="00003902">
        <w:rPr>
          <w:rFonts w:hint="eastAsia"/>
          <w:lang w:eastAsia="zh-CN"/>
        </w:rPr>
        <w:t>框架</w:t>
      </w:r>
      <w:bookmarkEnd w:id="79"/>
      <w:bookmarkEnd w:id="80"/>
      <w:bookmarkEnd w:id="81"/>
      <w:bookmarkEnd w:id="82"/>
    </w:p>
    <w:p w14:paraId="5D46A128" w14:textId="77777777" w:rsidR="00FA6375" w:rsidRDefault="00FA6375" w:rsidP="00FA6375">
      <w:pPr>
        <w:ind w:firstLine="420"/>
      </w:pPr>
      <w:r>
        <w:rPr>
          <w:rFonts w:hint="eastAsia"/>
        </w:rPr>
        <w:t>Command</w:t>
      </w:r>
      <w:r>
        <w:rPr>
          <w:rFonts w:hint="eastAsia"/>
        </w:rPr>
        <w:t>业务框架模型最早出现于</w:t>
      </w:r>
      <w:r>
        <w:rPr>
          <w:rFonts w:hint="eastAsia"/>
        </w:rPr>
        <w:t>IBM</w:t>
      </w:r>
      <w:r>
        <w:rPr>
          <w:rFonts w:hint="eastAsia"/>
        </w:rPr>
        <w:t>的</w:t>
      </w:r>
      <w:r>
        <w:rPr>
          <w:rFonts w:hint="eastAsia"/>
        </w:rPr>
        <w:t>San Francisco</w:t>
      </w:r>
      <w:r>
        <w:rPr>
          <w:rFonts w:hint="eastAsia"/>
        </w:rPr>
        <w:t>业务框架中，在</w:t>
      </w:r>
      <w:r>
        <w:rPr>
          <w:rFonts w:hint="eastAsia"/>
        </w:rPr>
        <w:t>BJAF</w:t>
      </w:r>
      <w:r>
        <w:rPr>
          <w:rFonts w:hint="eastAsia"/>
        </w:rPr>
        <w:t>框架中，我们结合</w:t>
      </w:r>
      <w:r>
        <w:rPr>
          <w:rFonts w:hint="eastAsia"/>
        </w:rPr>
        <w:t>EJB Command</w:t>
      </w:r>
      <w:r>
        <w:rPr>
          <w:rFonts w:hint="eastAsia"/>
        </w:rPr>
        <w:t>模式的思想和我们在业务逻辑开发经验，实现了面向业务逻辑开发</w:t>
      </w:r>
      <w:r>
        <w:rPr>
          <w:rFonts w:hint="eastAsia"/>
        </w:rPr>
        <w:t>Command</w:t>
      </w:r>
      <w:r>
        <w:rPr>
          <w:rFonts w:hint="eastAsia"/>
        </w:rPr>
        <w:t>业务框架模型。</w:t>
      </w:r>
    </w:p>
    <w:p w14:paraId="79A1585D" w14:textId="77777777" w:rsidR="00FA6375" w:rsidRDefault="00FA6375" w:rsidP="00FA6375">
      <w:pPr>
        <w:pStyle w:val="3"/>
      </w:pPr>
      <w:bookmarkStart w:id="84" w:name="_Toc57635863"/>
      <w:bookmarkStart w:id="85" w:name="_Toc358126509"/>
      <w:r>
        <w:rPr>
          <w:rFonts w:hint="eastAsia"/>
          <w:lang w:eastAsia="zh-CN"/>
        </w:rPr>
        <w:t>3.2.1</w:t>
      </w:r>
      <w:r>
        <w:rPr>
          <w:rFonts w:hint="eastAsia"/>
        </w:rPr>
        <w:t>框架模型</w:t>
      </w:r>
      <w:bookmarkEnd w:id="84"/>
      <w:bookmarkEnd w:id="85"/>
    </w:p>
    <w:p w14:paraId="3DC7EA03" w14:textId="77777777" w:rsidR="00FA6375" w:rsidRDefault="00FA6375" w:rsidP="00FA6375">
      <w:pPr>
        <w:ind w:firstLine="420"/>
      </w:pPr>
      <w:r>
        <w:rPr>
          <w:rFonts w:hint="eastAsia"/>
        </w:rPr>
        <w:t>BJAF Command</w:t>
      </w:r>
      <w:r>
        <w:rPr>
          <w:rFonts w:hint="eastAsia"/>
        </w:rPr>
        <w:t>业务框架的模型如下：</w:t>
      </w:r>
    </w:p>
    <w:p w14:paraId="3969433E" w14:textId="77777777" w:rsidR="00FA6375" w:rsidRDefault="00FA6375" w:rsidP="00FA6375">
      <w:pPr>
        <w:ind w:firstLine="420"/>
        <w:jc w:val="center"/>
        <w:rPr>
          <w:rFonts w:ascii="宋体"/>
          <w:color w:val="000000"/>
        </w:rPr>
      </w:pPr>
      <w:r>
        <w:rPr>
          <w:rFonts w:ascii="宋体"/>
          <w:noProof/>
          <w:color w:val="000000"/>
          <w:lang w:eastAsia="zh-CN" w:bidi="ar-SA"/>
        </w:rPr>
        <w:lastRenderedPageBreak/>
        <w:drawing>
          <wp:inline distT="0" distB="0" distL="0" distR="0" wp14:anchorId="78847D0C" wp14:editId="0DBE1F16">
            <wp:extent cx="5029200" cy="3219450"/>
            <wp:effectExtent l="19050" t="0" r="0" b="0"/>
            <wp:docPr id="58" name="图片 58" descr="48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481278576189468.png"/>
                    <pic:cNvPicPr>
                      <a:picLocks noChangeArrowheads="1"/>
                    </pic:cNvPicPr>
                  </pic:nvPicPr>
                  <pic:blipFill>
                    <a:blip r:embed="rId158" cstate="print"/>
                    <a:srcRect/>
                    <a:stretch>
                      <a:fillRect/>
                    </a:stretch>
                  </pic:blipFill>
                  <pic:spPr bwMode="auto">
                    <a:xfrm>
                      <a:off x="0" y="0"/>
                      <a:ext cx="5029200" cy="3219450"/>
                    </a:xfrm>
                    <a:prstGeom prst="rect">
                      <a:avLst/>
                    </a:prstGeom>
                    <a:noFill/>
                    <a:ln w="9525">
                      <a:noFill/>
                      <a:miter lim="800000"/>
                      <a:headEnd/>
                      <a:tailEnd/>
                    </a:ln>
                    <a:effectLst/>
                  </pic:spPr>
                </pic:pic>
              </a:graphicData>
            </a:graphic>
          </wp:inline>
        </w:drawing>
      </w:r>
    </w:p>
    <w:p w14:paraId="1645664F" w14:textId="77777777" w:rsidR="00FA6375" w:rsidRDefault="00FA6375" w:rsidP="00FA6375">
      <w:pPr>
        <w:ind w:firstLine="420"/>
        <w:rPr>
          <w:lang w:eastAsia="zh-CN"/>
        </w:rPr>
      </w:pPr>
      <w:r>
        <w:rPr>
          <w:rFonts w:hint="eastAsia"/>
          <w:lang w:eastAsia="zh-CN"/>
        </w:rPr>
        <w:t>从上图可知：整个框架主要由三个不同模块组成，分别是：</w:t>
      </w:r>
    </w:p>
    <w:p w14:paraId="7F72B4CB" w14:textId="77777777" w:rsidR="00FA6375" w:rsidRDefault="00FA6375" w:rsidP="00FA6375">
      <w:pPr>
        <w:pStyle w:val="af0"/>
        <w:rPr>
          <w:b/>
        </w:rPr>
      </w:pPr>
      <w:r>
        <w:rPr>
          <w:rFonts w:hint="eastAsia"/>
          <w:b/>
        </w:rPr>
        <w:t>业务命令接口（</w:t>
      </w:r>
      <w:r>
        <w:rPr>
          <w:rFonts w:hint="eastAsia"/>
          <w:b/>
        </w:rPr>
        <w:t>CommandImp</w:t>
      </w:r>
      <w:r>
        <w:rPr>
          <w:rFonts w:hint="eastAsia"/>
          <w:b/>
        </w:rPr>
        <w:t>）</w:t>
      </w:r>
    </w:p>
    <w:p w14:paraId="6E8ED69D" w14:textId="77777777" w:rsidR="00FA6375" w:rsidRDefault="00FA6375" w:rsidP="00FA6375">
      <w:pPr>
        <w:ind w:firstLine="420"/>
      </w:pPr>
      <w:r>
        <w:rPr>
          <w:rFonts w:hint="eastAsia"/>
        </w:rPr>
        <w:t>定义一个统一对外的业务命令接口</w:t>
      </w:r>
      <w:r>
        <w:rPr>
          <w:rFonts w:hint="eastAsia"/>
        </w:rPr>
        <w:t>CommandImp</w:t>
      </w:r>
      <w:r>
        <w:rPr>
          <w:rFonts w:hint="eastAsia"/>
        </w:rPr>
        <w:t>，其定义如下类图所示：</w:t>
      </w:r>
    </w:p>
    <w:p w14:paraId="78CC4370" w14:textId="77777777" w:rsidR="00FA6375" w:rsidRDefault="00FA6375" w:rsidP="00FA6375">
      <w:pPr>
        <w:ind w:firstLine="420"/>
        <w:jc w:val="center"/>
      </w:pPr>
      <w:r>
        <w:rPr>
          <w:noProof/>
          <w:lang w:eastAsia="zh-CN" w:bidi="ar-SA"/>
        </w:rPr>
        <w:lastRenderedPageBreak/>
        <w:drawing>
          <wp:inline distT="0" distB="0" distL="0" distR="0" wp14:anchorId="51BB4DDB" wp14:editId="19A6B39C">
            <wp:extent cx="3314700" cy="2657475"/>
            <wp:effectExtent l="19050" t="0" r="0" b="0"/>
            <wp:docPr id="59" name="图片 59" descr="4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491278576189468.png"/>
                    <pic:cNvPicPr>
                      <a:picLocks noChangeArrowheads="1"/>
                    </pic:cNvPicPr>
                  </pic:nvPicPr>
                  <pic:blipFill>
                    <a:blip r:embed="rId159" cstate="print"/>
                    <a:srcRect/>
                    <a:stretch>
                      <a:fillRect/>
                    </a:stretch>
                  </pic:blipFill>
                  <pic:spPr bwMode="auto">
                    <a:xfrm>
                      <a:off x="0" y="0"/>
                      <a:ext cx="3314700" cy="2657475"/>
                    </a:xfrm>
                    <a:prstGeom prst="rect">
                      <a:avLst/>
                    </a:prstGeom>
                    <a:noFill/>
                    <a:ln w="9525">
                      <a:noFill/>
                      <a:miter lim="800000"/>
                      <a:headEnd/>
                      <a:tailEnd/>
                    </a:ln>
                    <a:effectLst/>
                  </pic:spPr>
                </pic:pic>
              </a:graphicData>
            </a:graphic>
          </wp:inline>
        </w:drawing>
      </w:r>
    </w:p>
    <w:p w14:paraId="4F440A03" w14:textId="77777777" w:rsidR="00FA6375" w:rsidRDefault="00FA6375" w:rsidP="00FA6375">
      <w:pPr>
        <w:ind w:firstLine="420"/>
        <w:rPr>
          <w:lang w:eastAsia="zh-CN"/>
        </w:rPr>
      </w:pPr>
      <w:r>
        <w:rPr>
          <w:rFonts w:hint="eastAsia"/>
          <w:lang w:eastAsia="zh-CN"/>
        </w:rPr>
        <w:t>可见，</w:t>
      </w:r>
      <w:r>
        <w:rPr>
          <w:rFonts w:hint="eastAsia"/>
          <w:lang w:eastAsia="zh-CN"/>
        </w:rPr>
        <w:t>CommandImp</w:t>
      </w:r>
      <w:r>
        <w:rPr>
          <w:rFonts w:hint="eastAsia"/>
          <w:lang w:eastAsia="zh-CN"/>
        </w:rPr>
        <w:t>提供了一个抽象方法</w:t>
      </w:r>
      <w:r>
        <w:rPr>
          <w:rFonts w:hint="eastAsia"/>
          <w:lang w:eastAsia="zh-CN"/>
        </w:rPr>
        <w:t>process()</w:t>
      </w:r>
      <w:r>
        <w:rPr>
          <w:rFonts w:hint="eastAsia"/>
          <w:lang w:eastAsia="zh-CN"/>
        </w:rPr>
        <w:t>，这是每一个具体业务命令对象都必须实现的方法，在</w:t>
      </w:r>
      <w:r>
        <w:rPr>
          <w:rFonts w:hint="eastAsia"/>
          <w:lang w:eastAsia="zh-CN"/>
        </w:rPr>
        <w:t>process()</w:t>
      </w:r>
      <w:r>
        <w:rPr>
          <w:rFonts w:hint="eastAsia"/>
          <w:lang w:eastAsia="zh-CN"/>
        </w:rPr>
        <w:t>方法体内完成</w:t>
      </w:r>
      <w:r>
        <w:rPr>
          <w:rFonts w:hint="eastAsia"/>
          <w:b/>
          <w:i/>
          <w:lang w:eastAsia="zh-CN"/>
        </w:rPr>
        <w:t>Use Case</w:t>
      </w:r>
      <w:r>
        <w:rPr>
          <w:rStyle w:val="note-flag"/>
          <w:rFonts w:hint="eastAsia"/>
          <w:lang w:eastAsia="zh-CN"/>
        </w:rPr>
        <w:t>[1]</w:t>
      </w:r>
      <w:r>
        <w:rPr>
          <w:rFonts w:hint="eastAsia"/>
          <w:lang w:eastAsia="zh-CN"/>
        </w:rPr>
        <w:t>（用例）业务逻辑执行。在设计策略上，通常一个命令业务对象与一个</w:t>
      </w:r>
      <w:r>
        <w:rPr>
          <w:rFonts w:hint="eastAsia"/>
          <w:i/>
          <w:lang w:eastAsia="zh-CN"/>
        </w:rPr>
        <w:t>Use Case</w:t>
      </w:r>
      <w:r>
        <w:rPr>
          <w:rFonts w:hint="eastAsia"/>
          <w:lang w:eastAsia="zh-CN"/>
        </w:rPr>
        <w:t>相对应，这样，系统各个功能</w:t>
      </w:r>
      <w:r>
        <w:rPr>
          <w:rFonts w:hint="eastAsia"/>
          <w:i/>
          <w:lang w:eastAsia="zh-CN"/>
        </w:rPr>
        <w:t>Use Case</w:t>
      </w:r>
      <w:r>
        <w:rPr>
          <w:rFonts w:hint="eastAsia"/>
          <w:lang w:eastAsia="zh-CN"/>
        </w:rPr>
        <w:t>业务逻辑，最终对外体现为一个个</w:t>
      </w:r>
      <w:r>
        <w:rPr>
          <w:rFonts w:hint="eastAsia"/>
          <w:lang w:eastAsia="zh-CN"/>
        </w:rPr>
        <w:t>POJO</w:t>
      </w:r>
      <w:r>
        <w:rPr>
          <w:rFonts w:hint="eastAsia"/>
          <w:lang w:eastAsia="zh-CN"/>
        </w:rPr>
        <w:t>业务命令。</w:t>
      </w:r>
    </w:p>
    <w:p w14:paraId="0040E558" w14:textId="77777777" w:rsidR="00FA6375" w:rsidRDefault="00FA6375" w:rsidP="00FA6375">
      <w:pPr>
        <w:pStyle w:val="note"/>
        <w:ind w:firstLineChars="200" w:firstLine="360"/>
        <w:rPr>
          <w:lang w:eastAsia="zh-CN"/>
        </w:rPr>
      </w:pPr>
      <w:r>
        <w:rPr>
          <w:rStyle w:val="note-flag"/>
          <w:rFonts w:hint="eastAsia"/>
          <w:lang w:eastAsia="zh-CN"/>
        </w:rPr>
        <w:t xml:space="preserve">[1] </w:t>
      </w:r>
      <w:r>
        <w:rPr>
          <w:rFonts w:hint="eastAsia"/>
          <w:lang w:eastAsia="zh-CN"/>
        </w:rPr>
        <w:t>Use Case</w:t>
      </w:r>
      <w:r>
        <w:rPr>
          <w:rFonts w:hint="eastAsia"/>
          <w:lang w:eastAsia="zh-CN"/>
        </w:rPr>
        <w:t>是</w:t>
      </w:r>
      <w:r>
        <w:rPr>
          <w:rFonts w:hint="eastAsia"/>
          <w:lang w:eastAsia="zh-CN"/>
        </w:rPr>
        <w:t>UML</w:t>
      </w:r>
      <w:r>
        <w:rPr>
          <w:rFonts w:hint="eastAsia"/>
          <w:lang w:eastAsia="zh-CN"/>
        </w:rPr>
        <w:t>的术语，</w:t>
      </w:r>
      <w:r>
        <w:rPr>
          <w:rFonts w:hint="eastAsia"/>
          <w:lang w:eastAsia="zh-CN"/>
        </w:rPr>
        <w:t>UML</w:t>
      </w:r>
      <w:r>
        <w:rPr>
          <w:rFonts w:hint="eastAsia"/>
          <w:lang w:eastAsia="zh-CN"/>
        </w:rPr>
        <w:t>经过多年的发展和普及，已经成为系统分析、开发的必备建模语言。如果读者还不熟悉的话，最好马上恶补一下了。关于</w:t>
      </w:r>
      <w:r>
        <w:rPr>
          <w:rFonts w:hint="eastAsia"/>
          <w:lang w:eastAsia="zh-CN"/>
        </w:rPr>
        <w:t>UML</w:t>
      </w:r>
      <w:r>
        <w:rPr>
          <w:rFonts w:hint="eastAsia"/>
          <w:lang w:eastAsia="zh-CN"/>
        </w:rPr>
        <w:t>的资料网上很多，笔者在这里就不再介绍了。</w:t>
      </w:r>
    </w:p>
    <w:p w14:paraId="54AB02B0" w14:textId="77777777" w:rsidR="00FA6375" w:rsidRDefault="00FA6375" w:rsidP="00FA6375">
      <w:pPr>
        <w:ind w:firstLine="420"/>
        <w:rPr>
          <w:lang w:eastAsia="zh-CN"/>
        </w:rPr>
      </w:pPr>
      <w:r>
        <w:rPr>
          <w:rFonts w:hint="eastAsia"/>
          <w:lang w:eastAsia="zh-CN"/>
        </w:rPr>
        <w:t>由于在</w:t>
      </w:r>
      <w:r>
        <w:rPr>
          <w:rFonts w:hint="eastAsia"/>
          <w:lang w:eastAsia="zh-CN"/>
        </w:rPr>
        <w:t>EJB Command</w:t>
      </w:r>
      <w:r>
        <w:rPr>
          <w:rFonts w:hint="eastAsia"/>
          <w:lang w:eastAsia="zh-CN"/>
        </w:rPr>
        <w:t>设计模式中，笨拙的异常处理，使得调用的客户端不能方便利用异常来跟进命令对象的运行情况。所以需要我们从设计上改变这个情况，</w:t>
      </w:r>
      <w:r>
        <w:rPr>
          <w:rFonts w:hint="eastAsia"/>
          <w:lang w:eastAsia="zh-CN"/>
        </w:rPr>
        <w:t>returnFlag</w:t>
      </w:r>
      <w:r>
        <w:rPr>
          <w:rFonts w:hint="eastAsia"/>
          <w:lang w:eastAsia="zh-CN"/>
        </w:rPr>
        <w:t>属性用来标识命令对象运行的各种可能遇到的结果（或状况）；而</w:t>
      </w:r>
      <w:r>
        <w:rPr>
          <w:rFonts w:hint="eastAsia"/>
          <w:lang w:eastAsia="zh-CN"/>
        </w:rPr>
        <w:t>returnMsg</w:t>
      </w:r>
      <w:r>
        <w:rPr>
          <w:rFonts w:hint="eastAsia"/>
          <w:lang w:eastAsia="zh-CN"/>
        </w:rPr>
        <w:t>属性则来辅助描述发生这些结果时的情况。这样，客户端都可以根据</w:t>
      </w:r>
      <w:r>
        <w:rPr>
          <w:rFonts w:hint="eastAsia"/>
          <w:lang w:eastAsia="zh-CN"/>
        </w:rPr>
        <w:t>returnFlag</w:t>
      </w:r>
      <w:r>
        <w:rPr>
          <w:rFonts w:hint="eastAsia"/>
          <w:lang w:eastAsia="zh-CN"/>
        </w:rPr>
        <w:t>和</w:t>
      </w:r>
      <w:r>
        <w:rPr>
          <w:rFonts w:hint="eastAsia"/>
          <w:lang w:eastAsia="zh-CN"/>
        </w:rPr>
        <w:t>returnMsg</w:t>
      </w:r>
      <w:r>
        <w:rPr>
          <w:rFonts w:hint="eastAsia"/>
          <w:lang w:eastAsia="zh-CN"/>
        </w:rPr>
        <w:t>来判别命令运行的情形，指导表示层的下一步操作。</w:t>
      </w:r>
    </w:p>
    <w:p w14:paraId="3F92E9BD" w14:textId="77777777" w:rsidR="00FA6375" w:rsidRDefault="00FA6375" w:rsidP="00FA6375">
      <w:pPr>
        <w:ind w:firstLine="420"/>
        <w:rPr>
          <w:lang w:eastAsia="zh-CN"/>
        </w:rPr>
      </w:pPr>
      <w:r>
        <w:rPr>
          <w:rFonts w:hint="eastAsia"/>
          <w:lang w:eastAsia="zh-CN"/>
        </w:rPr>
        <w:t>针对命令执行失败的情形，</w:t>
      </w:r>
      <w:r>
        <w:rPr>
          <w:rFonts w:hint="eastAsia"/>
          <w:lang w:eastAsia="zh-CN"/>
        </w:rPr>
        <w:t>CommandImp</w:t>
      </w:r>
      <w:r>
        <w:rPr>
          <w:rFonts w:hint="eastAsia"/>
          <w:lang w:eastAsia="zh-CN"/>
        </w:rPr>
        <w:t>专门提供了一个</w:t>
      </w:r>
      <w:r>
        <w:rPr>
          <w:rFonts w:hint="eastAsia"/>
          <w:lang w:eastAsia="zh-CN"/>
        </w:rPr>
        <w:t>FATAL_ERR_FLAG</w:t>
      </w:r>
      <w:r>
        <w:rPr>
          <w:rFonts w:hint="eastAsia"/>
          <w:lang w:eastAsia="zh-CN"/>
        </w:rPr>
        <w:t>致命错误常量，用来标识执行命令抛出</w:t>
      </w:r>
      <w:r>
        <w:rPr>
          <w:rFonts w:hint="eastAsia"/>
          <w:lang w:eastAsia="zh-CN"/>
        </w:rPr>
        <w:t>CommandException</w:t>
      </w:r>
      <w:r>
        <w:rPr>
          <w:rFonts w:hint="eastAsia"/>
          <w:lang w:eastAsia="zh-CN"/>
        </w:rPr>
        <w:t>异常的结果。因为</w:t>
      </w:r>
      <w:r>
        <w:rPr>
          <w:rFonts w:hint="eastAsia"/>
          <w:lang w:eastAsia="zh-CN"/>
        </w:rPr>
        <w:t>CommandExecutor</w:t>
      </w:r>
      <w:r>
        <w:rPr>
          <w:rFonts w:hint="eastAsia"/>
          <w:lang w:eastAsia="zh-CN"/>
        </w:rPr>
        <w:t>执行命令对象时如果抛出了</w:t>
      </w:r>
      <w:r>
        <w:rPr>
          <w:rFonts w:hint="eastAsia"/>
          <w:lang w:eastAsia="zh-CN"/>
        </w:rPr>
        <w:t>CommandException</w:t>
      </w:r>
      <w:r>
        <w:rPr>
          <w:rFonts w:hint="eastAsia"/>
          <w:lang w:eastAsia="zh-CN"/>
        </w:rPr>
        <w:t>，我们认为这个命令执行失败了，</w:t>
      </w:r>
      <w:r>
        <w:rPr>
          <w:rFonts w:hint="eastAsia"/>
          <w:lang w:eastAsia="zh-CN"/>
        </w:rPr>
        <w:t>returnFlag</w:t>
      </w:r>
      <w:r>
        <w:rPr>
          <w:rFonts w:hint="eastAsia"/>
          <w:lang w:eastAsia="zh-CN"/>
        </w:rPr>
        <w:t>这时候应该为</w:t>
      </w:r>
      <w:r>
        <w:rPr>
          <w:rFonts w:hint="eastAsia"/>
          <w:lang w:eastAsia="zh-CN"/>
        </w:rPr>
        <w:t>FATAL_ERR</w:t>
      </w:r>
      <w:r>
        <w:rPr>
          <w:rFonts w:hint="eastAsia"/>
          <w:lang w:eastAsia="zh-CN"/>
        </w:rPr>
        <w:t>（致命错误）标记。</w:t>
      </w:r>
    </w:p>
    <w:p w14:paraId="021DCAAF" w14:textId="77777777" w:rsidR="00FA6375" w:rsidRDefault="00FA6375" w:rsidP="00FA6375">
      <w:pPr>
        <w:ind w:firstLine="420"/>
        <w:rPr>
          <w:lang w:eastAsia="zh-CN"/>
        </w:rPr>
      </w:pPr>
      <w:r>
        <w:rPr>
          <w:rFonts w:hint="eastAsia"/>
          <w:lang w:eastAsia="zh-CN"/>
        </w:rPr>
        <w:t>在一个</w:t>
      </w:r>
      <w:r>
        <w:rPr>
          <w:rFonts w:hint="eastAsia"/>
          <w:lang w:eastAsia="zh-CN"/>
        </w:rPr>
        <w:t>Command</w:t>
      </w:r>
      <w:r>
        <w:rPr>
          <w:rFonts w:hint="eastAsia"/>
          <w:lang w:eastAsia="zh-CN"/>
        </w:rPr>
        <w:t>命令体内实现业务逻辑的时候，虽然开发人员无需关心事务的界定问题，当执行逻辑过程发现异常时，框架会自动回滚事务，但是对于一些非程序异常的逻辑性错误，框架是无法捕捉的，这个时候，开发人员需要手工调用</w:t>
      </w:r>
      <w:r>
        <w:rPr>
          <w:rFonts w:hint="eastAsia"/>
          <w:lang w:eastAsia="zh-CN"/>
        </w:rPr>
        <w:t>rollbackByHand()</w:t>
      </w:r>
      <w:r>
        <w:rPr>
          <w:rFonts w:hint="eastAsia"/>
          <w:lang w:eastAsia="zh-CN"/>
        </w:rPr>
        <w:t>方法进行事务回滚。</w:t>
      </w:r>
    </w:p>
    <w:p w14:paraId="4BF558F1" w14:textId="77777777" w:rsidR="00FA6375" w:rsidRDefault="00FA6375" w:rsidP="00FA6375">
      <w:pPr>
        <w:pStyle w:val="af0"/>
        <w:rPr>
          <w:b/>
          <w:lang w:eastAsia="zh-CN"/>
        </w:rPr>
      </w:pPr>
      <w:r>
        <w:rPr>
          <w:rFonts w:hint="eastAsia"/>
          <w:b/>
          <w:lang w:eastAsia="zh-CN"/>
        </w:rPr>
        <w:lastRenderedPageBreak/>
        <w:t>命令执行（</w:t>
      </w:r>
      <w:r>
        <w:rPr>
          <w:rFonts w:hint="eastAsia"/>
          <w:b/>
          <w:lang w:eastAsia="zh-CN"/>
        </w:rPr>
        <w:t>CommandExecutor</w:t>
      </w:r>
      <w:r>
        <w:rPr>
          <w:rFonts w:hint="eastAsia"/>
          <w:b/>
          <w:lang w:eastAsia="zh-CN"/>
        </w:rPr>
        <w:t>）模块</w:t>
      </w:r>
    </w:p>
    <w:p w14:paraId="1E61E654" w14:textId="77777777" w:rsidR="00FA6375" w:rsidRDefault="00FA6375" w:rsidP="00FA6375">
      <w:pPr>
        <w:ind w:firstLine="420"/>
        <w:rPr>
          <w:lang w:eastAsia="zh-CN"/>
        </w:rPr>
      </w:pPr>
      <w:r>
        <w:rPr>
          <w:rFonts w:hint="eastAsia"/>
          <w:lang w:eastAsia="zh-CN"/>
        </w:rPr>
        <w:t>开发人员只负责业务命令对象的实现，而无需关心此命令对象的执行，这是我们本框架要实现的目标之一。命令执行模块担负了命令执行的责任，它提供了多种的执行方式：</w:t>
      </w:r>
    </w:p>
    <w:p w14:paraId="2CCDE7A7" w14:textId="77777777" w:rsidR="00FA6375" w:rsidRDefault="00FA6375" w:rsidP="00FA6375">
      <w:pPr>
        <w:ind w:firstLine="420"/>
        <w:jc w:val="center"/>
      </w:pPr>
      <w:r>
        <w:rPr>
          <w:noProof/>
          <w:lang w:eastAsia="zh-CN" w:bidi="ar-SA"/>
        </w:rPr>
        <w:drawing>
          <wp:inline distT="0" distB="0" distL="0" distR="0" wp14:anchorId="2B45347A" wp14:editId="18FAE6C4">
            <wp:extent cx="5943600" cy="2733675"/>
            <wp:effectExtent l="19050" t="0" r="0" b="0"/>
            <wp:docPr id="60" name="图片 60" descr="8827696491348736731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827696491348736731040.png"/>
                    <pic:cNvPicPr>
                      <a:picLocks noChangeAspect="1" noChangeArrowheads="1"/>
                    </pic:cNvPicPr>
                  </pic:nvPicPr>
                  <pic:blipFill>
                    <a:blip r:embed="rId160" cstate="print"/>
                    <a:srcRect/>
                    <a:stretch>
                      <a:fillRect/>
                    </a:stretch>
                  </pic:blipFill>
                  <pic:spPr bwMode="auto">
                    <a:xfrm>
                      <a:off x="0" y="0"/>
                      <a:ext cx="5943600" cy="2733675"/>
                    </a:xfrm>
                    <a:prstGeom prst="rect">
                      <a:avLst/>
                    </a:prstGeom>
                    <a:noFill/>
                    <a:ln w="9525">
                      <a:noFill/>
                      <a:miter lim="800000"/>
                      <a:headEnd/>
                      <a:tailEnd/>
                    </a:ln>
                    <a:effectLst/>
                  </pic:spPr>
                </pic:pic>
              </a:graphicData>
            </a:graphic>
          </wp:inline>
        </w:drawing>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11"/>
        <w:gridCol w:w="10811"/>
      </w:tblGrid>
      <w:tr w:rsidR="00FA6375" w14:paraId="26985E17" w14:textId="77777777" w:rsidTr="00993C15">
        <w:trPr>
          <w:jc w:val="center"/>
        </w:trPr>
        <w:tc>
          <w:tcPr>
            <w:tcW w:w="1605" w:type="pct"/>
            <w:shd w:val="clear" w:color="auto" w:fill="B3B3B3"/>
          </w:tcPr>
          <w:p w14:paraId="723CC1EA"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方式</w:t>
            </w:r>
          </w:p>
        </w:tc>
        <w:tc>
          <w:tcPr>
            <w:tcW w:w="3395" w:type="pct"/>
            <w:shd w:val="clear" w:color="auto" w:fill="B3B3B3"/>
          </w:tcPr>
          <w:p w14:paraId="1FE81C74"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说明</w:t>
            </w:r>
          </w:p>
        </w:tc>
      </w:tr>
      <w:tr w:rsidR="00FA6375" w14:paraId="6CEB00BC" w14:textId="77777777" w:rsidTr="00993C15">
        <w:trPr>
          <w:jc w:val="center"/>
        </w:trPr>
        <w:tc>
          <w:tcPr>
            <w:tcW w:w="1605" w:type="pct"/>
          </w:tcPr>
          <w:p w14:paraId="3E5E6AED"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EJBCommandTarget</w:t>
            </w:r>
          </w:p>
        </w:tc>
        <w:tc>
          <w:tcPr>
            <w:tcW w:w="3395" w:type="pct"/>
          </w:tcPr>
          <w:p w14:paraId="4738E661"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利用</w:t>
            </w:r>
            <w:r>
              <w:rPr>
                <w:rFonts w:ascii="Courier New" w:hAnsi="Courier New" w:hint="eastAsia"/>
                <w:lang w:eastAsia="zh-CN"/>
              </w:rPr>
              <w:t>EJB</w:t>
            </w:r>
            <w:r>
              <w:rPr>
                <w:rFonts w:ascii="Courier New" w:hAnsi="Courier New" w:hint="eastAsia"/>
                <w:lang w:eastAsia="zh-CN"/>
              </w:rPr>
              <w:t>远程接口，把命令提交到远程的</w:t>
            </w:r>
            <w:r>
              <w:rPr>
                <w:rFonts w:ascii="Courier New" w:hAnsi="Courier New" w:hint="eastAsia"/>
                <w:lang w:eastAsia="zh-CN"/>
              </w:rPr>
              <w:t>EJB</w:t>
            </w:r>
            <w:r>
              <w:rPr>
                <w:rFonts w:ascii="Courier New" w:hAnsi="Courier New" w:hint="eastAsia"/>
                <w:lang w:eastAsia="zh-CN"/>
              </w:rPr>
              <w:t>容器运行</w:t>
            </w:r>
          </w:p>
        </w:tc>
      </w:tr>
      <w:tr w:rsidR="00FA6375" w14:paraId="57E7EB3D" w14:textId="77777777" w:rsidTr="00993C15">
        <w:trPr>
          <w:jc w:val="center"/>
        </w:trPr>
        <w:tc>
          <w:tcPr>
            <w:tcW w:w="1605" w:type="pct"/>
          </w:tcPr>
          <w:p w14:paraId="0E8822E9"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EJBCommandLocalTarget</w:t>
            </w:r>
          </w:p>
        </w:tc>
        <w:tc>
          <w:tcPr>
            <w:tcW w:w="3395" w:type="pct"/>
          </w:tcPr>
          <w:p w14:paraId="17B00CCE"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使用</w:t>
            </w:r>
            <w:r>
              <w:rPr>
                <w:rFonts w:ascii="Courier New" w:hAnsi="Courier New" w:hint="eastAsia"/>
                <w:lang w:eastAsia="zh-CN"/>
              </w:rPr>
              <w:t>EJB</w:t>
            </w:r>
            <w:r>
              <w:rPr>
                <w:rFonts w:ascii="Courier New" w:hAnsi="Courier New" w:hint="eastAsia"/>
                <w:lang w:eastAsia="zh-CN"/>
              </w:rPr>
              <w:t>本地接口，把命令提交到本地</w:t>
            </w:r>
            <w:r>
              <w:rPr>
                <w:rFonts w:ascii="Courier New" w:hAnsi="Courier New" w:hint="eastAsia"/>
                <w:lang w:eastAsia="zh-CN"/>
              </w:rPr>
              <w:t>EJB</w:t>
            </w:r>
            <w:r>
              <w:rPr>
                <w:rFonts w:ascii="Courier New" w:hAnsi="Courier New" w:hint="eastAsia"/>
                <w:lang w:eastAsia="zh-CN"/>
              </w:rPr>
              <w:t>容器执行</w:t>
            </w:r>
          </w:p>
        </w:tc>
      </w:tr>
      <w:tr w:rsidR="00FA6375" w14:paraId="649A8AD9" w14:textId="77777777" w:rsidTr="00993C15">
        <w:trPr>
          <w:jc w:val="center"/>
        </w:trPr>
        <w:tc>
          <w:tcPr>
            <w:tcW w:w="1605" w:type="pct"/>
          </w:tcPr>
          <w:p w14:paraId="77386A09"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PojoCommandTarget</w:t>
            </w:r>
          </w:p>
        </w:tc>
        <w:tc>
          <w:tcPr>
            <w:tcW w:w="3395" w:type="pct"/>
          </w:tcPr>
          <w:p w14:paraId="4A48C42B" w14:textId="77777777" w:rsidR="00FA6375" w:rsidRDefault="00FA6375" w:rsidP="00C43F78">
            <w:pPr>
              <w:pStyle w:val="ac"/>
              <w:spacing w:before="120" w:after="120"/>
              <w:jc w:val="both"/>
              <w:rPr>
                <w:rFonts w:ascii="Courier New" w:hAnsi="Courier New"/>
              </w:rPr>
            </w:pPr>
            <w:r>
              <w:rPr>
                <w:rFonts w:ascii="Courier New" w:hAnsi="Courier New" w:hint="eastAsia"/>
              </w:rPr>
              <w:t>普通的</w:t>
            </w:r>
            <w:r>
              <w:rPr>
                <w:rFonts w:ascii="Courier New" w:hAnsi="Courier New" w:hint="eastAsia"/>
              </w:rPr>
              <w:t>java</w:t>
            </w:r>
            <w:r>
              <w:rPr>
                <w:rFonts w:ascii="Courier New" w:hAnsi="Courier New" w:hint="eastAsia"/>
              </w:rPr>
              <w:t>对象调用，把命令提到本框架的</w:t>
            </w:r>
            <w:r>
              <w:rPr>
                <w:rFonts w:ascii="Courier New" w:hAnsi="Courier New" w:hint="eastAsia"/>
              </w:rPr>
              <w:t>JTAService</w:t>
            </w:r>
            <w:r>
              <w:rPr>
                <w:rFonts w:ascii="Courier New" w:hAnsi="Courier New" w:hint="eastAsia"/>
              </w:rPr>
              <w:t>微容器里面执行</w:t>
            </w:r>
          </w:p>
        </w:tc>
      </w:tr>
      <w:tr w:rsidR="00FA6375" w14:paraId="0C5787BB" w14:textId="77777777" w:rsidTr="00993C15">
        <w:trPr>
          <w:jc w:val="center"/>
        </w:trPr>
        <w:tc>
          <w:tcPr>
            <w:tcW w:w="1605" w:type="pct"/>
          </w:tcPr>
          <w:p w14:paraId="17CD8FE2"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RPCCommandTarget</w:t>
            </w:r>
          </w:p>
        </w:tc>
        <w:tc>
          <w:tcPr>
            <w:tcW w:w="3395" w:type="pct"/>
          </w:tcPr>
          <w:p w14:paraId="44159DE7" w14:textId="77777777" w:rsidR="00FA6375" w:rsidRDefault="00FA6375" w:rsidP="00C43F78">
            <w:pPr>
              <w:pStyle w:val="ac"/>
              <w:spacing w:before="120" w:after="120"/>
              <w:jc w:val="both"/>
              <w:rPr>
                <w:rFonts w:ascii="Courier New" w:hAnsi="Courier New"/>
              </w:rPr>
            </w:pPr>
            <w:r>
              <w:rPr>
                <w:rFonts w:ascii="Courier New" w:hAnsi="Courier New" w:hint="eastAsia"/>
              </w:rPr>
              <w:t>同</w:t>
            </w:r>
            <w:r>
              <w:rPr>
                <w:rFonts w:ascii="Courier New" w:hAnsi="Courier New" w:hint="eastAsia"/>
              </w:rPr>
              <w:t>PojoCommandTarget</w:t>
            </w:r>
            <w:r>
              <w:rPr>
                <w:rFonts w:ascii="Courier New" w:hAnsi="Courier New" w:hint="eastAsia"/>
              </w:rPr>
              <w:t>方式一样，只是利用本框架</w:t>
            </w:r>
            <w:r>
              <w:rPr>
                <w:rFonts w:ascii="Courier New" w:hAnsi="Courier New" w:hint="eastAsia"/>
              </w:rPr>
              <w:t>PRCServer</w:t>
            </w:r>
            <w:r>
              <w:rPr>
                <w:rFonts w:ascii="Courier New" w:hAnsi="Courier New" w:hint="eastAsia"/>
              </w:rPr>
              <w:t>服务，令其具备远程提交的能力，实现不依赖</w:t>
            </w:r>
            <w:r>
              <w:rPr>
                <w:rFonts w:ascii="Courier New" w:hAnsi="Courier New" w:hint="eastAsia"/>
              </w:rPr>
              <w:t>EJB</w:t>
            </w:r>
            <w:r>
              <w:rPr>
                <w:rFonts w:ascii="Courier New" w:hAnsi="Courier New" w:hint="eastAsia"/>
              </w:rPr>
              <w:t>容器也能支持分布式开发的目的。</w:t>
            </w:r>
          </w:p>
        </w:tc>
      </w:tr>
    </w:tbl>
    <w:p w14:paraId="14FEB820" w14:textId="77777777" w:rsidR="00FA6375" w:rsidRDefault="00FA6375" w:rsidP="00FA6375">
      <w:pPr>
        <w:ind w:firstLineChars="190" w:firstLine="418"/>
        <w:jc w:val="both"/>
        <w:rPr>
          <w:rFonts w:ascii="宋体"/>
          <w:color w:val="000000"/>
          <w:lang w:eastAsia="zh-CN"/>
        </w:rPr>
      </w:pPr>
      <w:r>
        <w:rPr>
          <w:rFonts w:ascii="宋体" w:hint="eastAsia"/>
          <w:color w:val="000000"/>
          <w:lang w:eastAsia="zh-CN"/>
        </w:rPr>
        <w:lastRenderedPageBreak/>
        <w:t>上面执行方式中，前两种是和后两种相对应的。</w:t>
      </w:r>
      <w:r>
        <w:rPr>
          <w:rFonts w:ascii="宋体" w:hint="eastAsia"/>
          <w:color w:val="000000"/>
          <w:lang w:eastAsia="zh-CN"/>
        </w:rPr>
        <w:t>4</w:t>
      </w:r>
      <w:r>
        <w:rPr>
          <w:rFonts w:ascii="宋体" w:hint="eastAsia"/>
          <w:color w:val="000000"/>
          <w:lang w:eastAsia="zh-CN"/>
        </w:rPr>
        <w:t>种方式，最后统一由</w:t>
      </w:r>
      <w:r>
        <w:rPr>
          <w:rFonts w:ascii="宋体" w:hint="eastAsia"/>
          <w:color w:val="000000"/>
          <w:lang w:eastAsia="zh-CN"/>
        </w:rPr>
        <w:t>CommandExecutor</w:t>
      </w:r>
      <w:r>
        <w:rPr>
          <w:rFonts w:ascii="宋体" w:hint="eastAsia"/>
          <w:color w:val="000000"/>
          <w:lang w:eastAsia="zh-CN"/>
        </w:rPr>
        <w:t>命令执行器利用</w:t>
      </w:r>
      <w:r>
        <w:rPr>
          <w:rFonts w:ascii="宋体" w:hint="eastAsia"/>
          <w:color w:val="000000"/>
          <w:lang w:eastAsia="zh-CN"/>
        </w:rPr>
        <w:t>commandExecuteFlag</w:t>
      </w:r>
      <w:r>
        <w:rPr>
          <w:rFonts w:ascii="宋体" w:hint="eastAsia"/>
          <w:color w:val="000000"/>
          <w:lang w:eastAsia="zh-CN"/>
        </w:rPr>
        <w:t>标记来支配决定。</w:t>
      </w:r>
      <w:r>
        <w:rPr>
          <w:rFonts w:ascii="宋体" w:hint="eastAsia"/>
          <w:color w:val="000000"/>
          <w:lang w:eastAsia="zh-CN"/>
        </w:rPr>
        <w:t xml:space="preserve"> </w:t>
      </w:r>
    </w:p>
    <w:p w14:paraId="0AEA5708" w14:textId="77777777" w:rsidR="00FA6375" w:rsidRDefault="00FA6375" w:rsidP="00FA6375">
      <w:pPr>
        <w:ind w:firstLineChars="190" w:firstLine="418"/>
        <w:rPr>
          <w:rFonts w:ascii="宋体"/>
          <w:color w:val="000000"/>
        </w:rPr>
      </w:pPr>
      <w:r>
        <w:rPr>
          <w:rFonts w:ascii="宋体" w:hint="eastAsia"/>
          <w:color w:val="000000"/>
          <w:lang w:eastAsia="zh-CN"/>
        </w:rPr>
        <w:t>从</w:t>
      </w:r>
      <w:r w:rsidR="00726469">
        <w:rPr>
          <w:rFonts w:ascii="宋体" w:hint="eastAsia"/>
          <w:color w:val="000000"/>
          <w:lang w:eastAsia="zh-CN"/>
        </w:rPr>
        <w:t>上</w:t>
      </w:r>
      <w:r>
        <w:rPr>
          <w:rFonts w:ascii="宋体" w:hint="eastAsia"/>
          <w:color w:val="000000"/>
          <w:lang w:eastAsia="zh-CN"/>
        </w:rPr>
        <w:t>图可知，执行方式对应</w:t>
      </w:r>
      <w:r>
        <w:rPr>
          <w:rFonts w:ascii="宋体" w:hint="eastAsia"/>
          <w:color w:val="000000"/>
          <w:lang w:eastAsia="zh-CN"/>
        </w:rPr>
        <w:t>CommandExecutor</w:t>
      </w:r>
      <w:r>
        <w:rPr>
          <w:rFonts w:ascii="宋体" w:hint="eastAsia"/>
          <w:color w:val="000000"/>
          <w:lang w:eastAsia="zh-CN"/>
        </w:rPr>
        <w:t>所提供</w:t>
      </w:r>
      <w:r>
        <w:rPr>
          <w:rFonts w:ascii="宋体" w:hint="eastAsia"/>
          <w:color w:val="000000"/>
          <w:lang w:eastAsia="zh-CN"/>
        </w:rPr>
        <w:t>EJB_LOCAL_EXECUTE</w:t>
      </w:r>
      <w:r>
        <w:rPr>
          <w:rFonts w:ascii="宋体" w:hint="eastAsia"/>
          <w:color w:val="000000"/>
          <w:lang w:eastAsia="zh-CN"/>
        </w:rPr>
        <w:t>等</w:t>
      </w:r>
      <w:r>
        <w:rPr>
          <w:rFonts w:ascii="宋体" w:hint="eastAsia"/>
          <w:color w:val="000000"/>
          <w:lang w:eastAsia="zh-CN"/>
        </w:rPr>
        <w:t>4</w:t>
      </w:r>
      <w:r>
        <w:rPr>
          <w:rFonts w:ascii="宋体" w:hint="eastAsia"/>
          <w:color w:val="000000"/>
          <w:lang w:eastAsia="zh-CN"/>
        </w:rPr>
        <w:t>个静态属性标记。另外，针对命令执行过程的数据完整性，执行提供了事务执行和非事务执行两种模式。</w:t>
      </w:r>
      <w:r>
        <w:rPr>
          <w:rFonts w:ascii="宋体" w:hint="eastAsia"/>
          <w:color w:val="000000"/>
        </w:rPr>
        <w:t>详细说明见下表：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0"/>
        <w:gridCol w:w="10852"/>
      </w:tblGrid>
      <w:tr w:rsidR="00FA6375" w14:paraId="1FEEEEE8" w14:textId="77777777" w:rsidTr="00993C15">
        <w:trPr>
          <w:jc w:val="center"/>
        </w:trPr>
        <w:tc>
          <w:tcPr>
            <w:tcW w:w="1592" w:type="pct"/>
            <w:shd w:val="clear" w:color="auto" w:fill="B3B3B3"/>
          </w:tcPr>
          <w:p w14:paraId="5B19723F"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方法</w:t>
            </w:r>
          </w:p>
        </w:tc>
        <w:tc>
          <w:tcPr>
            <w:tcW w:w="3408" w:type="pct"/>
            <w:shd w:val="clear" w:color="auto" w:fill="B3B3B3"/>
          </w:tcPr>
          <w:p w14:paraId="7A40B865"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A6375" w14:paraId="266AC2E1" w14:textId="77777777" w:rsidTr="00993C15">
        <w:trPr>
          <w:jc w:val="center"/>
        </w:trPr>
        <w:tc>
          <w:tcPr>
            <w:tcW w:w="1592" w:type="pct"/>
          </w:tcPr>
          <w:p w14:paraId="2C5009A2"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execute(command:CommandImp)</w:t>
            </w:r>
          </w:p>
          <w:p w14:paraId="158E4D0B"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:CommandImp</w:t>
            </w:r>
          </w:p>
        </w:tc>
        <w:tc>
          <w:tcPr>
            <w:tcW w:w="3408" w:type="pct"/>
          </w:tcPr>
          <w:p w14:paraId="0F2E5386"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此方法同步为非事务模式执行，命令执行方式由系统配置文件</w:t>
            </w:r>
            <w:r>
              <w:rPr>
                <w:rFonts w:ascii="Courier New" w:hAnsi="Courier New" w:hint="eastAsia"/>
                <w:lang w:eastAsia="zh-CN"/>
              </w:rPr>
              <w:t>ExeMode.xml</w:t>
            </w:r>
            <w:r>
              <w:rPr>
                <w:rStyle w:val="note-flag"/>
                <w:rFonts w:hint="eastAsia"/>
                <w:lang w:eastAsia="zh-CN"/>
              </w:rPr>
              <w:t>[1]</w:t>
            </w:r>
            <w:r>
              <w:rPr>
                <w:rFonts w:ascii="Courier New" w:hAnsi="Courier New" w:hint="eastAsia"/>
                <w:lang w:eastAsia="zh-CN"/>
              </w:rPr>
              <w:t>决定。</w:t>
            </w:r>
          </w:p>
          <w:p w14:paraId="7F46FBD1"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若命令所处理的业务逻辑过程只涉及到数据的只读查询，而不涉及数据修改，又或即使会修改数据，但对此数据完整性并没有要求的情景下，则可采取非事务模式执行。</w:t>
            </w:r>
          </w:p>
          <w:p w14:paraId="61376D58"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由于少了事务管理，节约系统资源，执行效率相对采取事务模式执行要高。</w:t>
            </w:r>
          </w:p>
        </w:tc>
      </w:tr>
      <w:tr w:rsidR="00FA6375" w14:paraId="232C94A0" w14:textId="77777777" w:rsidTr="00993C15">
        <w:trPr>
          <w:jc w:val="center"/>
        </w:trPr>
        <w:tc>
          <w:tcPr>
            <w:tcW w:w="1592" w:type="pct"/>
          </w:tcPr>
          <w:p w14:paraId="68C2F984"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executeWithTransaction (command:CommandImp):CommandImp</w:t>
            </w:r>
          </w:p>
        </w:tc>
        <w:tc>
          <w:tcPr>
            <w:tcW w:w="3408" w:type="pct"/>
          </w:tcPr>
          <w:p w14:paraId="1AEB3D9C"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为同步事务模式执行，其命令执行方式同上，也由配置文件决定。</w:t>
            </w:r>
          </w:p>
          <w:p w14:paraId="4DA7386D"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若命令所处理的业务逻辑过程涉及到数据修改，并对数据完整性有严格要求的情景，则必须采取事务模式执行来保证数据的完整性。</w:t>
            </w:r>
          </w:p>
        </w:tc>
      </w:tr>
      <w:tr w:rsidR="00FA6375" w14:paraId="67A17E78" w14:textId="77777777" w:rsidTr="00993C15">
        <w:trPr>
          <w:jc w:val="center"/>
        </w:trPr>
        <w:tc>
          <w:tcPr>
            <w:tcW w:w="1592" w:type="pct"/>
          </w:tcPr>
          <w:p w14:paraId="004E8E9A"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execute(command:CommandImp,</w:t>
            </w:r>
          </w:p>
          <w:p w14:paraId="60C16091"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commandExecuteFlag:int)</w:t>
            </w:r>
          </w:p>
          <w:p w14:paraId="75A28479"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:CommandImp</w:t>
            </w:r>
          </w:p>
        </w:tc>
        <w:tc>
          <w:tcPr>
            <w:tcW w:w="3408" w:type="pct"/>
          </w:tcPr>
          <w:p w14:paraId="76C11076"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同步非事务模式执行，其命令执行方法由参数</w:t>
            </w:r>
            <w:r>
              <w:rPr>
                <w:rFonts w:ascii="Courier New" w:hAnsi="Courier New" w:hint="eastAsia"/>
                <w:lang w:eastAsia="zh-CN"/>
              </w:rPr>
              <w:t>commandExecuteFlag</w:t>
            </w:r>
            <w:r>
              <w:rPr>
                <w:rFonts w:ascii="Courier New" w:hAnsi="Courier New" w:hint="eastAsia"/>
                <w:lang w:eastAsia="zh-CN"/>
              </w:rPr>
              <w:t>决定。可供选择参数为上面提到的</w:t>
            </w:r>
            <w:r>
              <w:rPr>
                <w:rFonts w:ascii="Courier New" w:hAnsi="Courier New" w:hint="eastAsia"/>
                <w:lang w:eastAsia="zh-CN"/>
              </w:rPr>
              <w:t>4</w:t>
            </w:r>
            <w:r>
              <w:rPr>
                <w:rFonts w:ascii="Courier New" w:hAnsi="Courier New" w:hint="eastAsia"/>
                <w:lang w:eastAsia="zh-CN"/>
              </w:rPr>
              <w:t>个静态属性。提供此方法的目的是，面对复杂应用，命令执行方式是多种方式并存的，命令如何执行，调用代码根据具体的需求决定，而不是通过配置文件来硬性规定。</w:t>
            </w:r>
          </w:p>
        </w:tc>
      </w:tr>
      <w:tr w:rsidR="00FA6375" w14:paraId="4DF152AC" w14:textId="77777777" w:rsidTr="00993C15">
        <w:trPr>
          <w:jc w:val="center"/>
        </w:trPr>
        <w:tc>
          <w:tcPr>
            <w:tcW w:w="1592" w:type="pct"/>
          </w:tcPr>
          <w:p w14:paraId="397DA852"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executeWithTransaction</w:t>
            </w:r>
          </w:p>
          <w:p w14:paraId="24AF2CC1"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(command:CommandImp,</w:t>
            </w:r>
          </w:p>
          <w:p w14:paraId="6F54AF38"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commandExecuteFlag:int)</w:t>
            </w:r>
          </w:p>
          <w:p w14:paraId="1ED2DFA5"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:CommandImp</w:t>
            </w:r>
          </w:p>
        </w:tc>
        <w:tc>
          <w:tcPr>
            <w:tcW w:w="3408" w:type="pct"/>
          </w:tcPr>
          <w:p w14:paraId="1ADA90CA" w14:textId="77777777" w:rsidR="00FA6375" w:rsidRDefault="00FA6375" w:rsidP="00C43F78">
            <w:pPr>
              <w:pStyle w:val="ac"/>
              <w:spacing w:before="120" w:after="120"/>
              <w:jc w:val="both"/>
              <w:rPr>
                <w:rFonts w:ascii="Courier New" w:hAnsi="Courier New"/>
              </w:rPr>
            </w:pPr>
            <w:r>
              <w:rPr>
                <w:rFonts w:ascii="Courier New" w:hAnsi="Courier New" w:hint="eastAsia"/>
              </w:rPr>
              <w:t>同步为事务模式执行，其命令执行方法由参数</w:t>
            </w:r>
            <w:r>
              <w:rPr>
                <w:rFonts w:ascii="Courier New" w:hAnsi="Courier New" w:hint="eastAsia"/>
              </w:rPr>
              <w:t>commandExecuteFlag</w:t>
            </w:r>
            <w:r>
              <w:rPr>
                <w:rFonts w:ascii="Courier New" w:hAnsi="Courier New" w:hint="eastAsia"/>
              </w:rPr>
              <w:t>决定。</w:t>
            </w:r>
          </w:p>
        </w:tc>
      </w:tr>
      <w:tr w:rsidR="00FA6375" w14:paraId="646F83A5" w14:textId="77777777" w:rsidTr="00993C15">
        <w:trPr>
          <w:jc w:val="center"/>
        </w:trPr>
        <w:tc>
          <w:tcPr>
            <w:tcW w:w="1592" w:type="pct"/>
          </w:tcPr>
          <w:p w14:paraId="3DFD80A7"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t>asynchroExecute(command:CommandImp,callBack:ICommandCallBack) : void</w:t>
            </w:r>
          </w:p>
        </w:tc>
        <w:tc>
          <w:tcPr>
            <w:tcW w:w="3408" w:type="pct"/>
          </w:tcPr>
          <w:p w14:paraId="413D5D49" w14:textId="77777777" w:rsidR="00FA6375" w:rsidRDefault="00FA6375" w:rsidP="00C43F78">
            <w:pPr>
              <w:pStyle w:val="ac"/>
              <w:spacing w:before="120" w:after="120"/>
              <w:jc w:val="both"/>
              <w:rPr>
                <w:rFonts w:ascii="Courier New" w:hAnsi="Courier New"/>
              </w:rPr>
            </w:pPr>
            <w:r>
              <w:rPr>
                <w:rFonts w:ascii="Courier New" w:hAnsi="Courier New" w:hint="eastAsia"/>
                <w:lang w:eastAsia="zh-CN"/>
              </w:rPr>
              <w:t>异步非阻塞非事务方式执行；调用此方式，命令以任务形式会放入队列，由框架后台执行，同时，此命令执行的结果将有</w:t>
            </w:r>
            <w:r>
              <w:rPr>
                <w:rFonts w:ascii="Courier New" w:hAnsi="Courier New" w:hint="eastAsia"/>
                <w:lang w:eastAsia="zh-CN"/>
              </w:rPr>
              <w:t>ICommandCall</w:t>
            </w:r>
            <w:r>
              <w:rPr>
                <w:rFonts w:ascii="Courier New" w:hAnsi="Courier New" w:hint="eastAsia"/>
                <w:lang w:eastAsia="zh-CN"/>
              </w:rPr>
              <w:t>回调接口的实现类中处理。</w:t>
            </w:r>
            <w:r>
              <w:rPr>
                <w:rFonts w:ascii="Courier New" w:hAnsi="Courier New" w:hint="eastAsia"/>
              </w:rPr>
              <w:t>可以通过</w:t>
            </w:r>
            <w:r>
              <w:rPr>
                <w:rFonts w:ascii="Courier New" w:hAnsi="Courier New" w:hint="eastAsia"/>
              </w:rPr>
              <w:t>ExeMode.xml</w:t>
            </w:r>
            <w:r>
              <w:rPr>
                <w:rFonts w:ascii="Courier New" w:hAnsi="Courier New" w:hint="eastAsia"/>
              </w:rPr>
              <w:t>文件中的“</w:t>
            </w:r>
            <w:r>
              <w:rPr>
                <w:rFonts w:ascii="Courier New" w:hAnsi="Courier New"/>
              </w:rPr>
              <w:t>ASYNCHRO_CALL_QUEUE_SIZE</w:t>
            </w:r>
            <w:r>
              <w:rPr>
                <w:rFonts w:ascii="Courier New" w:hAnsi="Courier New" w:hint="eastAsia"/>
              </w:rPr>
              <w:t>”参数来调整此命令任务队列的消费线程数以调整异步并发处理速度。</w:t>
            </w:r>
          </w:p>
          <w:p w14:paraId="6A309275" w14:textId="77777777" w:rsidR="00FA6375" w:rsidRDefault="00FA6375" w:rsidP="00C43F78">
            <w:pPr>
              <w:pStyle w:val="ac"/>
              <w:spacing w:before="120" w:after="120"/>
              <w:jc w:val="both"/>
              <w:rPr>
                <w:rFonts w:ascii="Courier New" w:hAnsi="Courier New"/>
              </w:rPr>
            </w:pPr>
          </w:p>
        </w:tc>
      </w:tr>
      <w:tr w:rsidR="00FA6375" w14:paraId="473C8861" w14:textId="77777777" w:rsidTr="00993C15">
        <w:trPr>
          <w:jc w:val="center"/>
        </w:trPr>
        <w:tc>
          <w:tcPr>
            <w:tcW w:w="1592" w:type="pct"/>
          </w:tcPr>
          <w:p w14:paraId="251A356C"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lastRenderedPageBreak/>
              <w:t>asynchroExecute(command : CommandImp, commandExecuteFlag : int, callBack : ICommandCallBack) : void</w:t>
            </w:r>
          </w:p>
        </w:tc>
        <w:tc>
          <w:tcPr>
            <w:tcW w:w="3408" w:type="pct"/>
          </w:tcPr>
          <w:p w14:paraId="798039F6"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功能同上，其命令执行方法由参数</w:t>
            </w:r>
            <w:r>
              <w:rPr>
                <w:rFonts w:ascii="Courier New" w:hAnsi="Courier New" w:hint="eastAsia"/>
                <w:lang w:eastAsia="zh-CN"/>
              </w:rPr>
              <w:t>commandExecuteFlag</w:t>
            </w:r>
            <w:r>
              <w:rPr>
                <w:rFonts w:ascii="Courier New" w:hAnsi="Courier New" w:hint="eastAsia"/>
                <w:lang w:eastAsia="zh-CN"/>
              </w:rPr>
              <w:t>决定。可供选择参数为上面提到的</w:t>
            </w:r>
            <w:r>
              <w:rPr>
                <w:rFonts w:ascii="Courier New" w:hAnsi="Courier New" w:hint="eastAsia"/>
                <w:lang w:eastAsia="zh-CN"/>
              </w:rPr>
              <w:t>4</w:t>
            </w:r>
            <w:r>
              <w:rPr>
                <w:rFonts w:ascii="Courier New" w:hAnsi="Courier New" w:hint="eastAsia"/>
                <w:lang w:eastAsia="zh-CN"/>
              </w:rPr>
              <w:t>个静态属性。提供此方法的目的是，面对复杂应用，命令执行方式是多种方式并存的，命令如何执行，调用代码根据具体的需求决定，而不是通过配置文件来硬性规定。</w:t>
            </w:r>
          </w:p>
        </w:tc>
      </w:tr>
      <w:tr w:rsidR="00FA6375" w14:paraId="60EFF6EA" w14:textId="77777777" w:rsidTr="00993C15">
        <w:trPr>
          <w:jc w:val="center"/>
        </w:trPr>
        <w:tc>
          <w:tcPr>
            <w:tcW w:w="1592" w:type="pct"/>
          </w:tcPr>
          <w:p w14:paraId="7848CE5F"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t>asynchroExecuteWithTransaction(command : CommandImp, callBack : ICommandCallBack) : void</w:t>
            </w:r>
          </w:p>
        </w:tc>
        <w:tc>
          <w:tcPr>
            <w:tcW w:w="3408" w:type="pct"/>
          </w:tcPr>
          <w:p w14:paraId="1C220A40" w14:textId="77777777" w:rsidR="00FA6375" w:rsidRDefault="00FA6375" w:rsidP="00C43F78">
            <w:pPr>
              <w:pStyle w:val="ac"/>
              <w:spacing w:before="120" w:after="120"/>
              <w:jc w:val="both"/>
              <w:rPr>
                <w:rFonts w:ascii="Courier New" w:hAnsi="Courier New"/>
              </w:rPr>
            </w:pPr>
            <w:r>
              <w:rPr>
                <w:rFonts w:ascii="Courier New" w:hAnsi="Courier New" w:hint="eastAsia"/>
              </w:rPr>
              <w:t>异步非阻塞事务方式执行，实现机制与</w:t>
            </w:r>
            <w:r>
              <w:rPr>
                <w:rFonts w:ascii="Courier New" w:hAnsi="Courier New"/>
              </w:rPr>
              <w:t>asynchroExecute</w:t>
            </w:r>
            <w:r>
              <w:rPr>
                <w:rFonts w:ascii="Courier New" w:hAnsi="Courier New" w:hint="eastAsia"/>
              </w:rPr>
              <w:t>方法一样</w:t>
            </w:r>
          </w:p>
        </w:tc>
      </w:tr>
      <w:tr w:rsidR="00FA6375" w14:paraId="41A6C6E2" w14:textId="77777777" w:rsidTr="00993C15">
        <w:trPr>
          <w:jc w:val="center"/>
        </w:trPr>
        <w:tc>
          <w:tcPr>
            <w:tcW w:w="1592" w:type="pct"/>
          </w:tcPr>
          <w:p w14:paraId="70E05BA7" w14:textId="77777777" w:rsidR="00FA6375" w:rsidRDefault="00FA6375" w:rsidP="00C43F78">
            <w:pPr>
              <w:pStyle w:val="ac"/>
              <w:spacing w:before="120" w:after="120"/>
              <w:ind w:leftChars="100" w:left="440" w:hangingChars="100" w:hanging="220"/>
              <w:jc w:val="both"/>
              <w:rPr>
                <w:rFonts w:ascii="Courier New" w:hAnsi="Courier New"/>
              </w:rPr>
            </w:pPr>
            <w:r>
              <w:rPr>
                <w:rFonts w:ascii="Courier New" w:hAnsi="Courier New"/>
              </w:rPr>
              <w:t>asynchroExecuteWithTransaction(command : CommandImp, commandExecuteFlag : int, callBack : ICommandCallBack) : void</w:t>
            </w:r>
          </w:p>
        </w:tc>
        <w:tc>
          <w:tcPr>
            <w:tcW w:w="3408" w:type="pct"/>
          </w:tcPr>
          <w:p w14:paraId="6A28FE0A"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功能同上，其命令执行方法由参数</w:t>
            </w:r>
            <w:r>
              <w:rPr>
                <w:rFonts w:ascii="Courier New" w:hAnsi="Courier New" w:hint="eastAsia"/>
                <w:lang w:eastAsia="zh-CN"/>
              </w:rPr>
              <w:t>commandExecuteFlag</w:t>
            </w:r>
            <w:r>
              <w:rPr>
                <w:rFonts w:ascii="Courier New" w:hAnsi="Courier New" w:hint="eastAsia"/>
                <w:lang w:eastAsia="zh-CN"/>
              </w:rPr>
              <w:t>决定。可供选择参数为上面提到的</w:t>
            </w:r>
            <w:r>
              <w:rPr>
                <w:rFonts w:ascii="Courier New" w:hAnsi="Courier New" w:hint="eastAsia"/>
                <w:lang w:eastAsia="zh-CN"/>
              </w:rPr>
              <w:t>4</w:t>
            </w:r>
            <w:r>
              <w:rPr>
                <w:rFonts w:ascii="Courier New" w:hAnsi="Courier New" w:hint="eastAsia"/>
                <w:lang w:eastAsia="zh-CN"/>
              </w:rPr>
              <w:t>个静态属性。提供此方法的目的是，面对复杂应用，命令执行方式是多种方式并存的，命令如何执行，调用代码根据具体的需求决定，而不是通过配置文件来硬性规定。</w:t>
            </w:r>
          </w:p>
        </w:tc>
      </w:tr>
      <w:tr w:rsidR="00FA6375" w14:paraId="2E8CAB9F" w14:textId="77777777" w:rsidTr="00993C15">
        <w:trPr>
          <w:jc w:val="center"/>
        </w:trPr>
        <w:tc>
          <w:tcPr>
            <w:tcW w:w="5000" w:type="pct"/>
            <w:gridSpan w:val="2"/>
          </w:tcPr>
          <w:p w14:paraId="3628B29B" w14:textId="77777777" w:rsidR="00FA6375" w:rsidRDefault="00FA6375" w:rsidP="00C43F78">
            <w:pPr>
              <w:pStyle w:val="ac"/>
              <w:spacing w:before="120" w:after="120"/>
              <w:jc w:val="both"/>
              <w:rPr>
                <w:rFonts w:ascii="Courier New" w:hAnsi="Courier New"/>
                <w:lang w:eastAsia="zh-CN"/>
              </w:rPr>
            </w:pPr>
            <w:r>
              <w:rPr>
                <w:rStyle w:val="note-flag"/>
                <w:rFonts w:hint="eastAsia"/>
                <w:lang w:eastAsia="zh-CN"/>
              </w:rPr>
              <w:t>[1]</w:t>
            </w:r>
            <w:r w:rsidR="00726469" w:rsidRPr="00726469">
              <w:rPr>
                <w:rFonts w:ascii="Courier New" w:hAnsi="Courier New"/>
                <w:lang w:eastAsia="zh-CN"/>
              </w:rPr>
              <w:t>application.properties</w:t>
            </w:r>
            <w:r>
              <w:rPr>
                <w:rFonts w:ascii="Courier New" w:hAnsi="Courier New" w:hint="eastAsia"/>
                <w:lang w:eastAsia="zh-CN"/>
              </w:rPr>
              <w:t>文件是本业务逻辑框架相关属性的配置文件，它包含了，执行器的执行方式，核心</w:t>
            </w:r>
            <w:r>
              <w:rPr>
                <w:rFonts w:ascii="Courier New" w:hAnsi="Courier New" w:hint="eastAsia"/>
                <w:lang w:eastAsia="zh-CN"/>
              </w:rPr>
              <w:t>EJB</w:t>
            </w:r>
            <w:r>
              <w:rPr>
                <w:rFonts w:ascii="Courier New" w:hAnsi="Courier New" w:hint="eastAsia"/>
                <w:lang w:eastAsia="zh-CN"/>
              </w:rPr>
              <w:t>的</w:t>
            </w:r>
            <w:r>
              <w:rPr>
                <w:rFonts w:ascii="Courier New" w:hAnsi="Courier New" w:hint="eastAsia"/>
                <w:lang w:eastAsia="zh-CN"/>
              </w:rPr>
              <w:t>JNDI</w:t>
            </w:r>
            <w:r>
              <w:rPr>
                <w:rFonts w:ascii="Courier New" w:hAnsi="Courier New" w:hint="eastAsia"/>
                <w:lang w:eastAsia="zh-CN"/>
              </w:rPr>
              <w:t>名称，</w:t>
            </w:r>
            <w:r>
              <w:rPr>
                <w:rFonts w:ascii="Courier New" w:hAnsi="Courier New" w:hint="eastAsia"/>
                <w:lang w:eastAsia="zh-CN"/>
              </w:rPr>
              <w:t>PRC</w:t>
            </w:r>
            <w:r>
              <w:rPr>
                <w:rFonts w:ascii="Courier New" w:hAnsi="Courier New" w:hint="eastAsia"/>
                <w:lang w:eastAsia="zh-CN"/>
              </w:rPr>
              <w:t>远程请求链接等配置信息。有关</w:t>
            </w:r>
            <w:r>
              <w:rPr>
                <w:rFonts w:ascii="Courier New" w:hAnsi="Courier New" w:hint="eastAsia"/>
                <w:lang w:eastAsia="zh-CN"/>
              </w:rPr>
              <w:t>Command</w:t>
            </w:r>
            <w:r>
              <w:rPr>
                <w:rFonts w:ascii="Courier New" w:hAnsi="Courier New" w:hint="eastAsia"/>
                <w:lang w:eastAsia="zh-CN"/>
              </w:rPr>
              <w:t>框架部分的的配置项如下：</w:t>
            </w:r>
          </w:p>
          <w:p w14:paraId="5258AA5E" w14:textId="77777777" w:rsidR="00FA6375" w:rsidRDefault="00726469" w:rsidP="00C43F78">
            <w:pPr>
              <w:pStyle w:val="code-section"/>
              <w:rPr>
                <w:rFonts w:eastAsia="宋体"/>
                <w:color w:val="000000"/>
                <w:lang w:eastAsia="zh-CN"/>
              </w:rPr>
            </w:pPr>
            <w:r>
              <w:rPr>
                <w:noProof/>
                <w:lang w:eastAsia="zh-CN" w:bidi="ar-SA"/>
              </w:rPr>
              <w:drawing>
                <wp:inline distT="0" distB="0" distL="0" distR="0" wp14:anchorId="6C73BAC0" wp14:editId="2ED057E1">
                  <wp:extent cx="8180707" cy="241160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8180707" cy="2411604"/>
                          </a:xfrm>
                          <a:prstGeom prst="rect">
                            <a:avLst/>
                          </a:prstGeom>
                        </pic:spPr>
                      </pic:pic>
                    </a:graphicData>
                  </a:graphic>
                </wp:inline>
              </w:drawing>
            </w:r>
          </w:p>
        </w:tc>
      </w:tr>
    </w:tbl>
    <w:p w14:paraId="65A0B393" w14:textId="77777777" w:rsidR="00FA6375" w:rsidRDefault="00FA6375" w:rsidP="00FA6375">
      <w:pPr>
        <w:pStyle w:val="af0"/>
        <w:rPr>
          <w:b/>
          <w:lang w:eastAsia="zh-CN"/>
        </w:rPr>
      </w:pPr>
      <w:r>
        <w:rPr>
          <w:rFonts w:hint="eastAsia"/>
          <w:b/>
          <w:lang w:eastAsia="zh-CN"/>
        </w:rPr>
        <w:t>组件容器服务模块。</w:t>
      </w:r>
    </w:p>
    <w:p w14:paraId="6115ECCF" w14:textId="77777777" w:rsidR="00FA6375" w:rsidRDefault="00FA6375" w:rsidP="00FA6375">
      <w:pPr>
        <w:ind w:firstLineChars="190" w:firstLine="418"/>
        <w:rPr>
          <w:rFonts w:ascii="宋体"/>
          <w:color w:val="000000"/>
          <w:lang w:eastAsia="zh-CN"/>
        </w:rPr>
      </w:pPr>
      <w:r>
        <w:rPr>
          <w:rFonts w:ascii="宋体" w:hint="eastAsia"/>
          <w:color w:val="000000"/>
          <w:lang w:eastAsia="zh-CN"/>
        </w:rPr>
        <w:lastRenderedPageBreak/>
        <w:t>本模块包括</w:t>
      </w:r>
      <w:r>
        <w:rPr>
          <w:rFonts w:ascii="宋体" w:hint="eastAsia"/>
          <w:color w:val="000000"/>
          <w:lang w:eastAsia="zh-CN"/>
        </w:rPr>
        <w:t>3</w:t>
      </w:r>
      <w:r>
        <w:rPr>
          <w:rFonts w:ascii="宋体" w:hint="eastAsia"/>
          <w:color w:val="000000"/>
          <w:lang w:eastAsia="zh-CN"/>
        </w:rPr>
        <w:t>个基本的服务，如下：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70"/>
        <w:gridCol w:w="11852"/>
      </w:tblGrid>
      <w:tr w:rsidR="00FA6375" w14:paraId="7554512D" w14:textId="77777777" w:rsidTr="00726469">
        <w:trPr>
          <w:jc w:val="center"/>
        </w:trPr>
        <w:tc>
          <w:tcPr>
            <w:tcW w:w="1278" w:type="pct"/>
            <w:shd w:val="clear" w:color="auto" w:fill="B3B3B3"/>
          </w:tcPr>
          <w:p w14:paraId="212ABC4F"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服务名称</w:t>
            </w:r>
          </w:p>
        </w:tc>
        <w:tc>
          <w:tcPr>
            <w:tcW w:w="3722" w:type="pct"/>
            <w:shd w:val="clear" w:color="auto" w:fill="B3B3B3"/>
          </w:tcPr>
          <w:p w14:paraId="7F86E6E1" w14:textId="77777777" w:rsidR="00FA6375" w:rsidRDefault="00FA6375" w:rsidP="00C43F78">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A6375" w14:paraId="461A297C" w14:textId="77777777" w:rsidTr="00726469">
        <w:trPr>
          <w:jc w:val="center"/>
        </w:trPr>
        <w:tc>
          <w:tcPr>
            <w:tcW w:w="1278" w:type="pct"/>
          </w:tcPr>
          <w:p w14:paraId="3EBB2CE6" w14:textId="77777777" w:rsidR="00FA6375" w:rsidRDefault="00FA6375" w:rsidP="00C43F78">
            <w:pPr>
              <w:pStyle w:val="ac"/>
              <w:spacing w:before="120" w:after="120"/>
              <w:jc w:val="both"/>
              <w:rPr>
                <w:rFonts w:ascii="Courier New" w:hAnsi="Courier New"/>
              </w:rPr>
            </w:pPr>
            <w:r>
              <w:rPr>
                <w:rFonts w:ascii="Courier New" w:hAnsi="Courier New"/>
              </w:rPr>
              <w:t>CommandServerBean</w:t>
            </w:r>
          </w:p>
        </w:tc>
        <w:tc>
          <w:tcPr>
            <w:tcW w:w="3722" w:type="pct"/>
          </w:tcPr>
          <w:p w14:paraId="2DB64FA5" w14:textId="77777777" w:rsidR="00FA6375" w:rsidRDefault="00FA6375" w:rsidP="00C43F78">
            <w:pPr>
              <w:pStyle w:val="ac"/>
              <w:spacing w:before="120" w:after="120"/>
              <w:jc w:val="both"/>
              <w:rPr>
                <w:rFonts w:ascii="Courier New" w:hAnsi="Courier New"/>
                <w:lang w:eastAsia="zh-CN"/>
              </w:rPr>
            </w:pPr>
            <w:r>
              <w:rPr>
                <w:rFonts w:ascii="Courier New" w:hAnsi="Courier New" w:hint="eastAsia"/>
                <w:lang w:eastAsia="zh-CN"/>
              </w:rPr>
              <w:t>利用</w:t>
            </w:r>
            <w:r>
              <w:rPr>
                <w:rFonts w:ascii="Courier New" w:hAnsi="Courier New" w:hint="eastAsia"/>
                <w:lang w:eastAsia="zh-CN"/>
              </w:rPr>
              <w:t>SLSB</w:t>
            </w:r>
            <w:r>
              <w:rPr>
                <w:rFonts w:ascii="Courier New" w:hAnsi="Courier New" w:hint="eastAsia"/>
                <w:lang w:eastAsia="zh-CN"/>
              </w:rPr>
              <w:t>来获取</w:t>
            </w:r>
            <w:r>
              <w:rPr>
                <w:rFonts w:ascii="Courier New" w:hAnsi="Courier New" w:hint="eastAsia"/>
                <w:lang w:eastAsia="zh-CN"/>
              </w:rPr>
              <w:t>EJB</w:t>
            </w:r>
            <w:r>
              <w:rPr>
                <w:rFonts w:ascii="Courier New" w:hAnsi="Courier New" w:hint="eastAsia"/>
                <w:lang w:eastAsia="zh-CN"/>
              </w:rPr>
              <w:t>容器相应的功能服务。这样，事务管理和分布式的支持完全由</w:t>
            </w:r>
            <w:r>
              <w:rPr>
                <w:rFonts w:ascii="Courier New" w:hAnsi="Courier New" w:hint="eastAsia"/>
                <w:lang w:eastAsia="zh-CN"/>
              </w:rPr>
              <w:t>CommandServerBean</w:t>
            </w:r>
            <w:r>
              <w:rPr>
                <w:rFonts w:ascii="Courier New" w:hAnsi="Courier New" w:hint="eastAsia"/>
                <w:lang w:eastAsia="zh-CN"/>
              </w:rPr>
              <w:t>利用</w:t>
            </w:r>
            <w:r>
              <w:rPr>
                <w:rFonts w:ascii="Courier New" w:hAnsi="Courier New" w:hint="eastAsia"/>
                <w:lang w:eastAsia="zh-CN"/>
              </w:rPr>
              <w:t>EJB</w:t>
            </w:r>
            <w:r>
              <w:rPr>
                <w:rFonts w:ascii="Courier New" w:hAnsi="Courier New" w:hint="eastAsia"/>
                <w:lang w:eastAsia="zh-CN"/>
              </w:rPr>
              <w:t>容器来实现。同时，还可以利用了</w:t>
            </w:r>
            <w:r>
              <w:rPr>
                <w:rFonts w:ascii="Courier New" w:hAnsi="Courier New" w:hint="eastAsia"/>
                <w:lang w:eastAsia="zh-CN"/>
              </w:rPr>
              <w:t>EJB</w:t>
            </w:r>
            <w:r>
              <w:rPr>
                <w:rFonts w:ascii="Courier New" w:hAnsi="Courier New" w:hint="eastAsia"/>
                <w:lang w:eastAsia="zh-CN"/>
              </w:rPr>
              <w:t>容器现有的对象池、线程池，使得框架具备良好的并发性能和高效的执行效率。</w:t>
            </w:r>
          </w:p>
        </w:tc>
      </w:tr>
      <w:tr w:rsidR="00FA6375" w14:paraId="69465E5F" w14:textId="77777777" w:rsidTr="00726469">
        <w:trPr>
          <w:jc w:val="center"/>
        </w:trPr>
        <w:tc>
          <w:tcPr>
            <w:tcW w:w="1278" w:type="pct"/>
          </w:tcPr>
          <w:p w14:paraId="74B64AE4"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JTAService</w:t>
            </w:r>
          </w:p>
        </w:tc>
        <w:tc>
          <w:tcPr>
            <w:tcW w:w="3722" w:type="pct"/>
          </w:tcPr>
          <w:p w14:paraId="10640CA9" w14:textId="77777777" w:rsidR="00FA6375" w:rsidRDefault="00FA6375" w:rsidP="0064559A">
            <w:pPr>
              <w:pStyle w:val="ac"/>
              <w:spacing w:before="120" w:after="120"/>
              <w:jc w:val="both"/>
              <w:rPr>
                <w:rFonts w:ascii="Courier New" w:hAnsi="Courier New"/>
                <w:lang w:eastAsia="zh-CN"/>
              </w:rPr>
            </w:pPr>
            <w:r>
              <w:rPr>
                <w:rFonts w:ascii="Courier New" w:hAnsi="Courier New" w:hint="eastAsia"/>
                <w:lang w:eastAsia="zh-CN"/>
              </w:rPr>
              <w:t>本框架利用开源包</w:t>
            </w:r>
            <w:r w:rsidR="0064559A">
              <w:rPr>
                <w:rFonts w:ascii="Courier New" w:hAnsi="Courier New"/>
                <w:lang w:eastAsia="zh-CN"/>
              </w:rPr>
              <w:t>Atomikos</w:t>
            </w:r>
            <w:r>
              <w:rPr>
                <w:rFonts w:ascii="Courier New" w:hAnsi="Courier New" w:hint="eastAsia"/>
                <w:lang w:eastAsia="zh-CN"/>
              </w:rPr>
              <w:t>实现的事务管理服务。本框架利用它，脱离了对</w:t>
            </w:r>
            <w:r>
              <w:rPr>
                <w:rFonts w:ascii="Courier New" w:hAnsi="Courier New" w:hint="eastAsia"/>
                <w:lang w:eastAsia="zh-CN"/>
              </w:rPr>
              <w:t>EJB</w:t>
            </w:r>
            <w:r>
              <w:rPr>
                <w:rFonts w:ascii="Courier New" w:hAnsi="Courier New" w:hint="eastAsia"/>
                <w:lang w:eastAsia="zh-CN"/>
              </w:rPr>
              <w:t>容器的事务管理服务的依赖。</w:t>
            </w:r>
          </w:p>
        </w:tc>
      </w:tr>
      <w:tr w:rsidR="00FA6375" w14:paraId="0DB595CB" w14:textId="77777777" w:rsidTr="00726469">
        <w:trPr>
          <w:jc w:val="center"/>
        </w:trPr>
        <w:tc>
          <w:tcPr>
            <w:tcW w:w="1278" w:type="pct"/>
          </w:tcPr>
          <w:p w14:paraId="4B9F5E71" w14:textId="77777777" w:rsidR="00FA6375" w:rsidRDefault="00FA6375" w:rsidP="00C43F78">
            <w:pPr>
              <w:pStyle w:val="ac"/>
              <w:spacing w:before="120" w:after="120"/>
              <w:ind w:firstLineChars="100" w:firstLine="220"/>
              <w:jc w:val="both"/>
              <w:rPr>
                <w:rFonts w:ascii="Courier New" w:hAnsi="Courier New"/>
              </w:rPr>
            </w:pPr>
            <w:r>
              <w:rPr>
                <w:rFonts w:ascii="Courier New" w:hAnsi="Courier New"/>
              </w:rPr>
              <w:t>PRCService</w:t>
            </w:r>
          </w:p>
        </w:tc>
        <w:tc>
          <w:tcPr>
            <w:tcW w:w="3722" w:type="pct"/>
          </w:tcPr>
          <w:p w14:paraId="3BF6FF86" w14:textId="77777777" w:rsidR="00FA6375" w:rsidRDefault="00FA6375" w:rsidP="00726469">
            <w:pPr>
              <w:pStyle w:val="ac"/>
              <w:spacing w:before="120" w:after="120"/>
              <w:jc w:val="both"/>
              <w:rPr>
                <w:rFonts w:ascii="Courier New" w:hAnsi="Courier New"/>
                <w:lang w:eastAsia="zh-CN"/>
              </w:rPr>
            </w:pPr>
            <w:r>
              <w:rPr>
                <w:rFonts w:ascii="Courier New" w:hAnsi="Courier New" w:hint="eastAsia"/>
                <w:lang w:eastAsia="zh-CN"/>
              </w:rPr>
              <w:t>本框架利用</w:t>
            </w:r>
            <w:r w:rsidR="00726469">
              <w:rPr>
                <w:rFonts w:ascii="Courier New" w:hAnsi="Courier New" w:hint="eastAsia"/>
                <w:lang w:eastAsia="zh-CN"/>
              </w:rPr>
              <w:t>内置</w:t>
            </w:r>
            <w:r w:rsidR="00726469">
              <w:rPr>
                <w:rFonts w:ascii="Courier New" w:hAnsi="Courier New" w:hint="eastAsia"/>
                <w:lang w:eastAsia="zh-CN"/>
              </w:rPr>
              <w:t>RPC</w:t>
            </w:r>
            <w:r>
              <w:rPr>
                <w:rFonts w:ascii="Courier New" w:hAnsi="Courier New" w:hint="eastAsia"/>
                <w:lang w:eastAsia="zh-CN"/>
              </w:rPr>
              <w:t>协议实现远程调用服务。利用它，使本框架无需</w:t>
            </w:r>
            <w:r>
              <w:rPr>
                <w:rFonts w:ascii="Courier New" w:hAnsi="Courier New" w:hint="eastAsia"/>
                <w:lang w:eastAsia="zh-CN"/>
              </w:rPr>
              <w:t>EJB</w:t>
            </w:r>
            <w:r>
              <w:rPr>
                <w:rFonts w:ascii="Courier New" w:hAnsi="Courier New" w:hint="eastAsia"/>
                <w:lang w:eastAsia="zh-CN"/>
              </w:rPr>
              <w:t>容器也可以支持分布式应用。</w:t>
            </w:r>
          </w:p>
        </w:tc>
      </w:tr>
    </w:tbl>
    <w:p w14:paraId="0A40459F" w14:textId="77777777" w:rsidR="00FA6375" w:rsidRDefault="00FA6375" w:rsidP="00FA6375">
      <w:pPr>
        <w:ind w:firstLine="420"/>
        <w:rPr>
          <w:lang w:eastAsia="zh-CN"/>
        </w:rPr>
      </w:pPr>
      <w:r>
        <w:rPr>
          <w:rFonts w:hint="eastAsia"/>
          <w:lang w:eastAsia="zh-CN"/>
        </w:rPr>
        <w:t>客户端（</w:t>
      </w:r>
      <w:r>
        <w:rPr>
          <w:rFonts w:hint="eastAsia"/>
          <w:lang w:eastAsia="zh-CN"/>
        </w:rPr>
        <w:t>Client</w:t>
      </w:r>
      <w:r>
        <w:rPr>
          <w:rFonts w:hint="eastAsia"/>
          <w:lang w:eastAsia="zh-CN"/>
        </w:rPr>
        <w:t>）只需与命令执行器（</w:t>
      </w:r>
      <w:r>
        <w:rPr>
          <w:rFonts w:ascii="宋体" w:hint="eastAsia"/>
          <w:color w:val="000000"/>
          <w:lang w:eastAsia="zh-CN"/>
        </w:rPr>
        <w:t>CommandExecutor</w:t>
      </w:r>
      <w:r>
        <w:rPr>
          <w:rFonts w:hint="eastAsia"/>
          <w:lang w:eastAsia="zh-CN"/>
        </w:rPr>
        <w:t>）以及具体业务实现命令类（</w:t>
      </w:r>
      <w:r>
        <w:rPr>
          <w:rFonts w:hint="eastAsia"/>
          <w:lang w:eastAsia="zh-CN"/>
        </w:rPr>
        <w:t>Command</w:t>
      </w:r>
      <w:r>
        <w:rPr>
          <w:rFonts w:hint="eastAsia"/>
          <w:lang w:eastAsia="zh-CN"/>
        </w:rPr>
        <w:t>）打交道。客户端把业务命令类实例化成对象，输入相关参数后，再提交给命令执行器去运行；而命令执行器根据配置按照指定的执行方式执行命令后，又把此执行后的命令对象（包含结果数据）返回给客户端，最后，客户端获得命令执行的结果标记（</w:t>
      </w:r>
      <w:r>
        <w:rPr>
          <w:rFonts w:hint="eastAsia"/>
          <w:lang w:eastAsia="zh-CN"/>
        </w:rPr>
        <w:t>returnFlag</w:t>
      </w:r>
      <w:r>
        <w:rPr>
          <w:rFonts w:hint="eastAsia"/>
          <w:lang w:eastAsia="zh-CN"/>
        </w:rPr>
        <w:t>）来判别或指引表示层逻辑的下一步操作。</w:t>
      </w:r>
    </w:p>
    <w:p w14:paraId="5EBB9311" w14:textId="77777777" w:rsidR="00FA6375" w:rsidRDefault="00FA6375" w:rsidP="00FA6375">
      <w:pPr>
        <w:pStyle w:val="note"/>
        <w:ind w:firstLineChars="200" w:firstLine="420"/>
        <w:rPr>
          <w:lang w:eastAsia="zh-CN"/>
        </w:rPr>
      </w:pPr>
      <w:r>
        <w:rPr>
          <w:noProof/>
          <w:snapToGrid/>
          <w:lang w:eastAsia="zh-CN" w:bidi="ar-SA"/>
        </w:rPr>
        <w:drawing>
          <wp:inline distT="0" distB="0" distL="0" distR="0" wp14:anchorId="09C81D98" wp14:editId="5D24154D">
            <wp:extent cx="142875" cy="190500"/>
            <wp:effectExtent l="19050" t="0" r="9525" b="0"/>
            <wp:docPr id="61" name="图片 6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在利用</w:t>
      </w:r>
      <w:r>
        <w:rPr>
          <w:rFonts w:hint="eastAsia"/>
          <w:lang w:eastAsia="zh-CN"/>
        </w:rPr>
        <w:t>EJB</w:t>
      </w:r>
      <w:r>
        <w:rPr>
          <w:rFonts w:hint="eastAsia"/>
          <w:lang w:eastAsia="zh-CN"/>
        </w:rPr>
        <w:t>容器开发的应用中，本框架通过封装命令执行器让业务命令与</w:t>
      </w:r>
      <w:r>
        <w:rPr>
          <w:rFonts w:hint="eastAsia"/>
          <w:lang w:eastAsia="zh-CN"/>
        </w:rPr>
        <w:t>EJB</w:t>
      </w:r>
      <w:r>
        <w:rPr>
          <w:rFonts w:hint="eastAsia"/>
          <w:lang w:eastAsia="zh-CN"/>
        </w:rPr>
        <w:t>容器完全解藕，使得可以利用一个普通</w:t>
      </w:r>
      <w:r>
        <w:rPr>
          <w:rFonts w:hint="eastAsia"/>
          <w:lang w:eastAsia="zh-CN"/>
        </w:rPr>
        <w:t>java</w:t>
      </w:r>
      <w:r>
        <w:rPr>
          <w:rFonts w:hint="eastAsia"/>
          <w:lang w:eastAsia="zh-CN"/>
        </w:rPr>
        <w:t>对象来开发命令，其编写和调试完全不依赖于</w:t>
      </w:r>
      <w:r>
        <w:rPr>
          <w:rFonts w:hint="eastAsia"/>
          <w:lang w:eastAsia="zh-CN"/>
        </w:rPr>
        <w:t>EJB</w:t>
      </w:r>
      <w:r>
        <w:rPr>
          <w:rFonts w:hint="eastAsia"/>
          <w:lang w:eastAsia="zh-CN"/>
        </w:rPr>
        <w:t>，开发变得更加快速、容易。而且，整个框架只需一个现成的</w:t>
      </w:r>
      <w:r>
        <w:rPr>
          <w:rFonts w:hint="eastAsia"/>
          <w:lang w:eastAsia="zh-CN"/>
        </w:rPr>
        <w:t>SLSB</w:t>
      </w:r>
      <w:r>
        <w:rPr>
          <w:rFonts w:hint="eastAsia"/>
          <w:lang w:eastAsia="zh-CN"/>
        </w:rPr>
        <w:t>就可以了，程序员无需再编写其它的</w:t>
      </w:r>
      <w:r>
        <w:rPr>
          <w:rFonts w:hint="eastAsia"/>
          <w:lang w:eastAsia="zh-CN"/>
        </w:rPr>
        <w:t>SLSB</w:t>
      </w:r>
      <w:r>
        <w:rPr>
          <w:rFonts w:hint="eastAsia"/>
          <w:lang w:eastAsia="zh-CN"/>
        </w:rPr>
        <w:t>，大大降低了对开发人员能力的要求，从某种程度来说，这意味着节约开发的成本。</w:t>
      </w:r>
    </w:p>
    <w:p w14:paraId="5D05D6C1" w14:textId="77777777" w:rsidR="00FA6375" w:rsidRDefault="00FA6375" w:rsidP="00FA6375">
      <w:pPr>
        <w:pStyle w:val="note"/>
        <w:ind w:firstLineChars="200" w:firstLine="420"/>
        <w:rPr>
          <w:lang w:eastAsia="zh-CN"/>
        </w:rPr>
      </w:pPr>
      <w:r>
        <w:rPr>
          <w:rFonts w:hint="eastAsia"/>
          <w:lang w:eastAsia="zh-CN"/>
        </w:rPr>
        <w:t>另外，即使没有</w:t>
      </w:r>
      <w:r>
        <w:rPr>
          <w:rFonts w:hint="eastAsia"/>
          <w:lang w:eastAsia="zh-CN"/>
        </w:rPr>
        <w:t>EJB</w:t>
      </w:r>
      <w:r>
        <w:rPr>
          <w:rFonts w:hint="eastAsia"/>
          <w:lang w:eastAsia="zh-CN"/>
        </w:rPr>
        <w:t>容器，</w:t>
      </w:r>
      <w:r>
        <w:rPr>
          <w:rFonts w:hint="eastAsia"/>
          <w:lang w:eastAsia="zh-CN"/>
        </w:rPr>
        <w:t>Pojo</w:t>
      </w:r>
      <w:r>
        <w:rPr>
          <w:rFonts w:hint="eastAsia"/>
          <w:lang w:eastAsia="zh-CN"/>
        </w:rPr>
        <w:t>命令也可以在本框架微容器内运行，而这种容器切换，通过配置文件动态设置，对开发人员来说完全透明。</w:t>
      </w:r>
    </w:p>
    <w:p w14:paraId="440C9350" w14:textId="77777777" w:rsidR="00FA6375" w:rsidRDefault="00FA6375" w:rsidP="00FA6375">
      <w:pPr>
        <w:pStyle w:val="note"/>
        <w:ind w:firstLineChars="200" w:firstLine="420"/>
        <w:rPr>
          <w:lang w:eastAsia="zh-CN"/>
        </w:rPr>
      </w:pPr>
      <w:r>
        <w:rPr>
          <w:rFonts w:hint="eastAsia"/>
          <w:lang w:eastAsia="zh-CN"/>
        </w:rPr>
        <w:t>对于</w:t>
      </w:r>
      <w:r>
        <w:rPr>
          <w:rFonts w:hint="eastAsia"/>
          <w:lang w:eastAsia="zh-CN"/>
        </w:rPr>
        <w:t>EJB</w:t>
      </w:r>
      <w:r>
        <w:rPr>
          <w:rFonts w:hint="eastAsia"/>
          <w:lang w:eastAsia="zh-CN"/>
        </w:rPr>
        <w:t>容器与本框架微容器选择，我们建议在生产环境使用</w:t>
      </w:r>
      <w:r>
        <w:rPr>
          <w:rFonts w:hint="eastAsia"/>
          <w:lang w:eastAsia="zh-CN"/>
        </w:rPr>
        <w:t>EJB</w:t>
      </w:r>
      <w:r>
        <w:rPr>
          <w:rFonts w:hint="eastAsia"/>
          <w:lang w:eastAsia="zh-CN"/>
        </w:rPr>
        <w:t>容器，在开发和调试环境，使用微容器，当然，在不采取</w:t>
      </w:r>
      <w:r>
        <w:rPr>
          <w:rFonts w:hint="eastAsia"/>
          <w:lang w:eastAsia="zh-CN"/>
        </w:rPr>
        <w:t>EJB</w:t>
      </w:r>
      <w:r>
        <w:rPr>
          <w:rFonts w:hint="eastAsia"/>
          <w:lang w:eastAsia="zh-CN"/>
        </w:rPr>
        <w:t>容器，开发服务应用程序时，微容器也是一个不错选择。</w:t>
      </w:r>
    </w:p>
    <w:p w14:paraId="317C3ECD" w14:textId="77777777" w:rsidR="00FA6375" w:rsidRDefault="00FA6375" w:rsidP="00FA6375">
      <w:pPr>
        <w:ind w:firstLine="420"/>
        <w:rPr>
          <w:lang w:eastAsia="zh-CN"/>
        </w:rPr>
      </w:pPr>
    </w:p>
    <w:p w14:paraId="0682170B" w14:textId="77777777" w:rsidR="00FA6375" w:rsidRDefault="00FA6375" w:rsidP="00FA6375">
      <w:pPr>
        <w:pStyle w:val="3"/>
        <w:rPr>
          <w:lang w:eastAsia="zh-CN"/>
        </w:rPr>
      </w:pPr>
      <w:bookmarkStart w:id="86" w:name="_Toc57635864"/>
      <w:bookmarkStart w:id="87" w:name="_Toc358126510"/>
      <w:r>
        <w:rPr>
          <w:rFonts w:hint="eastAsia"/>
          <w:lang w:eastAsia="zh-CN"/>
        </w:rPr>
        <w:t>3.2.2</w:t>
      </w:r>
      <w:r>
        <w:rPr>
          <w:rFonts w:hint="eastAsia"/>
          <w:lang w:eastAsia="zh-CN"/>
        </w:rPr>
        <w:t>使用示例</w:t>
      </w:r>
      <w:bookmarkEnd w:id="86"/>
      <w:bookmarkEnd w:id="87"/>
    </w:p>
    <w:p w14:paraId="47BAA8EF" w14:textId="77777777" w:rsidR="00FA6375" w:rsidRDefault="00FA6375" w:rsidP="00FA6375">
      <w:pPr>
        <w:ind w:firstLine="420"/>
        <w:rPr>
          <w:lang w:eastAsia="zh-CN"/>
        </w:rPr>
      </w:pPr>
      <w:r>
        <w:rPr>
          <w:rFonts w:hint="eastAsia"/>
          <w:lang w:eastAsia="zh-CN"/>
        </w:rPr>
        <w:t>例如</w:t>
      </w:r>
      <w:r>
        <w:rPr>
          <w:rFonts w:hint="eastAsia"/>
          <w:lang w:eastAsia="zh-CN"/>
        </w:rPr>
        <w:t>PetStore</w:t>
      </w:r>
      <w:r>
        <w:rPr>
          <w:rFonts w:hint="eastAsia"/>
          <w:lang w:eastAsia="zh-CN"/>
        </w:rPr>
        <w:t>系统里面用户开户例子，开户过程涉及数据库登录信息表、帐户信息表、个人配置信息表、栏目配置信息表等。这个用例过程是，首先把相关配置数据显示到视图页面，用户挑选，并输入个人信息提交保存到数据库，完成开户的过程。这个用例用</w:t>
      </w:r>
      <w:r>
        <w:rPr>
          <w:rFonts w:hint="eastAsia"/>
          <w:lang w:eastAsia="zh-CN"/>
        </w:rPr>
        <w:t>Command</w:t>
      </w:r>
      <w:r>
        <w:rPr>
          <w:rFonts w:hint="eastAsia"/>
          <w:lang w:eastAsia="zh-CN"/>
        </w:rPr>
        <w:t>业务框架实现如下：</w:t>
      </w:r>
    </w:p>
    <w:p w14:paraId="5EEFAB8B" w14:textId="77777777" w:rsidR="00FA6375" w:rsidRDefault="00FA6375" w:rsidP="00FA6375">
      <w:pPr>
        <w:numPr>
          <w:ilvl w:val="0"/>
          <w:numId w:val="8"/>
        </w:numPr>
        <w:tabs>
          <w:tab w:val="clear" w:pos="780"/>
        </w:tabs>
      </w:pPr>
      <w:r>
        <w:rPr>
          <w:rFonts w:hint="eastAsia"/>
        </w:rPr>
        <w:lastRenderedPageBreak/>
        <w:t>编写</w:t>
      </w:r>
      <w:r>
        <w:t>CreateAccountCmd</w:t>
      </w:r>
      <w:r>
        <w:rPr>
          <w:rFonts w:hint="eastAsia"/>
        </w:rPr>
        <w:t>创建账户业务命令：</w:t>
      </w:r>
    </w:p>
    <w:p w14:paraId="2B94E1B8" w14:textId="77777777" w:rsidR="00FA6375" w:rsidRDefault="00FA6375" w:rsidP="00FA6375">
      <w:pPr>
        <w:pStyle w:val="code-section"/>
      </w:pPr>
      <w:r>
        <w:rPr>
          <w:b/>
          <w:color w:val="7F0055"/>
        </w:rPr>
        <w:t>package</w:t>
      </w:r>
      <w:r>
        <w:t xml:space="preserve"> com.beetle.PetStore.business.storefront.account;</w:t>
      </w:r>
    </w:p>
    <w:p w14:paraId="09A40ABE" w14:textId="77777777" w:rsidR="00FA6375" w:rsidRDefault="00FA6375" w:rsidP="00FA6375">
      <w:pPr>
        <w:pStyle w:val="code-section"/>
      </w:pPr>
    </w:p>
    <w:p w14:paraId="753CC5A8" w14:textId="77777777" w:rsidR="00FA6375" w:rsidRDefault="00FA6375" w:rsidP="00FA6375">
      <w:pPr>
        <w:pStyle w:val="code-section"/>
      </w:pPr>
      <w:r>
        <w:rPr>
          <w:b/>
          <w:color w:val="7F0055"/>
        </w:rPr>
        <w:t>import</w:t>
      </w:r>
      <w:r>
        <w:t xml:space="preserve"> com.beetle.PetStore.business.storefront.BusinessObjectCommonException;</w:t>
      </w:r>
    </w:p>
    <w:p w14:paraId="3777A56F" w14:textId="77777777" w:rsidR="00FA6375" w:rsidRDefault="00FA6375" w:rsidP="00FA6375">
      <w:pPr>
        <w:pStyle w:val="code-section"/>
      </w:pPr>
      <w:r>
        <w:rPr>
          <w:b/>
          <w:color w:val="7F0055"/>
        </w:rPr>
        <w:t>import</w:t>
      </w:r>
      <w:r>
        <w:t xml:space="preserve"> com.beetle.PetStore.persistence.dao.IAccountDao;</w:t>
      </w:r>
    </w:p>
    <w:p w14:paraId="04126048" w14:textId="77777777" w:rsidR="00FA6375" w:rsidRDefault="00FA6375" w:rsidP="00FA6375">
      <w:pPr>
        <w:pStyle w:val="code-section"/>
      </w:pPr>
      <w:r>
        <w:rPr>
          <w:b/>
          <w:color w:val="7F0055"/>
        </w:rPr>
        <w:t>import</w:t>
      </w:r>
      <w:r>
        <w:t xml:space="preserve"> com.beetle.PetStore.persistence.dao.IProfileDao;</w:t>
      </w:r>
    </w:p>
    <w:p w14:paraId="50044C2C" w14:textId="77777777" w:rsidR="00FA6375" w:rsidRDefault="00FA6375" w:rsidP="00FA6375">
      <w:pPr>
        <w:pStyle w:val="code-section"/>
      </w:pPr>
      <w:r>
        <w:rPr>
          <w:b/>
          <w:color w:val="7F0055"/>
        </w:rPr>
        <w:t>import</w:t>
      </w:r>
      <w:r>
        <w:t xml:space="preserve"> com.beetle.PetStore.persistence.dao.ISignonDao;</w:t>
      </w:r>
    </w:p>
    <w:p w14:paraId="4FEB1FA8" w14:textId="77777777" w:rsidR="00FA6375" w:rsidRDefault="00FA6375" w:rsidP="00FA6375">
      <w:pPr>
        <w:pStyle w:val="code-section"/>
      </w:pPr>
      <w:r>
        <w:rPr>
          <w:b/>
          <w:color w:val="7F0055"/>
        </w:rPr>
        <w:t>import</w:t>
      </w:r>
      <w:r>
        <w:t xml:space="preserve"> com.beetle.PetStore.valueobject.TbAccount;</w:t>
      </w:r>
    </w:p>
    <w:p w14:paraId="0A2A4A8C" w14:textId="77777777" w:rsidR="00FA6375" w:rsidRDefault="00FA6375" w:rsidP="00FA6375">
      <w:pPr>
        <w:pStyle w:val="code-section"/>
      </w:pPr>
      <w:r>
        <w:rPr>
          <w:b/>
          <w:color w:val="7F0055"/>
        </w:rPr>
        <w:t>import</w:t>
      </w:r>
      <w:r>
        <w:t xml:space="preserve"> com.beetle.PetStore.valueobject.TbBannerdata;</w:t>
      </w:r>
    </w:p>
    <w:p w14:paraId="137AA086" w14:textId="77777777" w:rsidR="00FA6375" w:rsidRDefault="00FA6375" w:rsidP="00FA6375">
      <w:pPr>
        <w:pStyle w:val="code-section"/>
      </w:pPr>
      <w:r>
        <w:rPr>
          <w:b/>
          <w:color w:val="7F0055"/>
        </w:rPr>
        <w:t>import</w:t>
      </w:r>
      <w:r>
        <w:t xml:space="preserve"> com.beetle.PetStore.valueobject.TbProfile;</w:t>
      </w:r>
    </w:p>
    <w:p w14:paraId="626CE8FA" w14:textId="77777777" w:rsidR="00FA6375" w:rsidRDefault="00FA6375" w:rsidP="00FA6375">
      <w:pPr>
        <w:pStyle w:val="code-section"/>
      </w:pPr>
      <w:r>
        <w:rPr>
          <w:b/>
          <w:color w:val="7F0055"/>
        </w:rPr>
        <w:t>import</w:t>
      </w:r>
      <w:r>
        <w:t xml:space="preserve"> com.beetle.PetStore.valueobject.TbSignon;</w:t>
      </w:r>
    </w:p>
    <w:p w14:paraId="0732B6C9" w14:textId="77777777" w:rsidR="00FA6375" w:rsidRDefault="00FA6375" w:rsidP="00FA6375">
      <w:pPr>
        <w:pStyle w:val="code-section"/>
      </w:pPr>
      <w:r>
        <w:rPr>
          <w:b/>
          <w:color w:val="7F0055"/>
        </w:rPr>
        <w:t>import</w:t>
      </w:r>
      <w:r>
        <w:t xml:space="preserve"> com.beetle.framework.business.command.CommandException;</w:t>
      </w:r>
    </w:p>
    <w:p w14:paraId="3F9AE914" w14:textId="77777777" w:rsidR="00FA6375" w:rsidRDefault="00FA6375" w:rsidP="00FA6375">
      <w:pPr>
        <w:pStyle w:val="code-section"/>
      </w:pPr>
      <w:r>
        <w:rPr>
          <w:b/>
          <w:color w:val="7F0055"/>
        </w:rPr>
        <w:t>import</w:t>
      </w:r>
      <w:r>
        <w:t xml:space="preserve"> com.beetle.framework.business.command.CommandImp;</w:t>
      </w:r>
    </w:p>
    <w:p w14:paraId="34EC769D" w14:textId="77777777" w:rsidR="00FA6375" w:rsidRDefault="00FA6375" w:rsidP="00FA6375">
      <w:pPr>
        <w:pStyle w:val="code-section"/>
      </w:pPr>
      <w:r>
        <w:rPr>
          <w:b/>
          <w:color w:val="7F0055"/>
        </w:rPr>
        <w:t>import</w:t>
      </w:r>
      <w:r>
        <w:t xml:space="preserve"> com.beetle.framework.persistence.dao.DaoFactory;</w:t>
      </w:r>
    </w:p>
    <w:p w14:paraId="6E8F3069" w14:textId="77777777" w:rsidR="00FA6375" w:rsidRDefault="00FA6375" w:rsidP="00FA6375">
      <w:pPr>
        <w:pStyle w:val="code-section"/>
      </w:pPr>
    </w:p>
    <w:p w14:paraId="06412203" w14:textId="77777777" w:rsidR="00FA6375" w:rsidRDefault="00FA6375" w:rsidP="00FA6375">
      <w:pPr>
        <w:pStyle w:val="code-section"/>
      </w:pPr>
      <w:r>
        <w:rPr>
          <w:b/>
          <w:color w:val="7F0055"/>
        </w:rPr>
        <w:t>public</w:t>
      </w:r>
      <w:r>
        <w:t xml:space="preserve"> </w:t>
      </w:r>
      <w:r>
        <w:rPr>
          <w:b/>
          <w:color w:val="7F0055"/>
        </w:rPr>
        <w:t>class</w:t>
      </w:r>
      <w:r>
        <w:t xml:space="preserve"> CreateAccountCmd </w:t>
      </w:r>
      <w:r>
        <w:rPr>
          <w:b/>
          <w:color w:val="7F0055"/>
        </w:rPr>
        <w:t>extends</w:t>
      </w:r>
      <w:r>
        <w:t xml:space="preserve"> CommandImp {</w:t>
      </w:r>
    </w:p>
    <w:p w14:paraId="0BC275EE" w14:textId="77777777" w:rsidR="00FA6375" w:rsidRDefault="00FA6375" w:rsidP="00FA6375">
      <w:pPr>
        <w:pStyle w:val="code-section"/>
      </w:pPr>
      <w:r>
        <w:tab/>
      </w:r>
      <w:r>
        <w:rPr>
          <w:b/>
          <w:color w:val="7F0055"/>
        </w:rPr>
        <w:t>private</w:t>
      </w:r>
      <w:r>
        <w:t xml:space="preserve"> </w:t>
      </w:r>
      <w:r>
        <w:rPr>
          <w:b/>
          <w:color w:val="7F0055"/>
        </w:rPr>
        <w:t>static</w:t>
      </w:r>
      <w:r>
        <w:t xml:space="preserve"> </w:t>
      </w:r>
      <w:r>
        <w:rPr>
          <w:b/>
          <w:color w:val="7F0055"/>
        </w:rPr>
        <w:t>final</w:t>
      </w:r>
      <w:r>
        <w:t xml:space="preserve"> </w:t>
      </w:r>
      <w:r>
        <w:rPr>
          <w:b/>
          <w:color w:val="7F0055"/>
        </w:rPr>
        <w:t>long</w:t>
      </w:r>
      <w:r>
        <w:t xml:space="preserve"> </w:t>
      </w:r>
      <w:r>
        <w:rPr>
          <w:i/>
          <w:color w:val="0000C0"/>
        </w:rPr>
        <w:t>serialVersionUID</w:t>
      </w:r>
      <w:r>
        <w:t xml:space="preserve"> = 3809472631884829872L;</w:t>
      </w:r>
    </w:p>
    <w:p w14:paraId="3E32DEB6" w14:textId="77777777" w:rsidR="00FA6375" w:rsidRDefault="00FA6375" w:rsidP="00FA6375">
      <w:pPr>
        <w:pStyle w:val="code-section"/>
      </w:pPr>
      <w:r>
        <w:lastRenderedPageBreak/>
        <w:tab/>
      </w:r>
      <w:r>
        <w:rPr>
          <w:b/>
          <w:color w:val="7F0055"/>
        </w:rPr>
        <w:t>private</w:t>
      </w:r>
      <w:r>
        <w:t xml:space="preserve"> </w:t>
      </w:r>
      <w:r>
        <w:rPr>
          <w:b/>
          <w:color w:val="7F0055"/>
        </w:rPr>
        <w:t>int</w:t>
      </w:r>
      <w:r>
        <w:t xml:space="preserve"> </w:t>
      </w:r>
      <w:r>
        <w:rPr>
          <w:color w:val="0000C0"/>
        </w:rPr>
        <w:t>stepNo</w:t>
      </w:r>
      <w:r>
        <w:t>;</w:t>
      </w:r>
    </w:p>
    <w:p w14:paraId="4096CF3F" w14:textId="77777777" w:rsidR="00FA6375" w:rsidRDefault="00FA6375" w:rsidP="00FA6375">
      <w:pPr>
        <w:pStyle w:val="code-section"/>
      </w:pPr>
      <w:r>
        <w:tab/>
      </w:r>
      <w:r>
        <w:rPr>
          <w:b/>
          <w:color w:val="7F0055"/>
        </w:rPr>
        <w:t>private</w:t>
      </w:r>
      <w:r>
        <w:t xml:space="preserve"> TbBannerdata </w:t>
      </w:r>
      <w:r>
        <w:rPr>
          <w:color w:val="0000C0"/>
        </w:rPr>
        <w:t>bannerDatas</w:t>
      </w:r>
      <w:r>
        <w:t>[];</w:t>
      </w:r>
    </w:p>
    <w:p w14:paraId="749989A3" w14:textId="77777777" w:rsidR="00FA6375" w:rsidRDefault="00FA6375" w:rsidP="00FA6375">
      <w:pPr>
        <w:pStyle w:val="code-section"/>
      </w:pPr>
      <w:r>
        <w:tab/>
      </w:r>
      <w:r>
        <w:rPr>
          <w:b/>
          <w:color w:val="7F0055"/>
        </w:rPr>
        <w:t>private</w:t>
      </w:r>
      <w:r>
        <w:t xml:space="preserve"> TbProfile </w:t>
      </w:r>
      <w:r>
        <w:rPr>
          <w:color w:val="0000C0"/>
        </w:rPr>
        <w:t>profile</w:t>
      </w:r>
      <w:r>
        <w:t>;</w:t>
      </w:r>
    </w:p>
    <w:p w14:paraId="414225AE" w14:textId="77777777" w:rsidR="00FA6375" w:rsidRDefault="00FA6375" w:rsidP="00FA6375">
      <w:pPr>
        <w:pStyle w:val="code-section"/>
      </w:pPr>
      <w:r>
        <w:tab/>
      </w:r>
      <w:r>
        <w:rPr>
          <w:b/>
          <w:color w:val="7F0055"/>
        </w:rPr>
        <w:t>private</w:t>
      </w:r>
      <w:r>
        <w:t xml:space="preserve"> TbAccount </w:t>
      </w:r>
      <w:r>
        <w:rPr>
          <w:color w:val="0000C0"/>
        </w:rPr>
        <w:t>account</w:t>
      </w:r>
      <w:r>
        <w:t>;</w:t>
      </w:r>
    </w:p>
    <w:p w14:paraId="21AC5A9B" w14:textId="77777777" w:rsidR="00FA6375" w:rsidRDefault="00FA6375" w:rsidP="00FA6375">
      <w:pPr>
        <w:pStyle w:val="code-section"/>
      </w:pPr>
      <w:r>
        <w:tab/>
      </w:r>
      <w:r>
        <w:rPr>
          <w:b/>
          <w:color w:val="7F0055"/>
        </w:rPr>
        <w:t>private</w:t>
      </w:r>
      <w:r>
        <w:t xml:space="preserve"> TbSignon </w:t>
      </w:r>
      <w:r>
        <w:rPr>
          <w:color w:val="0000C0"/>
        </w:rPr>
        <w:t>signon</w:t>
      </w:r>
      <w:r>
        <w:t>;</w:t>
      </w:r>
    </w:p>
    <w:p w14:paraId="6C1CB057" w14:textId="77777777" w:rsidR="00FA6375" w:rsidRDefault="00FA6375" w:rsidP="00FA6375">
      <w:pPr>
        <w:pStyle w:val="code-section"/>
      </w:pPr>
      <w:r>
        <w:tab/>
      </w:r>
      <w:r>
        <w:rPr>
          <w:b/>
          <w:color w:val="7F0055"/>
        </w:rPr>
        <w:t>public</w:t>
      </w:r>
      <w:r>
        <w:t xml:space="preserve"> </w:t>
      </w:r>
      <w:r>
        <w:rPr>
          <w:b/>
          <w:color w:val="7F0055"/>
        </w:rPr>
        <w:t>void</w:t>
      </w:r>
      <w:r>
        <w:t xml:space="preserve"> setAccount(TbAccount account) {</w:t>
      </w:r>
    </w:p>
    <w:p w14:paraId="23A5F71D" w14:textId="77777777" w:rsidR="00FA6375" w:rsidRDefault="00FA6375" w:rsidP="00FA6375">
      <w:pPr>
        <w:pStyle w:val="code-section"/>
      </w:pPr>
      <w:r>
        <w:tab/>
      </w:r>
      <w:r>
        <w:tab/>
      </w:r>
      <w:r>
        <w:rPr>
          <w:b/>
          <w:color w:val="7F0055"/>
        </w:rPr>
        <w:t>this</w:t>
      </w:r>
      <w:r>
        <w:t>.</w:t>
      </w:r>
      <w:r>
        <w:rPr>
          <w:color w:val="0000C0"/>
        </w:rPr>
        <w:t>account</w:t>
      </w:r>
      <w:r>
        <w:t xml:space="preserve"> = account;</w:t>
      </w:r>
    </w:p>
    <w:p w14:paraId="3105D09A" w14:textId="77777777" w:rsidR="00FA6375" w:rsidRDefault="00FA6375" w:rsidP="00FA6375">
      <w:pPr>
        <w:pStyle w:val="code-section"/>
      </w:pPr>
      <w:r>
        <w:tab/>
        <w:t>}</w:t>
      </w:r>
    </w:p>
    <w:p w14:paraId="47207F35" w14:textId="77777777" w:rsidR="00FA6375" w:rsidRDefault="00FA6375" w:rsidP="00FA6375">
      <w:pPr>
        <w:pStyle w:val="code-section"/>
      </w:pPr>
      <w:r>
        <w:tab/>
      </w:r>
      <w:r>
        <w:rPr>
          <w:b/>
          <w:color w:val="7F0055"/>
        </w:rPr>
        <w:t>public</w:t>
      </w:r>
      <w:r>
        <w:t xml:space="preserve"> </w:t>
      </w:r>
      <w:r>
        <w:rPr>
          <w:b/>
          <w:color w:val="7F0055"/>
        </w:rPr>
        <w:t>void</w:t>
      </w:r>
      <w:r>
        <w:t xml:space="preserve"> setProfile(TbProfile profile) {</w:t>
      </w:r>
    </w:p>
    <w:p w14:paraId="44BCF73C" w14:textId="77777777" w:rsidR="00FA6375" w:rsidRDefault="00FA6375" w:rsidP="00FA6375">
      <w:pPr>
        <w:pStyle w:val="code-section"/>
      </w:pPr>
      <w:r>
        <w:tab/>
      </w:r>
      <w:r>
        <w:tab/>
      </w:r>
      <w:r>
        <w:rPr>
          <w:b/>
          <w:color w:val="7F0055"/>
        </w:rPr>
        <w:t>this</w:t>
      </w:r>
      <w:r>
        <w:t>.</w:t>
      </w:r>
      <w:r>
        <w:rPr>
          <w:color w:val="0000C0"/>
        </w:rPr>
        <w:t>profile</w:t>
      </w:r>
      <w:r>
        <w:t xml:space="preserve"> = profile;</w:t>
      </w:r>
    </w:p>
    <w:p w14:paraId="2065909D" w14:textId="77777777" w:rsidR="00FA6375" w:rsidRDefault="00FA6375" w:rsidP="00FA6375">
      <w:pPr>
        <w:pStyle w:val="code-section"/>
      </w:pPr>
      <w:r>
        <w:tab/>
        <w:t>}</w:t>
      </w:r>
    </w:p>
    <w:p w14:paraId="7369AC60" w14:textId="77777777" w:rsidR="00FA6375" w:rsidRDefault="00FA6375" w:rsidP="00FA6375">
      <w:pPr>
        <w:pStyle w:val="code-section"/>
      </w:pPr>
      <w:r>
        <w:tab/>
      </w:r>
      <w:r>
        <w:rPr>
          <w:b/>
          <w:color w:val="7F0055"/>
        </w:rPr>
        <w:t>public</w:t>
      </w:r>
      <w:r>
        <w:t xml:space="preserve"> </w:t>
      </w:r>
      <w:r>
        <w:rPr>
          <w:b/>
          <w:color w:val="7F0055"/>
        </w:rPr>
        <w:t>void</w:t>
      </w:r>
      <w:r>
        <w:t xml:space="preserve"> setSignon(TbSignon signon) {</w:t>
      </w:r>
    </w:p>
    <w:p w14:paraId="3806DACF" w14:textId="77777777" w:rsidR="00FA6375" w:rsidRDefault="00FA6375" w:rsidP="00FA6375">
      <w:pPr>
        <w:pStyle w:val="code-section"/>
      </w:pPr>
      <w:r>
        <w:tab/>
      </w:r>
      <w:r>
        <w:tab/>
      </w:r>
      <w:r>
        <w:rPr>
          <w:b/>
          <w:color w:val="7F0055"/>
        </w:rPr>
        <w:t>this</w:t>
      </w:r>
      <w:r>
        <w:t>.</w:t>
      </w:r>
      <w:r>
        <w:rPr>
          <w:color w:val="0000C0"/>
        </w:rPr>
        <w:t>signon</w:t>
      </w:r>
      <w:r>
        <w:t xml:space="preserve"> = signon;</w:t>
      </w:r>
    </w:p>
    <w:p w14:paraId="7A04FB75" w14:textId="77777777" w:rsidR="00FA6375" w:rsidRDefault="00FA6375" w:rsidP="00FA6375">
      <w:pPr>
        <w:pStyle w:val="code-section"/>
      </w:pPr>
      <w:r>
        <w:tab/>
        <w:t>}</w:t>
      </w:r>
    </w:p>
    <w:p w14:paraId="2C2FA38D" w14:textId="77777777" w:rsidR="00FA6375" w:rsidRDefault="00FA6375" w:rsidP="00FA6375">
      <w:pPr>
        <w:pStyle w:val="code-section"/>
      </w:pPr>
      <w:r>
        <w:tab/>
      </w:r>
      <w:r>
        <w:rPr>
          <w:b/>
          <w:color w:val="7F0055"/>
        </w:rPr>
        <w:t>public</w:t>
      </w:r>
      <w:r>
        <w:t xml:space="preserve"> TbBannerdata[] getBannerDatas() {</w:t>
      </w:r>
    </w:p>
    <w:p w14:paraId="3AA22F5D" w14:textId="77777777" w:rsidR="00FA6375" w:rsidRDefault="00FA6375" w:rsidP="00FA6375">
      <w:pPr>
        <w:pStyle w:val="code-section"/>
      </w:pPr>
      <w:r>
        <w:tab/>
      </w:r>
      <w:r>
        <w:tab/>
      </w:r>
      <w:r>
        <w:rPr>
          <w:b/>
          <w:color w:val="7F0055"/>
        </w:rPr>
        <w:t>return</w:t>
      </w:r>
      <w:r>
        <w:t xml:space="preserve"> </w:t>
      </w:r>
      <w:r>
        <w:rPr>
          <w:color w:val="0000C0"/>
        </w:rPr>
        <w:t>bannerDatas</w:t>
      </w:r>
      <w:r>
        <w:t>;</w:t>
      </w:r>
    </w:p>
    <w:p w14:paraId="7AFFE623" w14:textId="77777777" w:rsidR="00FA6375" w:rsidRDefault="00FA6375" w:rsidP="00FA6375">
      <w:pPr>
        <w:pStyle w:val="code-section"/>
      </w:pPr>
      <w:r>
        <w:tab/>
        <w:t>}</w:t>
      </w:r>
    </w:p>
    <w:p w14:paraId="462CC75F" w14:textId="77777777" w:rsidR="00FA6375" w:rsidRDefault="00FA6375" w:rsidP="00FA6375">
      <w:pPr>
        <w:pStyle w:val="code-section"/>
      </w:pPr>
      <w:r>
        <w:lastRenderedPageBreak/>
        <w:tab/>
      </w:r>
      <w:r>
        <w:rPr>
          <w:b/>
          <w:color w:val="7F0055"/>
        </w:rPr>
        <w:t>public</w:t>
      </w:r>
      <w:r>
        <w:t xml:space="preserve"> </w:t>
      </w:r>
      <w:r>
        <w:rPr>
          <w:b/>
          <w:color w:val="7F0055"/>
        </w:rPr>
        <w:t>void</w:t>
      </w:r>
      <w:r>
        <w:t xml:space="preserve"> setStepNo(</w:t>
      </w:r>
      <w:r>
        <w:rPr>
          <w:b/>
          <w:color w:val="7F0055"/>
        </w:rPr>
        <w:t>int</w:t>
      </w:r>
      <w:r>
        <w:t xml:space="preserve"> stepNo) {</w:t>
      </w:r>
    </w:p>
    <w:p w14:paraId="3EE96EB0" w14:textId="77777777" w:rsidR="00FA6375" w:rsidRDefault="00FA6375" w:rsidP="00FA6375">
      <w:pPr>
        <w:pStyle w:val="code-section"/>
      </w:pPr>
      <w:r>
        <w:tab/>
      </w:r>
      <w:r>
        <w:tab/>
      </w:r>
      <w:r>
        <w:rPr>
          <w:b/>
          <w:color w:val="7F0055"/>
        </w:rPr>
        <w:t>this</w:t>
      </w:r>
      <w:r>
        <w:t>.</w:t>
      </w:r>
      <w:r>
        <w:rPr>
          <w:color w:val="0000C0"/>
        </w:rPr>
        <w:t>stepNo</w:t>
      </w:r>
      <w:r>
        <w:t xml:space="preserve"> = stepNo;</w:t>
      </w:r>
    </w:p>
    <w:p w14:paraId="1C48345A" w14:textId="77777777" w:rsidR="00FA6375" w:rsidRDefault="00FA6375" w:rsidP="00FA6375">
      <w:pPr>
        <w:pStyle w:val="code-section"/>
      </w:pPr>
      <w:r>
        <w:tab/>
        <w:t>}</w:t>
      </w:r>
    </w:p>
    <w:p w14:paraId="190D0F14" w14:textId="77777777" w:rsidR="00FA6375" w:rsidRDefault="00FA6375" w:rsidP="00FA6375">
      <w:pPr>
        <w:pStyle w:val="code-section"/>
      </w:pPr>
      <w:r>
        <w:tab/>
      </w:r>
      <w:r>
        <w:rPr>
          <w:b/>
          <w:color w:val="7F0055"/>
        </w:rPr>
        <w:t>public</w:t>
      </w:r>
      <w:r>
        <w:t xml:space="preserve"> </w:t>
      </w:r>
      <w:r>
        <w:rPr>
          <w:b/>
          <w:color w:val="7F0055"/>
        </w:rPr>
        <w:t>void</w:t>
      </w:r>
      <w:r>
        <w:t xml:space="preserve"> process() </w:t>
      </w:r>
      <w:r>
        <w:rPr>
          <w:b/>
          <w:color w:val="7F0055"/>
        </w:rPr>
        <w:t>throws</w:t>
      </w:r>
      <w:r>
        <w:t xml:space="preserve"> CommandException {</w:t>
      </w:r>
    </w:p>
    <w:p w14:paraId="25083674" w14:textId="77777777" w:rsidR="00FA6375" w:rsidRDefault="00FA6375" w:rsidP="00FA6375">
      <w:pPr>
        <w:pStyle w:val="code-section"/>
      </w:pPr>
      <w:r>
        <w:tab/>
      </w:r>
      <w:r>
        <w:tab/>
      </w:r>
      <w:r>
        <w:rPr>
          <w:b/>
          <w:color w:val="7F0055"/>
        </w:rPr>
        <w:t>if</w:t>
      </w:r>
      <w:r>
        <w:t xml:space="preserve"> (</w:t>
      </w:r>
      <w:r>
        <w:rPr>
          <w:b/>
          <w:color w:val="7F0055"/>
        </w:rPr>
        <w:t>this</w:t>
      </w:r>
      <w:r>
        <w:t>.</w:t>
      </w:r>
      <w:r>
        <w:rPr>
          <w:color w:val="0000C0"/>
        </w:rPr>
        <w:t>stepNo</w:t>
      </w:r>
      <w:r>
        <w:t xml:space="preserve"> == 1) {</w:t>
      </w:r>
      <w:r>
        <w:rPr>
          <w:color w:val="3F7F5F"/>
        </w:rPr>
        <w:t>// 查询TbBannerdata</w:t>
      </w:r>
    </w:p>
    <w:p w14:paraId="471DBEDB" w14:textId="77777777" w:rsidR="00FA6375" w:rsidRDefault="00FA6375" w:rsidP="00FA6375">
      <w:pPr>
        <w:pStyle w:val="code-section"/>
      </w:pPr>
      <w:r>
        <w:tab/>
      </w:r>
      <w:r>
        <w:tab/>
      </w:r>
      <w:r>
        <w:tab/>
        <w:t>queryBanners();</w:t>
      </w:r>
    </w:p>
    <w:p w14:paraId="5B2FB2AC" w14:textId="77777777" w:rsidR="00FA6375" w:rsidRDefault="00FA6375" w:rsidP="00FA6375">
      <w:pPr>
        <w:pStyle w:val="code-section"/>
      </w:pPr>
      <w:r>
        <w:tab/>
      </w:r>
      <w:r>
        <w:tab/>
        <w:t xml:space="preserve">} </w:t>
      </w:r>
      <w:r>
        <w:rPr>
          <w:b/>
          <w:color w:val="7F0055"/>
        </w:rPr>
        <w:t>else</w:t>
      </w:r>
      <w:r>
        <w:t xml:space="preserve"> </w:t>
      </w:r>
      <w:r>
        <w:rPr>
          <w:b/>
          <w:color w:val="7F0055"/>
        </w:rPr>
        <w:t>if</w:t>
      </w:r>
      <w:r>
        <w:t xml:space="preserve"> (</w:t>
      </w:r>
      <w:r>
        <w:rPr>
          <w:b/>
          <w:color w:val="7F0055"/>
        </w:rPr>
        <w:t>this</w:t>
      </w:r>
      <w:r>
        <w:t>.</w:t>
      </w:r>
      <w:r>
        <w:rPr>
          <w:color w:val="0000C0"/>
        </w:rPr>
        <w:t>stepNo</w:t>
      </w:r>
      <w:r>
        <w:t xml:space="preserve"> == 2) {</w:t>
      </w:r>
      <w:r>
        <w:rPr>
          <w:color w:val="3F7F5F"/>
        </w:rPr>
        <w:t>// 保存新帐号信息到数据库</w:t>
      </w:r>
    </w:p>
    <w:p w14:paraId="4FE64587" w14:textId="77777777" w:rsidR="00FA6375" w:rsidRDefault="00FA6375" w:rsidP="00FA6375">
      <w:pPr>
        <w:pStyle w:val="code-section"/>
      </w:pPr>
      <w:r>
        <w:tab/>
      </w:r>
      <w:r>
        <w:tab/>
      </w:r>
      <w:r>
        <w:tab/>
        <w:t>IAccountDao accountDao = (IAccountDao) DaoFactory</w:t>
      </w:r>
    </w:p>
    <w:p w14:paraId="50062C1A" w14:textId="77777777" w:rsidR="00FA6375" w:rsidRDefault="00FA6375" w:rsidP="00FA6375">
      <w:pPr>
        <w:pStyle w:val="code-section"/>
      </w:pPr>
      <w:r>
        <w:tab/>
      </w:r>
      <w:r>
        <w:tab/>
      </w:r>
      <w:r>
        <w:tab/>
      </w:r>
      <w:r>
        <w:tab/>
      </w:r>
      <w:r>
        <w:tab/>
        <w:t>.</w:t>
      </w:r>
      <w:r>
        <w:rPr>
          <w:i/>
        </w:rPr>
        <w:t>getDaoObject</w:t>
      </w:r>
      <w:r>
        <w:t>(</w:t>
      </w:r>
      <w:r>
        <w:rPr>
          <w:color w:val="2A00FF"/>
        </w:rPr>
        <w:t>"IAccountDao"</w:t>
      </w:r>
      <w:r>
        <w:t>);</w:t>
      </w:r>
    </w:p>
    <w:p w14:paraId="17D6B60B" w14:textId="77777777" w:rsidR="00FA6375" w:rsidRDefault="00FA6375" w:rsidP="00FA6375">
      <w:pPr>
        <w:pStyle w:val="code-section"/>
      </w:pPr>
      <w:r>
        <w:tab/>
      </w:r>
      <w:r>
        <w:tab/>
      </w:r>
      <w:r>
        <w:tab/>
        <w:t>IProfileDao profileDao = (IProfileDao) DaoFactory</w:t>
      </w:r>
    </w:p>
    <w:p w14:paraId="23127A3F" w14:textId="77777777" w:rsidR="00FA6375" w:rsidRDefault="00FA6375" w:rsidP="00FA6375">
      <w:pPr>
        <w:pStyle w:val="code-section"/>
      </w:pPr>
      <w:r>
        <w:tab/>
      </w:r>
      <w:r>
        <w:tab/>
      </w:r>
      <w:r>
        <w:tab/>
      </w:r>
      <w:r>
        <w:tab/>
      </w:r>
      <w:r>
        <w:tab/>
        <w:t>.</w:t>
      </w:r>
      <w:r>
        <w:rPr>
          <w:i/>
        </w:rPr>
        <w:t>getDaoObject</w:t>
      </w:r>
      <w:r>
        <w:t>(</w:t>
      </w:r>
      <w:r>
        <w:rPr>
          <w:color w:val="2A00FF"/>
        </w:rPr>
        <w:t>"IProfileDao"</w:t>
      </w:r>
      <w:r>
        <w:t>);</w:t>
      </w:r>
    </w:p>
    <w:p w14:paraId="16E889D9" w14:textId="77777777" w:rsidR="00FA6375" w:rsidRDefault="00FA6375" w:rsidP="00FA6375">
      <w:pPr>
        <w:pStyle w:val="code-section"/>
      </w:pPr>
      <w:r>
        <w:tab/>
      </w:r>
      <w:r>
        <w:tab/>
      </w:r>
      <w:r>
        <w:tab/>
        <w:t>ISignonDao signonDao = (ISignonDao) DaoFactory</w:t>
      </w:r>
    </w:p>
    <w:p w14:paraId="71FCFDD4" w14:textId="77777777" w:rsidR="00FA6375" w:rsidRDefault="00FA6375" w:rsidP="00FA6375">
      <w:pPr>
        <w:pStyle w:val="code-section"/>
      </w:pPr>
      <w:r>
        <w:tab/>
      </w:r>
      <w:r>
        <w:tab/>
      </w:r>
      <w:r>
        <w:tab/>
      </w:r>
      <w:r>
        <w:tab/>
      </w:r>
      <w:r>
        <w:tab/>
        <w:t>.</w:t>
      </w:r>
      <w:r>
        <w:rPr>
          <w:i/>
        </w:rPr>
        <w:t>getDaoObject</w:t>
      </w:r>
      <w:r>
        <w:t>(</w:t>
      </w:r>
      <w:r>
        <w:rPr>
          <w:color w:val="2A00FF"/>
        </w:rPr>
        <w:t>"ISignonDao"</w:t>
      </w:r>
      <w:r>
        <w:t>);</w:t>
      </w:r>
    </w:p>
    <w:p w14:paraId="11A2B078" w14:textId="77777777" w:rsidR="00FA6375" w:rsidRDefault="00FA6375" w:rsidP="00FA6375">
      <w:pPr>
        <w:pStyle w:val="code-section"/>
      </w:pPr>
      <w:r>
        <w:tab/>
      </w:r>
      <w:r>
        <w:tab/>
      </w:r>
      <w:r>
        <w:tab/>
        <w:t>signonDao.insertSignon(</w:t>
      </w:r>
      <w:r>
        <w:rPr>
          <w:b/>
          <w:color w:val="7F0055"/>
        </w:rPr>
        <w:t>this</w:t>
      </w:r>
      <w:r>
        <w:t>.</w:t>
      </w:r>
      <w:r>
        <w:rPr>
          <w:color w:val="0000C0"/>
        </w:rPr>
        <w:t>signon</w:t>
      </w:r>
      <w:r>
        <w:t>);</w:t>
      </w:r>
    </w:p>
    <w:p w14:paraId="2958A836" w14:textId="77777777" w:rsidR="00FA6375" w:rsidRDefault="00FA6375" w:rsidP="00FA6375">
      <w:pPr>
        <w:pStyle w:val="code-section"/>
      </w:pPr>
      <w:r>
        <w:tab/>
      </w:r>
      <w:r>
        <w:tab/>
      </w:r>
      <w:r>
        <w:tab/>
        <w:t>accountDao.insertAccount(</w:t>
      </w:r>
      <w:r>
        <w:rPr>
          <w:b/>
          <w:color w:val="7F0055"/>
        </w:rPr>
        <w:t>this</w:t>
      </w:r>
      <w:r>
        <w:t>.</w:t>
      </w:r>
      <w:r>
        <w:rPr>
          <w:color w:val="0000C0"/>
        </w:rPr>
        <w:t>account</w:t>
      </w:r>
      <w:r>
        <w:t>);</w:t>
      </w:r>
    </w:p>
    <w:p w14:paraId="4939F76F" w14:textId="77777777" w:rsidR="00FA6375" w:rsidRDefault="00FA6375" w:rsidP="00FA6375">
      <w:pPr>
        <w:pStyle w:val="code-section"/>
      </w:pPr>
      <w:r>
        <w:tab/>
      </w:r>
      <w:r>
        <w:tab/>
      </w:r>
      <w:r>
        <w:tab/>
        <w:t>profileDao.insertProfile(</w:t>
      </w:r>
      <w:r>
        <w:rPr>
          <w:b/>
          <w:color w:val="7F0055"/>
        </w:rPr>
        <w:t>this</w:t>
      </w:r>
      <w:r>
        <w:t>.</w:t>
      </w:r>
      <w:r>
        <w:rPr>
          <w:color w:val="0000C0"/>
        </w:rPr>
        <w:t>profile</w:t>
      </w:r>
      <w:r>
        <w:t>);</w:t>
      </w:r>
    </w:p>
    <w:p w14:paraId="4FD632AB" w14:textId="77777777" w:rsidR="00FA6375" w:rsidRDefault="00FA6375" w:rsidP="00FA6375">
      <w:pPr>
        <w:pStyle w:val="code-section"/>
      </w:pPr>
      <w:r>
        <w:tab/>
      </w:r>
      <w:r>
        <w:tab/>
      </w:r>
      <w:r>
        <w:tab/>
      </w:r>
      <w:r>
        <w:rPr>
          <w:b/>
          <w:color w:val="7F0055"/>
        </w:rPr>
        <w:t>this</w:t>
      </w:r>
      <w:r>
        <w:t>.setReturnFlag(0);</w:t>
      </w:r>
    </w:p>
    <w:p w14:paraId="67629FB0" w14:textId="77777777" w:rsidR="00FA6375" w:rsidRDefault="00FA6375" w:rsidP="00FA6375">
      <w:pPr>
        <w:pStyle w:val="code-section"/>
      </w:pPr>
      <w:r>
        <w:lastRenderedPageBreak/>
        <w:tab/>
      </w:r>
      <w:r>
        <w:tab/>
        <w:t>}</w:t>
      </w:r>
    </w:p>
    <w:p w14:paraId="4D950D69" w14:textId="77777777" w:rsidR="00FA6375" w:rsidRDefault="00FA6375" w:rsidP="00FA6375">
      <w:pPr>
        <w:pStyle w:val="code-section"/>
      </w:pPr>
      <w:r>
        <w:tab/>
        <w:t>}</w:t>
      </w:r>
    </w:p>
    <w:p w14:paraId="6A305341" w14:textId="77777777" w:rsidR="00FA6375" w:rsidRDefault="00FA6375" w:rsidP="00FA6375">
      <w:pPr>
        <w:pStyle w:val="code-section"/>
      </w:pPr>
      <w:r>
        <w:tab/>
      </w:r>
      <w:r>
        <w:rPr>
          <w:b/>
          <w:color w:val="7F0055"/>
        </w:rPr>
        <w:t>private</w:t>
      </w:r>
      <w:r>
        <w:t xml:space="preserve"> </w:t>
      </w:r>
      <w:r>
        <w:rPr>
          <w:b/>
          <w:color w:val="7F0055"/>
        </w:rPr>
        <w:t>void</w:t>
      </w:r>
      <w:r>
        <w:t xml:space="preserve"> queryBanners() </w:t>
      </w:r>
      <w:r>
        <w:rPr>
          <w:b/>
          <w:color w:val="7F0055"/>
        </w:rPr>
        <w:t>throws</w:t>
      </w:r>
      <w:r>
        <w:t xml:space="preserve"> BusinessObjectCommonException {</w:t>
      </w:r>
    </w:p>
    <w:p w14:paraId="5AF6C3D9" w14:textId="77777777" w:rsidR="00FA6375" w:rsidRDefault="00FA6375" w:rsidP="00FA6375">
      <w:pPr>
        <w:pStyle w:val="code-section"/>
      </w:pPr>
      <w:r>
        <w:tab/>
      </w:r>
      <w:r>
        <w:tab/>
        <w:t xml:space="preserve">QueryAccount qa = </w:t>
      </w:r>
      <w:r>
        <w:rPr>
          <w:b/>
          <w:color w:val="7F0055"/>
        </w:rPr>
        <w:t>new</w:t>
      </w:r>
      <w:r>
        <w:t xml:space="preserve"> QueryAccount(</w:t>
      </w:r>
      <w:r>
        <w:rPr>
          <w:b/>
          <w:color w:val="7F0055"/>
        </w:rPr>
        <w:t>null</w:t>
      </w:r>
      <w:r>
        <w:t>, 2);</w:t>
      </w:r>
    </w:p>
    <w:p w14:paraId="47C43080" w14:textId="77777777" w:rsidR="00FA6375" w:rsidRDefault="00FA6375" w:rsidP="00FA6375">
      <w:pPr>
        <w:pStyle w:val="code-section"/>
      </w:pPr>
      <w:r>
        <w:tab/>
      </w:r>
      <w:r>
        <w:tab/>
        <w:t>qa.query();</w:t>
      </w:r>
    </w:p>
    <w:p w14:paraId="4C858214" w14:textId="77777777" w:rsidR="00FA6375" w:rsidRDefault="00FA6375" w:rsidP="00FA6375">
      <w:pPr>
        <w:pStyle w:val="code-section"/>
      </w:pPr>
      <w:r>
        <w:tab/>
      </w:r>
      <w:r>
        <w:tab/>
      </w:r>
      <w:r>
        <w:rPr>
          <w:b/>
          <w:color w:val="7F0055"/>
        </w:rPr>
        <w:t>this</w:t>
      </w:r>
      <w:r>
        <w:t>.</w:t>
      </w:r>
      <w:r>
        <w:rPr>
          <w:color w:val="0000C0"/>
        </w:rPr>
        <w:t>bannerDatas</w:t>
      </w:r>
      <w:r>
        <w:t xml:space="preserve"> = qa.getBannerDatas();</w:t>
      </w:r>
    </w:p>
    <w:p w14:paraId="38DC2277" w14:textId="77777777" w:rsidR="00FA6375" w:rsidRDefault="00FA6375" w:rsidP="00FA6375">
      <w:pPr>
        <w:pStyle w:val="code-section"/>
      </w:pPr>
      <w:r>
        <w:tab/>
        <w:t>}</w:t>
      </w:r>
    </w:p>
    <w:p w14:paraId="702309F7" w14:textId="77777777" w:rsidR="00FA6375" w:rsidRDefault="00FA6375" w:rsidP="00FA6375">
      <w:pPr>
        <w:pStyle w:val="code-section"/>
      </w:pPr>
      <w:r>
        <w:t>}</w:t>
      </w:r>
    </w:p>
    <w:p w14:paraId="0B4247AA" w14:textId="77777777" w:rsidR="00FA6375" w:rsidRDefault="00FA6375" w:rsidP="00FA6375">
      <w:pPr>
        <w:numPr>
          <w:ilvl w:val="0"/>
          <w:numId w:val="8"/>
        </w:numPr>
        <w:tabs>
          <w:tab w:val="clear" w:pos="780"/>
        </w:tabs>
        <w:rPr>
          <w:lang w:eastAsia="zh-CN"/>
        </w:rPr>
      </w:pPr>
      <w:r>
        <w:rPr>
          <w:rFonts w:hint="eastAsia"/>
          <w:lang w:eastAsia="zh-CN"/>
        </w:rPr>
        <w:t>从表示层编写一个控制器来调用这个业务层的业务命令：</w:t>
      </w:r>
    </w:p>
    <w:p w14:paraId="08C3ECD9" w14:textId="77777777" w:rsidR="00FA6375" w:rsidRDefault="00FA6375" w:rsidP="00FA6375">
      <w:pPr>
        <w:pStyle w:val="code-section"/>
      </w:pPr>
      <w:r>
        <w:rPr>
          <w:b/>
          <w:color w:val="7F0055"/>
        </w:rPr>
        <w:t>private</w:t>
      </w:r>
      <w:r>
        <w:t xml:space="preserve"> View doRegist(WebInput webInput) </w:t>
      </w:r>
      <w:r>
        <w:rPr>
          <w:b/>
          <w:color w:val="7F0055"/>
        </w:rPr>
        <w:t>throws</w:t>
      </w:r>
      <w:r>
        <w:t xml:space="preserve"> ControllerException {</w:t>
      </w:r>
    </w:p>
    <w:p w14:paraId="5F61FB20" w14:textId="77777777" w:rsidR="00FA6375" w:rsidRDefault="00FA6375" w:rsidP="00FA6375">
      <w:pPr>
        <w:pStyle w:val="code-section"/>
      </w:pPr>
      <w:r>
        <w:tab/>
        <w:t>View view;</w:t>
      </w:r>
    </w:p>
    <w:p w14:paraId="4CEBE09A" w14:textId="77777777" w:rsidR="00FA6375" w:rsidRDefault="00FA6375" w:rsidP="00FA6375">
      <w:pPr>
        <w:pStyle w:val="code-section"/>
      </w:pPr>
      <w:r>
        <w:tab/>
        <w:t>TbSignon signon = (TbSignon) webInput</w:t>
      </w:r>
    </w:p>
    <w:p w14:paraId="101455F4" w14:textId="77777777" w:rsidR="00FA6375" w:rsidRDefault="00FA6375" w:rsidP="00FA6375">
      <w:pPr>
        <w:pStyle w:val="code-section"/>
      </w:pPr>
      <w:r>
        <w:tab/>
      </w:r>
      <w:r>
        <w:tab/>
      </w:r>
      <w:r>
        <w:tab/>
        <w:t>.getParameterValuesAsFormBean(TbSignon.</w:t>
      </w:r>
      <w:r>
        <w:rPr>
          <w:b/>
          <w:color w:val="7F0055"/>
        </w:rPr>
        <w:t>class</w:t>
      </w:r>
      <w:r>
        <w:t>);</w:t>
      </w:r>
    </w:p>
    <w:p w14:paraId="77323B98" w14:textId="77777777" w:rsidR="00FA6375" w:rsidRDefault="00FA6375" w:rsidP="00FA6375">
      <w:pPr>
        <w:pStyle w:val="code-section"/>
      </w:pPr>
      <w:r>
        <w:tab/>
        <w:t>TbAccount account = (TbAccount) webInput</w:t>
      </w:r>
    </w:p>
    <w:p w14:paraId="5D251AC5" w14:textId="77777777" w:rsidR="00FA6375" w:rsidRDefault="00FA6375" w:rsidP="00FA6375">
      <w:pPr>
        <w:pStyle w:val="code-section"/>
      </w:pPr>
      <w:r>
        <w:tab/>
      </w:r>
      <w:r>
        <w:tab/>
      </w:r>
      <w:r>
        <w:tab/>
        <w:t>.getParameterValuesAsFormBean(TbAccount.</w:t>
      </w:r>
      <w:r>
        <w:rPr>
          <w:b/>
          <w:color w:val="7F0055"/>
        </w:rPr>
        <w:t>class</w:t>
      </w:r>
      <w:r>
        <w:t>);</w:t>
      </w:r>
    </w:p>
    <w:p w14:paraId="7380EEC6" w14:textId="77777777" w:rsidR="00FA6375" w:rsidRDefault="00FA6375" w:rsidP="00FA6375">
      <w:pPr>
        <w:pStyle w:val="code-section"/>
      </w:pPr>
      <w:r>
        <w:tab/>
        <w:t>account.setStatus(</w:t>
      </w:r>
      <w:r>
        <w:rPr>
          <w:color w:val="2A00FF"/>
        </w:rPr>
        <w:t>"OK"</w:t>
      </w:r>
      <w:r>
        <w:t>);</w:t>
      </w:r>
    </w:p>
    <w:p w14:paraId="345521C2" w14:textId="77777777" w:rsidR="00FA6375" w:rsidRDefault="00FA6375" w:rsidP="00FA6375">
      <w:pPr>
        <w:pStyle w:val="code-section"/>
      </w:pPr>
      <w:r>
        <w:tab/>
        <w:t>account.setUserid(signon.getUsername());</w:t>
      </w:r>
    </w:p>
    <w:p w14:paraId="40FCE4D2" w14:textId="77777777" w:rsidR="00FA6375" w:rsidRDefault="00FA6375" w:rsidP="00FA6375">
      <w:pPr>
        <w:pStyle w:val="code-section"/>
      </w:pPr>
      <w:r>
        <w:lastRenderedPageBreak/>
        <w:tab/>
        <w:t>TbProfile profile = (TbProfile) webInput</w:t>
      </w:r>
    </w:p>
    <w:p w14:paraId="40E321DC" w14:textId="77777777" w:rsidR="00FA6375" w:rsidRDefault="00FA6375" w:rsidP="00FA6375">
      <w:pPr>
        <w:pStyle w:val="code-section"/>
      </w:pPr>
      <w:r>
        <w:tab/>
      </w:r>
      <w:r>
        <w:tab/>
      </w:r>
      <w:r>
        <w:tab/>
        <w:t>.getParameterValuesAsFormBean(TbProfile.</w:t>
      </w:r>
      <w:r>
        <w:rPr>
          <w:b/>
          <w:color w:val="7F0055"/>
        </w:rPr>
        <w:t>class</w:t>
      </w:r>
      <w:r>
        <w:t>);</w:t>
      </w:r>
    </w:p>
    <w:p w14:paraId="6496B908" w14:textId="77777777" w:rsidR="00FA6375" w:rsidRDefault="00FA6375" w:rsidP="00FA6375">
      <w:pPr>
        <w:pStyle w:val="code-section"/>
      </w:pPr>
      <w:r>
        <w:tab/>
        <w:t>profile.setUserid(signon.getUsername());</w:t>
      </w:r>
    </w:p>
    <w:p w14:paraId="05454605" w14:textId="77777777" w:rsidR="00FA6375" w:rsidRDefault="00FA6375" w:rsidP="00FA6375">
      <w:pPr>
        <w:pStyle w:val="code-section"/>
      </w:pPr>
      <w:r>
        <w:tab/>
      </w:r>
      <w:r>
        <w:rPr>
          <w:b/>
          <w:color w:val="7F0055"/>
        </w:rPr>
        <w:t>if</w:t>
      </w:r>
      <w:r>
        <w:t xml:space="preserve"> (profile.getMylistopt() == </w:t>
      </w:r>
      <w:r>
        <w:rPr>
          <w:b/>
          <w:color w:val="7F0055"/>
        </w:rPr>
        <w:t>null</w:t>
      </w:r>
      <w:r>
        <w:t>) {</w:t>
      </w:r>
    </w:p>
    <w:p w14:paraId="4D9BE6B0" w14:textId="77777777" w:rsidR="00FA6375" w:rsidRDefault="00FA6375" w:rsidP="00FA6375">
      <w:pPr>
        <w:pStyle w:val="code-section"/>
      </w:pPr>
      <w:r>
        <w:tab/>
      </w:r>
      <w:r>
        <w:tab/>
        <w:t>profile.setMylistopt(</w:t>
      </w:r>
      <w:r>
        <w:rPr>
          <w:b/>
          <w:color w:val="7F0055"/>
        </w:rPr>
        <w:t>new</w:t>
      </w:r>
      <w:r>
        <w:t xml:space="preserve"> Integer(0));</w:t>
      </w:r>
    </w:p>
    <w:p w14:paraId="70EDC29B" w14:textId="77777777" w:rsidR="00FA6375" w:rsidRDefault="00FA6375" w:rsidP="00FA6375">
      <w:pPr>
        <w:pStyle w:val="code-section"/>
      </w:pPr>
      <w:r>
        <w:tab/>
        <w:t>}</w:t>
      </w:r>
    </w:p>
    <w:p w14:paraId="6C4F97E3" w14:textId="77777777" w:rsidR="00FA6375" w:rsidRDefault="00FA6375" w:rsidP="00FA6375">
      <w:pPr>
        <w:pStyle w:val="code-section"/>
      </w:pPr>
      <w:r>
        <w:tab/>
      </w:r>
      <w:r>
        <w:rPr>
          <w:b/>
          <w:color w:val="7F0055"/>
        </w:rPr>
        <w:t>if</w:t>
      </w:r>
      <w:r>
        <w:t xml:space="preserve"> (profile.getBanneropt() == </w:t>
      </w:r>
      <w:r>
        <w:rPr>
          <w:b/>
          <w:color w:val="7F0055"/>
        </w:rPr>
        <w:t>null</w:t>
      </w:r>
      <w:r>
        <w:t>) {</w:t>
      </w:r>
    </w:p>
    <w:p w14:paraId="4482C8BD" w14:textId="77777777" w:rsidR="00FA6375" w:rsidRDefault="00FA6375" w:rsidP="00FA6375">
      <w:pPr>
        <w:pStyle w:val="code-section"/>
      </w:pPr>
      <w:r>
        <w:tab/>
      </w:r>
      <w:r>
        <w:tab/>
        <w:t>profile.setBanneropt(</w:t>
      </w:r>
      <w:r>
        <w:rPr>
          <w:b/>
          <w:color w:val="7F0055"/>
        </w:rPr>
        <w:t>new</w:t>
      </w:r>
      <w:r>
        <w:t xml:space="preserve"> Integer(0));</w:t>
      </w:r>
    </w:p>
    <w:p w14:paraId="685BDC70" w14:textId="77777777" w:rsidR="00FA6375" w:rsidRDefault="00FA6375" w:rsidP="00FA6375">
      <w:pPr>
        <w:pStyle w:val="code-section"/>
      </w:pPr>
      <w:r>
        <w:tab/>
        <w:t>}</w:t>
      </w:r>
    </w:p>
    <w:p w14:paraId="2724B677" w14:textId="77777777" w:rsidR="00FA6375" w:rsidRDefault="00FA6375" w:rsidP="00FA6375">
      <w:pPr>
        <w:pStyle w:val="code-section"/>
      </w:pPr>
      <w:r>
        <w:tab/>
        <w:t xml:space="preserve">CreateAccountCmd cmd = </w:t>
      </w:r>
      <w:r>
        <w:rPr>
          <w:b/>
          <w:color w:val="7F0055"/>
        </w:rPr>
        <w:t>new</w:t>
      </w:r>
      <w:r>
        <w:t xml:space="preserve"> CreateAccountCmd();</w:t>
      </w:r>
    </w:p>
    <w:p w14:paraId="4678BDC9" w14:textId="77777777" w:rsidR="00FA6375" w:rsidRDefault="00FA6375" w:rsidP="00FA6375">
      <w:pPr>
        <w:pStyle w:val="code-section"/>
      </w:pPr>
      <w:r>
        <w:tab/>
        <w:t>cmd.setStepNo(2);</w:t>
      </w:r>
    </w:p>
    <w:p w14:paraId="21159798" w14:textId="77777777" w:rsidR="00FA6375" w:rsidRDefault="00FA6375" w:rsidP="00FA6375">
      <w:pPr>
        <w:pStyle w:val="code-section"/>
      </w:pPr>
      <w:r>
        <w:tab/>
        <w:t>cmd.setAccount(account);</w:t>
      </w:r>
    </w:p>
    <w:p w14:paraId="5465784F" w14:textId="77777777" w:rsidR="00FA6375" w:rsidRDefault="00FA6375" w:rsidP="00FA6375">
      <w:pPr>
        <w:pStyle w:val="code-section"/>
      </w:pPr>
      <w:r>
        <w:tab/>
        <w:t>cmd.setProfile(profile);</w:t>
      </w:r>
    </w:p>
    <w:p w14:paraId="53C56396" w14:textId="77777777" w:rsidR="00FA6375" w:rsidRDefault="00FA6375" w:rsidP="00FA6375">
      <w:pPr>
        <w:pStyle w:val="code-section"/>
      </w:pPr>
      <w:r>
        <w:tab/>
        <w:t>cmd.setSignon(signon);</w:t>
      </w:r>
    </w:p>
    <w:p w14:paraId="568A591E" w14:textId="77777777" w:rsidR="00FA6375" w:rsidRDefault="00FA6375" w:rsidP="00FA6375">
      <w:pPr>
        <w:pStyle w:val="code-section"/>
        <w:rPr>
          <w:rFonts w:eastAsia="宋体"/>
          <w:lang w:eastAsia="zh-CN"/>
        </w:rPr>
      </w:pPr>
      <w:r>
        <w:tab/>
      </w:r>
      <w:r>
        <w:rPr>
          <w:b/>
          <w:color w:val="7F0055"/>
        </w:rPr>
        <w:t>try</w:t>
      </w:r>
      <w:r>
        <w:t xml:space="preserve"> {</w:t>
      </w:r>
    </w:p>
    <w:p w14:paraId="1489B5C2" w14:textId="77777777" w:rsidR="00FA6375" w:rsidRDefault="00FA6375" w:rsidP="0097418D">
      <w:pPr>
        <w:pStyle w:val="code-section"/>
        <w:ind w:firstLineChars="700" w:firstLine="1400"/>
        <w:rPr>
          <w:lang w:eastAsia="zh-CN"/>
        </w:rPr>
      </w:pPr>
      <w:r>
        <w:rPr>
          <w:color w:val="3F7F5F"/>
          <w:lang w:eastAsia="zh-CN"/>
        </w:rPr>
        <w:t>// 保证数据完整性，使用事务执行</w:t>
      </w:r>
    </w:p>
    <w:p w14:paraId="020E8F80" w14:textId="77777777" w:rsidR="00FA6375" w:rsidRDefault="00FA6375" w:rsidP="00FA6375">
      <w:pPr>
        <w:pStyle w:val="code-section"/>
      </w:pPr>
      <w:r>
        <w:rPr>
          <w:lang w:eastAsia="zh-CN"/>
        </w:rPr>
        <w:tab/>
      </w:r>
      <w:r>
        <w:rPr>
          <w:lang w:eastAsia="zh-CN"/>
        </w:rPr>
        <w:tab/>
      </w:r>
      <w:r>
        <w:t>cmd = (CreateAccountCmd) CommandExecutor</w:t>
      </w:r>
    </w:p>
    <w:p w14:paraId="03A3C193" w14:textId="77777777" w:rsidR="00FA6375" w:rsidRDefault="00FA6375" w:rsidP="00FA6375">
      <w:pPr>
        <w:pStyle w:val="code-section"/>
        <w:rPr>
          <w:rFonts w:eastAsia="宋体"/>
          <w:lang w:eastAsia="zh-CN"/>
        </w:rPr>
      </w:pPr>
      <w:r>
        <w:lastRenderedPageBreak/>
        <w:tab/>
      </w:r>
      <w:r>
        <w:tab/>
      </w:r>
      <w:r>
        <w:tab/>
      </w:r>
      <w:r>
        <w:tab/>
        <w:t>.</w:t>
      </w:r>
      <w:r>
        <w:rPr>
          <w:i/>
        </w:rPr>
        <w:t>executeWithTransaction</w:t>
      </w:r>
      <w:r>
        <w:t>(cmd);</w:t>
      </w:r>
      <w:r>
        <w:tab/>
      </w:r>
    </w:p>
    <w:p w14:paraId="3C45CDFE" w14:textId="77777777" w:rsidR="00FA6375" w:rsidRDefault="00FA6375" w:rsidP="0097418D">
      <w:pPr>
        <w:pStyle w:val="code-section"/>
        <w:ind w:firstLineChars="400" w:firstLine="800"/>
      </w:pPr>
      <w:r>
        <w:tab/>
      </w:r>
      <w:r>
        <w:rPr>
          <w:b/>
          <w:color w:val="7F0055"/>
        </w:rPr>
        <w:t>if</w:t>
      </w:r>
      <w:r>
        <w:t xml:space="preserve"> (cmd.getReturnFlag() == 0) {</w:t>
      </w:r>
    </w:p>
    <w:p w14:paraId="5CFC4C79" w14:textId="77777777" w:rsidR="00FA6375" w:rsidRDefault="00FA6375" w:rsidP="00FA6375">
      <w:pPr>
        <w:pStyle w:val="code-section"/>
        <w:rPr>
          <w:rFonts w:eastAsia="宋体"/>
          <w:color w:val="3F7F5F"/>
          <w:lang w:eastAsia="zh-CN"/>
        </w:rPr>
      </w:pPr>
      <w:r>
        <w:tab/>
      </w:r>
      <w:r>
        <w:tab/>
      </w:r>
      <w:r>
        <w:tab/>
      </w:r>
      <w:r>
        <w:rPr>
          <w:color w:val="3F7F5F"/>
        </w:rPr>
        <w:t xml:space="preserve">// after </w:t>
      </w:r>
      <w:r>
        <w:rPr>
          <w:color w:val="3F7F5F"/>
          <w:u w:val="single"/>
        </w:rPr>
        <w:t>registed</w:t>
      </w:r>
      <w:r>
        <w:rPr>
          <w:color w:val="3F7F5F"/>
        </w:rPr>
        <w:t>,then sign on the user;</w:t>
      </w:r>
    </w:p>
    <w:p w14:paraId="560EAC40" w14:textId="77777777" w:rsidR="00FA6375" w:rsidRDefault="00FA6375" w:rsidP="00FA6375">
      <w:pPr>
        <w:pStyle w:val="code-section"/>
        <w:ind w:firstLineChars="1050" w:firstLine="2100"/>
      </w:pPr>
      <w:r>
        <w:rPr>
          <w:rFonts w:eastAsia="宋体" w:hint="eastAsia"/>
          <w:color w:val="3F7F5F"/>
          <w:lang w:eastAsia="zh-CN"/>
        </w:rPr>
        <w:t>//</w:t>
      </w:r>
      <w:r>
        <w:rPr>
          <w:color w:val="3F7F5F"/>
        </w:rPr>
        <w:t xml:space="preserve">call </w:t>
      </w:r>
      <w:r>
        <w:rPr>
          <w:color w:val="3F7F5F"/>
          <w:u w:val="single"/>
        </w:rPr>
        <w:t>signoncontroller</w:t>
      </w:r>
      <w:r>
        <w:rPr>
          <w:color w:val="3F7F5F"/>
        </w:rPr>
        <w:t xml:space="preserve"> to</w:t>
      </w:r>
      <w:r>
        <w:rPr>
          <w:rFonts w:eastAsia="宋体" w:hint="eastAsia"/>
          <w:color w:val="3F7F5F"/>
          <w:lang w:eastAsia="zh-CN"/>
        </w:rPr>
        <w:t xml:space="preserve"> </w:t>
      </w:r>
      <w:r>
        <w:rPr>
          <w:color w:val="3F7F5F"/>
        </w:rPr>
        <w:t>implement it;</w:t>
      </w:r>
    </w:p>
    <w:p w14:paraId="0BF2FB7B" w14:textId="77777777" w:rsidR="00FA6375" w:rsidRDefault="00FA6375" w:rsidP="00FA6375">
      <w:pPr>
        <w:pStyle w:val="code-section"/>
      </w:pPr>
      <w:r>
        <w:tab/>
      </w:r>
      <w:r>
        <w:tab/>
      </w:r>
      <w:r>
        <w:tab/>
        <w:t>view = DoormanController.</w:t>
      </w:r>
      <w:r>
        <w:rPr>
          <w:i/>
        </w:rPr>
        <w:t>signOn</w:t>
      </w:r>
      <w:r>
        <w:t>(webInput);</w:t>
      </w:r>
    </w:p>
    <w:p w14:paraId="03A64433" w14:textId="77777777" w:rsidR="00FA6375" w:rsidRDefault="00FA6375" w:rsidP="00FA6375">
      <w:pPr>
        <w:pStyle w:val="code-section"/>
      </w:pPr>
      <w:r>
        <w:tab/>
      </w:r>
      <w:r>
        <w:tab/>
        <w:t xml:space="preserve">} </w:t>
      </w:r>
      <w:r>
        <w:rPr>
          <w:b/>
          <w:color w:val="7F0055"/>
        </w:rPr>
        <w:t>else</w:t>
      </w:r>
      <w:r>
        <w:t xml:space="preserve"> {</w:t>
      </w:r>
    </w:p>
    <w:p w14:paraId="1C9319F1" w14:textId="77777777" w:rsidR="00FA6375" w:rsidRDefault="00FA6375" w:rsidP="00FA6375">
      <w:pPr>
        <w:pStyle w:val="code-section"/>
      </w:pPr>
      <w:r>
        <w:tab/>
      </w:r>
      <w:r>
        <w:tab/>
      </w:r>
      <w:r>
        <w:tab/>
        <w:t xml:space="preserve">ModelData datas = </w:t>
      </w:r>
      <w:r>
        <w:rPr>
          <w:b/>
          <w:color w:val="7F0055"/>
        </w:rPr>
        <w:t>new</w:t>
      </w:r>
      <w:r>
        <w:t xml:space="preserve"> ModelData();</w:t>
      </w:r>
    </w:p>
    <w:p w14:paraId="5256FBFB" w14:textId="77777777" w:rsidR="00FA6375" w:rsidRDefault="00FA6375" w:rsidP="00FA6375">
      <w:pPr>
        <w:pStyle w:val="code-section"/>
      </w:pPr>
      <w:r>
        <w:tab/>
      </w:r>
      <w:r>
        <w:tab/>
      </w:r>
      <w:r>
        <w:tab/>
        <w:t>datas.put(Const.</w:t>
      </w:r>
      <w:r>
        <w:rPr>
          <w:i/>
          <w:color w:val="0000C0"/>
        </w:rPr>
        <w:t>RETURN_MSG</w:t>
      </w:r>
      <w:r>
        <w:t>, cmd.getReturnMsg());</w:t>
      </w:r>
    </w:p>
    <w:p w14:paraId="6E0DA652" w14:textId="77777777" w:rsidR="00FA6375" w:rsidRDefault="00FA6375" w:rsidP="00FA6375">
      <w:pPr>
        <w:pStyle w:val="code-section"/>
      </w:pPr>
      <w:r>
        <w:tab/>
      </w:r>
      <w:r>
        <w:tab/>
      </w:r>
      <w:r>
        <w:tab/>
        <w:t xml:space="preserve">view = </w:t>
      </w:r>
      <w:r>
        <w:rPr>
          <w:b/>
          <w:color w:val="7F0055"/>
        </w:rPr>
        <w:t>new</w:t>
      </w:r>
      <w:r>
        <w:t xml:space="preserve"> View(Const.</w:t>
      </w:r>
      <w:r>
        <w:rPr>
          <w:i/>
          <w:color w:val="0000C0"/>
        </w:rPr>
        <w:t>ERR_VIEW</w:t>
      </w:r>
      <w:r>
        <w:t>, datas);</w:t>
      </w:r>
    </w:p>
    <w:p w14:paraId="1CB28556" w14:textId="77777777" w:rsidR="00FA6375" w:rsidRDefault="00FA6375" w:rsidP="00FA6375">
      <w:pPr>
        <w:pStyle w:val="code-section"/>
      </w:pPr>
      <w:r>
        <w:tab/>
      </w:r>
      <w:r>
        <w:tab/>
        <w:t>}</w:t>
      </w:r>
    </w:p>
    <w:p w14:paraId="07B1FD4D" w14:textId="77777777" w:rsidR="00FA6375" w:rsidRDefault="00FA6375" w:rsidP="00FA6375">
      <w:pPr>
        <w:pStyle w:val="code-section"/>
      </w:pPr>
      <w:r>
        <w:tab/>
        <w:t xml:space="preserve">} </w:t>
      </w:r>
      <w:r>
        <w:rPr>
          <w:b/>
          <w:color w:val="7F0055"/>
        </w:rPr>
        <w:t>catch</w:t>
      </w:r>
      <w:r>
        <w:t xml:space="preserve"> (CommandExecuteException cee) {</w:t>
      </w:r>
    </w:p>
    <w:p w14:paraId="524F2A45" w14:textId="77777777" w:rsidR="00FA6375" w:rsidRDefault="00FA6375" w:rsidP="00FA6375">
      <w:pPr>
        <w:pStyle w:val="code-section"/>
      </w:pPr>
      <w:r>
        <w:tab/>
      </w:r>
      <w:r>
        <w:tab/>
      </w:r>
      <w:r>
        <w:rPr>
          <w:b/>
          <w:color w:val="7F0055"/>
        </w:rPr>
        <w:t>throw</w:t>
      </w:r>
      <w:r>
        <w:t xml:space="preserve"> </w:t>
      </w:r>
      <w:r>
        <w:rPr>
          <w:b/>
          <w:color w:val="7F0055"/>
        </w:rPr>
        <w:t>new</w:t>
      </w:r>
      <w:r>
        <w:t xml:space="preserve"> ControllerException(cee);</w:t>
      </w:r>
    </w:p>
    <w:p w14:paraId="421574DB" w14:textId="77777777" w:rsidR="00FA6375" w:rsidRDefault="00FA6375" w:rsidP="00FA6375">
      <w:pPr>
        <w:pStyle w:val="code-section"/>
      </w:pPr>
      <w:r>
        <w:tab/>
        <w:t>}</w:t>
      </w:r>
    </w:p>
    <w:p w14:paraId="4C30BC97" w14:textId="77777777" w:rsidR="00FA6375" w:rsidRDefault="00FA6375" w:rsidP="00FA6375">
      <w:pPr>
        <w:pStyle w:val="code-section"/>
      </w:pPr>
      <w:r>
        <w:tab/>
      </w:r>
      <w:r>
        <w:rPr>
          <w:b/>
          <w:color w:val="7F0055"/>
        </w:rPr>
        <w:t>return</w:t>
      </w:r>
      <w:r>
        <w:t xml:space="preserve"> view;</w:t>
      </w:r>
    </w:p>
    <w:p w14:paraId="04BFCE31" w14:textId="77777777" w:rsidR="00FA6375" w:rsidRDefault="00FA6375" w:rsidP="00FA6375">
      <w:pPr>
        <w:pStyle w:val="code-section"/>
      </w:pPr>
      <w:r>
        <w:t>}</w:t>
      </w:r>
    </w:p>
    <w:p w14:paraId="4D55DF67" w14:textId="77777777" w:rsidR="00FA6375" w:rsidRDefault="00FA6375" w:rsidP="00FA6375">
      <w:pPr>
        <w:ind w:firstLine="420"/>
      </w:pPr>
      <w:r>
        <w:rPr>
          <w:rFonts w:hint="eastAsia"/>
        </w:rPr>
        <w:tab/>
      </w:r>
      <w:r>
        <w:rPr>
          <w:rFonts w:hint="eastAsia"/>
        </w:rPr>
        <w:t>上面执行过程的顺序图如下：</w:t>
      </w:r>
    </w:p>
    <w:p w14:paraId="726855B2" w14:textId="77777777" w:rsidR="00FA6375" w:rsidRDefault="00FA6375" w:rsidP="00FA6375">
      <w:pPr>
        <w:ind w:firstLine="420"/>
        <w:jc w:val="center"/>
      </w:pPr>
      <w:r>
        <w:rPr>
          <w:noProof/>
          <w:lang w:eastAsia="zh-CN" w:bidi="ar-SA"/>
        </w:rPr>
        <w:lastRenderedPageBreak/>
        <w:drawing>
          <wp:inline distT="0" distB="0" distL="0" distR="0" wp14:anchorId="4C5216F2" wp14:editId="044711F1">
            <wp:extent cx="5943600" cy="2790825"/>
            <wp:effectExtent l="19050" t="0" r="0" b="0"/>
            <wp:docPr id="62" name="图片 62" descr="5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511278576189468.png"/>
                    <pic:cNvPicPr>
                      <a:picLocks noChangeArrowheads="1"/>
                    </pic:cNvPicPr>
                  </pic:nvPicPr>
                  <pic:blipFill>
                    <a:blip r:embed="rId162" cstate="print"/>
                    <a:srcRect/>
                    <a:stretch>
                      <a:fillRect/>
                    </a:stretch>
                  </pic:blipFill>
                  <pic:spPr bwMode="auto">
                    <a:xfrm>
                      <a:off x="0" y="0"/>
                      <a:ext cx="5943600" cy="2790825"/>
                    </a:xfrm>
                    <a:prstGeom prst="rect">
                      <a:avLst/>
                    </a:prstGeom>
                    <a:noFill/>
                    <a:ln w="9525">
                      <a:noFill/>
                      <a:miter lim="800000"/>
                      <a:headEnd/>
                      <a:tailEnd/>
                    </a:ln>
                    <a:effectLst/>
                  </pic:spPr>
                </pic:pic>
              </a:graphicData>
            </a:graphic>
          </wp:inline>
        </w:drawing>
      </w:r>
    </w:p>
    <w:p w14:paraId="27AC815B" w14:textId="77777777" w:rsidR="00FA6375" w:rsidRDefault="00FA6375" w:rsidP="00FA6375">
      <w:pPr>
        <w:ind w:firstLine="420"/>
        <w:rPr>
          <w:lang w:eastAsia="zh-CN"/>
        </w:rPr>
      </w:pPr>
      <w:r>
        <w:rPr>
          <w:rFonts w:hint="eastAsia"/>
          <w:lang w:eastAsia="zh-CN"/>
        </w:rPr>
        <w:t>可见，控制器负责对</w:t>
      </w:r>
      <w:r>
        <w:rPr>
          <w:rFonts w:hint="eastAsia"/>
          <w:lang w:eastAsia="zh-CN"/>
        </w:rPr>
        <w:t>Cmd</w:t>
      </w:r>
      <w:r>
        <w:rPr>
          <w:rFonts w:hint="eastAsia"/>
          <w:lang w:eastAsia="zh-CN"/>
        </w:rPr>
        <w:t>填充参数（此时</w:t>
      </w:r>
      <w:r>
        <w:rPr>
          <w:rFonts w:hint="eastAsia"/>
          <w:lang w:eastAsia="zh-CN"/>
        </w:rPr>
        <w:t>Cmd</w:t>
      </w:r>
      <w:r>
        <w:rPr>
          <w:rFonts w:hint="eastAsia"/>
          <w:lang w:eastAsia="zh-CN"/>
        </w:rPr>
        <w:t>当值对象使用），然后提交给执行器；执行器调用</w:t>
      </w:r>
      <w:r>
        <w:rPr>
          <w:rFonts w:hint="eastAsia"/>
          <w:lang w:eastAsia="zh-CN"/>
        </w:rPr>
        <w:t>Cmd</w:t>
      </w:r>
      <w:r>
        <w:rPr>
          <w:rFonts w:hint="eastAsia"/>
          <w:lang w:eastAsia="zh-CN"/>
        </w:rPr>
        <w:t>（此时</w:t>
      </w:r>
      <w:r>
        <w:rPr>
          <w:rFonts w:hint="eastAsia"/>
          <w:lang w:eastAsia="zh-CN"/>
        </w:rPr>
        <w:t>Cmd</w:t>
      </w:r>
      <w:r>
        <w:rPr>
          <w:rFonts w:hint="eastAsia"/>
          <w:lang w:eastAsia="zh-CN"/>
        </w:rPr>
        <w:t>当业务逻辑处理对象使用）的</w:t>
      </w:r>
      <w:r>
        <w:rPr>
          <w:rFonts w:hint="eastAsia"/>
          <w:lang w:eastAsia="zh-CN"/>
        </w:rPr>
        <w:t>process()</w:t>
      </w:r>
      <w:r>
        <w:rPr>
          <w:rFonts w:hint="eastAsia"/>
          <w:lang w:eastAsia="zh-CN"/>
        </w:rPr>
        <w:t>方法完成业务逻辑过程的处理。在整个过程中，事务处理及在哪里执行，完全有执行器来决定，这些逻辑对开发人员完全透明。</w:t>
      </w:r>
    </w:p>
    <w:p w14:paraId="1FEB44EC" w14:textId="77777777" w:rsidR="00FA6375" w:rsidRDefault="00FA6375" w:rsidP="00FA6375">
      <w:pPr>
        <w:ind w:firstLine="420"/>
        <w:rPr>
          <w:lang w:eastAsia="zh-CN"/>
        </w:rPr>
      </w:pPr>
      <w:r>
        <w:rPr>
          <w:rFonts w:hint="eastAsia"/>
          <w:lang w:eastAsia="zh-CN"/>
        </w:rPr>
        <w:t>另外，上面</w:t>
      </w:r>
      <w:r>
        <w:rPr>
          <w:rFonts w:hint="eastAsia"/>
          <w:lang w:eastAsia="zh-CN"/>
        </w:rPr>
        <w:t>Cmd</w:t>
      </w:r>
      <w:r>
        <w:rPr>
          <w:rFonts w:hint="eastAsia"/>
          <w:lang w:eastAsia="zh-CN"/>
        </w:rPr>
        <w:t>是采取同步阻塞的方式执行的，这是由此用例的需求决定的。假设我们现在需求变成了用户提交的账户信息是需要经过后台另外流程审核后才能决定是否创建账户成功，用户在页面提交账户后，我们只需告诉用户信息已受理的，成功与否另行通知。这样的话，我们在这里就可以采取异步非阻塞方式来执行这个</w:t>
      </w:r>
      <w:r>
        <w:rPr>
          <w:rFonts w:hint="eastAsia"/>
          <w:lang w:eastAsia="zh-CN"/>
        </w:rPr>
        <w:t>Cmd</w:t>
      </w:r>
      <w:r>
        <w:rPr>
          <w:rFonts w:hint="eastAsia"/>
          <w:lang w:eastAsia="zh-CN"/>
        </w:rPr>
        <w:t>了，见下面示例代码：</w:t>
      </w:r>
    </w:p>
    <w:p w14:paraId="1FBFC271" w14:textId="77777777" w:rsidR="00FA6375" w:rsidRDefault="00FA6375" w:rsidP="00FA6375">
      <w:pPr>
        <w:pStyle w:val="code-section"/>
      </w:pPr>
      <w:r>
        <w:rPr>
          <w:color w:val="8000FF"/>
        </w:rPr>
        <w:t>private</w:t>
      </w:r>
      <w:r>
        <w:t xml:space="preserve"> View doRegist</w:t>
      </w:r>
      <w:r>
        <w:rPr>
          <w:color w:val="000080"/>
        </w:rPr>
        <w:t>(</w:t>
      </w:r>
      <w:r>
        <w:t>WebInput webInput</w:t>
      </w:r>
      <w:r>
        <w:rPr>
          <w:color w:val="000080"/>
        </w:rPr>
        <w:t>)</w:t>
      </w:r>
      <w:r>
        <w:t xml:space="preserve"> </w:t>
      </w:r>
      <w:r>
        <w:rPr>
          <w:color w:val="0000FF"/>
        </w:rPr>
        <w:t>throws</w:t>
      </w:r>
      <w:r>
        <w:t xml:space="preserve"> ControllerException </w:t>
      </w:r>
      <w:r>
        <w:rPr>
          <w:color w:val="000080"/>
        </w:rPr>
        <w:t>{</w:t>
      </w:r>
    </w:p>
    <w:p w14:paraId="1A931F14" w14:textId="77777777" w:rsidR="00FA6375" w:rsidRDefault="00FA6375" w:rsidP="00FA6375">
      <w:pPr>
        <w:pStyle w:val="code-section"/>
      </w:pPr>
      <w:r>
        <w:t xml:space="preserve">    View view</w:t>
      </w:r>
      <w:r>
        <w:rPr>
          <w:color w:val="000080"/>
        </w:rPr>
        <w:t>;</w:t>
      </w:r>
    </w:p>
    <w:p w14:paraId="191BF452" w14:textId="77777777" w:rsidR="00FA6375" w:rsidRDefault="00FA6375" w:rsidP="00FA6375">
      <w:pPr>
        <w:pStyle w:val="code-section"/>
      </w:pPr>
      <w:r>
        <w:t xml:space="preserve">    TbSignon signon </w:t>
      </w:r>
      <w:r>
        <w:rPr>
          <w:color w:val="000080"/>
        </w:rPr>
        <w:t>=</w:t>
      </w:r>
      <w:r>
        <w:t xml:space="preserve"> </w:t>
      </w:r>
      <w:r>
        <w:rPr>
          <w:color w:val="000080"/>
        </w:rPr>
        <w:t>(</w:t>
      </w:r>
      <w:r>
        <w:t>TbSignon</w:t>
      </w:r>
      <w:r>
        <w:rPr>
          <w:color w:val="000080"/>
        </w:rPr>
        <w:t>)</w:t>
      </w:r>
      <w:r>
        <w:t xml:space="preserve"> webInput</w:t>
      </w:r>
    </w:p>
    <w:p w14:paraId="6078AE27" w14:textId="77777777" w:rsidR="00FA6375" w:rsidRDefault="00FA6375" w:rsidP="00FA6375">
      <w:pPr>
        <w:pStyle w:val="code-section"/>
      </w:pPr>
      <w:r>
        <w:t xml:space="preserve">            </w:t>
      </w:r>
      <w:r>
        <w:rPr>
          <w:color w:val="000080"/>
        </w:rPr>
        <w:t>.</w:t>
      </w:r>
      <w:r>
        <w:t>getParameterValuesAsFormBean</w:t>
      </w:r>
      <w:r>
        <w:rPr>
          <w:color w:val="000080"/>
        </w:rPr>
        <w:t>(</w:t>
      </w:r>
      <w:r>
        <w:t>TbSignon</w:t>
      </w:r>
      <w:r>
        <w:rPr>
          <w:color w:val="000080"/>
        </w:rPr>
        <w:t>.</w:t>
      </w:r>
      <w:r>
        <w:rPr>
          <w:color w:val="8000FF"/>
        </w:rPr>
        <w:t>class</w:t>
      </w:r>
      <w:r>
        <w:rPr>
          <w:color w:val="000080"/>
        </w:rPr>
        <w:t>);</w:t>
      </w:r>
    </w:p>
    <w:p w14:paraId="10BDE922" w14:textId="77777777" w:rsidR="00FA6375" w:rsidRDefault="00FA6375" w:rsidP="00FA6375">
      <w:pPr>
        <w:pStyle w:val="code-section"/>
      </w:pPr>
      <w:r>
        <w:lastRenderedPageBreak/>
        <w:t xml:space="preserve">    TbAccount account </w:t>
      </w:r>
      <w:r>
        <w:rPr>
          <w:color w:val="000080"/>
        </w:rPr>
        <w:t>=</w:t>
      </w:r>
      <w:r>
        <w:t xml:space="preserve"> </w:t>
      </w:r>
      <w:r>
        <w:rPr>
          <w:color w:val="000080"/>
        </w:rPr>
        <w:t>(</w:t>
      </w:r>
      <w:r>
        <w:t>TbAccount</w:t>
      </w:r>
      <w:r>
        <w:rPr>
          <w:color w:val="000080"/>
        </w:rPr>
        <w:t>)</w:t>
      </w:r>
      <w:r>
        <w:t xml:space="preserve"> webInput</w:t>
      </w:r>
    </w:p>
    <w:p w14:paraId="60A58475" w14:textId="77777777" w:rsidR="00FA6375" w:rsidRDefault="00FA6375" w:rsidP="00FA6375">
      <w:pPr>
        <w:pStyle w:val="code-section"/>
      </w:pPr>
      <w:r>
        <w:t xml:space="preserve">            </w:t>
      </w:r>
      <w:r>
        <w:rPr>
          <w:color w:val="000080"/>
        </w:rPr>
        <w:t>.</w:t>
      </w:r>
      <w:r>
        <w:t>getParameterValuesAsFormBean</w:t>
      </w:r>
      <w:r>
        <w:rPr>
          <w:color w:val="000080"/>
        </w:rPr>
        <w:t>(</w:t>
      </w:r>
      <w:r>
        <w:t>TbAccount</w:t>
      </w:r>
      <w:r>
        <w:rPr>
          <w:color w:val="000080"/>
        </w:rPr>
        <w:t>.</w:t>
      </w:r>
      <w:r>
        <w:rPr>
          <w:color w:val="8000FF"/>
        </w:rPr>
        <w:t>class</w:t>
      </w:r>
      <w:r>
        <w:rPr>
          <w:color w:val="000080"/>
        </w:rPr>
        <w:t>);</w:t>
      </w:r>
    </w:p>
    <w:p w14:paraId="48D764CE" w14:textId="77777777" w:rsidR="00FA6375" w:rsidRDefault="00FA6375" w:rsidP="00FA6375">
      <w:pPr>
        <w:pStyle w:val="code-section"/>
      </w:pPr>
      <w:r>
        <w:t xml:space="preserve">    account</w:t>
      </w:r>
      <w:r>
        <w:rPr>
          <w:color w:val="000080"/>
        </w:rPr>
        <w:t>.</w:t>
      </w:r>
      <w:r>
        <w:t>setStatus</w:t>
      </w:r>
      <w:r>
        <w:rPr>
          <w:color w:val="000080"/>
        </w:rPr>
        <w:t>(</w:t>
      </w:r>
      <w:r>
        <w:rPr>
          <w:color w:val="808080"/>
        </w:rPr>
        <w:t>"OK"</w:t>
      </w:r>
      <w:r>
        <w:rPr>
          <w:color w:val="000080"/>
        </w:rPr>
        <w:t>);</w:t>
      </w:r>
    </w:p>
    <w:p w14:paraId="0A4306AF" w14:textId="77777777" w:rsidR="00FA6375" w:rsidRDefault="00FA6375" w:rsidP="00FA6375">
      <w:pPr>
        <w:pStyle w:val="code-section"/>
      </w:pPr>
      <w:r>
        <w:t xml:space="preserve">    account</w:t>
      </w:r>
      <w:r>
        <w:rPr>
          <w:color w:val="000080"/>
        </w:rPr>
        <w:t>.</w:t>
      </w:r>
      <w:r>
        <w:t>setUserid</w:t>
      </w:r>
      <w:r>
        <w:rPr>
          <w:color w:val="000080"/>
        </w:rPr>
        <w:t>(</w:t>
      </w:r>
      <w:r>
        <w:t>signon</w:t>
      </w:r>
      <w:r>
        <w:rPr>
          <w:color w:val="000080"/>
        </w:rPr>
        <w:t>.</w:t>
      </w:r>
      <w:r>
        <w:t>getUsername</w:t>
      </w:r>
      <w:r>
        <w:rPr>
          <w:color w:val="000080"/>
        </w:rPr>
        <w:t>());</w:t>
      </w:r>
    </w:p>
    <w:p w14:paraId="486424DE" w14:textId="77777777" w:rsidR="00FA6375" w:rsidRDefault="00FA6375" w:rsidP="00FA6375">
      <w:pPr>
        <w:pStyle w:val="code-section"/>
      </w:pPr>
      <w:r>
        <w:t xml:space="preserve">    TbProfile profile </w:t>
      </w:r>
      <w:r>
        <w:rPr>
          <w:color w:val="000080"/>
        </w:rPr>
        <w:t>=</w:t>
      </w:r>
      <w:r>
        <w:t xml:space="preserve"> </w:t>
      </w:r>
      <w:r>
        <w:rPr>
          <w:color w:val="000080"/>
        </w:rPr>
        <w:t>(</w:t>
      </w:r>
      <w:r>
        <w:t>TbProfile</w:t>
      </w:r>
      <w:r>
        <w:rPr>
          <w:color w:val="000080"/>
        </w:rPr>
        <w:t>)</w:t>
      </w:r>
      <w:r>
        <w:t xml:space="preserve"> webInput</w:t>
      </w:r>
    </w:p>
    <w:p w14:paraId="44E72274" w14:textId="77777777" w:rsidR="00FA6375" w:rsidRDefault="00FA6375" w:rsidP="00FA6375">
      <w:pPr>
        <w:pStyle w:val="code-section"/>
      </w:pPr>
      <w:r>
        <w:t xml:space="preserve">            </w:t>
      </w:r>
      <w:r>
        <w:rPr>
          <w:color w:val="000080"/>
        </w:rPr>
        <w:t>.</w:t>
      </w:r>
      <w:r>
        <w:t>getParameterValuesAsFormBean</w:t>
      </w:r>
      <w:r>
        <w:rPr>
          <w:color w:val="000080"/>
        </w:rPr>
        <w:t>(</w:t>
      </w:r>
      <w:r>
        <w:t>TbProfile</w:t>
      </w:r>
      <w:r>
        <w:rPr>
          <w:color w:val="000080"/>
        </w:rPr>
        <w:t>.</w:t>
      </w:r>
      <w:r>
        <w:rPr>
          <w:color w:val="8000FF"/>
        </w:rPr>
        <w:t>class</w:t>
      </w:r>
      <w:r>
        <w:rPr>
          <w:color w:val="000080"/>
        </w:rPr>
        <w:t>);</w:t>
      </w:r>
    </w:p>
    <w:p w14:paraId="722192C1" w14:textId="77777777" w:rsidR="00FA6375" w:rsidRDefault="00FA6375" w:rsidP="00FA6375">
      <w:pPr>
        <w:pStyle w:val="code-section"/>
      </w:pPr>
      <w:r>
        <w:t xml:space="preserve">    profile</w:t>
      </w:r>
      <w:r>
        <w:rPr>
          <w:color w:val="000080"/>
        </w:rPr>
        <w:t>.</w:t>
      </w:r>
      <w:r>
        <w:t>setUserid</w:t>
      </w:r>
      <w:r>
        <w:rPr>
          <w:color w:val="000080"/>
        </w:rPr>
        <w:t>(</w:t>
      </w:r>
      <w:r>
        <w:t>signon</w:t>
      </w:r>
      <w:r>
        <w:rPr>
          <w:color w:val="000080"/>
        </w:rPr>
        <w:t>.</w:t>
      </w:r>
      <w:r>
        <w:t>getUsername</w:t>
      </w:r>
      <w:r>
        <w:rPr>
          <w:color w:val="000080"/>
        </w:rPr>
        <w:t>());</w:t>
      </w:r>
    </w:p>
    <w:p w14:paraId="0D07F56B" w14:textId="77777777" w:rsidR="00FA6375" w:rsidRDefault="00FA6375" w:rsidP="00FA6375">
      <w:pPr>
        <w:pStyle w:val="code-section"/>
      </w:pPr>
      <w:r>
        <w:t xml:space="preserve">    </w:t>
      </w:r>
      <w:r>
        <w:rPr>
          <w:color w:val="0000FF"/>
        </w:rPr>
        <w:t>if</w:t>
      </w:r>
      <w:r>
        <w:t xml:space="preserve"> </w:t>
      </w:r>
      <w:r>
        <w:rPr>
          <w:color w:val="000080"/>
        </w:rPr>
        <w:t>(</w:t>
      </w:r>
      <w:r>
        <w:t>profile</w:t>
      </w:r>
      <w:r>
        <w:rPr>
          <w:color w:val="000080"/>
        </w:rPr>
        <w:t>.</w:t>
      </w:r>
      <w:r>
        <w:t>getMylistopt</w:t>
      </w:r>
      <w:r>
        <w:rPr>
          <w:color w:val="000080"/>
        </w:rPr>
        <w:t>()</w:t>
      </w:r>
      <w:r>
        <w:t xml:space="preserve"> </w:t>
      </w:r>
      <w:r>
        <w:rPr>
          <w:color w:val="000080"/>
        </w:rPr>
        <w:t>==</w:t>
      </w:r>
      <w:r>
        <w:t xml:space="preserve"> </w:t>
      </w:r>
      <w:r>
        <w:rPr>
          <w:color w:val="0000FF"/>
        </w:rPr>
        <w:t>null</w:t>
      </w:r>
      <w:r>
        <w:rPr>
          <w:color w:val="000080"/>
        </w:rPr>
        <w:t>)</w:t>
      </w:r>
      <w:r>
        <w:t xml:space="preserve"> </w:t>
      </w:r>
      <w:r>
        <w:rPr>
          <w:color w:val="000080"/>
        </w:rPr>
        <w:t>{</w:t>
      </w:r>
    </w:p>
    <w:p w14:paraId="055ED4BA" w14:textId="77777777" w:rsidR="00FA6375" w:rsidRDefault="00FA6375" w:rsidP="00FA6375">
      <w:pPr>
        <w:pStyle w:val="code-section"/>
      </w:pPr>
      <w:r>
        <w:t xml:space="preserve">        profile</w:t>
      </w:r>
      <w:r>
        <w:rPr>
          <w:color w:val="000080"/>
        </w:rPr>
        <w:t>.</w:t>
      </w:r>
      <w:r>
        <w:t>setMylistopt</w:t>
      </w:r>
      <w:r>
        <w:rPr>
          <w:color w:val="000080"/>
        </w:rPr>
        <w:t>(</w:t>
      </w:r>
      <w:r>
        <w:rPr>
          <w:color w:val="0000FF"/>
        </w:rPr>
        <w:t>new</w:t>
      </w:r>
      <w:r>
        <w:t xml:space="preserve"> Integer</w:t>
      </w:r>
      <w:r>
        <w:rPr>
          <w:color w:val="000080"/>
        </w:rPr>
        <w:t>(</w:t>
      </w:r>
      <w:r>
        <w:rPr>
          <w:color w:val="FF8000"/>
        </w:rPr>
        <w:t>0</w:t>
      </w:r>
      <w:r>
        <w:rPr>
          <w:color w:val="000080"/>
        </w:rPr>
        <w:t>));</w:t>
      </w:r>
    </w:p>
    <w:p w14:paraId="2213A8A8" w14:textId="77777777" w:rsidR="00FA6375" w:rsidRDefault="00FA6375" w:rsidP="00FA6375">
      <w:pPr>
        <w:pStyle w:val="code-section"/>
      </w:pPr>
      <w:r>
        <w:t xml:space="preserve">    </w:t>
      </w:r>
      <w:r>
        <w:rPr>
          <w:color w:val="000080"/>
        </w:rPr>
        <w:t>}</w:t>
      </w:r>
    </w:p>
    <w:p w14:paraId="6739FAA3" w14:textId="77777777" w:rsidR="00FA6375" w:rsidRDefault="00FA6375" w:rsidP="00FA6375">
      <w:pPr>
        <w:pStyle w:val="code-section"/>
      </w:pPr>
      <w:r>
        <w:t xml:space="preserve">    </w:t>
      </w:r>
      <w:r>
        <w:rPr>
          <w:color w:val="0000FF"/>
        </w:rPr>
        <w:t>if</w:t>
      </w:r>
      <w:r>
        <w:t xml:space="preserve"> </w:t>
      </w:r>
      <w:r>
        <w:rPr>
          <w:color w:val="000080"/>
        </w:rPr>
        <w:t>(</w:t>
      </w:r>
      <w:r>
        <w:t>profile</w:t>
      </w:r>
      <w:r>
        <w:rPr>
          <w:color w:val="000080"/>
        </w:rPr>
        <w:t>.</w:t>
      </w:r>
      <w:r>
        <w:t>getBanneropt</w:t>
      </w:r>
      <w:r>
        <w:rPr>
          <w:color w:val="000080"/>
        </w:rPr>
        <w:t>()</w:t>
      </w:r>
      <w:r>
        <w:t xml:space="preserve"> </w:t>
      </w:r>
      <w:r>
        <w:rPr>
          <w:color w:val="000080"/>
        </w:rPr>
        <w:t>==</w:t>
      </w:r>
      <w:r>
        <w:t xml:space="preserve"> </w:t>
      </w:r>
      <w:r>
        <w:rPr>
          <w:color w:val="0000FF"/>
        </w:rPr>
        <w:t>null</w:t>
      </w:r>
      <w:r>
        <w:rPr>
          <w:color w:val="000080"/>
        </w:rPr>
        <w:t>)</w:t>
      </w:r>
      <w:r>
        <w:t xml:space="preserve"> </w:t>
      </w:r>
      <w:r>
        <w:rPr>
          <w:color w:val="000080"/>
        </w:rPr>
        <w:t>{</w:t>
      </w:r>
    </w:p>
    <w:p w14:paraId="3651359A" w14:textId="77777777" w:rsidR="00FA6375" w:rsidRDefault="00FA6375" w:rsidP="00FA6375">
      <w:pPr>
        <w:pStyle w:val="code-section"/>
      </w:pPr>
      <w:r>
        <w:t xml:space="preserve">        profile</w:t>
      </w:r>
      <w:r>
        <w:rPr>
          <w:color w:val="000080"/>
        </w:rPr>
        <w:t>.</w:t>
      </w:r>
      <w:r>
        <w:t>setBanneropt</w:t>
      </w:r>
      <w:r>
        <w:rPr>
          <w:color w:val="000080"/>
        </w:rPr>
        <w:t>(</w:t>
      </w:r>
      <w:r>
        <w:rPr>
          <w:color w:val="0000FF"/>
        </w:rPr>
        <w:t>new</w:t>
      </w:r>
      <w:r>
        <w:t xml:space="preserve"> Integer</w:t>
      </w:r>
      <w:r>
        <w:rPr>
          <w:color w:val="000080"/>
        </w:rPr>
        <w:t>(</w:t>
      </w:r>
      <w:r>
        <w:rPr>
          <w:color w:val="FF8000"/>
        </w:rPr>
        <w:t>0</w:t>
      </w:r>
      <w:r>
        <w:rPr>
          <w:color w:val="000080"/>
        </w:rPr>
        <w:t>));</w:t>
      </w:r>
    </w:p>
    <w:p w14:paraId="64822E7C" w14:textId="77777777" w:rsidR="00FA6375" w:rsidRDefault="00FA6375" w:rsidP="00FA6375">
      <w:pPr>
        <w:pStyle w:val="code-section"/>
      </w:pPr>
      <w:r>
        <w:t xml:space="preserve">    </w:t>
      </w:r>
      <w:r>
        <w:rPr>
          <w:color w:val="000080"/>
        </w:rPr>
        <w:t>}</w:t>
      </w:r>
    </w:p>
    <w:p w14:paraId="713E2735" w14:textId="77777777" w:rsidR="00FA6375" w:rsidRDefault="00FA6375" w:rsidP="00FA6375">
      <w:pPr>
        <w:pStyle w:val="code-section"/>
      </w:pPr>
      <w:r>
        <w:t xml:space="preserve">    CreateAccountCmd cmd </w:t>
      </w:r>
      <w:r>
        <w:rPr>
          <w:color w:val="000080"/>
        </w:rPr>
        <w:t>=</w:t>
      </w:r>
      <w:r>
        <w:t xml:space="preserve"> </w:t>
      </w:r>
      <w:r>
        <w:rPr>
          <w:color w:val="0000FF"/>
        </w:rPr>
        <w:t>new</w:t>
      </w:r>
      <w:r>
        <w:t xml:space="preserve"> CreateAccountCmd</w:t>
      </w:r>
      <w:r>
        <w:rPr>
          <w:color w:val="000080"/>
        </w:rPr>
        <w:t>();</w:t>
      </w:r>
    </w:p>
    <w:p w14:paraId="78730620" w14:textId="77777777" w:rsidR="00FA6375" w:rsidRDefault="00FA6375" w:rsidP="00FA6375">
      <w:pPr>
        <w:pStyle w:val="code-section"/>
      </w:pPr>
      <w:r>
        <w:t xml:space="preserve">    cmd</w:t>
      </w:r>
      <w:r>
        <w:rPr>
          <w:color w:val="000080"/>
        </w:rPr>
        <w:t>.</w:t>
      </w:r>
      <w:r>
        <w:t>setStepNo</w:t>
      </w:r>
      <w:r>
        <w:rPr>
          <w:color w:val="000080"/>
        </w:rPr>
        <w:t>(</w:t>
      </w:r>
      <w:r>
        <w:rPr>
          <w:color w:val="FF8000"/>
        </w:rPr>
        <w:t>2</w:t>
      </w:r>
      <w:r>
        <w:rPr>
          <w:color w:val="000080"/>
        </w:rPr>
        <w:t>);</w:t>
      </w:r>
    </w:p>
    <w:p w14:paraId="6FBEECCA" w14:textId="77777777" w:rsidR="00FA6375" w:rsidRDefault="00FA6375" w:rsidP="00FA6375">
      <w:pPr>
        <w:pStyle w:val="code-section"/>
      </w:pPr>
      <w:r>
        <w:t xml:space="preserve">    cmd</w:t>
      </w:r>
      <w:r>
        <w:rPr>
          <w:color w:val="000080"/>
        </w:rPr>
        <w:t>.</w:t>
      </w:r>
      <w:r>
        <w:t>setAccount</w:t>
      </w:r>
      <w:r>
        <w:rPr>
          <w:color w:val="000080"/>
        </w:rPr>
        <w:t>(</w:t>
      </w:r>
      <w:r>
        <w:t>account</w:t>
      </w:r>
      <w:r>
        <w:rPr>
          <w:color w:val="000080"/>
        </w:rPr>
        <w:t>);</w:t>
      </w:r>
    </w:p>
    <w:p w14:paraId="0A8EE245" w14:textId="77777777" w:rsidR="00FA6375" w:rsidRDefault="00FA6375" w:rsidP="00FA6375">
      <w:pPr>
        <w:pStyle w:val="code-section"/>
      </w:pPr>
      <w:r>
        <w:t xml:space="preserve">    cmd</w:t>
      </w:r>
      <w:r>
        <w:rPr>
          <w:color w:val="000080"/>
        </w:rPr>
        <w:t>.</w:t>
      </w:r>
      <w:r>
        <w:t>setProfile</w:t>
      </w:r>
      <w:r>
        <w:rPr>
          <w:color w:val="000080"/>
        </w:rPr>
        <w:t>(</w:t>
      </w:r>
      <w:r>
        <w:t>profile</w:t>
      </w:r>
      <w:r>
        <w:rPr>
          <w:color w:val="000080"/>
        </w:rPr>
        <w:t>);</w:t>
      </w:r>
    </w:p>
    <w:p w14:paraId="268B1F4D" w14:textId="77777777" w:rsidR="00FA6375" w:rsidRDefault="00FA6375" w:rsidP="00FA6375">
      <w:pPr>
        <w:pStyle w:val="code-section"/>
      </w:pPr>
      <w:r>
        <w:lastRenderedPageBreak/>
        <w:t xml:space="preserve">    cmd</w:t>
      </w:r>
      <w:r>
        <w:rPr>
          <w:color w:val="000080"/>
        </w:rPr>
        <w:t>.</w:t>
      </w:r>
      <w:r>
        <w:t>setSignon</w:t>
      </w:r>
      <w:r>
        <w:rPr>
          <w:color w:val="000080"/>
        </w:rPr>
        <w:t>(</w:t>
      </w:r>
      <w:r>
        <w:t>signon</w:t>
      </w:r>
      <w:r>
        <w:rPr>
          <w:color w:val="000080"/>
        </w:rPr>
        <w:t>);</w:t>
      </w:r>
    </w:p>
    <w:p w14:paraId="423C8339" w14:textId="77777777" w:rsidR="00FA6375" w:rsidRDefault="00FA6375" w:rsidP="00FA6375">
      <w:pPr>
        <w:pStyle w:val="code-section"/>
      </w:pPr>
      <w:r>
        <w:t xml:space="preserve">    </w:t>
      </w:r>
      <w:r>
        <w:rPr>
          <w:color w:val="0000FF"/>
        </w:rPr>
        <w:t>try</w:t>
      </w:r>
      <w:r>
        <w:t xml:space="preserve"> </w:t>
      </w:r>
      <w:r>
        <w:rPr>
          <w:color w:val="000080"/>
        </w:rPr>
        <w:t>{</w:t>
      </w:r>
    </w:p>
    <w:p w14:paraId="2682E8AA" w14:textId="77777777" w:rsidR="00FA6375" w:rsidRDefault="00FA6375" w:rsidP="0097418D">
      <w:pPr>
        <w:pStyle w:val="code-section"/>
        <w:ind w:firstLineChars="450" w:firstLine="900"/>
        <w:rPr>
          <w:color w:val="008000"/>
          <w:lang w:eastAsia="zh-CN"/>
        </w:rPr>
      </w:pPr>
      <w:r>
        <w:rPr>
          <w:color w:val="008000"/>
          <w:lang w:eastAsia="zh-CN"/>
        </w:rPr>
        <w:t>// 采取异步非阻塞事务执行</w:t>
      </w:r>
    </w:p>
    <w:p w14:paraId="07249C20" w14:textId="77777777" w:rsidR="00FA6375" w:rsidRDefault="00FA6375" w:rsidP="00FA6375">
      <w:pPr>
        <w:pStyle w:val="code-section"/>
        <w:rPr>
          <w:rFonts w:eastAsia="宋体"/>
          <w:lang w:eastAsia="zh-CN"/>
        </w:rPr>
      </w:pPr>
      <w:r>
        <w:rPr>
          <w:lang w:eastAsia="zh-CN"/>
        </w:rPr>
        <w:t xml:space="preserve">        </w:t>
      </w:r>
      <w:r>
        <w:t>CommandExecutor</w:t>
      </w:r>
      <w:r>
        <w:rPr>
          <w:color w:val="000080"/>
        </w:rPr>
        <w:t>.</w:t>
      </w:r>
      <w:r>
        <w:t>asynchroExecuteWithTransaction</w:t>
      </w:r>
      <w:r>
        <w:rPr>
          <w:color w:val="000080"/>
        </w:rPr>
        <w:t>(</w:t>
      </w:r>
      <w:r>
        <w:t>cmd</w:t>
      </w:r>
      <w:r>
        <w:rPr>
          <w:color w:val="000080"/>
        </w:rPr>
        <w:t>,</w:t>
      </w:r>
      <w:r>
        <w:t xml:space="preserve"> </w:t>
      </w:r>
    </w:p>
    <w:p w14:paraId="22862D5A" w14:textId="77777777" w:rsidR="00FA6375" w:rsidRDefault="00FA6375" w:rsidP="0097418D">
      <w:pPr>
        <w:pStyle w:val="code-section"/>
        <w:ind w:firstLineChars="500" w:firstLine="1000"/>
      </w:pPr>
      <w:r>
        <w:rPr>
          <w:color w:val="0000FF"/>
        </w:rPr>
        <w:t>new</w:t>
      </w:r>
      <w:r>
        <w:t xml:space="preserve"> ICommandCallBack</w:t>
      </w:r>
      <w:r>
        <w:rPr>
          <w:color w:val="000080"/>
        </w:rPr>
        <w:t>()</w:t>
      </w:r>
      <w:r>
        <w:t xml:space="preserve"> </w:t>
      </w:r>
      <w:r>
        <w:rPr>
          <w:color w:val="000080"/>
        </w:rPr>
        <w:t>{</w:t>
      </w:r>
    </w:p>
    <w:p w14:paraId="1086923E" w14:textId="77777777" w:rsidR="00FA6375" w:rsidRDefault="00FA6375" w:rsidP="0097418D">
      <w:pPr>
        <w:pStyle w:val="code-section"/>
        <w:ind w:left="1400" w:hangingChars="700" w:hanging="1400"/>
      </w:pPr>
      <w:r>
        <w:t xml:space="preserve">            </w:t>
      </w:r>
      <w:r>
        <w:rPr>
          <w:color w:val="8000FF"/>
        </w:rPr>
        <w:t>public</w:t>
      </w:r>
      <w:r>
        <w:t xml:space="preserve"> </w:t>
      </w:r>
      <w:r>
        <w:rPr>
          <w:color w:val="8000FF"/>
        </w:rPr>
        <w:t>void</w:t>
      </w:r>
      <w:r>
        <w:t xml:space="preserve"> handle</w:t>
      </w:r>
      <w:r>
        <w:rPr>
          <w:color w:val="000080"/>
        </w:rPr>
        <w:t>(</w:t>
      </w:r>
      <w:r>
        <w:t>CommandImp resultCmd</w:t>
      </w:r>
      <w:r>
        <w:rPr>
          <w:color w:val="000080"/>
        </w:rPr>
        <w:t>)</w:t>
      </w:r>
      <w:r>
        <w:t xml:space="preserve"> </w:t>
      </w:r>
      <w:r>
        <w:rPr>
          <w:color w:val="0000FF"/>
        </w:rPr>
        <w:t>throws</w:t>
      </w:r>
      <w:r>
        <w:t xml:space="preserve"> CommandException </w:t>
      </w:r>
      <w:r>
        <w:rPr>
          <w:color w:val="000080"/>
        </w:rPr>
        <w:t>{</w:t>
      </w:r>
    </w:p>
    <w:p w14:paraId="15A4FF03" w14:textId="77777777" w:rsidR="00FA6375" w:rsidRDefault="00FA6375" w:rsidP="00FA6375">
      <w:pPr>
        <w:pStyle w:val="code-section"/>
      </w:pPr>
      <w:r>
        <w:t xml:space="preserve">                AccountCmd cmd2 </w:t>
      </w:r>
      <w:r>
        <w:rPr>
          <w:color w:val="000080"/>
        </w:rPr>
        <w:t>=</w:t>
      </w:r>
      <w:r>
        <w:t xml:space="preserve"> </w:t>
      </w:r>
      <w:r>
        <w:rPr>
          <w:color w:val="000080"/>
        </w:rPr>
        <w:t>(</w:t>
      </w:r>
      <w:r>
        <w:t>AccountCmd</w:t>
      </w:r>
      <w:r>
        <w:rPr>
          <w:color w:val="000080"/>
        </w:rPr>
        <w:t>)</w:t>
      </w:r>
      <w:r>
        <w:t xml:space="preserve"> resultCmd</w:t>
      </w:r>
      <w:r>
        <w:rPr>
          <w:color w:val="000080"/>
        </w:rPr>
        <w:t>;</w:t>
      </w:r>
    </w:p>
    <w:p w14:paraId="75D7C930" w14:textId="77777777" w:rsidR="00FA6375" w:rsidRDefault="00FA6375" w:rsidP="00FA6375">
      <w:pPr>
        <w:pStyle w:val="code-section"/>
      </w:pPr>
      <w:r>
        <w:t xml:space="preserve">                </w:t>
      </w:r>
      <w:r>
        <w:rPr>
          <w:color w:val="0000FF"/>
        </w:rPr>
        <w:t>if</w:t>
      </w:r>
      <w:r>
        <w:t xml:space="preserve"> </w:t>
      </w:r>
      <w:r>
        <w:rPr>
          <w:color w:val="000080"/>
        </w:rPr>
        <w:t>(</w:t>
      </w:r>
      <w:r>
        <w:t>cmd2</w:t>
      </w:r>
      <w:r>
        <w:rPr>
          <w:color w:val="000080"/>
        </w:rPr>
        <w:t>.</w:t>
      </w:r>
      <w:r>
        <w:t>getReturnFlag</w:t>
      </w:r>
      <w:r>
        <w:rPr>
          <w:color w:val="000080"/>
        </w:rPr>
        <w:t>()</w:t>
      </w:r>
      <w:r>
        <w:t xml:space="preserve"> </w:t>
      </w:r>
      <w:r>
        <w:rPr>
          <w:color w:val="000080"/>
        </w:rPr>
        <w:t>==</w:t>
      </w:r>
      <w:r>
        <w:t xml:space="preserve"> </w:t>
      </w:r>
      <w:r>
        <w:rPr>
          <w:color w:val="FF8000"/>
        </w:rPr>
        <w:t>0</w:t>
      </w:r>
      <w:r>
        <w:rPr>
          <w:color w:val="000080"/>
        </w:rPr>
        <w:t>)</w:t>
      </w:r>
      <w:r>
        <w:t xml:space="preserve"> </w:t>
      </w:r>
      <w:r>
        <w:rPr>
          <w:color w:val="000080"/>
        </w:rPr>
        <w:t>{</w:t>
      </w:r>
    </w:p>
    <w:p w14:paraId="724E31FE" w14:textId="77777777" w:rsidR="00FA6375" w:rsidRDefault="00FA6375" w:rsidP="00FA6375">
      <w:pPr>
        <w:pStyle w:val="code-section"/>
        <w:rPr>
          <w:color w:val="008000"/>
        </w:rPr>
      </w:pPr>
      <w:r>
        <w:t xml:space="preserve">                  </w:t>
      </w:r>
      <w:r>
        <w:rPr>
          <w:color w:val="008000"/>
        </w:rPr>
        <w:t>//审核处理流程...</w:t>
      </w:r>
    </w:p>
    <w:p w14:paraId="3CE0CB58" w14:textId="77777777" w:rsidR="00FA6375" w:rsidRDefault="00FA6375" w:rsidP="00FA6375">
      <w:pPr>
        <w:pStyle w:val="code-section"/>
      </w:pPr>
      <w:r>
        <w:t xml:space="preserve">                </w:t>
      </w:r>
      <w:r>
        <w:rPr>
          <w:color w:val="000080"/>
        </w:rPr>
        <w:t>}</w:t>
      </w:r>
    </w:p>
    <w:p w14:paraId="16E5C25E" w14:textId="77777777" w:rsidR="00FA6375" w:rsidRDefault="00FA6375" w:rsidP="00FA6375">
      <w:pPr>
        <w:pStyle w:val="code-section"/>
      </w:pPr>
      <w:r>
        <w:t xml:space="preserve">            </w:t>
      </w:r>
      <w:r>
        <w:rPr>
          <w:color w:val="000080"/>
        </w:rPr>
        <w:t>}</w:t>
      </w:r>
    </w:p>
    <w:p w14:paraId="075E49FF" w14:textId="77777777" w:rsidR="00FA6375" w:rsidRDefault="00FA6375" w:rsidP="00FA6375">
      <w:pPr>
        <w:pStyle w:val="code-section"/>
      </w:pPr>
      <w:r>
        <w:t xml:space="preserve">        </w:t>
      </w:r>
      <w:r>
        <w:rPr>
          <w:color w:val="000080"/>
        </w:rPr>
        <w:t>});</w:t>
      </w:r>
    </w:p>
    <w:p w14:paraId="474977CE" w14:textId="77777777" w:rsidR="00FA6375" w:rsidRDefault="00FA6375" w:rsidP="00FA6375">
      <w:pPr>
        <w:pStyle w:val="code-section"/>
      </w:pPr>
      <w:r>
        <w:t xml:space="preserve">    ModelData datas </w:t>
      </w:r>
      <w:r>
        <w:rPr>
          <w:color w:val="000080"/>
        </w:rPr>
        <w:t>=</w:t>
      </w:r>
      <w:r>
        <w:t xml:space="preserve"> </w:t>
      </w:r>
      <w:r>
        <w:rPr>
          <w:color w:val="0000FF"/>
        </w:rPr>
        <w:t>new</w:t>
      </w:r>
      <w:r>
        <w:t xml:space="preserve"> ModelData</w:t>
      </w:r>
      <w:r>
        <w:rPr>
          <w:color w:val="000080"/>
        </w:rPr>
        <w:t>();</w:t>
      </w:r>
    </w:p>
    <w:p w14:paraId="6885EE34" w14:textId="77777777" w:rsidR="00FA6375" w:rsidRDefault="00FA6375" w:rsidP="00FA6375">
      <w:pPr>
        <w:pStyle w:val="code-section"/>
      </w:pPr>
      <w:r>
        <w:t xml:space="preserve">    datas</w:t>
      </w:r>
      <w:r>
        <w:rPr>
          <w:color w:val="000080"/>
        </w:rPr>
        <w:t>.</w:t>
      </w:r>
      <w:r>
        <w:t>put</w:t>
      </w:r>
      <w:r>
        <w:rPr>
          <w:color w:val="000080"/>
        </w:rPr>
        <w:t>(</w:t>
      </w:r>
      <w:r>
        <w:t>Const</w:t>
      </w:r>
      <w:r>
        <w:rPr>
          <w:color w:val="000080"/>
        </w:rPr>
        <w:t>.</w:t>
      </w:r>
      <w:r>
        <w:t>RETURN_MSG</w:t>
      </w:r>
      <w:r>
        <w:rPr>
          <w:color w:val="000080"/>
        </w:rPr>
        <w:t>,</w:t>
      </w:r>
      <w:r>
        <w:t xml:space="preserve"> </w:t>
      </w:r>
      <w:r>
        <w:rPr>
          <w:color w:val="808080"/>
        </w:rPr>
        <w:t>"您的请求已经受理，结果另行通知！"</w:t>
      </w:r>
      <w:r>
        <w:rPr>
          <w:color w:val="000080"/>
        </w:rPr>
        <w:t>);</w:t>
      </w:r>
    </w:p>
    <w:p w14:paraId="75102EF5" w14:textId="77777777" w:rsidR="00FA6375" w:rsidRDefault="00FA6375" w:rsidP="00FA6375">
      <w:pPr>
        <w:pStyle w:val="code-section"/>
      </w:pPr>
      <w:r>
        <w:t xml:space="preserve">    view </w:t>
      </w:r>
      <w:r>
        <w:rPr>
          <w:color w:val="000080"/>
        </w:rPr>
        <w:t>=</w:t>
      </w:r>
      <w:r>
        <w:t xml:space="preserve"> </w:t>
      </w:r>
      <w:r>
        <w:rPr>
          <w:color w:val="0000FF"/>
        </w:rPr>
        <w:t>new</w:t>
      </w:r>
      <w:r>
        <w:t xml:space="preserve"> View</w:t>
      </w:r>
      <w:r>
        <w:rPr>
          <w:color w:val="000080"/>
        </w:rPr>
        <w:t>(</w:t>
      </w:r>
      <w:r>
        <w:t>Const</w:t>
      </w:r>
      <w:r>
        <w:rPr>
          <w:color w:val="000080"/>
        </w:rPr>
        <w:t>.</w:t>
      </w:r>
      <w:r>
        <w:t>ERR_VIEW</w:t>
      </w:r>
      <w:r>
        <w:rPr>
          <w:color w:val="000080"/>
        </w:rPr>
        <w:t>,</w:t>
      </w:r>
      <w:r>
        <w:t xml:space="preserve"> datas</w:t>
      </w:r>
      <w:r>
        <w:rPr>
          <w:color w:val="000080"/>
        </w:rPr>
        <w:t>);</w:t>
      </w:r>
    </w:p>
    <w:p w14:paraId="08E666B1" w14:textId="77777777" w:rsidR="00FA6375" w:rsidRDefault="00FA6375" w:rsidP="00FA6375">
      <w:pPr>
        <w:pStyle w:val="code-section"/>
      </w:pPr>
      <w:r>
        <w:t xml:space="preserve">    </w:t>
      </w:r>
      <w:r>
        <w:rPr>
          <w:color w:val="000080"/>
        </w:rPr>
        <w:t>}</w:t>
      </w:r>
      <w:r>
        <w:t xml:space="preserve"> </w:t>
      </w:r>
      <w:r>
        <w:rPr>
          <w:color w:val="0000FF"/>
        </w:rPr>
        <w:t>catch</w:t>
      </w:r>
      <w:r>
        <w:t xml:space="preserve"> </w:t>
      </w:r>
      <w:r>
        <w:rPr>
          <w:color w:val="000080"/>
        </w:rPr>
        <w:t>(</w:t>
      </w:r>
      <w:r>
        <w:t>CommandExecuteException cee</w:t>
      </w:r>
      <w:r>
        <w:rPr>
          <w:color w:val="000080"/>
        </w:rPr>
        <w:t>)</w:t>
      </w:r>
      <w:r>
        <w:t xml:space="preserve"> </w:t>
      </w:r>
      <w:r>
        <w:rPr>
          <w:color w:val="000080"/>
        </w:rPr>
        <w:t>{</w:t>
      </w:r>
    </w:p>
    <w:p w14:paraId="09FE472E" w14:textId="77777777" w:rsidR="00FA6375" w:rsidRDefault="00FA6375" w:rsidP="00FA6375">
      <w:pPr>
        <w:pStyle w:val="code-section"/>
      </w:pPr>
      <w:r>
        <w:t xml:space="preserve">        </w:t>
      </w:r>
      <w:r>
        <w:rPr>
          <w:color w:val="0000FF"/>
        </w:rPr>
        <w:t>throw</w:t>
      </w:r>
      <w:r>
        <w:t xml:space="preserve"> </w:t>
      </w:r>
      <w:r>
        <w:rPr>
          <w:color w:val="0000FF"/>
        </w:rPr>
        <w:t>new</w:t>
      </w:r>
      <w:r>
        <w:t xml:space="preserve"> ControllerException</w:t>
      </w:r>
      <w:r>
        <w:rPr>
          <w:color w:val="000080"/>
        </w:rPr>
        <w:t>(</w:t>
      </w:r>
      <w:r>
        <w:t>cee</w:t>
      </w:r>
      <w:r>
        <w:rPr>
          <w:color w:val="000080"/>
        </w:rPr>
        <w:t>);</w:t>
      </w:r>
    </w:p>
    <w:p w14:paraId="7AFD6FFF" w14:textId="77777777" w:rsidR="00FA6375" w:rsidRDefault="00FA6375" w:rsidP="00FA6375">
      <w:pPr>
        <w:pStyle w:val="code-section"/>
        <w:rPr>
          <w:lang w:eastAsia="zh-CN"/>
        </w:rPr>
      </w:pPr>
      <w:r>
        <w:lastRenderedPageBreak/>
        <w:t xml:space="preserve">    </w:t>
      </w:r>
      <w:r>
        <w:rPr>
          <w:color w:val="000080"/>
          <w:lang w:eastAsia="zh-CN"/>
        </w:rPr>
        <w:t>}</w:t>
      </w:r>
    </w:p>
    <w:p w14:paraId="67BE83FE" w14:textId="77777777" w:rsidR="00FA6375" w:rsidRDefault="00FA6375" w:rsidP="00FA6375">
      <w:pPr>
        <w:pStyle w:val="code-section"/>
        <w:rPr>
          <w:lang w:eastAsia="zh-CN"/>
        </w:rPr>
      </w:pPr>
      <w:r>
        <w:rPr>
          <w:lang w:eastAsia="zh-CN"/>
        </w:rPr>
        <w:t xml:space="preserve">    </w:t>
      </w:r>
      <w:r>
        <w:rPr>
          <w:color w:val="0000FF"/>
          <w:lang w:eastAsia="zh-CN"/>
        </w:rPr>
        <w:t>return</w:t>
      </w:r>
      <w:r>
        <w:rPr>
          <w:lang w:eastAsia="zh-CN"/>
        </w:rPr>
        <w:t xml:space="preserve"> view</w:t>
      </w:r>
      <w:r>
        <w:rPr>
          <w:color w:val="000080"/>
          <w:lang w:eastAsia="zh-CN"/>
        </w:rPr>
        <w:t>;</w:t>
      </w:r>
    </w:p>
    <w:p w14:paraId="12DA98F1" w14:textId="77777777" w:rsidR="00FA6375" w:rsidRDefault="00FA6375" w:rsidP="00FA6375">
      <w:pPr>
        <w:pStyle w:val="code-section"/>
        <w:rPr>
          <w:lang w:eastAsia="zh-CN"/>
        </w:rPr>
      </w:pPr>
      <w:r>
        <w:rPr>
          <w:color w:val="000080"/>
          <w:lang w:eastAsia="zh-CN"/>
        </w:rPr>
        <w:t>}</w:t>
      </w:r>
    </w:p>
    <w:p w14:paraId="672A1E14" w14:textId="77777777" w:rsidR="00FA6375" w:rsidRDefault="00FA6375" w:rsidP="00FA6375">
      <w:pPr>
        <w:ind w:firstLine="420"/>
        <w:rPr>
          <w:lang w:eastAsia="zh-CN"/>
        </w:rPr>
      </w:pPr>
      <w:r>
        <w:rPr>
          <w:rFonts w:hint="eastAsia"/>
          <w:lang w:eastAsia="zh-CN"/>
        </w:rPr>
        <w:t>在高并发请求、计算响应缓慢等场景采取异步非阻塞执行方式是个理想选择。</w:t>
      </w:r>
    </w:p>
    <w:p w14:paraId="55D0DEE0" w14:textId="77777777" w:rsidR="00FA6375" w:rsidRDefault="00FA6375" w:rsidP="00FA6375">
      <w:pPr>
        <w:tabs>
          <w:tab w:val="left" w:pos="540"/>
        </w:tabs>
        <w:ind w:firstLine="420"/>
        <w:rPr>
          <w:lang w:eastAsia="zh-CN"/>
        </w:rPr>
      </w:pPr>
      <w:bookmarkStart w:id="88" w:name="_Toc105239824"/>
      <w:bookmarkStart w:id="89" w:name="_Toc107646793"/>
      <w:bookmarkEnd w:id="83"/>
    </w:p>
    <w:p w14:paraId="490309A5" w14:textId="77777777" w:rsidR="00FA6375" w:rsidRDefault="00FA6375" w:rsidP="00FA6375">
      <w:pPr>
        <w:pStyle w:val="2"/>
      </w:pPr>
      <w:bookmarkStart w:id="90" w:name="_Toc105239838"/>
      <w:bookmarkStart w:id="91" w:name="_Toc107646802"/>
      <w:bookmarkStart w:id="92" w:name="_Toc57635870"/>
      <w:bookmarkStart w:id="93" w:name="_Toc358126511"/>
      <w:bookmarkStart w:id="94" w:name="_Toc101596850"/>
      <w:bookmarkEnd w:id="88"/>
      <w:bookmarkEnd w:id="89"/>
      <w:r>
        <w:rPr>
          <w:rFonts w:hint="eastAsia"/>
          <w:lang w:eastAsia="zh-CN"/>
        </w:rPr>
        <w:t xml:space="preserve">3.4 </w:t>
      </w:r>
      <w:r>
        <w:rPr>
          <w:rFonts w:hint="eastAsia"/>
        </w:rPr>
        <w:t>Service</w:t>
      </w:r>
      <w:bookmarkEnd w:id="90"/>
      <w:bookmarkEnd w:id="91"/>
      <w:r>
        <w:rPr>
          <w:rFonts w:hint="eastAsia"/>
        </w:rPr>
        <w:t>服务</w:t>
      </w:r>
      <w:r w:rsidR="00003902">
        <w:rPr>
          <w:rFonts w:hint="eastAsia"/>
          <w:lang w:eastAsia="zh-CN"/>
        </w:rPr>
        <w:t>框架</w:t>
      </w:r>
      <w:bookmarkEnd w:id="92"/>
      <w:bookmarkEnd w:id="93"/>
    </w:p>
    <w:p w14:paraId="1495E9B8" w14:textId="77777777" w:rsidR="00FA6375" w:rsidRDefault="00FA6375" w:rsidP="00FA6375">
      <w:pPr>
        <w:pStyle w:val="3"/>
      </w:pPr>
      <w:bookmarkStart w:id="95" w:name="_Toc105239839"/>
      <w:bookmarkStart w:id="96" w:name="_Toc107646803"/>
      <w:bookmarkStart w:id="97" w:name="_Toc57635871"/>
      <w:bookmarkStart w:id="98" w:name="_Toc358126512"/>
      <w:r>
        <w:rPr>
          <w:rFonts w:hint="eastAsia"/>
          <w:lang w:eastAsia="zh-CN"/>
        </w:rPr>
        <w:t xml:space="preserve">3.4.1 </w:t>
      </w:r>
      <w:r>
        <w:rPr>
          <w:rFonts w:hint="eastAsia"/>
        </w:rPr>
        <w:t>Servic</w:t>
      </w:r>
      <w:bookmarkEnd w:id="94"/>
      <w:bookmarkEnd w:id="95"/>
      <w:r>
        <w:rPr>
          <w:rFonts w:hint="eastAsia"/>
        </w:rPr>
        <w:t>e</w:t>
      </w:r>
      <w:bookmarkEnd w:id="96"/>
      <w:r>
        <w:rPr>
          <w:rFonts w:hint="eastAsia"/>
        </w:rPr>
        <w:t>界定</w:t>
      </w:r>
      <w:bookmarkEnd w:id="97"/>
      <w:bookmarkEnd w:id="98"/>
    </w:p>
    <w:p w14:paraId="5633E519" w14:textId="77777777" w:rsidR="00FA6375" w:rsidRDefault="00FA6375" w:rsidP="00FA6375">
      <w:pPr>
        <w:ind w:firstLine="420"/>
      </w:pPr>
      <w:r>
        <w:rPr>
          <w:rFonts w:hint="eastAsia"/>
          <w:lang w:eastAsia="fr-FR"/>
        </w:rPr>
        <w:t>Service</w:t>
      </w:r>
      <w:r>
        <w:rPr>
          <w:rFonts w:hint="eastAsia"/>
        </w:rPr>
        <w:t>是应用系统中可重用的组件</w:t>
      </w:r>
      <w:r>
        <w:rPr>
          <w:rFonts w:hint="eastAsia"/>
          <w:lang w:eastAsia="fr-FR"/>
        </w:rPr>
        <w:t>，</w:t>
      </w:r>
      <w:r>
        <w:rPr>
          <w:rFonts w:hint="eastAsia"/>
        </w:rPr>
        <w:t>它封装可重复使用的业务逻辑；一般地</w:t>
      </w:r>
      <w:r>
        <w:rPr>
          <w:rFonts w:hint="eastAsia"/>
        </w:rPr>
        <w:t>Service</w:t>
      </w:r>
      <w:r>
        <w:rPr>
          <w:rFonts w:hint="eastAsia"/>
        </w:rPr>
        <w:t>应为粗粒度的服务。作为</w:t>
      </w:r>
      <w:r>
        <w:rPr>
          <w:rFonts w:hint="eastAsia"/>
        </w:rPr>
        <w:t>SOA</w:t>
      </w:r>
      <w:r>
        <w:rPr>
          <w:rFonts w:hint="eastAsia"/>
        </w:rPr>
        <w:t>（</w:t>
      </w:r>
      <w:r>
        <w:rPr>
          <w:rFonts w:hint="eastAsia"/>
        </w:rPr>
        <w:t>Service Oriented Architecture</w:t>
      </w:r>
      <w:r>
        <w:rPr>
          <w:rFonts w:hint="eastAsia"/>
        </w:rPr>
        <w:t>，面向服务架构）的关键组成部分，</w:t>
      </w:r>
      <w:r>
        <w:rPr>
          <w:rFonts w:hint="eastAsia"/>
        </w:rPr>
        <w:t>Service</w:t>
      </w:r>
      <w:r>
        <w:rPr>
          <w:rFonts w:hint="eastAsia"/>
        </w:rPr>
        <w:t>是作为向外部系统提供服务。对于</w:t>
      </w:r>
      <w:r>
        <w:rPr>
          <w:rFonts w:hint="eastAsia"/>
        </w:rPr>
        <w:t>BJAF</w:t>
      </w:r>
      <w:r>
        <w:rPr>
          <w:rFonts w:hint="eastAsia"/>
        </w:rPr>
        <w:t>框架来说，</w:t>
      </w:r>
      <w:r>
        <w:rPr>
          <w:rFonts w:hint="eastAsia"/>
        </w:rPr>
        <w:t>Service</w:t>
      </w:r>
      <w:r>
        <w:rPr>
          <w:rFonts w:hint="eastAsia"/>
        </w:rPr>
        <w:t>组件模块只界定为外部系统通信接口</w:t>
      </w:r>
      <w:r w:rsidR="00F20D87">
        <w:rPr>
          <w:rFonts w:hint="eastAsia"/>
          <w:lang w:eastAsia="zh-CN"/>
        </w:rPr>
        <w:t>（统一在</w:t>
      </w:r>
      <w:r w:rsidR="00F20D87" w:rsidRPr="00865236">
        <w:rPr>
          <w:b/>
          <w:lang w:eastAsia="zh-CN"/>
        </w:rPr>
        <w:t>ServiceConfig.xml</w:t>
      </w:r>
      <w:r w:rsidR="00F20D87">
        <w:rPr>
          <w:rFonts w:hint="eastAsia"/>
          <w:lang w:eastAsia="zh-CN"/>
        </w:rPr>
        <w:t>文件中注册）</w:t>
      </w:r>
      <w:r>
        <w:rPr>
          <w:rFonts w:hint="eastAsia"/>
        </w:rPr>
        <w:t>，系统内部服务的定义</w:t>
      </w:r>
      <w:r w:rsidR="00F20D87">
        <w:rPr>
          <w:rFonts w:hint="eastAsia"/>
          <w:lang w:eastAsia="zh-CN"/>
        </w:rPr>
        <w:t>（或叫</w:t>
      </w:r>
      <w:r w:rsidR="00F20D87">
        <w:rPr>
          <w:rFonts w:hint="eastAsia"/>
          <w:lang w:eastAsia="zh-CN"/>
        </w:rPr>
        <w:t>Component</w:t>
      </w:r>
      <w:r w:rsidR="00F20D87">
        <w:rPr>
          <w:rFonts w:hint="eastAsia"/>
          <w:lang w:eastAsia="zh-CN"/>
        </w:rPr>
        <w:t>）</w:t>
      </w:r>
      <w:r>
        <w:rPr>
          <w:rFonts w:hint="eastAsia"/>
        </w:rPr>
        <w:t>和模型我们是没有介入的。</w:t>
      </w:r>
    </w:p>
    <w:p w14:paraId="1FE8E532" w14:textId="77777777" w:rsidR="00FA6375" w:rsidRDefault="00FA6375" w:rsidP="00FA6375">
      <w:pPr>
        <w:ind w:firstLine="420"/>
        <w:rPr>
          <w:lang w:eastAsia="zh-CN"/>
        </w:rPr>
      </w:pPr>
    </w:p>
    <w:p w14:paraId="44AD8555" w14:textId="77777777" w:rsidR="00FA6375" w:rsidRDefault="00FA6375" w:rsidP="00FA6375">
      <w:pPr>
        <w:pStyle w:val="3"/>
        <w:rPr>
          <w:lang w:eastAsia="zh-CN"/>
        </w:rPr>
      </w:pPr>
      <w:bookmarkStart w:id="99" w:name="_Service的实现"/>
      <w:bookmarkStart w:id="100" w:name="_Toc107646804"/>
      <w:bookmarkStart w:id="101" w:name="_Toc57635872"/>
      <w:bookmarkStart w:id="102" w:name="_Toc358126513"/>
      <w:bookmarkEnd w:id="99"/>
      <w:r>
        <w:rPr>
          <w:rFonts w:hint="eastAsia"/>
          <w:lang w:eastAsia="zh-CN"/>
        </w:rPr>
        <w:t>3.4.2 Service</w:t>
      </w:r>
      <w:r w:rsidR="002F246C">
        <w:rPr>
          <w:rFonts w:hint="eastAsia"/>
          <w:lang w:eastAsia="zh-CN"/>
        </w:rPr>
        <w:t>模型</w:t>
      </w:r>
      <w:bookmarkEnd w:id="100"/>
      <w:bookmarkEnd w:id="101"/>
      <w:bookmarkEnd w:id="102"/>
    </w:p>
    <w:p w14:paraId="4FE0E35F" w14:textId="77777777" w:rsidR="00FA6375" w:rsidRDefault="00920272" w:rsidP="00FA6375">
      <w:pPr>
        <w:ind w:firstLine="420"/>
        <w:rPr>
          <w:lang w:val="fr-FR" w:eastAsia="zh-CN"/>
        </w:rPr>
      </w:pPr>
      <w:r>
        <w:rPr>
          <w:rFonts w:hint="eastAsia"/>
          <w:lang w:val="fr-FR" w:eastAsia="zh-CN"/>
        </w:rPr>
        <w:t>BJAF</w:t>
      </w:r>
      <w:r>
        <w:rPr>
          <w:rFonts w:hint="eastAsia"/>
          <w:lang w:val="fr-FR" w:eastAsia="zh-CN"/>
        </w:rPr>
        <w:t>业务层的</w:t>
      </w:r>
      <w:r>
        <w:rPr>
          <w:rFonts w:hint="eastAsia"/>
          <w:lang w:val="fr-FR" w:eastAsia="zh-CN"/>
        </w:rPr>
        <w:t>Service</w:t>
      </w:r>
      <w:r>
        <w:rPr>
          <w:rFonts w:hint="eastAsia"/>
          <w:lang w:val="fr-FR" w:eastAsia="zh-CN"/>
        </w:rPr>
        <w:t>模型采取</w:t>
      </w:r>
      <w:r>
        <w:rPr>
          <w:rFonts w:hint="eastAsia"/>
          <w:lang w:val="fr-FR" w:eastAsia="zh-CN"/>
        </w:rPr>
        <w:t>Java</w:t>
      </w:r>
      <w:r>
        <w:rPr>
          <w:rFonts w:hint="eastAsia"/>
          <w:lang w:val="fr-FR" w:eastAsia="zh-CN"/>
        </w:rPr>
        <w:t>标准的</w:t>
      </w:r>
      <w:r>
        <w:rPr>
          <w:rFonts w:hint="eastAsia"/>
          <w:lang w:val="fr-FR" w:eastAsia="zh-CN"/>
        </w:rPr>
        <w:t>Interface-Implemente</w:t>
      </w:r>
      <w:r>
        <w:rPr>
          <w:rFonts w:hint="eastAsia"/>
          <w:lang w:val="fr-FR" w:eastAsia="zh-CN"/>
        </w:rPr>
        <w:t>（</w:t>
      </w:r>
      <w:r w:rsidR="00591C6A">
        <w:rPr>
          <w:rFonts w:hint="eastAsia"/>
          <w:lang w:val="fr-FR" w:eastAsia="zh-CN"/>
        </w:rPr>
        <w:t>接口</w:t>
      </w:r>
      <w:r w:rsidR="00591C6A">
        <w:rPr>
          <w:rFonts w:hint="eastAsia"/>
          <w:lang w:val="fr-FR" w:eastAsia="zh-CN"/>
        </w:rPr>
        <w:t>-</w:t>
      </w:r>
      <w:r w:rsidR="00591C6A">
        <w:rPr>
          <w:rFonts w:hint="eastAsia"/>
          <w:lang w:val="fr-FR" w:eastAsia="zh-CN"/>
        </w:rPr>
        <w:t>实现</w:t>
      </w:r>
      <w:r>
        <w:rPr>
          <w:rFonts w:hint="eastAsia"/>
          <w:lang w:val="fr-FR" w:eastAsia="zh-CN"/>
        </w:rPr>
        <w:t>）</w:t>
      </w:r>
      <w:r w:rsidR="00591C6A">
        <w:rPr>
          <w:rFonts w:hint="eastAsia"/>
          <w:lang w:val="fr-FR" w:eastAsia="zh-CN"/>
        </w:rPr>
        <w:t>编程模型。</w:t>
      </w:r>
      <w:r w:rsidR="003B5E82">
        <w:rPr>
          <w:rFonts w:hint="eastAsia"/>
          <w:lang w:val="fr-FR" w:eastAsia="zh-CN"/>
        </w:rPr>
        <w:t>其实现模型如下图所示：</w:t>
      </w:r>
    </w:p>
    <w:p w14:paraId="017F9705" w14:textId="77777777" w:rsidR="002F246C" w:rsidRDefault="006E29D7" w:rsidP="00920272">
      <w:pPr>
        <w:ind w:firstLine="420"/>
        <w:jc w:val="center"/>
        <w:rPr>
          <w:lang w:val="fr-FR" w:eastAsia="zh-CN"/>
        </w:rPr>
      </w:pPr>
      <w:r>
        <w:rPr>
          <w:noProof/>
          <w:lang w:eastAsia="zh-CN" w:bidi="ar-SA"/>
        </w:rPr>
        <w:lastRenderedPageBreak/>
        <w:drawing>
          <wp:inline distT="0" distB="0" distL="0" distR="0" wp14:anchorId="3587FDBA" wp14:editId="3D1DA4BC">
            <wp:extent cx="4628572" cy="2752381"/>
            <wp:effectExtent l="0" t="0" r="63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628572" cy="2752381"/>
                    </a:xfrm>
                    <a:prstGeom prst="rect">
                      <a:avLst/>
                    </a:prstGeom>
                  </pic:spPr>
                </pic:pic>
              </a:graphicData>
            </a:graphic>
          </wp:inline>
        </w:drawing>
      </w:r>
    </w:p>
    <w:p w14:paraId="16D156B0" w14:textId="77777777" w:rsidR="00920272" w:rsidRDefault="00B10C8F" w:rsidP="00FA6375">
      <w:pPr>
        <w:ind w:firstLine="420"/>
        <w:rPr>
          <w:lang w:val="fr-FR" w:eastAsia="zh-CN"/>
        </w:rPr>
      </w:pPr>
      <w:r>
        <w:rPr>
          <w:rFonts w:hint="eastAsia"/>
          <w:lang w:val="fr-FR" w:eastAsia="zh-CN"/>
        </w:rPr>
        <w:t>整个</w:t>
      </w:r>
      <w:r>
        <w:rPr>
          <w:rFonts w:hint="eastAsia"/>
          <w:lang w:val="fr-FR" w:eastAsia="zh-CN"/>
        </w:rPr>
        <w:t>Service</w:t>
      </w:r>
      <w:r>
        <w:rPr>
          <w:rFonts w:hint="eastAsia"/>
          <w:lang w:val="fr-FR" w:eastAsia="zh-CN"/>
        </w:rPr>
        <w:t>框架从概念上分为</w:t>
      </w:r>
      <w:r>
        <w:rPr>
          <w:rFonts w:hint="eastAsia"/>
          <w:lang w:val="fr-FR" w:eastAsia="zh-CN"/>
        </w:rPr>
        <w:t>Client</w:t>
      </w:r>
      <w:r>
        <w:rPr>
          <w:rFonts w:hint="eastAsia"/>
          <w:lang w:val="fr-FR" w:eastAsia="zh-CN"/>
        </w:rPr>
        <w:t>端和</w:t>
      </w:r>
      <w:r>
        <w:rPr>
          <w:rFonts w:hint="eastAsia"/>
          <w:lang w:val="fr-FR" w:eastAsia="zh-CN"/>
        </w:rPr>
        <w:t>Server</w:t>
      </w:r>
      <w:r>
        <w:rPr>
          <w:rFonts w:hint="eastAsia"/>
          <w:lang w:val="fr-FR" w:eastAsia="zh-CN"/>
        </w:rPr>
        <w:t>端两个部分。</w:t>
      </w:r>
      <w:r>
        <w:rPr>
          <w:rFonts w:hint="eastAsia"/>
          <w:lang w:val="fr-FR" w:eastAsia="zh-CN"/>
        </w:rPr>
        <w:t>Client</w:t>
      </w:r>
      <w:r>
        <w:rPr>
          <w:rFonts w:hint="eastAsia"/>
          <w:lang w:val="fr-FR" w:eastAsia="zh-CN"/>
        </w:rPr>
        <w:t>端暴露</w:t>
      </w:r>
      <w:r>
        <w:rPr>
          <w:rFonts w:hint="eastAsia"/>
          <w:lang w:val="fr-FR" w:eastAsia="zh-CN"/>
        </w:rPr>
        <w:t>Service</w:t>
      </w:r>
      <w:r>
        <w:rPr>
          <w:rFonts w:hint="eastAsia"/>
          <w:lang w:val="fr-FR" w:eastAsia="zh-CN"/>
        </w:rPr>
        <w:t>的接口，</w:t>
      </w:r>
      <w:r>
        <w:rPr>
          <w:rFonts w:hint="eastAsia"/>
          <w:lang w:val="fr-FR" w:eastAsia="zh-CN"/>
        </w:rPr>
        <w:t>Server</w:t>
      </w:r>
      <w:r>
        <w:rPr>
          <w:rFonts w:hint="eastAsia"/>
          <w:lang w:val="fr-FR" w:eastAsia="zh-CN"/>
        </w:rPr>
        <w:t>端是</w:t>
      </w:r>
      <w:r>
        <w:rPr>
          <w:rFonts w:hint="eastAsia"/>
          <w:lang w:val="fr-FR" w:eastAsia="zh-CN"/>
        </w:rPr>
        <w:t>Service</w:t>
      </w:r>
      <w:r>
        <w:rPr>
          <w:rFonts w:hint="eastAsia"/>
          <w:lang w:val="fr-FR" w:eastAsia="zh-CN"/>
        </w:rPr>
        <w:t>接口的具体实现；</w:t>
      </w:r>
      <w:r>
        <w:rPr>
          <w:rFonts w:hint="eastAsia"/>
          <w:lang w:val="fr-FR" w:eastAsia="zh-CN"/>
        </w:rPr>
        <w:t>Client</w:t>
      </w:r>
      <w:r>
        <w:rPr>
          <w:rFonts w:hint="eastAsia"/>
          <w:lang w:val="fr-FR" w:eastAsia="zh-CN"/>
        </w:rPr>
        <w:t>通过</w:t>
      </w:r>
      <w:r>
        <w:rPr>
          <w:rFonts w:hint="eastAsia"/>
          <w:lang w:val="fr-FR" w:eastAsia="zh-CN"/>
        </w:rPr>
        <w:t>ServiceProxy</w:t>
      </w:r>
      <w:r>
        <w:rPr>
          <w:rFonts w:hint="eastAsia"/>
          <w:lang w:val="fr-FR" w:eastAsia="zh-CN"/>
        </w:rPr>
        <w:t>来访问</w:t>
      </w:r>
      <w:r>
        <w:rPr>
          <w:rFonts w:hint="eastAsia"/>
          <w:lang w:val="fr-FR" w:eastAsia="zh-CN"/>
        </w:rPr>
        <w:t>Server</w:t>
      </w:r>
      <w:r>
        <w:rPr>
          <w:rFonts w:hint="eastAsia"/>
          <w:lang w:val="fr-FR" w:eastAsia="zh-CN"/>
        </w:rPr>
        <w:t>端。方式有两种：</w:t>
      </w:r>
    </w:p>
    <w:p w14:paraId="77F7566E" w14:textId="77777777" w:rsidR="00B10C8F" w:rsidRPr="00B10C8F" w:rsidRDefault="00B10C8F" w:rsidP="00B10C8F">
      <w:pPr>
        <w:pStyle w:val="afb"/>
        <w:numPr>
          <w:ilvl w:val="0"/>
          <w:numId w:val="30"/>
        </w:numPr>
        <w:rPr>
          <w:lang w:val="fr-FR" w:eastAsia="zh-CN"/>
        </w:rPr>
      </w:pPr>
      <w:r w:rsidRPr="00B10C8F">
        <w:rPr>
          <w:rFonts w:hint="eastAsia"/>
          <w:lang w:val="fr-FR" w:eastAsia="zh-CN"/>
        </w:rPr>
        <w:t>Local</w:t>
      </w:r>
      <w:r w:rsidRPr="00B10C8F">
        <w:rPr>
          <w:rFonts w:hint="eastAsia"/>
          <w:lang w:val="fr-FR" w:eastAsia="zh-CN"/>
        </w:rPr>
        <w:t>本地</w:t>
      </w:r>
      <w:r>
        <w:rPr>
          <w:rFonts w:hint="eastAsia"/>
          <w:lang w:val="fr-FR" w:eastAsia="zh-CN"/>
        </w:rPr>
        <w:t>，即</w:t>
      </w:r>
      <w:r>
        <w:rPr>
          <w:rFonts w:hint="eastAsia"/>
          <w:lang w:val="fr-FR" w:eastAsia="zh-CN"/>
        </w:rPr>
        <w:t>Proxy</w:t>
      </w:r>
      <w:r>
        <w:rPr>
          <w:rFonts w:hint="eastAsia"/>
          <w:lang w:val="fr-FR" w:eastAsia="zh-CN"/>
        </w:rPr>
        <w:t>会在本地的</w:t>
      </w:r>
      <w:r>
        <w:rPr>
          <w:rFonts w:hint="eastAsia"/>
          <w:lang w:val="fr-FR" w:eastAsia="zh-CN"/>
        </w:rPr>
        <w:t>JVM</w:t>
      </w:r>
      <w:r>
        <w:rPr>
          <w:rFonts w:hint="eastAsia"/>
          <w:lang w:val="fr-FR" w:eastAsia="zh-CN"/>
        </w:rPr>
        <w:t>去获取</w:t>
      </w:r>
      <w:r>
        <w:rPr>
          <w:rFonts w:hint="eastAsia"/>
          <w:lang w:val="fr-FR" w:eastAsia="zh-CN"/>
        </w:rPr>
        <w:t>Service</w:t>
      </w:r>
      <w:r>
        <w:rPr>
          <w:rFonts w:hint="eastAsia"/>
          <w:lang w:val="fr-FR" w:eastAsia="zh-CN"/>
        </w:rPr>
        <w:t>实现实例。</w:t>
      </w:r>
    </w:p>
    <w:p w14:paraId="66BBC404" w14:textId="77777777" w:rsidR="00B10C8F" w:rsidRDefault="00B10C8F" w:rsidP="00B10C8F">
      <w:pPr>
        <w:pStyle w:val="afb"/>
        <w:numPr>
          <w:ilvl w:val="0"/>
          <w:numId w:val="30"/>
        </w:numPr>
        <w:rPr>
          <w:lang w:val="fr-FR" w:eastAsia="zh-CN"/>
        </w:rPr>
      </w:pPr>
      <w:r w:rsidRPr="00B10C8F">
        <w:rPr>
          <w:rFonts w:hint="eastAsia"/>
          <w:lang w:val="fr-FR" w:eastAsia="zh-CN"/>
        </w:rPr>
        <w:t>Distributed</w:t>
      </w:r>
      <w:r w:rsidRPr="00B10C8F">
        <w:rPr>
          <w:rFonts w:hint="eastAsia"/>
          <w:lang w:val="fr-FR" w:eastAsia="zh-CN"/>
        </w:rPr>
        <w:t>分布式</w:t>
      </w:r>
      <w:r>
        <w:rPr>
          <w:rFonts w:hint="eastAsia"/>
          <w:lang w:val="fr-FR" w:eastAsia="zh-CN"/>
        </w:rPr>
        <w:t>，即</w:t>
      </w:r>
      <w:r>
        <w:rPr>
          <w:rFonts w:hint="eastAsia"/>
          <w:lang w:val="fr-FR" w:eastAsia="zh-CN"/>
        </w:rPr>
        <w:t>Proxy</w:t>
      </w:r>
      <w:r>
        <w:rPr>
          <w:rFonts w:hint="eastAsia"/>
          <w:lang w:val="fr-FR" w:eastAsia="zh-CN"/>
        </w:rPr>
        <w:t>会通过框架内置的</w:t>
      </w:r>
      <w:r>
        <w:rPr>
          <w:rFonts w:hint="eastAsia"/>
          <w:lang w:val="fr-FR" w:eastAsia="zh-CN"/>
        </w:rPr>
        <w:t>RPC</w:t>
      </w:r>
      <w:r>
        <w:rPr>
          <w:rFonts w:hint="eastAsia"/>
          <w:lang w:val="fr-FR" w:eastAsia="zh-CN"/>
        </w:rPr>
        <w:t>去远程的服务端获取</w:t>
      </w:r>
      <w:r>
        <w:rPr>
          <w:rFonts w:hint="eastAsia"/>
          <w:lang w:val="fr-FR" w:eastAsia="zh-CN"/>
        </w:rPr>
        <w:t>Service</w:t>
      </w:r>
      <w:r>
        <w:rPr>
          <w:rFonts w:hint="eastAsia"/>
          <w:lang w:val="fr-FR" w:eastAsia="zh-CN"/>
        </w:rPr>
        <w:t>实现实例。</w:t>
      </w:r>
      <w:r w:rsidR="00B83756">
        <w:rPr>
          <w:rFonts w:hint="eastAsia"/>
          <w:lang w:val="fr-FR" w:eastAsia="zh-CN"/>
        </w:rPr>
        <w:t>同时，支持通信的长连接和短连接，客户端支持负载均衡等特性。</w:t>
      </w:r>
    </w:p>
    <w:p w14:paraId="4C5BAE09" w14:textId="77777777" w:rsidR="00B10C8F" w:rsidRDefault="005B4F3B" w:rsidP="00FA6375">
      <w:pPr>
        <w:ind w:firstLine="420"/>
        <w:rPr>
          <w:lang w:val="fr-FR" w:eastAsia="zh-CN"/>
        </w:rPr>
      </w:pPr>
      <w:r>
        <w:rPr>
          <w:rFonts w:hint="eastAsia"/>
          <w:lang w:val="fr-FR" w:eastAsia="zh-CN"/>
        </w:rPr>
        <w:t>本地和分布式方式通过</w:t>
      </w:r>
      <w:r w:rsidRPr="005B4F3B">
        <w:rPr>
          <w:lang w:val="fr-FR" w:eastAsia="zh-CN"/>
        </w:rPr>
        <w:t>application.properties</w:t>
      </w:r>
      <w:r>
        <w:rPr>
          <w:rFonts w:hint="eastAsia"/>
          <w:lang w:val="fr-FR" w:eastAsia="zh-CN"/>
        </w:rPr>
        <w:t>应用配置文件设置“</w:t>
      </w:r>
      <w:r w:rsidRPr="005B4F3B">
        <w:rPr>
          <w:b/>
          <w:lang w:val="fr-FR" w:eastAsia="zh-CN"/>
        </w:rPr>
        <w:t>rpc_client_proxyInvoke=jvm</w:t>
      </w:r>
      <w:r>
        <w:rPr>
          <w:rFonts w:hint="eastAsia"/>
          <w:lang w:val="fr-FR" w:eastAsia="zh-CN"/>
        </w:rPr>
        <w:t>”参数来完成，设置本参数即代表使用本地访问，注释掉本参数即代表使用分布式方式访问。</w:t>
      </w:r>
    </w:p>
    <w:p w14:paraId="74306E47" w14:textId="77777777" w:rsidR="005B4F3B" w:rsidRDefault="00B83756" w:rsidP="00FA6375">
      <w:pPr>
        <w:ind w:firstLine="420"/>
        <w:rPr>
          <w:lang w:val="fr-FR" w:eastAsia="zh-CN"/>
        </w:rPr>
      </w:pPr>
      <w:r>
        <w:rPr>
          <w:rFonts w:hint="eastAsia"/>
          <w:lang w:val="fr-FR" w:eastAsia="zh-CN"/>
        </w:rPr>
        <w:t>另外，</w:t>
      </w:r>
      <w:r>
        <w:rPr>
          <w:rFonts w:hint="eastAsia"/>
          <w:lang w:val="fr-FR" w:eastAsia="zh-CN"/>
        </w:rPr>
        <w:t>RPC</w:t>
      </w:r>
      <w:r>
        <w:rPr>
          <w:rFonts w:hint="eastAsia"/>
          <w:lang w:val="fr-FR" w:eastAsia="zh-CN"/>
        </w:rPr>
        <w:t>相关调优参数请参考</w:t>
      </w:r>
      <w:r w:rsidRPr="005B4F3B">
        <w:rPr>
          <w:lang w:val="fr-FR" w:eastAsia="zh-CN"/>
        </w:rPr>
        <w:t>application.properties</w:t>
      </w:r>
      <w:r>
        <w:rPr>
          <w:rFonts w:hint="eastAsia"/>
          <w:lang w:val="fr-FR" w:eastAsia="zh-CN"/>
        </w:rPr>
        <w:t>的</w:t>
      </w:r>
      <w:r>
        <w:rPr>
          <w:rFonts w:hint="eastAsia"/>
          <w:lang w:val="fr-FR" w:eastAsia="zh-CN"/>
        </w:rPr>
        <w:t>RPC</w:t>
      </w:r>
      <w:r>
        <w:rPr>
          <w:rFonts w:hint="eastAsia"/>
          <w:lang w:val="fr-FR" w:eastAsia="zh-CN"/>
        </w:rPr>
        <w:t>设置部分。</w:t>
      </w:r>
    </w:p>
    <w:p w14:paraId="01037FED" w14:textId="77777777" w:rsidR="00B83756" w:rsidRPr="00B83756" w:rsidRDefault="00EF1757" w:rsidP="00EF1757">
      <w:pPr>
        <w:ind w:firstLine="420"/>
        <w:jc w:val="center"/>
        <w:rPr>
          <w:b/>
          <w:lang w:val="fr-FR" w:eastAsia="zh-CN"/>
        </w:rPr>
      </w:pPr>
      <w:r>
        <w:rPr>
          <w:noProof/>
          <w:lang w:eastAsia="zh-CN" w:bidi="ar-SA"/>
        </w:rPr>
        <w:lastRenderedPageBreak/>
        <w:drawing>
          <wp:inline distT="0" distB="0" distL="0" distR="0" wp14:anchorId="354583CF" wp14:editId="46DE68ED">
            <wp:extent cx="9722801" cy="497393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9733934" cy="4979630"/>
                    </a:xfrm>
                    <a:prstGeom prst="rect">
                      <a:avLst/>
                    </a:prstGeom>
                  </pic:spPr>
                </pic:pic>
              </a:graphicData>
            </a:graphic>
          </wp:inline>
        </w:drawing>
      </w:r>
    </w:p>
    <w:p w14:paraId="7E4F4A63" w14:textId="77777777" w:rsidR="00B10C8F" w:rsidRDefault="00B10C8F" w:rsidP="00FA6375">
      <w:pPr>
        <w:ind w:firstLine="420"/>
        <w:rPr>
          <w:lang w:val="fr-FR" w:eastAsia="zh-CN"/>
        </w:rPr>
      </w:pPr>
    </w:p>
    <w:p w14:paraId="42E5A703" w14:textId="77777777" w:rsidR="002F246C" w:rsidRDefault="002F246C" w:rsidP="002F246C">
      <w:pPr>
        <w:pStyle w:val="3"/>
        <w:rPr>
          <w:lang w:val="fr-FR" w:eastAsia="zh-CN"/>
        </w:rPr>
      </w:pPr>
      <w:bookmarkStart w:id="103" w:name="_Toc358126514"/>
      <w:r>
        <w:rPr>
          <w:rFonts w:hint="eastAsia"/>
          <w:lang w:val="fr-FR" w:eastAsia="zh-CN"/>
        </w:rPr>
        <w:lastRenderedPageBreak/>
        <w:t>3.4.3</w:t>
      </w:r>
      <w:r>
        <w:rPr>
          <w:rFonts w:hint="eastAsia"/>
          <w:lang w:val="fr-FR" w:eastAsia="zh-CN"/>
        </w:rPr>
        <w:t>使用示例</w:t>
      </w:r>
      <w:bookmarkEnd w:id="103"/>
    </w:p>
    <w:p w14:paraId="7F44E472" w14:textId="77777777" w:rsidR="002F246C" w:rsidRDefault="007331C1" w:rsidP="007331C1">
      <w:pPr>
        <w:pStyle w:val="4"/>
        <w:rPr>
          <w:lang w:val="fr-FR" w:eastAsia="zh-CN"/>
        </w:rPr>
      </w:pPr>
      <w:r>
        <w:rPr>
          <w:rFonts w:hint="eastAsia"/>
          <w:lang w:val="fr-FR" w:eastAsia="zh-CN"/>
        </w:rPr>
        <w:t>3.4.3.1</w:t>
      </w:r>
      <w:r>
        <w:rPr>
          <w:rFonts w:hint="eastAsia"/>
          <w:lang w:val="fr-FR" w:eastAsia="zh-CN"/>
        </w:rPr>
        <w:t>同步调用</w:t>
      </w:r>
    </w:p>
    <w:p w14:paraId="10FCD8C3" w14:textId="77777777" w:rsidR="007331C1" w:rsidRDefault="00865236" w:rsidP="00FA6375">
      <w:pPr>
        <w:ind w:firstLine="420"/>
        <w:rPr>
          <w:lang w:val="fr-FR" w:eastAsia="zh-CN"/>
        </w:rPr>
      </w:pPr>
      <w:r>
        <w:rPr>
          <w:rFonts w:hint="eastAsia"/>
          <w:lang w:val="fr-FR" w:eastAsia="zh-CN"/>
        </w:rPr>
        <w:t>例如，开发一个</w:t>
      </w:r>
      <w:r>
        <w:rPr>
          <w:rFonts w:hint="eastAsia"/>
          <w:lang w:val="fr-FR" w:eastAsia="zh-CN"/>
        </w:rPr>
        <w:t>Echo</w:t>
      </w:r>
      <w:r>
        <w:rPr>
          <w:rFonts w:hint="eastAsia"/>
          <w:lang w:val="fr-FR" w:eastAsia="zh-CN"/>
        </w:rPr>
        <w:t>的服务</w:t>
      </w:r>
    </w:p>
    <w:p w14:paraId="4F146151" w14:textId="77777777" w:rsidR="00865236" w:rsidRDefault="00865236" w:rsidP="00FA6375">
      <w:pPr>
        <w:ind w:firstLine="420"/>
        <w:rPr>
          <w:lang w:val="fr-FR" w:eastAsia="zh-CN"/>
        </w:rPr>
      </w:pPr>
      <w:r>
        <w:rPr>
          <w:rFonts w:hint="eastAsia"/>
          <w:lang w:val="fr-FR" w:eastAsia="zh-CN"/>
        </w:rPr>
        <w:t>（</w:t>
      </w:r>
      <w:r>
        <w:rPr>
          <w:rFonts w:hint="eastAsia"/>
          <w:lang w:val="fr-FR" w:eastAsia="zh-CN"/>
        </w:rPr>
        <w:t>1</w:t>
      </w:r>
      <w:r>
        <w:rPr>
          <w:rFonts w:hint="eastAsia"/>
          <w:lang w:val="fr-FR" w:eastAsia="zh-CN"/>
        </w:rPr>
        <w:t>），定义接口</w:t>
      </w:r>
      <w:r>
        <w:rPr>
          <w:lang w:val="fr-FR" w:eastAsia="zh-CN"/>
        </w:rPr>
        <w:t>IEchoService</w:t>
      </w:r>
    </w:p>
    <w:p w14:paraId="5BE64E45" w14:textId="77777777" w:rsidR="00865236" w:rsidRDefault="00865236" w:rsidP="00FA6375">
      <w:pPr>
        <w:ind w:firstLine="420"/>
        <w:rPr>
          <w:lang w:val="fr-FR" w:eastAsia="zh-CN"/>
        </w:rPr>
      </w:pPr>
      <w:r>
        <w:rPr>
          <w:noProof/>
          <w:lang w:eastAsia="zh-CN" w:bidi="ar-SA"/>
        </w:rPr>
        <w:drawing>
          <wp:inline distT="0" distB="0" distL="0" distR="0" wp14:anchorId="5D6C25EF" wp14:editId="18F839DD">
            <wp:extent cx="5807947" cy="2930862"/>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807947" cy="2930862"/>
                    </a:xfrm>
                    <a:prstGeom prst="rect">
                      <a:avLst/>
                    </a:prstGeom>
                  </pic:spPr>
                </pic:pic>
              </a:graphicData>
            </a:graphic>
          </wp:inline>
        </w:drawing>
      </w:r>
    </w:p>
    <w:p w14:paraId="2D5591D9" w14:textId="77777777" w:rsidR="00865236" w:rsidRDefault="00865236" w:rsidP="00FA6375">
      <w:pPr>
        <w:ind w:firstLine="420"/>
        <w:rPr>
          <w:lang w:val="fr-FR" w:eastAsia="zh-CN"/>
        </w:rPr>
      </w:pPr>
      <w:r>
        <w:rPr>
          <w:rFonts w:hint="eastAsia"/>
          <w:lang w:val="fr-FR" w:eastAsia="zh-CN"/>
        </w:rPr>
        <w:t>（</w:t>
      </w:r>
      <w:r>
        <w:rPr>
          <w:rFonts w:hint="eastAsia"/>
          <w:lang w:val="fr-FR" w:eastAsia="zh-CN"/>
        </w:rPr>
        <w:t>2</w:t>
      </w:r>
      <w:r>
        <w:rPr>
          <w:rFonts w:hint="eastAsia"/>
          <w:lang w:val="fr-FR" w:eastAsia="zh-CN"/>
        </w:rPr>
        <w:t>），编写实现类</w:t>
      </w:r>
    </w:p>
    <w:p w14:paraId="46C8F112" w14:textId="77777777" w:rsidR="00865236" w:rsidRDefault="00865236" w:rsidP="00FA6375">
      <w:pPr>
        <w:ind w:firstLine="420"/>
        <w:rPr>
          <w:lang w:val="fr-FR" w:eastAsia="zh-CN"/>
        </w:rPr>
      </w:pPr>
      <w:r>
        <w:rPr>
          <w:noProof/>
          <w:lang w:eastAsia="zh-CN" w:bidi="ar-SA"/>
        </w:rPr>
        <w:lastRenderedPageBreak/>
        <w:drawing>
          <wp:inline distT="0" distB="0" distL="0" distR="0" wp14:anchorId="05D08651" wp14:editId="2BBD794A">
            <wp:extent cx="5050073" cy="1959428"/>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048999" cy="1959011"/>
                    </a:xfrm>
                    <a:prstGeom prst="rect">
                      <a:avLst/>
                    </a:prstGeom>
                  </pic:spPr>
                </pic:pic>
              </a:graphicData>
            </a:graphic>
          </wp:inline>
        </w:drawing>
      </w:r>
    </w:p>
    <w:p w14:paraId="25D52512" w14:textId="6BF3F47F" w:rsidR="00865236" w:rsidRDefault="00865236" w:rsidP="00FA6375">
      <w:pPr>
        <w:ind w:firstLine="420"/>
        <w:rPr>
          <w:lang w:eastAsia="zh-CN"/>
        </w:rPr>
      </w:pPr>
      <w:r>
        <w:rPr>
          <w:rFonts w:hint="eastAsia"/>
          <w:lang w:val="fr-FR" w:eastAsia="zh-CN"/>
        </w:rPr>
        <w:t>（</w:t>
      </w:r>
      <w:r>
        <w:rPr>
          <w:rFonts w:hint="eastAsia"/>
          <w:lang w:val="fr-FR" w:eastAsia="zh-CN"/>
        </w:rPr>
        <w:t>3</w:t>
      </w:r>
      <w:r>
        <w:rPr>
          <w:rFonts w:hint="eastAsia"/>
          <w:lang w:val="fr-FR" w:eastAsia="zh-CN"/>
        </w:rPr>
        <w:t>），在</w:t>
      </w:r>
      <w:r w:rsidRPr="00F20D87">
        <w:rPr>
          <w:lang w:eastAsia="zh-CN"/>
        </w:rPr>
        <w:t>ServiceConfig.xml</w:t>
      </w:r>
      <w:r>
        <w:rPr>
          <w:rFonts w:hint="eastAsia"/>
          <w:lang w:eastAsia="zh-CN"/>
        </w:rPr>
        <w:t>配置注册服务</w:t>
      </w:r>
      <w:r w:rsidR="0034109D">
        <w:rPr>
          <w:lang w:eastAsia="zh-CN"/>
        </w:rPr>
        <w:t>（</w:t>
      </w:r>
      <w:r w:rsidR="0034109D">
        <w:rPr>
          <w:lang w:eastAsia="zh-CN"/>
        </w:rPr>
        <w:t>3.</w:t>
      </w:r>
      <w:r w:rsidR="0034109D">
        <w:rPr>
          <w:rFonts w:hint="eastAsia"/>
          <w:lang w:eastAsia="zh-CN"/>
        </w:rPr>
        <w:t>x</w:t>
      </w:r>
      <w:r w:rsidR="0034109D">
        <w:rPr>
          <w:lang w:eastAsia="zh-CN"/>
        </w:rPr>
        <w:t>版本可以省略配置，</w:t>
      </w:r>
      <w:r w:rsidR="0034109D">
        <w:rPr>
          <w:rFonts w:hint="eastAsia"/>
          <w:lang w:eastAsia="zh-CN"/>
        </w:rPr>
        <w:t>参考</w:t>
      </w:r>
      <w:r w:rsidR="0034109D">
        <w:rPr>
          <w:lang w:eastAsia="zh-CN"/>
        </w:rPr>
        <w:t>前面章节说明）</w:t>
      </w:r>
    </w:p>
    <w:p w14:paraId="7CFBDBBB" w14:textId="77777777" w:rsidR="00865236" w:rsidRDefault="00865236" w:rsidP="00FA6375">
      <w:pPr>
        <w:ind w:firstLine="420"/>
        <w:rPr>
          <w:lang w:val="fr-FR" w:eastAsia="zh-CN"/>
        </w:rPr>
      </w:pPr>
      <w:r>
        <w:rPr>
          <w:noProof/>
          <w:lang w:eastAsia="zh-CN" w:bidi="ar-SA"/>
        </w:rPr>
        <w:drawing>
          <wp:inline distT="0" distB="0" distL="0" distR="0" wp14:anchorId="1EE2D7A3" wp14:editId="7F775430">
            <wp:extent cx="7214716" cy="256189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7214716" cy="2561892"/>
                    </a:xfrm>
                    <a:prstGeom prst="rect">
                      <a:avLst/>
                    </a:prstGeom>
                  </pic:spPr>
                </pic:pic>
              </a:graphicData>
            </a:graphic>
          </wp:inline>
        </w:drawing>
      </w:r>
    </w:p>
    <w:p w14:paraId="65299DFA" w14:textId="77777777" w:rsidR="00865236" w:rsidRDefault="00865236" w:rsidP="00FA6375">
      <w:pPr>
        <w:ind w:firstLine="420"/>
        <w:rPr>
          <w:lang w:val="fr-FR" w:eastAsia="zh-CN"/>
        </w:rPr>
      </w:pPr>
      <w:r>
        <w:rPr>
          <w:rFonts w:hint="eastAsia"/>
          <w:lang w:val="fr-FR" w:eastAsia="zh-CN"/>
        </w:rPr>
        <w:t>（</w:t>
      </w:r>
      <w:r>
        <w:rPr>
          <w:rFonts w:hint="eastAsia"/>
          <w:lang w:val="fr-FR" w:eastAsia="zh-CN"/>
        </w:rPr>
        <w:t>4</w:t>
      </w:r>
      <w:r>
        <w:rPr>
          <w:rFonts w:hint="eastAsia"/>
          <w:lang w:val="fr-FR" w:eastAsia="zh-CN"/>
        </w:rPr>
        <w:t>），使用</w:t>
      </w:r>
      <w:r>
        <w:rPr>
          <w:rFonts w:hint="eastAsia"/>
          <w:lang w:val="fr-FR" w:eastAsia="zh-CN"/>
        </w:rPr>
        <w:t>Proxy</w:t>
      </w:r>
      <w:r>
        <w:rPr>
          <w:rFonts w:hint="eastAsia"/>
          <w:lang w:val="fr-FR" w:eastAsia="zh-CN"/>
        </w:rPr>
        <w:t>代理执行</w:t>
      </w:r>
    </w:p>
    <w:p w14:paraId="089E6234" w14:textId="77777777" w:rsidR="00865236" w:rsidRPr="00124621" w:rsidRDefault="00865236" w:rsidP="00865236">
      <w:pPr>
        <w:pStyle w:val="code-section"/>
        <w:rPr>
          <w:lang w:val="fr-FR" w:bidi="ar-SA"/>
        </w:rPr>
      </w:pPr>
      <w:r w:rsidRPr="00124621">
        <w:rPr>
          <w:lang w:val="fr-FR" w:bidi="ar-SA"/>
        </w:rPr>
        <w:lastRenderedPageBreak/>
        <w:tab/>
      </w:r>
      <w:r w:rsidRPr="00124621">
        <w:rPr>
          <w:b/>
          <w:bCs/>
          <w:color w:val="7F0055"/>
          <w:lang w:val="fr-FR" w:bidi="ar-SA"/>
        </w:rPr>
        <w:t>public</w:t>
      </w:r>
      <w:r w:rsidRPr="00124621">
        <w:rPr>
          <w:lang w:val="fr-FR" w:bidi="ar-SA"/>
        </w:rPr>
        <w:t xml:space="preserve"> </w:t>
      </w:r>
      <w:r w:rsidRPr="00124621">
        <w:rPr>
          <w:b/>
          <w:bCs/>
          <w:color w:val="7F0055"/>
          <w:lang w:val="fr-FR" w:bidi="ar-SA"/>
        </w:rPr>
        <w:t>static</w:t>
      </w:r>
      <w:r w:rsidRPr="00124621">
        <w:rPr>
          <w:lang w:val="fr-FR" w:bidi="ar-SA"/>
        </w:rPr>
        <w:t xml:space="preserve"> </w:t>
      </w:r>
      <w:r w:rsidRPr="00124621">
        <w:rPr>
          <w:b/>
          <w:bCs/>
          <w:color w:val="7F0055"/>
          <w:lang w:val="fr-FR" w:bidi="ar-SA"/>
        </w:rPr>
        <w:t>void</w:t>
      </w:r>
      <w:r w:rsidRPr="00124621">
        <w:rPr>
          <w:lang w:val="fr-FR" w:bidi="ar-SA"/>
        </w:rPr>
        <w:t xml:space="preserve"> main(String[] args) {</w:t>
      </w:r>
    </w:p>
    <w:p w14:paraId="3F2A2B53" w14:textId="77777777" w:rsidR="00865236" w:rsidRPr="00124621" w:rsidRDefault="00865236" w:rsidP="00865236">
      <w:pPr>
        <w:pStyle w:val="code-section"/>
        <w:rPr>
          <w:highlight w:val="yellow"/>
          <w:lang w:val="fr-FR" w:bidi="ar-SA"/>
        </w:rPr>
      </w:pPr>
      <w:r w:rsidRPr="00124621">
        <w:rPr>
          <w:lang w:val="fr-FR" w:bidi="ar-SA"/>
        </w:rPr>
        <w:tab/>
      </w:r>
      <w:r w:rsidRPr="00124621">
        <w:rPr>
          <w:lang w:val="fr-FR" w:bidi="ar-SA"/>
        </w:rPr>
        <w:tab/>
      </w:r>
      <w:r w:rsidRPr="00124621">
        <w:rPr>
          <w:highlight w:val="yellow"/>
          <w:lang w:val="fr-FR" w:bidi="ar-SA"/>
        </w:rPr>
        <w:t>IEchoService echoService = ServiceFactory</w:t>
      </w:r>
    </w:p>
    <w:p w14:paraId="4FCCDF1A" w14:textId="77777777" w:rsidR="00865236" w:rsidRPr="00124621" w:rsidRDefault="00865236" w:rsidP="00865236">
      <w:pPr>
        <w:pStyle w:val="code-section"/>
        <w:rPr>
          <w:lang w:val="fr-FR" w:bidi="ar-SA"/>
        </w:rPr>
      </w:pPr>
      <w:r w:rsidRPr="00124621">
        <w:rPr>
          <w:highlight w:val="yellow"/>
          <w:lang w:val="fr-FR" w:bidi="ar-SA"/>
        </w:rPr>
        <w:tab/>
      </w:r>
      <w:r w:rsidRPr="00124621">
        <w:rPr>
          <w:highlight w:val="yellow"/>
          <w:lang w:val="fr-FR" w:bidi="ar-SA"/>
        </w:rPr>
        <w:tab/>
      </w:r>
      <w:r w:rsidRPr="00124621">
        <w:rPr>
          <w:highlight w:val="yellow"/>
          <w:lang w:val="fr-FR" w:bidi="ar-SA"/>
        </w:rPr>
        <w:tab/>
      </w:r>
      <w:r w:rsidRPr="00124621">
        <w:rPr>
          <w:highlight w:val="yellow"/>
          <w:lang w:val="fr-FR" w:bidi="ar-SA"/>
        </w:rPr>
        <w:tab/>
        <w:t>.</w:t>
      </w:r>
      <w:r w:rsidRPr="00124621">
        <w:rPr>
          <w:i/>
          <w:iCs/>
          <w:highlight w:val="yellow"/>
          <w:lang w:val="fr-FR" w:bidi="ar-SA"/>
        </w:rPr>
        <w:t>serviceLookup</w:t>
      </w:r>
      <w:r w:rsidRPr="00124621">
        <w:rPr>
          <w:highlight w:val="yellow"/>
          <w:lang w:val="fr-FR" w:bidi="ar-SA"/>
        </w:rPr>
        <w:t>(IEchoService.</w:t>
      </w:r>
      <w:r w:rsidRPr="00124621">
        <w:rPr>
          <w:b/>
          <w:bCs/>
          <w:color w:val="7F0055"/>
          <w:highlight w:val="yellow"/>
          <w:lang w:val="fr-FR" w:bidi="ar-SA"/>
        </w:rPr>
        <w:t>class</w:t>
      </w:r>
      <w:r w:rsidRPr="00124621">
        <w:rPr>
          <w:highlight w:val="yellow"/>
          <w:lang w:val="fr-FR" w:bidi="ar-SA"/>
        </w:rPr>
        <w:t>);</w:t>
      </w:r>
    </w:p>
    <w:p w14:paraId="0197BB05" w14:textId="77777777" w:rsidR="00865236" w:rsidRPr="00124621" w:rsidRDefault="00865236" w:rsidP="00865236">
      <w:pPr>
        <w:pStyle w:val="code-section"/>
        <w:rPr>
          <w:lang w:val="fr-FR" w:bidi="ar-SA"/>
        </w:rPr>
      </w:pPr>
      <w:r w:rsidRPr="00124621">
        <w:rPr>
          <w:lang w:val="fr-FR" w:bidi="ar-SA"/>
        </w:rPr>
        <w:tab/>
      </w:r>
      <w:r w:rsidRPr="00124621">
        <w:rPr>
          <w:lang w:val="fr-FR" w:bidi="ar-SA"/>
        </w:rPr>
        <w:tab/>
      </w:r>
      <w:r w:rsidRPr="00124621">
        <w:rPr>
          <w:highlight w:val="yellow"/>
          <w:lang w:val="fr-FR" w:bidi="ar-SA"/>
        </w:rPr>
        <w:t>String x = echoService.echo(</w:t>
      </w:r>
      <w:r w:rsidRPr="00124621">
        <w:rPr>
          <w:color w:val="2A00FF"/>
          <w:highlight w:val="yellow"/>
          <w:lang w:val="fr-FR" w:bidi="ar-SA"/>
        </w:rPr>
        <w:t>"xxxxx"</w:t>
      </w:r>
      <w:r w:rsidRPr="00124621">
        <w:rPr>
          <w:highlight w:val="yellow"/>
          <w:lang w:val="fr-FR" w:bidi="ar-SA"/>
        </w:rPr>
        <w:t>);</w:t>
      </w:r>
    </w:p>
    <w:p w14:paraId="34EE68BD" w14:textId="77777777" w:rsidR="00865236" w:rsidRDefault="00865236" w:rsidP="00865236">
      <w:pPr>
        <w:pStyle w:val="code-section"/>
        <w:rPr>
          <w:lang w:eastAsia="zh-CN" w:bidi="ar-SA"/>
        </w:rPr>
      </w:pPr>
      <w:r w:rsidRPr="00124621">
        <w:rPr>
          <w:lang w:val="fr-FR" w:bidi="ar-SA"/>
        </w:rPr>
        <w:tab/>
      </w:r>
      <w:r w:rsidRPr="00124621">
        <w:rPr>
          <w:lang w:val="fr-FR" w:bidi="ar-SA"/>
        </w:rPr>
        <w:tab/>
      </w:r>
      <w:r>
        <w:rPr>
          <w:lang w:eastAsia="zh-CN" w:bidi="ar-SA"/>
        </w:rPr>
        <w:t>System.</w:t>
      </w:r>
      <w:r>
        <w:rPr>
          <w:i/>
          <w:iCs/>
          <w:color w:val="0000C0"/>
          <w:lang w:eastAsia="zh-CN" w:bidi="ar-SA"/>
        </w:rPr>
        <w:t>out</w:t>
      </w:r>
      <w:r>
        <w:rPr>
          <w:lang w:eastAsia="zh-CN" w:bidi="ar-SA"/>
        </w:rPr>
        <w:t>.println(x);</w:t>
      </w:r>
    </w:p>
    <w:p w14:paraId="3934DDCC" w14:textId="77777777" w:rsidR="00865236" w:rsidRDefault="00865236" w:rsidP="00865236">
      <w:pPr>
        <w:pStyle w:val="code-section"/>
        <w:rPr>
          <w:lang w:eastAsia="zh-CN" w:bidi="ar-SA"/>
        </w:rPr>
      </w:pPr>
      <w:r>
        <w:rPr>
          <w:lang w:eastAsia="zh-CN" w:bidi="ar-SA"/>
        </w:rPr>
        <w:tab/>
        <w:t>}</w:t>
      </w:r>
    </w:p>
    <w:p w14:paraId="3C2DB6DC" w14:textId="77777777" w:rsidR="00865236" w:rsidRPr="00865236" w:rsidRDefault="00865236" w:rsidP="00865236">
      <w:pPr>
        <w:ind w:firstLine="420"/>
        <w:rPr>
          <w:lang w:val="fr-FR" w:eastAsia="zh-CN"/>
        </w:rPr>
      </w:pPr>
    </w:p>
    <w:p w14:paraId="40CCECB0" w14:textId="77777777" w:rsidR="007331C1" w:rsidRDefault="007331C1" w:rsidP="007331C1">
      <w:pPr>
        <w:pStyle w:val="4"/>
        <w:rPr>
          <w:lang w:val="fr-FR" w:eastAsia="zh-CN"/>
        </w:rPr>
      </w:pPr>
      <w:r>
        <w:rPr>
          <w:rFonts w:hint="eastAsia"/>
          <w:lang w:val="fr-FR" w:eastAsia="zh-CN"/>
        </w:rPr>
        <w:t>3.4.3.2</w:t>
      </w:r>
      <w:r>
        <w:rPr>
          <w:rFonts w:hint="eastAsia"/>
          <w:lang w:val="fr-FR" w:eastAsia="zh-CN"/>
        </w:rPr>
        <w:t>异步调用</w:t>
      </w:r>
    </w:p>
    <w:p w14:paraId="10A102D1" w14:textId="77777777" w:rsidR="007331C1" w:rsidRDefault="00F14FB2" w:rsidP="00FA6375">
      <w:pPr>
        <w:ind w:firstLine="420"/>
        <w:rPr>
          <w:lang w:val="fr-FR" w:eastAsia="zh-CN"/>
        </w:rPr>
      </w:pPr>
      <w:r>
        <w:rPr>
          <w:rFonts w:hint="eastAsia"/>
          <w:lang w:val="fr-FR" w:eastAsia="zh-CN"/>
        </w:rPr>
        <w:t>异步调用就是主线程调用方法不会阻塞等待结果</w:t>
      </w:r>
      <w:r w:rsidR="00432744">
        <w:rPr>
          <w:rFonts w:hint="eastAsia"/>
          <w:lang w:val="fr-FR" w:eastAsia="zh-CN"/>
        </w:rPr>
        <w:t>，调用后就马上返回，服务端计算的结果会传到本地后自动触发回调函数执行。例子如下：</w:t>
      </w:r>
    </w:p>
    <w:p w14:paraId="0BF5CE77" w14:textId="77777777" w:rsidR="00432744" w:rsidRDefault="00432744" w:rsidP="00FA6375">
      <w:pPr>
        <w:ind w:firstLine="420"/>
        <w:rPr>
          <w:lang w:val="fr-FR" w:eastAsia="zh-CN"/>
        </w:rPr>
      </w:pPr>
      <w:r>
        <w:rPr>
          <w:rFonts w:hint="eastAsia"/>
          <w:lang w:val="fr-FR" w:eastAsia="zh-CN"/>
        </w:rPr>
        <w:t>（</w:t>
      </w:r>
      <w:r>
        <w:rPr>
          <w:rFonts w:hint="eastAsia"/>
          <w:lang w:val="fr-FR" w:eastAsia="zh-CN"/>
        </w:rPr>
        <w:t>1</w:t>
      </w:r>
      <w:r>
        <w:rPr>
          <w:rFonts w:hint="eastAsia"/>
          <w:lang w:val="fr-FR" w:eastAsia="zh-CN"/>
        </w:rPr>
        <w:t>），定义回调方法</w:t>
      </w:r>
    </w:p>
    <w:p w14:paraId="6FFE6A18" w14:textId="77777777" w:rsidR="00432744" w:rsidRDefault="00432744" w:rsidP="00FA6375">
      <w:pPr>
        <w:ind w:firstLine="420"/>
        <w:rPr>
          <w:lang w:val="fr-FR" w:eastAsia="zh-CN"/>
        </w:rPr>
      </w:pPr>
      <w:r>
        <w:rPr>
          <w:noProof/>
          <w:lang w:eastAsia="zh-CN" w:bidi="ar-SA"/>
        </w:rPr>
        <w:lastRenderedPageBreak/>
        <w:drawing>
          <wp:inline distT="0" distB="0" distL="0" distR="0" wp14:anchorId="1FE5BCAF" wp14:editId="4B845A2B">
            <wp:extent cx="5486400" cy="3328035"/>
            <wp:effectExtent l="0" t="0" r="0" b="571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486400" cy="3328035"/>
                    </a:xfrm>
                    <a:prstGeom prst="rect">
                      <a:avLst/>
                    </a:prstGeom>
                  </pic:spPr>
                </pic:pic>
              </a:graphicData>
            </a:graphic>
          </wp:inline>
        </w:drawing>
      </w:r>
    </w:p>
    <w:p w14:paraId="0E3903C6" w14:textId="77777777" w:rsidR="00432744" w:rsidRDefault="00432744" w:rsidP="00FA6375">
      <w:pPr>
        <w:ind w:firstLine="420"/>
        <w:rPr>
          <w:lang w:val="fr-FR" w:eastAsia="zh-CN"/>
        </w:rPr>
      </w:pPr>
      <w:r>
        <w:rPr>
          <w:rFonts w:hint="eastAsia"/>
          <w:lang w:val="fr-FR" w:eastAsia="zh-CN"/>
        </w:rPr>
        <w:t>（</w:t>
      </w:r>
      <w:r>
        <w:rPr>
          <w:rFonts w:hint="eastAsia"/>
          <w:lang w:val="fr-FR" w:eastAsia="zh-CN"/>
        </w:rPr>
        <w:t>2</w:t>
      </w:r>
      <w:r>
        <w:rPr>
          <w:rFonts w:hint="eastAsia"/>
          <w:lang w:val="fr-FR" w:eastAsia="zh-CN"/>
        </w:rPr>
        <w:t>），编写实现</w:t>
      </w:r>
    </w:p>
    <w:p w14:paraId="3C526985" w14:textId="77777777" w:rsidR="00432744" w:rsidRDefault="00432744" w:rsidP="00FA6375">
      <w:pPr>
        <w:ind w:firstLine="420"/>
        <w:rPr>
          <w:lang w:val="fr-FR" w:eastAsia="zh-CN"/>
        </w:rPr>
      </w:pPr>
      <w:r>
        <w:rPr>
          <w:noProof/>
          <w:lang w:eastAsia="zh-CN" w:bidi="ar-SA"/>
        </w:rPr>
        <w:drawing>
          <wp:inline distT="0" distB="0" distL="0" distR="0" wp14:anchorId="2F84003C" wp14:editId="7609C4C0">
            <wp:extent cx="5760899" cy="1145512"/>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760899" cy="1145512"/>
                    </a:xfrm>
                    <a:prstGeom prst="rect">
                      <a:avLst/>
                    </a:prstGeom>
                  </pic:spPr>
                </pic:pic>
              </a:graphicData>
            </a:graphic>
          </wp:inline>
        </w:drawing>
      </w:r>
    </w:p>
    <w:p w14:paraId="40A6DBB3" w14:textId="77777777" w:rsidR="00432744" w:rsidRDefault="00432744" w:rsidP="00FA6375">
      <w:pPr>
        <w:ind w:firstLine="420"/>
        <w:rPr>
          <w:lang w:val="fr-FR" w:eastAsia="zh-CN"/>
        </w:rPr>
      </w:pPr>
      <w:r>
        <w:rPr>
          <w:rFonts w:hint="eastAsia"/>
          <w:lang w:val="fr-FR" w:eastAsia="zh-CN"/>
        </w:rPr>
        <w:t>（</w:t>
      </w:r>
      <w:r>
        <w:rPr>
          <w:rFonts w:hint="eastAsia"/>
          <w:lang w:val="fr-FR" w:eastAsia="zh-CN"/>
        </w:rPr>
        <w:t>3</w:t>
      </w:r>
      <w:r>
        <w:rPr>
          <w:rFonts w:hint="eastAsia"/>
          <w:lang w:val="fr-FR" w:eastAsia="zh-CN"/>
        </w:rPr>
        <w:t>），编写客户端</w:t>
      </w:r>
    </w:p>
    <w:p w14:paraId="5C472756" w14:textId="77777777" w:rsidR="00432744" w:rsidRDefault="00432744" w:rsidP="00FA6375">
      <w:pPr>
        <w:ind w:firstLine="420"/>
        <w:rPr>
          <w:lang w:val="fr-FR" w:eastAsia="zh-CN"/>
        </w:rPr>
      </w:pPr>
      <w:r>
        <w:rPr>
          <w:noProof/>
          <w:lang w:eastAsia="zh-CN" w:bidi="ar-SA"/>
        </w:rPr>
        <w:lastRenderedPageBreak/>
        <w:drawing>
          <wp:inline distT="0" distB="0" distL="0" distR="0" wp14:anchorId="6FCDFA79" wp14:editId="4C0EF68E">
            <wp:extent cx="5757705" cy="295082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57705" cy="2950824"/>
                    </a:xfrm>
                    <a:prstGeom prst="rect">
                      <a:avLst/>
                    </a:prstGeom>
                  </pic:spPr>
                </pic:pic>
              </a:graphicData>
            </a:graphic>
          </wp:inline>
        </w:drawing>
      </w:r>
    </w:p>
    <w:p w14:paraId="30BCE8C2" w14:textId="77777777" w:rsidR="00561933" w:rsidRDefault="00561933" w:rsidP="00FA6375">
      <w:pPr>
        <w:ind w:firstLine="420"/>
        <w:rPr>
          <w:lang w:val="fr-FR" w:eastAsia="zh-CN"/>
        </w:rPr>
      </w:pPr>
    </w:p>
    <w:p w14:paraId="5A3A1E23" w14:textId="77777777" w:rsidR="00561933" w:rsidRDefault="00561933" w:rsidP="00561933">
      <w:pPr>
        <w:pStyle w:val="note"/>
        <w:ind w:firstLineChars="200" w:firstLine="420"/>
        <w:rPr>
          <w:lang w:eastAsia="zh-CN"/>
        </w:rPr>
      </w:pPr>
      <w:r>
        <w:rPr>
          <w:noProof/>
          <w:snapToGrid/>
          <w:lang w:eastAsia="zh-CN" w:bidi="ar-SA"/>
        </w:rPr>
        <w:drawing>
          <wp:inline distT="0" distB="0" distL="0" distR="0" wp14:anchorId="75159680" wp14:editId="583BA270">
            <wp:extent cx="142875" cy="190500"/>
            <wp:effectExtent l="19050" t="0" r="9525" b="0"/>
            <wp:docPr id="111" name="图片 11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业务层是使用</w:t>
      </w:r>
      <w:r w:rsidRPr="00561933">
        <w:rPr>
          <w:rFonts w:hint="eastAsia"/>
          <w:lang w:val="fr-FR" w:eastAsia="zh-CN"/>
        </w:rPr>
        <w:t>Command</w:t>
      </w:r>
      <w:r>
        <w:rPr>
          <w:rFonts w:hint="eastAsia"/>
          <w:lang w:eastAsia="zh-CN"/>
        </w:rPr>
        <w:t>框架还是</w:t>
      </w:r>
      <w:r w:rsidRPr="00561933">
        <w:rPr>
          <w:rFonts w:hint="eastAsia"/>
          <w:lang w:val="fr-FR" w:eastAsia="zh-CN"/>
        </w:rPr>
        <w:t>Service</w:t>
      </w:r>
      <w:r>
        <w:rPr>
          <w:rFonts w:hint="eastAsia"/>
          <w:lang w:eastAsia="zh-CN"/>
        </w:rPr>
        <w:t>服务框架来开发</w:t>
      </w:r>
      <w:r w:rsidRPr="00561933">
        <w:rPr>
          <w:rFonts w:hint="eastAsia"/>
          <w:lang w:val="fr-FR" w:eastAsia="zh-CN"/>
        </w:rPr>
        <w:t>？</w:t>
      </w:r>
      <w:r w:rsidRPr="00561933">
        <w:rPr>
          <w:rFonts w:hint="eastAsia"/>
          <w:lang w:val="fr-FR" w:eastAsia="zh-CN"/>
        </w:rPr>
        <w:t>Command</w:t>
      </w:r>
      <w:r>
        <w:rPr>
          <w:rFonts w:hint="eastAsia"/>
          <w:lang w:eastAsia="zh-CN"/>
        </w:rPr>
        <w:t>是面向于过程的</w:t>
      </w:r>
      <w:r w:rsidRPr="00561933">
        <w:rPr>
          <w:rFonts w:hint="eastAsia"/>
          <w:lang w:val="fr-FR" w:eastAsia="zh-CN"/>
        </w:rPr>
        <w:t>，</w:t>
      </w:r>
      <w:r w:rsidRPr="00561933">
        <w:rPr>
          <w:rFonts w:hint="eastAsia"/>
          <w:lang w:val="fr-FR" w:eastAsia="zh-CN"/>
        </w:rPr>
        <w:t>Service</w:t>
      </w:r>
      <w:r>
        <w:rPr>
          <w:rFonts w:hint="eastAsia"/>
          <w:lang w:eastAsia="zh-CN"/>
        </w:rPr>
        <w:t>是面向于服务的。如果你的业务逻辑是相对封闭无需暴露在外部，给其它第</w:t>
      </w:r>
      <w:r>
        <w:rPr>
          <w:rFonts w:hint="eastAsia"/>
          <w:lang w:eastAsia="zh-CN"/>
        </w:rPr>
        <w:t>3</w:t>
      </w:r>
      <w:r>
        <w:rPr>
          <w:rFonts w:hint="eastAsia"/>
          <w:lang w:eastAsia="zh-CN"/>
        </w:rPr>
        <w:t>方来调用的可以考虑使用</w:t>
      </w:r>
      <w:r>
        <w:rPr>
          <w:rFonts w:hint="eastAsia"/>
          <w:lang w:eastAsia="zh-CN"/>
        </w:rPr>
        <w:t>Command</w:t>
      </w:r>
      <w:r>
        <w:rPr>
          <w:rFonts w:hint="eastAsia"/>
          <w:lang w:eastAsia="zh-CN"/>
        </w:rPr>
        <w:t>；同样，如果你的业务需要暴露给外部系统或者以后有可能暴露给外部系统，考虑到</w:t>
      </w:r>
      <w:r>
        <w:rPr>
          <w:rFonts w:hint="eastAsia"/>
          <w:lang w:eastAsia="zh-CN"/>
        </w:rPr>
        <w:t>SOA</w:t>
      </w:r>
      <w:r>
        <w:rPr>
          <w:rFonts w:hint="eastAsia"/>
          <w:lang w:eastAsia="zh-CN"/>
        </w:rPr>
        <w:t>模式扩展（如：引入</w:t>
      </w:r>
      <w:r>
        <w:rPr>
          <w:rFonts w:hint="eastAsia"/>
          <w:lang w:eastAsia="zh-CN"/>
        </w:rPr>
        <w:t>ESB</w:t>
      </w:r>
      <w:r>
        <w:rPr>
          <w:rFonts w:hint="eastAsia"/>
          <w:lang w:eastAsia="zh-CN"/>
        </w:rPr>
        <w:t>服务总线）则采取</w:t>
      </w:r>
      <w:r>
        <w:rPr>
          <w:rFonts w:hint="eastAsia"/>
          <w:lang w:eastAsia="zh-CN"/>
        </w:rPr>
        <w:t>Service</w:t>
      </w:r>
      <w:r>
        <w:rPr>
          <w:rFonts w:hint="eastAsia"/>
          <w:lang w:eastAsia="zh-CN"/>
        </w:rPr>
        <w:t>比较合适。</w:t>
      </w:r>
    </w:p>
    <w:p w14:paraId="02A2FF62" w14:textId="77777777" w:rsidR="00561933" w:rsidRDefault="00561933" w:rsidP="00561933">
      <w:pPr>
        <w:pStyle w:val="note"/>
        <w:ind w:firstLineChars="200" w:firstLine="420"/>
        <w:rPr>
          <w:lang w:eastAsia="zh-CN"/>
        </w:rPr>
      </w:pPr>
      <w:r>
        <w:rPr>
          <w:rFonts w:hint="eastAsia"/>
          <w:lang w:eastAsia="zh-CN"/>
        </w:rPr>
        <w:t>在</w:t>
      </w:r>
      <w:r>
        <w:rPr>
          <w:rFonts w:hint="eastAsia"/>
          <w:lang w:eastAsia="zh-CN"/>
        </w:rPr>
        <w:t>BJAF</w:t>
      </w:r>
      <w:r>
        <w:rPr>
          <w:rFonts w:hint="eastAsia"/>
          <w:lang w:eastAsia="zh-CN"/>
        </w:rPr>
        <w:t>框架中，</w:t>
      </w:r>
      <w:r>
        <w:rPr>
          <w:rFonts w:hint="eastAsia"/>
          <w:lang w:eastAsia="zh-CN"/>
        </w:rPr>
        <w:t>Service</w:t>
      </w:r>
      <w:r>
        <w:rPr>
          <w:rFonts w:hint="eastAsia"/>
          <w:lang w:eastAsia="zh-CN"/>
        </w:rPr>
        <w:t>的</w:t>
      </w:r>
      <w:r w:rsidRPr="00561933">
        <w:rPr>
          <w:lang w:eastAsia="zh-CN"/>
        </w:rPr>
        <w:t>@ServiceTransaction</w:t>
      </w:r>
      <w:r>
        <w:rPr>
          <w:rFonts w:hint="eastAsia"/>
          <w:lang w:eastAsia="zh-CN"/>
        </w:rPr>
        <w:t>注解是通过</w:t>
      </w:r>
      <w:r>
        <w:rPr>
          <w:rFonts w:hint="eastAsia"/>
          <w:lang w:eastAsia="zh-CN"/>
        </w:rPr>
        <w:t>command</w:t>
      </w:r>
      <w:r>
        <w:rPr>
          <w:rFonts w:hint="eastAsia"/>
          <w:lang w:eastAsia="zh-CN"/>
        </w:rPr>
        <w:t>框架提供的事务执行来实现的，当然这一点对开发人员来说是透明的。</w:t>
      </w:r>
    </w:p>
    <w:p w14:paraId="422BFDD6" w14:textId="77777777" w:rsidR="00561933" w:rsidRPr="00561933" w:rsidRDefault="00561933" w:rsidP="00FA6375">
      <w:pPr>
        <w:ind w:firstLine="420"/>
        <w:rPr>
          <w:lang w:eastAsia="zh-CN"/>
        </w:rPr>
      </w:pPr>
    </w:p>
    <w:p w14:paraId="2CB5CD2B" w14:textId="77777777" w:rsidR="00FA6375" w:rsidRPr="007331C1" w:rsidRDefault="00FA6375" w:rsidP="007331C1">
      <w:pPr>
        <w:ind w:firstLine="420"/>
        <w:rPr>
          <w:lang w:val="fr-FR" w:eastAsia="zh-CN"/>
        </w:rPr>
      </w:pPr>
      <w:r>
        <w:rPr>
          <w:lang w:val="fr-FR" w:eastAsia="fr-FR"/>
        </w:rPr>
        <w:br w:type="page"/>
      </w:r>
    </w:p>
    <w:p w14:paraId="558CAD9B" w14:textId="77777777" w:rsidR="00F87240" w:rsidRDefault="00FA6375" w:rsidP="007E7BA0">
      <w:pPr>
        <w:pStyle w:val="1"/>
        <w:rPr>
          <w:lang w:eastAsia="zh-CN"/>
        </w:rPr>
      </w:pPr>
      <w:bookmarkStart w:id="104" w:name="_Toc101596810"/>
      <w:bookmarkStart w:id="105" w:name="_Toc105239752"/>
      <w:bookmarkStart w:id="106" w:name="_Toc107646736"/>
      <w:bookmarkStart w:id="107" w:name="_Toc57635823"/>
      <w:bookmarkStart w:id="108" w:name="_Toc358126515"/>
      <w:bookmarkEnd w:id="18"/>
      <w:r>
        <w:rPr>
          <w:rFonts w:hint="eastAsia"/>
          <w:lang w:eastAsia="zh-CN"/>
        </w:rPr>
        <w:lastRenderedPageBreak/>
        <w:t>4</w:t>
      </w:r>
      <w:r w:rsidR="000D66D6">
        <w:rPr>
          <w:rFonts w:hint="eastAsia"/>
          <w:lang w:eastAsia="zh-CN"/>
        </w:rPr>
        <w:t>.</w:t>
      </w:r>
      <w:r w:rsidR="00F87240">
        <w:rPr>
          <w:rFonts w:hint="eastAsia"/>
          <w:lang w:eastAsia="zh-CN"/>
        </w:rPr>
        <w:t>Web</w:t>
      </w:r>
      <w:r w:rsidR="00F87240">
        <w:rPr>
          <w:rFonts w:hint="eastAsia"/>
          <w:lang w:eastAsia="zh-CN"/>
        </w:rPr>
        <w:t>表示层</w:t>
      </w:r>
      <w:bookmarkStart w:id="109" w:name="_Toc101596811"/>
      <w:bookmarkEnd w:id="104"/>
      <w:bookmarkEnd w:id="105"/>
      <w:bookmarkEnd w:id="106"/>
      <w:bookmarkEnd w:id="107"/>
      <w:bookmarkEnd w:id="108"/>
    </w:p>
    <w:p w14:paraId="10ECFBFD" w14:textId="77777777" w:rsidR="00F87240" w:rsidRDefault="00F87240" w:rsidP="00B964FD">
      <w:pPr>
        <w:ind w:firstLine="420"/>
        <w:rPr>
          <w:lang w:eastAsia="zh-CN"/>
        </w:rPr>
      </w:pPr>
    </w:p>
    <w:p w14:paraId="6E8BC2DE" w14:textId="77777777" w:rsidR="00F87240" w:rsidRDefault="00F87240" w:rsidP="00B964FD">
      <w:pPr>
        <w:ind w:firstLine="420"/>
        <w:rPr>
          <w:lang w:eastAsia="zh-CN"/>
        </w:rPr>
      </w:pPr>
      <w:r>
        <w:rPr>
          <w:rFonts w:hint="eastAsia"/>
          <w:lang w:eastAsia="zh-CN"/>
        </w:rPr>
        <w:tab/>
      </w:r>
      <w:bookmarkEnd w:id="109"/>
      <w:r>
        <w:rPr>
          <w:rFonts w:hint="eastAsia"/>
          <w:lang w:eastAsia="zh-CN"/>
        </w:rPr>
        <w:t>Web</w:t>
      </w:r>
      <w:r>
        <w:rPr>
          <w:rFonts w:hint="eastAsia"/>
          <w:lang w:eastAsia="zh-CN"/>
        </w:rPr>
        <w:t>表示层在</w:t>
      </w:r>
      <w:r>
        <w:rPr>
          <w:rFonts w:hint="eastAsia"/>
          <w:lang w:eastAsia="zh-CN"/>
        </w:rPr>
        <w:t>J2EE</w:t>
      </w:r>
      <w:r>
        <w:rPr>
          <w:rFonts w:hint="eastAsia"/>
          <w:lang w:eastAsia="zh-CN"/>
        </w:rPr>
        <w:t>应用中的角色可简单概括为：接收来自客户端的</w:t>
      </w:r>
      <w:r>
        <w:rPr>
          <w:rFonts w:hint="eastAsia"/>
          <w:lang w:eastAsia="zh-CN"/>
        </w:rPr>
        <w:t>HTTP</w:t>
      </w:r>
      <w:r>
        <w:rPr>
          <w:rFonts w:hint="eastAsia"/>
          <w:lang w:eastAsia="zh-CN"/>
        </w:rPr>
        <w:t>请求，将请求分发给业务层进行处理，将处理结果返回给客户端显示。在</w:t>
      </w:r>
      <w:r>
        <w:rPr>
          <w:rFonts w:hint="eastAsia"/>
          <w:lang w:eastAsia="zh-CN"/>
        </w:rPr>
        <w:t>J2EE</w:t>
      </w:r>
      <w:r>
        <w:rPr>
          <w:rFonts w:hint="eastAsia"/>
          <w:lang w:eastAsia="zh-CN"/>
        </w:rPr>
        <w:t>体系架构中，它属于</w:t>
      </w:r>
      <w:r>
        <w:rPr>
          <w:rFonts w:hint="eastAsia"/>
          <w:lang w:eastAsia="zh-CN"/>
        </w:rPr>
        <w:t xml:space="preserve">Web Servlet </w:t>
      </w:r>
      <w:r>
        <w:rPr>
          <w:rFonts w:hint="eastAsia"/>
          <w:lang w:eastAsia="zh-CN"/>
        </w:rPr>
        <w:t>容器的技术范畴。</w:t>
      </w:r>
      <w:r>
        <w:rPr>
          <w:rFonts w:hint="eastAsia"/>
          <w:lang w:eastAsia="zh-CN"/>
        </w:rPr>
        <w:t>BJAF</w:t>
      </w:r>
      <w:r>
        <w:rPr>
          <w:rFonts w:hint="eastAsia"/>
          <w:lang w:eastAsia="zh-CN"/>
        </w:rPr>
        <w:t>在</w:t>
      </w:r>
      <w:r>
        <w:rPr>
          <w:rFonts w:hint="eastAsia"/>
          <w:lang w:eastAsia="zh-CN"/>
        </w:rPr>
        <w:t>Web</w:t>
      </w:r>
      <w:r>
        <w:rPr>
          <w:rFonts w:hint="eastAsia"/>
          <w:lang w:eastAsia="zh-CN"/>
        </w:rPr>
        <w:t>表示层实现了一个基于</w:t>
      </w:r>
      <w:r>
        <w:rPr>
          <w:rFonts w:hint="eastAsia"/>
          <w:lang w:eastAsia="zh-CN"/>
        </w:rPr>
        <w:t>J2EE</w:t>
      </w:r>
      <w:r>
        <w:rPr>
          <w:rFonts w:hint="eastAsia"/>
          <w:lang w:eastAsia="zh-CN"/>
        </w:rPr>
        <w:t>标准</w:t>
      </w:r>
      <w:r>
        <w:rPr>
          <w:rFonts w:hint="eastAsia"/>
          <w:lang w:eastAsia="zh-CN"/>
        </w:rPr>
        <w:t>Servlet</w:t>
      </w:r>
      <w:r>
        <w:rPr>
          <w:rFonts w:hint="eastAsia"/>
          <w:lang w:eastAsia="zh-CN"/>
        </w:rPr>
        <w:t>技术构建的请求驱动（</w:t>
      </w:r>
      <w:r>
        <w:rPr>
          <w:rFonts w:hint="eastAsia"/>
          <w:lang w:val="fr-FR" w:eastAsia="fr-FR"/>
        </w:rPr>
        <w:t>Request Driven</w:t>
      </w:r>
      <w:r>
        <w:rPr>
          <w:rFonts w:hint="eastAsia"/>
          <w:lang w:eastAsia="zh-CN"/>
        </w:rPr>
        <w:t>）的</w:t>
      </w:r>
      <w:r>
        <w:rPr>
          <w:rFonts w:hint="eastAsia"/>
          <w:lang w:eastAsia="zh-CN"/>
        </w:rPr>
        <w:t>MVC</w:t>
      </w:r>
      <w:r>
        <w:rPr>
          <w:rFonts w:hint="eastAsia"/>
          <w:lang w:eastAsia="zh-CN"/>
        </w:rPr>
        <w:t>快速开发框架。它具备以下功能特征：</w:t>
      </w:r>
    </w:p>
    <w:p w14:paraId="02BFB411" w14:textId="77777777" w:rsidR="00F87240" w:rsidRDefault="00F87240" w:rsidP="004D3EEE">
      <w:pPr>
        <w:pStyle w:val="af0"/>
        <w:numPr>
          <w:ilvl w:val="0"/>
          <w:numId w:val="26"/>
        </w:numPr>
        <w:rPr>
          <w:lang w:eastAsia="zh-CN"/>
        </w:rPr>
      </w:pPr>
      <w:r>
        <w:rPr>
          <w:rFonts w:hint="eastAsia"/>
          <w:lang w:eastAsia="zh-CN"/>
        </w:rPr>
        <w:t>标准</w:t>
      </w:r>
      <w:r>
        <w:rPr>
          <w:rFonts w:hint="eastAsia"/>
          <w:lang w:eastAsia="zh-CN"/>
        </w:rPr>
        <w:t>MVC</w:t>
      </w:r>
      <w:r>
        <w:rPr>
          <w:rFonts w:hint="eastAsia"/>
          <w:lang w:eastAsia="zh-CN"/>
        </w:rPr>
        <w:t>模式实现，明确的控制器、模型、视图界定。</w:t>
      </w:r>
    </w:p>
    <w:p w14:paraId="0F6B9591" w14:textId="77777777" w:rsidR="00F87240" w:rsidRDefault="00F87240" w:rsidP="004D3EEE">
      <w:pPr>
        <w:pStyle w:val="af0"/>
        <w:numPr>
          <w:ilvl w:val="0"/>
          <w:numId w:val="26"/>
        </w:numPr>
        <w:rPr>
          <w:lang w:eastAsia="zh-CN"/>
        </w:rPr>
      </w:pPr>
      <w:r>
        <w:rPr>
          <w:rFonts w:hint="eastAsia"/>
          <w:lang w:eastAsia="zh-CN"/>
        </w:rPr>
        <w:t>结构清晰、配置简单、便于扩展和维护。</w:t>
      </w:r>
    </w:p>
    <w:p w14:paraId="2D55A7A8" w14:textId="77777777" w:rsidR="00F87240" w:rsidRDefault="00F87240" w:rsidP="004D3EEE">
      <w:pPr>
        <w:pStyle w:val="af0"/>
        <w:numPr>
          <w:ilvl w:val="0"/>
          <w:numId w:val="26"/>
        </w:numPr>
        <w:rPr>
          <w:lang w:eastAsia="zh-CN"/>
        </w:rPr>
      </w:pPr>
      <w:r>
        <w:rPr>
          <w:rFonts w:hint="eastAsia"/>
          <w:lang w:eastAsia="zh-CN"/>
        </w:rPr>
        <w:t>框架组件语义清晰、具备控制开发人员出现越界设计的能力。</w:t>
      </w:r>
    </w:p>
    <w:p w14:paraId="4A0DA98E" w14:textId="77777777" w:rsidR="00F87240" w:rsidRDefault="00F87240" w:rsidP="004D3EEE">
      <w:pPr>
        <w:pStyle w:val="af0"/>
        <w:numPr>
          <w:ilvl w:val="0"/>
          <w:numId w:val="26"/>
        </w:numPr>
        <w:rPr>
          <w:lang w:eastAsia="zh-CN"/>
        </w:rPr>
      </w:pPr>
      <w:r>
        <w:rPr>
          <w:rFonts w:hint="eastAsia"/>
          <w:lang w:eastAsia="zh-CN"/>
        </w:rPr>
        <w:t>不依赖</w:t>
      </w:r>
      <w:r>
        <w:rPr>
          <w:rFonts w:hint="eastAsia"/>
          <w:lang w:eastAsia="zh-CN"/>
        </w:rPr>
        <w:t>Web</w:t>
      </w:r>
      <w:r>
        <w:rPr>
          <w:rFonts w:hint="eastAsia"/>
          <w:lang w:eastAsia="zh-CN"/>
        </w:rPr>
        <w:t>容器，支持控制器单元测试。</w:t>
      </w:r>
    </w:p>
    <w:p w14:paraId="092E780B" w14:textId="77777777" w:rsidR="00F87240" w:rsidRDefault="00F87240" w:rsidP="004D3EEE">
      <w:pPr>
        <w:pStyle w:val="af0"/>
        <w:numPr>
          <w:ilvl w:val="0"/>
          <w:numId w:val="26"/>
        </w:numPr>
      </w:pPr>
      <w:r>
        <w:rPr>
          <w:rFonts w:hint="eastAsia"/>
        </w:rPr>
        <w:t>控制器支持</w:t>
      </w:r>
      <w:r>
        <w:rPr>
          <w:rFonts w:hint="eastAsia"/>
        </w:rPr>
        <w:t>Session</w:t>
      </w:r>
      <w:r>
        <w:rPr>
          <w:rFonts w:hint="eastAsia"/>
        </w:rPr>
        <w:t>透明检查、</w:t>
      </w:r>
      <w:r>
        <w:rPr>
          <w:rFonts w:hint="eastAsia"/>
        </w:rPr>
        <w:t>http</w:t>
      </w:r>
      <w:r>
        <w:rPr>
          <w:rFonts w:hint="eastAsia"/>
        </w:rPr>
        <w:t>协议缓存、防止重复提交功能。</w:t>
      </w:r>
    </w:p>
    <w:p w14:paraId="56BFEE19" w14:textId="77777777" w:rsidR="00F87240" w:rsidRDefault="00F87240" w:rsidP="004D3EEE">
      <w:pPr>
        <w:pStyle w:val="af0"/>
        <w:numPr>
          <w:ilvl w:val="0"/>
          <w:numId w:val="26"/>
        </w:numPr>
        <w:rPr>
          <w:lang w:eastAsia="zh-CN"/>
        </w:rPr>
      </w:pPr>
      <w:r>
        <w:rPr>
          <w:rFonts w:hint="eastAsia"/>
          <w:lang w:eastAsia="zh-CN"/>
        </w:rPr>
        <w:t>支持多种功能控制器：如：文件上传、动态页面绘图、验证码等等。</w:t>
      </w:r>
    </w:p>
    <w:p w14:paraId="1C1E2673" w14:textId="77777777" w:rsidR="00F87240" w:rsidRDefault="00F87240" w:rsidP="004D3EEE">
      <w:pPr>
        <w:pStyle w:val="af0"/>
        <w:numPr>
          <w:ilvl w:val="0"/>
          <w:numId w:val="26"/>
        </w:numPr>
        <w:rPr>
          <w:lang w:eastAsia="zh-CN"/>
        </w:rPr>
      </w:pPr>
      <w:r>
        <w:rPr>
          <w:rFonts w:hint="eastAsia"/>
          <w:lang w:eastAsia="zh-CN"/>
        </w:rPr>
        <w:t>以</w:t>
      </w:r>
      <w:r>
        <w:rPr>
          <w:rFonts w:hint="eastAsia"/>
          <w:lang w:eastAsia="zh-CN"/>
        </w:rPr>
        <w:t>HTML</w:t>
      </w:r>
      <w:r>
        <w:rPr>
          <w:rFonts w:hint="eastAsia"/>
          <w:lang w:eastAsia="zh-CN"/>
        </w:rPr>
        <w:t>、</w:t>
      </w:r>
      <w:r>
        <w:rPr>
          <w:rFonts w:hint="eastAsia"/>
          <w:lang w:eastAsia="zh-CN"/>
        </w:rPr>
        <w:t>JSP</w:t>
      </w:r>
      <w:r>
        <w:rPr>
          <w:rFonts w:hint="eastAsia"/>
          <w:lang w:eastAsia="zh-CN"/>
        </w:rPr>
        <w:t>为标准视图，支持</w:t>
      </w:r>
      <w:r>
        <w:rPr>
          <w:lang w:eastAsia="zh-CN"/>
        </w:rPr>
        <w:t>freemarker</w:t>
      </w:r>
      <w:r>
        <w:rPr>
          <w:rFonts w:hint="eastAsia"/>
          <w:lang w:eastAsia="zh-CN"/>
        </w:rPr>
        <w:t>页面模板、</w:t>
      </w:r>
      <w:r>
        <w:rPr>
          <w:rFonts w:hint="eastAsia"/>
          <w:lang w:eastAsia="zh-CN"/>
        </w:rPr>
        <w:t>PDF</w:t>
      </w:r>
      <w:r>
        <w:rPr>
          <w:rFonts w:hint="eastAsia"/>
          <w:lang w:eastAsia="zh-CN"/>
        </w:rPr>
        <w:t>、</w:t>
      </w:r>
      <w:r>
        <w:rPr>
          <w:rFonts w:hint="eastAsia"/>
          <w:lang w:eastAsia="zh-CN"/>
        </w:rPr>
        <w:t>Excel</w:t>
      </w:r>
      <w:r>
        <w:rPr>
          <w:rFonts w:hint="eastAsia"/>
          <w:lang w:eastAsia="zh-CN"/>
        </w:rPr>
        <w:t>等视图。</w:t>
      </w:r>
    </w:p>
    <w:p w14:paraId="4BB5DCCC" w14:textId="77777777" w:rsidR="00F87240" w:rsidRDefault="00F87240" w:rsidP="004D3EEE">
      <w:pPr>
        <w:pStyle w:val="af0"/>
        <w:numPr>
          <w:ilvl w:val="0"/>
          <w:numId w:val="26"/>
        </w:numPr>
        <w:rPr>
          <w:lang w:eastAsia="zh-CN"/>
        </w:rPr>
      </w:pPr>
      <w:r>
        <w:rPr>
          <w:rFonts w:hint="eastAsia"/>
          <w:lang w:eastAsia="zh-CN"/>
        </w:rPr>
        <w:t>提供</w:t>
      </w:r>
      <w:r>
        <w:rPr>
          <w:rFonts w:hint="eastAsia"/>
          <w:lang w:eastAsia="zh-CN"/>
        </w:rPr>
        <w:t>Application</w:t>
      </w:r>
      <w:r>
        <w:rPr>
          <w:rFonts w:hint="eastAsia"/>
          <w:lang w:eastAsia="zh-CN"/>
        </w:rPr>
        <w:t>和</w:t>
      </w:r>
      <w:r>
        <w:rPr>
          <w:rFonts w:hint="eastAsia"/>
          <w:lang w:eastAsia="zh-CN"/>
        </w:rPr>
        <w:t>Session</w:t>
      </w:r>
      <w:r>
        <w:rPr>
          <w:rFonts w:hint="eastAsia"/>
          <w:lang w:eastAsia="zh-CN"/>
        </w:rPr>
        <w:t>两个级别页面请求访问动态缓存功能，所有的缓存动作都是可以根据运行时需求而动态配置，无需更改任何代码。</w:t>
      </w:r>
    </w:p>
    <w:p w14:paraId="1AE461D7" w14:textId="77777777" w:rsidR="00F87240" w:rsidRDefault="00F87240" w:rsidP="004D3EEE">
      <w:pPr>
        <w:pStyle w:val="af0"/>
        <w:numPr>
          <w:ilvl w:val="0"/>
          <w:numId w:val="26"/>
        </w:numPr>
        <w:rPr>
          <w:lang w:eastAsia="zh-CN"/>
        </w:rPr>
      </w:pPr>
      <w:r>
        <w:rPr>
          <w:rFonts w:hint="eastAsia"/>
          <w:lang w:eastAsia="zh-CN"/>
        </w:rPr>
        <w:t>支持</w:t>
      </w:r>
      <w:r>
        <w:rPr>
          <w:rFonts w:hint="eastAsia"/>
          <w:lang w:eastAsia="zh-CN"/>
        </w:rPr>
        <w:t>Web Service</w:t>
      </w:r>
      <w:r>
        <w:rPr>
          <w:rFonts w:hint="eastAsia"/>
          <w:lang w:eastAsia="zh-CN"/>
        </w:rPr>
        <w:t>技术。</w:t>
      </w:r>
    </w:p>
    <w:p w14:paraId="468A45E1" w14:textId="77777777" w:rsidR="00F87240" w:rsidRDefault="00F87240" w:rsidP="004D3EEE">
      <w:pPr>
        <w:pStyle w:val="af0"/>
        <w:numPr>
          <w:ilvl w:val="0"/>
          <w:numId w:val="26"/>
        </w:numPr>
        <w:rPr>
          <w:lang w:eastAsia="zh-CN"/>
        </w:rPr>
      </w:pPr>
      <w:r>
        <w:rPr>
          <w:rFonts w:hint="eastAsia"/>
          <w:lang w:eastAsia="zh-CN"/>
        </w:rPr>
        <w:t>支持当前流行的</w:t>
      </w:r>
      <w:r>
        <w:rPr>
          <w:rFonts w:hint="eastAsia"/>
          <w:lang w:eastAsia="zh-CN"/>
        </w:rPr>
        <w:t>AJAX</w:t>
      </w:r>
      <w:r>
        <w:rPr>
          <w:rFonts w:hint="eastAsia"/>
          <w:lang w:eastAsia="zh-CN"/>
        </w:rPr>
        <w:t>技术。</w:t>
      </w:r>
    </w:p>
    <w:p w14:paraId="41A79B3C" w14:textId="77777777" w:rsidR="00F87240" w:rsidRDefault="00F87240" w:rsidP="004D3EEE">
      <w:pPr>
        <w:pStyle w:val="af0"/>
        <w:numPr>
          <w:ilvl w:val="0"/>
          <w:numId w:val="26"/>
        </w:numPr>
        <w:rPr>
          <w:lang w:eastAsia="zh-CN"/>
        </w:rPr>
      </w:pPr>
      <w:r>
        <w:rPr>
          <w:rFonts w:hint="eastAsia"/>
          <w:lang w:eastAsia="zh-CN"/>
        </w:rPr>
        <w:t>支持零配置（控制器和视图配置可选）</w:t>
      </w:r>
    </w:p>
    <w:p w14:paraId="55FB261C" w14:textId="77777777" w:rsidR="00F87240" w:rsidRDefault="00F87240" w:rsidP="004D3EEE">
      <w:pPr>
        <w:pStyle w:val="af0"/>
        <w:numPr>
          <w:ilvl w:val="0"/>
          <w:numId w:val="26"/>
        </w:numPr>
        <w:rPr>
          <w:lang w:eastAsia="zh-CN"/>
        </w:rPr>
      </w:pPr>
      <w:r>
        <w:rPr>
          <w:rFonts w:hint="eastAsia"/>
          <w:lang w:eastAsia="zh-CN"/>
        </w:rPr>
        <w:t>控制器与视图关系可视分析</w:t>
      </w:r>
    </w:p>
    <w:p w14:paraId="1EF1EDCB" w14:textId="77777777" w:rsidR="00F87240" w:rsidRDefault="00F87240" w:rsidP="00B964FD">
      <w:pPr>
        <w:ind w:firstLine="420"/>
        <w:rPr>
          <w:lang w:eastAsia="zh-CN"/>
        </w:rPr>
      </w:pPr>
      <w:r>
        <w:rPr>
          <w:rFonts w:hint="eastAsia"/>
          <w:lang w:eastAsia="zh-CN"/>
        </w:rPr>
        <w:t>BJAF Web</w:t>
      </w:r>
      <w:r>
        <w:rPr>
          <w:rFonts w:hint="eastAsia"/>
          <w:lang w:eastAsia="zh-CN"/>
        </w:rPr>
        <w:t>框架包括以下几个主要组件：</w:t>
      </w:r>
    </w:p>
    <w:p w14:paraId="423C549F" w14:textId="77777777" w:rsidR="00F87240" w:rsidRDefault="00F87240">
      <w:pPr>
        <w:pStyle w:val="af0"/>
        <w:rPr>
          <w:lang w:eastAsia="zh-CN"/>
        </w:rPr>
      </w:pPr>
      <w:r>
        <w:rPr>
          <w:rFonts w:hint="eastAsia"/>
          <w:b/>
          <w:lang w:eastAsia="zh-CN"/>
        </w:rPr>
        <w:t>全局分发器（</w:t>
      </w:r>
      <w:r>
        <w:rPr>
          <w:rStyle w:val="code"/>
          <w:b/>
          <w:lang w:eastAsia="zh-CN"/>
        </w:rPr>
        <w:t>GlobalDispatchServlet</w:t>
      </w:r>
      <w:r>
        <w:rPr>
          <w:rFonts w:hint="eastAsia"/>
          <w:b/>
          <w:lang w:eastAsia="zh-CN"/>
        </w:rPr>
        <w:t>）</w:t>
      </w:r>
      <w:r>
        <w:rPr>
          <w:rFonts w:hint="eastAsia"/>
          <w:lang w:eastAsia="zh-CN"/>
        </w:rPr>
        <w:t>：全局分发器是整个</w:t>
      </w:r>
      <w:r>
        <w:rPr>
          <w:rFonts w:hint="eastAsia"/>
          <w:lang w:eastAsia="zh-CN"/>
        </w:rPr>
        <w:t>web</w:t>
      </w:r>
      <w:r>
        <w:rPr>
          <w:rFonts w:hint="eastAsia"/>
          <w:lang w:eastAsia="zh-CN"/>
        </w:rPr>
        <w:t>应用的入口，所有客户端（如：浏览器）请求和响应都有它来分发处理。其本身为一个标准的多线程</w:t>
      </w:r>
      <w:r>
        <w:rPr>
          <w:rFonts w:hint="eastAsia"/>
          <w:lang w:eastAsia="zh-CN"/>
        </w:rPr>
        <w:t>Servlet</w:t>
      </w:r>
      <w:r>
        <w:rPr>
          <w:rFonts w:hint="eastAsia"/>
          <w:lang w:eastAsia="zh-CN"/>
        </w:rPr>
        <w:t>实现，为了提高响应性能，可以装配多个实例。</w:t>
      </w:r>
    </w:p>
    <w:p w14:paraId="1F87235E" w14:textId="77777777" w:rsidR="00F87240" w:rsidRDefault="00F87240">
      <w:pPr>
        <w:pStyle w:val="af0"/>
        <w:rPr>
          <w:lang w:eastAsia="zh-CN"/>
        </w:rPr>
      </w:pPr>
      <w:r>
        <w:rPr>
          <w:rFonts w:hint="eastAsia"/>
          <w:b/>
          <w:lang w:eastAsia="zh-CN"/>
        </w:rPr>
        <w:lastRenderedPageBreak/>
        <w:t>请求缓存过滤器（</w:t>
      </w:r>
      <w:r>
        <w:rPr>
          <w:b/>
          <w:lang w:eastAsia="zh-CN"/>
        </w:rPr>
        <w:t>ControllerCacheFilter</w:t>
      </w:r>
      <w:r>
        <w:rPr>
          <w:rFonts w:hint="eastAsia"/>
          <w:b/>
          <w:lang w:eastAsia="zh-CN"/>
        </w:rPr>
        <w:t>）</w:t>
      </w:r>
      <w:r>
        <w:rPr>
          <w:rFonts w:hint="eastAsia"/>
          <w:lang w:eastAsia="zh-CN"/>
        </w:rPr>
        <w:t>：提供运行时页面请求动态缓存的能力。</w:t>
      </w:r>
    </w:p>
    <w:p w14:paraId="1E648B31" w14:textId="77777777" w:rsidR="00F87240" w:rsidRDefault="00F87240">
      <w:pPr>
        <w:pStyle w:val="af0"/>
        <w:rPr>
          <w:lang w:eastAsia="zh-CN"/>
        </w:rPr>
      </w:pPr>
      <w:r>
        <w:rPr>
          <w:rFonts w:hint="eastAsia"/>
          <w:b/>
          <w:lang w:eastAsia="zh-CN"/>
        </w:rPr>
        <w:t>控制器（</w:t>
      </w:r>
      <w:r>
        <w:rPr>
          <w:rFonts w:hint="eastAsia"/>
          <w:b/>
          <w:lang w:eastAsia="zh-CN"/>
        </w:rPr>
        <w:t>Controller</w:t>
      </w:r>
      <w:r>
        <w:rPr>
          <w:rFonts w:hint="eastAsia"/>
          <w:b/>
          <w:lang w:eastAsia="zh-CN"/>
        </w:rPr>
        <w:t>）：</w:t>
      </w:r>
      <w:r>
        <w:rPr>
          <w:rFonts w:hint="eastAsia"/>
          <w:lang w:eastAsia="zh-CN"/>
        </w:rPr>
        <w:t>处理由全局分发器分发的请求的具体控制逻辑。</w:t>
      </w:r>
      <w:r>
        <w:rPr>
          <w:rFonts w:hint="eastAsia"/>
          <w:lang w:eastAsia="zh-CN"/>
        </w:rPr>
        <w:t>Web</w:t>
      </w:r>
      <w:r>
        <w:rPr>
          <w:rFonts w:hint="eastAsia"/>
          <w:lang w:eastAsia="zh-CN"/>
        </w:rPr>
        <w:t>应用的开发主要是控制器逻辑的开发。</w:t>
      </w:r>
    </w:p>
    <w:p w14:paraId="123C9991" w14:textId="77777777" w:rsidR="00F87240" w:rsidRDefault="00F87240">
      <w:pPr>
        <w:pStyle w:val="af0"/>
        <w:rPr>
          <w:lang w:eastAsia="zh-CN"/>
        </w:rPr>
      </w:pPr>
      <w:r>
        <w:rPr>
          <w:rFonts w:hint="eastAsia"/>
          <w:b/>
          <w:lang w:eastAsia="zh-CN"/>
        </w:rPr>
        <w:t>数据绑定（</w:t>
      </w:r>
      <w:r>
        <w:rPr>
          <w:rFonts w:hint="eastAsia"/>
          <w:b/>
          <w:lang w:eastAsia="zh-CN"/>
        </w:rPr>
        <w:t>DataBinder</w:t>
      </w:r>
      <w:r>
        <w:rPr>
          <w:rFonts w:hint="eastAsia"/>
          <w:b/>
          <w:lang w:eastAsia="zh-CN"/>
        </w:rPr>
        <w:t>）：</w:t>
      </w:r>
      <w:r>
        <w:rPr>
          <w:rFonts w:hint="eastAsia"/>
          <w:lang w:eastAsia="zh-CN"/>
        </w:rPr>
        <w:t>负责将</w:t>
      </w:r>
      <w:r>
        <w:rPr>
          <w:rFonts w:hint="eastAsia"/>
          <w:lang w:eastAsia="zh-CN"/>
        </w:rPr>
        <w:t>Web</w:t>
      </w:r>
      <w:r>
        <w:rPr>
          <w:rFonts w:hint="eastAsia"/>
          <w:lang w:eastAsia="zh-CN"/>
        </w:rPr>
        <w:t>页面的输入元素封装成一个数据对象。在本框架中，数据绑定无须依赖任何配置与标签库，它的绑定对开发人员是透明的。</w:t>
      </w:r>
    </w:p>
    <w:p w14:paraId="39DBFD15" w14:textId="77777777" w:rsidR="00F87240" w:rsidRDefault="00F87240">
      <w:pPr>
        <w:pStyle w:val="af0"/>
        <w:rPr>
          <w:lang w:eastAsia="zh-CN"/>
        </w:rPr>
      </w:pPr>
      <w:r>
        <w:rPr>
          <w:rFonts w:hint="eastAsia"/>
          <w:b/>
          <w:lang w:eastAsia="zh-CN"/>
        </w:rPr>
        <w:t>数据校验（</w:t>
      </w:r>
      <w:r>
        <w:rPr>
          <w:rFonts w:hint="eastAsia"/>
          <w:b/>
          <w:lang w:eastAsia="zh-CN"/>
        </w:rPr>
        <w:t>Validator</w:t>
      </w:r>
      <w:r>
        <w:rPr>
          <w:rFonts w:hint="eastAsia"/>
          <w:b/>
          <w:lang w:eastAsia="zh-CN"/>
        </w:rPr>
        <w:t>）：</w:t>
      </w:r>
      <w:r>
        <w:rPr>
          <w:rFonts w:hint="eastAsia"/>
          <w:lang w:eastAsia="zh-CN"/>
        </w:rPr>
        <w:t>校验页面输入数据的合法性。我们推荐使用浏览器端</w:t>
      </w:r>
      <w:r>
        <w:rPr>
          <w:rFonts w:hint="eastAsia"/>
          <w:lang w:eastAsia="zh-CN"/>
        </w:rPr>
        <w:t>javascript</w:t>
      </w:r>
      <w:r>
        <w:rPr>
          <w:rFonts w:hint="eastAsia"/>
          <w:lang w:eastAsia="zh-CN"/>
        </w:rPr>
        <w:t>进行数据校验</w:t>
      </w:r>
      <w:r w:rsidR="00124621">
        <w:rPr>
          <w:rFonts w:hint="eastAsia"/>
          <w:lang w:eastAsia="zh-CN"/>
        </w:rPr>
        <w:t>（如：使用</w:t>
      </w:r>
      <w:r w:rsidR="00124621">
        <w:rPr>
          <w:rFonts w:hint="eastAsia"/>
          <w:lang w:eastAsia="zh-CN"/>
        </w:rPr>
        <w:t>jQuery</w:t>
      </w:r>
      <w:r w:rsidR="00124621">
        <w:rPr>
          <w:rFonts w:hint="eastAsia"/>
          <w:lang w:eastAsia="zh-CN"/>
        </w:rPr>
        <w:t>的</w:t>
      </w:r>
      <w:r w:rsidR="00124621" w:rsidRPr="00124621">
        <w:rPr>
          <w:lang w:eastAsia="zh-CN"/>
        </w:rPr>
        <w:t>validate.js</w:t>
      </w:r>
      <w:r w:rsidR="00124621">
        <w:rPr>
          <w:rFonts w:hint="eastAsia"/>
          <w:lang w:eastAsia="zh-CN"/>
        </w:rPr>
        <w:t>插件）</w:t>
      </w:r>
      <w:r>
        <w:rPr>
          <w:rFonts w:hint="eastAsia"/>
          <w:lang w:eastAsia="zh-CN"/>
        </w:rPr>
        <w:t>，而不是服务端用</w:t>
      </w:r>
      <w:r>
        <w:rPr>
          <w:rFonts w:hint="eastAsia"/>
          <w:lang w:eastAsia="zh-CN"/>
        </w:rPr>
        <w:t>java</w:t>
      </w:r>
      <w:r>
        <w:rPr>
          <w:rFonts w:hint="eastAsia"/>
          <w:lang w:eastAsia="zh-CN"/>
        </w:rPr>
        <w:t>代码进行；所以</w:t>
      </w:r>
      <w:r>
        <w:rPr>
          <w:rFonts w:hint="eastAsia"/>
          <w:lang w:eastAsia="zh-CN"/>
        </w:rPr>
        <w:t>BJAF</w:t>
      </w:r>
      <w:r>
        <w:rPr>
          <w:rFonts w:hint="eastAsia"/>
          <w:lang w:eastAsia="zh-CN"/>
        </w:rPr>
        <w:t>没有提供服务端验证框架的支持。</w:t>
      </w:r>
    </w:p>
    <w:p w14:paraId="4788EB51" w14:textId="77777777" w:rsidR="00F87240" w:rsidRDefault="00F87240">
      <w:pPr>
        <w:pStyle w:val="af0"/>
        <w:rPr>
          <w:lang w:eastAsia="zh-CN"/>
        </w:rPr>
      </w:pPr>
      <w:r>
        <w:rPr>
          <w:rFonts w:hint="eastAsia"/>
          <w:b/>
          <w:lang w:eastAsia="zh-CN"/>
        </w:rPr>
        <w:t>网页视图（</w:t>
      </w:r>
      <w:r>
        <w:rPr>
          <w:rFonts w:hint="eastAsia"/>
          <w:b/>
          <w:lang w:eastAsia="zh-CN"/>
        </w:rPr>
        <w:t>View</w:t>
      </w:r>
      <w:r>
        <w:rPr>
          <w:rFonts w:hint="eastAsia"/>
          <w:b/>
          <w:lang w:eastAsia="zh-CN"/>
        </w:rPr>
        <w:t>）：</w:t>
      </w:r>
      <w:r>
        <w:rPr>
          <w:rFonts w:hint="eastAsia"/>
          <w:lang w:eastAsia="zh-CN"/>
        </w:rPr>
        <w:t>视图的职责是显示模型中数据，不应该直接处理请求，所以在一个视图中只能包含处理数据显示逻辑，这也是</w:t>
      </w:r>
      <w:r>
        <w:rPr>
          <w:rFonts w:hint="eastAsia"/>
          <w:lang w:eastAsia="zh-CN"/>
        </w:rPr>
        <w:t>Web</w:t>
      </w:r>
      <w:r>
        <w:rPr>
          <w:rFonts w:hint="eastAsia"/>
          <w:lang w:eastAsia="zh-CN"/>
        </w:rPr>
        <w:t>应用开发除控制器外的另一项重要工作。各个视图之间应该是独立的，不能耦合关系。</w:t>
      </w:r>
    </w:p>
    <w:p w14:paraId="6AB85059" w14:textId="77777777" w:rsidR="00F87240" w:rsidRDefault="00F87240" w:rsidP="00B964FD">
      <w:pPr>
        <w:ind w:firstLine="420"/>
        <w:rPr>
          <w:lang w:eastAsia="zh-CN"/>
        </w:rPr>
      </w:pPr>
      <w:r>
        <w:rPr>
          <w:rFonts w:hint="eastAsia"/>
          <w:lang w:eastAsia="zh-CN"/>
        </w:rPr>
        <w:t>BJAF Web MVC</w:t>
      </w:r>
      <w:r>
        <w:rPr>
          <w:rFonts w:hint="eastAsia"/>
          <w:lang w:eastAsia="zh-CN"/>
        </w:rPr>
        <w:t>框架处理</w:t>
      </w:r>
      <w:r>
        <w:rPr>
          <w:rFonts w:hint="eastAsia"/>
          <w:lang w:eastAsia="zh-CN"/>
        </w:rPr>
        <w:t>Http</w:t>
      </w:r>
      <w:r>
        <w:rPr>
          <w:rFonts w:hint="eastAsia"/>
          <w:lang w:eastAsia="zh-CN"/>
        </w:rPr>
        <w:t>请求基本流程及组件间的调用关系如下图所示：</w:t>
      </w:r>
    </w:p>
    <w:p w14:paraId="3BEF62F0" w14:textId="77777777" w:rsidR="00F87240" w:rsidRDefault="000B3E2D" w:rsidP="00B964FD">
      <w:pPr>
        <w:ind w:firstLine="420"/>
        <w:jc w:val="center"/>
      </w:pPr>
      <w:r>
        <w:rPr>
          <w:noProof/>
          <w:lang w:eastAsia="zh-CN" w:bidi="ar-SA"/>
        </w:rPr>
        <w:drawing>
          <wp:inline distT="0" distB="0" distL="0" distR="0" wp14:anchorId="02D378EF" wp14:editId="05D31EED">
            <wp:extent cx="5934075" cy="2219325"/>
            <wp:effectExtent l="19050" t="0" r="9525" b="0"/>
            <wp:docPr id="20" name="图片 20" descr="19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191278576189468.jpg"/>
                    <pic:cNvPicPr>
                      <a:picLocks noChangeArrowheads="1"/>
                    </pic:cNvPicPr>
                  </pic:nvPicPr>
                  <pic:blipFill>
                    <a:blip r:embed="rId171" cstate="print"/>
                    <a:srcRect/>
                    <a:stretch>
                      <a:fillRect/>
                    </a:stretch>
                  </pic:blipFill>
                  <pic:spPr bwMode="auto">
                    <a:xfrm>
                      <a:off x="0" y="0"/>
                      <a:ext cx="5934075" cy="2219325"/>
                    </a:xfrm>
                    <a:prstGeom prst="rect">
                      <a:avLst/>
                    </a:prstGeom>
                    <a:noFill/>
                    <a:ln w="9525">
                      <a:noFill/>
                      <a:miter lim="800000"/>
                      <a:headEnd/>
                      <a:tailEnd/>
                    </a:ln>
                    <a:effectLst/>
                  </pic:spPr>
                </pic:pic>
              </a:graphicData>
            </a:graphic>
          </wp:inline>
        </w:drawing>
      </w:r>
    </w:p>
    <w:p w14:paraId="69B36DA6" w14:textId="77777777" w:rsidR="00F87240" w:rsidRDefault="00F87240" w:rsidP="00B964FD">
      <w:pPr>
        <w:ind w:firstLine="420"/>
        <w:jc w:val="center"/>
      </w:pPr>
      <w:r>
        <w:rPr>
          <w:rFonts w:hint="eastAsia"/>
        </w:rPr>
        <w:t>BJAF Web</w:t>
      </w:r>
      <w:r>
        <w:rPr>
          <w:rFonts w:hint="eastAsia"/>
        </w:rPr>
        <w:t>框架对</w:t>
      </w:r>
      <w:r>
        <w:rPr>
          <w:rFonts w:hint="eastAsia"/>
        </w:rPr>
        <w:t>HTTP</w:t>
      </w:r>
      <w:r>
        <w:rPr>
          <w:rFonts w:hint="eastAsia"/>
        </w:rPr>
        <w:t>请求的处理基本流程</w:t>
      </w:r>
    </w:p>
    <w:p w14:paraId="238258B1" w14:textId="77777777" w:rsidR="00F87240" w:rsidRDefault="00FA6375" w:rsidP="007E7BA0">
      <w:pPr>
        <w:pStyle w:val="2"/>
      </w:pPr>
      <w:bookmarkStart w:id="110" w:name="_Toc105239757"/>
      <w:bookmarkStart w:id="111" w:name="_Toc107646741"/>
      <w:bookmarkStart w:id="112" w:name="_Toc57635824"/>
      <w:bookmarkStart w:id="113" w:name="_Toc358126516"/>
      <w:r>
        <w:rPr>
          <w:rFonts w:hint="eastAsia"/>
          <w:lang w:eastAsia="zh-CN"/>
        </w:rPr>
        <w:t>4</w:t>
      </w:r>
      <w:r w:rsidR="00E7707B">
        <w:rPr>
          <w:rFonts w:hint="eastAsia"/>
          <w:lang w:eastAsia="zh-CN"/>
        </w:rPr>
        <w:t>.1</w:t>
      </w:r>
      <w:r w:rsidR="00F87240">
        <w:rPr>
          <w:rFonts w:hint="eastAsia"/>
        </w:rPr>
        <w:t>Web</w:t>
      </w:r>
      <w:r w:rsidR="00F87240">
        <w:rPr>
          <w:rFonts w:hint="eastAsia"/>
        </w:rPr>
        <w:t>框架配置</w:t>
      </w:r>
      <w:bookmarkEnd w:id="110"/>
      <w:bookmarkEnd w:id="111"/>
      <w:bookmarkEnd w:id="112"/>
      <w:bookmarkEnd w:id="113"/>
    </w:p>
    <w:p w14:paraId="5A913A8B" w14:textId="77777777" w:rsidR="00F87240" w:rsidRDefault="00F87240" w:rsidP="00B964FD">
      <w:pPr>
        <w:ind w:firstLine="420"/>
      </w:pPr>
      <w:bookmarkStart w:id="114" w:name="_Toc101596812"/>
      <w:r>
        <w:rPr>
          <w:rFonts w:hint="eastAsia"/>
        </w:rPr>
        <w:tab/>
        <w:t>BJAF</w:t>
      </w:r>
      <w:r>
        <w:rPr>
          <w:rFonts w:hint="eastAsia"/>
        </w:rPr>
        <w:t>的</w:t>
      </w:r>
      <w:r>
        <w:rPr>
          <w:rFonts w:hint="eastAsia"/>
        </w:rPr>
        <w:t xml:space="preserve"> Web MVC</w:t>
      </w:r>
      <w:r>
        <w:rPr>
          <w:rFonts w:hint="eastAsia"/>
        </w:rPr>
        <w:t>框架中的全局分发器（</w:t>
      </w:r>
      <w:r>
        <w:t>GlobalDispatchServlet</w:t>
      </w:r>
      <w:r>
        <w:rPr>
          <w:rFonts w:hint="eastAsia"/>
        </w:rPr>
        <w:t>）和请求缓存过滤器（</w:t>
      </w:r>
      <w:r>
        <w:t>ControllerCacheFilter</w:t>
      </w:r>
      <w:r>
        <w:rPr>
          <w:rFonts w:hint="eastAsia"/>
        </w:rPr>
        <w:t>）都需要在</w:t>
      </w:r>
      <w:r>
        <w:rPr>
          <w:rFonts w:hint="eastAsia"/>
        </w:rPr>
        <w:t>Web</w:t>
      </w:r>
      <w:r>
        <w:rPr>
          <w:rFonts w:hint="eastAsia"/>
        </w:rPr>
        <w:t>容器的</w:t>
      </w:r>
      <w:r>
        <w:rPr>
          <w:rFonts w:hint="eastAsia"/>
          <w:i/>
        </w:rPr>
        <w:t>web.xml</w:t>
      </w:r>
      <w:r>
        <w:rPr>
          <w:rFonts w:hint="eastAsia"/>
        </w:rPr>
        <w:t>文件中装配才能使用。</w:t>
      </w:r>
      <w:r>
        <w:rPr>
          <w:rFonts w:hint="eastAsia"/>
        </w:rPr>
        <w:t>BJAF Web</w:t>
      </w:r>
      <w:r>
        <w:rPr>
          <w:rFonts w:hint="eastAsia"/>
        </w:rPr>
        <w:t>框架典型</w:t>
      </w:r>
      <w:r>
        <w:rPr>
          <w:rFonts w:hint="eastAsia"/>
        </w:rPr>
        <w:t>web.xml</w:t>
      </w:r>
      <w:r>
        <w:rPr>
          <w:rFonts w:hint="eastAsia"/>
        </w:rPr>
        <w:t>配置如下：</w:t>
      </w:r>
    </w:p>
    <w:p w14:paraId="107FC1D6" w14:textId="77777777" w:rsidR="00F87240" w:rsidRDefault="00F87240">
      <w:pPr>
        <w:pStyle w:val="code-section"/>
        <w:rPr>
          <w:color w:val="000000"/>
          <w:highlight w:val="white"/>
          <w:lang w:eastAsia="zh-CN"/>
        </w:rPr>
      </w:pPr>
      <w:r>
        <w:rPr>
          <w:highlight w:val="white"/>
          <w:lang w:eastAsia="zh-CN"/>
        </w:rPr>
        <w:lastRenderedPageBreak/>
        <w:t>&lt;?xml version="1.0" encoding="UTF-8"?&gt;</w:t>
      </w:r>
    </w:p>
    <w:p w14:paraId="103BF255" w14:textId="77777777" w:rsidR="00F87240" w:rsidRDefault="00F87240">
      <w:pPr>
        <w:pStyle w:val="code-section"/>
        <w:rPr>
          <w:color w:val="000000"/>
          <w:highlight w:val="white"/>
        </w:rPr>
      </w:pPr>
      <w:r>
        <w:rPr>
          <w:color w:val="000080"/>
          <w:highlight w:val="white"/>
        </w:rPr>
        <w:t>&lt;!DOCTYPE web-app PUBLIC "-//Sun Microsystems, Inc.//DTD Web Application 2.3//EN" "http://java.sun.com/dtd/web-app_2_3.dtd"&gt;</w:t>
      </w:r>
    </w:p>
    <w:p w14:paraId="66CC5435" w14:textId="77777777" w:rsidR="00F87240" w:rsidRDefault="00F87240">
      <w:pPr>
        <w:pStyle w:val="code-section"/>
        <w:rPr>
          <w:color w:val="000000"/>
          <w:highlight w:val="white"/>
        </w:rPr>
      </w:pPr>
      <w:r>
        <w:rPr>
          <w:color w:val="0000FF"/>
          <w:highlight w:val="white"/>
        </w:rPr>
        <w:t>&lt;</w:t>
      </w:r>
      <w:r>
        <w:rPr>
          <w:color w:val="800000"/>
          <w:highlight w:val="white"/>
        </w:rPr>
        <w:t>web-app</w:t>
      </w:r>
      <w:r>
        <w:rPr>
          <w:color w:val="0000FF"/>
          <w:highlight w:val="white"/>
        </w:rPr>
        <w:t>&gt;</w:t>
      </w:r>
    </w:p>
    <w:p w14:paraId="47C7715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display-name</w:t>
      </w:r>
      <w:r>
        <w:rPr>
          <w:color w:val="0000FF"/>
          <w:highlight w:val="white"/>
        </w:rPr>
        <w:t>&gt;</w:t>
      </w:r>
      <w:r>
        <w:rPr>
          <w:color w:val="000000"/>
          <w:highlight w:val="white"/>
        </w:rPr>
        <w:t>webdemo</w:t>
      </w:r>
      <w:r>
        <w:rPr>
          <w:color w:val="0000FF"/>
          <w:highlight w:val="white"/>
        </w:rPr>
        <w:t>&lt;/</w:t>
      </w:r>
      <w:r>
        <w:rPr>
          <w:color w:val="800000"/>
          <w:highlight w:val="white"/>
        </w:rPr>
        <w:t>display-name</w:t>
      </w:r>
      <w:r>
        <w:rPr>
          <w:color w:val="0000FF"/>
          <w:highlight w:val="white"/>
        </w:rPr>
        <w:t>&gt;</w:t>
      </w:r>
    </w:p>
    <w:p w14:paraId="4953C24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2D5166C1"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WEB_ENCODE</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[1]</w:t>
      </w:r>
    </w:p>
    <w:p w14:paraId="26DFB3B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gb2312</w:t>
      </w:r>
      <w:r>
        <w:rPr>
          <w:color w:val="0000FF"/>
          <w:highlight w:val="white"/>
        </w:rPr>
        <w:t>&lt;/</w:t>
      </w:r>
      <w:r>
        <w:rPr>
          <w:color w:val="800000"/>
          <w:highlight w:val="white"/>
        </w:rPr>
        <w:t>param-value</w:t>
      </w:r>
      <w:r>
        <w:rPr>
          <w:color w:val="0000FF"/>
          <w:highlight w:val="white"/>
        </w:rPr>
        <w:t>&gt;</w:t>
      </w:r>
    </w:p>
    <w:p w14:paraId="6EFF00EC"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47D33E77"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0E104841"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WEB_SERVICE_SUFFIX</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w:t>
      </w:r>
      <w:r>
        <w:rPr>
          <w:rStyle w:val="note-flag"/>
          <w:rFonts w:hint="eastAsia"/>
        </w:rPr>
        <w:t>[2]</w:t>
      </w:r>
    </w:p>
    <w:p w14:paraId="21B0A41B"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service</w:t>
      </w:r>
      <w:r>
        <w:rPr>
          <w:color w:val="0000FF"/>
          <w:highlight w:val="white"/>
        </w:rPr>
        <w:t>&lt;/</w:t>
      </w:r>
      <w:r>
        <w:rPr>
          <w:color w:val="800000"/>
          <w:highlight w:val="white"/>
        </w:rPr>
        <w:t>param-value</w:t>
      </w:r>
      <w:r>
        <w:rPr>
          <w:color w:val="0000FF"/>
          <w:highlight w:val="white"/>
        </w:rPr>
        <w:t>&gt;</w:t>
      </w:r>
    </w:p>
    <w:p w14:paraId="10946605"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281A88DD"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1D013ED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CTRL_PREFIX</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3</w:t>
      </w:r>
      <w:r>
        <w:rPr>
          <w:rStyle w:val="note-flag"/>
          <w:rFonts w:hint="eastAsia"/>
        </w:rPr>
        <w:t>]</w:t>
      </w:r>
    </w:p>
    <w:p w14:paraId="53D536B7"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com.beetle.WebDemo</w:t>
      </w:r>
      <w:r>
        <w:rPr>
          <w:color w:val="0000FF"/>
          <w:highlight w:val="white"/>
        </w:rPr>
        <w:t>&lt;/</w:t>
      </w:r>
      <w:r>
        <w:rPr>
          <w:color w:val="800000"/>
          <w:highlight w:val="white"/>
        </w:rPr>
        <w:t>param-value</w:t>
      </w:r>
      <w:r>
        <w:rPr>
          <w:color w:val="0000FF"/>
          <w:highlight w:val="white"/>
        </w:rPr>
        <w:t>&gt;</w:t>
      </w:r>
    </w:p>
    <w:p w14:paraId="35A0FE8C"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7C520232"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context-param</w:t>
      </w:r>
      <w:r>
        <w:rPr>
          <w:color w:val="0000FF"/>
          <w:highlight w:val="white"/>
        </w:rPr>
        <w:t>&gt;</w:t>
      </w:r>
    </w:p>
    <w:p w14:paraId="712B20FC" w14:textId="77777777" w:rsidR="00F87240" w:rsidRDefault="00F87240">
      <w:pPr>
        <w:pStyle w:val="code-section"/>
        <w:rPr>
          <w:color w:val="000000"/>
          <w:highlight w:val="white"/>
        </w:rPr>
      </w:pPr>
      <w:r>
        <w:rPr>
          <w:color w:val="000000"/>
          <w:highlight w:val="white"/>
        </w:rPr>
        <w:lastRenderedPageBreak/>
        <w:tab/>
      </w:r>
      <w:r>
        <w:rPr>
          <w:color w:val="000000"/>
          <w:highlight w:val="white"/>
        </w:rPr>
        <w:tab/>
      </w:r>
      <w:r>
        <w:rPr>
          <w:color w:val="0000FF"/>
          <w:highlight w:val="white"/>
        </w:rPr>
        <w:t>&lt;</w:t>
      </w:r>
      <w:r>
        <w:rPr>
          <w:color w:val="800000"/>
          <w:highlight w:val="white"/>
        </w:rPr>
        <w:t>param-name</w:t>
      </w:r>
      <w:r>
        <w:rPr>
          <w:color w:val="0000FF"/>
          <w:highlight w:val="white"/>
        </w:rPr>
        <w:t>&gt;</w:t>
      </w:r>
      <w:r>
        <w:rPr>
          <w:color w:val="000000"/>
          <w:highlight w:val="white"/>
        </w:rPr>
        <w:t>CTRL_VIEW_MAP_ENABLED</w:t>
      </w:r>
      <w:r>
        <w:rPr>
          <w:color w:val="0000FF"/>
          <w:highlight w:val="white"/>
        </w:rPr>
        <w:t>&lt;/</w:t>
      </w:r>
      <w:r>
        <w:rPr>
          <w:color w:val="800000"/>
          <w:highlight w:val="white"/>
        </w:rPr>
        <w:t>param-name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4</w:t>
      </w:r>
      <w:r>
        <w:rPr>
          <w:rStyle w:val="note-flag"/>
          <w:rFonts w:hint="eastAsia"/>
        </w:rPr>
        <w:t>]</w:t>
      </w:r>
    </w:p>
    <w:p w14:paraId="1E9D683F"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param-value</w:t>
      </w:r>
      <w:r>
        <w:rPr>
          <w:color w:val="0000FF"/>
          <w:highlight w:val="white"/>
        </w:rPr>
        <w:t>&gt;</w:t>
      </w:r>
      <w:r>
        <w:rPr>
          <w:color w:val="000000"/>
          <w:highlight w:val="white"/>
        </w:rPr>
        <w:t>true</w:t>
      </w:r>
      <w:r>
        <w:rPr>
          <w:color w:val="0000FF"/>
          <w:highlight w:val="white"/>
        </w:rPr>
        <w:t>&lt;/</w:t>
      </w:r>
      <w:r>
        <w:rPr>
          <w:color w:val="800000"/>
          <w:highlight w:val="white"/>
        </w:rPr>
        <w:t>param-value</w:t>
      </w:r>
      <w:r>
        <w:rPr>
          <w:color w:val="0000FF"/>
          <w:highlight w:val="white"/>
        </w:rPr>
        <w:t>&gt;</w:t>
      </w:r>
    </w:p>
    <w:p w14:paraId="17B506BD" w14:textId="77777777" w:rsidR="00F87240" w:rsidRDefault="00F87240">
      <w:pPr>
        <w:pStyle w:val="code-section"/>
        <w:rPr>
          <w:color w:val="000000"/>
          <w:highlight w:val="white"/>
          <w:lang w:val="de-DE" w:eastAsia="de-DE"/>
        </w:rPr>
      </w:pPr>
      <w:r>
        <w:rPr>
          <w:color w:val="000000"/>
          <w:highlight w:val="white"/>
        </w:rPr>
        <w:tab/>
      </w:r>
      <w:r>
        <w:rPr>
          <w:color w:val="0000FF"/>
          <w:highlight w:val="white"/>
          <w:lang w:val="de-DE" w:eastAsia="de-DE"/>
        </w:rPr>
        <w:t>&lt;/</w:t>
      </w:r>
      <w:r>
        <w:rPr>
          <w:color w:val="800000"/>
          <w:highlight w:val="white"/>
          <w:lang w:val="de-DE" w:eastAsia="de-DE"/>
        </w:rPr>
        <w:t>context-param</w:t>
      </w:r>
      <w:r>
        <w:rPr>
          <w:color w:val="0000FF"/>
          <w:highlight w:val="white"/>
          <w:lang w:val="de-DE" w:eastAsia="de-DE"/>
        </w:rPr>
        <w:t>&gt;</w:t>
      </w:r>
    </w:p>
    <w:p w14:paraId="16D04FF0" w14:textId="77777777" w:rsidR="00F87240" w:rsidRDefault="00F87240">
      <w:pPr>
        <w:pStyle w:val="code-section"/>
        <w:rPr>
          <w:color w:val="000000"/>
          <w:highlight w:val="white"/>
          <w:lang w:val="de-DE" w:eastAsia="de-DE"/>
        </w:rPr>
      </w:pPr>
      <w:r>
        <w:rPr>
          <w:color w:val="000000"/>
          <w:highlight w:val="white"/>
          <w:lang w:val="de-DE" w:eastAsia="de-DE"/>
        </w:rPr>
        <w:tab/>
      </w:r>
      <w:r>
        <w:rPr>
          <w:color w:val="0000FF"/>
          <w:highlight w:val="white"/>
          <w:lang w:val="de-DE" w:eastAsia="de-DE"/>
        </w:rPr>
        <w:t>&lt;</w:t>
      </w:r>
      <w:r>
        <w:rPr>
          <w:color w:val="800000"/>
          <w:highlight w:val="white"/>
          <w:lang w:val="de-DE" w:eastAsia="de-DE"/>
        </w:rPr>
        <w:t>filter</w:t>
      </w:r>
      <w:r>
        <w:rPr>
          <w:color w:val="0000FF"/>
          <w:highlight w:val="white"/>
          <w:lang w:val="de-DE" w:eastAsia="de-DE"/>
        </w:rPr>
        <w:t>&gt;</w:t>
      </w:r>
    </w:p>
    <w:p w14:paraId="50976468" w14:textId="77777777" w:rsidR="00F87240" w:rsidRDefault="00F87240">
      <w:pPr>
        <w:pStyle w:val="code-section"/>
        <w:rPr>
          <w:color w:val="000000"/>
          <w:highlight w:val="white"/>
          <w:lang w:val="de-DE" w:eastAsia="de-DE"/>
        </w:rPr>
      </w:pPr>
      <w:r>
        <w:rPr>
          <w:color w:val="000000"/>
          <w:highlight w:val="white"/>
          <w:lang w:val="de-DE" w:eastAsia="de-DE"/>
        </w:rPr>
        <w:tab/>
      </w:r>
      <w:r>
        <w:rPr>
          <w:color w:val="000000"/>
          <w:highlight w:val="white"/>
          <w:lang w:val="de-DE" w:eastAsia="de-DE"/>
        </w:rPr>
        <w:tab/>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color w:val="000000"/>
          <w:highlight w:val="white"/>
          <w:lang w:val="de-DE" w:eastAsia="de-DE"/>
        </w:rPr>
        <w:t>CacheFilter</w:t>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rStyle w:val="note-flag"/>
          <w:rFonts w:hint="eastAsia"/>
          <w:lang w:val="sv-SE" w:eastAsia="sv-SE"/>
        </w:rPr>
        <w:t xml:space="preserve"> </w:t>
      </w:r>
      <w:r>
        <w:rPr>
          <w:rStyle w:val="note-flag"/>
          <w:rFonts w:hint="eastAsia"/>
          <w:lang w:val="de-DE" w:eastAsia="de-DE"/>
        </w:rPr>
        <w:t>[</w:t>
      </w:r>
      <w:r>
        <w:rPr>
          <w:rStyle w:val="note-flag"/>
          <w:rFonts w:eastAsia="宋体" w:hint="eastAsia"/>
          <w:lang w:val="de-DE" w:eastAsia="de-DE"/>
        </w:rPr>
        <w:t>5</w:t>
      </w:r>
      <w:r>
        <w:rPr>
          <w:rStyle w:val="note-flag"/>
          <w:rFonts w:hint="eastAsia"/>
          <w:lang w:val="de-DE" w:eastAsia="de-DE"/>
        </w:rPr>
        <w:t>]</w:t>
      </w:r>
    </w:p>
    <w:p w14:paraId="5AF3C8CA" w14:textId="77777777" w:rsidR="00F87240" w:rsidRDefault="00F87240">
      <w:pPr>
        <w:pStyle w:val="code-section"/>
        <w:rPr>
          <w:rFonts w:eastAsia="宋体"/>
          <w:color w:val="0000FF"/>
          <w:highlight w:val="white"/>
          <w:lang w:val="de-DE" w:eastAsia="de-DE"/>
        </w:rPr>
      </w:pPr>
      <w:r>
        <w:rPr>
          <w:color w:val="000000"/>
          <w:highlight w:val="white"/>
          <w:lang w:val="de-DE" w:eastAsia="de-DE"/>
        </w:rPr>
        <w:tab/>
      </w:r>
      <w:r>
        <w:rPr>
          <w:color w:val="000000"/>
          <w:highlight w:val="white"/>
          <w:lang w:val="de-DE" w:eastAsia="de-DE"/>
        </w:rPr>
        <w:tab/>
      </w:r>
      <w:r>
        <w:rPr>
          <w:color w:val="0000FF"/>
          <w:highlight w:val="white"/>
          <w:lang w:val="de-DE" w:eastAsia="de-DE"/>
        </w:rPr>
        <w:t>&lt;</w:t>
      </w:r>
      <w:r>
        <w:rPr>
          <w:color w:val="800000"/>
          <w:highlight w:val="white"/>
          <w:lang w:val="de-DE" w:eastAsia="de-DE"/>
        </w:rPr>
        <w:t>filter-class</w:t>
      </w:r>
      <w:r>
        <w:rPr>
          <w:color w:val="0000FF"/>
          <w:highlight w:val="white"/>
          <w:lang w:val="de-DE" w:eastAsia="de-DE"/>
        </w:rPr>
        <w:t>&gt;</w:t>
      </w:r>
    </w:p>
    <w:p w14:paraId="556AD382" w14:textId="77777777" w:rsidR="00F87240" w:rsidRDefault="00F87240" w:rsidP="0097418D">
      <w:pPr>
        <w:pStyle w:val="code-section"/>
        <w:ind w:firstLineChars="800" w:firstLine="1600"/>
        <w:rPr>
          <w:rFonts w:eastAsia="宋体"/>
          <w:color w:val="000000"/>
          <w:highlight w:val="white"/>
          <w:lang w:val="de-DE" w:eastAsia="de-DE"/>
        </w:rPr>
      </w:pPr>
      <w:r>
        <w:rPr>
          <w:color w:val="000000"/>
          <w:highlight w:val="white"/>
          <w:lang w:val="de-DE" w:eastAsia="de-DE"/>
        </w:rPr>
        <w:t>com.beetle.framework.web.cache.ControllerCacheFilter</w:t>
      </w:r>
    </w:p>
    <w:p w14:paraId="7E41122A" w14:textId="77777777" w:rsidR="00F87240" w:rsidRDefault="00F87240" w:rsidP="0097418D">
      <w:pPr>
        <w:pStyle w:val="code-section"/>
        <w:ind w:firstLineChars="750" w:firstLine="1500"/>
        <w:rPr>
          <w:color w:val="000000"/>
          <w:highlight w:val="white"/>
        </w:rPr>
      </w:pPr>
      <w:r>
        <w:rPr>
          <w:color w:val="0000FF"/>
          <w:highlight w:val="white"/>
        </w:rPr>
        <w:t>&lt;/</w:t>
      </w:r>
      <w:r>
        <w:rPr>
          <w:color w:val="800000"/>
          <w:highlight w:val="white"/>
        </w:rPr>
        <w:t>filter-class</w:t>
      </w:r>
      <w:r>
        <w:rPr>
          <w:color w:val="0000FF"/>
          <w:highlight w:val="white"/>
        </w:rPr>
        <w:t>&gt;</w:t>
      </w:r>
    </w:p>
    <w:p w14:paraId="2162E3B3"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filter</w:t>
      </w:r>
      <w:r>
        <w:rPr>
          <w:color w:val="0000FF"/>
          <w:highlight w:val="white"/>
        </w:rPr>
        <w:t>&gt;</w:t>
      </w:r>
    </w:p>
    <w:p w14:paraId="69C6090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filter-mapping</w:t>
      </w:r>
      <w:r>
        <w:rPr>
          <w:color w:val="0000FF"/>
          <w:highlight w:val="white"/>
        </w:rPr>
        <w:t>&gt;</w:t>
      </w:r>
    </w:p>
    <w:p w14:paraId="6D55BB9E" w14:textId="77777777" w:rsidR="00F87240" w:rsidRDefault="00F87240">
      <w:pPr>
        <w:pStyle w:val="code-section"/>
        <w:rPr>
          <w:color w:val="000000"/>
          <w:highlight w:val="white"/>
          <w:lang w:val="de-DE" w:eastAsia="de-DE"/>
        </w:rPr>
      </w:pPr>
      <w:r>
        <w:rPr>
          <w:color w:val="000000"/>
          <w:highlight w:val="white"/>
        </w:rPr>
        <w:tab/>
      </w:r>
      <w:r>
        <w:rPr>
          <w:color w:val="000000"/>
          <w:highlight w:val="white"/>
        </w:rPr>
        <w:tab/>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color w:val="000000"/>
          <w:highlight w:val="white"/>
          <w:lang w:val="de-DE" w:eastAsia="de-DE"/>
        </w:rPr>
        <w:t>CacheFilter</w:t>
      </w:r>
      <w:r>
        <w:rPr>
          <w:color w:val="0000FF"/>
          <w:highlight w:val="white"/>
          <w:lang w:val="de-DE" w:eastAsia="de-DE"/>
        </w:rPr>
        <w:t>&lt;/</w:t>
      </w:r>
      <w:r>
        <w:rPr>
          <w:color w:val="800000"/>
          <w:highlight w:val="white"/>
          <w:lang w:val="de-DE" w:eastAsia="de-DE"/>
        </w:rPr>
        <w:t>filter-name</w:t>
      </w:r>
      <w:r>
        <w:rPr>
          <w:color w:val="0000FF"/>
          <w:highlight w:val="white"/>
          <w:lang w:val="de-DE" w:eastAsia="de-DE"/>
        </w:rPr>
        <w:t>&gt;</w:t>
      </w:r>
      <w:r>
        <w:rPr>
          <w:rStyle w:val="note-flag"/>
          <w:rFonts w:hint="eastAsia"/>
          <w:lang w:val="sv-SE" w:eastAsia="sv-SE"/>
        </w:rPr>
        <w:t xml:space="preserve"> </w:t>
      </w:r>
      <w:r>
        <w:rPr>
          <w:rStyle w:val="note-flag"/>
          <w:rFonts w:hint="eastAsia"/>
          <w:lang w:val="de-DE" w:eastAsia="de-DE"/>
        </w:rPr>
        <w:t>[</w:t>
      </w:r>
      <w:r>
        <w:rPr>
          <w:rStyle w:val="note-flag"/>
          <w:rFonts w:eastAsia="宋体" w:hint="eastAsia"/>
          <w:lang w:val="de-DE" w:eastAsia="de-DE"/>
        </w:rPr>
        <w:t>6</w:t>
      </w:r>
      <w:r>
        <w:rPr>
          <w:rStyle w:val="note-flag"/>
          <w:rFonts w:hint="eastAsia"/>
          <w:lang w:val="de-DE" w:eastAsia="de-DE"/>
        </w:rPr>
        <w:t>]</w:t>
      </w:r>
    </w:p>
    <w:p w14:paraId="0D0B8753" w14:textId="77777777" w:rsidR="00F87240" w:rsidRDefault="00F87240">
      <w:pPr>
        <w:pStyle w:val="code-section"/>
        <w:rPr>
          <w:color w:val="000000"/>
          <w:highlight w:val="white"/>
        </w:rPr>
      </w:pPr>
      <w:r>
        <w:rPr>
          <w:color w:val="000000"/>
          <w:highlight w:val="white"/>
          <w:lang w:val="de-DE" w:eastAsia="de-DE"/>
        </w:rPr>
        <w:tab/>
      </w:r>
      <w:r>
        <w:rPr>
          <w:color w:val="000000"/>
          <w:highlight w:val="white"/>
          <w:lang w:val="de-DE" w:eastAsia="de-D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p>
    <w:p w14:paraId="0E53366D"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filter-mapping</w:t>
      </w:r>
      <w:r>
        <w:rPr>
          <w:color w:val="0000FF"/>
          <w:highlight w:val="white"/>
        </w:rPr>
        <w:t>&gt;</w:t>
      </w:r>
    </w:p>
    <w:p w14:paraId="295B9AB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w:t>
      </w:r>
      <w:r>
        <w:rPr>
          <w:color w:val="0000FF"/>
          <w:highlight w:val="white"/>
        </w:rPr>
        <w:t>&gt;</w:t>
      </w:r>
    </w:p>
    <w:p w14:paraId="3A4B0AEA"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7</w:t>
      </w:r>
      <w:r>
        <w:rPr>
          <w:rStyle w:val="note-flag"/>
          <w:rFonts w:hint="eastAsia"/>
        </w:rPr>
        <w:t>]</w:t>
      </w:r>
    </w:p>
    <w:p w14:paraId="6BEE81D4" w14:textId="77777777" w:rsidR="00F87240" w:rsidRDefault="00F87240">
      <w:pPr>
        <w:pStyle w:val="code-section"/>
        <w:rPr>
          <w:rFonts w:eastAsia="宋体"/>
          <w:color w:val="0000FF"/>
          <w:highlight w:val="white"/>
        </w:rPr>
      </w:pPr>
      <w:r>
        <w:rPr>
          <w:color w:val="000000"/>
          <w:highlight w:val="white"/>
        </w:rPr>
        <w:tab/>
      </w:r>
      <w:r>
        <w:rPr>
          <w:color w:val="000000"/>
          <w:highlight w:val="white"/>
        </w:rPr>
        <w:tab/>
      </w:r>
      <w:r>
        <w:rPr>
          <w:color w:val="0000FF"/>
          <w:highlight w:val="white"/>
        </w:rPr>
        <w:t>&lt;</w:t>
      </w:r>
      <w:r>
        <w:rPr>
          <w:color w:val="800000"/>
          <w:highlight w:val="white"/>
        </w:rPr>
        <w:t>servlet-class</w:t>
      </w:r>
      <w:r>
        <w:rPr>
          <w:color w:val="0000FF"/>
          <w:highlight w:val="white"/>
        </w:rPr>
        <w:t>&gt;</w:t>
      </w:r>
    </w:p>
    <w:p w14:paraId="37F7A584" w14:textId="77777777" w:rsidR="00F87240" w:rsidRDefault="00F87240" w:rsidP="0097418D">
      <w:pPr>
        <w:pStyle w:val="code-section"/>
        <w:ind w:firstLineChars="800" w:firstLine="1600"/>
        <w:rPr>
          <w:rFonts w:eastAsia="宋体"/>
          <w:color w:val="000000"/>
          <w:highlight w:val="white"/>
        </w:rPr>
      </w:pPr>
      <w:r>
        <w:rPr>
          <w:color w:val="000000"/>
          <w:highlight w:val="white"/>
        </w:rPr>
        <w:t>com.beetle.framework.web.GlobalDispatchServlet</w:t>
      </w:r>
    </w:p>
    <w:p w14:paraId="32958A67" w14:textId="77777777" w:rsidR="00F87240" w:rsidRDefault="00F87240" w:rsidP="0097418D">
      <w:pPr>
        <w:pStyle w:val="code-section"/>
        <w:ind w:firstLineChars="800" w:firstLine="1600"/>
        <w:rPr>
          <w:color w:val="000000"/>
          <w:highlight w:val="white"/>
        </w:rPr>
      </w:pPr>
      <w:r>
        <w:rPr>
          <w:color w:val="0000FF"/>
          <w:highlight w:val="white"/>
        </w:rPr>
        <w:lastRenderedPageBreak/>
        <w:t>&lt;/</w:t>
      </w:r>
      <w:r>
        <w:rPr>
          <w:color w:val="800000"/>
          <w:highlight w:val="white"/>
        </w:rPr>
        <w:t>servlet-class</w:t>
      </w:r>
      <w:r>
        <w:rPr>
          <w:color w:val="0000FF"/>
          <w:highlight w:val="white"/>
        </w:rPr>
        <w:t>&gt;</w:t>
      </w:r>
    </w:p>
    <w:p w14:paraId="2DEB55E7"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load-on-startup</w:t>
      </w:r>
      <w:r>
        <w:rPr>
          <w:color w:val="0000FF"/>
          <w:highlight w:val="white"/>
        </w:rPr>
        <w:t>&gt;</w:t>
      </w:r>
      <w:r>
        <w:rPr>
          <w:color w:val="000000"/>
          <w:highlight w:val="white"/>
        </w:rPr>
        <w:t>6</w:t>
      </w:r>
      <w:r>
        <w:rPr>
          <w:color w:val="0000FF"/>
          <w:highlight w:val="white"/>
        </w:rPr>
        <w:t>&lt;/</w:t>
      </w:r>
      <w:r>
        <w:rPr>
          <w:color w:val="800000"/>
          <w:highlight w:val="white"/>
        </w:rPr>
        <w:t>load-on-startup</w:t>
      </w:r>
      <w:r>
        <w:rPr>
          <w:color w:val="0000FF"/>
          <w:highlight w:val="white"/>
        </w:rPr>
        <w:t>&gt;</w:t>
      </w:r>
    </w:p>
    <w:p w14:paraId="384B5982"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w:t>
      </w:r>
      <w:r>
        <w:rPr>
          <w:color w:val="0000FF"/>
          <w:highlight w:val="white"/>
        </w:rPr>
        <w:t>&gt;</w:t>
      </w:r>
    </w:p>
    <w:p w14:paraId="3DB59ADB"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7B029A19"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8</w:t>
      </w:r>
      <w:r>
        <w:rPr>
          <w:rStyle w:val="note-flag"/>
          <w:rFonts w:hint="eastAsia"/>
        </w:rPr>
        <w:t>]</w:t>
      </w:r>
    </w:p>
    <w:p w14:paraId="2DDEA96B"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*.ctrl</w:t>
      </w:r>
      <w:r>
        <w:rPr>
          <w:color w:val="0000FF"/>
          <w:highlight w:val="white"/>
        </w:rPr>
        <w:t>&lt;/</w:t>
      </w:r>
      <w:r>
        <w:rPr>
          <w:color w:val="800000"/>
          <w:highlight w:val="white"/>
        </w:rPr>
        <w:t>url-pattern</w:t>
      </w:r>
      <w:r>
        <w:rPr>
          <w:color w:val="0000FF"/>
          <w:highlight w:val="white"/>
        </w:rPr>
        <w:t>&gt;</w:t>
      </w:r>
    </w:p>
    <w:p w14:paraId="52163CEB"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3A2BF56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4372A884"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9</w:t>
      </w:r>
      <w:r>
        <w:rPr>
          <w:rStyle w:val="note-flag"/>
          <w:rFonts w:hint="eastAsia"/>
        </w:rPr>
        <w:t>]</w:t>
      </w:r>
    </w:p>
    <w:p w14:paraId="20B7B4F5"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*.upload</w:t>
      </w:r>
      <w:r>
        <w:rPr>
          <w:color w:val="0000FF"/>
          <w:highlight w:val="white"/>
        </w:rPr>
        <w:t>&lt;/</w:t>
      </w:r>
      <w:r>
        <w:rPr>
          <w:color w:val="800000"/>
          <w:highlight w:val="white"/>
        </w:rPr>
        <w:t>url-pattern</w:t>
      </w:r>
      <w:r>
        <w:rPr>
          <w:color w:val="0000FF"/>
          <w:highlight w:val="white"/>
        </w:rPr>
        <w:t>&gt;</w:t>
      </w:r>
    </w:p>
    <w:p w14:paraId="42A5EF2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72D45DF7"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5825D2C7"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10</w:t>
      </w:r>
      <w:r>
        <w:rPr>
          <w:rStyle w:val="note-flag"/>
          <w:rFonts w:hint="eastAsia"/>
        </w:rPr>
        <w:t>]</w:t>
      </w:r>
    </w:p>
    <w:p w14:paraId="3E13F47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*.draw</w:t>
      </w:r>
      <w:r>
        <w:rPr>
          <w:color w:val="0000FF"/>
          <w:highlight w:val="white"/>
        </w:rPr>
        <w:t>&lt;/</w:t>
      </w:r>
      <w:r>
        <w:rPr>
          <w:color w:val="800000"/>
          <w:highlight w:val="white"/>
        </w:rPr>
        <w:t>url-pattern</w:t>
      </w:r>
      <w:r>
        <w:rPr>
          <w:color w:val="0000FF"/>
          <w:highlight w:val="white"/>
        </w:rPr>
        <w:t>&gt;</w:t>
      </w:r>
    </w:p>
    <w:p w14:paraId="1E970ADF"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2388CDF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5252B5CD"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11</w:t>
      </w:r>
      <w:r>
        <w:rPr>
          <w:rStyle w:val="note-flag"/>
          <w:rFonts w:hint="eastAsia"/>
        </w:rPr>
        <w:t>]</w:t>
      </w:r>
    </w:p>
    <w:p w14:paraId="4A156C56" w14:textId="77777777" w:rsidR="00F87240" w:rsidRDefault="00F87240">
      <w:pPr>
        <w:pStyle w:val="code-section"/>
        <w:rPr>
          <w:color w:val="000000"/>
          <w:highlight w:val="white"/>
        </w:rPr>
      </w:pPr>
      <w:r>
        <w:rPr>
          <w:color w:val="000000"/>
          <w:highlight w:val="white"/>
        </w:rPr>
        <w:lastRenderedPageBreak/>
        <w:tab/>
      </w:r>
      <w:r>
        <w:rPr>
          <w:color w:val="000000"/>
          <w:highlight w:val="white"/>
        </w:rPr>
        <w:tab/>
      </w:r>
      <w:r>
        <w:rPr>
          <w:color w:val="0000FF"/>
          <w:highlight w:val="white"/>
        </w:rPr>
        <w:t>&lt;</w:t>
      </w:r>
      <w:r>
        <w:rPr>
          <w:color w:val="800000"/>
          <w:highlight w:val="white"/>
        </w:rPr>
        <w:t>url-pattern</w:t>
      </w:r>
      <w:r>
        <w:rPr>
          <w:color w:val="0000FF"/>
          <w:highlight w:val="white"/>
        </w:rPr>
        <w:t>&gt;</w:t>
      </w:r>
      <w:r>
        <w:rPr>
          <w:color w:val="000000"/>
          <w:highlight w:val="white"/>
        </w:rPr>
        <w:t>*.service</w:t>
      </w:r>
      <w:r>
        <w:rPr>
          <w:color w:val="0000FF"/>
          <w:highlight w:val="white"/>
        </w:rPr>
        <w:t>&lt;/</w:t>
      </w:r>
      <w:r>
        <w:rPr>
          <w:color w:val="800000"/>
          <w:highlight w:val="white"/>
        </w:rPr>
        <w:t>url-pattern</w:t>
      </w:r>
      <w:r>
        <w:rPr>
          <w:color w:val="0000FF"/>
          <w:highlight w:val="white"/>
        </w:rPr>
        <w:t>&gt;</w:t>
      </w:r>
    </w:p>
    <w:p w14:paraId="32EA0A8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57A32E2B"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servlet-mapping</w:t>
      </w:r>
      <w:r>
        <w:rPr>
          <w:color w:val="0000FF"/>
          <w:highlight w:val="white"/>
        </w:rPr>
        <w:t>&gt;</w:t>
      </w:r>
    </w:p>
    <w:p w14:paraId="2A2EFFE3"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servlet-name</w:t>
      </w:r>
      <w:r>
        <w:rPr>
          <w:color w:val="0000FF"/>
          <w:highlight w:val="white"/>
        </w:rPr>
        <w:t>&gt;</w:t>
      </w:r>
      <w:r>
        <w:rPr>
          <w:color w:val="000000"/>
          <w:highlight w:val="white"/>
        </w:rPr>
        <w:t>GlobalDispatchServlet</w:t>
      </w:r>
      <w:r>
        <w:rPr>
          <w:color w:val="0000FF"/>
          <w:highlight w:val="white"/>
        </w:rPr>
        <w:t>&lt;/</w:t>
      </w:r>
      <w:r>
        <w:rPr>
          <w:color w:val="800000"/>
          <w:highlight w:val="white"/>
        </w:rPr>
        <w:t>servlet-name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13</w:t>
      </w:r>
      <w:r>
        <w:rPr>
          <w:rStyle w:val="note-flag"/>
          <w:rFonts w:hint="eastAsia"/>
        </w:rPr>
        <w:t>]</w:t>
      </w:r>
    </w:p>
    <w:p w14:paraId="681B8041" w14:textId="77777777" w:rsidR="00F87240" w:rsidRDefault="00F87240">
      <w:pPr>
        <w:pStyle w:val="code-section"/>
        <w:rPr>
          <w:color w:val="000000"/>
          <w:highlight w:val="white"/>
          <w:lang w:val="de-DE" w:eastAsia="de-DE"/>
        </w:rPr>
      </w:pPr>
      <w:r>
        <w:rPr>
          <w:color w:val="000000"/>
          <w:highlight w:val="white"/>
        </w:rPr>
        <w:tab/>
      </w:r>
      <w:r>
        <w:rPr>
          <w:color w:val="000000"/>
          <w:highlight w:val="white"/>
        </w:rPr>
        <w:tab/>
      </w:r>
      <w:r>
        <w:rPr>
          <w:color w:val="0000FF"/>
          <w:highlight w:val="white"/>
          <w:lang w:val="de-DE" w:eastAsia="de-DE"/>
        </w:rPr>
        <w:t>&lt;</w:t>
      </w:r>
      <w:r>
        <w:rPr>
          <w:color w:val="800000"/>
          <w:highlight w:val="white"/>
          <w:lang w:val="de-DE" w:eastAsia="de-DE"/>
        </w:rPr>
        <w:t>url-pattern</w:t>
      </w:r>
      <w:r>
        <w:rPr>
          <w:color w:val="0000FF"/>
          <w:highlight w:val="white"/>
          <w:lang w:val="de-DE" w:eastAsia="de-DE"/>
        </w:rPr>
        <w:t>&gt;</w:t>
      </w:r>
      <w:r>
        <w:rPr>
          <w:color w:val="000000"/>
          <w:highlight w:val="white"/>
          <w:lang w:val="de-DE" w:eastAsia="de-DE"/>
        </w:rPr>
        <w:t>*.dcmt</w:t>
      </w:r>
      <w:r>
        <w:rPr>
          <w:color w:val="0000FF"/>
          <w:highlight w:val="white"/>
          <w:lang w:val="de-DE" w:eastAsia="de-DE"/>
        </w:rPr>
        <w:t>&lt;/</w:t>
      </w:r>
      <w:r>
        <w:rPr>
          <w:color w:val="800000"/>
          <w:highlight w:val="white"/>
          <w:lang w:val="de-DE" w:eastAsia="de-DE"/>
        </w:rPr>
        <w:t>url-pattern</w:t>
      </w:r>
      <w:r>
        <w:rPr>
          <w:color w:val="0000FF"/>
          <w:highlight w:val="white"/>
          <w:lang w:val="de-DE" w:eastAsia="de-DE"/>
        </w:rPr>
        <w:t>&gt;</w:t>
      </w:r>
    </w:p>
    <w:p w14:paraId="021420D3" w14:textId="77777777" w:rsidR="00F87240" w:rsidRDefault="00F87240">
      <w:pPr>
        <w:pStyle w:val="code-section"/>
        <w:rPr>
          <w:color w:val="000000"/>
          <w:highlight w:val="white"/>
        </w:rPr>
      </w:pPr>
      <w:r>
        <w:rPr>
          <w:color w:val="000000"/>
          <w:highlight w:val="white"/>
          <w:lang w:val="de-DE" w:eastAsia="de-DE"/>
        </w:rPr>
        <w:tab/>
      </w:r>
      <w:r>
        <w:rPr>
          <w:color w:val="0000FF"/>
          <w:highlight w:val="white"/>
        </w:rPr>
        <w:t>&lt;/</w:t>
      </w:r>
      <w:r>
        <w:rPr>
          <w:color w:val="800000"/>
          <w:highlight w:val="white"/>
        </w:rPr>
        <w:t>servlet-mapping</w:t>
      </w:r>
      <w:r>
        <w:rPr>
          <w:color w:val="0000FF"/>
          <w:highlight w:val="white"/>
        </w:rPr>
        <w:t>&gt;</w:t>
      </w:r>
    </w:p>
    <w:p w14:paraId="593BDEA5"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session-config</w:t>
      </w:r>
      <w:r>
        <w:rPr>
          <w:color w:val="0000FF"/>
          <w:highlight w:val="white"/>
        </w:rPr>
        <w:t>&gt;</w:t>
      </w:r>
    </w:p>
    <w:p w14:paraId="68D94F49"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session-timeout</w:t>
      </w:r>
      <w:r>
        <w:rPr>
          <w:color w:val="0000FF"/>
          <w:highlight w:val="white"/>
        </w:rPr>
        <w:t>&gt;</w:t>
      </w:r>
      <w:r>
        <w:rPr>
          <w:color w:val="000000"/>
          <w:highlight w:val="white"/>
        </w:rPr>
        <w:t>30</w:t>
      </w:r>
      <w:r>
        <w:rPr>
          <w:color w:val="0000FF"/>
          <w:highlight w:val="white"/>
        </w:rPr>
        <w:t>&lt;/</w:t>
      </w:r>
      <w:r>
        <w:rPr>
          <w:color w:val="800000"/>
          <w:highlight w:val="white"/>
        </w:rPr>
        <w:t>session-timeout</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14</w:t>
      </w:r>
      <w:r>
        <w:rPr>
          <w:rStyle w:val="note-flag"/>
          <w:rFonts w:hint="eastAsia"/>
        </w:rPr>
        <w:t>]</w:t>
      </w:r>
    </w:p>
    <w:p w14:paraId="73C39136"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session-config</w:t>
      </w:r>
      <w:r>
        <w:rPr>
          <w:color w:val="0000FF"/>
          <w:highlight w:val="white"/>
        </w:rPr>
        <w:t>&gt;</w:t>
      </w:r>
    </w:p>
    <w:p w14:paraId="30A6C1D3"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08668336"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extension</w:t>
      </w:r>
      <w:r>
        <w:rPr>
          <w:color w:val="0000FF"/>
          <w:highlight w:val="white"/>
        </w:rPr>
        <w:t>&gt;</w:t>
      </w:r>
      <w:r>
        <w:rPr>
          <w:color w:val="000000"/>
          <w:highlight w:val="white"/>
        </w:rPr>
        <w:t>jar</w:t>
      </w:r>
      <w:r>
        <w:rPr>
          <w:color w:val="0000FF"/>
          <w:highlight w:val="white"/>
        </w:rPr>
        <w:t>&lt;/</w:t>
      </w:r>
      <w:r>
        <w:rPr>
          <w:color w:val="800000"/>
          <w:highlight w:val="white"/>
        </w:rPr>
        <w:t>extension</w:t>
      </w:r>
      <w:r>
        <w:rPr>
          <w:color w:val="0000FF"/>
          <w:highlight w:val="white"/>
        </w:rPr>
        <w:t>&gt;</w:t>
      </w:r>
    </w:p>
    <w:p w14:paraId="5FC47400"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mime-type</w:t>
      </w:r>
      <w:r>
        <w:rPr>
          <w:color w:val="0000FF"/>
          <w:highlight w:val="white"/>
        </w:rPr>
        <w:t>&gt;</w:t>
      </w:r>
      <w:r>
        <w:rPr>
          <w:color w:val="000000"/>
          <w:highlight w:val="white"/>
        </w:rPr>
        <w:t>application/x-java-archive</w:t>
      </w:r>
      <w:r>
        <w:rPr>
          <w:color w:val="0000FF"/>
          <w:highlight w:val="white"/>
        </w:rPr>
        <w:t>&lt;/</w:t>
      </w:r>
      <w:r>
        <w:rPr>
          <w:color w:val="800000"/>
          <w:highlight w:val="white"/>
        </w:rPr>
        <w:t>mime-type</w:t>
      </w:r>
      <w:r>
        <w:rPr>
          <w:color w:val="0000FF"/>
          <w:highlight w:val="white"/>
        </w:rPr>
        <w:t>&gt;</w:t>
      </w:r>
    </w:p>
    <w:p w14:paraId="0EA3057C"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1F162597"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2FACC688"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extension</w:t>
      </w:r>
      <w:r>
        <w:rPr>
          <w:color w:val="0000FF"/>
          <w:highlight w:val="white"/>
        </w:rPr>
        <w:t>&gt;</w:t>
      </w:r>
      <w:r>
        <w:rPr>
          <w:color w:val="000000"/>
          <w:highlight w:val="white"/>
        </w:rPr>
        <w:t>jnlp</w:t>
      </w:r>
      <w:r>
        <w:rPr>
          <w:color w:val="0000FF"/>
          <w:highlight w:val="white"/>
        </w:rPr>
        <w:t>&lt;/</w:t>
      </w:r>
      <w:r>
        <w:rPr>
          <w:color w:val="800000"/>
          <w:highlight w:val="white"/>
        </w:rPr>
        <w:t>extension</w:t>
      </w:r>
      <w:r>
        <w:rPr>
          <w:color w:val="0000FF"/>
          <w:highlight w:val="white"/>
        </w:rPr>
        <w:t>&gt;</w:t>
      </w:r>
    </w:p>
    <w:p w14:paraId="12491D7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mime-type</w:t>
      </w:r>
      <w:r>
        <w:rPr>
          <w:color w:val="0000FF"/>
          <w:highlight w:val="white"/>
        </w:rPr>
        <w:t>&gt;</w:t>
      </w:r>
      <w:r>
        <w:rPr>
          <w:color w:val="000000"/>
          <w:highlight w:val="white"/>
        </w:rPr>
        <w:t>application/x-java-jnlp-file</w:t>
      </w:r>
      <w:r>
        <w:rPr>
          <w:color w:val="0000FF"/>
          <w:highlight w:val="white"/>
        </w:rPr>
        <w:t>&lt;/</w:t>
      </w:r>
      <w:r>
        <w:rPr>
          <w:color w:val="800000"/>
          <w:highlight w:val="white"/>
        </w:rPr>
        <w:t>mime-type</w:t>
      </w:r>
      <w:r>
        <w:rPr>
          <w:color w:val="0000FF"/>
          <w:highlight w:val="white"/>
        </w:rPr>
        <w:t>&gt;</w:t>
      </w:r>
    </w:p>
    <w:p w14:paraId="19FCDBDE"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mime-mapping</w:t>
      </w:r>
      <w:r>
        <w:rPr>
          <w:color w:val="0000FF"/>
          <w:highlight w:val="white"/>
        </w:rPr>
        <w:t>&gt;</w:t>
      </w:r>
    </w:p>
    <w:p w14:paraId="148B8182" w14:textId="77777777" w:rsidR="00F87240" w:rsidRDefault="00F87240">
      <w:pPr>
        <w:pStyle w:val="code-section"/>
        <w:rPr>
          <w:color w:val="000000"/>
          <w:highlight w:val="white"/>
        </w:rPr>
      </w:pPr>
      <w:r>
        <w:rPr>
          <w:color w:val="000000"/>
          <w:highlight w:val="white"/>
        </w:rPr>
        <w:lastRenderedPageBreak/>
        <w:tab/>
      </w:r>
      <w:r>
        <w:rPr>
          <w:color w:val="0000FF"/>
          <w:highlight w:val="white"/>
        </w:rPr>
        <w:t>&lt;</w:t>
      </w:r>
      <w:r>
        <w:rPr>
          <w:color w:val="800000"/>
          <w:highlight w:val="white"/>
        </w:rPr>
        <w:t>error-page</w:t>
      </w:r>
      <w:r>
        <w:rPr>
          <w:color w:val="0000FF"/>
          <w:highlight w:val="white"/>
        </w:rPr>
        <w:t>&gt;</w:t>
      </w:r>
    </w:p>
    <w:p w14:paraId="46F411FF"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exception-type</w:t>
      </w:r>
      <w:r>
        <w:rPr>
          <w:color w:val="0000FF"/>
          <w:highlight w:val="white"/>
        </w:rPr>
        <w:t>&gt;</w:t>
      </w:r>
      <w:r>
        <w:rPr>
          <w:color w:val="000000"/>
          <w:highlight w:val="white"/>
        </w:rPr>
        <w:t>java.lang.Exception</w:t>
      </w:r>
      <w:r>
        <w:rPr>
          <w:color w:val="0000FF"/>
          <w:highlight w:val="white"/>
        </w:rPr>
        <w:t>&lt;/</w:t>
      </w:r>
      <w:r>
        <w:rPr>
          <w:color w:val="800000"/>
          <w:highlight w:val="white"/>
        </w:rPr>
        <w:t>exception-type</w:t>
      </w:r>
      <w:r>
        <w:rPr>
          <w:color w:val="0000FF"/>
          <w:highlight w:val="white"/>
        </w:rPr>
        <w:t>&gt;</w:t>
      </w:r>
      <w:r>
        <w:rPr>
          <w:rStyle w:val="note-flag"/>
          <w:rFonts w:hint="eastAsia"/>
          <w:lang w:val="sv-SE" w:eastAsia="sv-SE"/>
        </w:rPr>
        <w:t xml:space="preserve"> </w:t>
      </w:r>
      <w:r>
        <w:rPr>
          <w:rStyle w:val="note-flag"/>
          <w:rFonts w:hint="eastAsia"/>
        </w:rPr>
        <w:t>[</w:t>
      </w:r>
      <w:r>
        <w:rPr>
          <w:rStyle w:val="note-flag"/>
          <w:rFonts w:eastAsia="宋体" w:hint="eastAsia"/>
        </w:rPr>
        <w:t>15</w:t>
      </w:r>
      <w:r>
        <w:rPr>
          <w:rStyle w:val="note-flag"/>
          <w:rFonts w:hint="eastAsia"/>
        </w:rPr>
        <w:t>]</w:t>
      </w:r>
    </w:p>
    <w:p w14:paraId="1C633F34"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location</w:t>
      </w:r>
      <w:r>
        <w:rPr>
          <w:color w:val="0000FF"/>
          <w:highlight w:val="white"/>
        </w:rPr>
        <w:t>&gt;</w:t>
      </w:r>
      <w:r>
        <w:rPr>
          <w:color w:val="000000"/>
          <w:highlight w:val="white"/>
        </w:rPr>
        <w:t>/common/err.jsp</w:t>
      </w:r>
      <w:r>
        <w:rPr>
          <w:color w:val="0000FF"/>
          <w:highlight w:val="white"/>
        </w:rPr>
        <w:t>&lt;/</w:t>
      </w:r>
      <w:r>
        <w:rPr>
          <w:color w:val="800000"/>
          <w:highlight w:val="white"/>
        </w:rPr>
        <w:t>location</w:t>
      </w:r>
      <w:r>
        <w:rPr>
          <w:color w:val="0000FF"/>
          <w:highlight w:val="white"/>
        </w:rPr>
        <w:t>&gt;</w:t>
      </w:r>
    </w:p>
    <w:p w14:paraId="267C6005" w14:textId="77777777" w:rsidR="00F87240" w:rsidRDefault="00F87240">
      <w:pPr>
        <w:pStyle w:val="code-section"/>
        <w:rPr>
          <w:color w:val="000000"/>
          <w:highlight w:val="white"/>
          <w:lang w:eastAsia="zh-CN"/>
        </w:rPr>
      </w:pPr>
      <w:r>
        <w:rPr>
          <w:color w:val="000000"/>
          <w:highlight w:val="white"/>
        </w:rPr>
        <w:tab/>
      </w:r>
      <w:r>
        <w:rPr>
          <w:color w:val="0000FF"/>
          <w:highlight w:val="white"/>
          <w:lang w:eastAsia="zh-CN"/>
        </w:rPr>
        <w:t>&lt;/</w:t>
      </w:r>
      <w:r>
        <w:rPr>
          <w:color w:val="800000"/>
          <w:highlight w:val="white"/>
          <w:lang w:eastAsia="zh-CN"/>
        </w:rPr>
        <w:t>error-page</w:t>
      </w:r>
      <w:r>
        <w:rPr>
          <w:color w:val="0000FF"/>
          <w:highlight w:val="white"/>
          <w:lang w:eastAsia="zh-CN"/>
        </w:rPr>
        <w:t>&gt;</w:t>
      </w:r>
    </w:p>
    <w:p w14:paraId="0C7C6727" w14:textId="77777777" w:rsidR="00F87240" w:rsidRDefault="00F87240">
      <w:pPr>
        <w:pStyle w:val="code-section"/>
        <w:rPr>
          <w:color w:val="000000"/>
          <w:highlight w:val="white"/>
          <w:lang w:eastAsia="zh-CN"/>
        </w:rPr>
      </w:pPr>
      <w:r>
        <w:rPr>
          <w:color w:val="0000FF"/>
          <w:highlight w:val="white"/>
          <w:lang w:eastAsia="zh-CN"/>
        </w:rPr>
        <w:t>&lt;/</w:t>
      </w:r>
      <w:r>
        <w:rPr>
          <w:color w:val="800000"/>
          <w:highlight w:val="white"/>
          <w:lang w:eastAsia="zh-CN"/>
        </w:rPr>
        <w:t>web-app</w:t>
      </w:r>
      <w:r>
        <w:rPr>
          <w:color w:val="0000FF"/>
          <w:highlight w:val="white"/>
          <w:lang w:eastAsia="zh-CN"/>
        </w:rPr>
        <w:t>&gt;</w:t>
      </w:r>
    </w:p>
    <w:p w14:paraId="1B8DF3A6" w14:textId="77777777" w:rsidR="00F87240" w:rsidRDefault="00F87240" w:rsidP="00B964FD">
      <w:pPr>
        <w:ind w:firstLine="361"/>
        <w:rPr>
          <w:lang w:eastAsia="zh-CN"/>
        </w:rPr>
      </w:pPr>
      <w:r>
        <w:rPr>
          <w:rStyle w:val="note-flag"/>
          <w:rFonts w:hint="eastAsia"/>
          <w:lang w:val="sv-SE" w:eastAsia="sv-SE"/>
        </w:rPr>
        <w:t xml:space="preserve"> [1] </w:t>
      </w:r>
      <w:r>
        <w:rPr>
          <w:lang w:val="sv-SE" w:eastAsia="sv-SE"/>
        </w:rPr>
        <w:t>WEB_ENCODE</w:t>
      </w:r>
      <w:r>
        <w:rPr>
          <w:rFonts w:hint="eastAsia"/>
          <w:lang w:eastAsia="zh-CN"/>
        </w:rPr>
        <w:t>参数为指定</w:t>
      </w:r>
      <w:r>
        <w:rPr>
          <w:rFonts w:hint="eastAsia"/>
          <w:lang w:val="sv-SE" w:eastAsia="sv-SE"/>
        </w:rPr>
        <w:t>Web</w:t>
      </w:r>
      <w:r>
        <w:rPr>
          <w:rFonts w:hint="eastAsia"/>
          <w:lang w:eastAsia="zh-CN"/>
        </w:rPr>
        <w:t>应用请求处理的编码</w:t>
      </w:r>
      <w:r>
        <w:rPr>
          <w:rFonts w:hint="eastAsia"/>
          <w:lang w:val="sv-SE" w:eastAsia="sv-SE"/>
        </w:rPr>
        <w:t>，</w:t>
      </w:r>
      <w:r>
        <w:rPr>
          <w:rFonts w:hint="eastAsia"/>
          <w:lang w:eastAsia="zh-CN"/>
        </w:rPr>
        <w:t>如果不设置此参数</w:t>
      </w:r>
      <w:r>
        <w:rPr>
          <w:rFonts w:hint="eastAsia"/>
          <w:lang w:val="sv-SE" w:eastAsia="sv-SE"/>
        </w:rPr>
        <w:t>，</w:t>
      </w:r>
      <w:r>
        <w:rPr>
          <w:rFonts w:hint="eastAsia"/>
          <w:lang w:eastAsia="zh-CN"/>
        </w:rPr>
        <w:t>框架会以当前操作系统的默认编码处理。</w:t>
      </w:r>
    </w:p>
    <w:p w14:paraId="2FC8EECA" w14:textId="77777777" w:rsidR="00F87240" w:rsidRDefault="00F87240" w:rsidP="00B964FD">
      <w:pPr>
        <w:ind w:firstLine="361"/>
      </w:pPr>
      <w:r>
        <w:rPr>
          <w:rStyle w:val="note-flag"/>
          <w:rFonts w:hint="eastAsia"/>
          <w:lang w:val="sv-SE" w:eastAsia="sv-SE"/>
        </w:rPr>
        <w:t xml:space="preserve">[2] </w:t>
      </w:r>
      <w:r>
        <w:t>WEB_SERVICE_SUFFIX</w:t>
      </w:r>
      <w:r>
        <w:rPr>
          <w:rFonts w:hint="eastAsia"/>
        </w:rPr>
        <w:t>参数为</w:t>
      </w:r>
      <w:r>
        <w:rPr>
          <w:rFonts w:hint="eastAsia"/>
        </w:rPr>
        <w:t>WebService</w:t>
      </w:r>
      <w:r>
        <w:rPr>
          <w:rFonts w:hint="eastAsia"/>
        </w:rPr>
        <w:t>服务后缀名称，作用类似于</w:t>
      </w:r>
      <w:r>
        <w:rPr>
          <w:rStyle w:val="note-flag"/>
          <w:rFonts w:hint="eastAsia"/>
        </w:rPr>
        <w:t>[7]</w:t>
      </w:r>
      <w:r>
        <w:rPr>
          <w:rFonts w:hint="eastAsia"/>
        </w:rPr>
        <w:t>，默认为</w:t>
      </w:r>
      <w:r>
        <w:t>service</w:t>
      </w:r>
      <w:r>
        <w:rPr>
          <w:rFonts w:hint="eastAsia"/>
        </w:rPr>
        <w:t>。</w:t>
      </w:r>
    </w:p>
    <w:p w14:paraId="4A7D79CC" w14:textId="77777777" w:rsidR="00F87240" w:rsidRDefault="00F87240" w:rsidP="00B964FD">
      <w:pPr>
        <w:ind w:firstLine="361"/>
      </w:pPr>
      <w:r>
        <w:rPr>
          <w:rStyle w:val="note-flag"/>
          <w:rFonts w:hint="eastAsia"/>
          <w:lang w:val="sv-SE" w:eastAsia="sv-SE"/>
        </w:rPr>
        <w:t>[3]</w:t>
      </w:r>
      <w:r>
        <w:t>CTRL_PREFIX</w:t>
      </w:r>
      <w:r>
        <w:rPr>
          <w:rFonts w:hint="eastAsia"/>
        </w:rPr>
        <w:t>参数代表控制器前缀，</w:t>
      </w:r>
      <w:r>
        <w:rPr>
          <w:rFonts w:hint="eastAsia"/>
        </w:rPr>
        <w:t>BJAF</w:t>
      </w:r>
      <w:r>
        <w:rPr>
          <w:rFonts w:hint="eastAsia"/>
        </w:rPr>
        <w:t>在</w:t>
      </w:r>
      <w:r>
        <w:rPr>
          <w:rFonts w:hint="eastAsia"/>
        </w:rPr>
        <w:t>1.3.x</w:t>
      </w:r>
      <w:r>
        <w:rPr>
          <w:rFonts w:hint="eastAsia"/>
        </w:rPr>
        <w:t>版本中实现零配置功能，主要实现思想是采取规定约定来代替通过配置文件寻找具体控制器实现。例如：某个控制器实现类为：</w:t>
      </w:r>
    </w:p>
    <w:p w14:paraId="4AB66CB6" w14:textId="77777777" w:rsidR="00F87240" w:rsidRDefault="00F87240" w:rsidP="00B964FD">
      <w:pPr>
        <w:ind w:firstLine="422"/>
        <w:rPr>
          <w:b/>
        </w:rPr>
      </w:pPr>
      <w:r>
        <w:rPr>
          <w:b/>
        </w:rPr>
        <w:t>com.beetle.WebDemo.presentation.zero</w:t>
      </w:r>
      <w:r>
        <w:rPr>
          <w:rFonts w:hint="eastAsia"/>
          <w:b/>
        </w:rPr>
        <w:t>.</w:t>
      </w:r>
      <w:r>
        <w:rPr>
          <w:b/>
        </w:rPr>
        <w:t xml:space="preserve"> LoginController</w:t>
      </w:r>
    </w:p>
    <w:p w14:paraId="537567A5" w14:textId="77777777" w:rsidR="00F87240" w:rsidRDefault="00F87240" w:rsidP="00B964FD">
      <w:pPr>
        <w:ind w:firstLine="420"/>
      </w:pPr>
      <w:r>
        <w:rPr>
          <w:rFonts w:hint="eastAsia"/>
        </w:rPr>
        <w:t>显然这个包路径过长，为了简约编写，我们可以把公共部分提出来，作为</w:t>
      </w:r>
      <w:r>
        <w:t>CTRL_PREFIX</w:t>
      </w:r>
      <w:r>
        <w:rPr>
          <w:rFonts w:hint="eastAsia"/>
        </w:rPr>
        <w:t>常量，如：</w:t>
      </w:r>
    </w:p>
    <w:p w14:paraId="5A160380" w14:textId="77777777" w:rsidR="00F87240" w:rsidRDefault="00F87240" w:rsidP="00B964FD">
      <w:pPr>
        <w:ind w:firstLine="422"/>
        <w:rPr>
          <w:b/>
          <w:lang w:eastAsia="zh-CN"/>
        </w:rPr>
      </w:pPr>
      <w:r>
        <w:rPr>
          <w:b/>
          <w:lang w:eastAsia="zh-CN"/>
        </w:rPr>
        <w:t>CTRL_PREFIX</w:t>
      </w:r>
      <w:r>
        <w:rPr>
          <w:rFonts w:hint="eastAsia"/>
          <w:b/>
          <w:lang w:eastAsia="zh-CN"/>
        </w:rPr>
        <w:t>=</w:t>
      </w:r>
      <w:r>
        <w:rPr>
          <w:b/>
          <w:lang w:eastAsia="zh-CN"/>
        </w:rPr>
        <w:t>com.beetle.WebDemo</w:t>
      </w:r>
    </w:p>
    <w:p w14:paraId="1991282F" w14:textId="77777777" w:rsidR="00F87240" w:rsidRDefault="00F87240" w:rsidP="00B964FD">
      <w:pPr>
        <w:ind w:firstLine="420"/>
        <w:rPr>
          <w:lang w:val="sv-SE" w:eastAsia="sv-SE"/>
        </w:rPr>
      </w:pPr>
      <w:r>
        <w:rPr>
          <w:rFonts w:hint="eastAsia"/>
          <w:lang w:val="sv-SE" w:eastAsia="sv-SE"/>
        </w:rPr>
        <w:t>零配置详细说明请参考零配置实现章节</w:t>
      </w:r>
    </w:p>
    <w:p w14:paraId="70BF4F04" w14:textId="77777777" w:rsidR="00F87240" w:rsidRDefault="00F87240" w:rsidP="00B964FD">
      <w:pPr>
        <w:ind w:firstLine="361"/>
        <w:rPr>
          <w:lang w:val="sv-SE" w:eastAsia="sv-SE"/>
        </w:rPr>
      </w:pPr>
      <w:r>
        <w:rPr>
          <w:rStyle w:val="note-flag"/>
          <w:rFonts w:hint="eastAsia"/>
          <w:lang w:val="sv-SE" w:eastAsia="sv-SE"/>
        </w:rPr>
        <w:t>[4]</w:t>
      </w:r>
      <w:r>
        <w:rPr>
          <w:lang w:val="sv-SE" w:eastAsia="sv-SE"/>
        </w:rPr>
        <w:t>CTRL_VIEW_MAP_ENABLED</w:t>
      </w:r>
      <w:r>
        <w:rPr>
          <w:rFonts w:hint="eastAsia"/>
          <w:lang w:val="sv-SE" w:eastAsia="sv-SE"/>
        </w:rPr>
        <w:t>参数为是否启动运行时控制器与视图依赖关系记录分析功能。</w:t>
      </w:r>
    </w:p>
    <w:p w14:paraId="76473247" w14:textId="77777777" w:rsidR="00F87240" w:rsidRDefault="00F87240" w:rsidP="00B964FD">
      <w:pPr>
        <w:ind w:firstLineChars="161" w:firstLine="290"/>
        <w:rPr>
          <w:lang w:eastAsia="zh-CN"/>
        </w:rPr>
      </w:pPr>
      <w:r>
        <w:rPr>
          <w:rStyle w:val="note-flag"/>
          <w:rFonts w:hint="eastAsia"/>
          <w:lang w:val="sv-SE" w:eastAsia="sv-SE"/>
        </w:rPr>
        <w:t xml:space="preserve"> </w:t>
      </w:r>
      <w:r>
        <w:rPr>
          <w:rStyle w:val="note-flag"/>
          <w:rFonts w:hint="eastAsia"/>
          <w:lang w:eastAsia="zh-CN"/>
        </w:rPr>
        <w:t>[5]</w:t>
      </w:r>
      <w:r>
        <w:rPr>
          <w:rFonts w:hint="eastAsia"/>
          <w:lang w:eastAsia="zh-CN"/>
        </w:rPr>
        <w:t>装配动态请求缓存过滤器，</w:t>
      </w:r>
      <w:r>
        <w:rPr>
          <w:rStyle w:val="note-flag"/>
          <w:rFonts w:hint="eastAsia"/>
          <w:lang w:eastAsia="zh-CN"/>
        </w:rPr>
        <w:t>[6]</w:t>
      </w:r>
      <w:r>
        <w:rPr>
          <w:rFonts w:hint="eastAsia"/>
          <w:lang w:eastAsia="zh-CN"/>
        </w:rPr>
        <w:t>指定过滤器的作用范围，这里配置的意思是：对所有提交给全局分发器（</w:t>
      </w:r>
      <w:r>
        <w:rPr>
          <w:lang w:eastAsia="zh-CN"/>
        </w:rPr>
        <w:t>GlobalDispatchServlet</w:t>
      </w:r>
      <w:r>
        <w:rPr>
          <w:rFonts w:hint="eastAsia"/>
          <w:lang w:eastAsia="zh-CN"/>
        </w:rPr>
        <w:t>）的请求都经过过滤器处理。用户也可以根据自己需要，合理地规划设置。</w:t>
      </w:r>
    </w:p>
    <w:p w14:paraId="2460C84E" w14:textId="77777777" w:rsidR="00F87240" w:rsidRDefault="00F87240" w:rsidP="00B964FD">
      <w:pPr>
        <w:ind w:firstLineChars="161" w:firstLine="290"/>
        <w:rPr>
          <w:lang w:eastAsia="zh-CN"/>
        </w:rPr>
      </w:pPr>
      <w:r>
        <w:rPr>
          <w:rStyle w:val="note-flag"/>
          <w:rFonts w:hint="eastAsia"/>
          <w:lang w:eastAsia="zh-CN"/>
        </w:rPr>
        <w:t>[7]</w:t>
      </w:r>
      <w:r>
        <w:rPr>
          <w:rFonts w:hint="eastAsia"/>
          <w:lang w:eastAsia="zh-CN"/>
        </w:rPr>
        <w:t>装配全局分发器，本质上就是配置一个标准</w:t>
      </w:r>
      <w:r>
        <w:rPr>
          <w:rFonts w:hint="eastAsia"/>
          <w:lang w:eastAsia="zh-CN"/>
        </w:rPr>
        <w:t>Servlet</w:t>
      </w:r>
      <w:r>
        <w:rPr>
          <w:rFonts w:hint="eastAsia"/>
          <w:lang w:eastAsia="zh-CN"/>
        </w:rPr>
        <w:t>，命名为</w:t>
      </w:r>
      <w:r>
        <w:rPr>
          <w:lang w:eastAsia="zh-CN"/>
        </w:rPr>
        <w:t>GlobalDispatchServlet</w:t>
      </w:r>
      <w:r>
        <w:rPr>
          <w:rFonts w:hint="eastAsia"/>
          <w:lang w:eastAsia="zh-CN"/>
        </w:rPr>
        <w:t>，指定其实现类（</w:t>
      </w:r>
      <w:r>
        <w:rPr>
          <w:lang w:eastAsia="zh-CN"/>
        </w:rPr>
        <w:t>com.beetle.framework.web.GlobalDispatchServlet</w:t>
      </w:r>
      <w:r>
        <w:rPr>
          <w:rFonts w:hint="eastAsia"/>
          <w:lang w:eastAsia="zh-CN"/>
        </w:rPr>
        <w:t>），并指定其初始化的实例数量。</w:t>
      </w:r>
    </w:p>
    <w:p w14:paraId="2FF10B37" w14:textId="77777777" w:rsidR="00F87240" w:rsidRDefault="00F87240" w:rsidP="00B964FD">
      <w:pPr>
        <w:ind w:firstLine="361"/>
        <w:rPr>
          <w:lang w:eastAsia="zh-CN"/>
        </w:rPr>
      </w:pPr>
      <w:r>
        <w:rPr>
          <w:rStyle w:val="note-flag"/>
          <w:rFonts w:hint="eastAsia"/>
          <w:lang w:eastAsia="zh-CN"/>
        </w:rPr>
        <w:lastRenderedPageBreak/>
        <w:t>[8]</w:t>
      </w:r>
      <w:r>
        <w:rPr>
          <w:rFonts w:hint="eastAsia"/>
          <w:lang w:eastAsia="zh-CN"/>
        </w:rPr>
        <w:t>指定应用下所有的后缀为：“</w:t>
      </w:r>
      <w:r>
        <w:rPr>
          <w:lang w:eastAsia="zh-CN"/>
        </w:rPr>
        <w:t>*.ctr</w:t>
      </w:r>
      <w:r>
        <w:rPr>
          <w:rFonts w:hint="eastAsia"/>
          <w:lang w:eastAsia="zh-CN"/>
        </w:rPr>
        <w:t>”的请求控制器交给全局分发器</w:t>
      </w:r>
      <w:r>
        <w:rPr>
          <w:lang w:eastAsia="zh-CN"/>
        </w:rPr>
        <w:t>GlobalDispatchServlet</w:t>
      </w:r>
      <w:r>
        <w:rPr>
          <w:rFonts w:hint="eastAsia"/>
          <w:lang w:eastAsia="zh-CN"/>
        </w:rPr>
        <w:t>分发处理；“</w:t>
      </w:r>
      <w:r>
        <w:rPr>
          <w:lang w:eastAsia="zh-CN"/>
        </w:rPr>
        <w:t>ctr</w:t>
      </w:r>
      <w:r>
        <w:rPr>
          <w:rFonts w:hint="eastAsia"/>
          <w:lang w:eastAsia="zh-CN"/>
        </w:rPr>
        <w:t>”是框架默认的标准控制器后缀命名，相当于</w:t>
      </w:r>
      <w:r>
        <w:rPr>
          <w:lang w:eastAsia="zh-CN"/>
        </w:rPr>
        <w:t>struts</w:t>
      </w:r>
      <w:r>
        <w:rPr>
          <w:rFonts w:hint="eastAsia"/>
          <w:lang w:eastAsia="zh-CN"/>
        </w:rPr>
        <w:t>的“</w:t>
      </w:r>
      <w:r>
        <w:rPr>
          <w:rFonts w:hint="eastAsia"/>
          <w:lang w:eastAsia="zh-CN"/>
        </w:rPr>
        <w:t>do</w:t>
      </w:r>
      <w:r>
        <w:rPr>
          <w:rFonts w:hint="eastAsia"/>
          <w:lang w:eastAsia="zh-CN"/>
        </w:rPr>
        <w:t>”，当然，开发人员也可以根据自己需求重新定义此后缀。</w:t>
      </w:r>
      <w:r>
        <w:rPr>
          <w:rStyle w:val="note-flag"/>
          <w:rFonts w:hint="eastAsia"/>
          <w:lang w:eastAsia="zh-CN"/>
        </w:rPr>
        <w:t xml:space="preserve">[9] [10] [11] [12] [13] </w:t>
      </w:r>
      <w:r>
        <w:rPr>
          <w:rFonts w:hint="eastAsia"/>
          <w:lang w:eastAsia="zh-CN"/>
        </w:rPr>
        <w:t>与</w:t>
      </w:r>
      <w:r>
        <w:rPr>
          <w:rStyle w:val="note-flag"/>
          <w:rFonts w:hint="eastAsia"/>
          <w:lang w:eastAsia="zh-CN"/>
        </w:rPr>
        <w:t>[8]</w:t>
      </w:r>
      <w:r>
        <w:rPr>
          <w:rFonts w:hint="eastAsia"/>
          <w:lang w:eastAsia="zh-CN"/>
        </w:rPr>
        <w:t>相类似分别定义上传、画图、</w:t>
      </w:r>
      <w:r>
        <w:rPr>
          <w:rFonts w:hint="eastAsia"/>
          <w:lang w:eastAsia="zh-CN"/>
        </w:rPr>
        <w:t>Web</w:t>
      </w:r>
      <w:r>
        <w:rPr>
          <w:rFonts w:hint="eastAsia"/>
          <w:lang w:eastAsia="zh-CN"/>
        </w:rPr>
        <w:t>服务、</w:t>
      </w:r>
      <w:r>
        <w:rPr>
          <w:rFonts w:hint="eastAsia"/>
          <w:lang w:eastAsia="zh-CN"/>
        </w:rPr>
        <w:t>ajax</w:t>
      </w:r>
      <w:r>
        <w:rPr>
          <w:rFonts w:hint="eastAsia"/>
          <w:lang w:eastAsia="zh-CN"/>
        </w:rPr>
        <w:t>、</w:t>
      </w:r>
      <w:r>
        <w:rPr>
          <w:lang w:eastAsia="zh-CN"/>
        </w:rPr>
        <w:t>xls</w:t>
      </w:r>
      <w:r>
        <w:rPr>
          <w:rFonts w:hint="eastAsia"/>
          <w:lang w:eastAsia="zh-CN"/>
        </w:rPr>
        <w:t>电子表格、</w:t>
      </w:r>
      <w:r>
        <w:rPr>
          <w:lang w:eastAsia="zh-CN"/>
        </w:rPr>
        <w:t>pdf</w:t>
      </w:r>
      <w:r>
        <w:rPr>
          <w:rFonts w:hint="eastAsia"/>
          <w:lang w:eastAsia="zh-CN"/>
        </w:rPr>
        <w:t>文档等各功能子控制器的请求都交由</w:t>
      </w:r>
      <w:r>
        <w:rPr>
          <w:lang w:eastAsia="zh-CN"/>
        </w:rPr>
        <w:t>GlobalDispatchServlet</w:t>
      </w:r>
      <w:r>
        <w:rPr>
          <w:rFonts w:hint="eastAsia"/>
          <w:lang w:eastAsia="zh-CN"/>
        </w:rPr>
        <w:t>处理。在此配置中，设置了整个</w:t>
      </w:r>
      <w:r>
        <w:rPr>
          <w:rFonts w:hint="eastAsia"/>
          <w:lang w:eastAsia="zh-CN"/>
        </w:rPr>
        <w:t>Web</w:t>
      </w:r>
      <w:r>
        <w:rPr>
          <w:rFonts w:hint="eastAsia"/>
          <w:lang w:eastAsia="zh-CN"/>
        </w:rPr>
        <w:t>应用（</w:t>
      </w:r>
      <w:r>
        <w:rPr>
          <w:lang w:eastAsia="zh-CN"/>
        </w:rPr>
        <w:t>*.*</w:t>
      </w:r>
      <w:r>
        <w:rPr>
          <w:rFonts w:hint="eastAsia"/>
          <w:lang w:eastAsia="zh-CN"/>
        </w:rPr>
        <w:t>）都由</w:t>
      </w:r>
      <w:r>
        <w:rPr>
          <w:lang w:eastAsia="zh-CN"/>
        </w:rPr>
        <w:t>GlobalDispatchServlet</w:t>
      </w:r>
      <w:r>
        <w:rPr>
          <w:rFonts w:hint="eastAsia"/>
          <w:lang w:eastAsia="zh-CN"/>
        </w:rPr>
        <w:t>处理，用户也可以根据实际需要加入请求路径进行合理划分，有关</w:t>
      </w:r>
      <w:r>
        <w:rPr>
          <w:rFonts w:hint="eastAsia"/>
          <w:lang w:eastAsia="zh-CN"/>
        </w:rPr>
        <w:t>web.xml</w:t>
      </w:r>
      <w:r>
        <w:rPr>
          <w:rFonts w:hint="eastAsia"/>
          <w:lang w:eastAsia="zh-CN"/>
        </w:rPr>
        <w:t>的详细解释请参考</w:t>
      </w:r>
      <w:r>
        <w:rPr>
          <w:rFonts w:hint="eastAsia"/>
          <w:lang w:eastAsia="zh-CN"/>
        </w:rPr>
        <w:t>J2EE</w:t>
      </w:r>
      <w:r>
        <w:rPr>
          <w:rFonts w:hint="eastAsia"/>
          <w:lang w:eastAsia="zh-CN"/>
        </w:rPr>
        <w:t>的</w:t>
      </w:r>
      <w:r>
        <w:rPr>
          <w:rFonts w:hint="eastAsia"/>
          <w:lang w:eastAsia="zh-CN"/>
        </w:rPr>
        <w:t>web.xml</w:t>
      </w:r>
      <w:r>
        <w:rPr>
          <w:rFonts w:hint="eastAsia"/>
          <w:lang w:eastAsia="zh-CN"/>
        </w:rPr>
        <w:t>规范。</w:t>
      </w:r>
    </w:p>
    <w:p w14:paraId="4D47FD45" w14:textId="77777777" w:rsidR="00F87240" w:rsidRDefault="00F87240" w:rsidP="00B964FD">
      <w:pPr>
        <w:ind w:firstLine="361"/>
        <w:rPr>
          <w:lang w:eastAsia="zh-CN"/>
        </w:rPr>
      </w:pPr>
      <w:r>
        <w:rPr>
          <w:rStyle w:val="note-flag"/>
          <w:rFonts w:hint="eastAsia"/>
          <w:lang w:eastAsia="zh-CN"/>
        </w:rPr>
        <w:t>[14]</w:t>
      </w:r>
      <w:r>
        <w:rPr>
          <w:rFonts w:hint="eastAsia"/>
          <w:lang w:eastAsia="zh-CN"/>
        </w:rPr>
        <w:t>设置</w:t>
      </w:r>
      <w:r>
        <w:rPr>
          <w:rFonts w:hint="eastAsia"/>
          <w:lang w:eastAsia="zh-CN"/>
        </w:rPr>
        <w:t>Session</w:t>
      </w:r>
      <w:r>
        <w:rPr>
          <w:rFonts w:hint="eastAsia"/>
          <w:lang w:eastAsia="zh-CN"/>
        </w:rPr>
        <w:t>失效时间。</w:t>
      </w:r>
    </w:p>
    <w:p w14:paraId="5DCC140F" w14:textId="77777777" w:rsidR="00F87240" w:rsidRDefault="00F87240" w:rsidP="00B964FD">
      <w:pPr>
        <w:ind w:firstLine="361"/>
        <w:rPr>
          <w:lang w:eastAsia="zh-CN"/>
        </w:rPr>
      </w:pPr>
      <w:r>
        <w:rPr>
          <w:rStyle w:val="note-flag"/>
          <w:rFonts w:hint="eastAsia"/>
          <w:lang w:eastAsia="zh-CN"/>
        </w:rPr>
        <w:t>[15]</w:t>
      </w:r>
      <w:r>
        <w:rPr>
          <w:rFonts w:hint="eastAsia"/>
          <w:lang w:eastAsia="zh-CN"/>
        </w:rPr>
        <w:t>指定</w:t>
      </w:r>
      <w:r>
        <w:rPr>
          <w:rFonts w:hint="eastAsia"/>
          <w:lang w:eastAsia="zh-CN"/>
        </w:rPr>
        <w:t>Web</w:t>
      </w:r>
      <w:r>
        <w:rPr>
          <w:rFonts w:hint="eastAsia"/>
          <w:lang w:eastAsia="zh-CN"/>
        </w:rPr>
        <w:t>应用错误处理（显示）视图页面。</w:t>
      </w:r>
    </w:p>
    <w:p w14:paraId="792A750A" w14:textId="77777777" w:rsidR="00F87240" w:rsidRDefault="00FA6375" w:rsidP="007E7BA0">
      <w:pPr>
        <w:pStyle w:val="2"/>
        <w:rPr>
          <w:lang w:eastAsia="zh-CN"/>
        </w:rPr>
      </w:pPr>
      <w:bookmarkStart w:id="115" w:name="_URL的扩展名为.do与.screen的有什么区别？"/>
      <w:bookmarkStart w:id="116" w:name="_Toc107646744"/>
      <w:bookmarkStart w:id="117" w:name="_Toc105239762"/>
      <w:bookmarkStart w:id="118" w:name="_Toc57635825"/>
      <w:bookmarkStart w:id="119" w:name="_Toc358126517"/>
      <w:bookmarkStart w:id="120" w:name="_Toc101596814"/>
      <w:bookmarkEnd w:id="114"/>
      <w:bookmarkEnd w:id="115"/>
      <w:r>
        <w:rPr>
          <w:rFonts w:hint="eastAsia"/>
          <w:lang w:eastAsia="zh-CN"/>
        </w:rPr>
        <w:t>4</w:t>
      </w:r>
      <w:r w:rsidR="00E7707B">
        <w:rPr>
          <w:rFonts w:hint="eastAsia"/>
          <w:lang w:eastAsia="zh-CN"/>
        </w:rPr>
        <w:t>.2</w:t>
      </w:r>
      <w:r w:rsidR="00F87240">
        <w:rPr>
          <w:rFonts w:hint="eastAsia"/>
          <w:lang w:eastAsia="zh-CN"/>
        </w:rPr>
        <w:t>控制器</w:t>
      </w:r>
      <w:bookmarkEnd w:id="116"/>
      <w:bookmarkEnd w:id="117"/>
      <w:bookmarkEnd w:id="118"/>
      <w:bookmarkEnd w:id="119"/>
    </w:p>
    <w:p w14:paraId="6CD8E88E" w14:textId="77777777" w:rsidR="00F87240" w:rsidRDefault="00FA6375" w:rsidP="007E7BA0">
      <w:pPr>
        <w:pStyle w:val="3"/>
        <w:rPr>
          <w:lang w:eastAsia="zh-CN"/>
        </w:rPr>
      </w:pPr>
      <w:bookmarkStart w:id="121" w:name="_Toc57635826"/>
      <w:bookmarkStart w:id="122" w:name="_Toc105239763"/>
      <w:bookmarkStart w:id="123" w:name="_Toc107646745"/>
      <w:bookmarkStart w:id="124" w:name="_Toc358126518"/>
      <w:r>
        <w:rPr>
          <w:rFonts w:hint="eastAsia"/>
          <w:lang w:eastAsia="zh-CN"/>
        </w:rPr>
        <w:t>4</w:t>
      </w:r>
      <w:r w:rsidR="001511EB">
        <w:rPr>
          <w:rFonts w:hint="eastAsia"/>
          <w:lang w:eastAsia="zh-CN"/>
        </w:rPr>
        <w:t>.2.1</w:t>
      </w:r>
      <w:r w:rsidR="00F87240">
        <w:rPr>
          <w:rFonts w:hint="eastAsia"/>
          <w:lang w:eastAsia="zh-CN"/>
        </w:rPr>
        <w:t>控制器介绍</w:t>
      </w:r>
      <w:bookmarkEnd w:id="121"/>
      <w:bookmarkEnd w:id="122"/>
      <w:bookmarkEnd w:id="123"/>
      <w:bookmarkEnd w:id="124"/>
    </w:p>
    <w:p w14:paraId="585E8D64" w14:textId="77777777" w:rsidR="00F87240" w:rsidRDefault="00F87240" w:rsidP="00B964FD">
      <w:pPr>
        <w:ind w:firstLine="420"/>
        <w:rPr>
          <w:lang w:eastAsia="zh-CN"/>
        </w:rPr>
      </w:pPr>
      <w:r>
        <w:rPr>
          <w:rFonts w:hint="eastAsia"/>
          <w:lang w:eastAsia="zh-CN"/>
        </w:rPr>
        <w:t>控制器是</w:t>
      </w:r>
      <w:r>
        <w:rPr>
          <w:rFonts w:hint="eastAsia"/>
          <w:lang w:eastAsia="zh-CN"/>
        </w:rPr>
        <w:t>MVC</w:t>
      </w:r>
      <w:r>
        <w:rPr>
          <w:rFonts w:hint="eastAsia"/>
          <w:lang w:eastAsia="zh-CN"/>
        </w:rPr>
        <w:t>设计模式的重要组成部分。控制器定义了应用系统中处理页面请求的逻辑动作，它负责解释用户的输入，调用业务对象进行处理并将其返回的结果数据转换成相应的数据模型，再通过视图展示给用户。</w:t>
      </w:r>
    </w:p>
    <w:p w14:paraId="3E630E45" w14:textId="77777777" w:rsidR="00F87240" w:rsidRDefault="00F87240" w:rsidP="00B964FD">
      <w:pPr>
        <w:ind w:firstLine="420"/>
        <w:rPr>
          <w:lang w:eastAsia="zh-CN"/>
        </w:rPr>
      </w:pPr>
      <w:r>
        <w:rPr>
          <w:rStyle w:val="code"/>
          <w:rFonts w:eastAsia="宋体" w:hint="eastAsia"/>
          <w:lang w:eastAsia="zh-CN"/>
        </w:rPr>
        <w:t>BJAF Web</w:t>
      </w:r>
      <w:r>
        <w:rPr>
          <w:rStyle w:val="code"/>
          <w:rFonts w:eastAsia="宋体" w:hint="eastAsia"/>
          <w:lang w:eastAsia="zh-CN"/>
        </w:rPr>
        <w:t>框架实现来一套灵活控制器编程机制，并针对不同情况功能需求，派生出一系列功能控制器，它们之间层次关系及编程接口</w:t>
      </w:r>
      <w:r>
        <w:rPr>
          <w:rStyle w:val="code"/>
          <w:rFonts w:eastAsia="宋体" w:hint="eastAsia"/>
          <w:lang w:eastAsia="zh-CN"/>
        </w:rPr>
        <w:t>UML</w:t>
      </w:r>
      <w:r>
        <w:rPr>
          <w:rStyle w:val="code"/>
          <w:rFonts w:eastAsia="宋体" w:hint="eastAsia"/>
          <w:lang w:eastAsia="zh-CN"/>
        </w:rPr>
        <w:t>关系类图如下：</w:t>
      </w:r>
      <w:bookmarkEnd w:id="120"/>
      <w:r>
        <w:rPr>
          <w:rFonts w:hint="eastAsia"/>
          <w:lang w:eastAsia="zh-CN"/>
        </w:rPr>
        <w:t xml:space="preserve"> </w:t>
      </w:r>
    </w:p>
    <w:p w14:paraId="792737D7" w14:textId="77777777" w:rsidR="00F87240" w:rsidRDefault="000B3E2D" w:rsidP="00B964FD">
      <w:pPr>
        <w:ind w:firstLine="420"/>
        <w:jc w:val="center"/>
      </w:pPr>
      <w:r>
        <w:rPr>
          <w:noProof/>
          <w:lang w:eastAsia="zh-CN" w:bidi="ar-SA"/>
        </w:rPr>
        <w:lastRenderedPageBreak/>
        <w:drawing>
          <wp:inline distT="0" distB="0" distL="0" distR="0" wp14:anchorId="0F562320" wp14:editId="768E2F7F">
            <wp:extent cx="5943600" cy="3667125"/>
            <wp:effectExtent l="19050" t="0" r="0" b="0"/>
            <wp:docPr id="21" name="图片 21" descr="9844252913487367303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984425291348736730303.png"/>
                    <pic:cNvPicPr>
                      <a:picLocks noChangeArrowheads="1"/>
                    </pic:cNvPicPr>
                  </pic:nvPicPr>
                  <pic:blipFill>
                    <a:blip r:embed="rId172" cstate="print"/>
                    <a:srcRect/>
                    <a:stretch>
                      <a:fillRect/>
                    </a:stretch>
                  </pic:blipFill>
                  <pic:spPr bwMode="auto">
                    <a:xfrm>
                      <a:off x="0" y="0"/>
                      <a:ext cx="5943600" cy="3667125"/>
                    </a:xfrm>
                    <a:prstGeom prst="rect">
                      <a:avLst/>
                    </a:prstGeom>
                    <a:noFill/>
                    <a:ln w="9525">
                      <a:noFill/>
                      <a:miter lim="800000"/>
                      <a:headEnd/>
                      <a:tailEnd/>
                    </a:ln>
                    <a:effectLst/>
                  </pic:spPr>
                </pic:pic>
              </a:graphicData>
            </a:graphic>
          </wp:inline>
        </w:drawing>
      </w:r>
    </w:p>
    <w:p w14:paraId="70963DF2" w14:textId="77777777" w:rsidR="00F87240" w:rsidRDefault="00F87240" w:rsidP="00B964FD">
      <w:pPr>
        <w:ind w:firstLine="420"/>
        <w:jc w:val="center"/>
        <w:rPr>
          <w:lang w:eastAsia="zh-CN"/>
        </w:rPr>
      </w:pPr>
      <w:r>
        <w:rPr>
          <w:rFonts w:hint="eastAsia"/>
          <w:lang w:eastAsia="zh-CN"/>
        </w:rPr>
        <w:t>控制器组件及编程接口关系类图</w:t>
      </w:r>
    </w:p>
    <w:p w14:paraId="4ED35D15" w14:textId="77777777" w:rsidR="00F87240" w:rsidRDefault="00F87240">
      <w:pPr>
        <w:pStyle w:val="af0"/>
      </w:pPr>
      <w:r>
        <w:rPr>
          <w:rStyle w:val="code"/>
          <w:rFonts w:eastAsia="宋体" w:hint="eastAsia"/>
          <w:b/>
        </w:rPr>
        <w:t>ControllerImp</w:t>
      </w:r>
      <w:r>
        <w:rPr>
          <w:rFonts w:hint="eastAsia"/>
        </w:rPr>
        <w:t>：为标准控制器，是控制器抽象基类（父类），所有功能控制器都由它派生而来，它适用于视图为：常见的</w:t>
      </w:r>
      <w:r>
        <w:rPr>
          <w:rFonts w:hint="eastAsia"/>
        </w:rPr>
        <w:t>html</w:t>
      </w:r>
      <w:r>
        <w:rPr>
          <w:rFonts w:hint="eastAsia"/>
        </w:rPr>
        <w:t>、</w:t>
      </w:r>
      <w:r>
        <w:rPr>
          <w:rFonts w:hint="eastAsia"/>
        </w:rPr>
        <w:t>jsp</w:t>
      </w:r>
      <w:r>
        <w:rPr>
          <w:rFonts w:hint="eastAsia"/>
        </w:rPr>
        <w:t>、</w:t>
      </w:r>
      <w:r>
        <w:rPr>
          <w:rFonts w:hint="eastAsia"/>
        </w:rPr>
        <w:t>freemarker</w:t>
      </w:r>
      <w:r>
        <w:rPr>
          <w:rFonts w:hint="eastAsia"/>
        </w:rPr>
        <w:t>模板等传统页面的开发情形。</w:t>
      </w:r>
    </w:p>
    <w:p w14:paraId="1DA6C553" w14:textId="77777777" w:rsidR="00F87240" w:rsidRDefault="00F87240">
      <w:pPr>
        <w:pStyle w:val="af0"/>
        <w:rPr>
          <w:lang w:eastAsia="zh-CN"/>
        </w:rPr>
      </w:pPr>
      <w:r>
        <w:rPr>
          <w:b/>
        </w:rPr>
        <w:t>AbnormalViewControlerImp</w:t>
      </w:r>
      <w:r>
        <w:rPr>
          <w:rFonts w:hint="eastAsia"/>
        </w:rPr>
        <w:t>：为非标准视图控制器。</w:t>
      </w:r>
      <w:r>
        <w:rPr>
          <w:rFonts w:hint="eastAsia"/>
          <w:lang w:eastAsia="zh-CN"/>
        </w:rPr>
        <w:t>相对</w:t>
      </w:r>
      <w:r>
        <w:rPr>
          <w:rFonts w:hint="eastAsia"/>
          <w:lang w:eastAsia="zh-CN"/>
        </w:rPr>
        <w:t>ControllerImp</w:t>
      </w:r>
      <w:r>
        <w:rPr>
          <w:rFonts w:hint="eastAsia"/>
          <w:lang w:eastAsia="zh-CN"/>
        </w:rPr>
        <w:t>而言，它负责处理返回给客户的视图为：文件、流、图片等非</w:t>
      </w:r>
      <w:r>
        <w:rPr>
          <w:rFonts w:hint="eastAsia"/>
          <w:lang w:eastAsia="zh-CN"/>
        </w:rPr>
        <w:t>html</w:t>
      </w:r>
      <w:r>
        <w:rPr>
          <w:rFonts w:hint="eastAsia"/>
          <w:lang w:eastAsia="zh-CN"/>
        </w:rPr>
        <w:t>、</w:t>
      </w:r>
      <w:r>
        <w:rPr>
          <w:rFonts w:hint="eastAsia"/>
          <w:lang w:eastAsia="zh-CN"/>
        </w:rPr>
        <w:t>jsp</w:t>
      </w:r>
      <w:r>
        <w:rPr>
          <w:rFonts w:hint="eastAsia"/>
          <w:lang w:eastAsia="zh-CN"/>
        </w:rPr>
        <w:t>传统视图的开发情形。</w:t>
      </w:r>
    </w:p>
    <w:p w14:paraId="21ECBAB3" w14:textId="77777777" w:rsidR="00F87240" w:rsidRDefault="00F87240">
      <w:pPr>
        <w:pStyle w:val="af0"/>
        <w:rPr>
          <w:rStyle w:val="code"/>
        </w:rPr>
      </w:pPr>
      <w:r>
        <w:rPr>
          <w:rStyle w:val="code"/>
          <w:rFonts w:eastAsia="宋体" w:hint="eastAsia"/>
          <w:b/>
        </w:rPr>
        <w:t>UploadController</w:t>
      </w:r>
      <w:r>
        <w:rPr>
          <w:rStyle w:val="code"/>
          <w:rFonts w:ascii="宋体" w:eastAsia="宋体" w:hAnsi="宋体" w:cs="宋体" w:hint="eastAsia"/>
        </w:rPr>
        <w:t>：</w:t>
      </w:r>
      <w:r>
        <w:rPr>
          <w:rStyle w:val="code"/>
          <w:rFonts w:eastAsia="宋体" w:hint="eastAsia"/>
        </w:rPr>
        <w:t>文件上传控制器，</w:t>
      </w:r>
      <w:r>
        <w:rPr>
          <w:rStyle w:val="code"/>
          <w:rFonts w:ascii="宋体" w:eastAsia="宋体" w:hAnsi="宋体" w:cs="宋体" w:hint="eastAsia"/>
        </w:rPr>
        <w:t>用于</w:t>
      </w:r>
      <w:r>
        <w:rPr>
          <w:rStyle w:val="code"/>
          <w:rFonts w:eastAsia="宋体" w:hint="eastAsia"/>
        </w:rPr>
        <w:t>页面文件上传的情况。其编程接口是</w:t>
      </w:r>
      <w:r>
        <w:rPr>
          <w:rStyle w:val="code"/>
          <w:rFonts w:eastAsia="宋体" w:hint="eastAsia"/>
        </w:rPr>
        <w:t>IUpload</w:t>
      </w:r>
      <w:r>
        <w:rPr>
          <w:rStyle w:val="code"/>
          <w:rFonts w:eastAsia="宋体" w:hint="eastAsia"/>
        </w:rPr>
        <w:t>，需要进行页面文件上传，子控制器实现此接口完成控制逻辑就可以了。</w:t>
      </w:r>
    </w:p>
    <w:p w14:paraId="11C32BB0" w14:textId="77777777" w:rsidR="00F87240" w:rsidRDefault="00F87240">
      <w:pPr>
        <w:pStyle w:val="af0"/>
        <w:rPr>
          <w:lang w:eastAsia="zh-CN"/>
        </w:rPr>
      </w:pPr>
      <w:r>
        <w:rPr>
          <w:rStyle w:val="code"/>
          <w:rFonts w:eastAsia="宋体" w:hint="eastAsia"/>
          <w:b/>
        </w:rPr>
        <w:t>VirtualController</w:t>
      </w:r>
      <w:r>
        <w:rPr>
          <w:rFonts w:hint="eastAsia"/>
        </w:rPr>
        <w:t>：虚拟控制器，它没有编程接口，它直接跳转到定义的视图中。</w:t>
      </w:r>
      <w:r>
        <w:rPr>
          <w:rFonts w:hint="eastAsia"/>
          <w:lang w:eastAsia="zh-CN"/>
        </w:rPr>
        <w:t>适用于简单页面跳转逻辑情况，也常用于代替直接暴露视图后缀名，保持应用一贯风格的情况。</w:t>
      </w:r>
    </w:p>
    <w:p w14:paraId="076FBD6E" w14:textId="77777777" w:rsidR="00F87240" w:rsidRPr="00C9308B" w:rsidRDefault="00F87240">
      <w:pPr>
        <w:pStyle w:val="af0"/>
        <w:rPr>
          <w:strike/>
          <w:lang w:eastAsia="zh-CN"/>
        </w:rPr>
      </w:pPr>
      <w:r w:rsidRPr="00C9308B">
        <w:rPr>
          <w:rStyle w:val="code"/>
          <w:rFonts w:eastAsia="宋体" w:hint="eastAsia"/>
          <w:b/>
          <w:strike/>
        </w:rPr>
        <w:lastRenderedPageBreak/>
        <w:t>AjaxController</w:t>
      </w:r>
      <w:r w:rsidRPr="00C9308B">
        <w:rPr>
          <w:rFonts w:hint="eastAsia"/>
          <w:strike/>
        </w:rPr>
        <w:t>：</w:t>
      </w:r>
      <w:r w:rsidRPr="00C9308B">
        <w:rPr>
          <w:rFonts w:hint="eastAsia"/>
          <w:strike/>
        </w:rPr>
        <w:t>ajax</w:t>
      </w:r>
      <w:r w:rsidRPr="00C9308B">
        <w:rPr>
          <w:rFonts w:hint="eastAsia"/>
          <w:strike/>
        </w:rPr>
        <w:t>控制器，扩展自非标准视图控制器。</w:t>
      </w:r>
      <w:r w:rsidRPr="00C9308B">
        <w:rPr>
          <w:rFonts w:hint="eastAsia"/>
          <w:strike/>
        </w:rPr>
        <w:t>BJAF Web</w:t>
      </w:r>
      <w:r w:rsidRPr="00C9308B">
        <w:rPr>
          <w:rFonts w:hint="eastAsia"/>
          <w:strike/>
        </w:rPr>
        <w:t>框架对</w:t>
      </w:r>
      <w:r w:rsidRPr="00C9308B">
        <w:rPr>
          <w:rFonts w:hint="eastAsia"/>
          <w:strike/>
        </w:rPr>
        <w:t>ajax</w:t>
      </w:r>
      <w:r w:rsidRPr="00C9308B">
        <w:rPr>
          <w:rFonts w:hint="eastAsia"/>
          <w:strike/>
        </w:rPr>
        <w:t>提供了深入的强而有力的支持，此控制器为</w:t>
      </w:r>
      <w:r w:rsidRPr="00C9308B">
        <w:rPr>
          <w:rFonts w:hint="eastAsia"/>
          <w:strike/>
        </w:rPr>
        <w:t>BJAF Web Ajax</w:t>
      </w:r>
      <w:r w:rsidRPr="00C9308B">
        <w:rPr>
          <w:rFonts w:hint="eastAsia"/>
          <w:strike/>
        </w:rPr>
        <w:t>框架的具体实现。</w:t>
      </w:r>
      <w:r w:rsidRPr="00C9308B">
        <w:rPr>
          <w:rFonts w:hint="eastAsia"/>
          <w:strike/>
        </w:rPr>
        <w:t>ICommonAjax</w:t>
      </w:r>
      <w:r w:rsidRPr="00C9308B">
        <w:rPr>
          <w:rFonts w:hint="eastAsia"/>
          <w:strike/>
        </w:rPr>
        <w:t>为其统一编程接口，所有的</w:t>
      </w:r>
      <w:r w:rsidRPr="00C9308B">
        <w:rPr>
          <w:rFonts w:hint="eastAsia"/>
          <w:strike/>
        </w:rPr>
        <w:t>Ajax</w:t>
      </w:r>
      <w:r w:rsidRPr="00C9308B">
        <w:rPr>
          <w:rFonts w:hint="eastAsia"/>
          <w:strike/>
        </w:rPr>
        <w:t>开发的子控制器都必须实现此接口。</w:t>
      </w:r>
      <w:r w:rsidR="00C9308B" w:rsidRPr="00C9308B">
        <w:rPr>
          <w:rFonts w:hint="eastAsia"/>
          <w:strike/>
          <w:lang w:eastAsia="zh-CN"/>
        </w:rPr>
        <w:t>（注：</w:t>
      </w:r>
      <w:r w:rsidR="00C9308B" w:rsidRPr="00C9308B">
        <w:rPr>
          <w:rFonts w:hint="eastAsia"/>
          <w:strike/>
          <w:lang w:eastAsia="zh-CN"/>
        </w:rPr>
        <w:t>BJAF2.x</w:t>
      </w:r>
      <w:r w:rsidR="00C9308B" w:rsidRPr="00C9308B">
        <w:rPr>
          <w:rFonts w:hint="eastAsia"/>
          <w:strike/>
          <w:lang w:eastAsia="zh-CN"/>
        </w:rPr>
        <w:t>版本已经删除此控制器）</w:t>
      </w:r>
    </w:p>
    <w:p w14:paraId="64C2EB2B" w14:textId="77777777" w:rsidR="00F87240" w:rsidRDefault="00F87240">
      <w:pPr>
        <w:pStyle w:val="af0"/>
        <w:rPr>
          <w:rStyle w:val="code"/>
          <w:lang w:eastAsia="zh-CN"/>
        </w:rPr>
      </w:pPr>
      <w:r>
        <w:rPr>
          <w:rStyle w:val="code"/>
          <w:rFonts w:eastAsia="宋体" w:hint="eastAsia"/>
          <w:b/>
          <w:lang w:eastAsia="zh-CN"/>
        </w:rPr>
        <w:t>D</w:t>
      </w:r>
      <w:r>
        <w:rPr>
          <w:rStyle w:val="code"/>
          <w:b/>
          <w:lang w:eastAsia="zh-CN"/>
        </w:rPr>
        <w:t>ocument</w:t>
      </w:r>
      <w:r>
        <w:rPr>
          <w:rStyle w:val="code"/>
          <w:rFonts w:eastAsia="宋体" w:hint="eastAsia"/>
          <w:b/>
          <w:lang w:eastAsia="zh-CN"/>
        </w:rPr>
        <w:t>Controller</w:t>
      </w:r>
      <w:r>
        <w:rPr>
          <w:rStyle w:val="code"/>
          <w:rFonts w:eastAsia="宋体" w:hint="eastAsia"/>
          <w:lang w:eastAsia="zh-CN"/>
        </w:rPr>
        <w:t>：文档视图控制器，</w:t>
      </w:r>
      <w:r>
        <w:rPr>
          <w:rFonts w:hint="eastAsia"/>
          <w:lang w:eastAsia="zh-CN"/>
        </w:rPr>
        <w:t>扩展自非标准视图控制器。</w:t>
      </w:r>
      <w:r>
        <w:rPr>
          <w:rStyle w:val="code"/>
          <w:rFonts w:eastAsia="宋体" w:hint="eastAsia"/>
          <w:lang w:eastAsia="zh-CN"/>
        </w:rPr>
        <w:t>相对页面视图而言，适用于不使用页面显示数据而采取文档格式返回的情况。支持：</w:t>
      </w:r>
      <w:r>
        <w:rPr>
          <w:rStyle w:val="code"/>
          <w:rFonts w:eastAsia="宋体" w:hint="eastAsia"/>
          <w:lang w:eastAsia="zh-CN"/>
        </w:rPr>
        <w:t>pdf</w:t>
      </w:r>
      <w:r>
        <w:rPr>
          <w:rStyle w:val="code"/>
          <w:rFonts w:eastAsia="宋体" w:hint="eastAsia"/>
          <w:lang w:eastAsia="zh-CN"/>
        </w:rPr>
        <w:t>、</w:t>
      </w:r>
      <w:r>
        <w:rPr>
          <w:rStyle w:val="code"/>
          <w:rFonts w:eastAsia="宋体" w:hint="eastAsia"/>
          <w:lang w:eastAsia="zh-CN"/>
        </w:rPr>
        <w:t>xls</w:t>
      </w:r>
      <w:r>
        <w:rPr>
          <w:rStyle w:val="code"/>
          <w:rFonts w:eastAsia="宋体" w:hint="eastAsia"/>
          <w:lang w:eastAsia="zh-CN"/>
        </w:rPr>
        <w:t>电子表格等文档格式。其对外编程接口为</w:t>
      </w:r>
      <w:r>
        <w:rPr>
          <w:rStyle w:val="code"/>
          <w:rFonts w:eastAsia="宋体" w:hint="eastAsia"/>
          <w:lang w:eastAsia="zh-CN"/>
        </w:rPr>
        <w:t>IDocument</w:t>
      </w:r>
      <w:r>
        <w:rPr>
          <w:rStyle w:val="code"/>
          <w:rFonts w:eastAsia="宋体" w:hint="eastAsia"/>
          <w:lang w:eastAsia="zh-CN"/>
        </w:rPr>
        <w:t>。</w:t>
      </w:r>
    </w:p>
    <w:p w14:paraId="24C4B208" w14:textId="77777777" w:rsidR="00F87240" w:rsidRDefault="00F87240">
      <w:pPr>
        <w:pStyle w:val="af0"/>
        <w:rPr>
          <w:rStyle w:val="code"/>
          <w:rFonts w:eastAsia="宋体"/>
          <w:lang w:eastAsia="zh-CN"/>
        </w:rPr>
      </w:pPr>
      <w:r>
        <w:rPr>
          <w:rStyle w:val="code"/>
          <w:rFonts w:eastAsia="宋体" w:hint="eastAsia"/>
          <w:b/>
          <w:lang w:eastAsia="zh-CN"/>
        </w:rPr>
        <w:t>D</w:t>
      </w:r>
      <w:r>
        <w:rPr>
          <w:rStyle w:val="code"/>
          <w:b/>
          <w:lang w:eastAsia="zh-CN"/>
        </w:rPr>
        <w:t>raw</w:t>
      </w:r>
      <w:r>
        <w:rPr>
          <w:rStyle w:val="code"/>
          <w:rFonts w:eastAsia="宋体" w:hint="eastAsia"/>
          <w:b/>
          <w:lang w:eastAsia="zh-CN"/>
        </w:rPr>
        <w:t>Controller</w:t>
      </w:r>
      <w:r>
        <w:rPr>
          <w:rStyle w:val="code"/>
          <w:rFonts w:ascii="宋体" w:eastAsia="宋体" w:hAnsi="宋体" w:cs="宋体" w:hint="eastAsia"/>
          <w:lang w:eastAsia="zh-CN"/>
        </w:rPr>
        <w:t>：</w:t>
      </w:r>
      <w:r>
        <w:rPr>
          <w:rStyle w:val="code"/>
          <w:rFonts w:eastAsia="宋体" w:hint="eastAsia"/>
          <w:lang w:eastAsia="zh-CN"/>
        </w:rPr>
        <w:t>页面绘图控制器，</w:t>
      </w:r>
      <w:r>
        <w:rPr>
          <w:rFonts w:hint="eastAsia"/>
          <w:lang w:eastAsia="zh-CN"/>
        </w:rPr>
        <w:t>扩展自非标准视图控制器。</w:t>
      </w:r>
      <w:r>
        <w:rPr>
          <w:rStyle w:val="code"/>
          <w:rFonts w:eastAsia="宋体" w:hint="eastAsia"/>
          <w:lang w:eastAsia="zh-CN"/>
        </w:rPr>
        <w:t>适用</w:t>
      </w:r>
      <w:r>
        <w:rPr>
          <w:rStyle w:val="code"/>
          <w:rFonts w:ascii="宋体" w:eastAsia="宋体" w:hAnsi="宋体" w:cs="宋体" w:hint="eastAsia"/>
          <w:lang w:eastAsia="zh-CN"/>
        </w:rPr>
        <w:t>于</w:t>
      </w:r>
      <w:r>
        <w:rPr>
          <w:rStyle w:val="code"/>
          <w:rFonts w:eastAsia="宋体" w:hint="eastAsia"/>
          <w:lang w:eastAsia="zh-CN"/>
        </w:rPr>
        <w:t>在页面上绘制数据统计图（如：饼图、曲线图、柱状图等等）的情况。其对外编程接口为</w:t>
      </w:r>
      <w:r>
        <w:rPr>
          <w:rStyle w:val="code"/>
          <w:rFonts w:eastAsia="宋体" w:hint="eastAsia"/>
          <w:lang w:eastAsia="zh-CN"/>
        </w:rPr>
        <w:t>IDraw</w:t>
      </w:r>
      <w:r>
        <w:rPr>
          <w:rStyle w:val="code"/>
          <w:rFonts w:eastAsia="宋体" w:hint="eastAsia"/>
          <w:lang w:eastAsia="zh-CN"/>
        </w:rPr>
        <w:t>。</w:t>
      </w:r>
    </w:p>
    <w:p w14:paraId="28EE957B" w14:textId="77777777" w:rsidR="00F87240" w:rsidRDefault="00F87240">
      <w:pPr>
        <w:pStyle w:val="af0"/>
        <w:rPr>
          <w:rStyle w:val="code"/>
          <w:rFonts w:eastAsia="宋体"/>
          <w:lang w:eastAsia="zh-CN"/>
        </w:rPr>
      </w:pPr>
      <w:r>
        <w:rPr>
          <w:rStyle w:val="code"/>
          <w:lang w:eastAsia="zh-CN"/>
        </w:rPr>
        <w:t>MultiActionController:</w:t>
      </w:r>
      <w:r>
        <w:rPr>
          <w:rStyle w:val="code"/>
          <w:rFonts w:eastAsia="宋体" w:hint="eastAsia"/>
          <w:lang w:eastAsia="zh-CN"/>
        </w:rPr>
        <w:t>多动作控制器，可以用一个控制器处理多个页面提交的动作。</w:t>
      </w:r>
    </w:p>
    <w:p w14:paraId="63E9487A" w14:textId="77777777" w:rsidR="00F87240" w:rsidRDefault="00F87240">
      <w:pPr>
        <w:pStyle w:val="af0"/>
        <w:rPr>
          <w:rStyle w:val="code"/>
          <w:rFonts w:eastAsia="宋体"/>
          <w:lang w:eastAsia="zh-CN"/>
        </w:rPr>
      </w:pPr>
      <w:r w:rsidRPr="00747330">
        <w:rPr>
          <w:rStyle w:val="code"/>
          <w:rFonts w:eastAsia="宋体"/>
          <w:strike/>
          <w:lang w:eastAsia="zh-CN"/>
        </w:rPr>
        <w:t>MultAjaxActionController</w:t>
      </w:r>
      <w:r w:rsidRPr="00747330">
        <w:rPr>
          <w:rStyle w:val="code"/>
          <w:rFonts w:eastAsia="宋体" w:hint="eastAsia"/>
          <w:strike/>
          <w:lang w:eastAsia="zh-CN"/>
        </w:rPr>
        <w:t>：针对</w:t>
      </w:r>
      <w:r w:rsidRPr="00747330">
        <w:rPr>
          <w:rStyle w:val="code"/>
          <w:rFonts w:eastAsia="宋体" w:hint="eastAsia"/>
          <w:strike/>
          <w:lang w:eastAsia="zh-CN"/>
        </w:rPr>
        <w:t>Ajax</w:t>
      </w:r>
      <w:r w:rsidRPr="00747330">
        <w:rPr>
          <w:rStyle w:val="code"/>
          <w:rFonts w:eastAsia="宋体" w:hint="eastAsia"/>
          <w:strike/>
          <w:lang w:eastAsia="zh-CN"/>
        </w:rPr>
        <w:t>的多动作控制器，用一个控制器处理多个页面提交的动作</w:t>
      </w:r>
      <w:r>
        <w:rPr>
          <w:rStyle w:val="code"/>
          <w:rFonts w:eastAsia="宋体" w:hint="eastAsia"/>
          <w:lang w:eastAsia="zh-CN"/>
        </w:rPr>
        <w:t>。</w:t>
      </w:r>
      <w:r w:rsidR="00747330" w:rsidRPr="00C9308B">
        <w:rPr>
          <w:rFonts w:hint="eastAsia"/>
          <w:strike/>
          <w:lang w:eastAsia="zh-CN"/>
        </w:rPr>
        <w:t>（注：</w:t>
      </w:r>
      <w:r w:rsidR="00747330" w:rsidRPr="00C9308B">
        <w:rPr>
          <w:rFonts w:hint="eastAsia"/>
          <w:strike/>
          <w:lang w:eastAsia="zh-CN"/>
        </w:rPr>
        <w:t>BJAF2.x</w:t>
      </w:r>
      <w:r w:rsidR="00747330" w:rsidRPr="00C9308B">
        <w:rPr>
          <w:rFonts w:hint="eastAsia"/>
          <w:strike/>
          <w:lang w:eastAsia="zh-CN"/>
        </w:rPr>
        <w:t>版本已经删除此控制器）</w:t>
      </w:r>
    </w:p>
    <w:p w14:paraId="078E6463" w14:textId="77777777" w:rsidR="00F87240" w:rsidRDefault="0074642E">
      <w:pPr>
        <w:pStyle w:val="af0"/>
        <w:rPr>
          <w:rStyle w:val="code"/>
          <w:rFonts w:eastAsia="宋体"/>
          <w:lang w:eastAsia="zh-CN"/>
        </w:rPr>
      </w:pPr>
      <w:r w:rsidRPr="0074642E">
        <w:rPr>
          <w:rStyle w:val="code"/>
          <w:rFonts w:eastAsia="宋体"/>
          <w:lang w:eastAsia="zh-CN"/>
        </w:rPr>
        <w:t>FacadeController</w:t>
      </w:r>
      <w:r w:rsidR="00905424">
        <w:rPr>
          <w:rStyle w:val="code"/>
          <w:rFonts w:eastAsia="宋体" w:hint="eastAsia"/>
          <w:lang w:eastAsia="zh-CN"/>
        </w:rPr>
        <w:t>：</w:t>
      </w:r>
      <w:r w:rsidR="00905424" w:rsidRPr="00905424">
        <w:rPr>
          <w:rStyle w:val="code"/>
          <w:rFonts w:eastAsia="宋体" w:hint="eastAsia"/>
          <w:lang w:eastAsia="zh-CN"/>
        </w:rPr>
        <w:t>面板控制器，将框架支持的所有控制器类型都融合在一个统一的控制器中，</w:t>
      </w:r>
      <w:r w:rsidR="00905424" w:rsidRPr="00905424">
        <w:rPr>
          <w:rStyle w:val="code"/>
          <w:rFonts w:eastAsia="宋体" w:hint="eastAsia"/>
          <w:lang w:eastAsia="zh-CN"/>
        </w:rPr>
        <w:t xml:space="preserve"> </w:t>
      </w:r>
      <w:r w:rsidR="00905424" w:rsidRPr="00905424">
        <w:rPr>
          <w:rStyle w:val="code"/>
          <w:rFonts w:eastAsia="宋体" w:hint="eastAsia"/>
          <w:lang w:eastAsia="zh-CN"/>
        </w:rPr>
        <w:t>以方便编程</w:t>
      </w:r>
      <w:r w:rsidR="00905424">
        <w:rPr>
          <w:rStyle w:val="code"/>
          <w:rFonts w:eastAsia="宋体" w:hint="eastAsia"/>
          <w:lang w:eastAsia="zh-CN"/>
        </w:rPr>
        <w:t>。</w:t>
      </w:r>
    </w:p>
    <w:p w14:paraId="7CADEB4D" w14:textId="77777777" w:rsidR="00F87240" w:rsidRDefault="00FA6375" w:rsidP="007E7BA0">
      <w:pPr>
        <w:pStyle w:val="3"/>
        <w:rPr>
          <w:lang w:eastAsia="zh-CN"/>
        </w:rPr>
      </w:pPr>
      <w:bookmarkStart w:id="125" w:name="_控制器在web_context中的配置_2"/>
      <w:bookmarkStart w:id="126" w:name="_Ref104864932"/>
      <w:bookmarkStart w:id="127" w:name="_Ref104864997"/>
      <w:bookmarkStart w:id="128" w:name="_Ref104865280"/>
      <w:bookmarkStart w:id="129" w:name="_Toc105239765"/>
      <w:bookmarkStart w:id="130" w:name="_Toc107646747"/>
      <w:bookmarkStart w:id="131" w:name="_Toc57635827"/>
      <w:bookmarkStart w:id="132" w:name="_Toc358126519"/>
      <w:bookmarkStart w:id="133" w:name="_Toc101596815"/>
      <w:bookmarkEnd w:id="125"/>
      <w:r>
        <w:rPr>
          <w:rFonts w:hint="eastAsia"/>
          <w:lang w:eastAsia="zh-CN"/>
        </w:rPr>
        <w:t>4</w:t>
      </w:r>
      <w:r w:rsidR="001511EB">
        <w:rPr>
          <w:rFonts w:hint="eastAsia"/>
          <w:lang w:eastAsia="zh-CN"/>
        </w:rPr>
        <w:t>.2.2</w:t>
      </w:r>
      <w:r w:rsidR="00F87240">
        <w:rPr>
          <w:rFonts w:hint="eastAsia"/>
          <w:lang w:eastAsia="zh-CN"/>
        </w:rPr>
        <w:t>配置</w:t>
      </w:r>
      <w:bookmarkEnd w:id="126"/>
      <w:bookmarkEnd w:id="127"/>
      <w:bookmarkEnd w:id="128"/>
      <w:bookmarkEnd w:id="129"/>
      <w:bookmarkEnd w:id="130"/>
      <w:r w:rsidR="00F87240">
        <w:rPr>
          <w:rFonts w:hint="eastAsia"/>
          <w:lang w:eastAsia="zh-CN"/>
        </w:rPr>
        <w:t>控制器</w:t>
      </w:r>
      <w:bookmarkEnd w:id="131"/>
      <w:bookmarkEnd w:id="132"/>
    </w:p>
    <w:p w14:paraId="3728D1CC" w14:textId="77777777" w:rsidR="00F87240" w:rsidRDefault="00F87240" w:rsidP="00B964FD">
      <w:pPr>
        <w:ind w:firstLine="420"/>
        <w:rPr>
          <w:lang w:eastAsia="zh-CN"/>
        </w:rPr>
      </w:pPr>
      <w:r>
        <w:rPr>
          <w:rFonts w:hint="eastAsia"/>
          <w:lang w:eastAsia="zh-CN"/>
        </w:rPr>
        <w:t>如前所述，</w:t>
      </w:r>
      <w:r>
        <w:rPr>
          <w:rStyle w:val="code"/>
          <w:lang w:eastAsia="zh-CN"/>
        </w:rPr>
        <w:t>GlobalDispatchServlet</w:t>
      </w:r>
      <w:r>
        <w:rPr>
          <w:rFonts w:hint="eastAsia"/>
          <w:lang w:eastAsia="zh-CN"/>
        </w:rPr>
        <w:t>将</w:t>
      </w:r>
      <w:r>
        <w:rPr>
          <w:rFonts w:hint="eastAsia"/>
          <w:lang w:eastAsia="zh-CN"/>
        </w:rPr>
        <w:t>web</w:t>
      </w:r>
      <w:r>
        <w:rPr>
          <w:rFonts w:hint="eastAsia"/>
          <w:lang w:eastAsia="zh-CN"/>
        </w:rPr>
        <w:t>请求分发给相应的控制器处理，为了正确的分发请求，就必须告知分发器处理此请求的控制器具体的实现类在什么地方。这样就需要建立一个请求与控制器处理实现类映射关系，此映射关系在本框架体现为</w:t>
      </w:r>
      <w:r>
        <w:rPr>
          <w:i/>
          <w:lang w:eastAsia="zh-CN"/>
        </w:rPr>
        <w:t>WebController.xml</w:t>
      </w:r>
      <w:r>
        <w:rPr>
          <w:rFonts w:hint="eastAsia"/>
          <w:lang w:eastAsia="zh-CN"/>
        </w:rPr>
        <w:t>配置文件。其内容格式如下：</w:t>
      </w:r>
    </w:p>
    <w:p w14:paraId="34055D72" w14:textId="77777777" w:rsidR="00F87240" w:rsidRDefault="00F87240">
      <w:pPr>
        <w:pStyle w:val="code-section"/>
        <w:rPr>
          <w:color w:val="000000"/>
          <w:highlight w:val="white"/>
          <w:lang w:eastAsia="zh-CN"/>
        </w:rPr>
      </w:pPr>
      <w:r>
        <w:rPr>
          <w:highlight w:val="white"/>
          <w:lang w:eastAsia="zh-CN"/>
        </w:rPr>
        <w:t>&lt;?xml version="1.0" encoding="UTF-8"?&gt;</w:t>
      </w:r>
    </w:p>
    <w:p w14:paraId="4CDEAC30" w14:textId="77777777" w:rsidR="00F87240" w:rsidRDefault="00F87240">
      <w:pPr>
        <w:pStyle w:val="code-section"/>
        <w:rPr>
          <w:color w:val="000000"/>
          <w:highlight w:val="white"/>
          <w:lang w:eastAsia="zh-CN"/>
        </w:rPr>
      </w:pPr>
      <w:r>
        <w:rPr>
          <w:color w:val="0000FF"/>
          <w:highlight w:val="white"/>
          <w:lang w:eastAsia="zh-CN"/>
        </w:rPr>
        <w:t>&lt;</w:t>
      </w:r>
      <w:r>
        <w:rPr>
          <w:color w:val="800000"/>
          <w:highlight w:val="white"/>
          <w:lang w:eastAsia="zh-CN"/>
        </w:rPr>
        <w:t>mappings</w:t>
      </w:r>
      <w:r>
        <w:rPr>
          <w:color w:val="0000FF"/>
          <w:highlight w:val="white"/>
          <w:lang w:eastAsia="zh-CN"/>
        </w:rPr>
        <w:t>&gt;</w:t>
      </w:r>
    </w:p>
    <w:p w14:paraId="15809C1C" w14:textId="77777777" w:rsidR="00F87240" w:rsidRDefault="00F87240">
      <w:pPr>
        <w:pStyle w:val="code-section"/>
        <w:rPr>
          <w:color w:val="339966"/>
          <w:highlight w:val="white"/>
          <w:lang w:eastAsia="zh-CN"/>
        </w:rPr>
      </w:pPr>
      <w:r>
        <w:rPr>
          <w:color w:val="000000"/>
          <w:highlight w:val="white"/>
          <w:lang w:eastAsia="zh-CN"/>
        </w:rPr>
        <w:t xml:space="preserve">  </w:t>
      </w:r>
      <w:r>
        <w:rPr>
          <w:color w:val="339966"/>
          <w:highlight w:val="white"/>
          <w:lang w:eastAsia="zh-CN"/>
        </w:rPr>
        <w:t>&lt;!--</w:t>
      </w:r>
      <w:r>
        <w:rPr>
          <w:rFonts w:hint="eastAsia"/>
          <w:color w:val="339966"/>
          <w:highlight w:val="white"/>
          <w:lang w:eastAsia="zh-CN"/>
        </w:rPr>
        <w:t>控制器</w:t>
      </w:r>
      <w:r>
        <w:rPr>
          <w:color w:val="339966"/>
          <w:highlight w:val="white"/>
          <w:lang w:eastAsia="zh-CN"/>
        </w:rPr>
        <w:t xml:space="preserve"> </w:t>
      </w:r>
      <w:r>
        <w:rPr>
          <w:rFonts w:hint="eastAsia"/>
          <w:color w:val="339966"/>
          <w:highlight w:val="white"/>
          <w:lang w:eastAsia="zh-CN"/>
        </w:rPr>
        <w:t>【注：在</w:t>
      </w:r>
      <w:r>
        <w:rPr>
          <w:color w:val="339966"/>
          <w:highlight w:val="white"/>
          <w:lang w:eastAsia="zh-CN"/>
        </w:rPr>
        <w:t>&lt;controllers&gt;</w:t>
      </w:r>
      <w:r>
        <w:rPr>
          <w:rFonts w:hint="eastAsia"/>
          <w:color w:val="339966"/>
          <w:highlight w:val="white"/>
          <w:lang w:eastAsia="zh-CN"/>
        </w:rPr>
        <w:t>标签内，控制器的名称是唯一的，而且无需带路径】</w:t>
      </w:r>
      <w:r>
        <w:rPr>
          <w:color w:val="339966"/>
          <w:highlight w:val="white"/>
          <w:lang w:eastAsia="zh-CN"/>
        </w:rPr>
        <w:t xml:space="preserve"> --&gt;</w:t>
      </w:r>
    </w:p>
    <w:p w14:paraId="01F19C84" w14:textId="77777777" w:rsidR="00F87240" w:rsidRDefault="00F87240">
      <w:pPr>
        <w:pStyle w:val="code-section"/>
        <w:rPr>
          <w:color w:val="000000"/>
          <w:highlight w:val="white"/>
          <w:lang w:eastAsia="zh-CN"/>
        </w:rPr>
      </w:pPr>
      <w:r>
        <w:rPr>
          <w:color w:val="000000"/>
          <w:highlight w:val="white"/>
          <w:lang w:eastAsia="zh-CN"/>
        </w:rPr>
        <w:t xml:space="preserve">  </w:t>
      </w:r>
      <w:r>
        <w:rPr>
          <w:color w:val="0000FF"/>
          <w:highlight w:val="white"/>
          <w:lang w:eastAsia="zh-CN"/>
        </w:rPr>
        <w:t>&lt;</w:t>
      </w:r>
      <w:r>
        <w:rPr>
          <w:color w:val="800000"/>
          <w:highlight w:val="white"/>
          <w:lang w:eastAsia="zh-CN"/>
        </w:rPr>
        <w:t>controllers</w:t>
      </w:r>
      <w:r>
        <w:rPr>
          <w:color w:val="0000FF"/>
          <w:highlight w:val="white"/>
          <w:lang w:eastAsia="zh-CN"/>
        </w:rPr>
        <w:t>&gt;</w:t>
      </w:r>
    </w:p>
    <w:p w14:paraId="2D0E2C3A" w14:textId="77777777" w:rsidR="00F87240" w:rsidRDefault="00F87240">
      <w:pPr>
        <w:pStyle w:val="code-section"/>
        <w:rPr>
          <w:color w:val="339966"/>
          <w:highlight w:val="white"/>
          <w:lang w:eastAsia="zh-CN"/>
        </w:rPr>
      </w:pPr>
      <w:r>
        <w:rPr>
          <w:color w:val="000000"/>
          <w:highlight w:val="white"/>
          <w:lang w:eastAsia="zh-CN"/>
        </w:rPr>
        <w:t xml:space="preserve">   </w:t>
      </w:r>
      <w:r>
        <w:rPr>
          <w:color w:val="339966"/>
          <w:highlight w:val="white"/>
          <w:lang w:eastAsia="zh-CN"/>
        </w:rPr>
        <w:t xml:space="preserve"> &lt;!--</w:t>
      </w:r>
      <w:r>
        <w:rPr>
          <w:rFonts w:hint="eastAsia"/>
          <w:color w:val="339966"/>
          <w:highlight w:val="white"/>
          <w:lang w:eastAsia="zh-CN"/>
        </w:rPr>
        <w:t>横切动作</w:t>
      </w:r>
      <w:r>
        <w:rPr>
          <w:color w:val="339966"/>
          <w:highlight w:val="white"/>
          <w:lang w:eastAsia="zh-CN"/>
        </w:rPr>
        <w:t xml:space="preserve"> --&gt;</w:t>
      </w:r>
    </w:p>
    <w:p w14:paraId="13C3705C" w14:textId="77777777" w:rsidR="00F87240" w:rsidRDefault="00F87240">
      <w:pPr>
        <w:pStyle w:val="code-section"/>
        <w:rPr>
          <w:color w:val="000000"/>
          <w:highlight w:val="white"/>
          <w:lang w:eastAsia="zh-CN"/>
        </w:rPr>
      </w:pPr>
      <w:r>
        <w:rPr>
          <w:color w:val="000000"/>
          <w:highlight w:val="white"/>
          <w:lang w:eastAsia="zh-CN"/>
        </w:rPr>
        <w:t xml:space="preserve">    </w:t>
      </w:r>
      <w:r>
        <w:rPr>
          <w:color w:val="0000FF"/>
          <w:highlight w:val="white"/>
          <w:lang w:eastAsia="zh-CN"/>
        </w:rPr>
        <w:t>&lt;</w:t>
      </w:r>
      <w:r>
        <w:rPr>
          <w:color w:val="800000"/>
          <w:highlight w:val="white"/>
          <w:lang w:eastAsia="zh-CN"/>
        </w:rPr>
        <w:t>cutting</w:t>
      </w:r>
      <w:r>
        <w:rPr>
          <w:color w:val="0000FF"/>
          <w:highlight w:val="white"/>
          <w:lang w:eastAsia="zh-CN"/>
        </w:rPr>
        <w:t>&gt;</w:t>
      </w:r>
    </w:p>
    <w:p w14:paraId="4BBA483F" w14:textId="77777777" w:rsidR="00F87240" w:rsidRDefault="00F87240">
      <w:pPr>
        <w:pStyle w:val="code-section"/>
        <w:rPr>
          <w:color w:val="339966"/>
          <w:highlight w:val="white"/>
          <w:lang w:eastAsia="zh-CN"/>
        </w:rPr>
      </w:pPr>
      <w:r>
        <w:rPr>
          <w:color w:val="000000"/>
          <w:highlight w:val="white"/>
          <w:lang w:eastAsia="zh-CN"/>
        </w:rPr>
        <w:tab/>
      </w:r>
      <w:r>
        <w:rPr>
          <w:color w:val="339966"/>
          <w:highlight w:val="white"/>
          <w:lang w:eastAsia="zh-CN"/>
        </w:rPr>
        <w:t xml:space="preserve">  &lt;!--</w:t>
      </w:r>
      <w:r>
        <w:rPr>
          <w:rFonts w:hint="eastAsia"/>
          <w:color w:val="339966"/>
          <w:highlight w:val="white"/>
          <w:lang w:eastAsia="zh-CN"/>
        </w:rPr>
        <w:t>控制器横切动作</w:t>
      </w:r>
      <w:r>
        <w:rPr>
          <w:color w:val="339966"/>
          <w:highlight w:val="white"/>
          <w:lang w:eastAsia="zh-CN"/>
        </w:rPr>
        <w:t>&lt;ctrlFrontAction&gt;</w:t>
      </w:r>
      <w:r>
        <w:rPr>
          <w:rFonts w:hint="eastAsia"/>
          <w:color w:val="339966"/>
          <w:highlight w:val="white"/>
          <w:lang w:eastAsia="zh-CN"/>
        </w:rPr>
        <w:t>为前置点横切；</w:t>
      </w:r>
      <w:r>
        <w:rPr>
          <w:color w:val="339966"/>
          <w:highlight w:val="white"/>
          <w:lang w:eastAsia="zh-CN"/>
        </w:rPr>
        <w:t>&lt;ctrlBackAction&gt;</w:t>
      </w:r>
      <w:r>
        <w:rPr>
          <w:rFonts w:hint="eastAsia"/>
          <w:color w:val="339966"/>
          <w:highlight w:val="white"/>
          <w:lang w:eastAsia="zh-CN"/>
        </w:rPr>
        <w:t>为后置点横切</w:t>
      </w:r>
      <w:r>
        <w:rPr>
          <w:color w:val="339966"/>
          <w:highlight w:val="white"/>
          <w:lang w:eastAsia="zh-CN"/>
        </w:rPr>
        <w:t xml:space="preserve"> --&gt;</w:t>
      </w:r>
    </w:p>
    <w:p w14:paraId="44727606" w14:textId="77777777" w:rsidR="00F87240" w:rsidRDefault="00F87240">
      <w:pPr>
        <w:pStyle w:val="code-section"/>
        <w:rPr>
          <w:color w:val="000000"/>
          <w:highlight w:val="white"/>
        </w:rPr>
      </w:pPr>
      <w:r>
        <w:rPr>
          <w:color w:val="000000"/>
          <w:highlight w:val="white"/>
          <w:lang w:eastAsia="zh-CN"/>
        </w:rPr>
        <w:lastRenderedPageBreak/>
        <w:t xml:space="preserve">      </w:t>
      </w:r>
      <w:r>
        <w:rPr>
          <w:color w:val="0000FF"/>
          <w:highlight w:val="white"/>
        </w:rPr>
        <w:t>&lt;</w:t>
      </w:r>
      <w:r>
        <w:rPr>
          <w:color w:val="800000"/>
          <w:highlight w:val="white"/>
        </w:rPr>
        <w:t>ctrlFrontAction</w:t>
      </w:r>
      <w:r>
        <w:rPr>
          <w:color w:val="0000FF"/>
          <w:highlight w:val="white"/>
        </w:rPr>
        <w:t>&gt;</w:t>
      </w:r>
      <w:r>
        <w:rPr>
          <w:color w:val="000000"/>
          <w:highlight w:val="white"/>
        </w:rPr>
        <w:t>Example.GlobalPreActionImp</w:t>
      </w:r>
      <w:r>
        <w:rPr>
          <w:color w:val="0000FF"/>
          <w:highlight w:val="white"/>
        </w:rPr>
        <w:t>&lt;/</w:t>
      </w:r>
      <w:r>
        <w:rPr>
          <w:color w:val="800000"/>
          <w:highlight w:val="white"/>
        </w:rPr>
        <w:t>ctrlFrontAction</w:t>
      </w:r>
      <w:r>
        <w:rPr>
          <w:color w:val="0000FF"/>
          <w:highlight w:val="white"/>
        </w:rPr>
        <w:t>&gt;</w:t>
      </w:r>
    </w:p>
    <w:p w14:paraId="7626958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ctrlBackAction</w:t>
      </w:r>
      <w:r>
        <w:rPr>
          <w:color w:val="0000FF"/>
          <w:highlight w:val="white"/>
        </w:rPr>
        <w:t>&gt;</w:t>
      </w:r>
      <w:r>
        <w:rPr>
          <w:color w:val="000000"/>
          <w:highlight w:val="white"/>
        </w:rPr>
        <w:t>Example.GlobalPreActionImp</w:t>
      </w:r>
      <w:r>
        <w:rPr>
          <w:color w:val="0000FF"/>
          <w:highlight w:val="white"/>
        </w:rPr>
        <w:t>&lt;/</w:t>
      </w:r>
      <w:r>
        <w:rPr>
          <w:color w:val="800000"/>
          <w:highlight w:val="white"/>
        </w:rPr>
        <w:t>ctrlBackAction</w:t>
      </w:r>
      <w:r>
        <w:rPr>
          <w:color w:val="0000FF"/>
          <w:highlight w:val="white"/>
        </w:rPr>
        <w:t>&gt;</w:t>
      </w:r>
    </w:p>
    <w:p w14:paraId="4144261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cutting</w:t>
      </w:r>
      <w:r>
        <w:rPr>
          <w:color w:val="0000FF"/>
          <w:highlight w:val="white"/>
        </w:rPr>
        <w:t>&gt;</w:t>
      </w:r>
    </w:p>
    <w:p w14:paraId="6E76923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standard</w:t>
      </w:r>
      <w:r>
        <w:rPr>
          <w:color w:val="0000FF"/>
          <w:highlight w:val="white"/>
        </w:rPr>
        <w:t>&gt;</w:t>
      </w:r>
    </w:p>
    <w:p w14:paraId="55D4B2A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SearchController.ctrl</w:t>
      </w:r>
      <w:r>
        <w:rPr>
          <w:color w:val="0000FF"/>
          <w:highlight w:val="white"/>
        </w:rPr>
        <w:t>"</w:t>
      </w:r>
      <w:r>
        <w:rPr>
          <w:color w:val="FF0000"/>
          <w:highlight w:val="white"/>
        </w:rPr>
        <w:t xml:space="preserve"> class</w:t>
      </w:r>
      <w:r>
        <w:rPr>
          <w:color w:val="0000FF"/>
          <w:highlight w:val="white"/>
        </w:rPr>
        <w:t>="</w:t>
      </w:r>
      <w:r>
        <w:rPr>
          <w:color w:val="000000"/>
          <w:highlight w:val="white"/>
        </w:rPr>
        <w:t>com.beetle.jIKBS.web.SearchController</w:t>
      </w:r>
      <w:r>
        <w:rPr>
          <w:color w:val="0000FF"/>
          <w:highlight w:val="white"/>
        </w:rPr>
        <w:t>"/&gt;</w:t>
      </w:r>
    </w:p>
    <w:p w14:paraId="5BD6ACF9"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55B6B36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standard</w:t>
      </w:r>
      <w:r>
        <w:rPr>
          <w:color w:val="0000FF"/>
          <w:highlight w:val="white"/>
        </w:rPr>
        <w:t>&gt;</w:t>
      </w:r>
    </w:p>
    <w:p w14:paraId="5D0D8CA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virtual</w:t>
      </w:r>
      <w:r>
        <w:rPr>
          <w:color w:val="0000FF"/>
          <w:highlight w:val="white"/>
        </w:rPr>
        <w:t>&gt;</w:t>
      </w:r>
    </w:p>
    <w:p w14:paraId="6BD99D6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vItem</w:t>
      </w:r>
      <w:r>
        <w:rPr>
          <w:color w:val="FF0000"/>
          <w:highlight w:val="white"/>
        </w:rPr>
        <w:t xml:space="preserve"> name</w:t>
      </w:r>
      <w:r>
        <w:rPr>
          <w:color w:val="0000FF"/>
          <w:highlight w:val="white"/>
        </w:rPr>
        <w:t>="</w:t>
      </w:r>
      <w:r>
        <w:rPr>
          <w:color w:val="000000"/>
          <w:highlight w:val="white"/>
        </w:rPr>
        <w:t>NoDataFound.ctrl</w:t>
      </w:r>
      <w:r>
        <w:rPr>
          <w:color w:val="0000FF"/>
          <w:highlight w:val="white"/>
        </w:rPr>
        <w:t>"</w:t>
      </w:r>
      <w:r>
        <w:rPr>
          <w:color w:val="FF0000"/>
          <w:highlight w:val="white"/>
        </w:rPr>
        <w:t xml:space="preserve"> view</w:t>
      </w:r>
      <w:r>
        <w:rPr>
          <w:color w:val="0000FF"/>
          <w:highlight w:val="white"/>
        </w:rPr>
        <w:t>="</w:t>
      </w:r>
      <w:r>
        <w:rPr>
          <w:color w:val="000000"/>
          <w:highlight w:val="white"/>
        </w:rPr>
        <w:t>InputView</w:t>
      </w:r>
      <w:r>
        <w:rPr>
          <w:color w:val="0000FF"/>
          <w:highlight w:val="white"/>
        </w:rPr>
        <w:t>"/&gt;</w:t>
      </w:r>
    </w:p>
    <w:p w14:paraId="1678AE92"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2ECDE06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virtual</w:t>
      </w:r>
      <w:r>
        <w:rPr>
          <w:color w:val="0000FF"/>
          <w:highlight w:val="white"/>
        </w:rPr>
        <w:t>&gt;</w:t>
      </w:r>
    </w:p>
    <w:p w14:paraId="2B2655D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upload</w:t>
      </w:r>
      <w:r>
        <w:rPr>
          <w:color w:val="0000FF"/>
          <w:highlight w:val="white"/>
        </w:rPr>
        <w:t>&gt;</w:t>
      </w:r>
    </w:p>
    <w:p w14:paraId="78B8CA9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uItem</w:t>
      </w:r>
      <w:r>
        <w:rPr>
          <w:color w:val="FF0000"/>
          <w:highlight w:val="white"/>
        </w:rPr>
        <w:t xml:space="preserve"> name</w:t>
      </w:r>
      <w:r>
        <w:rPr>
          <w:color w:val="0000FF"/>
          <w:highlight w:val="white"/>
        </w:rPr>
        <w:t>="</w:t>
      </w:r>
      <w:r>
        <w:rPr>
          <w:color w:val="000000"/>
          <w:highlight w:val="white"/>
        </w:rPr>
        <w:t>Login.Upload</w:t>
      </w:r>
      <w:r>
        <w:rPr>
          <w:color w:val="0000FF"/>
          <w:highlight w:val="white"/>
        </w:rPr>
        <w:t>"</w:t>
      </w:r>
      <w:r>
        <w:rPr>
          <w:color w:val="FF0000"/>
          <w:highlight w:val="white"/>
        </w:rPr>
        <w:t xml:space="preserve"> class</w:t>
      </w:r>
      <w:r>
        <w:rPr>
          <w:color w:val="0000FF"/>
          <w:highlight w:val="white"/>
        </w:rPr>
        <w:t>="</w:t>
      </w:r>
      <w:r>
        <w:rPr>
          <w:color w:val="000000"/>
          <w:highlight w:val="white"/>
        </w:rPr>
        <w:t>com.beetle.SmsCRM.presentation.LogicCtrl</w:t>
      </w:r>
      <w:r>
        <w:rPr>
          <w:color w:val="0000FF"/>
          <w:highlight w:val="white"/>
        </w:rPr>
        <w:t>"/&gt;</w:t>
      </w:r>
    </w:p>
    <w:p w14:paraId="6440CB62" w14:textId="77777777" w:rsidR="00F87240" w:rsidRDefault="00F87240">
      <w:pPr>
        <w:pStyle w:val="code-section"/>
        <w:rPr>
          <w:color w:val="339966"/>
          <w:highlight w:val="white"/>
        </w:rPr>
      </w:pPr>
      <w:r>
        <w:rPr>
          <w:color w:val="000000"/>
          <w:highlight w:val="white"/>
        </w:rPr>
        <w:tab/>
      </w:r>
      <w:r>
        <w:rPr>
          <w:color w:val="339966"/>
          <w:highlight w:val="white"/>
        </w:rPr>
        <w:t xml:space="preserve">  &lt;!-- </w:t>
      </w:r>
      <w:r>
        <w:rPr>
          <w:rFonts w:hint="eastAsia"/>
          <w:color w:val="339966"/>
          <w:highlight w:val="white"/>
        </w:rPr>
        <w:t>添加更多的</w:t>
      </w:r>
      <w:r>
        <w:rPr>
          <w:color w:val="339966"/>
          <w:highlight w:val="white"/>
        </w:rPr>
        <w:t>item... --&gt;</w:t>
      </w:r>
    </w:p>
    <w:p w14:paraId="24C76836"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upload</w:t>
      </w:r>
      <w:r>
        <w:rPr>
          <w:color w:val="0000FF"/>
          <w:highlight w:val="white"/>
        </w:rPr>
        <w:t>&gt;</w:t>
      </w:r>
    </w:p>
    <w:p w14:paraId="10F5B1E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drawing</w:t>
      </w:r>
      <w:r>
        <w:rPr>
          <w:color w:val="0000FF"/>
          <w:highlight w:val="white"/>
        </w:rPr>
        <w:t>&gt;</w:t>
      </w:r>
    </w:p>
    <w:p w14:paraId="3CB63C3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dItem</w:t>
      </w:r>
      <w:r>
        <w:rPr>
          <w:color w:val="FF0000"/>
          <w:highlight w:val="white"/>
        </w:rPr>
        <w:t xml:space="preserve"> name</w:t>
      </w:r>
      <w:r>
        <w:rPr>
          <w:color w:val="0000FF"/>
          <w:highlight w:val="white"/>
        </w:rPr>
        <w:t>="</w:t>
      </w:r>
      <w:r>
        <w:rPr>
          <w:color w:val="000000"/>
          <w:highlight w:val="white"/>
        </w:rPr>
        <w:t>PieStatistics.ajax</w:t>
      </w:r>
      <w:r>
        <w:rPr>
          <w:color w:val="0000FF"/>
          <w:highlight w:val="white"/>
        </w:rPr>
        <w:t>"</w:t>
      </w:r>
      <w:r>
        <w:rPr>
          <w:color w:val="FF0000"/>
          <w:highlight w:val="white"/>
        </w:rPr>
        <w:t xml:space="preserve"> class</w:t>
      </w:r>
      <w:r>
        <w:rPr>
          <w:color w:val="0000FF"/>
          <w:highlight w:val="white"/>
        </w:rPr>
        <w:t>="</w:t>
      </w:r>
      <w:r>
        <w:rPr>
          <w:color w:val="000000"/>
          <w:highlight w:val="white"/>
        </w:rPr>
        <w:t>com.beetle.jIKBS.web.StatisticsDraw</w:t>
      </w:r>
      <w:r>
        <w:rPr>
          <w:color w:val="0000FF"/>
          <w:highlight w:val="white"/>
        </w:rPr>
        <w:t>"/&gt;</w:t>
      </w:r>
    </w:p>
    <w:p w14:paraId="3631C3C8" w14:textId="77777777" w:rsidR="00F87240" w:rsidRDefault="00F87240">
      <w:pPr>
        <w:pStyle w:val="code-section"/>
        <w:rPr>
          <w:color w:val="339966"/>
          <w:highlight w:val="white"/>
        </w:rPr>
      </w:pPr>
      <w:r>
        <w:rPr>
          <w:color w:val="000000"/>
          <w:highlight w:val="white"/>
        </w:rPr>
        <w:lastRenderedPageBreak/>
        <w:tab/>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2E309E6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drawing</w:t>
      </w:r>
      <w:r>
        <w:rPr>
          <w:color w:val="0000FF"/>
          <w:highlight w:val="white"/>
        </w:rPr>
        <w:t>&gt;</w:t>
      </w:r>
    </w:p>
    <w:p w14:paraId="1A39D1F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document</w:t>
      </w:r>
      <w:r>
        <w:rPr>
          <w:color w:val="0000FF"/>
          <w:highlight w:val="white"/>
        </w:rPr>
        <w:t>&gt;</w:t>
      </w:r>
    </w:p>
    <w:p w14:paraId="37382CC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docItem</w:t>
      </w:r>
      <w:r>
        <w:rPr>
          <w:color w:val="FF0000"/>
          <w:highlight w:val="white"/>
        </w:rPr>
        <w:t xml:space="preserve"> name</w:t>
      </w:r>
      <w:r>
        <w:rPr>
          <w:color w:val="0000FF"/>
          <w:highlight w:val="white"/>
        </w:rPr>
        <w:t>="</w:t>
      </w:r>
      <w:r>
        <w:rPr>
          <w:color w:val="000000"/>
          <w:highlight w:val="white"/>
        </w:rPr>
        <w:t>TestPdf.dcmt</w:t>
      </w:r>
      <w:r>
        <w:rPr>
          <w:color w:val="0000FF"/>
          <w:highlight w:val="white"/>
        </w:rPr>
        <w:t>"</w:t>
      </w:r>
      <w:r>
        <w:rPr>
          <w:color w:val="FF0000"/>
          <w:highlight w:val="white"/>
        </w:rPr>
        <w:t xml:space="preserve"> class</w:t>
      </w:r>
      <w:r>
        <w:rPr>
          <w:color w:val="0000FF"/>
          <w:highlight w:val="white"/>
        </w:rPr>
        <w:t>="</w:t>
      </w:r>
      <w:r>
        <w:rPr>
          <w:color w:val="000000"/>
          <w:highlight w:val="white"/>
        </w:rPr>
        <w:t>Example.TestPdf</w:t>
      </w:r>
      <w:r>
        <w:rPr>
          <w:color w:val="0000FF"/>
          <w:highlight w:val="white"/>
        </w:rPr>
        <w:t>"/&gt;</w:t>
      </w:r>
    </w:p>
    <w:p w14:paraId="011A6513" w14:textId="77777777" w:rsidR="00F87240" w:rsidRDefault="00F87240">
      <w:pPr>
        <w:pStyle w:val="code-section"/>
        <w:rPr>
          <w:color w:val="339966"/>
          <w:highlight w:val="white"/>
        </w:rPr>
      </w:pPr>
      <w:r>
        <w:rPr>
          <w:color w:val="000000"/>
          <w:highlight w:val="white"/>
        </w:rPr>
        <w:tab/>
      </w:r>
      <w:r>
        <w:rPr>
          <w:color w:val="339966"/>
          <w:highlight w:val="white"/>
        </w:rPr>
        <w:t xml:space="preserve">  &lt;!-- </w:t>
      </w:r>
      <w:r>
        <w:rPr>
          <w:rFonts w:ascii="宋体" w:eastAsia="宋体" w:hAnsi="宋体" w:cs="宋体" w:hint="eastAsia"/>
          <w:color w:val="339966"/>
          <w:highlight w:val="white"/>
        </w:rPr>
        <w:t>添加更多的</w:t>
      </w:r>
      <w:r>
        <w:rPr>
          <w:color w:val="339966"/>
          <w:highlight w:val="white"/>
        </w:rPr>
        <w:t>item... --&gt;</w:t>
      </w:r>
    </w:p>
    <w:p w14:paraId="6CA445C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document</w:t>
      </w:r>
      <w:r>
        <w:rPr>
          <w:color w:val="0000FF"/>
          <w:highlight w:val="white"/>
        </w:rPr>
        <w:t>&gt;</w:t>
      </w:r>
    </w:p>
    <w:p w14:paraId="7515756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controllers</w:t>
      </w:r>
      <w:r>
        <w:rPr>
          <w:color w:val="0000FF"/>
          <w:highlight w:val="white"/>
        </w:rPr>
        <w:t>&gt;</w:t>
      </w:r>
    </w:p>
    <w:p w14:paraId="5346BA54"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ascii="宋体" w:eastAsia="宋体" w:hAnsi="宋体" w:cs="宋体" w:hint="eastAsia"/>
          <w:color w:val="339966"/>
          <w:highlight w:val="white"/>
        </w:rPr>
        <w:t>启动开关</w:t>
      </w:r>
      <w:r>
        <w:rPr>
          <w:color w:val="339966"/>
          <w:highlight w:val="white"/>
        </w:rPr>
        <w:t xml:space="preserve"> --&gt;</w:t>
      </w:r>
    </w:p>
    <w:p w14:paraId="5B66F95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onoff</w:t>
      </w:r>
      <w:r>
        <w:rPr>
          <w:color w:val="0000FF"/>
          <w:highlight w:val="white"/>
        </w:rPr>
        <w:t>&gt;</w:t>
      </w:r>
    </w:p>
    <w:p w14:paraId="18793E41"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startUp</w:t>
      </w:r>
      <w:r>
        <w:rPr>
          <w:color w:val="0000FF"/>
          <w:highlight w:val="white"/>
        </w:rPr>
        <w:t>&gt;</w:t>
      </w:r>
      <w:r>
        <w:rPr>
          <w:color w:val="000000"/>
          <w:highlight w:val="white"/>
        </w:rPr>
        <w:t>Example.GlobalPreCallImp</w:t>
      </w:r>
      <w:r>
        <w:rPr>
          <w:color w:val="0000FF"/>
          <w:highlight w:val="white"/>
        </w:rPr>
        <w:t>&lt;/</w:t>
      </w:r>
      <w:r>
        <w:rPr>
          <w:color w:val="800000"/>
          <w:highlight w:val="white"/>
        </w:rPr>
        <w:t>startUp</w:t>
      </w:r>
      <w:r>
        <w:rPr>
          <w:color w:val="0000FF"/>
          <w:highlight w:val="white"/>
        </w:rPr>
        <w:t>&gt;</w:t>
      </w:r>
    </w:p>
    <w:p w14:paraId="7E55F271"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closeUp</w:t>
      </w:r>
      <w:r>
        <w:rPr>
          <w:color w:val="0000FF"/>
          <w:highlight w:val="white"/>
        </w:rPr>
        <w:t>&gt;</w:t>
      </w:r>
      <w:r>
        <w:rPr>
          <w:color w:val="000000"/>
          <w:highlight w:val="white"/>
        </w:rPr>
        <w:t>Example.GlobalPreCallImp</w:t>
      </w:r>
      <w:r>
        <w:rPr>
          <w:color w:val="0000FF"/>
          <w:highlight w:val="white"/>
        </w:rPr>
        <w:t>&lt;/</w:t>
      </w:r>
      <w:r>
        <w:rPr>
          <w:color w:val="800000"/>
          <w:highlight w:val="white"/>
        </w:rPr>
        <w:t>closeUp</w:t>
      </w:r>
      <w:r>
        <w:rPr>
          <w:color w:val="0000FF"/>
          <w:highlight w:val="white"/>
        </w:rPr>
        <w:t>&gt;</w:t>
      </w:r>
    </w:p>
    <w:p w14:paraId="4242C70C"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onoff</w:t>
      </w:r>
      <w:r>
        <w:rPr>
          <w:color w:val="0000FF"/>
          <w:highlight w:val="white"/>
        </w:rPr>
        <w:t>&gt;</w:t>
      </w:r>
    </w:p>
    <w:p w14:paraId="16DAE3B7"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ascii="宋体" w:eastAsia="宋体" w:hAnsi="宋体" w:cs="宋体" w:hint="eastAsia"/>
          <w:color w:val="339966"/>
          <w:highlight w:val="white"/>
        </w:rPr>
        <w:t>控制器缓存</w:t>
      </w:r>
      <w:r>
        <w:rPr>
          <w:color w:val="339966"/>
          <w:highlight w:val="white"/>
        </w:rPr>
        <w:t xml:space="preserve"> --&gt;</w:t>
      </w:r>
    </w:p>
    <w:p w14:paraId="665E9A7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caches</w:t>
      </w:r>
      <w:r>
        <w:rPr>
          <w:color w:val="0000FF"/>
          <w:highlight w:val="white"/>
        </w:rPr>
        <w:t>&gt;</w:t>
      </w:r>
    </w:p>
    <w:p w14:paraId="5659209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ShowStatisticsController.ctrl</w:t>
      </w:r>
      <w:r>
        <w:rPr>
          <w:color w:val="0000FF"/>
          <w:highlight w:val="white"/>
        </w:rPr>
        <w:t>"</w:t>
      </w:r>
      <w:r>
        <w:rPr>
          <w:color w:val="FF0000"/>
          <w:highlight w:val="white"/>
        </w:rPr>
        <w:t xml:space="preserve"> scope</w:t>
      </w:r>
      <w:r>
        <w:rPr>
          <w:color w:val="0000FF"/>
          <w:highlight w:val="white"/>
        </w:rPr>
        <w:t>="</w:t>
      </w:r>
      <w:r>
        <w:rPr>
          <w:color w:val="000000"/>
          <w:highlight w:val="white"/>
        </w:rPr>
        <w:t>application</w:t>
      </w:r>
      <w:r>
        <w:rPr>
          <w:color w:val="0000FF"/>
          <w:highlight w:val="white"/>
        </w:rPr>
        <w:t>"</w:t>
      </w:r>
      <w:r>
        <w:rPr>
          <w:color w:val="FF0000"/>
          <w:highlight w:val="white"/>
        </w:rPr>
        <w:t xml:space="preserve"> time</w:t>
      </w:r>
      <w:r>
        <w:rPr>
          <w:color w:val="0000FF"/>
          <w:highlight w:val="white"/>
        </w:rPr>
        <w:t>="</w:t>
      </w:r>
      <w:r>
        <w:rPr>
          <w:color w:val="000000"/>
          <w:highlight w:val="white"/>
        </w:rPr>
        <w:t>60</w:t>
      </w:r>
      <w:r>
        <w:rPr>
          <w:color w:val="0000FF"/>
          <w:highlight w:val="white"/>
        </w:rPr>
        <w:t>"/&gt;</w:t>
      </w:r>
    </w:p>
    <w:p w14:paraId="3444651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ShowContentController.ctrl</w:t>
      </w:r>
      <w:r>
        <w:rPr>
          <w:color w:val="0000FF"/>
          <w:highlight w:val="white"/>
        </w:rPr>
        <w:t>"</w:t>
      </w:r>
      <w:r>
        <w:rPr>
          <w:color w:val="FF0000"/>
          <w:highlight w:val="white"/>
        </w:rPr>
        <w:t xml:space="preserve"> scope</w:t>
      </w:r>
      <w:r>
        <w:rPr>
          <w:color w:val="0000FF"/>
          <w:highlight w:val="white"/>
        </w:rPr>
        <w:t>="</w:t>
      </w:r>
      <w:r>
        <w:rPr>
          <w:color w:val="000000"/>
          <w:highlight w:val="white"/>
        </w:rPr>
        <w:t>session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3EE74FEA"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ascii="宋体" w:eastAsia="宋体" w:hAnsi="宋体" w:cs="宋体" w:hint="eastAsia"/>
          <w:color w:val="339966"/>
          <w:highlight w:val="white"/>
        </w:rPr>
        <w:t>添加更多的</w:t>
      </w:r>
      <w:r>
        <w:rPr>
          <w:color w:val="339966"/>
          <w:highlight w:val="white"/>
        </w:rPr>
        <w:t>item... --&gt;</w:t>
      </w:r>
    </w:p>
    <w:p w14:paraId="4AF1AA0F"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0000"/>
          <w:highlight w:val="white"/>
        </w:rPr>
        <w:t>caches</w:t>
      </w:r>
      <w:r>
        <w:rPr>
          <w:color w:val="0000FF"/>
          <w:highlight w:val="white"/>
        </w:rPr>
        <w:t>&gt;</w:t>
      </w:r>
    </w:p>
    <w:p w14:paraId="3415EA6D" w14:textId="77777777" w:rsidR="00F87240" w:rsidRDefault="00F87240">
      <w:pPr>
        <w:pStyle w:val="code-section"/>
        <w:rPr>
          <w:color w:val="339966"/>
          <w:highlight w:val="white"/>
        </w:rPr>
      </w:pPr>
      <w:r>
        <w:rPr>
          <w:color w:val="000000"/>
          <w:highlight w:val="white"/>
        </w:rPr>
        <w:t xml:space="preserve">  </w:t>
      </w:r>
      <w:r>
        <w:rPr>
          <w:color w:val="339966"/>
          <w:highlight w:val="white"/>
        </w:rPr>
        <w:t>&lt;!--Web</w:t>
      </w:r>
      <w:r>
        <w:rPr>
          <w:rFonts w:ascii="宋体" w:eastAsia="宋体" w:hAnsi="宋体" w:cs="宋体" w:hint="eastAsia"/>
          <w:color w:val="339966"/>
          <w:highlight w:val="white"/>
        </w:rPr>
        <w:t>服务</w:t>
      </w:r>
      <w:r>
        <w:rPr>
          <w:color w:val="339966"/>
          <w:highlight w:val="white"/>
        </w:rPr>
        <w:t xml:space="preserve"> --&gt;</w:t>
      </w:r>
    </w:p>
    <w:p w14:paraId="47CF1D6E"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service</w:t>
      </w:r>
      <w:r>
        <w:rPr>
          <w:color w:val="0000FF"/>
          <w:highlight w:val="white"/>
        </w:rPr>
        <w:t>&gt;</w:t>
      </w:r>
    </w:p>
    <w:p w14:paraId="6FA8E9E3"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srvItem</w:t>
      </w:r>
      <w:r>
        <w:rPr>
          <w:color w:val="FF0000"/>
          <w:highlight w:val="white"/>
        </w:rPr>
        <w:t xml:space="preserve"> name</w:t>
      </w:r>
      <w:r>
        <w:rPr>
          <w:color w:val="0000FF"/>
          <w:highlight w:val="white"/>
        </w:rPr>
        <w:t>="</w:t>
      </w:r>
      <w:r>
        <w:rPr>
          <w:color w:val="000000"/>
          <w:highlight w:val="white"/>
        </w:rPr>
        <w:t>LoginWebService.service</w:t>
      </w:r>
      <w:r>
        <w:rPr>
          <w:color w:val="0000FF"/>
          <w:highlight w:val="white"/>
        </w:rPr>
        <w:t>"</w:t>
      </w:r>
      <w:r>
        <w:rPr>
          <w:color w:val="FF0000"/>
          <w:highlight w:val="white"/>
        </w:rPr>
        <w:t xml:space="preserve"> class</w:t>
      </w:r>
      <w:r>
        <w:rPr>
          <w:color w:val="0000FF"/>
          <w:highlight w:val="white"/>
        </w:rPr>
        <w:t>="</w:t>
      </w:r>
      <w:r>
        <w:rPr>
          <w:color w:val="000000"/>
          <w:highlight w:val="white"/>
        </w:rPr>
        <w:t>com.beetle.WebDemo.presentation.LoginWebService</w:t>
      </w:r>
      <w:r>
        <w:rPr>
          <w:color w:val="0000FF"/>
          <w:highlight w:val="white"/>
        </w:rPr>
        <w:t>"</w:t>
      </w:r>
      <w:r>
        <w:rPr>
          <w:color w:val="FF0000"/>
          <w:highlight w:val="white"/>
        </w:rPr>
        <w:t xml:space="preserve"> </w:t>
      </w:r>
      <w:r>
        <w:rPr>
          <w:color w:val="0000FF"/>
          <w:highlight w:val="white"/>
        </w:rPr>
        <w:t>/&gt;</w:t>
      </w:r>
    </w:p>
    <w:p w14:paraId="3E219D01"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&lt;!-- </w:t>
      </w:r>
      <w:r>
        <w:rPr>
          <w:rFonts w:ascii="宋体" w:eastAsia="宋体" w:hAnsi="宋体" w:cs="宋体" w:hint="eastAsia"/>
          <w:color w:val="339966"/>
          <w:highlight w:val="white"/>
        </w:rPr>
        <w:t>添加更多的</w:t>
      </w:r>
      <w:r>
        <w:rPr>
          <w:color w:val="339966"/>
          <w:highlight w:val="white"/>
        </w:rPr>
        <w:t>item... --&gt;</w:t>
      </w:r>
    </w:p>
    <w:p w14:paraId="2A910CC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service</w:t>
      </w:r>
      <w:r>
        <w:rPr>
          <w:color w:val="0000FF"/>
          <w:highlight w:val="white"/>
        </w:rPr>
        <w:t>&gt;</w:t>
      </w:r>
    </w:p>
    <w:p w14:paraId="19A4DB5C"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ascii="宋体" w:eastAsia="宋体" w:hAnsi="宋体" w:cs="宋体" w:hint="eastAsia"/>
          <w:color w:val="339966"/>
          <w:highlight w:val="white"/>
        </w:rPr>
        <w:t>控制器模块【针对系统控制器</w:t>
      </w:r>
      <w:r>
        <w:rPr>
          <w:color w:val="339966"/>
          <w:highlight w:val="white"/>
        </w:rPr>
        <w:t>&lt;controllers&gt;</w:t>
      </w:r>
      <w:r>
        <w:rPr>
          <w:rFonts w:ascii="宋体" w:eastAsia="宋体" w:hAnsi="宋体" w:cs="宋体" w:hint="eastAsia"/>
          <w:color w:val="339966"/>
          <w:highlight w:val="white"/>
        </w:rPr>
        <w:t>标签，如果系统控制器比较多，那么可以建立多个控制器模块】</w:t>
      </w:r>
      <w:r>
        <w:rPr>
          <w:color w:val="339966"/>
          <w:highlight w:val="white"/>
        </w:rPr>
        <w:t xml:space="preserve"> --&gt;</w:t>
      </w:r>
    </w:p>
    <w:p w14:paraId="6480057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1E5E135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mItem</w:t>
      </w:r>
      <w:r>
        <w:rPr>
          <w:color w:val="FF0000"/>
          <w:highlight w:val="white"/>
        </w:rPr>
        <w:t xml:space="preserve"> filename</w:t>
      </w:r>
      <w:r>
        <w:rPr>
          <w:color w:val="0000FF"/>
          <w:highlight w:val="white"/>
        </w:rPr>
        <w:t>="</w:t>
      </w:r>
      <w:r>
        <w:rPr>
          <w:color w:val="000000"/>
          <w:highlight w:val="white"/>
        </w:rPr>
        <w:t>xxx_controller.xml</w:t>
      </w:r>
      <w:r>
        <w:rPr>
          <w:color w:val="0000FF"/>
          <w:highlight w:val="white"/>
        </w:rPr>
        <w:t>"</w:t>
      </w:r>
      <w:r>
        <w:rPr>
          <w:color w:val="FF0000"/>
          <w:highlight w:val="white"/>
        </w:rPr>
        <w:t xml:space="preserve"> active</w:t>
      </w:r>
      <w:r>
        <w:rPr>
          <w:color w:val="0000FF"/>
          <w:highlight w:val="white"/>
        </w:rPr>
        <w:t>="</w:t>
      </w:r>
      <w:r>
        <w:rPr>
          <w:color w:val="000000"/>
          <w:highlight w:val="white"/>
        </w:rPr>
        <w:t>true</w:t>
      </w:r>
      <w:r>
        <w:rPr>
          <w:color w:val="0000FF"/>
          <w:highlight w:val="white"/>
        </w:rPr>
        <w:t>"/&gt;</w:t>
      </w:r>
    </w:p>
    <w:p w14:paraId="1A191FDE"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ascii="宋体" w:eastAsia="宋体" w:hAnsi="宋体" w:cs="宋体" w:hint="eastAsia"/>
          <w:color w:val="339966"/>
          <w:highlight w:val="white"/>
        </w:rPr>
        <w:t>添加更多的</w:t>
      </w:r>
      <w:r>
        <w:rPr>
          <w:color w:val="339966"/>
          <w:highlight w:val="white"/>
        </w:rPr>
        <w:t>item... --&gt;</w:t>
      </w:r>
    </w:p>
    <w:p w14:paraId="50E835A7"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775F35BC"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1A9D66FC" w14:textId="77777777" w:rsidR="00F87240" w:rsidRDefault="00F87240" w:rsidP="00B964FD">
      <w:pPr>
        <w:ind w:firstLine="420"/>
      </w:pPr>
      <w:r>
        <w:t>WebController.xml</w:t>
      </w:r>
      <w:r>
        <w:rPr>
          <w:rFonts w:hint="eastAsia"/>
        </w:rPr>
        <w:t>配置文件结构示意图如下：</w:t>
      </w:r>
    </w:p>
    <w:p w14:paraId="2384846D" w14:textId="77777777" w:rsidR="00F87240" w:rsidRDefault="000B3E2D" w:rsidP="00B964FD">
      <w:pPr>
        <w:ind w:firstLine="420"/>
        <w:jc w:val="center"/>
      </w:pPr>
      <w:r>
        <w:rPr>
          <w:noProof/>
          <w:lang w:eastAsia="zh-CN" w:bidi="ar-SA"/>
        </w:rPr>
        <w:lastRenderedPageBreak/>
        <w:drawing>
          <wp:inline distT="0" distB="0" distL="0" distR="0" wp14:anchorId="47C10486" wp14:editId="52D761C5">
            <wp:extent cx="5505450" cy="5781675"/>
            <wp:effectExtent l="19050" t="0" r="0" b="0"/>
            <wp:docPr id="22" name="图片 22" descr="2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211278576189468.png"/>
                    <pic:cNvPicPr>
                      <a:picLocks noChangeArrowheads="1"/>
                    </pic:cNvPicPr>
                  </pic:nvPicPr>
                  <pic:blipFill>
                    <a:blip r:embed="rId173" cstate="print"/>
                    <a:srcRect/>
                    <a:stretch>
                      <a:fillRect/>
                    </a:stretch>
                  </pic:blipFill>
                  <pic:spPr bwMode="auto">
                    <a:xfrm>
                      <a:off x="0" y="0"/>
                      <a:ext cx="5505450" cy="5781675"/>
                    </a:xfrm>
                    <a:prstGeom prst="rect">
                      <a:avLst/>
                    </a:prstGeom>
                    <a:noFill/>
                    <a:ln w="9525">
                      <a:noFill/>
                      <a:miter lim="800000"/>
                      <a:headEnd/>
                      <a:tailEnd/>
                    </a:ln>
                    <a:effectLst/>
                  </pic:spPr>
                </pic:pic>
              </a:graphicData>
            </a:graphic>
          </wp:inline>
        </w:drawing>
      </w:r>
    </w:p>
    <w:p w14:paraId="2DD909E3" w14:textId="77777777" w:rsidR="00F87240" w:rsidRDefault="00F87240" w:rsidP="00B964FD">
      <w:pPr>
        <w:ind w:firstLine="420"/>
        <w:jc w:val="center"/>
        <w:rPr>
          <w:lang w:eastAsia="zh-CN"/>
        </w:rPr>
      </w:pPr>
      <w:r>
        <w:rPr>
          <w:lang w:eastAsia="zh-CN"/>
        </w:rPr>
        <w:lastRenderedPageBreak/>
        <w:t>WebController.xml</w:t>
      </w:r>
      <w:r>
        <w:rPr>
          <w:rFonts w:hint="eastAsia"/>
          <w:lang w:eastAsia="zh-CN"/>
        </w:rPr>
        <w:t>配置文件结构图</w:t>
      </w:r>
    </w:p>
    <w:p w14:paraId="7A5D1D75" w14:textId="77777777" w:rsidR="00F87240" w:rsidRDefault="00F87240" w:rsidP="00B964FD">
      <w:pPr>
        <w:ind w:firstLine="420"/>
        <w:rPr>
          <w:lang w:eastAsia="zh-CN"/>
        </w:rPr>
      </w:pPr>
      <w:r>
        <w:rPr>
          <w:rFonts w:hint="eastAsia"/>
          <w:lang w:eastAsia="zh-CN"/>
        </w:rPr>
        <w:t>如上所示，配置控制器很简单，只要在相应的类型的控制器标签下，添加其对应的项目即可。项目一般包括两个属性：</w:t>
      </w:r>
    </w:p>
    <w:p w14:paraId="61400318" w14:textId="77777777" w:rsidR="00F87240" w:rsidRDefault="00F87240">
      <w:pPr>
        <w:pStyle w:val="af0"/>
        <w:rPr>
          <w:lang w:eastAsia="zh-CN"/>
        </w:rPr>
      </w:pPr>
      <w:r>
        <w:rPr>
          <w:rFonts w:hint="eastAsia"/>
          <w:lang w:eastAsia="zh-CN"/>
        </w:rPr>
        <w:t>name</w:t>
      </w:r>
      <w:r>
        <w:rPr>
          <w:rFonts w:hint="eastAsia"/>
          <w:lang w:eastAsia="zh-CN"/>
        </w:rPr>
        <w:t>：控制器的名称，与页面发起请求动作所设置的名称一致。（例如：页面</w:t>
      </w:r>
      <w:r>
        <w:rPr>
          <w:rFonts w:hint="eastAsia"/>
          <w:lang w:eastAsia="zh-CN"/>
        </w:rPr>
        <w:t>form</w:t>
      </w:r>
      <w:r>
        <w:rPr>
          <w:rFonts w:hint="eastAsia"/>
          <w:lang w:eastAsia="zh-CN"/>
        </w:rPr>
        <w:t>表单</w:t>
      </w:r>
      <w:r>
        <w:rPr>
          <w:lang w:eastAsia="zh-CN"/>
        </w:rPr>
        <w:t>&lt;FORM METHOD=POST ACTION="</w:t>
      </w:r>
      <w:r>
        <w:rPr>
          <w:b/>
          <w:lang w:eastAsia="zh-CN"/>
        </w:rPr>
        <w:t>SearchController.ctrl</w:t>
      </w:r>
      <w:r>
        <w:rPr>
          <w:lang w:eastAsia="zh-CN"/>
        </w:rPr>
        <w:t>"&gt;...&lt;/FORM&gt;</w:t>
      </w:r>
      <w:r>
        <w:rPr>
          <w:rFonts w:hint="eastAsia"/>
          <w:lang w:eastAsia="zh-CN"/>
        </w:rPr>
        <w:t>）</w:t>
      </w:r>
      <w:r>
        <w:rPr>
          <w:rFonts w:hint="eastAsia"/>
          <w:b/>
          <w:lang w:eastAsia="zh-CN"/>
        </w:rPr>
        <w:t>在</w:t>
      </w:r>
      <w:r>
        <w:rPr>
          <w:rFonts w:hint="eastAsia"/>
          <w:b/>
          <w:lang w:eastAsia="zh-CN"/>
        </w:rPr>
        <w:t>BJAF Web</w:t>
      </w:r>
      <w:r>
        <w:rPr>
          <w:rFonts w:hint="eastAsia"/>
          <w:b/>
          <w:lang w:eastAsia="zh-CN"/>
        </w:rPr>
        <w:t>框架中控制器采取实名制，即所有的控制器名称必须唯一</w:t>
      </w:r>
      <w:r>
        <w:rPr>
          <w:rFonts w:hint="eastAsia"/>
          <w:lang w:eastAsia="zh-CN"/>
        </w:rPr>
        <w:t>，在指定控制器的时候无须指定访问路径，消除了</w:t>
      </w:r>
      <w:r>
        <w:rPr>
          <w:rFonts w:hint="eastAsia"/>
          <w:lang w:eastAsia="zh-CN"/>
        </w:rPr>
        <w:t>Web</w:t>
      </w:r>
      <w:r>
        <w:rPr>
          <w:rFonts w:hint="eastAsia"/>
          <w:lang w:eastAsia="zh-CN"/>
        </w:rPr>
        <w:t>开发中常见绝对路径与相对路径容易混乱所带来的不便。</w:t>
      </w:r>
    </w:p>
    <w:p w14:paraId="6FC397A4" w14:textId="77777777" w:rsidR="00F87240" w:rsidRDefault="00F87240">
      <w:pPr>
        <w:pStyle w:val="af0"/>
        <w:rPr>
          <w:lang w:eastAsia="zh-CN"/>
        </w:rPr>
      </w:pPr>
      <w:r>
        <w:rPr>
          <w:lang w:eastAsia="zh-CN"/>
        </w:rPr>
        <w:t>class</w:t>
      </w:r>
      <w:r>
        <w:rPr>
          <w:rFonts w:hint="eastAsia"/>
          <w:lang w:eastAsia="zh-CN"/>
        </w:rPr>
        <w:t>：控制器实现类的名称，包含此类包路径。</w:t>
      </w:r>
    </w:p>
    <w:p w14:paraId="3D9D6C4F" w14:textId="77777777" w:rsidR="00F87240" w:rsidRDefault="00F87240" w:rsidP="00B964FD">
      <w:pPr>
        <w:ind w:firstLine="420"/>
      </w:pPr>
      <w:r>
        <w:rPr>
          <w:rFonts w:hint="eastAsia"/>
        </w:rPr>
        <w:t>另外，框架支持多控制器配置文件装配，如果一个</w:t>
      </w:r>
      <w:r>
        <w:rPr>
          <w:rFonts w:hint="eastAsia"/>
        </w:rPr>
        <w:t>Web</w:t>
      </w:r>
      <w:r>
        <w:rPr>
          <w:rFonts w:hint="eastAsia"/>
        </w:rPr>
        <w:t>应用中控制器数目过多，可以考虑分模块各自建立一个“</w:t>
      </w:r>
      <w:r>
        <w:t>xxx_controller.xml</w:t>
      </w:r>
      <w:r>
        <w:rPr>
          <w:rFonts w:hint="eastAsia"/>
        </w:rPr>
        <w:t>”文件，格式与</w:t>
      </w:r>
      <w:r>
        <w:t>WebController.xml</w:t>
      </w:r>
      <w:r>
        <w:rPr>
          <w:rFonts w:hint="eastAsia"/>
        </w:rPr>
        <w:t>一致，然后在</w:t>
      </w:r>
      <w:r>
        <w:t>WebController.xml</w:t>
      </w:r>
      <w:r>
        <w:rPr>
          <w:rFonts w:hint="eastAsia"/>
        </w:rPr>
        <w:t>文件</w:t>
      </w:r>
      <w:r>
        <w:t>&lt;module&gt;</w:t>
      </w:r>
      <w:r>
        <w:rPr>
          <w:rFonts w:hint="eastAsia"/>
        </w:rPr>
        <w:t>标签内装配就可以了。注意的是自建立的模块文件要与</w:t>
      </w:r>
      <w:r>
        <w:t>WebController.xml</w:t>
      </w:r>
      <w:r>
        <w:rPr>
          <w:rFonts w:hint="eastAsia"/>
        </w:rPr>
        <w:t>文件放在统一目录下。</w:t>
      </w:r>
    </w:p>
    <w:p w14:paraId="5B50E4BF" w14:textId="77777777" w:rsidR="00F87240" w:rsidRDefault="00F87240" w:rsidP="00B964FD">
      <w:pPr>
        <w:ind w:firstLine="420"/>
      </w:pPr>
      <w:r>
        <w:rPr>
          <w:rFonts w:hint="eastAsia"/>
        </w:rPr>
        <w:t>【注】：</w:t>
      </w:r>
      <w:r>
        <w:t>WebController.xml</w:t>
      </w:r>
      <w:r>
        <w:rPr>
          <w:rFonts w:hint="eastAsia"/>
        </w:rPr>
        <w:t>必须放置在</w:t>
      </w:r>
      <w:r>
        <w:rPr>
          <w:rFonts w:hint="eastAsia"/>
        </w:rPr>
        <w:t>Web</w:t>
      </w:r>
      <w:r>
        <w:rPr>
          <w:rFonts w:hint="eastAsia"/>
        </w:rPr>
        <w:t>应用根目录下</w:t>
      </w:r>
      <w:r>
        <w:rPr>
          <w:b/>
          <w:i/>
        </w:rPr>
        <w:t>config</w:t>
      </w:r>
      <w:r>
        <w:rPr>
          <w:rFonts w:hint="eastAsia"/>
        </w:rPr>
        <w:t>目录内，</w:t>
      </w:r>
      <w:r>
        <w:t>config</w:t>
      </w:r>
      <w:r>
        <w:rPr>
          <w:rFonts w:hint="eastAsia"/>
        </w:rPr>
        <w:t>目录为</w:t>
      </w:r>
      <w:r>
        <w:rPr>
          <w:rFonts w:hint="eastAsia"/>
        </w:rPr>
        <w:t>BJAF Web</w:t>
      </w:r>
      <w:r>
        <w:rPr>
          <w:rFonts w:hint="eastAsia"/>
        </w:rPr>
        <w:t>框架所依赖的固定目录。</w:t>
      </w:r>
    </w:p>
    <w:p w14:paraId="49644941" w14:textId="77777777" w:rsidR="00F87240" w:rsidRDefault="00F87240" w:rsidP="00B964FD">
      <w:pPr>
        <w:ind w:firstLine="420"/>
      </w:pPr>
    </w:p>
    <w:p w14:paraId="275B2299" w14:textId="77777777" w:rsidR="00F87240" w:rsidRDefault="000B3E2D">
      <w:pPr>
        <w:pStyle w:val="note"/>
        <w:ind w:firstLineChars="200" w:firstLine="420"/>
        <w:rPr>
          <w:lang w:eastAsia="zh-CN"/>
        </w:rPr>
      </w:pPr>
      <w:r>
        <w:rPr>
          <w:noProof/>
          <w:snapToGrid/>
          <w:lang w:eastAsia="zh-CN" w:bidi="ar-SA"/>
        </w:rPr>
        <w:drawing>
          <wp:inline distT="0" distB="0" distL="0" distR="0" wp14:anchorId="2BCE9B48" wp14:editId="3027F565">
            <wp:extent cx="142875" cy="190500"/>
            <wp:effectExtent l="19050" t="0" r="9525" b="0"/>
            <wp:docPr id="23" name="图片 23"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实际上，大多数请求驱动的</w:t>
      </w:r>
      <w:r w:rsidR="00F87240">
        <w:rPr>
          <w:rFonts w:hint="eastAsia"/>
          <w:lang w:eastAsia="zh-CN"/>
        </w:rPr>
        <w:t>MVC</w:t>
      </w:r>
      <w:r w:rsidR="00F87240">
        <w:rPr>
          <w:rFonts w:hint="eastAsia"/>
          <w:lang w:eastAsia="zh-CN"/>
        </w:rPr>
        <w:t>框架（例如</w:t>
      </w:r>
      <w:r w:rsidR="00F87240">
        <w:rPr>
          <w:rFonts w:hint="eastAsia"/>
          <w:lang w:eastAsia="zh-CN"/>
        </w:rPr>
        <w:t>Struts</w:t>
      </w:r>
      <w:r w:rsidR="00F87240">
        <w:rPr>
          <w:rFonts w:hint="eastAsia"/>
          <w:lang w:eastAsia="zh-CN"/>
        </w:rPr>
        <w:t>、</w:t>
      </w:r>
      <w:r w:rsidR="00F87240">
        <w:rPr>
          <w:rFonts w:hint="eastAsia"/>
          <w:lang w:eastAsia="zh-CN"/>
        </w:rPr>
        <w:t>Webwork</w:t>
      </w:r>
      <w:r w:rsidR="00F87240">
        <w:rPr>
          <w:rFonts w:hint="eastAsia"/>
          <w:lang w:eastAsia="zh-CN"/>
        </w:rPr>
        <w:t>、</w:t>
      </w:r>
      <w:r w:rsidR="00F87240">
        <w:rPr>
          <w:rFonts w:hint="eastAsia"/>
          <w:lang w:eastAsia="zh-CN"/>
        </w:rPr>
        <w:t>Spring MVC</w:t>
      </w:r>
      <w:r w:rsidR="00F87240">
        <w:rPr>
          <w:rFonts w:hint="eastAsia"/>
          <w:lang w:eastAsia="zh-CN"/>
        </w:rPr>
        <w:t>等），都是需要依靠“请求</w:t>
      </w:r>
      <w:r w:rsidR="00F87240">
        <w:rPr>
          <w:rFonts w:hint="eastAsia"/>
          <w:lang w:eastAsia="zh-CN"/>
        </w:rPr>
        <w:t>-</w:t>
      </w:r>
      <w:r w:rsidR="00F87240">
        <w:rPr>
          <w:rFonts w:hint="eastAsia"/>
          <w:lang w:eastAsia="zh-CN"/>
        </w:rPr>
        <w:t>控制器”映射关系来分发请求的。包括哪些所谓的零配置文件框架，它们只是把映射的关系用一种默认约定代替了。</w:t>
      </w:r>
      <w:r w:rsidR="00F87240">
        <w:rPr>
          <w:rFonts w:hint="eastAsia"/>
          <w:lang w:eastAsia="zh-CN"/>
        </w:rPr>
        <w:t>BJAF Web</w:t>
      </w:r>
      <w:r w:rsidR="00F87240">
        <w:rPr>
          <w:rFonts w:hint="eastAsia"/>
          <w:lang w:eastAsia="zh-CN"/>
        </w:rPr>
        <w:t>框架在</w:t>
      </w:r>
      <w:r w:rsidR="00F87240">
        <w:rPr>
          <w:rFonts w:hint="eastAsia"/>
          <w:lang w:eastAsia="zh-CN"/>
        </w:rPr>
        <w:t>1.3.x</w:t>
      </w:r>
      <w:r w:rsidR="00F87240">
        <w:rPr>
          <w:rFonts w:hint="eastAsia"/>
          <w:lang w:eastAsia="zh-CN"/>
        </w:rPr>
        <w:t>版本以后也可以通过约定来实现零配置；在是否采取配置的问题上，虽然</w:t>
      </w:r>
      <w:r w:rsidR="00F87240">
        <w:rPr>
          <w:rFonts w:hint="eastAsia"/>
          <w:lang w:eastAsia="zh-CN"/>
        </w:rPr>
        <w:t>BJAF</w:t>
      </w:r>
      <w:r w:rsidR="00F87240">
        <w:rPr>
          <w:rFonts w:hint="eastAsia"/>
          <w:lang w:eastAsia="zh-CN"/>
        </w:rPr>
        <w:t>支持零配置、文件配置和两者混合使用</w:t>
      </w:r>
      <w:r w:rsidR="00F87240">
        <w:rPr>
          <w:rFonts w:hint="eastAsia"/>
          <w:lang w:eastAsia="zh-CN"/>
        </w:rPr>
        <w:t>3</w:t>
      </w:r>
      <w:r w:rsidR="00F87240">
        <w:rPr>
          <w:rFonts w:hint="eastAsia"/>
          <w:lang w:eastAsia="zh-CN"/>
        </w:rPr>
        <w:t>种模式，但是，为了管理和维护的方便，笔者推荐采取统一文件配置模式。</w:t>
      </w:r>
    </w:p>
    <w:p w14:paraId="6E4B1535" w14:textId="77777777" w:rsidR="00F87240" w:rsidRDefault="00F87240" w:rsidP="00B964FD">
      <w:pPr>
        <w:ind w:firstLine="420"/>
        <w:rPr>
          <w:lang w:eastAsia="zh-CN"/>
        </w:rPr>
      </w:pPr>
    </w:p>
    <w:p w14:paraId="517972FC" w14:textId="77777777" w:rsidR="00F87240" w:rsidRDefault="00FA6375" w:rsidP="007E7BA0">
      <w:pPr>
        <w:pStyle w:val="3"/>
        <w:rPr>
          <w:lang w:eastAsia="zh-CN"/>
        </w:rPr>
      </w:pPr>
      <w:bookmarkStart w:id="134" w:name="_Toc105239766"/>
      <w:bookmarkStart w:id="135" w:name="_Toc57635828"/>
      <w:bookmarkStart w:id="136" w:name="_Toc358126520"/>
      <w:r>
        <w:rPr>
          <w:rStyle w:val="code"/>
          <w:rFonts w:eastAsia="宋体" w:hint="eastAsia"/>
          <w:lang w:eastAsia="zh-CN"/>
        </w:rPr>
        <w:t>4</w:t>
      </w:r>
      <w:r w:rsidR="001511EB">
        <w:rPr>
          <w:rStyle w:val="code"/>
          <w:rFonts w:eastAsia="宋体" w:hint="eastAsia"/>
          <w:lang w:eastAsia="zh-CN"/>
        </w:rPr>
        <w:t>.2.3</w:t>
      </w:r>
      <w:r w:rsidR="00F87240">
        <w:rPr>
          <w:rStyle w:val="code"/>
          <w:rFonts w:eastAsia="宋体" w:hint="eastAsia"/>
          <w:lang w:eastAsia="zh-CN"/>
        </w:rPr>
        <w:t>标准视图控制器</w:t>
      </w:r>
      <w:bookmarkEnd w:id="133"/>
      <w:bookmarkEnd w:id="134"/>
      <w:bookmarkEnd w:id="135"/>
      <w:bookmarkEnd w:id="136"/>
    </w:p>
    <w:p w14:paraId="3B3D1A91" w14:textId="77777777" w:rsidR="00F87240" w:rsidRDefault="00F87240" w:rsidP="00B964FD">
      <w:pPr>
        <w:ind w:firstLine="420"/>
        <w:rPr>
          <w:lang w:val="fr-FR" w:eastAsia="fr-FR"/>
        </w:rPr>
      </w:pPr>
      <w:r>
        <w:rPr>
          <w:rStyle w:val="code"/>
          <w:rFonts w:eastAsia="宋体" w:hint="eastAsia"/>
          <w:lang w:val="fr-FR" w:eastAsia="fr-FR"/>
        </w:rPr>
        <w:t>所有采取页面（</w:t>
      </w:r>
      <w:r>
        <w:rPr>
          <w:rStyle w:val="code"/>
          <w:rFonts w:eastAsia="宋体" w:hint="eastAsia"/>
          <w:lang w:val="fr-FR" w:eastAsia="fr-FR"/>
        </w:rPr>
        <w:t>html</w:t>
      </w:r>
      <w:r>
        <w:rPr>
          <w:rStyle w:val="code"/>
          <w:rFonts w:eastAsia="宋体" w:hint="eastAsia"/>
          <w:lang w:val="fr-FR" w:eastAsia="fr-FR"/>
        </w:rPr>
        <w:t>／</w:t>
      </w:r>
      <w:r>
        <w:rPr>
          <w:rStyle w:val="code"/>
          <w:rFonts w:eastAsia="宋体" w:hint="eastAsia"/>
          <w:lang w:val="fr-FR" w:eastAsia="fr-FR"/>
        </w:rPr>
        <w:t>jsp</w:t>
      </w:r>
      <w:r>
        <w:rPr>
          <w:rStyle w:val="code"/>
          <w:rFonts w:eastAsia="宋体" w:hint="eastAsia"/>
          <w:lang w:val="fr-FR" w:eastAsia="fr-FR"/>
        </w:rPr>
        <w:t>／</w:t>
      </w:r>
      <w:r>
        <w:rPr>
          <w:rStyle w:val="code"/>
          <w:rFonts w:eastAsia="宋体"/>
          <w:lang w:val="fr-FR" w:eastAsia="fr-FR"/>
        </w:rPr>
        <w:t>freemarker</w:t>
      </w:r>
      <w:r>
        <w:rPr>
          <w:rStyle w:val="code"/>
          <w:rFonts w:eastAsia="宋体" w:hint="eastAsia"/>
          <w:lang w:val="fr-FR" w:eastAsia="fr-FR"/>
        </w:rPr>
        <w:t>）作为视图的请求动作都属于标准控制器开发范畴，</w:t>
      </w:r>
      <w:r>
        <w:rPr>
          <w:rStyle w:val="code"/>
          <w:i/>
          <w:lang w:val="fr-FR" w:eastAsia="fr-FR"/>
        </w:rPr>
        <w:t>ControllerImp</w:t>
      </w:r>
      <w:r>
        <w:rPr>
          <w:rStyle w:val="code"/>
          <w:rFonts w:eastAsia="宋体" w:hint="eastAsia"/>
          <w:lang w:val="fr-FR" w:eastAsia="fr-FR"/>
        </w:rPr>
        <w:t>是标准控制器编程统一入口，它为</w:t>
      </w:r>
      <w:r>
        <w:rPr>
          <w:rFonts w:hint="eastAsia"/>
          <w:lang w:eastAsia="zh-CN"/>
        </w:rPr>
        <w:t>抽象类</w:t>
      </w:r>
      <w:r>
        <w:rPr>
          <w:rFonts w:hint="eastAsia"/>
          <w:lang w:val="fr-FR" w:eastAsia="fr-FR"/>
        </w:rPr>
        <w:t>，它对外提供了</w:t>
      </w:r>
      <w:r>
        <w:rPr>
          <w:rFonts w:hint="eastAsia"/>
          <w:lang w:eastAsia="zh-CN"/>
        </w:rPr>
        <w:t>一个简单的抽象方法</w:t>
      </w:r>
      <w:r>
        <w:rPr>
          <w:rFonts w:hint="eastAsia"/>
          <w:lang w:val="fr-FR" w:eastAsia="fr-FR"/>
        </w:rPr>
        <w:t>：</w:t>
      </w:r>
    </w:p>
    <w:p w14:paraId="32311188" w14:textId="77777777" w:rsidR="00F87240" w:rsidRDefault="00F87240">
      <w:pPr>
        <w:pStyle w:val="code-section"/>
        <w:rPr>
          <w:color w:val="339966"/>
          <w:lang w:val="fr-FR" w:eastAsia="fr-FR"/>
        </w:rPr>
      </w:pPr>
      <w:r>
        <w:rPr>
          <w:color w:val="339966"/>
          <w:lang w:val="fr-FR" w:eastAsia="fr-FR"/>
        </w:rPr>
        <w:t>/**</w:t>
      </w:r>
    </w:p>
    <w:p w14:paraId="1F7A549E" w14:textId="77777777" w:rsidR="00F87240" w:rsidRDefault="00F87240">
      <w:pPr>
        <w:pStyle w:val="code-section"/>
        <w:rPr>
          <w:color w:val="339966"/>
          <w:lang w:val="fr-FR" w:eastAsia="fr-FR"/>
        </w:rPr>
      </w:pPr>
      <w:r>
        <w:rPr>
          <w:rFonts w:hint="eastAsia"/>
          <w:color w:val="339966"/>
          <w:lang w:val="fr-FR" w:eastAsia="fr-FR"/>
        </w:rPr>
        <w:t xml:space="preserve">   * </w:t>
      </w:r>
      <w:r>
        <w:rPr>
          <w:rFonts w:ascii="宋体" w:eastAsia="宋体" w:hAnsi="宋体" w:cs="宋体" w:hint="eastAsia"/>
          <w:color w:val="339966"/>
          <w:lang w:val="fr-FR" w:eastAsia="fr-FR"/>
        </w:rPr>
        <w:t>控制逻辑执行方法，系统框架主控制器（</w:t>
      </w:r>
      <w:r>
        <w:rPr>
          <w:rFonts w:hint="eastAsia"/>
          <w:color w:val="339966"/>
          <w:lang w:val="fr-FR" w:eastAsia="fr-FR"/>
        </w:rPr>
        <w:t>MainControllerServlet</w:t>
      </w:r>
      <w:r>
        <w:rPr>
          <w:rFonts w:ascii="宋体" w:eastAsia="宋体" w:hAnsi="宋体" w:cs="宋体" w:hint="eastAsia"/>
          <w:color w:val="339966"/>
          <w:lang w:val="fr-FR" w:eastAsia="fr-FR"/>
        </w:rPr>
        <w:t>）会根据请求的</w:t>
      </w:r>
      <w:r>
        <w:rPr>
          <w:rFonts w:hint="eastAsia"/>
          <w:color w:val="339966"/>
          <w:lang w:val="fr-FR" w:eastAsia="fr-FR"/>
        </w:rPr>
        <w:t>url</w:t>
      </w:r>
      <w:r>
        <w:rPr>
          <w:rFonts w:ascii="宋体" w:eastAsia="宋体" w:hAnsi="宋体" w:cs="宋体" w:hint="eastAsia"/>
          <w:color w:val="339966"/>
          <w:lang w:val="fr-FR" w:eastAsia="fr-FR"/>
        </w:rPr>
        <w:t>来找到此控制类，并执行此方法完成任务</w:t>
      </w:r>
    </w:p>
    <w:p w14:paraId="330CEC71" w14:textId="77777777" w:rsidR="00F87240" w:rsidRDefault="00F87240">
      <w:pPr>
        <w:pStyle w:val="code-section"/>
        <w:rPr>
          <w:color w:val="339966"/>
          <w:lang w:val="fr-FR" w:eastAsia="fr-FR"/>
        </w:rPr>
      </w:pPr>
      <w:r>
        <w:rPr>
          <w:color w:val="339966"/>
          <w:lang w:val="fr-FR" w:eastAsia="fr-FR"/>
        </w:rPr>
        <w:lastRenderedPageBreak/>
        <w:t xml:space="preserve"> </w:t>
      </w:r>
      <w:r>
        <w:rPr>
          <w:rFonts w:hint="eastAsia"/>
          <w:color w:val="339966"/>
          <w:lang w:val="fr-FR" w:eastAsia="fr-FR"/>
        </w:rPr>
        <w:t xml:space="preserve">  * @param webInput Web</w:t>
      </w:r>
      <w:r>
        <w:rPr>
          <w:rFonts w:ascii="宋体" w:eastAsia="宋体" w:hAnsi="宋体" w:cs="宋体" w:hint="eastAsia"/>
          <w:color w:val="339966"/>
          <w:lang w:val="fr-FR" w:eastAsia="fr-FR"/>
        </w:rPr>
        <w:t>页面输入参数对象，对</w:t>
      </w:r>
      <w:r>
        <w:rPr>
          <w:rFonts w:hint="eastAsia"/>
          <w:color w:val="339966"/>
          <w:lang w:val="fr-FR" w:eastAsia="fr-FR"/>
        </w:rPr>
        <w:t>request</w:t>
      </w:r>
      <w:r>
        <w:rPr>
          <w:rFonts w:ascii="宋体" w:eastAsia="宋体" w:hAnsi="宋体" w:cs="宋体" w:hint="eastAsia"/>
          <w:color w:val="339966"/>
          <w:lang w:val="fr-FR" w:eastAsia="fr-FR"/>
        </w:rPr>
        <w:t>对象封装，基本上保留</w:t>
      </w:r>
      <w:r>
        <w:rPr>
          <w:rFonts w:hint="eastAsia"/>
          <w:color w:val="339966"/>
          <w:lang w:val="fr-FR" w:eastAsia="fr-FR"/>
        </w:rPr>
        <w:t>request</w:t>
      </w:r>
      <w:r>
        <w:rPr>
          <w:rFonts w:ascii="宋体" w:eastAsia="宋体" w:hAnsi="宋体" w:cs="宋体" w:hint="eastAsia"/>
          <w:color w:val="339966"/>
          <w:lang w:val="fr-FR" w:eastAsia="fr-FR"/>
        </w:rPr>
        <w:t>的方法，屏蔽到一些不利于开发的方法</w:t>
      </w:r>
    </w:p>
    <w:p w14:paraId="11D789FD" w14:textId="77777777" w:rsidR="00F87240" w:rsidRDefault="00F87240">
      <w:pPr>
        <w:pStyle w:val="code-section"/>
        <w:rPr>
          <w:color w:val="339966"/>
          <w:lang w:val="fr-FR" w:eastAsia="zh-CN"/>
        </w:rPr>
      </w:pPr>
      <w:r>
        <w:rPr>
          <w:rFonts w:hint="eastAsia"/>
          <w:color w:val="339966"/>
          <w:lang w:val="fr-FR" w:eastAsia="fr-FR"/>
        </w:rPr>
        <w:t xml:space="preserve">   </w:t>
      </w:r>
      <w:r>
        <w:rPr>
          <w:rFonts w:hint="eastAsia"/>
          <w:color w:val="339966"/>
          <w:lang w:val="fr-FR" w:eastAsia="zh-CN"/>
        </w:rPr>
        <w:t xml:space="preserve">* @return </w:t>
      </w:r>
      <w:r>
        <w:rPr>
          <w:rFonts w:ascii="宋体" w:eastAsia="宋体" w:hAnsi="宋体" w:cs="宋体" w:hint="eastAsia"/>
          <w:color w:val="339966"/>
          <w:lang w:val="fr-FR" w:eastAsia="zh-CN"/>
        </w:rPr>
        <w:t>视图对象（视图的名称</w:t>
      </w:r>
      <w:r>
        <w:rPr>
          <w:rFonts w:hint="eastAsia"/>
          <w:color w:val="339966"/>
          <w:lang w:val="fr-FR" w:eastAsia="zh-CN"/>
        </w:rPr>
        <w:t>[WebView.xml]</w:t>
      </w:r>
      <w:r>
        <w:rPr>
          <w:rFonts w:ascii="宋体" w:eastAsia="宋体" w:hAnsi="宋体" w:cs="宋体" w:hint="eastAsia"/>
          <w:color w:val="339966"/>
          <w:lang w:val="fr-FR" w:eastAsia="zh-CN"/>
        </w:rPr>
        <w:t>，以及相关的数据）</w:t>
      </w:r>
    </w:p>
    <w:p w14:paraId="14D567B5" w14:textId="77777777" w:rsidR="00F87240" w:rsidRDefault="00F87240">
      <w:pPr>
        <w:pStyle w:val="code-section"/>
        <w:rPr>
          <w:color w:val="339966"/>
        </w:rPr>
      </w:pPr>
      <w:r>
        <w:rPr>
          <w:color w:val="339966"/>
          <w:lang w:val="fr-FR" w:eastAsia="zh-CN"/>
        </w:rPr>
        <w:t xml:space="preserve">   </w:t>
      </w:r>
      <w:r>
        <w:rPr>
          <w:color w:val="339966"/>
        </w:rPr>
        <w:t>* @throws ControllerException</w:t>
      </w:r>
    </w:p>
    <w:p w14:paraId="59F85874" w14:textId="77777777" w:rsidR="00F87240" w:rsidRDefault="00F87240">
      <w:pPr>
        <w:pStyle w:val="code-section"/>
        <w:rPr>
          <w:color w:val="339966"/>
        </w:rPr>
      </w:pPr>
      <w:r>
        <w:rPr>
          <w:color w:val="339966"/>
        </w:rPr>
        <w:t>*/</w:t>
      </w:r>
    </w:p>
    <w:p w14:paraId="276641D8" w14:textId="77777777" w:rsidR="00F87240" w:rsidRDefault="00F87240">
      <w:pPr>
        <w:pStyle w:val="code-section"/>
        <w:rPr>
          <w:rFonts w:eastAsia="宋体"/>
          <w:b/>
        </w:rPr>
      </w:pPr>
      <w:r>
        <w:rPr>
          <w:b/>
        </w:rPr>
        <w:t>public abstract View perform(WebInput webInput) throws ControllerException;</w:t>
      </w:r>
    </w:p>
    <w:p w14:paraId="18F8BDEF" w14:textId="77777777" w:rsidR="00F87240" w:rsidRDefault="00F87240">
      <w:pPr>
        <w:pStyle w:val="code-section"/>
        <w:rPr>
          <w:rFonts w:eastAsia="宋体"/>
        </w:rPr>
      </w:pPr>
    </w:p>
    <w:p w14:paraId="199B31B9" w14:textId="77777777" w:rsidR="00F87240" w:rsidRDefault="00F87240" w:rsidP="00B964FD">
      <w:pPr>
        <w:ind w:firstLine="420"/>
        <w:rPr>
          <w:lang w:eastAsia="zh-CN"/>
        </w:rPr>
      </w:pPr>
      <w:r>
        <w:rPr>
          <w:rFonts w:hint="eastAsia"/>
          <w:lang w:eastAsia="zh-CN"/>
        </w:rPr>
        <w:t>通常用户在写自己的控制器时，</w:t>
      </w:r>
      <w:r>
        <w:rPr>
          <w:rFonts w:hint="eastAsia"/>
          <w:lang w:val="fr-FR" w:eastAsia="fr-FR"/>
        </w:rPr>
        <w:t>只需扩展</w:t>
      </w:r>
      <w:r>
        <w:rPr>
          <w:lang w:eastAsia="zh-CN"/>
        </w:rPr>
        <w:t>ControllerImp</w:t>
      </w:r>
      <w:r>
        <w:rPr>
          <w:rFonts w:hint="eastAsia"/>
          <w:lang w:val="fr-FR" w:eastAsia="fr-FR"/>
        </w:rPr>
        <w:t>抽象类在</w:t>
      </w:r>
      <w:r>
        <w:rPr>
          <w:lang w:eastAsia="zh-CN"/>
        </w:rPr>
        <w:t>perform</w:t>
      </w:r>
      <w:r>
        <w:rPr>
          <w:rFonts w:hint="eastAsia"/>
          <w:lang w:val="fr-FR" w:eastAsia="fr-FR"/>
        </w:rPr>
        <w:t>方法体内完成请求控制逻辑就可以了。</w:t>
      </w:r>
    </w:p>
    <w:p w14:paraId="71CF4D03" w14:textId="77777777" w:rsidR="00F87240" w:rsidRDefault="00F87240" w:rsidP="00B964FD">
      <w:pPr>
        <w:ind w:firstLine="420"/>
        <w:rPr>
          <w:lang w:eastAsia="zh-CN"/>
        </w:rPr>
      </w:pPr>
      <w:r>
        <w:rPr>
          <w:rFonts w:hint="eastAsia"/>
          <w:lang w:eastAsia="zh-CN"/>
        </w:rPr>
        <w:t>下面例子就是一个简单登录验证控制器实现：</w:t>
      </w:r>
    </w:p>
    <w:p w14:paraId="38CA5EE1" w14:textId="77777777" w:rsidR="00F87240" w:rsidRDefault="00F87240">
      <w:pPr>
        <w:pStyle w:val="code-section"/>
      </w:pPr>
      <w:r>
        <w:rPr>
          <w:b/>
          <w:color w:val="7F0055"/>
        </w:rPr>
        <w:t>package</w:t>
      </w:r>
      <w:r>
        <w:t xml:space="preserve"> com.beetle.WebDemo.presentation;</w:t>
      </w:r>
    </w:p>
    <w:p w14:paraId="46A6C211" w14:textId="77777777" w:rsidR="00F87240" w:rsidRDefault="00F87240">
      <w:pPr>
        <w:pStyle w:val="code-section"/>
      </w:pPr>
    </w:p>
    <w:p w14:paraId="066FE856" w14:textId="77777777" w:rsidR="00F87240" w:rsidRDefault="00F87240">
      <w:pPr>
        <w:pStyle w:val="code-section"/>
        <w:rPr>
          <w:lang w:val="fr-FR" w:eastAsia="fr-FR"/>
        </w:rPr>
      </w:pPr>
      <w:r>
        <w:rPr>
          <w:b/>
          <w:color w:val="7F0055"/>
          <w:lang w:val="fr-FR" w:eastAsia="fr-FR"/>
        </w:rPr>
        <w:t>import</w:t>
      </w:r>
      <w:r>
        <w:rPr>
          <w:lang w:val="fr-FR" w:eastAsia="fr-FR"/>
        </w:rPr>
        <w:t xml:space="preserve"> java.util.Date;</w:t>
      </w:r>
    </w:p>
    <w:p w14:paraId="0E30DCC6" w14:textId="77777777" w:rsidR="00F87240" w:rsidRDefault="00F87240">
      <w:pPr>
        <w:pStyle w:val="code-section"/>
        <w:rPr>
          <w:lang w:val="fr-FR" w:eastAsia="fr-FR"/>
        </w:rPr>
      </w:pPr>
      <w:r>
        <w:rPr>
          <w:b/>
          <w:color w:val="7F0055"/>
          <w:lang w:val="fr-FR" w:eastAsia="fr-FR"/>
        </w:rPr>
        <w:t>import</w:t>
      </w:r>
      <w:r>
        <w:rPr>
          <w:lang w:val="fr-FR" w:eastAsia="fr-FR"/>
        </w:rPr>
        <w:t xml:space="preserve"> javax.servlet.http.HttpSession;</w:t>
      </w:r>
    </w:p>
    <w:p w14:paraId="03924DE2" w14:textId="77777777" w:rsidR="00F87240" w:rsidRDefault="00F87240">
      <w:pPr>
        <w:pStyle w:val="code-section"/>
      </w:pPr>
      <w:r>
        <w:rPr>
          <w:b/>
          <w:color w:val="7F0055"/>
        </w:rPr>
        <w:t>import</w:t>
      </w:r>
      <w:r>
        <w:t xml:space="preserve"> com.beetle.WebDemo.common.Const;</w:t>
      </w:r>
    </w:p>
    <w:p w14:paraId="1EC28230" w14:textId="77777777" w:rsidR="00F87240" w:rsidRDefault="00F87240">
      <w:pPr>
        <w:pStyle w:val="code-section"/>
      </w:pPr>
      <w:r>
        <w:rPr>
          <w:b/>
          <w:color w:val="7F0055"/>
        </w:rPr>
        <w:t>import</w:t>
      </w:r>
      <w:r>
        <w:t xml:space="preserve"> com.beetle.WebDemo.common.LoginInfo;</w:t>
      </w:r>
    </w:p>
    <w:p w14:paraId="27092FEC" w14:textId="77777777" w:rsidR="00F87240" w:rsidRDefault="00F87240">
      <w:pPr>
        <w:pStyle w:val="code-section"/>
      </w:pPr>
      <w:r>
        <w:rPr>
          <w:b/>
          <w:color w:val="7F0055"/>
        </w:rPr>
        <w:t>import</w:t>
      </w:r>
      <w:r>
        <w:t xml:space="preserve"> com.beetle.framework.web.controller.ControllerException;</w:t>
      </w:r>
    </w:p>
    <w:p w14:paraId="26804B53" w14:textId="77777777" w:rsidR="00F87240" w:rsidRDefault="00F87240">
      <w:pPr>
        <w:pStyle w:val="code-section"/>
        <w:rPr>
          <w:rStyle w:val="code-emphasis"/>
        </w:rPr>
      </w:pPr>
      <w:r>
        <w:rPr>
          <w:rFonts w:eastAsia="宋体"/>
          <w:b/>
          <w:color w:val="7F0055"/>
        </w:rPr>
        <w:t>import</w:t>
      </w:r>
      <w:r>
        <w:rPr>
          <w:rFonts w:eastAsia="宋体"/>
        </w:rPr>
        <w:t xml:space="preserve"> com.beetle.framework.web.controller.ControllerImp;</w:t>
      </w:r>
    </w:p>
    <w:p w14:paraId="22D679C8" w14:textId="77777777" w:rsidR="00F87240" w:rsidRDefault="00F87240">
      <w:pPr>
        <w:pStyle w:val="code-section"/>
      </w:pPr>
      <w:r>
        <w:rPr>
          <w:b/>
          <w:color w:val="7F0055"/>
        </w:rPr>
        <w:t>import</w:t>
      </w:r>
      <w:r>
        <w:t xml:space="preserve"> com.beetle.framework.web.controller.WebInput;</w:t>
      </w:r>
    </w:p>
    <w:p w14:paraId="190AC433" w14:textId="77777777" w:rsidR="00F87240" w:rsidRDefault="00F87240">
      <w:pPr>
        <w:pStyle w:val="code-section"/>
      </w:pPr>
      <w:r>
        <w:rPr>
          <w:b/>
          <w:color w:val="7F0055"/>
        </w:rPr>
        <w:lastRenderedPageBreak/>
        <w:t>import</w:t>
      </w:r>
      <w:r>
        <w:t xml:space="preserve"> com.beetle.framework.web.view.ModelData;</w:t>
      </w:r>
    </w:p>
    <w:p w14:paraId="4D15AA80" w14:textId="77777777" w:rsidR="00F87240" w:rsidRDefault="00F87240">
      <w:pPr>
        <w:pStyle w:val="code-section"/>
      </w:pPr>
      <w:r>
        <w:rPr>
          <w:b/>
          <w:color w:val="7F0055"/>
        </w:rPr>
        <w:t>import</w:t>
      </w:r>
      <w:r>
        <w:t xml:space="preserve"> com.beetle.framework.web.view.View;</w:t>
      </w:r>
    </w:p>
    <w:p w14:paraId="533ABF66" w14:textId="77777777" w:rsidR="00F87240" w:rsidRDefault="00F87240">
      <w:pPr>
        <w:pStyle w:val="code-section"/>
      </w:pPr>
    </w:p>
    <w:p w14:paraId="0FCD902A" w14:textId="77777777" w:rsidR="00F87240" w:rsidRDefault="00F87240">
      <w:pPr>
        <w:pStyle w:val="code-section"/>
      </w:pPr>
      <w:r>
        <w:rPr>
          <w:b/>
          <w:color w:val="7F0055"/>
        </w:rPr>
        <w:t>public</w:t>
      </w:r>
      <w:r>
        <w:t xml:space="preserve"> </w:t>
      </w:r>
      <w:r>
        <w:rPr>
          <w:b/>
          <w:color w:val="7F0055"/>
        </w:rPr>
        <w:t>class</w:t>
      </w:r>
      <w:r>
        <w:t xml:space="preserve"> LoginController </w:t>
      </w:r>
      <w:r>
        <w:rPr>
          <w:b/>
          <w:color w:val="7F0055"/>
        </w:rPr>
        <w:t>extends</w:t>
      </w:r>
      <w:r>
        <w:t xml:space="preserve"> ControllerImp {</w:t>
      </w:r>
    </w:p>
    <w:p w14:paraId="5C204225" w14:textId="77777777" w:rsidR="00F87240" w:rsidRDefault="00F87240">
      <w:pPr>
        <w:pStyle w:val="code-section"/>
      </w:pPr>
      <w:r>
        <w:tab/>
      </w:r>
      <w:r>
        <w:rPr>
          <w:b/>
          <w:color w:val="7F0055"/>
        </w:rPr>
        <w:t>public</w:t>
      </w:r>
      <w:r>
        <w:t xml:space="preserve"> LoginController() {</w:t>
      </w:r>
    </w:p>
    <w:p w14:paraId="5C9669B2" w14:textId="77777777" w:rsidR="00F87240" w:rsidRDefault="00F87240">
      <w:pPr>
        <w:pStyle w:val="code-section"/>
      </w:pPr>
      <w:r>
        <w:tab/>
        <w:t>}</w:t>
      </w:r>
    </w:p>
    <w:p w14:paraId="1161ACDB" w14:textId="77777777" w:rsidR="00F87240" w:rsidRDefault="00F87240">
      <w:pPr>
        <w:pStyle w:val="code-section"/>
      </w:pPr>
    </w:p>
    <w:p w14:paraId="6B310334" w14:textId="77777777" w:rsidR="00F87240" w:rsidRDefault="00F87240">
      <w:pPr>
        <w:pStyle w:val="code-section"/>
      </w:pPr>
      <w:r>
        <w:tab/>
      </w:r>
      <w:r>
        <w:rPr>
          <w:b/>
          <w:color w:val="7F0055"/>
        </w:rPr>
        <w:t>public</w:t>
      </w:r>
      <w:r>
        <w:t xml:space="preserve"> View perform(WebInput webInput) </w:t>
      </w:r>
      <w:r>
        <w:rPr>
          <w:b/>
          <w:color w:val="7F0055"/>
        </w:rPr>
        <w:t>throws</w:t>
      </w:r>
      <w:r>
        <w:t xml:space="preserve"> ControllerException {</w:t>
      </w:r>
    </w:p>
    <w:p w14:paraId="5254E431" w14:textId="77777777" w:rsidR="00F87240" w:rsidRDefault="00F87240">
      <w:pPr>
        <w:pStyle w:val="code-section"/>
      </w:pPr>
      <w:r>
        <w:tab/>
      </w:r>
      <w:r>
        <w:tab/>
        <w:t xml:space="preserve">View view = </w:t>
      </w:r>
      <w:r>
        <w:rPr>
          <w:b/>
          <w:color w:val="7F0055"/>
        </w:rPr>
        <w:t>null</w:t>
      </w:r>
      <w:r>
        <w:t>;</w:t>
      </w:r>
    </w:p>
    <w:p w14:paraId="1DC300D9" w14:textId="77777777" w:rsidR="00F87240" w:rsidRDefault="00F87240">
      <w:pPr>
        <w:pStyle w:val="code-section"/>
      </w:pPr>
      <w:r>
        <w:tab/>
      </w:r>
      <w:r>
        <w:tab/>
        <w:t>String userName = webInput.getParameter(</w:t>
      </w:r>
      <w:r>
        <w:rPr>
          <w:color w:val="2A00FF"/>
        </w:rPr>
        <w:t>"username"</w:t>
      </w:r>
      <w:r>
        <w:t xml:space="preserve">); </w:t>
      </w:r>
      <w:r>
        <w:rPr>
          <w:color w:val="3F7F5F"/>
        </w:rPr>
        <w:t xml:space="preserve">// </w:t>
      </w:r>
      <w:r>
        <w:rPr>
          <w:rFonts w:ascii="宋体" w:eastAsia="宋体" w:hAnsi="宋体" w:cs="宋体" w:hint="eastAsia"/>
          <w:color w:val="3F7F5F"/>
        </w:rPr>
        <w:t>获取页面输入的参数</w:t>
      </w:r>
    </w:p>
    <w:p w14:paraId="5D043E86" w14:textId="77777777" w:rsidR="00F87240" w:rsidRDefault="00F87240">
      <w:pPr>
        <w:pStyle w:val="code-section"/>
      </w:pPr>
      <w:r>
        <w:tab/>
      </w:r>
      <w:r>
        <w:tab/>
      </w:r>
      <w:r>
        <w:rPr>
          <w:b/>
          <w:color w:val="7F0055"/>
        </w:rPr>
        <w:t>int</w:t>
      </w:r>
      <w:r>
        <w:t xml:space="preserve"> password = webInput.getParameterAsInt(</w:t>
      </w:r>
      <w:r>
        <w:rPr>
          <w:color w:val="2A00FF"/>
        </w:rPr>
        <w:t>"password"</w:t>
      </w:r>
      <w:r>
        <w:t>);</w:t>
      </w:r>
    </w:p>
    <w:p w14:paraId="06DF95A4" w14:textId="77777777" w:rsidR="00F87240" w:rsidRDefault="00F87240">
      <w:pPr>
        <w:pStyle w:val="code-section"/>
      </w:pPr>
      <w:r>
        <w:tab/>
      </w:r>
      <w:r>
        <w:tab/>
      </w:r>
      <w:r>
        <w:rPr>
          <w:b/>
          <w:color w:val="7F0055"/>
        </w:rPr>
        <w:t>int</w:t>
      </w:r>
      <w:r>
        <w:t xml:space="preserve"> veiwFlag = webInput.getParameterAsInt(</w:t>
      </w:r>
      <w:r>
        <w:rPr>
          <w:color w:val="2A00FF"/>
        </w:rPr>
        <w:t>"veiwFlag"</w:t>
      </w:r>
      <w:r>
        <w:t>);</w:t>
      </w:r>
      <w:r>
        <w:rPr>
          <w:color w:val="3F7F5F"/>
        </w:rPr>
        <w:t xml:space="preserve">// </w:t>
      </w:r>
      <w:r>
        <w:rPr>
          <w:rFonts w:ascii="宋体" w:eastAsia="宋体" w:hAnsi="宋体" w:cs="宋体" w:hint="eastAsia"/>
          <w:color w:val="3F7F5F"/>
        </w:rPr>
        <w:t>为了视图演示的标记</w:t>
      </w:r>
    </w:p>
    <w:p w14:paraId="4A7C6AD3" w14:textId="77777777" w:rsidR="00F87240" w:rsidRDefault="00F87240">
      <w:pPr>
        <w:pStyle w:val="code-section"/>
      </w:pPr>
      <w:r>
        <w:tab/>
      </w:r>
      <w:r>
        <w:tab/>
      </w:r>
      <w:r>
        <w:rPr>
          <w:color w:val="3F7F5F"/>
        </w:rPr>
        <w:t xml:space="preserve">// </w:t>
      </w:r>
      <w:r>
        <w:rPr>
          <w:rFonts w:ascii="宋体" w:eastAsia="宋体" w:hAnsi="宋体" w:cs="宋体" w:hint="eastAsia"/>
          <w:color w:val="3F7F5F"/>
        </w:rPr>
        <w:t>调用业务对象处理业务逻辑，本示例在这里只是简单地作了一个字符串比较</w:t>
      </w:r>
    </w:p>
    <w:p w14:paraId="221B0DFA" w14:textId="77777777" w:rsidR="00F87240" w:rsidRDefault="00F87240">
      <w:pPr>
        <w:pStyle w:val="code-section"/>
      </w:pPr>
      <w:r>
        <w:tab/>
      </w:r>
      <w:r>
        <w:tab/>
      </w:r>
      <w:r>
        <w:rPr>
          <w:b/>
          <w:color w:val="7F0055"/>
        </w:rPr>
        <w:t>if</w:t>
      </w:r>
      <w:r>
        <w:t xml:space="preserve"> (userName.equals(</w:t>
      </w:r>
      <w:r>
        <w:rPr>
          <w:color w:val="2A00FF"/>
        </w:rPr>
        <w:t>"HenryYu"</w:t>
      </w:r>
      <w:r>
        <w:t>) &amp;&amp; password == 888888) {</w:t>
      </w:r>
    </w:p>
    <w:p w14:paraId="02F3E3D3" w14:textId="77777777" w:rsidR="00F87240" w:rsidRDefault="00F87240">
      <w:pPr>
        <w:pStyle w:val="code-section"/>
      </w:pPr>
      <w:r>
        <w:tab/>
      </w:r>
      <w:r>
        <w:tab/>
      </w:r>
      <w:r>
        <w:tab/>
        <w:t xml:space="preserve">LoginInfo loginInfo = </w:t>
      </w:r>
      <w:r>
        <w:rPr>
          <w:b/>
          <w:color w:val="7F0055"/>
        </w:rPr>
        <w:t>new</w:t>
      </w:r>
      <w:r>
        <w:t xml:space="preserve"> LoginInfo();</w:t>
      </w:r>
    </w:p>
    <w:p w14:paraId="6177CB60" w14:textId="77777777" w:rsidR="00F87240" w:rsidRDefault="00F87240">
      <w:pPr>
        <w:pStyle w:val="code-section"/>
      </w:pPr>
      <w:r>
        <w:tab/>
      </w:r>
      <w:r>
        <w:tab/>
      </w:r>
      <w:r>
        <w:tab/>
        <w:t>loginInfo.setLoginUser(userName);</w:t>
      </w:r>
    </w:p>
    <w:p w14:paraId="4BC204C8" w14:textId="77777777" w:rsidR="00F87240" w:rsidRDefault="00F87240">
      <w:pPr>
        <w:pStyle w:val="code-section"/>
      </w:pPr>
      <w:r>
        <w:tab/>
      </w:r>
      <w:r>
        <w:tab/>
      </w:r>
      <w:r>
        <w:tab/>
        <w:t>loginInfo.setPassword(password);</w:t>
      </w:r>
    </w:p>
    <w:p w14:paraId="6D3E5481" w14:textId="77777777" w:rsidR="00F87240" w:rsidRDefault="00F87240">
      <w:pPr>
        <w:pStyle w:val="code-section"/>
      </w:pPr>
      <w:r>
        <w:lastRenderedPageBreak/>
        <w:tab/>
      </w:r>
      <w:r>
        <w:tab/>
      </w:r>
      <w:r>
        <w:tab/>
        <w:t>loginInfo.setLoginTime(</w:t>
      </w:r>
      <w:r>
        <w:rPr>
          <w:b/>
          <w:color w:val="7F0055"/>
        </w:rPr>
        <w:t>new</w:t>
      </w:r>
      <w:r>
        <w:t xml:space="preserve"> Date(System.</w:t>
      </w:r>
      <w:r>
        <w:rPr>
          <w:i/>
        </w:rPr>
        <w:t>currentTimeMillis</w:t>
      </w:r>
      <w:r>
        <w:t>()));</w:t>
      </w:r>
    </w:p>
    <w:p w14:paraId="0B3CCFA1" w14:textId="77777777" w:rsidR="00F87240" w:rsidRDefault="00F87240">
      <w:pPr>
        <w:pStyle w:val="code-section"/>
      </w:pPr>
      <w:r>
        <w:tab/>
      </w:r>
      <w:r>
        <w:tab/>
      </w:r>
      <w:r>
        <w:tab/>
        <w:t>HttpSession session = webInput.getSession(</w:t>
      </w:r>
      <w:r>
        <w:rPr>
          <w:b/>
          <w:color w:val="7F0055"/>
        </w:rPr>
        <w:t>true</w:t>
      </w:r>
      <w:r>
        <w:t>);</w:t>
      </w:r>
      <w:r>
        <w:rPr>
          <w:color w:val="3F7F5F"/>
        </w:rPr>
        <w:t xml:space="preserve">// </w:t>
      </w:r>
      <w:r>
        <w:rPr>
          <w:rFonts w:ascii="宋体" w:eastAsia="宋体" w:hAnsi="宋体" w:cs="宋体" w:hint="eastAsia"/>
          <w:color w:val="3F7F5F"/>
        </w:rPr>
        <w:t>创建会话，保存登录数据</w:t>
      </w:r>
      <w:r>
        <w:rPr>
          <w:color w:val="3F7F5F"/>
        </w:rPr>
        <w:t>(</w:t>
      </w:r>
      <w:r>
        <w:rPr>
          <w:rFonts w:ascii="宋体" w:eastAsia="宋体" w:hAnsi="宋体" w:cs="宋体" w:hint="eastAsia"/>
          <w:color w:val="3F7F5F"/>
        </w:rPr>
        <w:t>操作</w:t>
      </w:r>
      <w:r>
        <w:rPr>
          <w:color w:val="3F7F5F"/>
        </w:rPr>
        <w:t>Session</w:t>
      </w:r>
      <w:r>
        <w:rPr>
          <w:rFonts w:ascii="宋体" w:eastAsia="宋体" w:hAnsi="宋体" w:cs="宋体" w:hint="eastAsia"/>
          <w:color w:val="3F7F5F"/>
        </w:rPr>
        <w:t>演示</w:t>
      </w:r>
      <w:r>
        <w:rPr>
          <w:color w:val="3F7F5F"/>
        </w:rPr>
        <w:t>)</w:t>
      </w:r>
    </w:p>
    <w:p w14:paraId="36F60338" w14:textId="77777777" w:rsidR="00F87240" w:rsidRDefault="00F87240">
      <w:pPr>
        <w:pStyle w:val="code-section"/>
      </w:pPr>
      <w:r>
        <w:tab/>
      </w:r>
      <w:r>
        <w:tab/>
      </w:r>
      <w:r>
        <w:tab/>
        <w:t>session.setAttribute(</w:t>
      </w:r>
      <w:r>
        <w:rPr>
          <w:color w:val="2A00FF"/>
        </w:rPr>
        <w:t>"LoginInfo"</w:t>
      </w:r>
      <w:r>
        <w:t>, loginInfo);</w:t>
      </w:r>
      <w:r>
        <w:rPr>
          <w:color w:val="3F7F5F"/>
        </w:rPr>
        <w:t xml:space="preserve">// </w:t>
      </w:r>
      <w:r>
        <w:rPr>
          <w:rFonts w:ascii="宋体" w:eastAsia="宋体" w:hAnsi="宋体" w:cs="宋体" w:hint="eastAsia"/>
          <w:color w:val="3F7F5F"/>
        </w:rPr>
        <w:t>以便后用。。。</w:t>
      </w:r>
    </w:p>
    <w:p w14:paraId="16E649DF" w14:textId="77777777" w:rsidR="00F87240" w:rsidRDefault="00F87240">
      <w:pPr>
        <w:pStyle w:val="code-section"/>
      </w:pPr>
      <w:r>
        <w:tab/>
      </w:r>
      <w:r>
        <w:tab/>
      </w:r>
      <w:r>
        <w:tab/>
        <w:t xml:space="preserve">ModelData vd = </w:t>
      </w:r>
      <w:r>
        <w:rPr>
          <w:b/>
          <w:color w:val="7F0055"/>
        </w:rPr>
        <w:t>new</w:t>
      </w:r>
      <w:r>
        <w:t xml:space="preserve"> ModelData();</w:t>
      </w:r>
    </w:p>
    <w:p w14:paraId="1BACB147" w14:textId="77777777" w:rsidR="00F87240" w:rsidRDefault="00F87240">
      <w:pPr>
        <w:pStyle w:val="code-section"/>
      </w:pPr>
      <w:r>
        <w:tab/>
      </w:r>
      <w:r>
        <w:tab/>
      </w:r>
      <w:r>
        <w:tab/>
        <w:t>vd.put(</w:t>
      </w:r>
      <w:r>
        <w:rPr>
          <w:color w:val="2A00FF"/>
        </w:rPr>
        <w:t>"Login_Info"</w:t>
      </w:r>
      <w:r>
        <w:t>, loginInfo);</w:t>
      </w:r>
    </w:p>
    <w:p w14:paraId="4B19AC49" w14:textId="77777777" w:rsidR="00F87240" w:rsidRDefault="00F87240">
      <w:pPr>
        <w:pStyle w:val="code-section"/>
        <w:rPr>
          <w:lang w:eastAsia="zh-CN"/>
        </w:rPr>
      </w:pPr>
      <w:r>
        <w:tab/>
      </w:r>
      <w:r>
        <w:tab/>
      </w:r>
      <w:r>
        <w:tab/>
      </w:r>
      <w:r>
        <w:rPr>
          <w:b/>
          <w:color w:val="7F0055"/>
          <w:lang w:eastAsia="zh-CN"/>
        </w:rPr>
        <w:t>if</w:t>
      </w:r>
      <w:r>
        <w:rPr>
          <w:lang w:eastAsia="zh-CN"/>
        </w:rPr>
        <w:t xml:space="preserve"> (veiwFlag == 0) {</w:t>
      </w:r>
      <w:r>
        <w:rPr>
          <w:color w:val="3F7F5F"/>
          <w:lang w:eastAsia="zh-CN"/>
        </w:rPr>
        <w:t xml:space="preserve">// </w:t>
      </w:r>
      <w:r>
        <w:rPr>
          <w:rFonts w:ascii="宋体" w:eastAsia="宋体" w:hAnsi="宋体" w:cs="宋体" w:hint="eastAsia"/>
          <w:color w:val="3F7F5F"/>
          <w:lang w:eastAsia="zh-CN"/>
        </w:rPr>
        <w:t>采取标准的</w:t>
      </w:r>
      <w:r>
        <w:rPr>
          <w:color w:val="3F7F5F"/>
          <w:lang w:eastAsia="zh-CN"/>
        </w:rPr>
        <w:t>JSP</w:t>
      </w:r>
      <w:r>
        <w:rPr>
          <w:rFonts w:ascii="宋体" w:eastAsia="宋体" w:hAnsi="宋体" w:cs="宋体" w:hint="eastAsia"/>
          <w:color w:val="3F7F5F"/>
          <w:lang w:eastAsia="zh-CN"/>
        </w:rPr>
        <w:t>视图显示数据</w:t>
      </w:r>
    </w:p>
    <w:p w14:paraId="32F34EE7" w14:textId="77777777" w:rsidR="00F87240" w:rsidRDefault="00F87240">
      <w:pPr>
        <w:pStyle w:val="code-section"/>
      </w:pPr>
      <w:r>
        <w:rPr>
          <w:lang w:eastAsia="zh-CN"/>
        </w:rPr>
        <w:tab/>
      </w:r>
      <w:r>
        <w:rPr>
          <w:lang w:eastAsia="zh-CN"/>
        </w:rPr>
        <w:tab/>
      </w:r>
      <w:r>
        <w:rPr>
          <w:lang w:eastAsia="zh-CN"/>
        </w:rPr>
        <w:tab/>
      </w:r>
      <w:r>
        <w:rPr>
          <w:lang w:eastAsia="zh-CN"/>
        </w:rPr>
        <w:tab/>
      </w:r>
      <w:r>
        <w:t xml:space="preserve">view = </w:t>
      </w:r>
      <w:r>
        <w:rPr>
          <w:b/>
          <w:color w:val="7F0055"/>
        </w:rPr>
        <w:t>new</w:t>
      </w:r>
      <w:r>
        <w:t xml:space="preserve"> View(</w:t>
      </w:r>
      <w:r>
        <w:rPr>
          <w:color w:val="2A00FF"/>
        </w:rPr>
        <w:t>"MainView"</w:t>
      </w:r>
      <w:r>
        <w:t xml:space="preserve">, vd); </w:t>
      </w:r>
      <w:r>
        <w:rPr>
          <w:color w:val="3F7F5F"/>
        </w:rPr>
        <w:t xml:space="preserve">// </w:t>
      </w:r>
      <w:r>
        <w:rPr>
          <w:rFonts w:ascii="宋体" w:eastAsia="宋体" w:hAnsi="宋体" w:cs="宋体" w:hint="eastAsia"/>
          <w:color w:val="3F7F5F"/>
        </w:rPr>
        <w:t>返回</w:t>
      </w:r>
      <w:r>
        <w:rPr>
          <w:color w:val="3F7F5F"/>
        </w:rPr>
        <w:t>MainView</w:t>
      </w:r>
      <w:r>
        <w:rPr>
          <w:rFonts w:ascii="宋体" w:eastAsia="宋体" w:hAnsi="宋体" w:cs="宋体" w:hint="eastAsia"/>
          <w:color w:val="3F7F5F"/>
        </w:rPr>
        <w:t>视图（连同</w:t>
      </w:r>
      <w:r>
        <w:rPr>
          <w:color w:val="3F7F5F"/>
        </w:rPr>
        <w:t>LoginInfo</w:t>
      </w:r>
      <w:r>
        <w:rPr>
          <w:rFonts w:ascii="宋体" w:eastAsia="宋体" w:hAnsi="宋体" w:cs="宋体" w:hint="eastAsia"/>
          <w:color w:val="3F7F5F"/>
        </w:rPr>
        <w:t>数据对象一起返回）</w:t>
      </w:r>
    </w:p>
    <w:p w14:paraId="3B26BA5A" w14:textId="77777777" w:rsidR="00F87240" w:rsidRDefault="00F87240">
      <w:pPr>
        <w:pStyle w:val="code-section"/>
      </w:pPr>
      <w:r>
        <w:tab/>
      </w:r>
      <w:r>
        <w:tab/>
      </w:r>
      <w:r>
        <w:tab/>
        <w:t xml:space="preserve">} </w:t>
      </w:r>
      <w:r>
        <w:rPr>
          <w:b/>
          <w:color w:val="7F0055"/>
        </w:rPr>
        <w:t>else</w:t>
      </w:r>
      <w:r>
        <w:t xml:space="preserve"> </w:t>
      </w:r>
      <w:r>
        <w:rPr>
          <w:b/>
          <w:color w:val="7F0055"/>
        </w:rPr>
        <w:t>if</w:t>
      </w:r>
      <w:r>
        <w:t xml:space="preserve"> (veiwFlag == 1) {</w:t>
      </w:r>
      <w:r>
        <w:rPr>
          <w:color w:val="3F7F5F"/>
        </w:rPr>
        <w:t xml:space="preserve">// </w:t>
      </w:r>
      <w:r>
        <w:rPr>
          <w:rFonts w:ascii="宋体" w:eastAsia="宋体" w:hAnsi="宋体" w:cs="宋体" w:hint="eastAsia"/>
          <w:color w:val="3F7F5F"/>
        </w:rPr>
        <w:t>采取</w:t>
      </w:r>
      <w:r>
        <w:rPr>
          <w:color w:val="3F7F5F"/>
          <w:u w:val="single"/>
        </w:rPr>
        <w:t>freemarker</w:t>
      </w:r>
      <w:r>
        <w:rPr>
          <w:rFonts w:ascii="宋体" w:eastAsia="宋体" w:hAnsi="宋体" w:cs="宋体" w:hint="eastAsia"/>
          <w:color w:val="3F7F5F"/>
        </w:rPr>
        <w:t>模板作为视图显示数据</w:t>
      </w:r>
    </w:p>
    <w:p w14:paraId="57C7DEA5" w14:textId="77777777" w:rsidR="00F87240" w:rsidRDefault="00F87240">
      <w:pPr>
        <w:pStyle w:val="code-section"/>
      </w:pPr>
      <w:r>
        <w:tab/>
      </w:r>
      <w:r>
        <w:tab/>
      </w:r>
      <w:r>
        <w:tab/>
      </w:r>
      <w:r>
        <w:tab/>
        <w:t xml:space="preserve">view = </w:t>
      </w:r>
      <w:r>
        <w:rPr>
          <w:b/>
          <w:color w:val="7F0055"/>
        </w:rPr>
        <w:t>new</w:t>
      </w:r>
      <w:r>
        <w:t xml:space="preserve"> View(</w:t>
      </w:r>
      <w:r>
        <w:rPr>
          <w:color w:val="2A00FF"/>
        </w:rPr>
        <w:t>"LginFtlView"</w:t>
      </w:r>
      <w:r>
        <w:t>, vd);</w:t>
      </w:r>
    </w:p>
    <w:p w14:paraId="29B53284" w14:textId="77777777" w:rsidR="00F87240" w:rsidRDefault="00F87240">
      <w:pPr>
        <w:pStyle w:val="code-section"/>
      </w:pPr>
      <w:r>
        <w:tab/>
      </w:r>
      <w:r>
        <w:tab/>
      </w:r>
      <w:r>
        <w:tab/>
        <w:t>}</w:t>
      </w:r>
    </w:p>
    <w:p w14:paraId="275FABE0" w14:textId="77777777" w:rsidR="00F87240" w:rsidRDefault="00F87240">
      <w:pPr>
        <w:pStyle w:val="code-section"/>
      </w:pPr>
      <w:r>
        <w:tab/>
      </w:r>
      <w:r>
        <w:tab/>
        <w:t xml:space="preserve">} </w:t>
      </w:r>
      <w:r>
        <w:rPr>
          <w:b/>
          <w:color w:val="7F0055"/>
        </w:rPr>
        <w:t>else</w:t>
      </w:r>
      <w:r>
        <w:t xml:space="preserve"> {</w:t>
      </w:r>
    </w:p>
    <w:p w14:paraId="1C517383" w14:textId="77777777" w:rsidR="00F87240" w:rsidRDefault="00F87240">
      <w:pPr>
        <w:pStyle w:val="code-section"/>
      </w:pPr>
      <w:r>
        <w:tab/>
      </w:r>
      <w:r>
        <w:tab/>
      </w:r>
      <w:r>
        <w:tab/>
        <w:t xml:space="preserve">ModelData vd = </w:t>
      </w:r>
      <w:r>
        <w:rPr>
          <w:b/>
          <w:color w:val="7F0055"/>
        </w:rPr>
        <w:t>new</w:t>
      </w:r>
      <w:r>
        <w:t xml:space="preserve"> ModelData();</w:t>
      </w:r>
    </w:p>
    <w:p w14:paraId="7BC938D6" w14:textId="77777777" w:rsidR="00F87240" w:rsidRDefault="00F87240">
      <w:pPr>
        <w:pStyle w:val="code-section"/>
      </w:pPr>
      <w:r>
        <w:tab/>
      </w:r>
      <w:r>
        <w:tab/>
      </w:r>
      <w:r>
        <w:tab/>
        <w:t>vd.put(Const.</w:t>
      </w:r>
      <w:r>
        <w:rPr>
          <w:i/>
          <w:color w:val="0000C0"/>
        </w:rPr>
        <w:t>WEB_FORWARD_URL</w:t>
      </w:r>
      <w:r>
        <w:t xml:space="preserve">, </w:t>
      </w:r>
      <w:r>
        <w:rPr>
          <w:color w:val="2A00FF"/>
        </w:rPr>
        <w:t>"login.html"</w:t>
      </w:r>
      <w:r>
        <w:t>);</w:t>
      </w:r>
    </w:p>
    <w:p w14:paraId="7196582F" w14:textId="77777777" w:rsidR="00F87240" w:rsidRDefault="00F87240">
      <w:pPr>
        <w:pStyle w:val="code-section"/>
      </w:pPr>
      <w:r>
        <w:tab/>
      </w:r>
      <w:r>
        <w:tab/>
      </w:r>
      <w:r>
        <w:tab/>
        <w:t>vd.put(Const.</w:t>
      </w:r>
      <w:r>
        <w:rPr>
          <w:i/>
          <w:color w:val="0000C0"/>
        </w:rPr>
        <w:t>WEB_RETURN_MSG</w:t>
      </w:r>
      <w:r>
        <w:t xml:space="preserve">, </w:t>
      </w:r>
      <w:r>
        <w:rPr>
          <w:color w:val="2A00FF"/>
        </w:rPr>
        <w:t>"</w:t>
      </w:r>
      <w:r>
        <w:rPr>
          <w:rFonts w:ascii="宋体" w:eastAsia="宋体" w:hAnsi="宋体" w:cs="宋体" w:hint="eastAsia"/>
          <w:color w:val="2A00FF"/>
        </w:rPr>
        <w:t>用户名不存在或者密码不正确，请重新输入，谢谢！</w:t>
      </w:r>
      <w:r>
        <w:rPr>
          <w:color w:val="2A00FF"/>
        </w:rPr>
        <w:t>"</w:t>
      </w:r>
      <w:r>
        <w:t>);</w:t>
      </w:r>
    </w:p>
    <w:p w14:paraId="2FC1F963" w14:textId="77777777" w:rsidR="00F87240" w:rsidRDefault="00F87240">
      <w:pPr>
        <w:pStyle w:val="code-section"/>
      </w:pPr>
      <w:r>
        <w:tab/>
      </w:r>
      <w:r>
        <w:tab/>
      </w:r>
      <w:r>
        <w:tab/>
        <w:t xml:space="preserve">view = </w:t>
      </w:r>
      <w:r>
        <w:rPr>
          <w:b/>
          <w:color w:val="7F0055"/>
        </w:rPr>
        <w:t>new</w:t>
      </w:r>
      <w:r>
        <w:t xml:space="preserve"> View(</w:t>
      </w:r>
      <w:r>
        <w:rPr>
          <w:color w:val="2A00FF"/>
        </w:rPr>
        <w:t>"InfoView"</w:t>
      </w:r>
      <w:r>
        <w:t xml:space="preserve">, vd); </w:t>
      </w:r>
      <w:r>
        <w:rPr>
          <w:color w:val="3F7F5F"/>
        </w:rPr>
        <w:t xml:space="preserve">// </w:t>
      </w:r>
      <w:r>
        <w:rPr>
          <w:rFonts w:ascii="宋体" w:eastAsia="宋体" w:hAnsi="宋体" w:cs="宋体" w:hint="eastAsia"/>
          <w:color w:val="3F7F5F"/>
        </w:rPr>
        <w:t>返回</w:t>
      </w:r>
      <w:r>
        <w:rPr>
          <w:color w:val="3F7F5F"/>
        </w:rPr>
        <w:t>InfoView</w:t>
      </w:r>
      <w:r>
        <w:rPr>
          <w:rFonts w:ascii="宋体" w:eastAsia="宋体" w:hAnsi="宋体" w:cs="宋体" w:hint="eastAsia"/>
          <w:color w:val="3F7F5F"/>
        </w:rPr>
        <w:t>视图</w:t>
      </w:r>
    </w:p>
    <w:p w14:paraId="3F891D9C" w14:textId="77777777" w:rsidR="00F87240" w:rsidRDefault="00F87240">
      <w:pPr>
        <w:pStyle w:val="code-section"/>
      </w:pPr>
      <w:r>
        <w:tab/>
      </w:r>
      <w:r>
        <w:tab/>
        <w:t>}</w:t>
      </w:r>
    </w:p>
    <w:p w14:paraId="0A41D0ED" w14:textId="77777777" w:rsidR="00F87240" w:rsidRDefault="00F87240">
      <w:pPr>
        <w:pStyle w:val="code-section"/>
        <w:rPr>
          <w:lang w:eastAsia="zh-CN"/>
        </w:rPr>
      </w:pPr>
      <w:r>
        <w:tab/>
      </w:r>
      <w:r>
        <w:tab/>
      </w:r>
      <w:r>
        <w:rPr>
          <w:b/>
          <w:color w:val="7F0055"/>
          <w:lang w:eastAsia="zh-CN"/>
        </w:rPr>
        <w:t>return</w:t>
      </w:r>
      <w:r>
        <w:rPr>
          <w:lang w:eastAsia="zh-CN"/>
        </w:rPr>
        <w:t xml:space="preserve"> view;</w:t>
      </w:r>
    </w:p>
    <w:p w14:paraId="19F8D31D" w14:textId="77777777" w:rsidR="00F87240" w:rsidRDefault="00F87240">
      <w:pPr>
        <w:pStyle w:val="code-section"/>
        <w:rPr>
          <w:lang w:eastAsia="zh-CN"/>
        </w:rPr>
      </w:pPr>
      <w:r>
        <w:rPr>
          <w:lang w:eastAsia="zh-CN"/>
        </w:rPr>
        <w:lastRenderedPageBreak/>
        <w:tab/>
        <w:t>}</w:t>
      </w:r>
    </w:p>
    <w:p w14:paraId="79C7D028" w14:textId="77777777" w:rsidR="00F87240" w:rsidRDefault="00F87240">
      <w:pPr>
        <w:pStyle w:val="code-section"/>
        <w:rPr>
          <w:lang w:eastAsia="zh-CN"/>
        </w:rPr>
      </w:pPr>
      <w:r>
        <w:rPr>
          <w:lang w:eastAsia="zh-CN"/>
        </w:rPr>
        <w:t>}</w:t>
      </w:r>
    </w:p>
    <w:p w14:paraId="01897975" w14:textId="77777777" w:rsidR="00F87240" w:rsidRDefault="00F87240" w:rsidP="00B964FD">
      <w:pPr>
        <w:ind w:firstLine="420"/>
        <w:jc w:val="both"/>
      </w:pPr>
      <w:r>
        <w:rPr>
          <w:rFonts w:hint="eastAsia"/>
          <w:lang w:eastAsia="zh-CN"/>
        </w:rPr>
        <w:t>显然</w:t>
      </w:r>
      <w:r>
        <w:rPr>
          <w:rFonts w:hint="eastAsia"/>
          <w:lang w:val="fr-FR" w:eastAsia="fr-FR"/>
        </w:rPr>
        <w:t>，</w:t>
      </w:r>
      <w:r>
        <w:rPr>
          <w:rFonts w:hint="eastAsia"/>
          <w:lang w:eastAsia="zh-CN"/>
        </w:rPr>
        <w:t>标准控制器开发过程十分简单明了</w:t>
      </w:r>
      <w:r>
        <w:rPr>
          <w:rFonts w:hint="eastAsia"/>
          <w:lang w:val="fr-FR" w:eastAsia="fr-FR"/>
        </w:rPr>
        <w:t>，</w:t>
      </w:r>
      <w:r>
        <w:rPr>
          <w:rFonts w:hint="eastAsia"/>
          <w:lang w:eastAsia="zh-CN"/>
        </w:rPr>
        <w:t>从</w:t>
      </w:r>
      <w:r>
        <w:rPr>
          <w:lang w:val="fr-FR" w:eastAsia="fr-FR"/>
        </w:rPr>
        <w:t>WebInput</w:t>
      </w:r>
      <w:r>
        <w:rPr>
          <w:rFonts w:hint="eastAsia"/>
          <w:lang w:eastAsia="zh-CN"/>
        </w:rPr>
        <w:t>页面参数对象中获取页面传递过来的参数值</w:t>
      </w:r>
      <w:r>
        <w:rPr>
          <w:rFonts w:hint="eastAsia"/>
          <w:lang w:val="fr-FR" w:eastAsia="fr-FR"/>
        </w:rPr>
        <w:t>，</w:t>
      </w:r>
      <w:r>
        <w:rPr>
          <w:rFonts w:hint="eastAsia"/>
          <w:lang w:eastAsia="zh-CN"/>
        </w:rPr>
        <w:t>进行业务逻辑运算，获取的结果数据封装成</w:t>
      </w:r>
      <w:r>
        <w:rPr>
          <w:lang w:eastAsia="zh-CN"/>
        </w:rPr>
        <w:t>ModelData</w:t>
      </w:r>
      <w:r>
        <w:rPr>
          <w:rFonts w:hint="eastAsia"/>
          <w:lang w:eastAsia="zh-CN"/>
        </w:rPr>
        <w:t>，最后通过</w:t>
      </w:r>
      <w:r>
        <w:rPr>
          <w:lang w:eastAsia="zh-CN"/>
        </w:rPr>
        <w:t>View</w:t>
      </w:r>
      <w:r>
        <w:rPr>
          <w:rFonts w:hint="eastAsia"/>
          <w:lang w:eastAsia="zh-CN"/>
        </w:rPr>
        <w:t>视图对象返回。</w:t>
      </w:r>
      <w:r>
        <w:rPr>
          <w:rFonts w:hint="eastAsia"/>
        </w:rPr>
        <w:t>标准控制器编程抽象类</w:t>
      </w:r>
      <w:r>
        <w:t>ControllerImp</w:t>
      </w:r>
      <w:r>
        <w:rPr>
          <w:rFonts w:hint="eastAsia"/>
        </w:rPr>
        <w:t>类图如下：</w:t>
      </w:r>
    </w:p>
    <w:p w14:paraId="120538C6" w14:textId="77777777" w:rsidR="00F87240" w:rsidRDefault="000B3E2D" w:rsidP="00B964FD">
      <w:pPr>
        <w:ind w:firstLine="420"/>
        <w:jc w:val="center"/>
      </w:pPr>
      <w:r>
        <w:rPr>
          <w:noProof/>
          <w:lang w:eastAsia="zh-CN" w:bidi="ar-SA"/>
        </w:rPr>
        <w:drawing>
          <wp:inline distT="0" distB="0" distL="0" distR="0" wp14:anchorId="07FDEE2D" wp14:editId="33A6D697">
            <wp:extent cx="3238500" cy="2057400"/>
            <wp:effectExtent l="19050" t="0" r="0" b="0"/>
            <wp:docPr id="24" name="图片 24" descr="22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221278576189468.png"/>
                    <pic:cNvPicPr>
                      <a:picLocks noChangeArrowheads="1"/>
                    </pic:cNvPicPr>
                  </pic:nvPicPr>
                  <pic:blipFill>
                    <a:blip r:embed="rId174" cstate="print"/>
                    <a:srcRect/>
                    <a:stretch>
                      <a:fillRect/>
                    </a:stretch>
                  </pic:blipFill>
                  <pic:spPr bwMode="auto">
                    <a:xfrm>
                      <a:off x="0" y="0"/>
                      <a:ext cx="3238500" cy="2057400"/>
                    </a:xfrm>
                    <a:prstGeom prst="rect">
                      <a:avLst/>
                    </a:prstGeom>
                    <a:noFill/>
                    <a:ln w="9525">
                      <a:noFill/>
                      <a:miter lim="800000"/>
                      <a:headEnd/>
                      <a:tailEnd/>
                    </a:ln>
                    <a:effectLst/>
                  </pic:spPr>
                </pic:pic>
              </a:graphicData>
            </a:graphic>
          </wp:inline>
        </w:drawing>
      </w:r>
    </w:p>
    <w:p w14:paraId="6D5FD167" w14:textId="77777777" w:rsidR="00F87240" w:rsidRDefault="00F87240" w:rsidP="00B964FD">
      <w:pPr>
        <w:ind w:firstLine="420"/>
        <w:jc w:val="center"/>
      </w:pPr>
      <w:r>
        <w:t>ControllerImp</w:t>
      </w:r>
      <w:r>
        <w:rPr>
          <w:rFonts w:hint="eastAsia"/>
        </w:rPr>
        <w:t>类图</w:t>
      </w:r>
    </w:p>
    <w:p w14:paraId="0FF16115" w14:textId="77777777" w:rsidR="00F87240" w:rsidRDefault="00F87240" w:rsidP="00B964FD">
      <w:pPr>
        <w:ind w:firstLine="420"/>
        <w:jc w:val="both"/>
      </w:pPr>
      <w:r>
        <w:rPr>
          <w:rFonts w:hint="eastAsia"/>
        </w:rPr>
        <w:t>从</w:t>
      </w:r>
      <w:r w:rsidR="0089617D">
        <w:rPr>
          <w:rFonts w:hint="eastAsia"/>
          <w:lang w:eastAsia="zh-CN"/>
        </w:rPr>
        <w:t>上</w:t>
      </w:r>
      <w:r>
        <w:rPr>
          <w:rFonts w:hint="eastAsia"/>
        </w:rPr>
        <w:t>图可见，</w:t>
      </w:r>
      <w:r>
        <w:t>ControllerImp</w:t>
      </w:r>
      <w:r>
        <w:rPr>
          <w:rFonts w:hint="eastAsia"/>
        </w:rPr>
        <w:t>还具体下表方法、属性：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9718"/>
      </w:tblGrid>
      <w:tr w:rsidR="00F87240" w14:paraId="2AF3859C" w14:textId="77777777" w:rsidTr="00581642">
        <w:trPr>
          <w:trHeight w:val="285"/>
          <w:jc w:val="center"/>
        </w:trPr>
        <w:tc>
          <w:tcPr>
            <w:tcW w:w="6204" w:type="dxa"/>
            <w:shd w:val="clear" w:color="auto" w:fill="B3B3B3"/>
            <w:vAlign w:val="center"/>
          </w:tcPr>
          <w:p w14:paraId="3A2619DA" w14:textId="77777777" w:rsidR="00F87240" w:rsidRDefault="00F87240">
            <w:pPr>
              <w:pStyle w:val="ac"/>
              <w:spacing w:before="120" w:after="120"/>
              <w:ind w:firstLine="360"/>
              <w:jc w:val="center"/>
              <w:rPr>
                <w:b/>
              </w:rPr>
            </w:pPr>
            <w:r>
              <w:rPr>
                <w:rFonts w:hint="eastAsia"/>
                <w:b/>
              </w:rPr>
              <w:t>方法与属性</w:t>
            </w:r>
          </w:p>
        </w:tc>
        <w:tc>
          <w:tcPr>
            <w:tcW w:w="9718" w:type="dxa"/>
            <w:shd w:val="clear" w:color="auto" w:fill="B3B3B3"/>
            <w:vAlign w:val="center"/>
          </w:tcPr>
          <w:p w14:paraId="62BA9503" w14:textId="77777777" w:rsidR="00F87240" w:rsidRDefault="00F87240">
            <w:pPr>
              <w:pStyle w:val="ac"/>
              <w:spacing w:before="120" w:after="120"/>
              <w:ind w:firstLine="360"/>
              <w:jc w:val="center"/>
              <w:rPr>
                <w:b/>
              </w:rPr>
            </w:pPr>
            <w:r>
              <w:rPr>
                <w:rFonts w:hint="eastAsia"/>
                <w:b/>
              </w:rPr>
              <w:t>功能说明</w:t>
            </w:r>
          </w:p>
        </w:tc>
      </w:tr>
      <w:tr w:rsidR="00F87240" w14:paraId="302D5153" w14:textId="77777777" w:rsidTr="00581642">
        <w:trPr>
          <w:trHeight w:val="304"/>
          <w:jc w:val="center"/>
        </w:trPr>
        <w:tc>
          <w:tcPr>
            <w:tcW w:w="6204" w:type="dxa"/>
            <w:vAlign w:val="center"/>
          </w:tcPr>
          <w:p w14:paraId="5B596C44" w14:textId="77777777" w:rsidR="00F87240" w:rsidRDefault="00F87240">
            <w:pPr>
              <w:pStyle w:val="ac"/>
              <w:spacing w:before="120" w:after="120"/>
              <w:ind w:firstLine="360"/>
              <w:rPr>
                <w:rStyle w:val="code"/>
              </w:rPr>
            </w:pPr>
            <w:r>
              <w:rPr>
                <w:rStyle w:val="code"/>
              </w:rPr>
              <w:t>setAvoidSubmitSeconds(seconds:int):void</w:t>
            </w:r>
            <w:r>
              <w:rPr>
                <w:rStyle w:val="note-flag"/>
                <w:rFonts w:hint="eastAsia"/>
              </w:rPr>
              <w:t xml:space="preserve"> [1]</w:t>
            </w:r>
          </w:p>
        </w:tc>
        <w:tc>
          <w:tcPr>
            <w:tcW w:w="9718" w:type="dxa"/>
          </w:tcPr>
          <w:p w14:paraId="109B4832" w14:textId="77777777" w:rsidR="00F87240" w:rsidRDefault="00F87240">
            <w:pPr>
              <w:pStyle w:val="ac"/>
              <w:spacing w:before="120" w:after="120"/>
              <w:ind w:firstLine="360"/>
              <w:rPr>
                <w:lang w:eastAsia="zh-CN"/>
              </w:rPr>
            </w:pPr>
            <w:r>
              <w:rPr>
                <w:rFonts w:hint="eastAsia"/>
                <w:lang w:eastAsia="zh-CN"/>
              </w:rPr>
              <w:t>设置避免页面重复提交的秒数。框架支持防止页面重复提交的功能，在此秒数时间内，重复提交的请求无效。默认为</w:t>
            </w:r>
            <w:r>
              <w:rPr>
                <w:rFonts w:hint="eastAsia"/>
                <w:lang w:eastAsia="zh-CN"/>
              </w:rPr>
              <w:t>0</w:t>
            </w:r>
            <w:r>
              <w:rPr>
                <w:rFonts w:hint="eastAsia"/>
                <w:lang w:eastAsia="zh-CN"/>
              </w:rPr>
              <w:t>，即对提交不加以控制。</w:t>
            </w:r>
          </w:p>
        </w:tc>
      </w:tr>
      <w:tr w:rsidR="00F87240" w14:paraId="592D554C" w14:textId="77777777" w:rsidTr="00581642">
        <w:trPr>
          <w:trHeight w:val="304"/>
          <w:jc w:val="center"/>
        </w:trPr>
        <w:tc>
          <w:tcPr>
            <w:tcW w:w="6204" w:type="dxa"/>
            <w:vAlign w:val="center"/>
          </w:tcPr>
          <w:p w14:paraId="5595A89B" w14:textId="77777777" w:rsidR="00F87240" w:rsidRDefault="00F87240">
            <w:pPr>
              <w:pStyle w:val="ac"/>
              <w:spacing w:before="120" w:after="120"/>
              <w:ind w:firstLine="360"/>
              <w:rPr>
                <w:rStyle w:val="code"/>
              </w:rPr>
            </w:pPr>
            <w:r>
              <w:rPr>
                <w:rStyle w:val="code"/>
                <w:rFonts w:eastAsia="宋体" w:hint="eastAsia"/>
              </w:rPr>
              <w:t>disable</w:t>
            </w:r>
            <w:r>
              <w:rPr>
                <w:rStyle w:val="code"/>
              </w:rPr>
              <w:t>Front</w:t>
            </w:r>
            <w:r>
              <w:rPr>
                <w:rStyle w:val="code"/>
                <w:rFonts w:eastAsia="宋体" w:hint="eastAsia"/>
              </w:rPr>
              <w:t>Action</w:t>
            </w:r>
            <w:r>
              <w:rPr>
                <w:rStyle w:val="code"/>
              </w:rPr>
              <w:t>():void</w:t>
            </w:r>
            <w:r>
              <w:rPr>
                <w:rStyle w:val="note-flag"/>
                <w:rFonts w:hint="eastAsia"/>
              </w:rPr>
              <w:t xml:space="preserve"> [2]</w:t>
            </w:r>
          </w:p>
        </w:tc>
        <w:tc>
          <w:tcPr>
            <w:tcW w:w="9718" w:type="dxa"/>
          </w:tcPr>
          <w:p w14:paraId="697218C6" w14:textId="77777777" w:rsidR="00F87240" w:rsidRDefault="00F87240">
            <w:pPr>
              <w:pStyle w:val="ac"/>
              <w:spacing w:before="120" w:after="120"/>
              <w:ind w:firstLine="360"/>
              <w:rPr>
                <w:lang w:eastAsia="zh-CN"/>
              </w:rPr>
            </w:pPr>
            <w:r>
              <w:rPr>
                <w:rFonts w:hint="eastAsia"/>
                <w:lang w:eastAsia="zh-CN"/>
              </w:rPr>
              <w:t>禁止此控制器参与前置回调，前置横切动作对此控制器无效。控制器默认参与前置回调。</w:t>
            </w:r>
          </w:p>
        </w:tc>
      </w:tr>
      <w:tr w:rsidR="00F87240" w14:paraId="1D4AB81E" w14:textId="77777777" w:rsidTr="00581642">
        <w:trPr>
          <w:trHeight w:val="324"/>
          <w:jc w:val="center"/>
        </w:trPr>
        <w:tc>
          <w:tcPr>
            <w:tcW w:w="6204" w:type="dxa"/>
            <w:vAlign w:val="center"/>
          </w:tcPr>
          <w:p w14:paraId="3B2E17A1" w14:textId="77777777" w:rsidR="00F87240" w:rsidRDefault="00F87240">
            <w:pPr>
              <w:pStyle w:val="ac"/>
              <w:spacing w:before="120" w:after="120"/>
              <w:ind w:firstLine="360"/>
              <w:rPr>
                <w:rStyle w:val="code"/>
              </w:rPr>
            </w:pPr>
            <w:r>
              <w:rPr>
                <w:rStyle w:val="code"/>
                <w:rFonts w:eastAsia="宋体" w:hint="eastAsia"/>
              </w:rPr>
              <w:t>disable</w:t>
            </w:r>
            <w:r>
              <w:rPr>
                <w:rStyle w:val="code"/>
              </w:rPr>
              <w:t>Back</w:t>
            </w:r>
            <w:r>
              <w:rPr>
                <w:rStyle w:val="code"/>
                <w:rFonts w:eastAsia="宋体" w:hint="eastAsia"/>
              </w:rPr>
              <w:t>Action(</w:t>
            </w:r>
            <w:r>
              <w:rPr>
                <w:rStyle w:val="code"/>
              </w:rPr>
              <w:t>):void</w:t>
            </w:r>
            <w:r>
              <w:rPr>
                <w:rStyle w:val="note-flag"/>
                <w:rFonts w:hint="eastAsia"/>
              </w:rPr>
              <w:t>[3]</w:t>
            </w:r>
          </w:p>
        </w:tc>
        <w:tc>
          <w:tcPr>
            <w:tcW w:w="9718" w:type="dxa"/>
          </w:tcPr>
          <w:p w14:paraId="724D5F37" w14:textId="77777777" w:rsidR="00F87240" w:rsidRDefault="00F87240">
            <w:pPr>
              <w:pStyle w:val="ac"/>
              <w:spacing w:before="120" w:after="120"/>
              <w:ind w:firstLine="360"/>
              <w:rPr>
                <w:lang w:eastAsia="zh-CN"/>
              </w:rPr>
            </w:pPr>
            <w:r>
              <w:rPr>
                <w:rFonts w:hint="eastAsia"/>
                <w:lang w:eastAsia="zh-CN"/>
              </w:rPr>
              <w:t>禁止此控制器参与后置回调，机制同上。</w:t>
            </w:r>
          </w:p>
        </w:tc>
      </w:tr>
      <w:tr w:rsidR="00F87240" w14:paraId="0AC7A4C5" w14:textId="77777777" w:rsidTr="00581642">
        <w:trPr>
          <w:trHeight w:val="324"/>
          <w:jc w:val="center"/>
        </w:trPr>
        <w:tc>
          <w:tcPr>
            <w:tcW w:w="6204" w:type="dxa"/>
            <w:vAlign w:val="center"/>
          </w:tcPr>
          <w:p w14:paraId="5686298B" w14:textId="77777777" w:rsidR="00F87240" w:rsidRDefault="00F87240">
            <w:pPr>
              <w:pStyle w:val="ac"/>
              <w:spacing w:before="120" w:after="120"/>
              <w:ind w:firstLine="360"/>
              <w:rPr>
                <w:rStyle w:val="code"/>
              </w:rPr>
            </w:pPr>
            <w:r>
              <w:rPr>
                <w:rStyle w:val="code"/>
              </w:rPr>
              <w:lastRenderedPageBreak/>
              <w:t>setInstanceCacheFlag(instanceCacheFlag:boolean):void</w:t>
            </w:r>
            <w:r>
              <w:rPr>
                <w:rStyle w:val="note-flag"/>
                <w:rFonts w:hint="eastAsia"/>
              </w:rPr>
              <w:t>[4]</w:t>
            </w:r>
          </w:p>
        </w:tc>
        <w:tc>
          <w:tcPr>
            <w:tcW w:w="9718" w:type="dxa"/>
          </w:tcPr>
          <w:p w14:paraId="73F4A0BF" w14:textId="77777777" w:rsidR="00F87240" w:rsidRDefault="00F87240">
            <w:pPr>
              <w:pStyle w:val="ac"/>
              <w:spacing w:before="120" w:after="120"/>
              <w:ind w:firstLine="360"/>
              <w:rPr>
                <w:lang w:eastAsia="zh-CN"/>
              </w:rPr>
            </w:pPr>
            <w:r>
              <w:rPr>
                <w:rFonts w:hint="eastAsia"/>
                <w:lang w:eastAsia="zh-CN"/>
              </w:rPr>
              <w:t>设置此控制器是否需要缓存，默认，所有的控制器都被缓存；参数</w:t>
            </w:r>
            <w:r>
              <w:rPr>
                <w:lang w:eastAsia="zh-CN"/>
              </w:rPr>
              <w:t>instanceCacheFlag</w:t>
            </w:r>
            <w:r>
              <w:rPr>
                <w:rFonts w:hint="eastAsia"/>
                <w:lang w:eastAsia="zh-CN"/>
              </w:rPr>
              <w:t>为</w:t>
            </w:r>
            <w:r>
              <w:rPr>
                <w:rFonts w:hint="eastAsia"/>
                <w:lang w:eastAsia="zh-CN"/>
              </w:rPr>
              <w:t>false</w:t>
            </w:r>
            <w:r>
              <w:rPr>
                <w:rFonts w:hint="eastAsia"/>
                <w:lang w:eastAsia="zh-CN"/>
              </w:rPr>
              <w:t>，此控制器实例不被缓存，默认为</w:t>
            </w:r>
            <w:r>
              <w:rPr>
                <w:rFonts w:hint="eastAsia"/>
                <w:lang w:eastAsia="zh-CN"/>
              </w:rPr>
              <w:t>true</w:t>
            </w:r>
            <w:r>
              <w:rPr>
                <w:rFonts w:hint="eastAsia"/>
                <w:lang w:eastAsia="zh-CN"/>
              </w:rPr>
              <w:t>，如果你的控制器为线程不安全的，则设置为</w:t>
            </w:r>
            <w:r>
              <w:rPr>
                <w:rFonts w:hint="eastAsia"/>
                <w:lang w:eastAsia="zh-CN"/>
              </w:rPr>
              <w:t>false</w:t>
            </w:r>
            <w:r>
              <w:rPr>
                <w:rFonts w:hint="eastAsia"/>
                <w:lang w:eastAsia="zh-CN"/>
              </w:rPr>
              <w:t>。</w:t>
            </w:r>
          </w:p>
        </w:tc>
      </w:tr>
      <w:tr w:rsidR="00F87240" w14:paraId="68C532D9" w14:textId="77777777" w:rsidTr="00581642">
        <w:trPr>
          <w:trHeight w:val="324"/>
          <w:jc w:val="center"/>
        </w:trPr>
        <w:tc>
          <w:tcPr>
            <w:tcW w:w="6204" w:type="dxa"/>
            <w:vAlign w:val="center"/>
          </w:tcPr>
          <w:p w14:paraId="2808C3E7" w14:textId="77777777" w:rsidR="00F87240" w:rsidRDefault="00F87240">
            <w:pPr>
              <w:pStyle w:val="ac"/>
              <w:spacing w:before="120" w:after="120"/>
              <w:ind w:firstLine="360"/>
              <w:rPr>
                <w:rStyle w:val="code"/>
              </w:rPr>
            </w:pPr>
            <w:r>
              <w:rPr>
                <w:rStyle w:val="code"/>
              </w:rPr>
              <w:t>setCacheSeconds(cacheSeconds:int):void</w:t>
            </w:r>
            <w:r>
              <w:rPr>
                <w:rStyle w:val="note-flag"/>
                <w:rFonts w:hint="eastAsia"/>
              </w:rPr>
              <w:t>[5]</w:t>
            </w:r>
          </w:p>
        </w:tc>
        <w:tc>
          <w:tcPr>
            <w:tcW w:w="9718" w:type="dxa"/>
          </w:tcPr>
          <w:p w14:paraId="73504071" w14:textId="77777777" w:rsidR="00F87240" w:rsidRDefault="00F87240">
            <w:pPr>
              <w:pStyle w:val="ac"/>
              <w:spacing w:before="120" w:after="120"/>
              <w:ind w:firstLine="360"/>
              <w:rPr>
                <w:lang w:eastAsia="zh-CN"/>
              </w:rPr>
            </w:pPr>
            <w:r>
              <w:rPr>
                <w:rFonts w:hint="eastAsia"/>
                <w:lang w:eastAsia="zh-CN"/>
              </w:rPr>
              <w:t>设置浏览器客户端对视图内容缓存的秒数，参数应大于</w:t>
            </w:r>
            <w:r>
              <w:rPr>
                <w:rFonts w:hint="eastAsia"/>
                <w:lang w:eastAsia="zh-CN"/>
              </w:rPr>
              <w:t>0</w:t>
            </w:r>
            <w:r>
              <w:rPr>
                <w:rFonts w:hint="eastAsia"/>
                <w:lang w:eastAsia="zh-CN"/>
              </w:rPr>
              <w:t>；默认为不缓存。</w:t>
            </w:r>
          </w:p>
        </w:tc>
      </w:tr>
      <w:tr w:rsidR="00F87240" w14:paraId="616D7B6B" w14:textId="77777777" w:rsidTr="00581642">
        <w:trPr>
          <w:trHeight w:val="324"/>
          <w:jc w:val="center"/>
        </w:trPr>
        <w:tc>
          <w:tcPr>
            <w:tcW w:w="6204" w:type="dxa"/>
            <w:vAlign w:val="center"/>
          </w:tcPr>
          <w:p w14:paraId="703C9C26" w14:textId="77777777" w:rsidR="00F87240" w:rsidRDefault="00F87240">
            <w:pPr>
              <w:pStyle w:val="ac"/>
              <w:spacing w:before="120" w:after="120"/>
              <w:ind w:firstLine="360"/>
              <w:rPr>
                <w:rStyle w:val="code"/>
              </w:rPr>
            </w:pPr>
            <w:r>
              <w:rPr>
                <w:rStyle w:val="code"/>
                <w:rFonts w:eastAsia="宋体" w:hint="eastAsia"/>
              </w:rPr>
              <w:t>enable</w:t>
            </w:r>
            <w:r>
              <w:rPr>
                <w:rStyle w:val="code"/>
              </w:rPr>
              <w:t>SessionCheck():void</w:t>
            </w:r>
            <w:r>
              <w:rPr>
                <w:rStyle w:val="note-flag"/>
                <w:rFonts w:hint="eastAsia"/>
              </w:rPr>
              <w:t>[6]</w:t>
            </w:r>
          </w:p>
        </w:tc>
        <w:tc>
          <w:tcPr>
            <w:tcW w:w="9718" w:type="dxa"/>
          </w:tcPr>
          <w:p w14:paraId="603F5E88" w14:textId="77777777" w:rsidR="00F87240" w:rsidRDefault="00F87240">
            <w:pPr>
              <w:pStyle w:val="ac"/>
              <w:spacing w:before="120" w:after="120"/>
              <w:ind w:firstLine="360"/>
              <w:rPr>
                <w:lang w:eastAsia="zh-CN"/>
              </w:rPr>
            </w:pPr>
            <w:r>
              <w:rPr>
                <w:rFonts w:hint="eastAsia"/>
                <w:lang w:eastAsia="zh-CN"/>
              </w:rPr>
              <w:t>启动框架对此控制器进行</w:t>
            </w:r>
            <w:r>
              <w:rPr>
                <w:rFonts w:hint="eastAsia"/>
                <w:lang w:eastAsia="zh-CN"/>
              </w:rPr>
              <w:t>Session</w:t>
            </w:r>
            <w:r>
              <w:rPr>
                <w:rFonts w:hint="eastAsia"/>
                <w:lang w:eastAsia="zh-CN"/>
              </w:rPr>
              <w:t>检查的功能，框架默认不对控制器进行</w:t>
            </w:r>
            <w:r>
              <w:rPr>
                <w:rFonts w:hint="eastAsia"/>
                <w:lang w:eastAsia="zh-CN"/>
              </w:rPr>
              <w:t>Session</w:t>
            </w:r>
            <w:r>
              <w:rPr>
                <w:rFonts w:hint="eastAsia"/>
                <w:lang w:eastAsia="zh-CN"/>
              </w:rPr>
              <w:t>检测。</w:t>
            </w:r>
          </w:p>
          <w:p w14:paraId="7A1A63A4" w14:textId="77777777" w:rsidR="00F87240" w:rsidRDefault="00F87240">
            <w:pPr>
              <w:pStyle w:val="ac"/>
              <w:spacing w:before="120" w:after="120"/>
              <w:ind w:firstLine="360"/>
            </w:pPr>
            <w:r>
              <w:rPr>
                <w:rFonts w:hint="eastAsia"/>
              </w:rPr>
              <w:t>如果启动了检查，那么当</w:t>
            </w:r>
            <w:r>
              <w:rPr>
                <w:rFonts w:hint="eastAsia"/>
              </w:rPr>
              <w:t>Session</w:t>
            </w:r>
            <w:r>
              <w:rPr>
                <w:rFonts w:hint="eastAsia"/>
              </w:rPr>
              <w:t>不存在时，则主控制器会不不处理此控制器，直接挑转到</w:t>
            </w:r>
            <w:r>
              <w:rPr>
                <w:rFonts w:hint="eastAsia"/>
              </w:rPr>
              <w:t>NoSessionView</w:t>
            </w:r>
            <w:r>
              <w:rPr>
                <w:rFonts w:hint="eastAsia"/>
              </w:rPr>
              <w:t>视图。</w:t>
            </w:r>
            <w:r>
              <w:rPr>
                <w:rFonts w:hint="eastAsia"/>
              </w:rPr>
              <w:t xml:space="preserve"> </w:t>
            </w:r>
          </w:p>
        </w:tc>
      </w:tr>
      <w:tr w:rsidR="00F87240" w14:paraId="4D05CBB8" w14:textId="77777777" w:rsidTr="00581642">
        <w:trPr>
          <w:trHeight w:val="324"/>
          <w:jc w:val="center"/>
        </w:trPr>
        <w:tc>
          <w:tcPr>
            <w:tcW w:w="6204" w:type="dxa"/>
            <w:vAlign w:val="center"/>
          </w:tcPr>
          <w:p w14:paraId="4024A6FD" w14:textId="77777777" w:rsidR="00F87240" w:rsidRDefault="00F87240">
            <w:pPr>
              <w:pStyle w:val="ac"/>
              <w:spacing w:before="120" w:after="120"/>
              <w:ind w:firstLine="360"/>
              <w:rPr>
                <w:rStyle w:val="code"/>
                <w:rFonts w:eastAsia="宋体"/>
              </w:rPr>
            </w:pPr>
            <w:r>
              <w:rPr>
                <w:rStyle w:val="code"/>
              </w:rPr>
              <w:t>setMaxParallelAmount</w:t>
            </w:r>
            <w:r>
              <w:rPr>
                <w:rStyle w:val="code"/>
                <w:rFonts w:eastAsia="宋体" w:hint="eastAsia"/>
              </w:rPr>
              <w:t>(amount:int):void</w:t>
            </w:r>
            <w:r>
              <w:rPr>
                <w:rStyle w:val="note-flag"/>
                <w:rFonts w:hint="eastAsia"/>
              </w:rPr>
              <w:t>[7]</w:t>
            </w:r>
          </w:p>
        </w:tc>
        <w:tc>
          <w:tcPr>
            <w:tcW w:w="9718" w:type="dxa"/>
          </w:tcPr>
          <w:p w14:paraId="5927200F" w14:textId="77777777" w:rsidR="00F87240" w:rsidRDefault="00F87240">
            <w:pPr>
              <w:pStyle w:val="ac"/>
              <w:spacing w:before="120" w:after="120"/>
              <w:rPr>
                <w:lang w:eastAsia="zh-CN"/>
              </w:rPr>
            </w:pPr>
            <w:r>
              <w:rPr>
                <w:rFonts w:hint="eastAsia"/>
                <w:lang w:eastAsia="zh-CN"/>
              </w:rPr>
              <w:t>设置此控制器最大支持并发请求数，默认为负数，即无限制。</w:t>
            </w:r>
            <w:r>
              <w:rPr>
                <w:rFonts w:hint="eastAsia"/>
                <w:lang w:eastAsia="zh-CN"/>
              </w:rPr>
              <w:t xml:space="preserve"> </w:t>
            </w:r>
            <w:r>
              <w:rPr>
                <w:rFonts w:hint="eastAsia"/>
                <w:lang w:eastAsia="zh-CN"/>
              </w:rPr>
              <w:t>此方法在对此控制器做并发控制时候，才需要设置，其它情况，框架不会对控制器进行任何并发数量限制。</w:t>
            </w:r>
          </w:p>
        </w:tc>
      </w:tr>
      <w:tr w:rsidR="00F87240" w14:paraId="2B5EBC01" w14:textId="77777777" w:rsidTr="00581642">
        <w:trPr>
          <w:trHeight w:val="324"/>
          <w:jc w:val="center"/>
        </w:trPr>
        <w:tc>
          <w:tcPr>
            <w:tcW w:w="6204" w:type="dxa"/>
            <w:vAlign w:val="center"/>
          </w:tcPr>
          <w:p w14:paraId="72653DBD" w14:textId="77777777" w:rsidR="00F87240" w:rsidRDefault="00F87240">
            <w:pPr>
              <w:pStyle w:val="ac"/>
              <w:spacing w:before="120" w:after="120"/>
              <w:ind w:firstLine="360"/>
              <w:rPr>
                <w:rStyle w:val="code"/>
              </w:rPr>
            </w:pPr>
            <w:r>
              <w:rPr>
                <w:rStyle w:val="code"/>
              </w:rPr>
              <w:t>disableGetMethod() : void</w:t>
            </w:r>
            <w:r>
              <w:rPr>
                <w:rStyle w:val="note-flag"/>
                <w:rFonts w:hint="eastAsia"/>
              </w:rPr>
              <w:t>[8]</w:t>
            </w:r>
          </w:p>
        </w:tc>
        <w:tc>
          <w:tcPr>
            <w:tcW w:w="9718" w:type="dxa"/>
          </w:tcPr>
          <w:p w14:paraId="30FE6B14" w14:textId="77777777" w:rsidR="00F87240" w:rsidRDefault="00F87240">
            <w:pPr>
              <w:pStyle w:val="ac"/>
              <w:spacing w:before="120" w:after="120"/>
              <w:rPr>
                <w:lang w:eastAsia="zh-CN"/>
              </w:rPr>
            </w:pPr>
            <w:r>
              <w:rPr>
                <w:rFonts w:hint="eastAsia"/>
              </w:rPr>
              <w:t>禁止</w:t>
            </w:r>
            <w:r>
              <w:rPr>
                <w:rFonts w:hint="eastAsia"/>
              </w:rPr>
              <w:t>http</w:t>
            </w:r>
            <w:r>
              <w:rPr>
                <w:rFonts w:hint="eastAsia"/>
              </w:rPr>
              <w:t>的</w:t>
            </w:r>
            <w:r>
              <w:rPr>
                <w:rFonts w:hint="eastAsia"/>
              </w:rPr>
              <w:t>get</w:t>
            </w:r>
            <w:r>
              <w:rPr>
                <w:rFonts w:hint="eastAsia"/>
              </w:rPr>
              <w:t>方式的请求。</w:t>
            </w:r>
            <w:r>
              <w:rPr>
                <w:rFonts w:hint="eastAsia"/>
                <w:lang w:eastAsia="zh-CN"/>
              </w:rPr>
              <w:t>此方法针对某些要求控制器只支持</w:t>
            </w:r>
            <w:r>
              <w:rPr>
                <w:rFonts w:hint="eastAsia"/>
                <w:lang w:eastAsia="zh-CN"/>
              </w:rPr>
              <w:t>post</w:t>
            </w:r>
            <w:r>
              <w:rPr>
                <w:rFonts w:hint="eastAsia"/>
                <w:lang w:eastAsia="zh-CN"/>
              </w:rPr>
              <w:t>方式的请求，禁止</w:t>
            </w:r>
            <w:r>
              <w:rPr>
                <w:rFonts w:hint="eastAsia"/>
                <w:lang w:eastAsia="zh-CN"/>
              </w:rPr>
              <w:t>get</w:t>
            </w:r>
            <w:r>
              <w:rPr>
                <w:rFonts w:hint="eastAsia"/>
                <w:lang w:eastAsia="zh-CN"/>
              </w:rPr>
              <w:t>方式，有利于防止那些通过地址栏输入参数发起请求的恶性攻击。</w:t>
            </w:r>
          </w:p>
        </w:tc>
      </w:tr>
      <w:tr w:rsidR="00F87240" w14:paraId="49D593FE" w14:textId="77777777" w:rsidTr="00581642">
        <w:trPr>
          <w:trHeight w:val="324"/>
          <w:jc w:val="center"/>
        </w:trPr>
        <w:tc>
          <w:tcPr>
            <w:tcW w:w="6204" w:type="dxa"/>
            <w:vAlign w:val="center"/>
          </w:tcPr>
          <w:p w14:paraId="6C5F2EC1" w14:textId="77777777" w:rsidR="00F87240" w:rsidRDefault="00F87240">
            <w:pPr>
              <w:pStyle w:val="ac"/>
              <w:spacing w:before="120" w:after="120"/>
              <w:ind w:firstLine="360"/>
              <w:rPr>
                <w:rStyle w:val="code"/>
              </w:rPr>
            </w:pPr>
            <w:r>
              <w:rPr>
                <w:rStyle w:val="code"/>
              </w:rPr>
              <w:t>perform(webInput:WebInput):View</w:t>
            </w:r>
          </w:p>
        </w:tc>
        <w:tc>
          <w:tcPr>
            <w:tcW w:w="9718" w:type="dxa"/>
          </w:tcPr>
          <w:p w14:paraId="1A918B64" w14:textId="77777777" w:rsidR="00F87240" w:rsidRDefault="00F87240">
            <w:pPr>
              <w:pStyle w:val="ac"/>
              <w:spacing w:before="120" w:after="120"/>
              <w:rPr>
                <w:lang w:eastAsia="zh-CN"/>
              </w:rPr>
            </w:pPr>
            <w:r>
              <w:rPr>
                <w:rFonts w:hint="eastAsia"/>
                <w:lang w:eastAsia="zh-CN"/>
              </w:rPr>
              <w:t>子控制器必须实现的抽象方法，子控制器在此方法体内完成请求的控制逻辑。</w:t>
            </w:r>
          </w:p>
          <w:p w14:paraId="5C9D36BF" w14:textId="77777777" w:rsidR="00F87240" w:rsidRDefault="00F87240">
            <w:pPr>
              <w:pStyle w:val="ac"/>
              <w:spacing w:before="120" w:after="120"/>
              <w:rPr>
                <w:lang w:eastAsia="zh-CN"/>
              </w:rPr>
            </w:pPr>
            <w:r>
              <w:rPr>
                <w:rFonts w:hint="eastAsia"/>
                <w:lang w:eastAsia="zh-CN"/>
              </w:rPr>
              <w:t>参数：</w:t>
            </w:r>
          </w:p>
          <w:p w14:paraId="164A18CD" w14:textId="77777777" w:rsidR="00F87240" w:rsidRDefault="00F87240">
            <w:pPr>
              <w:pStyle w:val="ac"/>
              <w:spacing w:before="120" w:after="120"/>
              <w:rPr>
                <w:lang w:eastAsia="zh-CN"/>
              </w:rPr>
            </w:pPr>
            <w:r>
              <w:rPr>
                <w:lang w:eastAsia="zh-CN"/>
              </w:rPr>
              <w:t>webInput</w:t>
            </w:r>
            <w:r>
              <w:rPr>
                <w:rFonts w:hint="eastAsia"/>
                <w:lang w:eastAsia="zh-CN"/>
              </w:rPr>
              <w:t>--Web</w:t>
            </w:r>
            <w:r>
              <w:rPr>
                <w:rFonts w:hint="eastAsia"/>
                <w:lang w:eastAsia="zh-CN"/>
              </w:rPr>
              <w:t>页面输入参数对象，对</w:t>
            </w:r>
            <w:r>
              <w:rPr>
                <w:rFonts w:hint="eastAsia"/>
                <w:lang w:eastAsia="zh-CN"/>
              </w:rPr>
              <w:t>request</w:t>
            </w:r>
            <w:r>
              <w:rPr>
                <w:rFonts w:hint="eastAsia"/>
                <w:lang w:eastAsia="zh-CN"/>
              </w:rPr>
              <w:t>对象封装，基本上保留</w:t>
            </w:r>
            <w:r>
              <w:rPr>
                <w:rFonts w:hint="eastAsia"/>
                <w:lang w:eastAsia="zh-CN"/>
              </w:rPr>
              <w:t>request</w:t>
            </w:r>
            <w:r>
              <w:rPr>
                <w:rFonts w:hint="eastAsia"/>
                <w:lang w:eastAsia="zh-CN"/>
              </w:rPr>
              <w:t>的方法，屏蔽到一些不利于开发的方法</w:t>
            </w:r>
          </w:p>
          <w:p w14:paraId="33A63B07" w14:textId="77777777" w:rsidR="00F87240" w:rsidRDefault="00F87240">
            <w:pPr>
              <w:pStyle w:val="ac"/>
              <w:spacing w:before="120" w:after="120"/>
              <w:rPr>
                <w:lang w:eastAsia="zh-CN"/>
              </w:rPr>
            </w:pPr>
            <w:r>
              <w:rPr>
                <w:rFonts w:hint="eastAsia"/>
                <w:lang w:eastAsia="zh-CN"/>
              </w:rPr>
              <w:t>返回：</w:t>
            </w:r>
          </w:p>
          <w:p w14:paraId="0B334B1F" w14:textId="77777777" w:rsidR="00F87240" w:rsidRDefault="00F87240">
            <w:pPr>
              <w:pStyle w:val="ac"/>
              <w:spacing w:before="120" w:after="120"/>
              <w:rPr>
                <w:lang w:eastAsia="zh-CN"/>
              </w:rPr>
            </w:pPr>
            <w:r>
              <w:rPr>
                <w:rFonts w:hint="eastAsia"/>
                <w:lang w:eastAsia="zh-CN"/>
              </w:rPr>
              <w:t>视图对象（视图的名称</w:t>
            </w:r>
            <w:r>
              <w:rPr>
                <w:rFonts w:hint="eastAsia"/>
                <w:lang w:eastAsia="zh-CN"/>
              </w:rPr>
              <w:t>[WebView.xml]</w:t>
            </w:r>
            <w:r>
              <w:rPr>
                <w:rFonts w:hint="eastAsia"/>
                <w:lang w:eastAsia="zh-CN"/>
              </w:rPr>
              <w:t>，以及相关的数据）</w:t>
            </w:r>
          </w:p>
        </w:tc>
      </w:tr>
      <w:tr w:rsidR="00F87240" w14:paraId="5CD18ABC" w14:textId="77777777" w:rsidTr="00581642">
        <w:trPr>
          <w:trHeight w:val="324"/>
          <w:jc w:val="center"/>
        </w:trPr>
        <w:tc>
          <w:tcPr>
            <w:tcW w:w="15922" w:type="dxa"/>
            <w:gridSpan w:val="2"/>
            <w:vAlign w:val="center"/>
          </w:tcPr>
          <w:p w14:paraId="219B45CD" w14:textId="77777777" w:rsidR="00F87240" w:rsidRDefault="00F87240">
            <w:pPr>
              <w:pStyle w:val="ac"/>
              <w:spacing w:before="120" w:after="120"/>
              <w:ind w:firstLine="360"/>
              <w:rPr>
                <w:lang w:eastAsia="zh-CN"/>
              </w:rPr>
            </w:pPr>
            <w:r>
              <w:rPr>
                <w:rStyle w:val="note-flag"/>
                <w:rFonts w:hint="eastAsia"/>
                <w:lang w:eastAsia="zh-CN"/>
              </w:rPr>
              <w:t>[1] [2] [3] [4] [5] [6] [7]</w:t>
            </w:r>
            <w:r>
              <w:rPr>
                <w:rFonts w:hint="eastAsia"/>
                <w:lang w:eastAsia="zh-CN"/>
              </w:rPr>
              <w:t>标记的方法必须在控制器构造函数内调用才有效，才起作用。</w:t>
            </w:r>
          </w:p>
        </w:tc>
      </w:tr>
    </w:tbl>
    <w:p w14:paraId="6DC43027" w14:textId="77777777" w:rsidR="00F87240" w:rsidRDefault="00F87240" w:rsidP="00B964FD">
      <w:pPr>
        <w:ind w:firstLine="420"/>
        <w:rPr>
          <w:lang w:eastAsia="zh-CN"/>
        </w:rPr>
      </w:pPr>
    </w:p>
    <w:p w14:paraId="1A782A8D" w14:textId="77777777" w:rsidR="00F87240" w:rsidRDefault="00FA6375" w:rsidP="007E7BA0">
      <w:pPr>
        <w:pStyle w:val="3"/>
        <w:rPr>
          <w:lang w:eastAsia="zh-CN"/>
        </w:rPr>
      </w:pPr>
      <w:bookmarkStart w:id="137" w:name="_Toc57635829"/>
      <w:bookmarkStart w:id="138" w:name="_Toc358126521"/>
      <w:r>
        <w:rPr>
          <w:rFonts w:hint="eastAsia"/>
          <w:lang w:eastAsia="zh-CN"/>
        </w:rPr>
        <w:t>4</w:t>
      </w:r>
      <w:r w:rsidR="001511EB">
        <w:rPr>
          <w:rFonts w:hint="eastAsia"/>
          <w:lang w:eastAsia="zh-CN"/>
        </w:rPr>
        <w:t>.2.4</w:t>
      </w:r>
      <w:r w:rsidR="00F87240">
        <w:rPr>
          <w:rFonts w:hint="eastAsia"/>
          <w:lang w:eastAsia="zh-CN"/>
        </w:rPr>
        <w:t>非标准视图控制器</w:t>
      </w:r>
      <w:bookmarkEnd w:id="137"/>
      <w:bookmarkEnd w:id="138"/>
    </w:p>
    <w:p w14:paraId="0F0529BC" w14:textId="77777777" w:rsidR="00F87240" w:rsidRDefault="00F87240" w:rsidP="00B964FD">
      <w:pPr>
        <w:ind w:firstLine="420"/>
        <w:rPr>
          <w:lang w:eastAsia="zh-CN"/>
        </w:rPr>
      </w:pPr>
      <w:r>
        <w:rPr>
          <w:rFonts w:hint="eastAsia"/>
          <w:lang w:eastAsia="zh-CN"/>
        </w:rPr>
        <w:t>非标准视图控制器是相对</w:t>
      </w:r>
      <w:r>
        <w:rPr>
          <w:rFonts w:hint="eastAsia"/>
          <w:lang w:eastAsia="zh-CN"/>
        </w:rPr>
        <w:t>ControllerImp</w:t>
      </w:r>
      <w:r>
        <w:rPr>
          <w:rFonts w:hint="eastAsia"/>
          <w:lang w:eastAsia="zh-CN"/>
        </w:rPr>
        <w:t>标准视图控制器而言的，它负责处理返回给客户的视图为：文件、流、图片等非</w:t>
      </w:r>
      <w:r>
        <w:rPr>
          <w:rFonts w:hint="eastAsia"/>
          <w:lang w:eastAsia="zh-CN"/>
        </w:rPr>
        <w:t>html</w:t>
      </w:r>
      <w:r>
        <w:rPr>
          <w:rFonts w:hint="eastAsia"/>
          <w:lang w:eastAsia="zh-CN"/>
        </w:rPr>
        <w:t>、</w:t>
      </w:r>
      <w:r>
        <w:rPr>
          <w:rFonts w:hint="eastAsia"/>
          <w:lang w:eastAsia="zh-CN"/>
        </w:rPr>
        <w:t>jsp</w:t>
      </w:r>
      <w:r>
        <w:rPr>
          <w:rFonts w:hint="eastAsia"/>
          <w:lang w:eastAsia="zh-CN"/>
        </w:rPr>
        <w:t>传统视图的开发情形。</w:t>
      </w:r>
      <w:r>
        <w:rPr>
          <w:lang w:eastAsia="zh-CN"/>
        </w:rPr>
        <w:t>AbnormalViewControlerImp</w:t>
      </w:r>
      <w:r>
        <w:rPr>
          <w:rFonts w:hint="eastAsia"/>
          <w:lang w:eastAsia="zh-CN"/>
        </w:rPr>
        <w:t>为其编程接口，</w:t>
      </w:r>
      <w:r>
        <w:rPr>
          <w:lang w:eastAsia="zh-CN"/>
        </w:rPr>
        <w:t>AbnormalViewControlerImp</w:t>
      </w:r>
      <w:r>
        <w:rPr>
          <w:rFonts w:hint="eastAsia"/>
          <w:lang w:eastAsia="zh-CN"/>
        </w:rPr>
        <w:t>继承自</w:t>
      </w:r>
      <w:r>
        <w:rPr>
          <w:rFonts w:hint="eastAsia"/>
          <w:lang w:eastAsia="zh-CN"/>
        </w:rPr>
        <w:t>ControllerImp</w:t>
      </w:r>
      <w:r>
        <w:rPr>
          <w:rFonts w:hint="eastAsia"/>
          <w:lang w:eastAsia="zh-CN"/>
        </w:rPr>
        <w:t>，也就是说非标准视图控制器是标准视图控制器的特别实现。</w:t>
      </w:r>
    </w:p>
    <w:p w14:paraId="541EC1D9" w14:textId="77777777" w:rsidR="00F87240" w:rsidRDefault="00F87240" w:rsidP="00B964FD">
      <w:pPr>
        <w:ind w:firstLine="420"/>
        <w:rPr>
          <w:lang w:eastAsia="zh-CN"/>
        </w:rPr>
      </w:pPr>
      <w:r>
        <w:rPr>
          <w:lang w:eastAsia="zh-CN"/>
        </w:rPr>
        <w:lastRenderedPageBreak/>
        <w:t>AbnormalViewControlerImp</w:t>
      </w:r>
      <w:r>
        <w:rPr>
          <w:rFonts w:hint="eastAsia"/>
          <w:lang w:eastAsia="zh-CN"/>
        </w:rPr>
        <w:t>为抽象类，类似于</w:t>
      </w:r>
      <w:r>
        <w:rPr>
          <w:rFonts w:hint="eastAsia"/>
          <w:lang w:eastAsia="zh-CN"/>
        </w:rPr>
        <w:t>ControllerImp</w:t>
      </w:r>
      <w:r>
        <w:rPr>
          <w:rFonts w:hint="eastAsia"/>
          <w:lang w:eastAsia="zh-CN"/>
        </w:rPr>
        <w:t>对外提供一个简单的抽象方法：</w:t>
      </w:r>
    </w:p>
    <w:p w14:paraId="3AFF96A5" w14:textId="77777777" w:rsidR="00F87240" w:rsidRDefault="00F87240">
      <w:pPr>
        <w:pStyle w:val="code-section"/>
        <w:rPr>
          <w:lang w:eastAsia="zh-CN"/>
        </w:rPr>
      </w:pPr>
      <w:r>
        <w:rPr>
          <w:lang w:eastAsia="zh-CN"/>
        </w:rPr>
        <w:t>public abstract void performX(WebInput webInput, OutputStream outputStream) throws  ControllerException;</w:t>
      </w:r>
    </w:p>
    <w:p w14:paraId="7A431898" w14:textId="77777777" w:rsidR="00F87240" w:rsidRDefault="00F87240" w:rsidP="00B964FD">
      <w:pPr>
        <w:ind w:firstLine="420"/>
        <w:rPr>
          <w:lang w:eastAsia="zh-CN"/>
        </w:rPr>
      </w:pPr>
      <w:r>
        <w:rPr>
          <w:rFonts w:hint="eastAsia"/>
          <w:lang w:eastAsia="zh-CN"/>
        </w:rPr>
        <w:t>其参数：</w:t>
      </w:r>
      <w:r>
        <w:rPr>
          <w:lang w:eastAsia="zh-CN"/>
        </w:rPr>
        <w:t>WebInput</w:t>
      </w:r>
      <w:r>
        <w:rPr>
          <w:rFonts w:hint="eastAsia"/>
          <w:lang w:eastAsia="zh-CN"/>
        </w:rPr>
        <w:t>为</w:t>
      </w:r>
      <w:r>
        <w:rPr>
          <w:rFonts w:hint="eastAsia"/>
          <w:lang w:eastAsia="zh-CN"/>
        </w:rPr>
        <w:t>Web</w:t>
      </w:r>
      <w:r>
        <w:rPr>
          <w:rFonts w:hint="eastAsia"/>
          <w:lang w:eastAsia="zh-CN"/>
        </w:rPr>
        <w:t>页面输入参数对象；</w:t>
      </w:r>
      <w:r>
        <w:rPr>
          <w:lang w:eastAsia="zh-CN"/>
        </w:rPr>
        <w:t>OutputStream</w:t>
      </w:r>
      <w:r>
        <w:rPr>
          <w:rFonts w:hint="eastAsia"/>
          <w:lang w:eastAsia="zh-CN"/>
        </w:rPr>
        <w:t>为页面输出流，也就是说对于非标准视图内容的返回都是以流的形式响应给客户端浏览器。</w:t>
      </w:r>
    </w:p>
    <w:p w14:paraId="7B138B8E" w14:textId="77777777" w:rsidR="00F87240" w:rsidRDefault="00F87240" w:rsidP="00B964FD">
      <w:pPr>
        <w:ind w:firstLine="420"/>
        <w:rPr>
          <w:lang w:eastAsia="zh-CN"/>
        </w:rPr>
      </w:pPr>
      <w:r>
        <w:rPr>
          <w:rFonts w:hint="eastAsia"/>
          <w:lang w:eastAsia="zh-CN"/>
        </w:rPr>
        <w:t>例如，通过浏览器从服务器下载一个文件，可以利用非标准视图控制器来实现：</w:t>
      </w:r>
    </w:p>
    <w:p w14:paraId="37DDCF08" w14:textId="77777777" w:rsidR="00F87240" w:rsidRDefault="00F87240">
      <w:pPr>
        <w:pStyle w:val="code-section"/>
      </w:pPr>
      <w:r>
        <w:t>package com.beetle.WebDemo.presentation;</w:t>
      </w:r>
    </w:p>
    <w:p w14:paraId="535C36E7" w14:textId="77777777" w:rsidR="00F87240" w:rsidRDefault="00F87240">
      <w:pPr>
        <w:pStyle w:val="code-section"/>
      </w:pPr>
    </w:p>
    <w:p w14:paraId="13B32352" w14:textId="77777777" w:rsidR="00F87240" w:rsidRDefault="00F87240">
      <w:pPr>
        <w:pStyle w:val="code-section"/>
      </w:pPr>
      <w:r>
        <w:t>import java.io.IOException;</w:t>
      </w:r>
    </w:p>
    <w:p w14:paraId="5A5ECDBD" w14:textId="77777777" w:rsidR="00F87240" w:rsidRDefault="00F87240">
      <w:pPr>
        <w:pStyle w:val="code-section"/>
      </w:pPr>
      <w:r>
        <w:t>import java.io.InputStream;</w:t>
      </w:r>
    </w:p>
    <w:p w14:paraId="0207BA69" w14:textId="77777777" w:rsidR="00F87240" w:rsidRDefault="00F87240">
      <w:pPr>
        <w:pStyle w:val="code-section"/>
      </w:pPr>
      <w:r>
        <w:t>import java.io.OutputStream;</w:t>
      </w:r>
    </w:p>
    <w:p w14:paraId="7D86ED16" w14:textId="77777777" w:rsidR="00F87240" w:rsidRDefault="00F87240">
      <w:pPr>
        <w:pStyle w:val="code-section"/>
      </w:pPr>
      <w:r>
        <w:t>import com.beetle.framework.web.controller.AbnormalViewControlerImp;</w:t>
      </w:r>
    </w:p>
    <w:p w14:paraId="3C4265DF" w14:textId="77777777" w:rsidR="00F87240" w:rsidRDefault="00F87240">
      <w:pPr>
        <w:pStyle w:val="code-section"/>
      </w:pPr>
      <w:r>
        <w:t>import com.beetle.framework.web.controller.ControllerException;</w:t>
      </w:r>
    </w:p>
    <w:p w14:paraId="5A4AF6C0" w14:textId="77777777" w:rsidR="00F87240" w:rsidRDefault="00F87240">
      <w:pPr>
        <w:pStyle w:val="code-section"/>
      </w:pPr>
      <w:r>
        <w:t>import com.beetle.framework.web.controller.WebInput;</w:t>
      </w:r>
    </w:p>
    <w:p w14:paraId="08E8FC52" w14:textId="77777777" w:rsidR="00F87240" w:rsidRDefault="00F87240">
      <w:pPr>
        <w:pStyle w:val="code-section"/>
      </w:pPr>
    </w:p>
    <w:p w14:paraId="6D247DB9" w14:textId="77777777" w:rsidR="00F87240" w:rsidRDefault="00F87240">
      <w:pPr>
        <w:pStyle w:val="code-section"/>
      </w:pPr>
      <w:r>
        <w:t>public class DownloadController extends AbnormalViewControlerImp {</w:t>
      </w:r>
    </w:p>
    <w:p w14:paraId="2BF81B4B" w14:textId="77777777" w:rsidR="00F87240" w:rsidRDefault="00F87240">
      <w:pPr>
        <w:pStyle w:val="code-section"/>
      </w:pPr>
    </w:p>
    <w:p w14:paraId="683BD41A" w14:textId="77777777" w:rsidR="00F87240" w:rsidRDefault="00F87240">
      <w:pPr>
        <w:pStyle w:val="code-section"/>
      </w:pPr>
      <w:r>
        <w:tab/>
        <w:t>public void performX(WebInput wi, OutputStream out)</w:t>
      </w:r>
    </w:p>
    <w:p w14:paraId="5A44CAB3" w14:textId="77777777" w:rsidR="00F87240" w:rsidRDefault="00F87240">
      <w:pPr>
        <w:pStyle w:val="code-section"/>
      </w:pPr>
      <w:r>
        <w:tab/>
      </w:r>
      <w:r>
        <w:tab/>
      </w:r>
      <w:r>
        <w:tab/>
        <w:t>throws ControllerException {</w:t>
      </w:r>
    </w:p>
    <w:p w14:paraId="1C212C64" w14:textId="77777777" w:rsidR="00F87240" w:rsidRDefault="00F87240">
      <w:pPr>
        <w:pStyle w:val="code-section"/>
      </w:pPr>
      <w:r>
        <w:lastRenderedPageBreak/>
        <w:tab/>
      </w:r>
      <w:r>
        <w:tab/>
        <w:t>InputStream is = null;</w:t>
      </w:r>
    </w:p>
    <w:p w14:paraId="3FB0B95E" w14:textId="77777777" w:rsidR="00F87240" w:rsidRDefault="00F87240">
      <w:pPr>
        <w:pStyle w:val="code-section"/>
      </w:pPr>
      <w:r>
        <w:tab/>
      </w:r>
      <w:r>
        <w:tab/>
        <w:t>try {</w:t>
      </w:r>
    </w:p>
    <w:p w14:paraId="79C41819" w14:textId="77777777" w:rsidR="00F87240" w:rsidRDefault="00F87240">
      <w:pPr>
        <w:pStyle w:val="code-section"/>
      </w:pPr>
      <w:r>
        <w:tab/>
      </w:r>
      <w:r>
        <w:tab/>
      </w:r>
      <w:r>
        <w:tab/>
        <w:t>is = this.getServletContext()</w:t>
      </w:r>
    </w:p>
    <w:p w14:paraId="72DD65D3" w14:textId="77777777" w:rsidR="00F87240" w:rsidRDefault="00F87240">
      <w:pPr>
        <w:pStyle w:val="code-section"/>
      </w:pPr>
      <w:r>
        <w:tab/>
      </w:r>
      <w:r>
        <w:tab/>
      </w:r>
      <w:r>
        <w:tab/>
      </w:r>
      <w:r>
        <w:tab/>
      </w:r>
      <w:r>
        <w:tab/>
        <w:t>.getResourceAsStream("images/logo.zip");</w:t>
      </w:r>
    </w:p>
    <w:p w14:paraId="32983B7A" w14:textId="77777777" w:rsidR="00F87240" w:rsidRDefault="00F87240">
      <w:pPr>
        <w:pStyle w:val="code-section"/>
      </w:pPr>
      <w:r>
        <w:tab/>
      </w:r>
      <w:r>
        <w:tab/>
      </w:r>
      <w:r>
        <w:tab/>
        <w:t>this.setContentType("application/octet-stream");</w:t>
      </w:r>
    </w:p>
    <w:p w14:paraId="152E797C" w14:textId="77777777" w:rsidR="00F87240" w:rsidRDefault="00F87240">
      <w:pPr>
        <w:pStyle w:val="code-section"/>
      </w:pPr>
      <w:r>
        <w:tab/>
      </w:r>
      <w:r>
        <w:tab/>
      </w:r>
      <w:r>
        <w:tab/>
        <w:t>this.addHeader("Content-Disposition",</w:t>
      </w:r>
    </w:p>
    <w:p w14:paraId="32F74C6F" w14:textId="77777777" w:rsidR="00F87240" w:rsidRDefault="00F87240">
      <w:pPr>
        <w:pStyle w:val="code-section"/>
      </w:pPr>
      <w:r>
        <w:tab/>
      </w:r>
      <w:r>
        <w:tab/>
      </w:r>
      <w:r>
        <w:tab/>
      </w:r>
      <w:r>
        <w:tab/>
      </w:r>
      <w:r>
        <w:tab/>
        <w:t>"attachment; filename=logo.zip");</w:t>
      </w:r>
    </w:p>
    <w:p w14:paraId="543C159D" w14:textId="77777777" w:rsidR="00F87240" w:rsidRDefault="00F87240">
      <w:pPr>
        <w:pStyle w:val="code-section"/>
      </w:pPr>
      <w:r>
        <w:tab/>
      </w:r>
      <w:r>
        <w:tab/>
      </w:r>
      <w:r>
        <w:tab/>
        <w:t>byte[] buff = new byte[2048];</w:t>
      </w:r>
    </w:p>
    <w:p w14:paraId="20161954" w14:textId="77777777" w:rsidR="00F87240" w:rsidRDefault="00F87240">
      <w:pPr>
        <w:pStyle w:val="code-section"/>
      </w:pPr>
      <w:r>
        <w:tab/>
      </w:r>
      <w:r>
        <w:tab/>
      </w:r>
      <w:r>
        <w:tab/>
        <w:t>while (is.read(buff) != -1) {</w:t>
      </w:r>
    </w:p>
    <w:p w14:paraId="0AD67792" w14:textId="77777777" w:rsidR="00F87240" w:rsidRDefault="00F87240">
      <w:pPr>
        <w:pStyle w:val="code-section"/>
      </w:pPr>
      <w:r>
        <w:tab/>
      </w:r>
      <w:r>
        <w:tab/>
      </w:r>
      <w:r>
        <w:tab/>
      </w:r>
      <w:r>
        <w:tab/>
        <w:t>out.write(buff);</w:t>
      </w:r>
    </w:p>
    <w:p w14:paraId="60B5DD86" w14:textId="77777777" w:rsidR="00F87240" w:rsidRDefault="00F87240">
      <w:pPr>
        <w:pStyle w:val="code-section"/>
      </w:pPr>
      <w:r>
        <w:tab/>
      </w:r>
      <w:r>
        <w:tab/>
      </w:r>
      <w:r>
        <w:tab/>
        <w:t>}</w:t>
      </w:r>
    </w:p>
    <w:p w14:paraId="3C005471" w14:textId="77777777" w:rsidR="00F87240" w:rsidRDefault="00F87240">
      <w:pPr>
        <w:pStyle w:val="code-section"/>
      </w:pPr>
      <w:r>
        <w:tab/>
      </w:r>
      <w:r>
        <w:tab/>
        <w:t>} catch (Exception e) {</w:t>
      </w:r>
    </w:p>
    <w:p w14:paraId="73B44911" w14:textId="77777777" w:rsidR="00F87240" w:rsidRDefault="00F87240">
      <w:pPr>
        <w:pStyle w:val="code-section"/>
      </w:pPr>
      <w:r>
        <w:tab/>
      </w:r>
      <w:r>
        <w:tab/>
      </w:r>
      <w:r>
        <w:tab/>
        <w:t>throw new ControllerException(e);</w:t>
      </w:r>
    </w:p>
    <w:p w14:paraId="6663FF18" w14:textId="77777777" w:rsidR="00F87240" w:rsidRDefault="00F87240">
      <w:pPr>
        <w:pStyle w:val="code-section"/>
      </w:pPr>
      <w:r>
        <w:tab/>
      </w:r>
      <w:r>
        <w:tab/>
        <w:t>} finally {</w:t>
      </w:r>
    </w:p>
    <w:p w14:paraId="253E278B" w14:textId="77777777" w:rsidR="00F87240" w:rsidRDefault="00F87240">
      <w:pPr>
        <w:pStyle w:val="code-section"/>
      </w:pPr>
      <w:r>
        <w:tab/>
      </w:r>
      <w:r>
        <w:tab/>
      </w:r>
      <w:r>
        <w:tab/>
        <w:t>try {</w:t>
      </w:r>
    </w:p>
    <w:p w14:paraId="5C7FC195" w14:textId="77777777" w:rsidR="00F87240" w:rsidRDefault="00F87240">
      <w:pPr>
        <w:pStyle w:val="code-section"/>
      </w:pPr>
      <w:r>
        <w:tab/>
      </w:r>
      <w:r>
        <w:tab/>
      </w:r>
      <w:r>
        <w:tab/>
      </w:r>
      <w:r>
        <w:tab/>
        <w:t>if (is != null) {</w:t>
      </w:r>
    </w:p>
    <w:p w14:paraId="2C3252E9" w14:textId="77777777" w:rsidR="00F87240" w:rsidRDefault="00F87240">
      <w:pPr>
        <w:pStyle w:val="code-section"/>
      </w:pPr>
      <w:r>
        <w:tab/>
      </w:r>
      <w:r>
        <w:tab/>
      </w:r>
      <w:r>
        <w:tab/>
      </w:r>
      <w:r>
        <w:tab/>
      </w:r>
      <w:r>
        <w:tab/>
        <w:t>is.close();</w:t>
      </w:r>
    </w:p>
    <w:p w14:paraId="21A3900F" w14:textId="77777777" w:rsidR="00F87240" w:rsidRDefault="00F87240">
      <w:pPr>
        <w:pStyle w:val="code-section"/>
      </w:pPr>
      <w:r>
        <w:lastRenderedPageBreak/>
        <w:tab/>
      </w:r>
      <w:r>
        <w:tab/>
      </w:r>
      <w:r>
        <w:tab/>
      </w:r>
      <w:r>
        <w:tab/>
        <w:t>}</w:t>
      </w:r>
    </w:p>
    <w:p w14:paraId="1ADA5A01" w14:textId="77777777" w:rsidR="00F87240" w:rsidRDefault="00F87240">
      <w:pPr>
        <w:pStyle w:val="code-section"/>
      </w:pPr>
      <w:r>
        <w:tab/>
      </w:r>
      <w:r>
        <w:tab/>
      </w:r>
      <w:r>
        <w:tab/>
      </w:r>
      <w:r>
        <w:tab/>
        <w:t>out.flush();</w:t>
      </w:r>
    </w:p>
    <w:p w14:paraId="45BBA7F0" w14:textId="77777777" w:rsidR="00F87240" w:rsidRDefault="00F87240">
      <w:pPr>
        <w:pStyle w:val="code-section"/>
      </w:pPr>
      <w:r>
        <w:tab/>
      </w:r>
      <w:r>
        <w:tab/>
      </w:r>
      <w:r>
        <w:tab/>
      </w:r>
      <w:r>
        <w:tab/>
        <w:t>out.close();</w:t>
      </w:r>
    </w:p>
    <w:p w14:paraId="4B267848" w14:textId="77777777" w:rsidR="00F87240" w:rsidRDefault="00F87240">
      <w:pPr>
        <w:pStyle w:val="code-section"/>
      </w:pPr>
      <w:r>
        <w:tab/>
      </w:r>
      <w:r>
        <w:tab/>
      </w:r>
      <w:r>
        <w:tab/>
        <w:t>} catch (IOException e) {</w:t>
      </w:r>
    </w:p>
    <w:p w14:paraId="1DE130AF" w14:textId="77777777" w:rsidR="00F87240" w:rsidRDefault="00F87240">
      <w:pPr>
        <w:pStyle w:val="code-section"/>
        <w:rPr>
          <w:lang w:eastAsia="zh-CN"/>
        </w:rPr>
      </w:pPr>
      <w:r>
        <w:tab/>
      </w:r>
      <w:r>
        <w:tab/>
      </w:r>
      <w:r>
        <w:tab/>
      </w:r>
      <w:r>
        <w:rPr>
          <w:lang w:eastAsia="zh-CN"/>
        </w:rPr>
        <w:t>}</w:t>
      </w:r>
    </w:p>
    <w:p w14:paraId="63156AD6" w14:textId="77777777" w:rsidR="00F87240" w:rsidRDefault="00F87240">
      <w:pPr>
        <w:pStyle w:val="code-section"/>
        <w:rPr>
          <w:lang w:eastAsia="zh-CN"/>
        </w:rPr>
      </w:pPr>
      <w:r>
        <w:rPr>
          <w:lang w:eastAsia="zh-CN"/>
        </w:rPr>
        <w:tab/>
      </w:r>
      <w:r>
        <w:rPr>
          <w:lang w:eastAsia="zh-CN"/>
        </w:rPr>
        <w:tab/>
        <w:t>}</w:t>
      </w:r>
    </w:p>
    <w:p w14:paraId="47B07599" w14:textId="77777777" w:rsidR="00F87240" w:rsidRDefault="00F87240">
      <w:pPr>
        <w:pStyle w:val="code-section"/>
        <w:rPr>
          <w:lang w:eastAsia="zh-CN"/>
        </w:rPr>
      </w:pPr>
      <w:r>
        <w:rPr>
          <w:lang w:eastAsia="zh-CN"/>
        </w:rPr>
        <w:tab/>
        <w:t>}</w:t>
      </w:r>
    </w:p>
    <w:p w14:paraId="579C50F6" w14:textId="77777777" w:rsidR="00F87240" w:rsidRDefault="00F87240">
      <w:pPr>
        <w:pStyle w:val="code-section"/>
        <w:rPr>
          <w:lang w:eastAsia="zh-CN"/>
        </w:rPr>
      </w:pPr>
      <w:r>
        <w:rPr>
          <w:lang w:eastAsia="zh-CN"/>
        </w:rPr>
        <w:t>}</w:t>
      </w:r>
    </w:p>
    <w:p w14:paraId="22DADA2A" w14:textId="77777777" w:rsidR="00F87240" w:rsidRDefault="00F87240" w:rsidP="00B964FD">
      <w:pPr>
        <w:ind w:firstLine="420"/>
        <w:rPr>
          <w:lang w:eastAsia="zh-CN"/>
        </w:rPr>
      </w:pPr>
      <w:r>
        <w:rPr>
          <w:rFonts w:hint="eastAsia"/>
          <w:lang w:eastAsia="zh-CN"/>
        </w:rPr>
        <w:t>DoucumentController</w:t>
      </w:r>
      <w:r>
        <w:rPr>
          <w:rFonts w:hint="eastAsia"/>
          <w:lang w:eastAsia="zh-CN"/>
        </w:rPr>
        <w:t>、</w:t>
      </w:r>
      <w:r>
        <w:rPr>
          <w:rFonts w:hint="eastAsia"/>
          <w:lang w:eastAsia="zh-CN"/>
        </w:rPr>
        <w:t>AjaxController</w:t>
      </w:r>
      <w:r>
        <w:rPr>
          <w:rFonts w:hint="eastAsia"/>
          <w:lang w:eastAsia="zh-CN"/>
        </w:rPr>
        <w:t>、</w:t>
      </w:r>
      <w:r>
        <w:rPr>
          <w:rFonts w:hint="eastAsia"/>
          <w:lang w:eastAsia="zh-CN"/>
        </w:rPr>
        <w:t>DrawController</w:t>
      </w:r>
      <w:r>
        <w:rPr>
          <w:rFonts w:hint="eastAsia"/>
          <w:lang w:eastAsia="zh-CN"/>
        </w:rPr>
        <w:t>都是继承自这个非标准视图控制器的特例实现。</w:t>
      </w:r>
    </w:p>
    <w:p w14:paraId="40F04D35" w14:textId="77777777" w:rsidR="00F87240" w:rsidRDefault="00F87240" w:rsidP="00B964FD">
      <w:pPr>
        <w:ind w:firstLine="420"/>
        <w:rPr>
          <w:lang w:eastAsia="zh-CN"/>
        </w:rPr>
      </w:pPr>
    </w:p>
    <w:p w14:paraId="5DCEBCD3" w14:textId="77777777" w:rsidR="00F87240" w:rsidRDefault="00FA6375" w:rsidP="007E7BA0">
      <w:pPr>
        <w:pStyle w:val="3"/>
        <w:rPr>
          <w:lang w:eastAsia="zh-CN"/>
        </w:rPr>
      </w:pPr>
      <w:bookmarkStart w:id="139" w:name="_控制器在web_context中的配置_1"/>
      <w:bookmarkStart w:id="140" w:name="_虚拟控制器"/>
      <w:bookmarkStart w:id="141" w:name="_Toc105239767"/>
      <w:bookmarkStart w:id="142" w:name="_Toc57635830"/>
      <w:bookmarkStart w:id="143" w:name="_Toc358126522"/>
      <w:bookmarkEnd w:id="139"/>
      <w:bookmarkEnd w:id="140"/>
      <w:r>
        <w:rPr>
          <w:rFonts w:hint="eastAsia"/>
          <w:lang w:eastAsia="zh-CN"/>
        </w:rPr>
        <w:t>4</w:t>
      </w:r>
      <w:r w:rsidR="001511EB">
        <w:rPr>
          <w:rFonts w:hint="eastAsia"/>
          <w:lang w:eastAsia="zh-CN"/>
        </w:rPr>
        <w:t>.2.5</w:t>
      </w:r>
      <w:r w:rsidR="00F87240">
        <w:rPr>
          <w:rFonts w:hint="eastAsia"/>
          <w:lang w:eastAsia="zh-CN"/>
        </w:rPr>
        <w:t>虚拟控制器</w:t>
      </w:r>
      <w:bookmarkEnd w:id="141"/>
      <w:bookmarkEnd w:id="142"/>
      <w:bookmarkEnd w:id="143"/>
    </w:p>
    <w:p w14:paraId="5F2ECAEF" w14:textId="77777777" w:rsidR="00F87240" w:rsidRDefault="00F87240" w:rsidP="00B964FD">
      <w:pPr>
        <w:ind w:firstLine="420"/>
        <w:rPr>
          <w:lang w:val="fr-FR" w:eastAsia="fr-FR"/>
        </w:rPr>
      </w:pPr>
      <w:r>
        <w:rPr>
          <w:rFonts w:hint="eastAsia"/>
          <w:lang w:val="fr-FR" w:eastAsia="fr-FR"/>
        </w:rPr>
        <w:t>在我们开发</w:t>
      </w:r>
      <w:r>
        <w:rPr>
          <w:rFonts w:hint="eastAsia"/>
          <w:lang w:val="fr-FR" w:eastAsia="fr-FR"/>
        </w:rPr>
        <w:t>Web</w:t>
      </w:r>
      <w:r>
        <w:rPr>
          <w:rFonts w:hint="eastAsia"/>
          <w:lang w:val="fr-FR" w:eastAsia="fr-FR"/>
        </w:rPr>
        <w:t>应用时候，经常遇到直接点击链接显示</w:t>
      </w:r>
      <w:r>
        <w:rPr>
          <w:rFonts w:hint="eastAsia"/>
          <w:lang w:val="fr-FR" w:eastAsia="fr-FR"/>
        </w:rPr>
        <w:t>jsp</w:t>
      </w:r>
      <w:r>
        <w:rPr>
          <w:rFonts w:hint="eastAsia"/>
          <w:lang w:val="fr-FR" w:eastAsia="fr-FR"/>
        </w:rPr>
        <w:t>视图（页面）的时候，而我们不想把这个</w:t>
      </w:r>
      <w:r>
        <w:rPr>
          <w:rFonts w:hint="eastAsia"/>
          <w:lang w:val="fr-FR" w:eastAsia="fr-FR"/>
        </w:rPr>
        <w:t>jsp</w:t>
      </w:r>
      <w:r>
        <w:rPr>
          <w:rFonts w:hint="eastAsia"/>
          <w:lang w:val="fr-FR" w:eastAsia="fr-FR"/>
        </w:rPr>
        <w:t>页面链接直接暴露给用户，这时候可以采取虚拟控制器来代替直接链接。</w:t>
      </w:r>
    </w:p>
    <w:p w14:paraId="212C1C53" w14:textId="77777777" w:rsidR="00F87240" w:rsidRDefault="00F87240" w:rsidP="00B964FD">
      <w:pPr>
        <w:ind w:firstLine="420"/>
        <w:rPr>
          <w:lang w:val="fr-FR" w:eastAsia="fr-FR"/>
        </w:rPr>
      </w:pPr>
      <w:r>
        <w:rPr>
          <w:rFonts w:hint="eastAsia"/>
          <w:lang w:val="fr-FR" w:eastAsia="fr-FR"/>
        </w:rPr>
        <w:t>例如：</w:t>
      </w:r>
    </w:p>
    <w:p w14:paraId="34476C67" w14:textId="77777777" w:rsidR="00F87240" w:rsidRDefault="00F87240">
      <w:pPr>
        <w:pStyle w:val="code-section"/>
        <w:rPr>
          <w:lang w:val="fr-FR" w:eastAsia="fr-FR"/>
        </w:rPr>
      </w:pPr>
      <w:r>
        <w:rPr>
          <w:rFonts w:hint="eastAsia"/>
          <w:lang w:val="fr-FR" w:eastAsia="fr-FR"/>
        </w:rPr>
        <w:t>&lt;A HREF="</w:t>
      </w:r>
      <w:r>
        <w:rPr>
          <w:rFonts w:hint="eastAsia"/>
          <w:b/>
          <w:lang w:val="fr-FR" w:eastAsia="fr-FR"/>
        </w:rPr>
        <w:t>/user/register.jsp</w:t>
      </w:r>
      <w:r>
        <w:rPr>
          <w:rFonts w:hint="eastAsia"/>
          <w:lang w:val="fr-FR" w:eastAsia="fr-FR"/>
        </w:rPr>
        <w:t>"&gt;</w:t>
      </w:r>
      <w:r>
        <w:rPr>
          <w:rFonts w:ascii="宋体" w:eastAsia="宋体" w:hAnsi="宋体" w:cs="宋体" w:hint="eastAsia"/>
          <w:lang w:val="fr-FR" w:eastAsia="fr-FR"/>
        </w:rPr>
        <w:t>注册表格</w:t>
      </w:r>
      <w:r>
        <w:rPr>
          <w:rFonts w:hint="eastAsia"/>
          <w:lang w:val="fr-FR" w:eastAsia="fr-FR"/>
        </w:rPr>
        <w:t>&lt;/A&gt;</w:t>
      </w:r>
    </w:p>
    <w:p w14:paraId="33167380" w14:textId="77777777" w:rsidR="00F87240" w:rsidRDefault="00F87240" w:rsidP="00B964FD">
      <w:pPr>
        <w:ind w:firstLine="420"/>
        <w:rPr>
          <w:lang w:val="fr-FR" w:eastAsia="fr-FR"/>
        </w:rPr>
      </w:pPr>
      <w:r>
        <w:rPr>
          <w:rFonts w:hint="eastAsia"/>
          <w:lang w:val="fr-FR" w:eastAsia="fr-FR"/>
        </w:rPr>
        <w:t>使用虚拟控制器</w:t>
      </w:r>
    </w:p>
    <w:p w14:paraId="7F59C54C" w14:textId="77777777" w:rsidR="00F87240" w:rsidRDefault="00F87240">
      <w:pPr>
        <w:pStyle w:val="code-section"/>
        <w:rPr>
          <w:lang w:val="fr-FR" w:eastAsia="fr-FR"/>
        </w:rPr>
      </w:pPr>
      <w:r>
        <w:rPr>
          <w:rFonts w:hint="eastAsia"/>
          <w:lang w:val="fr-FR" w:eastAsia="fr-FR"/>
        </w:rPr>
        <w:t xml:space="preserve">  &lt;A HREF="</w:t>
      </w:r>
      <w:r>
        <w:rPr>
          <w:rFonts w:hint="eastAsia"/>
          <w:b/>
          <w:lang w:val="fr-FR" w:eastAsia="fr-FR"/>
        </w:rPr>
        <w:t>userRegister.ctrl</w:t>
      </w:r>
      <w:r>
        <w:rPr>
          <w:rFonts w:hint="eastAsia"/>
          <w:lang w:val="fr-FR" w:eastAsia="fr-FR"/>
        </w:rPr>
        <w:t>"&gt;</w:t>
      </w:r>
      <w:r>
        <w:rPr>
          <w:rFonts w:ascii="宋体" w:eastAsia="宋体" w:hAnsi="宋体" w:cs="宋体" w:hint="eastAsia"/>
          <w:lang w:val="fr-FR" w:eastAsia="fr-FR"/>
        </w:rPr>
        <w:t>注册表格</w:t>
      </w:r>
      <w:r>
        <w:rPr>
          <w:rFonts w:hint="eastAsia"/>
          <w:lang w:val="fr-FR" w:eastAsia="fr-FR"/>
        </w:rPr>
        <w:t>&lt;/A&gt;</w:t>
      </w:r>
    </w:p>
    <w:p w14:paraId="31F2DF9C" w14:textId="77777777" w:rsidR="00F87240" w:rsidRDefault="00F87240" w:rsidP="00B964FD">
      <w:pPr>
        <w:ind w:firstLine="420"/>
        <w:rPr>
          <w:lang w:val="fr-FR" w:eastAsia="fr-FR"/>
        </w:rPr>
      </w:pPr>
      <w:r>
        <w:rPr>
          <w:rFonts w:hint="eastAsia"/>
          <w:lang w:val="fr-FR" w:eastAsia="fr-FR"/>
        </w:rPr>
        <w:lastRenderedPageBreak/>
        <w:t>在</w:t>
      </w:r>
      <w:r>
        <w:rPr>
          <w:rFonts w:hint="eastAsia"/>
          <w:lang w:val="fr-FR" w:eastAsia="fr-FR"/>
        </w:rPr>
        <w:t>config</w:t>
      </w:r>
      <w:r>
        <w:rPr>
          <w:rFonts w:hint="eastAsia"/>
          <w:lang w:val="fr-FR" w:eastAsia="fr-FR"/>
        </w:rPr>
        <w:t>目录下</w:t>
      </w:r>
      <w:r>
        <w:rPr>
          <w:lang w:val="fr-FR" w:eastAsia="fr-FR"/>
        </w:rPr>
        <w:t>WebController.xml</w:t>
      </w:r>
      <w:r>
        <w:rPr>
          <w:rFonts w:hint="eastAsia"/>
          <w:lang w:val="fr-FR" w:eastAsia="fr-FR"/>
        </w:rPr>
        <w:t>和</w:t>
      </w:r>
      <w:r>
        <w:rPr>
          <w:lang w:val="fr-FR" w:eastAsia="fr-FR"/>
        </w:rPr>
        <w:t>WebView.xml</w:t>
      </w:r>
      <w:r>
        <w:rPr>
          <w:rFonts w:hint="eastAsia"/>
          <w:lang w:val="fr-FR" w:eastAsia="fr-FR"/>
        </w:rPr>
        <w:t>分别注册一下控制器和视图的对应关系。</w:t>
      </w:r>
    </w:p>
    <w:p w14:paraId="4D7925D5" w14:textId="77777777" w:rsidR="00F87240" w:rsidRDefault="00F87240" w:rsidP="00B964FD">
      <w:pPr>
        <w:ind w:firstLine="420"/>
        <w:rPr>
          <w:lang w:eastAsia="fr-FR"/>
        </w:rPr>
      </w:pPr>
      <w:r>
        <w:rPr>
          <w:lang w:eastAsia="fr-FR"/>
        </w:rPr>
        <w:t>WebController.xml</w:t>
      </w:r>
      <w:r>
        <w:rPr>
          <w:rFonts w:hint="eastAsia"/>
          <w:lang w:val="fr-FR" w:eastAsia="fr-FR"/>
        </w:rPr>
        <w:t>文件配置</w:t>
      </w:r>
      <w:r>
        <w:rPr>
          <w:rFonts w:hint="eastAsia"/>
          <w:lang w:eastAsia="fr-FR"/>
        </w:rPr>
        <w:t>：</w:t>
      </w:r>
    </w:p>
    <w:p w14:paraId="3BAD4521" w14:textId="77777777" w:rsidR="00F87240" w:rsidRDefault="00F87240">
      <w:pPr>
        <w:pStyle w:val="code-section"/>
      </w:pPr>
      <w:r>
        <w:t>&lt;?xml version="1.0" encoding="UTF-8"?&gt;</w:t>
      </w:r>
    </w:p>
    <w:p w14:paraId="0141DA49" w14:textId="77777777" w:rsidR="00F87240" w:rsidRDefault="00F87240">
      <w:pPr>
        <w:pStyle w:val="code-section"/>
      </w:pPr>
      <w:r>
        <w:t>&lt;mappings&gt;</w:t>
      </w:r>
    </w:p>
    <w:p w14:paraId="565FC715" w14:textId="77777777" w:rsidR="00F87240" w:rsidRDefault="00F87240">
      <w:pPr>
        <w:pStyle w:val="code-section"/>
      </w:pPr>
      <w:r>
        <w:t xml:space="preserve">  &lt;controllers&gt;</w:t>
      </w:r>
    </w:p>
    <w:p w14:paraId="3365630C" w14:textId="77777777" w:rsidR="00F87240" w:rsidRDefault="00F87240">
      <w:pPr>
        <w:pStyle w:val="code-section"/>
      </w:pPr>
      <w:r>
        <w:t xml:space="preserve">     &lt;virtual&gt;</w:t>
      </w:r>
    </w:p>
    <w:p w14:paraId="5395904F" w14:textId="77777777" w:rsidR="00F87240" w:rsidRDefault="00F87240">
      <w:pPr>
        <w:pStyle w:val="code-section"/>
      </w:pPr>
      <w:r>
        <w:t xml:space="preserve">      &lt;vItem name="</w:t>
      </w:r>
      <w:r>
        <w:rPr>
          <w:b/>
        </w:rPr>
        <w:t>userRegister.ctrl</w:t>
      </w:r>
      <w:r>
        <w:t>" view="</w:t>
      </w:r>
      <w:r>
        <w:rPr>
          <w:b/>
        </w:rPr>
        <w:t>registerView</w:t>
      </w:r>
      <w:r>
        <w:t>"/&gt;</w:t>
      </w:r>
    </w:p>
    <w:p w14:paraId="2BCE1572" w14:textId="77777777" w:rsidR="00F87240" w:rsidRDefault="00F87240">
      <w:pPr>
        <w:pStyle w:val="code-section"/>
      </w:pPr>
      <w:r>
        <w:t xml:space="preserve">    &lt;/virtual&gt;</w:t>
      </w:r>
    </w:p>
    <w:p w14:paraId="1C197BBA" w14:textId="77777777" w:rsidR="00F87240" w:rsidRDefault="00F87240">
      <w:pPr>
        <w:pStyle w:val="code-section"/>
        <w:rPr>
          <w:color w:val="339966"/>
        </w:rPr>
      </w:pPr>
      <w:r>
        <w:tab/>
      </w:r>
      <w:r>
        <w:rPr>
          <w:color w:val="339966"/>
        </w:rPr>
        <w:t>&lt;!-- ... --&gt;</w:t>
      </w:r>
    </w:p>
    <w:p w14:paraId="18AC42B9" w14:textId="77777777" w:rsidR="00F87240" w:rsidRDefault="00F87240">
      <w:pPr>
        <w:pStyle w:val="code-section"/>
      </w:pPr>
      <w:r>
        <w:t>&lt;/mappings&gt;</w:t>
      </w:r>
    </w:p>
    <w:p w14:paraId="238876DF" w14:textId="77777777" w:rsidR="00F87240" w:rsidRDefault="00F87240" w:rsidP="00B964FD">
      <w:pPr>
        <w:ind w:firstLine="420"/>
      </w:pPr>
      <w:r>
        <w:t>WebView.xml</w:t>
      </w:r>
      <w:r>
        <w:rPr>
          <w:rFonts w:hint="eastAsia"/>
          <w:lang w:val="fr-FR" w:eastAsia="fr-FR"/>
        </w:rPr>
        <w:t>文件配置</w:t>
      </w:r>
      <w:r>
        <w:rPr>
          <w:rFonts w:hint="eastAsia"/>
        </w:rPr>
        <w:t>：</w:t>
      </w:r>
    </w:p>
    <w:p w14:paraId="4544FD50" w14:textId="77777777" w:rsidR="00F87240" w:rsidRDefault="00F87240">
      <w:pPr>
        <w:pStyle w:val="code-section"/>
      </w:pPr>
      <w:r>
        <w:t>&lt;?xml version="1.0" encoding="UTF-8"?&gt;</w:t>
      </w:r>
    </w:p>
    <w:p w14:paraId="02B6B7AA" w14:textId="77777777" w:rsidR="00F87240" w:rsidRDefault="00F87240">
      <w:pPr>
        <w:pStyle w:val="code-section"/>
      </w:pPr>
      <w:r>
        <w:t>&lt;mappings&gt;</w:t>
      </w:r>
    </w:p>
    <w:p w14:paraId="36B0A0D1" w14:textId="77777777" w:rsidR="00F87240" w:rsidRDefault="00F87240">
      <w:pPr>
        <w:pStyle w:val="code-section"/>
      </w:pPr>
      <w:r>
        <w:tab/>
        <w:t>&lt;views&gt;</w:t>
      </w:r>
    </w:p>
    <w:p w14:paraId="31164447" w14:textId="77777777" w:rsidR="00F87240" w:rsidRDefault="00F87240">
      <w:pPr>
        <w:pStyle w:val="code-section"/>
      </w:pPr>
      <w:r>
        <w:tab/>
      </w:r>
      <w:r>
        <w:tab/>
        <w:t>&lt;standard&gt;</w:t>
      </w:r>
    </w:p>
    <w:p w14:paraId="3E4613D0" w14:textId="77777777" w:rsidR="00F87240" w:rsidRDefault="00F87240">
      <w:pPr>
        <w:pStyle w:val="code-section"/>
      </w:pPr>
      <w:r>
        <w:tab/>
      </w:r>
      <w:r>
        <w:tab/>
      </w:r>
      <w:r>
        <w:tab/>
        <w:t>&lt;sItem name="</w:t>
      </w:r>
      <w:r>
        <w:rPr>
          <w:b/>
        </w:rPr>
        <w:t>registerView</w:t>
      </w:r>
      <w:r>
        <w:t>" url="</w:t>
      </w:r>
      <w:r>
        <w:rPr>
          <w:b/>
        </w:rPr>
        <w:t>/user/register.jsp</w:t>
      </w:r>
      <w:r>
        <w:t>" /&gt;</w:t>
      </w:r>
    </w:p>
    <w:p w14:paraId="2172D8FF" w14:textId="77777777" w:rsidR="00F87240" w:rsidRDefault="00F87240">
      <w:pPr>
        <w:pStyle w:val="code-section"/>
      </w:pPr>
      <w:r>
        <w:tab/>
      </w:r>
      <w:r>
        <w:tab/>
        <w:t>&lt;/standard&gt;</w:t>
      </w:r>
    </w:p>
    <w:p w14:paraId="4DFB7E96" w14:textId="77777777" w:rsidR="00F87240" w:rsidRDefault="00F87240">
      <w:pPr>
        <w:pStyle w:val="code-section"/>
        <w:rPr>
          <w:color w:val="339966"/>
        </w:rPr>
      </w:pPr>
      <w:r>
        <w:lastRenderedPageBreak/>
        <w:tab/>
      </w:r>
      <w:r>
        <w:tab/>
      </w:r>
      <w:r>
        <w:rPr>
          <w:color w:val="339966"/>
        </w:rPr>
        <w:t>&lt;!-- ... --&gt;</w:t>
      </w:r>
    </w:p>
    <w:p w14:paraId="44341310" w14:textId="77777777" w:rsidR="00F87240" w:rsidRDefault="00F87240">
      <w:pPr>
        <w:pStyle w:val="code-section"/>
        <w:rPr>
          <w:lang w:eastAsia="zh-CN"/>
        </w:rPr>
      </w:pPr>
      <w:r>
        <w:tab/>
      </w:r>
      <w:r>
        <w:rPr>
          <w:lang w:eastAsia="zh-CN"/>
        </w:rPr>
        <w:t>&lt;/views&gt;</w:t>
      </w:r>
    </w:p>
    <w:p w14:paraId="1CCC2D19" w14:textId="77777777" w:rsidR="00F87240" w:rsidRDefault="00F87240">
      <w:pPr>
        <w:pStyle w:val="code-section"/>
        <w:rPr>
          <w:lang w:eastAsia="zh-CN"/>
        </w:rPr>
      </w:pPr>
      <w:r>
        <w:rPr>
          <w:lang w:eastAsia="zh-CN"/>
        </w:rPr>
        <w:t>&lt;/mappings&gt;</w:t>
      </w:r>
    </w:p>
    <w:p w14:paraId="5FEADB37" w14:textId="77777777" w:rsidR="00F87240" w:rsidRDefault="00F87240" w:rsidP="00B964FD">
      <w:pPr>
        <w:ind w:firstLine="420"/>
        <w:rPr>
          <w:lang w:eastAsia="zh-CN"/>
        </w:rPr>
      </w:pPr>
      <w:r>
        <w:rPr>
          <w:rFonts w:hint="eastAsia"/>
          <w:lang w:val="fr-FR" w:eastAsia="fr-FR"/>
        </w:rPr>
        <w:t>另外</w:t>
      </w:r>
      <w:r>
        <w:rPr>
          <w:rFonts w:hint="eastAsia"/>
          <w:lang w:eastAsia="zh-CN"/>
        </w:rPr>
        <w:t>，</w:t>
      </w:r>
      <w:r>
        <w:rPr>
          <w:rFonts w:hint="eastAsia"/>
          <w:lang w:val="fr-FR" w:eastAsia="fr-FR"/>
        </w:rPr>
        <w:t>虚拟控制器还适用于简单页面跳转逻辑而又不向编程一个标准控制器的情况。</w:t>
      </w:r>
    </w:p>
    <w:p w14:paraId="4FE8C397" w14:textId="77777777" w:rsidR="00F87240" w:rsidRDefault="00F87240" w:rsidP="00B964FD">
      <w:pPr>
        <w:ind w:firstLine="420"/>
        <w:rPr>
          <w:lang w:eastAsia="zh-CN"/>
        </w:rPr>
      </w:pPr>
    </w:p>
    <w:p w14:paraId="2FA4664D" w14:textId="77777777" w:rsidR="00F87240" w:rsidRDefault="00FA6375" w:rsidP="007E7BA0">
      <w:pPr>
        <w:pStyle w:val="3"/>
      </w:pPr>
      <w:bookmarkStart w:id="144" w:name="_Toc107646751"/>
      <w:bookmarkStart w:id="145" w:name="_Toc358126523"/>
      <w:bookmarkStart w:id="146" w:name="_Toc57635831"/>
      <w:r>
        <w:rPr>
          <w:rStyle w:val="code"/>
          <w:rFonts w:eastAsia="宋体" w:hint="eastAsia"/>
          <w:lang w:eastAsia="zh-CN"/>
        </w:rPr>
        <w:t>4</w:t>
      </w:r>
      <w:r w:rsidR="001511EB">
        <w:rPr>
          <w:rStyle w:val="code"/>
          <w:rFonts w:eastAsia="宋体" w:hint="eastAsia"/>
          <w:lang w:eastAsia="zh-CN"/>
        </w:rPr>
        <w:t>.2.6</w:t>
      </w:r>
      <w:r w:rsidR="00F87240">
        <w:rPr>
          <w:rStyle w:val="code"/>
          <w:rFonts w:eastAsia="宋体" w:hint="eastAsia"/>
        </w:rPr>
        <w:t>文件上传控制器</w:t>
      </w:r>
      <w:bookmarkEnd w:id="144"/>
      <w:bookmarkEnd w:id="145"/>
      <w:r w:rsidR="00F87240">
        <w:rPr>
          <w:rFonts w:hint="eastAsia"/>
        </w:rPr>
        <w:t xml:space="preserve"> </w:t>
      </w:r>
      <w:bookmarkEnd w:id="146"/>
    </w:p>
    <w:p w14:paraId="50F567C5" w14:textId="77777777" w:rsidR="00F87240" w:rsidRDefault="00F87240" w:rsidP="00B964FD">
      <w:pPr>
        <w:ind w:firstLine="420"/>
        <w:rPr>
          <w:lang w:eastAsia="fr-FR"/>
        </w:rPr>
      </w:pPr>
      <w:r>
        <w:rPr>
          <w:rFonts w:hint="eastAsia"/>
          <w:lang w:eastAsia="fr-FR"/>
        </w:rPr>
        <w:t>BJAF Web</w:t>
      </w:r>
      <w:r>
        <w:rPr>
          <w:rFonts w:hint="eastAsia"/>
          <w:lang w:val="fr-FR" w:eastAsia="fr-FR"/>
        </w:rPr>
        <w:t>框架利用控制器技术封装了</w:t>
      </w:r>
      <w:r>
        <w:rPr>
          <w:rFonts w:hint="eastAsia"/>
          <w:lang w:eastAsia="fr-FR"/>
        </w:rPr>
        <w:t xml:space="preserve">Apache Commons FileUpload </w:t>
      </w:r>
      <w:r>
        <w:rPr>
          <w:rFonts w:hint="eastAsia"/>
          <w:lang w:val="fr-FR" w:eastAsia="fr-FR"/>
        </w:rPr>
        <w:t>组件包提供了文件上传的支持。其编程接口是</w:t>
      </w:r>
      <w:r>
        <w:rPr>
          <w:rFonts w:hint="eastAsia"/>
          <w:lang w:eastAsia="fr-FR"/>
        </w:rPr>
        <w:t>：</w:t>
      </w:r>
    </w:p>
    <w:p w14:paraId="719ADB90" w14:textId="77777777" w:rsidR="00F87240" w:rsidRDefault="00F87240">
      <w:pPr>
        <w:pStyle w:val="code-section"/>
        <w:rPr>
          <w:lang w:eastAsia="fr-FR"/>
        </w:rPr>
      </w:pPr>
      <w:r>
        <w:rPr>
          <w:lang w:eastAsia="fr-FR"/>
        </w:rPr>
        <w:t>package com.beetle.framework.web.controller.upload;</w:t>
      </w:r>
    </w:p>
    <w:p w14:paraId="5CE60BD6" w14:textId="77777777" w:rsidR="00F87240" w:rsidRDefault="00F87240">
      <w:pPr>
        <w:pStyle w:val="code-section"/>
        <w:rPr>
          <w:lang w:eastAsia="fr-FR"/>
        </w:rPr>
      </w:pPr>
      <w:r>
        <w:rPr>
          <w:lang w:eastAsia="fr-FR"/>
        </w:rPr>
        <w:t>import javax.servlet.*;</w:t>
      </w:r>
    </w:p>
    <w:p w14:paraId="0060F992" w14:textId="77777777" w:rsidR="00F87240" w:rsidRDefault="00F87240">
      <w:pPr>
        <w:pStyle w:val="code-section"/>
        <w:rPr>
          <w:lang w:eastAsia="fr-FR"/>
        </w:rPr>
      </w:pPr>
      <w:r>
        <w:rPr>
          <w:lang w:eastAsia="fr-FR"/>
        </w:rPr>
        <w:t>import com.beetle.framework.web.controller.ControllerException;</w:t>
      </w:r>
    </w:p>
    <w:p w14:paraId="23530DF0" w14:textId="77777777" w:rsidR="00F87240" w:rsidRDefault="00F87240">
      <w:pPr>
        <w:pStyle w:val="code-section"/>
      </w:pPr>
      <w:r>
        <w:t>import com.beetle.framework.web.view.*;</w:t>
      </w:r>
    </w:p>
    <w:p w14:paraId="444A76FF" w14:textId="77777777" w:rsidR="00F87240" w:rsidRDefault="00F87240">
      <w:pPr>
        <w:pStyle w:val="code-section"/>
      </w:pPr>
    </w:p>
    <w:p w14:paraId="77C3EF72" w14:textId="77777777" w:rsidR="00F87240" w:rsidRDefault="00F87240">
      <w:pPr>
        <w:pStyle w:val="code-section"/>
      </w:pPr>
      <w:r>
        <w:t>public interface IUpload {</w:t>
      </w:r>
    </w:p>
    <w:p w14:paraId="32C5EE50" w14:textId="77777777" w:rsidR="00F87240" w:rsidRDefault="00F87240">
      <w:pPr>
        <w:pStyle w:val="code-section"/>
      </w:pPr>
    </w:p>
    <w:p w14:paraId="6E543D50" w14:textId="77777777" w:rsidR="00F87240" w:rsidRDefault="00F87240">
      <w:pPr>
        <w:pStyle w:val="code-section"/>
        <w:rPr>
          <w:color w:val="339966"/>
        </w:rPr>
      </w:pPr>
      <w:r>
        <w:t xml:space="preserve"> </w:t>
      </w:r>
      <w:r>
        <w:rPr>
          <w:color w:val="339966"/>
        </w:rPr>
        <w:t xml:space="preserve"> /**</w:t>
      </w:r>
    </w:p>
    <w:p w14:paraId="30C1267E" w14:textId="77777777" w:rsidR="00F87240" w:rsidRDefault="00F87240">
      <w:pPr>
        <w:pStyle w:val="code-section"/>
        <w:rPr>
          <w:color w:val="339966"/>
        </w:rPr>
      </w:pPr>
      <w:r>
        <w:rPr>
          <w:rFonts w:hint="eastAsia"/>
          <w:color w:val="339966"/>
        </w:rPr>
        <w:t xml:space="preserve">   * </w:t>
      </w:r>
      <w:r>
        <w:rPr>
          <w:rFonts w:ascii="宋体" w:eastAsia="宋体" w:hAnsi="宋体" w:cs="宋体" w:hint="eastAsia"/>
          <w:color w:val="339966"/>
          <w:lang w:val="fr-FR" w:eastAsia="fr-FR"/>
        </w:rPr>
        <w:t>上传文件的大小</w:t>
      </w:r>
      <w:r>
        <w:rPr>
          <w:rFonts w:ascii="宋体" w:eastAsia="宋体" w:hAnsi="宋体" w:cs="宋体" w:hint="eastAsia"/>
          <w:color w:val="339966"/>
        </w:rPr>
        <w:t>，</w:t>
      </w:r>
      <w:r>
        <w:rPr>
          <w:rFonts w:ascii="宋体" w:eastAsia="宋体" w:hAnsi="宋体" w:cs="宋体" w:hint="eastAsia"/>
          <w:color w:val="339966"/>
          <w:lang w:val="fr-FR" w:eastAsia="fr-FR"/>
        </w:rPr>
        <w:t>单位为</w:t>
      </w:r>
      <w:r>
        <w:rPr>
          <w:rFonts w:hint="eastAsia"/>
          <w:color w:val="339966"/>
        </w:rPr>
        <w:t>byte</w:t>
      </w:r>
      <w:r>
        <w:rPr>
          <w:rFonts w:ascii="宋体" w:eastAsia="宋体" w:hAnsi="宋体" w:cs="宋体" w:hint="eastAsia"/>
          <w:color w:val="339966"/>
        </w:rPr>
        <w:t>，</w:t>
      </w:r>
      <w:r>
        <w:rPr>
          <w:rFonts w:ascii="宋体" w:eastAsia="宋体" w:hAnsi="宋体" w:cs="宋体" w:hint="eastAsia"/>
          <w:color w:val="339966"/>
          <w:lang w:val="fr-FR" w:eastAsia="fr-FR"/>
        </w:rPr>
        <w:t>默认为</w:t>
      </w:r>
      <w:r>
        <w:rPr>
          <w:rFonts w:hint="eastAsia"/>
          <w:color w:val="339966"/>
        </w:rPr>
        <w:t>10M</w:t>
      </w:r>
    </w:p>
    <w:p w14:paraId="7CEE7022" w14:textId="77777777" w:rsidR="00F87240" w:rsidRDefault="00F87240">
      <w:pPr>
        <w:pStyle w:val="code-section"/>
      </w:pPr>
      <w:r>
        <w:rPr>
          <w:color w:val="339966"/>
        </w:rPr>
        <w:t xml:space="preserve">   */</w:t>
      </w:r>
    </w:p>
    <w:p w14:paraId="6250C9AD" w14:textId="77777777" w:rsidR="00F87240" w:rsidRDefault="00F87240">
      <w:pPr>
        <w:pStyle w:val="code-section"/>
        <w:rPr>
          <w:color w:val="008080"/>
        </w:rPr>
      </w:pPr>
      <w:r>
        <w:lastRenderedPageBreak/>
        <w:t xml:space="preserve">  long sizeMax = 10485760; </w:t>
      </w:r>
      <w:r>
        <w:rPr>
          <w:color w:val="008080"/>
        </w:rPr>
        <w:t>//10M</w:t>
      </w:r>
    </w:p>
    <w:p w14:paraId="5055DF78" w14:textId="77777777" w:rsidR="00F87240" w:rsidRDefault="00F87240">
      <w:pPr>
        <w:pStyle w:val="code-section"/>
        <w:rPr>
          <w:color w:val="008080"/>
        </w:rPr>
      </w:pPr>
      <w:r>
        <w:t xml:space="preserve">  int sizeThreshold = 4096;</w:t>
      </w:r>
      <w:r>
        <w:rPr>
          <w:color w:val="008080"/>
        </w:rPr>
        <w:t xml:space="preserve"> //4k</w:t>
      </w:r>
    </w:p>
    <w:p w14:paraId="096ACE79" w14:textId="77777777" w:rsidR="00F87240" w:rsidRDefault="00F87240">
      <w:pPr>
        <w:pStyle w:val="code-section"/>
        <w:rPr>
          <w:color w:val="339966"/>
          <w:lang w:eastAsia="fr-FR"/>
        </w:rPr>
      </w:pPr>
      <w:r>
        <w:rPr>
          <w:color w:val="339966"/>
        </w:rPr>
        <w:t xml:space="preserve">  </w:t>
      </w:r>
      <w:r>
        <w:rPr>
          <w:color w:val="339966"/>
          <w:lang w:eastAsia="fr-FR"/>
        </w:rPr>
        <w:t>/**</w:t>
      </w:r>
    </w:p>
    <w:p w14:paraId="617F9D32" w14:textId="77777777" w:rsidR="00F87240" w:rsidRDefault="00F87240">
      <w:pPr>
        <w:pStyle w:val="code-section"/>
        <w:rPr>
          <w:color w:val="339966"/>
          <w:lang w:eastAsia="fr-FR"/>
        </w:rPr>
      </w:pPr>
      <w:r>
        <w:rPr>
          <w:rFonts w:hint="eastAsia"/>
          <w:color w:val="339966"/>
          <w:lang w:eastAsia="fr-FR"/>
        </w:rPr>
        <w:t xml:space="preserve">   * </w:t>
      </w:r>
      <w:r>
        <w:rPr>
          <w:rFonts w:ascii="宋体" w:eastAsia="宋体" w:hAnsi="宋体" w:cs="宋体" w:hint="eastAsia"/>
          <w:color w:val="339966"/>
          <w:lang w:val="fr-FR" w:eastAsia="fr-FR"/>
        </w:rPr>
        <w:t>执行上传</w:t>
      </w:r>
    </w:p>
    <w:p w14:paraId="77BE6B91" w14:textId="77777777" w:rsidR="00F87240" w:rsidRDefault="00F87240">
      <w:pPr>
        <w:pStyle w:val="code-section"/>
        <w:rPr>
          <w:color w:val="339966"/>
          <w:lang w:eastAsia="fr-FR"/>
        </w:rPr>
      </w:pPr>
      <w:r>
        <w:rPr>
          <w:color w:val="339966"/>
          <w:lang w:eastAsia="fr-FR"/>
        </w:rPr>
        <w:t xml:space="preserve">   *</w:t>
      </w:r>
    </w:p>
    <w:p w14:paraId="5F3182CC" w14:textId="77777777" w:rsidR="00F87240" w:rsidRDefault="00F87240">
      <w:pPr>
        <w:pStyle w:val="code-section"/>
        <w:rPr>
          <w:color w:val="339966"/>
          <w:lang w:eastAsia="fr-FR"/>
        </w:rPr>
      </w:pPr>
      <w:r>
        <w:rPr>
          <w:rFonts w:hint="eastAsia"/>
          <w:color w:val="339966"/>
          <w:lang w:eastAsia="fr-FR"/>
        </w:rPr>
        <w:t xml:space="preserve">   * @param uploadForm </w:t>
      </w:r>
      <w:r>
        <w:rPr>
          <w:rFonts w:ascii="宋体" w:eastAsia="宋体" w:hAnsi="宋体" w:cs="宋体" w:hint="eastAsia"/>
          <w:color w:val="339966"/>
          <w:lang w:val="fr-FR" w:eastAsia="fr-FR"/>
        </w:rPr>
        <w:t>上传的</w:t>
      </w:r>
      <w:r>
        <w:rPr>
          <w:rFonts w:hint="eastAsia"/>
          <w:color w:val="339966"/>
          <w:lang w:eastAsia="fr-FR"/>
        </w:rPr>
        <w:t>form</w:t>
      </w:r>
      <w:r>
        <w:rPr>
          <w:rFonts w:ascii="宋体" w:eastAsia="宋体" w:hAnsi="宋体" w:cs="宋体" w:hint="eastAsia"/>
          <w:color w:val="339966"/>
          <w:lang w:val="fr-FR" w:eastAsia="fr-FR"/>
        </w:rPr>
        <w:t>参数对象</w:t>
      </w:r>
    </w:p>
    <w:p w14:paraId="0973C652" w14:textId="77777777" w:rsidR="00F87240" w:rsidRDefault="00F87240">
      <w:pPr>
        <w:pStyle w:val="code-section"/>
        <w:rPr>
          <w:color w:val="339966"/>
          <w:lang w:val="fr-FR" w:eastAsia="zh-CN"/>
        </w:rPr>
      </w:pPr>
      <w:r>
        <w:rPr>
          <w:rFonts w:hint="eastAsia"/>
          <w:color w:val="339966"/>
          <w:lang w:eastAsia="fr-FR"/>
        </w:rPr>
        <w:t xml:space="preserve">   </w:t>
      </w:r>
      <w:r>
        <w:rPr>
          <w:rFonts w:hint="eastAsia"/>
          <w:color w:val="339966"/>
          <w:lang w:val="fr-FR" w:eastAsia="zh-CN"/>
        </w:rPr>
        <w:t xml:space="preserve">* @return </w:t>
      </w:r>
      <w:r>
        <w:rPr>
          <w:rFonts w:ascii="宋体" w:eastAsia="宋体" w:hAnsi="宋体" w:cs="宋体" w:hint="eastAsia"/>
          <w:color w:val="339966"/>
          <w:lang w:val="fr-FR" w:eastAsia="zh-CN"/>
        </w:rPr>
        <w:t>返回视图对象</w:t>
      </w:r>
    </w:p>
    <w:p w14:paraId="398BF515" w14:textId="77777777" w:rsidR="00F87240" w:rsidRDefault="00F87240">
      <w:pPr>
        <w:pStyle w:val="code-section"/>
        <w:rPr>
          <w:color w:val="339966"/>
        </w:rPr>
      </w:pPr>
      <w:r>
        <w:rPr>
          <w:color w:val="339966"/>
          <w:lang w:val="fr-FR" w:eastAsia="zh-CN"/>
        </w:rPr>
        <w:t xml:space="preserve">   </w:t>
      </w:r>
      <w:r>
        <w:rPr>
          <w:color w:val="339966"/>
        </w:rPr>
        <w:t>* @throws ServletException</w:t>
      </w:r>
    </w:p>
    <w:p w14:paraId="4945F06F" w14:textId="77777777" w:rsidR="00F87240" w:rsidRDefault="00F87240">
      <w:pPr>
        <w:pStyle w:val="code-section"/>
        <w:rPr>
          <w:color w:val="339966"/>
        </w:rPr>
      </w:pPr>
      <w:r>
        <w:rPr>
          <w:color w:val="339966"/>
        </w:rPr>
        <w:t xml:space="preserve">   */</w:t>
      </w:r>
    </w:p>
    <w:p w14:paraId="1B25A8F2" w14:textId="77777777" w:rsidR="00F87240" w:rsidRDefault="00F87240">
      <w:pPr>
        <w:pStyle w:val="code-section"/>
      </w:pPr>
      <w:r>
        <w:t xml:space="preserve">  View processUpload(UploadForm uploadForm) throws ControllerException;</w:t>
      </w:r>
    </w:p>
    <w:p w14:paraId="0ECEFE7E" w14:textId="77777777" w:rsidR="00F87240" w:rsidRDefault="00F87240">
      <w:pPr>
        <w:pStyle w:val="code-section"/>
        <w:rPr>
          <w:lang w:val="fr-FR" w:eastAsia="zh-CN"/>
        </w:rPr>
      </w:pPr>
      <w:r>
        <w:rPr>
          <w:lang w:val="fr-FR" w:eastAsia="zh-CN"/>
        </w:rPr>
        <w:t>}</w:t>
      </w:r>
    </w:p>
    <w:p w14:paraId="3605F28E" w14:textId="77777777" w:rsidR="00F87240" w:rsidRDefault="00F87240" w:rsidP="00B964FD">
      <w:pPr>
        <w:ind w:firstLine="420"/>
        <w:rPr>
          <w:lang w:val="fr-FR" w:eastAsia="fr-FR"/>
        </w:rPr>
      </w:pPr>
      <w:r>
        <w:rPr>
          <w:rFonts w:hint="eastAsia"/>
          <w:lang w:val="fr-FR" w:eastAsia="fr-FR"/>
        </w:rPr>
        <w:t>其参数</w:t>
      </w:r>
      <w:r>
        <w:rPr>
          <w:rFonts w:hint="eastAsia"/>
          <w:lang w:val="fr-FR" w:eastAsia="fr-FR"/>
        </w:rPr>
        <w:t>UploadForm</w:t>
      </w:r>
      <w:r>
        <w:rPr>
          <w:rFonts w:hint="eastAsia"/>
          <w:lang w:val="fr-FR" w:eastAsia="fr-FR"/>
        </w:rPr>
        <w:t>对象是页面上传</w:t>
      </w:r>
      <w:r>
        <w:rPr>
          <w:rFonts w:hint="eastAsia"/>
          <w:lang w:val="fr-FR" w:eastAsia="fr-FR"/>
        </w:rPr>
        <w:t>&lt;form&gt;</w:t>
      </w:r>
      <w:r>
        <w:rPr>
          <w:rFonts w:hint="eastAsia"/>
          <w:lang w:val="fr-FR" w:eastAsia="fr-FR"/>
        </w:rPr>
        <w:t>表单内容请求参数的封装，它提供了一系列的方法来获取上传文件的信息，详见下图：</w:t>
      </w:r>
    </w:p>
    <w:p w14:paraId="1D36EFB4"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22833912" wp14:editId="1F3135B1">
            <wp:extent cx="5391150" cy="3314700"/>
            <wp:effectExtent l="19050" t="0" r="0" b="0"/>
            <wp:docPr id="25" name="图片 25" descr="23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231278576189468.png"/>
                    <pic:cNvPicPr>
                      <a:picLocks noChangeArrowheads="1"/>
                    </pic:cNvPicPr>
                  </pic:nvPicPr>
                  <pic:blipFill>
                    <a:blip r:embed="rId175" cstate="print"/>
                    <a:srcRect/>
                    <a:stretch>
                      <a:fillRect/>
                    </a:stretch>
                  </pic:blipFill>
                  <pic:spPr bwMode="auto">
                    <a:xfrm>
                      <a:off x="0" y="0"/>
                      <a:ext cx="5391150" cy="3314700"/>
                    </a:xfrm>
                    <a:prstGeom prst="rect">
                      <a:avLst/>
                    </a:prstGeom>
                    <a:noFill/>
                    <a:ln w="9525">
                      <a:noFill/>
                      <a:miter lim="800000"/>
                      <a:headEnd/>
                      <a:tailEnd/>
                    </a:ln>
                    <a:effectLst/>
                  </pic:spPr>
                </pic:pic>
              </a:graphicData>
            </a:graphic>
          </wp:inline>
        </w:drawing>
      </w:r>
    </w:p>
    <w:p w14:paraId="5F96961E"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3-5 UploadForm</w:t>
      </w:r>
      <w:r>
        <w:rPr>
          <w:rFonts w:hint="eastAsia"/>
          <w:lang w:val="fr-FR" w:eastAsia="fr-FR"/>
        </w:rPr>
        <w:t>等组件类图</w:t>
      </w:r>
    </w:p>
    <w:p w14:paraId="2F09F2E9" w14:textId="77777777" w:rsidR="00F87240" w:rsidRDefault="00F87240" w:rsidP="00B964FD">
      <w:pPr>
        <w:ind w:firstLine="420"/>
        <w:rPr>
          <w:lang w:val="fr-FR" w:eastAsia="fr-FR"/>
        </w:rPr>
      </w:pPr>
      <w:r>
        <w:rPr>
          <w:rFonts w:hint="eastAsia"/>
          <w:lang w:val="fr-FR" w:eastAsia="fr-FR"/>
        </w:rPr>
        <w:t>其基本处理过程为：通过</w:t>
      </w:r>
      <w:r>
        <w:rPr>
          <w:rFonts w:hint="eastAsia"/>
          <w:lang w:val="fr-FR" w:eastAsia="fr-FR"/>
        </w:rPr>
        <w:t>getFileObj()</w:t>
      </w:r>
      <w:r>
        <w:rPr>
          <w:rFonts w:hint="eastAsia"/>
          <w:lang w:val="fr-FR" w:eastAsia="fr-FR"/>
        </w:rPr>
        <w:t>方法获取上传文件</w:t>
      </w:r>
      <w:r>
        <w:rPr>
          <w:rFonts w:hint="eastAsia"/>
          <w:lang w:val="fr-FR" w:eastAsia="fr-FR"/>
        </w:rPr>
        <w:t>FileObj</w:t>
      </w:r>
      <w:r>
        <w:rPr>
          <w:rFonts w:hint="eastAsia"/>
          <w:lang w:val="fr-FR" w:eastAsia="fr-FR"/>
        </w:rPr>
        <w:t>对象，根据具体逻辑对此上传文件进行处理，例如，利用</w:t>
      </w:r>
      <w:r>
        <w:rPr>
          <w:rFonts w:hint="eastAsia"/>
          <w:lang w:val="fr-FR" w:eastAsia="fr-FR"/>
        </w:rPr>
        <w:t>UploadHelper</w:t>
      </w:r>
      <w:r>
        <w:rPr>
          <w:rFonts w:hint="eastAsia"/>
          <w:lang w:val="fr-FR" w:eastAsia="fr-FR"/>
        </w:rPr>
        <w:t>助手类把此文件对象保存在服务器磁盘上。</w:t>
      </w:r>
    </w:p>
    <w:p w14:paraId="2BB8B1B5" w14:textId="77777777" w:rsidR="00F87240" w:rsidRDefault="00F87240" w:rsidP="00B964FD">
      <w:pPr>
        <w:ind w:firstLine="420"/>
        <w:rPr>
          <w:lang w:val="fr-FR" w:eastAsia="fr-FR"/>
        </w:rPr>
      </w:pPr>
      <w:r>
        <w:rPr>
          <w:rFonts w:hint="eastAsia"/>
          <w:lang w:val="fr-FR" w:eastAsia="fr-FR"/>
        </w:rPr>
        <w:t>一个简单文件上传例子如下：</w:t>
      </w:r>
    </w:p>
    <w:p w14:paraId="67863728" w14:textId="77777777" w:rsidR="00F87240" w:rsidRDefault="00F87240" w:rsidP="00B964FD">
      <w:pPr>
        <w:ind w:firstLine="420"/>
        <w:rPr>
          <w:lang w:val="fr-FR" w:eastAsia="fr-FR"/>
        </w:rPr>
      </w:pPr>
      <w:r>
        <w:rPr>
          <w:rFonts w:hint="eastAsia"/>
          <w:lang w:val="fr-FR" w:eastAsia="fr-FR"/>
        </w:rPr>
        <w:t>（</w:t>
      </w:r>
      <w:r>
        <w:rPr>
          <w:rFonts w:hint="eastAsia"/>
          <w:lang w:val="fr-FR" w:eastAsia="fr-FR"/>
        </w:rPr>
        <w:t>1</w:t>
      </w:r>
      <w:r>
        <w:rPr>
          <w:rFonts w:hint="eastAsia"/>
          <w:lang w:val="fr-FR" w:eastAsia="fr-FR"/>
        </w:rPr>
        <w:t>），编写上传页面</w:t>
      </w:r>
    </w:p>
    <w:p w14:paraId="22FEE189" w14:textId="77777777" w:rsidR="00F87240" w:rsidRDefault="00F87240">
      <w:pPr>
        <w:pStyle w:val="code-section"/>
        <w:rPr>
          <w:lang w:val="fr-FR" w:eastAsia="fr-FR"/>
        </w:rPr>
      </w:pPr>
      <w:r>
        <w:rPr>
          <w:lang w:val="fr-FR" w:eastAsia="fr-FR"/>
        </w:rPr>
        <w:t>&lt;!DOCTYPE HTML PUBLIC "-//W3C//DTD HTML 4.01 Transitional//EN"&gt;</w:t>
      </w:r>
    </w:p>
    <w:p w14:paraId="271EFCBE" w14:textId="77777777" w:rsidR="00F87240" w:rsidRDefault="00F87240">
      <w:pPr>
        <w:pStyle w:val="code-section"/>
        <w:rPr>
          <w:lang w:val="fr-FR" w:eastAsia="fr-FR"/>
        </w:rPr>
      </w:pPr>
      <w:r>
        <w:rPr>
          <w:lang w:val="fr-FR" w:eastAsia="fr-FR"/>
        </w:rPr>
        <w:t>&lt;html&gt;</w:t>
      </w:r>
    </w:p>
    <w:p w14:paraId="6AD2D2CC" w14:textId="77777777" w:rsidR="00F87240" w:rsidRDefault="00F87240">
      <w:pPr>
        <w:pStyle w:val="code-section"/>
        <w:rPr>
          <w:lang w:val="fr-FR" w:eastAsia="fr-FR"/>
        </w:rPr>
      </w:pPr>
      <w:r>
        <w:rPr>
          <w:lang w:val="fr-FR" w:eastAsia="fr-FR"/>
        </w:rPr>
        <w:lastRenderedPageBreak/>
        <w:t>&lt;head&gt;</w:t>
      </w:r>
    </w:p>
    <w:p w14:paraId="34EDCAC8" w14:textId="77777777" w:rsidR="00F87240" w:rsidRDefault="00F87240">
      <w:pPr>
        <w:pStyle w:val="code-section"/>
        <w:rPr>
          <w:lang w:val="fr-FR" w:eastAsia="fr-FR"/>
        </w:rPr>
      </w:pPr>
      <w:r>
        <w:rPr>
          <w:lang w:val="fr-FR" w:eastAsia="fr-FR"/>
        </w:rPr>
        <w:t>&lt;meta http-equiv="Content-Type" content="text/html; charset=GBK"&gt;</w:t>
      </w:r>
    </w:p>
    <w:p w14:paraId="21891913" w14:textId="77777777" w:rsidR="00F87240" w:rsidRDefault="00F87240">
      <w:pPr>
        <w:pStyle w:val="code-section"/>
        <w:rPr>
          <w:lang w:val="fr-FR" w:eastAsia="fr-FR"/>
        </w:rPr>
      </w:pPr>
      <w:r>
        <w:rPr>
          <w:rFonts w:hint="eastAsia"/>
          <w:lang w:val="fr-FR" w:eastAsia="fr-FR"/>
        </w:rPr>
        <w:t>&lt;title&gt;</w:t>
      </w:r>
      <w:r>
        <w:rPr>
          <w:rFonts w:ascii="宋体" w:eastAsia="宋体" w:hAnsi="宋体" w:cs="宋体" w:hint="eastAsia"/>
          <w:lang w:val="fr-FR" w:eastAsia="fr-FR"/>
        </w:rPr>
        <w:t>文件上传</w:t>
      </w:r>
      <w:r>
        <w:rPr>
          <w:rFonts w:hint="eastAsia"/>
          <w:lang w:val="fr-FR" w:eastAsia="fr-FR"/>
        </w:rPr>
        <w:t>&lt;/title&gt;</w:t>
      </w:r>
    </w:p>
    <w:p w14:paraId="2393AD25" w14:textId="77777777" w:rsidR="00F87240" w:rsidRDefault="00F87240">
      <w:pPr>
        <w:pStyle w:val="code-section"/>
        <w:rPr>
          <w:lang w:val="fr-FR" w:eastAsia="fr-FR"/>
        </w:rPr>
      </w:pPr>
      <w:r>
        <w:rPr>
          <w:lang w:val="fr-FR" w:eastAsia="fr-FR"/>
        </w:rPr>
        <w:t>&lt;link href="t-1.css" rel="stylesheet" type="text/css"&gt;</w:t>
      </w:r>
    </w:p>
    <w:p w14:paraId="7366239A" w14:textId="77777777" w:rsidR="00F87240" w:rsidRDefault="00F87240">
      <w:pPr>
        <w:pStyle w:val="code-section"/>
        <w:rPr>
          <w:lang w:val="fr-FR" w:eastAsia="fr-FR"/>
        </w:rPr>
      </w:pPr>
      <w:r>
        <w:rPr>
          <w:lang w:val="fr-FR" w:eastAsia="fr-FR"/>
        </w:rPr>
        <w:t>&lt;/head&gt;</w:t>
      </w:r>
    </w:p>
    <w:p w14:paraId="3070CFDF" w14:textId="77777777" w:rsidR="00F87240" w:rsidRDefault="00F87240">
      <w:pPr>
        <w:pStyle w:val="code-section"/>
        <w:rPr>
          <w:lang w:val="fr-FR" w:eastAsia="fr-FR"/>
        </w:rPr>
      </w:pPr>
      <w:r>
        <w:rPr>
          <w:lang w:val="fr-FR" w:eastAsia="fr-FR"/>
        </w:rPr>
        <w:t>&lt;body&gt;</w:t>
      </w:r>
    </w:p>
    <w:p w14:paraId="72E35A7A" w14:textId="77777777" w:rsidR="00F87240" w:rsidRDefault="00F87240">
      <w:pPr>
        <w:pStyle w:val="code-section"/>
        <w:rPr>
          <w:rFonts w:eastAsia="宋体"/>
          <w:lang w:val="fr-FR" w:eastAsia="fr-FR"/>
        </w:rPr>
      </w:pPr>
      <w:r>
        <w:rPr>
          <w:highlight w:val="yellow"/>
          <w:lang w:val="fr-FR" w:eastAsia="fr-FR"/>
        </w:rPr>
        <w:t>&lt;form action="</w:t>
      </w:r>
      <w:r>
        <w:rPr>
          <w:b/>
          <w:highlight w:val="yellow"/>
          <w:lang w:val="fr-FR" w:eastAsia="fr-FR"/>
        </w:rPr>
        <w:t>FileUploadController.upload</w:t>
      </w:r>
      <w:r>
        <w:rPr>
          <w:highlight w:val="yellow"/>
          <w:lang w:val="fr-FR" w:eastAsia="fr-FR"/>
        </w:rPr>
        <w:t>" method="</w:t>
      </w:r>
      <w:r>
        <w:rPr>
          <w:b/>
          <w:highlight w:val="yellow"/>
          <w:lang w:val="fr-FR" w:eastAsia="fr-FR"/>
        </w:rPr>
        <w:t>post</w:t>
      </w:r>
      <w:r>
        <w:rPr>
          <w:highlight w:val="yellow"/>
          <w:lang w:val="fr-FR" w:eastAsia="fr-FR"/>
        </w:rPr>
        <w:t>" enctype="</w:t>
      </w:r>
      <w:r>
        <w:rPr>
          <w:b/>
          <w:highlight w:val="yellow"/>
          <w:lang w:val="fr-FR" w:eastAsia="fr-FR"/>
        </w:rPr>
        <w:t>multipart/form-data</w:t>
      </w:r>
      <w:r>
        <w:rPr>
          <w:highlight w:val="yellow"/>
          <w:lang w:val="fr-FR" w:eastAsia="fr-FR"/>
        </w:rPr>
        <w:t>" name="form1"&gt;</w:t>
      </w:r>
      <w:r>
        <w:rPr>
          <w:rStyle w:val="note-flag"/>
          <w:rFonts w:hint="eastAsia"/>
          <w:lang w:val="fr-FR" w:eastAsia="fr-FR"/>
        </w:rPr>
        <w:t>[1]</w:t>
      </w:r>
    </w:p>
    <w:p w14:paraId="1712EA91" w14:textId="77777777" w:rsidR="00F87240" w:rsidRDefault="00F87240">
      <w:pPr>
        <w:pStyle w:val="code-section"/>
      </w:pPr>
      <w:r>
        <w:t>&lt;table width="60%" border="0" align="center"&gt;</w:t>
      </w:r>
    </w:p>
    <w:p w14:paraId="4BBD740C" w14:textId="77777777" w:rsidR="00F87240" w:rsidRDefault="00F87240">
      <w:pPr>
        <w:pStyle w:val="code-section"/>
      </w:pPr>
      <w:r>
        <w:tab/>
        <w:t>&lt;tr&gt;</w:t>
      </w:r>
    </w:p>
    <w:p w14:paraId="3E19D31E" w14:textId="77777777" w:rsidR="00F87240" w:rsidRDefault="00F87240">
      <w:pPr>
        <w:pStyle w:val="code-section"/>
      </w:pPr>
      <w:r>
        <w:tab/>
      </w:r>
      <w:r>
        <w:tab/>
        <w:t>&lt;td width="31%"&gt;</w:t>
      </w:r>
    </w:p>
    <w:p w14:paraId="7FC4E8CE" w14:textId="77777777" w:rsidR="00F87240" w:rsidRDefault="00F87240">
      <w:pPr>
        <w:pStyle w:val="code-section"/>
      </w:pPr>
      <w:r>
        <w:rPr>
          <w:rFonts w:hint="eastAsia"/>
        </w:rPr>
        <w:tab/>
      </w:r>
      <w:r>
        <w:rPr>
          <w:rFonts w:hint="eastAsia"/>
        </w:rPr>
        <w:tab/>
        <w:t>&lt;div align="right"&gt;</w:t>
      </w:r>
      <w:r>
        <w:rPr>
          <w:rFonts w:ascii="宋体" w:eastAsia="宋体" w:hAnsi="宋体" w:cs="宋体" w:hint="eastAsia"/>
          <w:lang w:val="fr-FR" w:eastAsia="fr-FR"/>
        </w:rPr>
        <w:t>请选择要上传的文件</w:t>
      </w:r>
      <w:r>
        <w:rPr>
          <w:rFonts w:hint="eastAsia"/>
        </w:rPr>
        <w:t>&lt;/div&gt;</w:t>
      </w:r>
    </w:p>
    <w:p w14:paraId="40242EE8" w14:textId="77777777" w:rsidR="00F87240" w:rsidRDefault="00F87240">
      <w:pPr>
        <w:pStyle w:val="code-section"/>
      </w:pPr>
      <w:r>
        <w:tab/>
      </w:r>
      <w:r>
        <w:tab/>
        <w:t>&lt;/td&gt;</w:t>
      </w:r>
    </w:p>
    <w:p w14:paraId="47284EBA" w14:textId="77777777" w:rsidR="00F87240" w:rsidRDefault="00F87240">
      <w:pPr>
        <w:pStyle w:val="code-section"/>
      </w:pPr>
      <w:r>
        <w:tab/>
      </w:r>
      <w:r>
        <w:tab/>
        <w:t>&lt;td width="69%"&gt;</w:t>
      </w:r>
      <w:r>
        <w:rPr>
          <w:b/>
        </w:rPr>
        <w:t>&lt;input type="file" name="file"&gt;</w:t>
      </w:r>
      <w:r>
        <w:rPr>
          <w:rStyle w:val="note-flag"/>
          <w:rFonts w:hint="eastAsia"/>
        </w:rPr>
        <w:t>[2]</w:t>
      </w:r>
      <w:r>
        <w:t>&lt;/td&gt;</w:t>
      </w:r>
    </w:p>
    <w:p w14:paraId="7061043E" w14:textId="77777777" w:rsidR="00F87240" w:rsidRDefault="00F87240">
      <w:pPr>
        <w:pStyle w:val="code-section"/>
      </w:pPr>
      <w:r>
        <w:tab/>
        <w:t>&lt;/tr&gt;</w:t>
      </w:r>
    </w:p>
    <w:p w14:paraId="54ECB416" w14:textId="77777777" w:rsidR="00F87240" w:rsidRDefault="00F87240">
      <w:pPr>
        <w:pStyle w:val="code-section"/>
      </w:pPr>
      <w:r>
        <w:tab/>
        <w:t>&lt;tr&gt;</w:t>
      </w:r>
    </w:p>
    <w:p w14:paraId="17C589AF" w14:textId="77777777" w:rsidR="00F87240" w:rsidRDefault="00F87240">
      <w:pPr>
        <w:pStyle w:val="code-section"/>
      </w:pPr>
      <w:r>
        <w:tab/>
      </w:r>
      <w:r>
        <w:tab/>
        <w:t>&lt;td&gt;</w:t>
      </w:r>
    </w:p>
    <w:p w14:paraId="103FC250" w14:textId="77777777" w:rsidR="00F87240" w:rsidRDefault="00F87240">
      <w:pPr>
        <w:pStyle w:val="code-section"/>
      </w:pPr>
      <w:r>
        <w:rPr>
          <w:rFonts w:hint="eastAsia"/>
        </w:rPr>
        <w:tab/>
      </w:r>
      <w:r>
        <w:rPr>
          <w:rFonts w:hint="eastAsia"/>
        </w:rPr>
        <w:tab/>
        <w:t>&lt;div align="right"&gt;</w:t>
      </w:r>
      <w:r>
        <w:rPr>
          <w:rFonts w:ascii="宋体" w:eastAsia="宋体" w:hAnsi="宋体" w:cs="宋体" w:hint="eastAsia"/>
          <w:lang w:val="fr-FR" w:eastAsia="fr-FR"/>
        </w:rPr>
        <w:t>新的文件名</w:t>
      </w:r>
      <w:r>
        <w:rPr>
          <w:rFonts w:hint="eastAsia"/>
        </w:rPr>
        <w:t>:&lt;/div&gt;</w:t>
      </w:r>
    </w:p>
    <w:p w14:paraId="790E3254" w14:textId="77777777" w:rsidR="00F87240" w:rsidRDefault="00F87240">
      <w:pPr>
        <w:pStyle w:val="code-section"/>
      </w:pPr>
      <w:r>
        <w:lastRenderedPageBreak/>
        <w:tab/>
      </w:r>
      <w:r>
        <w:tab/>
        <w:t>&lt;/td&gt;</w:t>
      </w:r>
    </w:p>
    <w:p w14:paraId="30ADB45B" w14:textId="77777777" w:rsidR="00F87240" w:rsidRDefault="00F87240">
      <w:pPr>
        <w:pStyle w:val="code-section"/>
      </w:pPr>
      <w:r>
        <w:rPr>
          <w:rFonts w:hint="eastAsia"/>
        </w:rPr>
        <w:tab/>
      </w:r>
      <w:r>
        <w:rPr>
          <w:rFonts w:hint="eastAsia"/>
        </w:rPr>
        <w:tab/>
        <w:t xml:space="preserve">&lt;td&gt;&lt;input name="fileName" type="text" id="fileName"&gt; </w:t>
      </w:r>
      <w:r>
        <w:rPr>
          <w:rFonts w:ascii="宋体" w:eastAsia="宋体" w:hAnsi="宋体" w:cs="宋体" w:hint="eastAsia"/>
        </w:rPr>
        <w:t>（</w:t>
      </w:r>
      <w:r>
        <w:rPr>
          <w:rFonts w:ascii="宋体" w:eastAsia="宋体" w:hAnsi="宋体" w:cs="宋体" w:hint="eastAsia"/>
          <w:lang w:val="fr-FR" w:eastAsia="fr-FR"/>
        </w:rPr>
        <w:t>不填为默认文件名</w:t>
      </w:r>
      <w:r>
        <w:rPr>
          <w:rFonts w:ascii="宋体" w:eastAsia="宋体" w:hAnsi="宋体" w:cs="宋体" w:hint="eastAsia"/>
        </w:rPr>
        <w:t>）</w:t>
      </w:r>
      <w:r>
        <w:rPr>
          <w:rFonts w:hint="eastAsia"/>
        </w:rPr>
        <w:t>&lt;/td&gt;</w:t>
      </w:r>
    </w:p>
    <w:p w14:paraId="12ECDA02" w14:textId="77777777" w:rsidR="00F87240" w:rsidRDefault="00F87240">
      <w:pPr>
        <w:pStyle w:val="code-section"/>
      </w:pPr>
      <w:r>
        <w:tab/>
        <w:t>&lt;/tr&gt;</w:t>
      </w:r>
    </w:p>
    <w:p w14:paraId="23743520" w14:textId="77777777" w:rsidR="00F87240" w:rsidRDefault="00F87240">
      <w:pPr>
        <w:pStyle w:val="code-section"/>
      </w:pPr>
      <w:r>
        <w:tab/>
        <w:t>&lt;tr&gt;</w:t>
      </w:r>
    </w:p>
    <w:p w14:paraId="3C26E185" w14:textId="77777777" w:rsidR="00F87240" w:rsidRDefault="00F87240">
      <w:pPr>
        <w:pStyle w:val="code-section"/>
      </w:pPr>
      <w:r>
        <w:tab/>
      </w:r>
      <w:r>
        <w:tab/>
        <w:t>&lt;td colspan="2"&gt;</w:t>
      </w:r>
    </w:p>
    <w:p w14:paraId="3AA67D70" w14:textId="77777777" w:rsidR="00F87240" w:rsidRDefault="00F87240">
      <w:pPr>
        <w:pStyle w:val="code-section"/>
      </w:pPr>
      <w:r>
        <w:rPr>
          <w:rFonts w:hint="eastAsia"/>
        </w:rPr>
        <w:tab/>
      </w:r>
      <w:r>
        <w:rPr>
          <w:rFonts w:hint="eastAsia"/>
        </w:rPr>
        <w:tab/>
        <w:t>&lt;div align="center"&gt;&lt;input type="submit" name="Submit" value="</w:t>
      </w:r>
      <w:r>
        <w:rPr>
          <w:rFonts w:ascii="宋体" w:eastAsia="宋体" w:hAnsi="宋体" w:cs="宋体" w:hint="eastAsia"/>
          <w:lang w:val="fr-FR" w:eastAsia="fr-FR"/>
        </w:rPr>
        <w:t>提交</w:t>
      </w:r>
      <w:r>
        <w:rPr>
          <w:rFonts w:hint="eastAsia"/>
        </w:rPr>
        <w:t>"&gt;&lt;/div&gt;</w:t>
      </w:r>
    </w:p>
    <w:p w14:paraId="20270E87" w14:textId="77777777" w:rsidR="00F87240" w:rsidRDefault="00F87240">
      <w:pPr>
        <w:pStyle w:val="code-section"/>
      </w:pPr>
      <w:r>
        <w:tab/>
      </w:r>
      <w:r>
        <w:tab/>
        <w:t>&lt;/td&gt;</w:t>
      </w:r>
    </w:p>
    <w:p w14:paraId="1565068B" w14:textId="77777777" w:rsidR="00F87240" w:rsidRDefault="00F87240">
      <w:pPr>
        <w:pStyle w:val="code-section"/>
      </w:pPr>
      <w:r>
        <w:tab/>
        <w:t>&lt;/tr&gt;</w:t>
      </w:r>
    </w:p>
    <w:p w14:paraId="5FB8D07F" w14:textId="77777777" w:rsidR="00F87240" w:rsidRDefault="00F87240">
      <w:pPr>
        <w:pStyle w:val="code-section"/>
      </w:pPr>
      <w:r>
        <w:tab/>
        <w:t>&lt;tr&gt;</w:t>
      </w:r>
    </w:p>
    <w:p w14:paraId="50237559" w14:textId="77777777" w:rsidR="00F87240" w:rsidRDefault="00F87240">
      <w:pPr>
        <w:pStyle w:val="code-section"/>
      </w:pPr>
      <w:r>
        <w:tab/>
      </w:r>
      <w:r>
        <w:tab/>
        <w:t>&lt;td colspan="2"&gt;</w:t>
      </w:r>
    </w:p>
    <w:p w14:paraId="7B59AFAB" w14:textId="77777777" w:rsidR="00F87240" w:rsidRDefault="00F87240">
      <w:pPr>
        <w:pStyle w:val="code-section"/>
      </w:pPr>
      <w:r>
        <w:rPr>
          <w:rFonts w:hint="eastAsia"/>
        </w:rPr>
        <w:tab/>
      </w:r>
      <w:r>
        <w:rPr>
          <w:rFonts w:hint="eastAsia"/>
        </w:rPr>
        <w:tab/>
        <w:t>&lt;div align="center"&gt;(</w:t>
      </w:r>
      <w:r>
        <w:rPr>
          <w:rFonts w:ascii="宋体" w:eastAsia="宋体" w:hAnsi="宋体" w:cs="宋体" w:hint="eastAsia"/>
          <w:lang w:val="fr-FR" w:eastAsia="fr-FR"/>
        </w:rPr>
        <w:t>注</w:t>
      </w:r>
      <w:r>
        <w:rPr>
          <w:rFonts w:ascii="宋体" w:eastAsia="宋体" w:hAnsi="宋体" w:cs="宋体" w:hint="eastAsia"/>
        </w:rPr>
        <w:t>：</w:t>
      </w:r>
      <w:r>
        <w:rPr>
          <w:rFonts w:ascii="宋体" w:eastAsia="宋体" w:hAnsi="宋体" w:cs="宋体" w:hint="eastAsia"/>
          <w:lang w:val="fr-FR" w:eastAsia="fr-FR"/>
        </w:rPr>
        <w:t>上传的文件默认保存在系统的</w:t>
      </w:r>
      <w:r>
        <w:rPr>
          <w:rFonts w:hint="eastAsia"/>
        </w:rPr>
        <w:t>C</w:t>
      </w:r>
      <w:r>
        <w:rPr>
          <w:rFonts w:ascii="宋体" w:eastAsia="宋体" w:hAnsi="宋体" w:cs="宋体" w:hint="eastAsia"/>
          <w:lang w:val="fr-FR" w:eastAsia="fr-FR"/>
        </w:rPr>
        <w:t>盘的根目录下</w:t>
      </w:r>
      <w:r>
        <w:rPr>
          <w:rFonts w:hint="eastAsia"/>
        </w:rPr>
        <w:t>)&lt;/div&gt;</w:t>
      </w:r>
    </w:p>
    <w:p w14:paraId="3AB5393E" w14:textId="77777777" w:rsidR="00F87240" w:rsidRDefault="00F87240">
      <w:pPr>
        <w:pStyle w:val="code-section"/>
      </w:pPr>
      <w:r>
        <w:tab/>
      </w:r>
      <w:r>
        <w:tab/>
        <w:t>&lt;/td&gt;</w:t>
      </w:r>
    </w:p>
    <w:p w14:paraId="5561DEC2" w14:textId="77777777" w:rsidR="00F87240" w:rsidRDefault="00F87240">
      <w:pPr>
        <w:pStyle w:val="code-section"/>
      </w:pPr>
      <w:r>
        <w:tab/>
        <w:t>&lt;/tr&gt;</w:t>
      </w:r>
    </w:p>
    <w:p w14:paraId="26AB8D26" w14:textId="77777777" w:rsidR="00F87240" w:rsidRDefault="00F87240">
      <w:pPr>
        <w:pStyle w:val="code-section"/>
      </w:pPr>
      <w:r>
        <w:t>&lt;/table&gt;</w:t>
      </w:r>
    </w:p>
    <w:p w14:paraId="1E52A806" w14:textId="77777777" w:rsidR="00F87240" w:rsidRDefault="00F87240">
      <w:pPr>
        <w:pStyle w:val="code-section"/>
      </w:pPr>
      <w:r>
        <w:t>&lt;/form&gt;</w:t>
      </w:r>
    </w:p>
    <w:p w14:paraId="6404B104" w14:textId="77777777" w:rsidR="00F87240" w:rsidRDefault="00F87240">
      <w:pPr>
        <w:pStyle w:val="code-section"/>
      </w:pPr>
      <w:r>
        <w:rPr>
          <w:rFonts w:hint="eastAsia"/>
        </w:rPr>
        <w:t>&lt;div align="center"&gt;&lt;a href="./index.html"&gt;</w:t>
      </w:r>
      <w:r>
        <w:rPr>
          <w:rFonts w:ascii="宋体" w:eastAsia="宋体" w:hAnsi="宋体" w:cs="宋体" w:hint="eastAsia"/>
          <w:lang w:val="fr-FR" w:eastAsia="fr-FR"/>
        </w:rPr>
        <w:t>返回</w:t>
      </w:r>
      <w:r>
        <w:rPr>
          <w:rFonts w:hint="eastAsia"/>
        </w:rPr>
        <w:t>&lt;/a&gt;&lt;/div&gt;</w:t>
      </w:r>
    </w:p>
    <w:p w14:paraId="2307C132" w14:textId="77777777" w:rsidR="00F87240" w:rsidRDefault="00F87240">
      <w:pPr>
        <w:pStyle w:val="code-section"/>
        <w:rPr>
          <w:lang w:val="fr-FR" w:eastAsia="zh-CN"/>
        </w:rPr>
      </w:pPr>
      <w:r>
        <w:rPr>
          <w:lang w:val="fr-FR" w:eastAsia="zh-CN"/>
        </w:rPr>
        <w:t>&lt;/body&gt;</w:t>
      </w:r>
    </w:p>
    <w:p w14:paraId="7B8B4D5D" w14:textId="77777777" w:rsidR="00F87240" w:rsidRDefault="00F87240">
      <w:pPr>
        <w:pStyle w:val="code-section"/>
        <w:rPr>
          <w:lang w:val="fr-FR" w:eastAsia="zh-CN"/>
        </w:rPr>
      </w:pPr>
      <w:r>
        <w:rPr>
          <w:lang w:val="fr-FR" w:eastAsia="zh-CN"/>
        </w:rPr>
        <w:lastRenderedPageBreak/>
        <w:t>&lt;/html&gt;</w:t>
      </w:r>
    </w:p>
    <w:p w14:paraId="2A23DD73" w14:textId="77777777" w:rsidR="00F87240" w:rsidRDefault="00F87240" w:rsidP="00B964FD">
      <w:pPr>
        <w:ind w:firstLine="361"/>
        <w:rPr>
          <w:lang w:val="fr-FR" w:eastAsia="fr-FR"/>
        </w:rPr>
      </w:pPr>
      <w:r>
        <w:rPr>
          <w:rStyle w:val="note-flag"/>
          <w:rFonts w:hint="eastAsia"/>
          <w:lang w:val="fr-FR" w:eastAsia="fr-FR"/>
        </w:rPr>
        <w:t>[1]</w:t>
      </w:r>
      <w:r>
        <w:rPr>
          <w:rFonts w:hint="eastAsia"/>
          <w:lang w:val="fr-FR" w:eastAsia="fr-FR"/>
        </w:rPr>
        <w:t>必须指明是一个</w:t>
      </w:r>
      <w:r>
        <w:rPr>
          <w:rFonts w:hint="eastAsia"/>
          <w:lang w:val="fr-FR" w:eastAsia="fr-FR"/>
        </w:rPr>
        <w:t>multipart</w:t>
      </w:r>
      <w:r>
        <w:rPr>
          <w:rFonts w:hint="eastAsia"/>
          <w:lang w:val="fr-FR" w:eastAsia="fr-FR"/>
        </w:rPr>
        <w:t>请求，而且</w:t>
      </w:r>
      <w:r>
        <w:rPr>
          <w:rFonts w:hint="eastAsia"/>
          <w:lang w:val="fr-FR" w:eastAsia="fr-FR"/>
        </w:rPr>
        <w:t>method</w:t>
      </w:r>
      <w:r>
        <w:rPr>
          <w:rFonts w:hint="eastAsia"/>
          <w:lang w:val="fr-FR" w:eastAsia="fr-FR"/>
        </w:rPr>
        <w:t>必须为</w:t>
      </w:r>
      <w:r>
        <w:rPr>
          <w:rFonts w:hint="eastAsia"/>
          <w:lang w:val="fr-FR" w:eastAsia="fr-FR"/>
        </w:rPr>
        <w:t>post</w:t>
      </w:r>
      <w:r>
        <w:rPr>
          <w:rFonts w:hint="eastAsia"/>
          <w:lang w:val="fr-FR" w:eastAsia="fr-FR"/>
        </w:rPr>
        <w:t>方法。</w:t>
      </w:r>
    </w:p>
    <w:p w14:paraId="3CF35793" w14:textId="77777777" w:rsidR="00F87240" w:rsidRDefault="00F87240" w:rsidP="00B964FD">
      <w:pPr>
        <w:ind w:firstLine="361"/>
        <w:rPr>
          <w:lang w:val="fr-FR" w:eastAsia="fr-FR"/>
        </w:rPr>
      </w:pPr>
      <w:r>
        <w:rPr>
          <w:rStyle w:val="note-flag"/>
          <w:rFonts w:hint="eastAsia"/>
          <w:lang w:val="fr-FR" w:eastAsia="fr-FR"/>
        </w:rPr>
        <w:t>[2]</w:t>
      </w:r>
      <w:r>
        <w:rPr>
          <w:rFonts w:hint="eastAsia"/>
          <w:lang w:val="fr-FR" w:eastAsia="fr-FR"/>
        </w:rPr>
        <w:t>通过一个</w:t>
      </w:r>
      <w:r>
        <w:rPr>
          <w:rFonts w:hint="eastAsia"/>
          <w:lang w:val="fr-FR" w:eastAsia="fr-FR"/>
        </w:rPr>
        <w:t>file</w:t>
      </w:r>
      <w:r>
        <w:rPr>
          <w:rFonts w:hint="eastAsia"/>
          <w:lang w:val="fr-FR" w:eastAsia="fr-FR"/>
        </w:rPr>
        <w:t>类型输入对话框选择指定要上传的文件。</w:t>
      </w:r>
    </w:p>
    <w:p w14:paraId="5E73713A" w14:textId="77777777" w:rsidR="00F87240" w:rsidRDefault="00F87240" w:rsidP="00B964FD">
      <w:pPr>
        <w:ind w:firstLine="420"/>
        <w:rPr>
          <w:lang w:val="fr-FR" w:eastAsia="fr-FR"/>
        </w:rPr>
      </w:pPr>
      <w:r>
        <w:rPr>
          <w:rFonts w:hint="eastAsia"/>
          <w:lang w:val="fr-FR" w:eastAsia="fr-FR"/>
        </w:rPr>
        <w:t>（</w:t>
      </w:r>
      <w:r>
        <w:rPr>
          <w:rFonts w:hint="eastAsia"/>
          <w:lang w:val="fr-FR" w:eastAsia="fr-FR"/>
        </w:rPr>
        <w:t>2</w:t>
      </w:r>
      <w:r>
        <w:rPr>
          <w:rFonts w:hint="eastAsia"/>
          <w:lang w:val="fr-FR" w:eastAsia="fr-FR"/>
        </w:rPr>
        <w:t>），实现</w:t>
      </w:r>
      <w:r>
        <w:rPr>
          <w:lang w:val="fr-FR" w:eastAsia="fr-FR"/>
        </w:rPr>
        <w:t>IUpload</w:t>
      </w:r>
      <w:r>
        <w:rPr>
          <w:rFonts w:hint="eastAsia"/>
          <w:lang w:val="fr-FR" w:eastAsia="fr-FR"/>
        </w:rPr>
        <w:t>接口编写一个文件上传处理子控制器：</w:t>
      </w:r>
    </w:p>
    <w:p w14:paraId="0DCB9B36" w14:textId="77777777" w:rsidR="00F87240" w:rsidRDefault="00F87240">
      <w:pPr>
        <w:pStyle w:val="code-section"/>
      </w:pPr>
      <w:r>
        <w:t>package com.beetle.WebDemo.presentation;</w:t>
      </w:r>
    </w:p>
    <w:p w14:paraId="570E11A0" w14:textId="77777777" w:rsidR="00F87240" w:rsidRDefault="00F87240">
      <w:pPr>
        <w:pStyle w:val="code-section"/>
      </w:pPr>
    </w:p>
    <w:p w14:paraId="51C70B01" w14:textId="77777777" w:rsidR="00F87240" w:rsidRDefault="00F87240">
      <w:pPr>
        <w:pStyle w:val="code-section"/>
      </w:pPr>
      <w:r>
        <w:t>import com.beetle.WebDemo.common.Const;</w:t>
      </w:r>
    </w:p>
    <w:p w14:paraId="5BFE0412" w14:textId="77777777" w:rsidR="00F87240" w:rsidRDefault="00F87240">
      <w:pPr>
        <w:pStyle w:val="code-section"/>
      </w:pPr>
      <w:r>
        <w:t>import com.beetle.framework.log.</w:t>
      </w:r>
      <w:r w:rsidR="004F6399">
        <w:t>AppLogger</w:t>
      </w:r>
      <w:r>
        <w:t>;</w:t>
      </w:r>
    </w:p>
    <w:p w14:paraId="3AEF1728" w14:textId="77777777" w:rsidR="00F87240" w:rsidRDefault="00F87240">
      <w:pPr>
        <w:pStyle w:val="code-section"/>
      </w:pPr>
      <w:r>
        <w:t>import com.beetle.framework.web.controller.ControllerException;</w:t>
      </w:r>
    </w:p>
    <w:p w14:paraId="01583399" w14:textId="77777777" w:rsidR="00F87240" w:rsidRDefault="00F87240">
      <w:pPr>
        <w:pStyle w:val="code-section"/>
      </w:pPr>
      <w:r>
        <w:t>import com.beetle.framework.web.controller.upload.FileObj;</w:t>
      </w:r>
    </w:p>
    <w:p w14:paraId="2FC034CC" w14:textId="77777777" w:rsidR="00F87240" w:rsidRDefault="00F87240">
      <w:pPr>
        <w:pStyle w:val="code-section"/>
      </w:pPr>
      <w:r>
        <w:t>import com.beetle.framework.web.controller.upload.IUpload;</w:t>
      </w:r>
    </w:p>
    <w:p w14:paraId="7BB64322" w14:textId="77777777" w:rsidR="00F87240" w:rsidRDefault="00F87240">
      <w:pPr>
        <w:pStyle w:val="code-section"/>
      </w:pPr>
      <w:r>
        <w:t>import com.beetle.framework.web.controller.upload.UploadForm;</w:t>
      </w:r>
    </w:p>
    <w:p w14:paraId="1A3A7091" w14:textId="77777777" w:rsidR="00F87240" w:rsidRDefault="00F87240">
      <w:pPr>
        <w:pStyle w:val="code-section"/>
      </w:pPr>
      <w:r>
        <w:t>import com.beetle.framework.web.controller.upload.UploadHelper;</w:t>
      </w:r>
    </w:p>
    <w:p w14:paraId="4EFD3AA0" w14:textId="77777777" w:rsidR="00F87240" w:rsidRDefault="00F87240">
      <w:pPr>
        <w:pStyle w:val="code-section"/>
      </w:pPr>
      <w:r>
        <w:t>import com.beetle.framework.web.view.ModelData;</w:t>
      </w:r>
    </w:p>
    <w:p w14:paraId="63BEDEB2" w14:textId="77777777" w:rsidR="00F87240" w:rsidRDefault="00F87240">
      <w:pPr>
        <w:pStyle w:val="code-section"/>
      </w:pPr>
      <w:r>
        <w:t>import com.beetle.framework.web.view.View;</w:t>
      </w:r>
    </w:p>
    <w:p w14:paraId="2C7232F3" w14:textId="77777777" w:rsidR="00F87240" w:rsidRDefault="00F87240">
      <w:pPr>
        <w:pStyle w:val="code-section"/>
      </w:pPr>
    </w:p>
    <w:p w14:paraId="3419576A" w14:textId="77777777" w:rsidR="00F87240" w:rsidRDefault="00F87240">
      <w:pPr>
        <w:pStyle w:val="code-section"/>
      </w:pPr>
      <w:r>
        <w:t>public class FileUploadController implements IUpload {</w:t>
      </w:r>
    </w:p>
    <w:p w14:paraId="4B3B4DC1" w14:textId="77777777" w:rsidR="00F87240" w:rsidRDefault="00F87240">
      <w:pPr>
        <w:pStyle w:val="code-section"/>
      </w:pPr>
      <w:r>
        <w:lastRenderedPageBreak/>
        <w:t xml:space="preserve">  private static </w:t>
      </w:r>
      <w:r w:rsidR="004F6399">
        <w:t>AppLogger</w:t>
      </w:r>
      <w:r>
        <w:t xml:space="preserve"> logger = </w:t>
      </w:r>
      <w:r w:rsidR="004F6399">
        <w:t>AppLogger</w:t>
      </w:r>
      <w:r>
        <w:t>.getInstance(FileUploadController.class);</w:t>
      </w:r>
    </w:p>
    <w:p w14:paraId="3D22D38F" w14:textId="77777777" w:rsidR="00F87240" w:rsidRDefault="00F87240">
      <w:pPr>
        <w:pStyle w:val="code-section"/>
      </w:pPr>
    </w:p>
    <w:p w14:paraId="7C1AE4BF" w14:textId="77777777" w:rsidR="00F87240" w:rsidRDefault="00F87240">
      <w:pPr>
        <w:pStyle w:val="code-section"/>
      </w:pPr>
      <w:r>
        <w:t xml:space="preserve">  public View processUpload(UploadForm upForm) throws ControllerException {</w:t>
      </w:r>
    </w:p>
    <w:p w14:paraId="2EC65E63" w14:textId="77777777" w:rsidR="00F87240" w:rsidRDefault="00F87240">
      <w:pPr>
        <w:pStyle w:val="code-section"/>
      </w:pPr>
      <w:r>
        <w:t xml:space="preserve">    View view = null;</w:t>
      </w:r>
    </w:p>
    <w:p w14:paraId="0B1FBE21" w14:textId="77777777" w:rsidR="00F87240" w:rsidRDefault="00F87240">
      <w:pPr>
        <w:pStyle w:val="code-section"/>
      </w:pPr>
      <w:r>
        <w:t xml:space="preserve">    String newFileName = upForm.getFieldValue("fileName");</w:t>
      </w:r>
    </w:p>
    <w:p w14:paraId="5BCDBA60" w14:textId="77777777" w:rsidR="00F87240" w:rsidRDefault="00F87240">
      <w:pPr>
        <w:pStyle w:val="code-section"/>
      </w:pPr>
      <w:r>
        <w:rPr>
          <w:rFonts w:hint="eastAsia"/>
        </w:rPr>
        <w:t xml:space="preserve">    FileObj fileObj = upForm.getFileObj(0);</w:t>
      </w:r>
      <w:r>
        <w:rPr>
          <w:rFonts w:hint="eastAsia"/>
          <w:color w:val="008080"/>
        </w:rPr>
        <w:t>//</w:t>
      </w:r>
      <w:r>
        <w:rPr>
          <w:rFonts w:ascii="宋体" w:eastAsia="宋体" w:hAnsi="宋体" w:cs="宋体" w:hint="eastAsia"/>
          <w:color w:val="008080"/>
          <w:lang w:val="fr-FR" w:eastAsia="fr-FR"/>
        </w:rPr>
        <w:t>获取上传文件对象</w:t>
      </w:r>
    </w:p>
    <w:p w14:paraId="7E73CC2A" w14:textId="77777777" w:rsidR="00F87240" w:rsidRDefault="00F87240">
      <w:pPr>
        <w:pStyle w:val="code-section"/>
      </w:pPr>
      <w:r>
        <w:t xml:space="preserve">    if (logger.isDebugEnabled()) {</w:t>
      </w:r>
    </w:p>
    <w:p w14:paraId="3B6C588D" w14:textId="77777777" w:rsidR="00F87240" w:rsidRDefault="00F87240">
      <w:pPr>
        <w:pStyle w:val="code-section"/>
      </w:pPr>
      <w:r>
        <w:t xml:space="preserve">      logger.debug(newFileName);</w:t>
      </w:r>
    </w:p>
    <w:p w14:paraId="468DE546" w14:textId="77777777" w:rsidR="00F87240" w:rsidRDefault="00F87240">
      <w:pPr>
        <w:pStyle w:val="code-section"/>
      </w:pPr>
      <w:r>
        <w:t xml:space="preserve">      logger.debug(fileObj);</w:t>
      </w:r>
    </w:p>
    <w:p w14:paraId="4CA19648" w14:textId="77777777" w:rsidR="00F87240" w:rsidRDefault="00F87240">
      <w:pPr>
        <w:pStyle w:val="code-section"/>
      </w:pPr>
      <w:r>
        <w:t xml:space="preserve">    }</w:t>
      </w:r>
    </w:p>
    <w:p w14:paraId="6E0F188D" w14:textId="77777777" w:rsidR="00F87240" w:rsidRDefault="00F87240">
      <w:pPr>
        <w:pStyle w:val="code-section"/>
      </w:pPr>
      <w:r>
        <w:t xml:space="preserve">    if (fileObj == null || fileObj.getFileName().equals("")) {</w:t>
      </w:r>
    </w:p>
    <w:p w14:paraId="542DD59A" w14:textId="77777777" w:rsidR="00F87240" w:rsidRDefault="00F87240">
      <w:pPr>
        <w:pStyle w:val="code-section"/>
      </w:pPr>
      <w:r>
        <w:t xml:space="preserve">      ModelData vd = new ModelData();</w:t>
      </w:r>
    </w:p>
    <w:p w14:paraId="7D6862DD" w14:textId="77777777" w:rsidR="00F87240" w:rsidRDefault="00F87240">
      <w:pPr>
        <w:pStyle w:val="code-section"/>
      </w:pPr>
      <w:r>
        <w:t xml:space="preserve">      vd.put(Const.WEB_FORWARD_URL, "file.html");</w:t>
      </w:r>
    </w:p>
    <w:p w14:paraId="28A5A409" w14:textId="77777777" w:rsidR="00F87240" w:rsidRDefault="00F87240">
      <w:pPr>
        <w:pStyle w:val="code-section"/>
      </w:pPr>
      <w:r>
        <w:rPr>
          <w:rFonts w:hint="eastAsia"/>
        </w:rPr>
        <w:t xml:space="preserve">      vd.put(Const.WEB_RETURN_MSG, "</w:t>
      </w:r>
      <w:r>
        <w:rPr>
          <w:rFonts w:ascii="宋体" w:eastAsia="宋体" w:hAnsi="宋体" w:cs="宋体" w:hint="eastAsia"/>
          <w:lang w:val="fr-FR" w:eastAsia="fr-FR"/>
        </w:rPr>
        <w:t>文件输入不能为空</w:t>
      </w:r>
      <w:r>
        <w:rPr>
          <w:rFonts w:ascii="宋体" w:eastAsia="宋体" w:hAnsi="宋体" w:cs="宋体" w:hint="eastAsia"/>
        </w:rPr>
        <w:t>，</w:t>
      </w:r>
      <w:r>
        <w:rPr>
          <w:rFonts w:ascii="宋体" w:eastAsia="宋体" w:hAnsi="宋体" w:cs="宋体" w:hint="eastAsia"/>
          <w:lang w:val="fr-FR" w:eastAsia="fr-FR"/>
        </w:rPr>
        <w:t>请重新输入</w:t>
      </w:r>
      <w:r>
        <w:rPr>
          <w:rFonts w:ascii="宋体" w:eastAsia="宋体" w:hAnsi="宋体" w:cs="宋体" w:hint="eastAsia"/>
        </w:rPr>
        <w:t>，</w:t>
      </w:r>
      <w:r>
        <w:rPr>
          <w:rFonts w:ascii="宋体" w:eastAsia="宋体" w:hAnsi="宋体" w:cs="宋体" w:hint="eastAsia"/>
          <w:lang w:val="fr-FR" w:eastAsia="fr-FR"/>
        </w:rPr>
        <w:t>谢谢</w:t>
      </w:r>
      <w:r>
        <w:rPr>
          <w:rFonts w:ascii="宋体" w:eastAsia="宋体" w:hAnsi="宋体" w:cs="宋体" w:hint="eastAsia"/>
        </w:rPr>
        <w:t>！</w:t>
      </w:r>
      <w:r>
        <w:rPr>
          <w:rFonts w:hint="eastAsia"/>
        </w:rPr>
        <w:t>");</w:t>
      </w:r>
    </w:p>
    <w:p w14:paraId="7592A889" w14:textId="77777777" w:rsidR="00F87240" w:rsidRDefault="00F87240">
      <w:pPr>
        <w:pStyle w:val="code-section"/>
      </w:pPr>
      <w:r>
        <w:t xml:space="preserve">      view = new View("InfoView", vd); </w:t>
      </w:r>
    </w:p>
    <w:p w14:paraId="1658839D" w14:textId="77777777" w:rsidR="00F87240" w:rsidRDefault="00F87240">
      <w:pPr>
        <w:pStyle w:val="code-section"/>
        <w:rPr>
          <w:lang w:val="sv-SE" w:eastAsia="sv-SE"/>
        </w:rPr>
      </w:pPr>
      <w:r>
        <w:t xml:space="preserve">    </w:t>
      </w:r>
      <w:r>
        <w:rPr>
          <w:lang w:val="sv-SE" w:eastAsia="sv-SE"/>
        </w:rPr>
        <w:t>}</w:t>
      </w:r>
    </w:p>
    <w:p w14:paraId="5CBDCA9E" w14:textId="77777777" w:rsidR="00F87240" w:rsidRDefault="00F87240">
      <w:pPr>
        <w:pStyle w:val="code-section"/>
        <w:rPr>
          <w:lang w:val="sv-SE" w:eastAsia="sv-SE"/>
        </w:rPr>
      </w:pPr>
      <w:r>
        <w:rPr>
          <w:lang w:val="sv-SE" w:eastAsia="sv-SE"/>
        </w:rPr>
        <w:t xml:space="preserve">    else {</w:t>
      </w:r>
    </w:p>
    <w:p w14:paraId="7812EC28" w14:textId="77777777" w:rsidR="00F87240" w:rsidRDefault="00F87240">
      <w:pPr>
        <w:pStyle w:val="code-section"/>
        <w:rPr>
          <w:lang w:val="sv-SE" w:eastAsia="sv-SE"/>
        </w:rPr>
      </w:pPr>
      <w:r>
        <w:rPr>
          <w:lang w:val="sv-SE" w:eastAsia="sv-SE"/>
        </w:rPr>
        <w:lastRenderedPageBreak/>
        <w:t xml:space="preserve">      ModelData vd = new ModelData();</w:t>
      </w:r>
    </w:p>
    <w:p w14:paraId="08FAB5CB" w14:textId="77777777" w:rsidR="00F87240" w:rsidRDefault="00F87240">
      <w:pPr>
        <w:pStyle w:val="code-section"/>
      </w:pPr>
      <w:r>
        <w:rPr>
          <w:lang w:val="sv-SE" w:eastAsia="sv-SE"/>
        </w:rPr>
        <w:t xml:space="preserve">      </w:t>
      </w:r>
      <w:r>
        <w:t>vd.put(Const.WEB_FORWARD_URL, "file.html");</w:t>
      </w:r>
    </w:p>
    <w:p w14:paraId="151CD895" w14:textId="77777777" w:rsidR="00F87240" w:rsidRDefault="00F87240">
      <w:pPr>
        <w:pStyle w:val="code-section"/>
      </w:pPr>
      <w:r>
        <w:t xml:space="preserve">      StringBuffer sb = new StringBuffer();</w:t>
      </w:r>
    </w:p>
    <w:p w14:paraId="0EAD8993" w14:textId="77777777" w:rsidR="00F87240" w:rsidRDefault="00F87240">
      <w:pPr>
        <w:pStyle w:val="code-section"/>
      </w:pPr>
      <w:r>
        <w:t xml:space="preserve">      sb.append(fileObj.getFileName());</w:t>
      </w:r>
    </w:p>
    <w:p w14:paraId="32837DC8" w14:textId="77777777" w:rsidR="00F87240" w:rsidRDefault="00F87240">
      <w:pPr>
        <w:pStyle w:val="code-section"/>
      </w:pPr>
      <w:r>
        <w:t xml:space="preserve">      if (newFileName != null &amp;&amp; !newFileName.equals("")) {</w:t>
      </w:r>
    </w:p>
    <w:p w14:paraId="797D3007" w14:textId="77777777" w:rsidR="00F87240" w:rsidRDefault="00F87240">
      <w:pPr>
        <w:pStyle w:val="code-section"/>
      </w:pPr>
      <w:r>
        <w:rPr>
          <w:rFonts w:hint="eastAsia"/>
        </w:rPr>
        <w:t xml:space="preserve">        sb.append("</w:t>
      </w:r>
      <w:r>
        <w:rPr>
          <w:rFonts w:hint="eastAsia"/>
          <w:lang w:val="fr-FR" w:eastAsia="fr-FR"/>
        </w:rPr>
        <w:t>改成新的名字</w:t>
      </w:r>
      <w:r>
        <w:rPr>
          <w:rFonts w:hint="eastAsia"/>
        </w:rPr>
        <w:t>：" + newFileName);</w:t>
      </w:r>
    </w:p>
    <w:p w14:paraId="52A87C98" w14:textId="77777777" w:rsidR="00F87240" w:rsidRDefault="00F87240">
      <w:pPr>
        <w:pStyle w:val="code-section"/>
      </w:pPr>
      <w:r>
        <w:t xml:space="preserve">        UploadHelper.saveFile(fileObj, Const.UPLOAD_FILE_SAVE_PATHE,</w:t>
      </w:r>
    </w:p>
    <w:p w14:paraId="24C0BD65" w14:textId="77777777" w:rsidR="00F87240" w:rsidRDefault="00F87240">
      <w:pPr>
        <w:pStyle w:val="code-section"/>
      </w:pPr>
      <w:r>
        <w:rPr>
          <w:rFonts w:hint="eastAsia"/>
        </w:rPr>
        <w:t xml:space="preserve">                              newFileName); </w:t>
      </w:r>
      <w:r>
        <w:rPr>
          <w:rFonts w:hint="eastAsia"/>
          <w:color w:val="008080"/>
        </w:rPr>
        <w:t>//</w:t>
      </w:r>
      <w:r>
        <w:rPr>
          <w:rFonts w:hint="eastAsia"/>
          <w:color w:val="008080"/>
          <w:lang w:val="fr-FR" w:eastAsia="fr-FR"/>
        </w:rPr>
        <w:t>保存到服务器磁盘</w:t>
      </w:r>
    </w:p>
    <w:p w14:paraId="112E8DEE" w14:textId="77777777" w:rsidR="00F87240" w:rsidRDefault="00F87240">
      <w:pPr>
        <w:pStyle w:val="code-section"/>
      </w:pPr>
      <w:r>
        <w:t xml:space="preserve">      }</w:t>
      </w:r>
    </w:p>
    <w:p w14:paraId="4207ACD1" w14:textId="77777777" w:rsidR="00F87240" w:rsidRDefault="00F87240">
      <w:pPr>
        <w:pStyle w:val="code-section"/>
      </w:pPr>
      <w:r>
        <w:t xml:space="preserve">      else {</w:t>
      </w:r>
    </w:p>
    <w:p w14:paraId="3B7DA119" w14:textId="77777777" w:rsidR="00F87240" w:rsidRDefault="00F87240">
      <w:pPr>
        <w:pStyle w:val="code-section"/>
      </w:pPr>
      <w:r>
        <w:t xml:space="preserve">        UploadHelper.saveFile(fileObj, Const.UPLOAD_FILE_SAVE_PATHE);</w:t>
      </w:r>
    </w:p>
    <w:p w14:paraId="5D9A0762" w14:textId="77777777" w:rsidR="00F87240" w:rsidRDefault="00F87240">
      <w:pPr>
        <w:pStyle w:val="code-section"/>
      </w:pPr>
      <w:r>
        <w:t xml:space="preserve">      }</w:t>
      </w:r>
    </w:p>
    <w:p w14:paraId="791A297E" w14:textId="77777777" w:rsidR="00F87240" w:rsidRDefault="00F87240">
      <w:pPr>
        <w:pStyle w:val="code-section"/>
      </w:pPr>
      <w:r>
        <w:rPr>
          <w:rFonts w:hint="eastAsia"/>
        </w:rPr>
        <w:t xml:space="preserve">      sb.append("</w:t>
      </w:r>
      <w:r>
        <w:rPr>
          <w:rFonts w:hint="eastAsia"/>
          <w:lang w:val="fr-FR" w:eastAsia="fr-FR"/>
        </w:rPr>
        <w:t>文件上传成功</w:t>
      </w:r>
      <w:r>
        <w:rPr>
          <w:rFonts w:hint="eastAsia"/>
        </w:rPr>
        <w:t>！");</w:t>
      </w:r>
    </w:p>
    <w:p w14:paraId="7BB6C061" w14:textId="77777777" w:rsidR="00F87240" w:rsidRDefault="00F87240">
      <w:pPr>
        <w:pStyle w:val="code-section"/>
      </w:pPr>
      <w:r>
        <w:rPr>
          <w:rFonts w:hint="eastAsia"/>
        </w:rPr>
        <w:t xml:space="preserve">      sb.append("</w:t>
      </w:r>
      <w:r>
        <w:rPr>
          <w:rFonts w:hint="eastAsia"/>
          <w:lang w:val="fr-FR" w:eastAsia="fr-FR"/>
        </w:rPr>
        <w:t>保存在服务器的位置为</w:t>
      </w:r>
      <w:r>
        <w:rPr>
          <w:rFonts w:hint="eastAsia"/>
        </w:rPr>
        <w:t>：");</w:t>
      </w:r>
    </w:p>
    <w:p w14:paraId="2CFF41F3" w14:textId="77777777" w:rsidR="00F87240" w:rsidRDefault="00F87240">
      <w:pPr>
        <w:pStyle w:val="code-section"/>
      </w:pPr>
      <w:r>
        <w:t xml:space="preserve">      sb.append(Const.UPLOAD_FILE_SAVE_PATHE);</w:t>
      </w:r>
    </w:p>
    <w:p w14:paraId="5791D2BB" w14:textId="77777777" w:rsidR="00F87240" w:rsidRDefault="00F87240">
      <w:pPr>
        <w:pStyle w:val="code-section"/>
      </w:pPr>
      <w:r>
        <w:t xml:space="preserve">      vd.put(Const.WEB_RETURN_MSG, sb.toString());</w:t>
      </w:r>
    </w:p>
    <w:p w14:paraId="104E2667" w14:textId="77777777" w:rsidR="00F87240" w:rsidRDefault="00F87240">
      <w:pPr>
        <w:pStyle w:val="code-section"/>
      </w:pPr>
      <w:r>
        <w:t xml:space="preserve">      view = new View("InfoView", vd); </w:t>
      </w:r>
    </w:p>
    <w:p w14:paraId="2124086C" w14:textId="77777777" w:rsidR="00F87240" w:rsidRDefault="00F87240">
      <w:pPr>
        <w:pStyle w:val="code-section"/>
      </w:pPr>
      <w:r>
        <w:lastRenderedPageBreak/>
        <w:t xml:space="preserve">    }</w:t>
      </w:r>
    </w:p>
    <w:p w14:paraId="7E63EA40" w14:textId="77777777" w:rsidR="00F87240" w:rsidRDefault="00F87240">
      <w:pPr>
        <w:pStyle w:val="code-section"/>
      </w:pPr>
      <w:r>
        <w:t xml:space="preserve">    return view;</w:t>
      </w:r>
    </w:p>
    <w:p w14:paraId="5A1EA357" w14:textId="77777777" w:rsidR="00F87240" w:rsidRDefault="00F87240">
      <w:pPr>
        <w:pStyle w:val="code-section"/>
      </w:pPr>
      <w:r>
        <w:t xml:space="preserve">  }</w:t>
      </w:r>
    </w:p>
    <w:p w14:paraId="646D37D1" w14:textId="77777777" w:rsidR="00F87240" w:rsidRDefault="00F87240">
      <w:pPr>
        <w:pStyle w:val="code-section"/>
      </w:pPr>
    </w:p>
    <w:p w14:paraId="4D032664" w14:textId="77777777" w:rsidR="00F87240" w:rsidRDefault="00F87240">
      <w:pPr>
        <w:pStyle w:val="code-section"/>
      </w:pPr>
      <w:r>
        <w:t>}</w:t>
      </w:r>
    </w:p>
    <w:p w14:paraId="0CE49F86" w14:textId="77777777" w:rsidR="00F87240" w:rsidRDefault="00F87240">
      <w:pPr>
        <w:pStyle w:val="code-section"/>
      </w:pPr>
    </w:p>
    <w:p w14:paraId="39C89F50" w14:textId="77777777" w:rsidR="00F87240" w:rsidRDefault="00F87240" w:rsidP="00B964FD">
      <w:pPr>
        <w:ind w:firstLine="420"/>
      </w:pPr>
      <w:r>
        <w:rPr>
          <w:rFonts w:hint="eastAsia"/>
        </w:rPr>
        <w:t>（</w:t>
      </w:r>
      <w:r>
        <w:rPr>
          <w:rFonts w:hint="eastAsia"/>
        </w:rPr>
        <w:t>3</w:t>
      </w:r>
      <w:r>
        <w:rPr>
          <w:rFonts w:hint="eastAsia"/>
        </w:rPr>
        <w:t>），</w:t>
      </w:r>
      <w:r>
        <w:rPr>
          <w:rFonts w:hint="eastAsia"/>
          <w:lang w:val="fr-FR" w:eastAsia="fr-FR"/>
        </w:rPr>
        <w:t>最后在</w:t>
      </w:r>
      <w:r>
        <w:rPr>
          <w:rFonts w:hint="eastAsia"/>
        </w:rPr>
        <w:t>WebController.xml</w:t>
      </w:r>
      <w:r>
        <w:rPr>
          <w:rFonts w:hint="eastAsia"/>
          <w:lang w:val="fr-FR" w:eastAsia="fr-FR"/>
        </w:rPr>
        <w:t>的</w:t>
      </w:r>
      <w:r>
        <w:rPr>
          <w:rFonts w:hint="eastAsia"/>
        </w:rPr>
        <w:t>&lt;</w:t>
      </w:r>
      <w:r>
        <w:t>upload</w:t>
      </w:r>
      <w:r>
        <w:rPr>
          <w:rFonts w:hint="eastAsia"/>
        </w:rPr>
        <w:t>&gt;</w:t>
      </w:r>
      <w:r>
        <w:rPr>
          <w:rFonts w:hint="eastAsia"/>
          <w:lang w:val="fr-FR" w:eastAsia="fr-FR"/>
        </w:rPr>
        <w:t>标签中注册刚才编写的控制器即可</w:t>
      </w:r>
      <w:r>
        <w:rPr>
          <w:rFonts w:hint="eastAsia"/>
        </w:rPr>
        <w:t>：</w:t>
      </w:r>
    </w:p>
    <w:p w14:paraId="60948C6A" w14:textId="77777777" w:rsidR="00F87240" w:rsidRDefault="00F87240">
      <w:pPr>
        <w:pStyle w:val="code-section"/>
      </w:pPr>
      <w:r>
        <w:t>&lt;?xml version="1.0" encoding="UTF-8"?&gt;</w:t>
      </w:r>
    </w:p>
    <w:p w14:paraId="3DDB9BDE" w14:textId="77777777" w:rsidR="00F87240" w:rsidRDefault="00F87240">
      <w:pPr>
        <w:pStyle w:val="code-section"/>
      </w:pPr>
      <w:r>
        <w:t>&lt;mappings&gt;</w:t>
      </w:r>
    </w:p>
    <w:p w14:paraId="2CF779ED" w14:textId="77777777" w:rsidR="00F87240" w:rsidRDefault="00F87240">
      <w:pPr>
        <w:pStyle w:val="code-section"/>
      </w:pPr>
      <w:r>
        <w:tab/>
        <w:t>&lt;controllers&gt;</w:t>
      </w:r>
    </w:p>
    <w:p w14:paraId="2D0D509E" w14:textId="77777777" w:rsidR="00F87240" w:rsidRDefault="00F87240">
      <w:pPr>
        <w:pStyle w:val="code-section"/>
      </w:pPr>
      <w:r>
        <w:tab/>
      </w:r>
      <w:r>
        <w:tab/>
        <w:t>&lt;upload&gt;</w:t>
      </w:r>
    </w:p>
    <w:p w14:paraId="72DA76DE" w14:textId="77777777" w:rsidR="00F87240" w:rsidRDefault="00F87240">
      <w:pPr>
        <w:pStyle w:val="code-section"/>
      </w:pPr>
      <w:r>
        <w:tab/>
      </w:r>
      <w:r>
        <w:tab/>
      </w:r>
      <w:r>
        <w:tab/>
      </w:r>
      <w:r>
        <w:rPr>
          <w:highlight w:val="yellow"/>
        </w:rPr>
        <w:t>&lt;uItem name="</w:t>
      </w:r>
      <w:r>
        <w:rPr>
          <w:b/>
          <w:highlight w:val="yellow"/>
        </w:rPr>
        <w:t>FileUploadController.upload</w:t>
      </w:r>
      <w:r>
        <w:rPr>
          <w:highlight w:val="yellow"/>
        </w:rPr>
        <w:t>" class="</w:t>
      </w:r>
      <w:r>
        <w:rPr>
          <w:b/>
          <w:highlight w:val="yellow"/>
        </w:rPr>
        <w:t>com.beetle.WebDemo.presentation.FileUploadController</w:t>
      </w:r>
      <w:r>
        <w:rPr>
          <w:highlight w:val="yellow"/>
        </w:rPr>
        <w:t>" /&gt;</w:t>
      </w:r>
    </w:p>
    <w:p w14:paraId="420F08B3" w14:textId="77777777" w:rsidR="00F87240" w:rsidRDefault="00F87240">
      <w:pPr>
        <w:pStyle w:val="code-section"/>
        <w:rPr>
          <w:lang w:eastAsia="fr-FR"/>
        </w:rPr>
      </w:pPr>
      <w:r>
        <w:tab/>
      </w:r>
      <w:r>
        <w:tab/>
      </w:r>
      <w:r>
        <w:rPr>
          <w:lang w:eastAsia="fr-FR"/>
        </w:rPr>
        <w:t>&lt;/upload&gt;</w:t>
      </w:r>
    </w:p>
    <w:p w14:paraId="55CDA427" w14:textId="77777777" w:rsidR="00F87240" w:rsidRDefault="00F87240">
      <w:pPr>
        <w:pStyle w:val="code-section"/>
        <w:rPr>
          <w:lang w:eastAsia="fr-FR"/>
        </w:rPr>
      </w:pPr>
      <w:r>
        <w:rPr>
          <w:lang w:eastAsia="fr-FR"/>
        </w:rPr>
        <w:tab/>
        <w:t>&lt;/controllers&gt;</w:t>
      </w:r>
    </w:p>
    <w:p w14:paraId="4D1F3FF0" w14:textId="77777777" w:rsidR="00F87240" w:rsidRDefault="00F87240">
      <w:pPr>
        <w:pStyle w:val="code-section"/>
        <w:rPr>
          <w:lang w:eastAsia="fr-FR"/>
        </w:rPr>
      </w:pPr>
      <w:r>
        <w:rPr>
          <w:lang w:eastAsia="fr-FR"/>
        </w:rPr>
        <w:t>&lt;/mappings&gt;</w:t>
      </w:r>
    </w:p>
    <w:p w14:paraId="42E4B6E0" w14:textId="77777777" w:rsidR="00F87240" w:rsidRDefault="00F87240" w:rsidP="00B964FD">
      <w:pPr>
        <w:ind w:firstLine="420"/>
      </w:pPr>
    </w:p>
    <w:p w14:paraId="5B487D4D" w14:textId="77777777" w:rsidR="00F87240" w:rsidRDefault="000B3E2D">
      <w:pPr>
        <w:pStyle w:val="note"/>
        <w:ind w:firstLineChars="200" w:firstLine="420"/>
      </w:pPr>
      <w:r>
        <w:rPr>
          <w:noProof/>
          <w:snapToGrid/>
          <w:lang w:eastAsia="zh-CN" w:bidi="ar-SA"/>
        </w:rPr>
        <w:drawing>
          <wp:inline distT="0" distB="0" distL="0" distR="0" wp14:anchorId="3DE58C16" wp14:editId="2A3BF818">
            <wp:extent cx="142875" cy="190500"/>
            <wp:effectExtent l="19050" t="0" r="9525" b="0"/>
            <wp:docPr id="26" name="图片 26"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rPr>
        <w:t>文件控制器默认对文件上传大小最大限制是</w:t>
      </w:r>
      <w:r w:rsidR="00F87240">
        <w:rPr>
          <w:rFonts w:hint="eastAsia"/>
        </w:rPr>
        <w:t>10MB</w:t>
      </w:r>
      <w:r w:rsidR="00F87240">
        <w:rPr>
          <w:rFonts w:hint="eastAsia"/>
        </w:rPr>
        <w:t>，如果你需要修改此参数，可以在你的</w:t>
      </w:r>
      <w:r w:rsidR="00F87240">
        <w:rPr>
          <w:rFonts w:hint="eastAsia"/>
        </w:rPr>
        <w:t>HTML</w:t>
      </w:r>
      <w:r w:rsidR="00F87240">
        <w:rPr>
          <w:rFonts w:hint="eastAsia"/>
        </w:rPr>
        <w:t>的提交表单里面添加</w:t>
      </w:r>
      <w:r w:rsidR="00F87240">
        <w:t>sizeMax</w:t>
      </w:r>
      <w:r w:rsidR="00F87240">
        <w:rPr>
          <w:rFonts w:hint="eastAsia"/>
        </w:rPr>
        <w:t>参数，设置新的大小（单位为</w:t>
      </w:r>
      <w:r w:rsidR="00F87240">
        <w:rPr>
          <w:rFonts w:hint="eastAsia"/>
        </w:rPr>
        <w:t>byte</w:t>
      </w:r>
      <w:r w:rsidR="00F87240">
        <w:rPr>
          <w:rFonts w:hint="eastAsia"/>
        </w:rPr>
        <w:t>字</w:t>
      </w:r>
      <w:r w:rsidR="00F87240">
        <w:rPr>
          <w:rFonts w:hint="eastAsia"/>
        </w:rPr>
        <w:lastRenderedPageBreak/>
        <w:t>节），如：</w:t>
      </w:r>
    </w:p>
    <w:p w14:paraId="06FBC938" w14:textId="77777777" w:rsidR="00F87240" w:rsidRDefault="00F87240">
      <w:pPr>
        <w:pStyle w:val="note"/>
        <w:ind w:firstLineChars="200" w:firstLine="420"/>
      </w:pPr>
      <w:r>
        <w:t>&lt;INPUT TYPE="hidden" NAME="sizeMax" value="20971520"&gt;</w:t>
      </w:r>
    </w:p>
    <w:p w14:paraId="04631F72" w14:textId="77777777" w:rsidR="00F87240" w:rsidRDefault="00F87240">
      <w:pPr>
        <w:pStyle w:val="note"/>
        <w:ind w:firstLineChars="200" w:firstLine="420"/>
        <w:rPr>
          <w:lang w:eastAsia="zh-CN"/>
        </w:rPr>
      </w:pPr>
      <w:r>
        <w:rPr>
          <w:rFonts w:hint="eastAsia"/>
          <w:lang w:eastAsia="zh-CN"/>
        </w:rPr>
        <w:t>把最大限制改成</w:t>
      </w:r>
      <w:r>
        <w:rPr>
          <w:rFonts w:hint="eastAsia"/>
          <w:lang w:eastAsia="zh-CN"/>
        </w:rPr>
        <w:t>20MB</w:t>
      </w:r>
      <w:r>
        <w:rPr>
          <w:rFonts w:hint="eastAsia"/>
          <w:lang w:eastAsia="zh-CN"/>
        </w:rPr>
        <w:t>。另外，还涉及</w:t>
      </w:r>
      <w:r>
        <w:rPr>
          <w:lang w:eastAsia="zh-CN"/>
        </w:rPr>
        <w:t>sizeThreshold</w:t>
      </w:r>
      <w:r>
        <w:rPr>
          <w:rFonts w:hint="eastAsia"/>
          <w:lang w:eastAsia="zh-CN"/>
        </w:rPr>
        <w:t>参数，此参数默认是</w:t>
      </w:r>
      <w:r>
        <w:rPr>
          <w:rFonts w:hint="eastAsia"/>
          <w:lang w:eastAsia="zh-CN"/>
        </w:rPr>
        <w:t>4096</w:t>
      </w:r>
      <w:r>
        <w:rPr>
          <w:rFonts w:hint="eastAsia"/>
          <w:lang w:eastAsia="zh-CN"/>
        </w:rPr>
        <w:t>，调整此参数方式与</w:t>
      </w:r>
      <w:r>
        <w:rPr>
          <w:rFonts w:hint="eastAsia"/>
          <w:lang w:eastAsia="zh-CN"/>
        </w:rPr>
        <w:t>sizeMax</w:t>
      </w:r>
      <w:r>
        <w:rPr>
          <w:rFonts w:hint="eastAsia"/>
          <w:lang w:eastAsia="zh-CN"/>
        </w:rPr>
        <w:t>是一样的。参数详细说明请参考：</w:t>
      </w:r>
    </w:p>
    <w:p w14:paraId="69BA116F" w14:textId="77777777" w:rsidR="00F87240" w:rsidRDefault="000F1F6F">
      <w:pPr>
        <w:pStyle w:val="note"/>
        <w:ind w:firstLineChars="200" w:firstLine="420"/>
        <w:rPr>
          <w:lang w:eastAsia="zh-CN"/>
        </w:rPr>
      </w:pPr>
      <w:hyperlink r:id="rId176" w:history="1">
        <w:r w:rsidR="00F87240">
          <w:rPr>
            <w:rStyle w:val="a3"/>
            <w:lang w:eastAsia="zh-CN"/>
          </w:rPr>
          <w:t>http://commons.apache.org/fileupload/</w:t>
        </w:r>
      </w:hyperlink>
    </w:p>
    <w:p w14:paraId="223BB1EF" w14:textId="77777777" w:rsidR="00F87240" w:rsidRDefault="00F87240">
      <w:pPr>
        <w:pStyle w:val="note"/>
        <w:ind w:firstLineChars="200" w:firstLine="420"/>
        <w:rPr>
          <w:lang w:eastAsia="zh-CN"/>
        </w:rPr>
      </w:pPr>
      <w:r>
        <w:rPr>
          <w:rFonts w:hint="eastAsia"/>
          <w:lang w:eastAsia="zh-CN"/>
        </w:rPr>
        <w:t>上传组件主页。</w:t>
      </w:r>
    </w:p>
    <w:p w14:paraId="6725D2CC" w14:textId="77777777" w:rsidR="00F87240" w:rsidRDefault="00F87240" w:rsidP="00B964FD">
      <w:pPr>
        <w:ind w:firstLine="420"/>
        <w:rPr>
          <w:lang w:val="fr-FR" w:eastAsia="fr-FR"/>
        </w:rPr>
      </w:pPr>
    </w:p>
    <w:p w14:paraId="3114C60F" w14:textId="77777777" w:rsidR="00F87240" w:rsidRDefault="00FA6375" w:rsidP="007E7BA0">
      <w:pPr>
        <w:pStyle w:val="3"/>
        <w:rPr>
          <w:rStyle w:val="code"/>
          <w:rFonts w:eastAsia="宋体"/>
          <w:lang w:eastAsia="zh-CN"/>
        </w:rPr>
      </w:pPr>
      <w:bookmarkStart w:id="147" w:name="_SimpleFormController"/>
      <w:bookmarkStart w:id="148" w:name="_Toc105239769"/>
      <w:bookmarkStart w:id="149" w:name="_Toc57635833"/>
      <w:bookmarkStart w:id="150" w:name="_Toc107646752"/>
      <w:bookmarkStart w:id="151" w:name="_Toc358126524"/>
      <w:bookmarkStart w:id="152" w:name="_Toc101596816"/>
      <w:bookmarkEnd w:id="147"/>
      <w:r>
        <w:rPr>
          <w:rStyle w:val="code"/>
          <w:rFonts w:eastAsia="宋体" w:hint="eastAsia"/>
          <w:lang w:eastAsia="zh-CN"/>
        </w:rPr>
        <w:t>4</w:t>
      </w:r>
      <w:r w:rsidR="001511EB">
        <w:rPr>
          <w:rStyle w:val="code"/>
          <w:rFonts w:eastAsia="宋体" w:hint="eastAsia"/>
          <w:lang w:eastAsia="zh-CN"/>
        </w:rPr>
        <w:t>.2.</w:t>
      </w:r>
      <w:r w:rsidR="0089617D">
        <w:rPr>
          <w:rStyle w:val="code"/>
          <w:rFonts w:eastAsia="宋体" w:hint="eastAsia"/>
          <w:lang w:eastAsia="zh-CN"/>
        </w:rPr>
        <w:t>7</w:t>
      </w:r>
      <w:r w:rsidR="00F87240">
        <w:rPr>
          <w:rStyle w:val="code"/>
          <w:rFonts w:eastAsia="宋体" w:hint="eastAsia"/>
          <w:lang w:eastAsia="zh-CN"/>
        </w:rPr>
        <w:t>页面绘图控制器</w:t>
      </w:r>
      <w:bookmarkEnd w:id="148"/>
      <w:bookmarkEnd w:id="149"/>
      <w:bookmarkEnd w:id="150"/>
      <w:bookmarkEnd w:id="151"/>
    </w:p>
    <w:p w14:paraId="04FF0126"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Web</w:t>
      </w:r>
      <w:r>
        <w:rPr>
          <w:rFonts w:hint="eastAsia"/>
          <w:lang w:val="fr-FR" w:eastAsia="fr-FR"/>
        </w:rPr>
        <w:t>应用开发中，我们经常需要在页面动态绘制各种统计图，如：实时的股票行情，市场调研分析等等。这些图片数据需要我们在服务器内存中动态生成，然后通过</w:t>
      </w:r>
      <w:r>
        <w:rPr>
          <w:rFonts w:hint="eastAsia"/>
          <w:lang w:val="fr-FR" w:eastAsia="fr-FR"/>
        </w:rPr>
        <w:t>HTTP</w:t>
      </w:r>
      <w:r>
        <w:rPr>
          <w:rFonts w:hint="eastAsia"/>
          <w:lang w:val="fr-FR" w:eastAsia="fr-FR"/>
        </w:rPr>
        <w:t>协议传送到客户端，最终在浏览器上显示出来。</w:t>
      </w:r>
    </w:p>
    <w:p w14:paraId="45DBBE29"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框架封装了著名的开源</w:t>
      </w:r>
      <w:r>
        <w:rPr>
          <w:lang w:val="fr-FR" w:eastAsia="fr-FR"/>
        </w:rPr>
        <w:t>JfreeChart</w:t>
      </w:r>
      <w:r>
        <w:rPr>
          <w:rFonts w:hint="eastAsia"/>
          <w:lang w:val="fr-FR" w:eastAsia="fr-FR"/>
        </w:rPr>
        <w:t>包，支持了页面动态绘制包括：饼图、柱状图</w:t>
      </w:r>
      <w:r>
        <w:rPr>
          <w:rFonts w:hint="eastAsia"/>
          <w:lang w:val="fr-FR" w:eastAsia="fr-FR"/>
        </w:rPr>
        <w:t>(</w:t>
      </w:r>
      <w:r>
        <w:rPr>
          <w:rFonts w:hint="eastAsia"/>
          <w:lang w:val="fr-FR" w:eastAsia="fr-FR"/>
        </w:rPr>
        <w:t>普通柱状</w:t>
      </w:r>
      <w:r>
        <w:rPr>
          <w:rFonts w:hint="eastAsia"/>
          <w:lang w:val="fr-FR" w:eastAsia="fr-FR"/>
        </w:rPr>
        <w:t xml:space="preserve"> </w:t>
      </w:r>
      <w:r>
        <w:rPr>
          <w:rFonts w:hint="eastAsia"/>
          <w:lang w:val="fr-FR" w:eastAsia="fr-FR"/>
        </w:rPr>
        <w:t>图以及堆栈柱状图</w:t>
      </w:r>
      <w:r>
        <w:rPr>
          <w:rFonts w:hint="eastAsia"/>
          <w:lang w:val="fr-FR" w:eastAsia="fr-FR"/>
        </w:rPr>
        <w:t>)</w:t>
      </w:r>
      <w:r>
        <w:rPr>
          <w:rFonts w:hint="eastAsia"/>
          <w:lang w:val="fr-FR" w:eastAsia="fr-FR"/>
        </w:rPr>
        <w:t>、线图、区域图、分布图、混合图、甘特图、仪表盘等统计图功能。</w:t>
      </w:r>
    </w:p>
    <w:p w14:paraId="1A1AFCF2" w14:textId="77777777" w:rsidR="00F87240" w:rsidRDefault="00F87240" w:rsidP="00B964FD">
      <w:pPr>
        <w:ind w:firstLine="420"/>
        <w:rPr>
          <w:lang w:val="fr-FR" w:eastAsia="fr-FR"/>
        </w:rPr>
      </w:pPr>
      <w:r>
        <w:rPr>
          <w:rFonts w:hint="eastAsia"/>
          <w:lang w:val="fr-FR" w:eastAsia="fr-FR"/>
        </w:rPr>
        <w:t>页面绘图控制器</w:t>
      </w:r>
      <w:r>
        <w:rPr>
          <w:lang w:val="fr-FR" w:eastAsia="fr-FR"/>
        </w:rPr>
        <w:t>DrawController</w:t>
      </w:r>
      <w:r>
        <w:rPr>
          <w:rFonts w:hint="eastAsia"/>
          <w:lang w:val="fr-FR" w:eastAsia="fr-FR"/>
        </w:rPr>
        <w:t>的编程接口是：</w:t>
      </w:r>
    </w:p>
    <w:p w14:paraId="18667F6C" w14:textId="77777777" w:rsidR="00F87240" w:rsidRDefault="00F87240">
      <w:pPr>
        <w:pStyle w:val="code-section"/>
        <w:rPr>
          <w:lang w:val="fr-FR" w:eastAsia="fr-FR"/>
        </w:rPr>
      </w:pPr>
      <w:r>
        <w:rPr>
          <w:lang w:val="fr-FR" w:eastAsia="fr-FR"/>
        </w:rPr>
        <w:t>package com.beetle.framework.web.controller.draw;</w:t>
      </w:r>
    </w:p>
    <w:p w14:paraId="2F330BDB" w14:textId="77777777" w:rsidR="00F87240" w:rsidRDefault="00F87240">
      <w:pPr>
        <w:pStyle w:val="code-section"/>
        <w:rPr>
          <w:lang w:val="fr-FR" w:eastAsia="fr-FR"/>
        </w:rPr>
      </w:pPr>
      <w:r>
        <w:rPr>
          <w:lang w:val="fr-FR" w:eastAsia="fr-FR"/>
        </w:rPr>
        <w:t>import com.beetle.framework.web.controller.*;</w:t>
      </w:r>
    </w:p>
    <w:p w14:paraId="545A9E2F" w14:textId="77777777" w:rsidR="00F87240" w:rsidRDefault="00F87240">
      <w:pPr>
        <w:pStyle w:val="code-section"/>
        <w:rPr>
          <w:lang w:val="fr-FR" w:eastAsia="fr-FR"/>
        </w:rPr>
      </w:pPr>
    </w:p>
    <w:p w14:paraId="337351CF" w14:textId="77777777" w:rsidR="00F87240" w:rsidRDefault="00F87240">
      <w:pPr>
        <w:pStyle w:val="code-section"/>
        <w:rPr>
          <w:lang w:val="fr-FR" w:eastAsia="fr-FR"/>
        </w:rPr>
      </w:pPr>
      <w:r>
        <w:rPr>
          <w:lang w:val="fr-FR" w:eastAsia="fr-FR"/>
        </w:rPr>
        <w:t>public interface IDraw {</w:t>
      </w:r>
    </w:p>
    <w:p w14:paraId="6A1638C8" w14:textId="77777777" w:rsidR="00F87240" w:rsidRDefault="00F87240">
      <w:pPr>
        <w:pStyle w:val="code-section"/>
        <w:rPr>
          <w:color w:val="008080"/>
          <w:lang w:val="fr-FR" w:eastAsia="zh-CN"/>
        </w:rPr>
      </w:pPr>
      <w:r>
        <w:rPr>
          <w:lang w:val="fr-FR" w:eastAsia="fr-FR"/>
        </w:rPr>
        <w:t xml:space="preserve">  </w:t>
      </w:r>
      <w:r>
        <w:rPr>
          <w:color w:val="008080"/>
          <w:lang w:val="fr-FR" w:eastAsia="zh-CN"/>
        </w:rPr>
        <w:t>/**</w:t>
      </w:r>
    </w:p>
    <w:p w14:paraId="718D2E8A" w14:textId="77777777" w:rsidR="00F87240" w:rsidRDefault="00F87240">
      <w:pPr>
        <w:pStyle w:val="code-section"/>
        <w:rPr>
          <w:color w:val="008080"/>
          <w:lang w:val="fr-FR" w:eastAsia="zh-CN"/>
        </w:rPr>
      </w:pPr>
      <w:r>
        <w:rPr>
          <w:rFonts w:hint="eastAsia"/>
          <w:color w:val="008080"/>
          <w:lang w:val="fr-FR" w:eastAsia="zh-CN"/>
        </w:rPr>
        <w:t xml:space="preserve">   * 执行，画图</w:t>
      </w:r>
    </w:p>
    <w:p w14:paraId="503F54D3" w14:textId="77777777" w:rsidR="00F87240" w:rsidRDefault="00F87240">
      <w:pPr>
        <w:pStyle w:val="code-section"/>
        <w:rPr>
          <w:color w:val="008080"/>
          <w:lang w:val="fr-FR" w:eastAsia="zh-CN"/>
        </w:rPr>
      </w:pPr>
      <w:r>
        <w:rPr>
          <w:rFonts w:hint="eastAsia"/>
          <w:color w:val="008080"/>
          <w:lang w:val="fr-FR" w:eastAsia="zh-CN"/>
        </w:rPr>
        <w:lastRenderedPageBreak/>
        <w:t xml:space="preserve">   * @param webInput 页面参数输入对象</w:t>
      </w:r>
    </w:p>
    <w:p w14:paraId="28A603B0" w14:textId="77777777" w:rsidR="00F87240" w:rsidRDefault="00F87240">
      <w:pPr>
        <w:pStyle w:val="code-section"/>
        <w:rPr>
          <w:color w:val="008080"/>
          <w:lang w:val="fr-FR" w:eastAsia="zh-CN"/>
        </w:rPr>
      </w:pPr>
      <w:r>
        <w:rPr>
          <w:rFonts w:hint="eastAsia"/>
          <w:color w:val="008080"/>
          <w:lang w:val="fr-FR" w:eastAsia="zh-CN"/>
        </w:rPr>
        <w:t xml:space="preserve">   * @return DrawInfo－－返回画图属性信息对象</w:t>
      </w:r>
    </w:p>
    <w:p w14:paraId="03E83309" w14:textId="77777777" w:rsidR="00F87240" w:rsidRDefault="00F87240">
      <w:pPr>
        <w:pStyle w:val="code-section"/>
        <w:rPr>
          <w:color w:val="008080"/>
          <w:lang w:eastAsia="fr-FR"/>
        </w:rPr>
      </w:pPr>
      <w:r>
        <w:rPr>
          <w:color w:val="008080"/>
          <w:lang w:val="fr-FR" w:eastAsia="zh-CN"/>
        </w:rPr>
        <w:t xml:space="preserve">   </w:t>
      </w:r>
      <w:r>
        <w:rPr>
          <w:color w:val="008080"/>
          <w:lang w:eastAsia="fr-FR"/>
        </w:rPr>
        <w:t>*/</w:t>
      </w:r>
    </w:p>
    <w:p w14:paraId="7DFA874E" w14:textId="77777777" w:rsidR="00F87240" w:rsidRDefault="00F87240">
      <w:pPr>
        <w:pStyle w:val="code-section"/>
      </w:pPr>
      <w:r>
        <w:rPr>
          <w:lang w:eastAsia="fr-FR"/>
        </w:rPr>
        <w:t xml:space="preserve">  </w:t>
      </w:r>
      <w:r>
        <w:t>DrawInfo draw(WebInput webInput)throws ControllerException;</w:t>
      </w:r>
    </w:p>
    <w:p w14:paraId="0F25AD88" w14:textId="77777777" w:rsidR="00F87240" w:rsidRDefault="00F87240">
      <w:pPr>
        <w:pStyle w:val="code-section"/>
        <w:rPr>
          <w:lang w:val="fr-FR" w:eastAsia="zh-CN"/>
        </w:rPr>
      </w:pPr>
      <w:r>
        <w:rPr>
          <w:lang w:val="fr-FR" w:eastAsia="zh-CN"/>
        </w:rPr>
        <w:t>}</w:t>
      </w:r>
    </w:p>
    <w:p w14:paraId="337EE6FD" w14:textId="77777777" w:rsidR="00F87240" w:rsidRDefault="00F87240" w:rsidP="00B964FD">
      <w:pPr>
        <w:ind w:firstLine="420"/>
        <w:rPr>
          <w:lang w:val="fr-FR" w:eastAsia="fr-FR"/>
        </w:rPr>
      </w:pPr>
      <w:r>
        <w:rPr>
          <w:rFonts w:hint="eastAsia"/>
          <w:lang w:val="fr-FR" w:eastAsia="fr-FR"/>
        </w:rPr>
        <w:t>接口定义很明显，根据</w:t>
      </w:r>
      <w:r>
        <w:rPr>
          <w:rFonts w:hint="eastAsia"/>
          <w:lang w:val="fr-FR" w:eastAsia="fr-FR"/>
        </w:rPr>
        <w:t>WebInput</w:t>
      </w:r>
      <w:r>
        <w:rPr>
          <w:rFonts w:hint="eastAsia"/>
          <w:lang w:val="fr-FR" w:eastAsia="fr-FR"/>
        </w:rPr>
        <w:t>获取页面请求参数，调用</w:t>
      </w:r>
      <w:r>
        <w:rPr>
          <w:rFonts w:hint="eastAsia"/>
          <w:lang w:val="fr-FR" w:eastAsia="fr-FR"/>
        </w:rPr>
        <w:t>jFreeChart</w:t>
      </w:r>
      <w:r>
        <w:rPr>
          <w:rFonts w:hint="eastAsia"/>
          <w:lang w:val="fr-FR" w:eastAsia="fr-FR"/>
        </w:rPr>
        <w:t>组件生成一个</w:t>
      </w:r>
      <w:r>
        <w:rPr>
          <w:rFonts w:hint="eastAsia"/>
          <w:lang w:val="fr-FR" w:eastAsia="fr-FR"/>
        </w:rPr>
        <w:t>DrawInfo</w:t>
      </w:r>
      <w:r>
        <w:rPr>
          <w:rFonts w:hint="eastAsia"/>
          <w:lang w:val="fr-FR" w:eastAsia="fr-FR"/>
        </w:rPr>
        <w:t>交给框架处理，生成图形响应回浏览器端。可见，在这里</w:t>
      </w:r>
      <w:r>
        <w:rPr>
          <w:rFonts w:hint="eastAsia"/>
          <w:lang w:val="fr-FR" w:eastAsia="fr-FR"/>
        </w:rPr>
        <w:t>DrawController</w:t>
      </w:r>
      <w:r>
        <w:rPr>
          <w:rFonts w:hint="eastAsia"/>
          <w:lang w:val="fr-FR" w:eastAsia="fr-FR"/>
        </w:rPr>
        <w:t>控制器负责封装接受请求、分析数据、生成并返回图像格式数据流的整个页面绘图过程，而这些对开发人员是透明的，开发人员关注如何利用</w:t>
      </w:r>
      <w:r>
        <w:rPr>
          <w:rFonts w:hint="eastAsia"/>
          <w:lang w:val="fr-FR" w:eastAsia="fr-FR"/>
        </w:rPr>
        <w:t>JfreeChart</w:t>
      </w:r>
      <w:r>
        <w:rPr>
          <w:rFonts w:hint="eastAsia"/>
          <w:lang w:val="fr-FR" w:eastAsia="fr-FR"/>
        </w:rPr>
        <w:t>提供各种绘图功能完成业务绘图的需求，而不需关心图像在</w:t>
      </w:r>
      <w:r>
        <w:rPr>
          <w:rFonts w:hint="eastAsia"/>
          <w:lang w:val="fr-FR" w:eastAsia="fr-FR"/>
        </w:rPr>
        <w:t>HTTP</w:t>
      </w:r>
      <w:r>
        <w:rPr>
          <w:rFonts w:hint="eastAsia"/>
          <w:lang w:val="fr-FR" w:eastAsia="fr-FR"/>
        </w:rPr>
        <w:t>传输和输出的问题。</w:t>
      </w:r>
    </w:p>
    <w:p w14:paraId="267054AC" w14:textId="77777777" w:rsidR="00F87240" w:rsidRDefault="00F87240" w:rsidP="00B964FD">
      <w:pPr>
        <w:ind w:firstLine="420"/>
        <w:rPr>
          <w:lang w:eastAsia="zh-CN"/>
        </w:rPr>
      </w:pPr>
      <w:r>
        <w:rPr>
          <w:rFonts w:hint="eastAsia"/>
          <w:lang w:eastAsia="zh-CN"/>
        </w:rPr>
        <w:t>例如，在页面绘制一个</w:t>
      </w:r>
      <w:r>
        <w:rPr>
          <w:rFonts w:hint="eastAsia"/>
          <w:lang w:eastAsia="zh-CN"/>
        </w:rPr>
        <w:t>Web</w:t>
      </w:r>
      <w:r>
        <w:rPr>
          <w:rFonts w:hint="eastAsia"/>
          <w:lang w:eastAsia="zh-CN"/>
        </w:rPr>
        <w:t>框架市场占有率统计饼图，如下图：</w:t>
      </w:r>
    </w:p>
    <w:p w14:paraId="3E6D1F61" w14:textId="77777777" w:rsidR="00F87240" w:rsidRDefault="000B3E2D" w:rsidP="00B964FD">
      <w:pPr>
        <w:ind w:firstLine="420"/>
        <w:jc w:val="center"/>
      </w:pPr>
      <w:r>
        <w:rPr>
          <w:noProof/>
          <w:lang w:eastAsia="zh-CN" w:bidi="ar-SA"/>
        </w:rPr>
        <w:lastRenderedPageBreak/>
        <w:drawing>
          <wp:inline distT="0" distB="0" distL="0" distR="0" wp14:anchorId="59A96ADD" wp14:editId="53757853">
            <wp:extent cx="4762500" cy="2867025"/>
            <wp:effectExtent l="19050" t="0" r="0" b="0"/>
            <wp:docPr id="30" name="图片 30" descr="2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261278576189468.png"/>
                    <pic:cNvPicPr>
                      <a:picLocks noChangeArrowheads="1"/>
                    </pic:cNvPicPr>
                  </pic:nvPicPr>
                  <pic:blipFill>
                    <a:blip r:embed="rId177" cstate="print"/>
                    <a:srcRect/>
                    <a:stretch>
                      <a:fillRect/>
                    </a:stretch>
                  </pic:blipFill>
                  <pic:spPr bwMode="auto">
                    <a:xfrm>
                      <a:off x="0" y="0"/>
                      <a:ext cx="4762500" cy="2867025"/>
                    </a:xfrm>
                    <a:prstGeom prst="rect">
                      <a:avLst/>
                    </a:prstGeom>
                    <a:noFill/>
                    <a:ln w="9525">
                      <a:noFill/>
                      <a:miter lim="800000"/>
                      <a:headEnd/>
                      <a:tailEnd/>
                    </a:ln>
                    <a:effectLst/>
                  </pic:spPr>
                </pic:pic>
              </a:graphicData>
            </a:graphic>
          </wp:inline>
        </w:drawing>
      </w:r>
    </w:p>
    <w:p w14:paraId="7B599E5B" w14:textId="77777777" w:rsidR="00F87240" w:rsidRDefault="00F87240" w:rsidP="00B964FD">
      <w:pPr>
        <w:ind w:firstLine="420"/>
        <w:jc w:val="center"/>
        <w:rPr>
          <w:lang w:eastAsia="zh-CN"/>
        </w:rPr>
      </w:pPr>
      <w:r>
        <w:rPr>
          <w:rFonts w:hint="eastAsia"/>
          <w:lang w:eastAsia="zh-CN"/>
        </w:rPr>
        <w:t>图</w:t>
      </w:r>
      <w:r>
        <w:rPr>
          <w:rFonts w:hint="eastAsia"/>
          <w:lang w:eastAsia="zh-CN"/>
        </w:rPr>
        <w:t>3-8 Web</w:t>
      </w:r>
      <w:r>
        <w:rPr>
          <w:rFonts w:hint="eastAsia"/>
          <w:lang w:eastAsia="zh-CN"/>
        </w:rPr>
        <w:t>框架统计饼图</w:t>
      </w:r>
    </w:p>
    <w:p w14:paraId="381D0C42" w14:textId="77777777" w:rsidR="00F87240" w:rsidRDefault="00F87240" w:rsidP="00B964FD">
      <w:pPr>
        <w:ind w:firstLine="420"/>
        <w:rPr>
          <w:lang w:eastAsia="zh-CN"/>
        </w:rPr>
      </w:pPr>
      <w:r>
        <w:rPr>
          <w:rFonts w:hint="eastAsia"/>
          <w:lang w:eastAsia="zh-CN"/>
        </w:rPr>
        <w:t>绘图子控制器代码如下：</w:t>
      </w:r>
    </w:p>
    <w:p w14:paraId="4D6C1BEA" w14:textId="77777777" w:rsidR="00F87240" w:rsidRDefault="00F87240">
      <w:pPr>
        <w:pStyle w:val="code-section"/>
      </w:pPr>
      <w:r>
        <w:t>package com.beetle.WebDemo.presentation;</w:t>
      </w:r>
    </w:p>
    <w:p w14:paraId="4777B4FA" w14:textId="77777777" w:rsidR="00F87240" w:rsidRDefault="00F87240">
      <w:pPr>
        <w:pStyle w:val="code-section"/>
      </w:pPr>
    </w:p>
    <w:p w14:paraId="5666B3E9" w14:textId="77777777" w:rsidR="00F87240" w:rsidRDefault="00F87240">
      <w:pPr>
        <w:pStyle w:val="code-section"/>
      </w:pPr>
      <w:r>
        <w:t>import org.jfree.chart.ChartFactory;</w:t>
      </w:r>
    </w:p>
    <w:p w14:paraId="3D10CA5C" w14:textId="77777777" w:rsidR="00F87240" w:rsidRDefault="00F87240">
      <w:pPr>
        <w:pStyle w:val="code-section"/>
      </w:pPr>
      <w:r>
        <w:t>import org.jfree.chart.JFreeChart;</w:t>
      </w:r>
    </w:p>
    <w:p w14:paraId="483007A9" w14:textId="77777777" w:rsidR="00F87240" w:rsidRDefault="00F87240">
      <w:pPr>
        <w:pStyle w:val="code-section"/>
      </w:pPr>
      <w:r>
        <w:t>import org.jfree.data.general.DefaultPieDataset;</w:t>
      </w:r>
    </w:p>
    <w:p w14:paraId="75A2A8DF" w14:textId="77777777" w:rsidR="00F87240" w:rsidRDefault="00F87240">
      <w:pPr>
        <w:pStyle w:val="code-section"/>
      </w:pPr>
      <w:r>
        <w:t>import com.beetle.framework.web.controller.WebInput;</w:t>
      </w:r>
    </w:p>
    <w:p w14:paraId="7C3561FA" w14:textId="77777777" w:rsidR="00F87240" w:rsidRDefault="00F87240">
      <w:pPr>
        <w:pStyle w:val="code-section"/>
      </w:pPr>
      <w:r>
        <w:lastRenderedPageBreak/>
        <w:t>import com.beetle.framework.web.controller.draw.DrawInfo;</w:t>
      </w:r>
    </w:p>
    <w:p w14:paraId="26FCB479" w14:textId="77777777" w:rsidR="00F87240" w:rsidRDefault="00F87240">
      <w:pPr>
        <w:pStyle w:val="code-section"/>
      </w:pPr>
      <w:r>
        <w:t>import com.beetle.framework.web.controller.draw.IDraw;</w:t>
      </w:r>
    </w:p>
    <w:p w14:paraId="47A45B26" w14:textId="77777777" w:rsidR="00F87240" w:rsidRDefault="00F87240">
      <w:pPr>
        <w:pStyle w:val="code-section"/>
      </w:pPr>
    </w:p>
    <w:p w14:paraId="0749AECE" w14:textId="77777777" w:rsidR="00F87240" w:rsidRDefault="00F87240">
      <w:pPr>
        <w:pStyle w:val="code-section"/>
      </w:pPr>
      <w:r>
        <w:rPr>
          <w:rFonts w:hint="eastAsia"/>
        </w:rPr>
        <w:t>public class DrawPieController implements IDraw {</w:t>
      </w:r>
      <w:r>
        <w:rPr>
          <w:rFonts w:hint="eastAsia"/>
          <w:color w:val="008080"/>
        </w:rPr>
        <w:t>//实现IDraw接口</w:t>
      </w:r>
    </w:p>
    <w:p w14:paraId="30C3BAD3" w14:textId="77777777" w:rsidR="00F87240" w:rsidRDefault="00F87240">
      <w:pPr>
        <w:pStyle w:val="code-section"/>
      </w:pPr>
    </w:p>
    <w:p w14:paraId="5FE30E03" w14:textId="77777777" w:rsidR="00F87240" w:rsidRDefault="00F87240">
      <w:pPr>
        <w:pStyle w:val="code-section"/>
      </w:pPr>
      <w:r>
        <w:t xml:space="preserve">  public DrawInfo draw(WebInput wi) throws ControllerException{</w:t>
      </w:r>
    </w:p>
    <w:p w14:paraId="249D6F5E" w14:textId="77777777" w:rsidR="00F87240" w:rsidRDefault="00F87240">
      <w:pPr>
        <w:pStyle w:val="code-section"/>
      </w:pPr>
      <w:r>
        <w:rPr>
          <w:rFonts w:hint="eastAsia"/>
        </w:rPr>
        <w:t xml:space="preserve">    int width = wi.getParameterAsInt("width");</w:t>
      </w:r>
      <w:r>
        <w:rPr>
          <w:rFonts w:hint="eastAsia"/>
          <w:color w:val="008080"/>
        </w:rPr>
        <w:t>//获取页面输入参数</w:t>
      </w:r>
    </w:p>
    <w:p w14:paraId="46C640AA" w14:textId="77777777" w:rsidR="00F87240" w:rsidRDefault="00F87240">
      <w:pPr>
        <w:pStyle w:val="code-section"/>
      </w:pPr>
      <w:r>
        <w:t xml:space="preserve">    int height = wi.getParameterAsInt("height");</w:t>
      </w:r>
    </w:p>
    <w:p w14:paraId="3EAB9997" w14:textId="77777777" w:rsidR="00F87240" w:rsidRDefault="00F87240">
      <w:pPr>
        <w:pStyle w:val="code-section"/>
      </w:pPr>
      <w:r>
        <w:rPr>
          <w:rFonts w:hint="eastAsia"/>
        </w:rPr>
        <w:t xml:space="preserve">    DefaultPieDataset pie = new DefaultPieDataset();</w:t>
      </w:r>
      <w:r>
        <w:rPr>
          <w:rFonts w:hint="eastAsia"/>
          <w:color w:val="008080"/>
        </w:rPr>
        <w:t>//调用jfreechart组件工作</w:t>
      </w:r>
    </w:p>
    <w:p w14:paraId="58301BE8" w14:textId="77777777" w:rsidR="00F87240" w:rsidRDefault="00F87240">
      <w:pPr>
        <w:pStyle w:val="code-section"/>
      </w:pPr>
      <w:r>
        <w:t xml:space="preserve">    pie.setValue("Struts", 500);</w:t>
      </w:r>
    </w:p>
    <w:p w14:paraId="48AB7C41" w14:textId="77777777" w:rsidR="00F87240" w:rsidRDefault="00F87240">
      <w:pPr>
        <w:pStyle w:val="code-section"/>
      </w:pPr>
      <w:r>
        <w:t xml:space="preserve">    pie.setValue("WebWork", 300);</w:t>
      </w:r>
    </w:p>
    <w:p w14:paraId="75CAB5CF" w14:textId="77777777" w:rsidR="00F87240" w:rsidRDefault="00F87240">
      <w:pPr>
        <w:pStyle w:val="code-section"/>
      </w:pPr>
      <w:r>
        <w:t xml:space="preserve">    pie.setValue("Spring MVC", 100);</w:t>
      </w:r>
    </w:p>
    <w:p w14:paraId="7CADAB20" w14:textId="77777777" w:rsidR="00F87240" w:rsidRDefault="00F87240">
      <w:pPr>
        <w:pStyle w:val="code-section"/>
      </w:pPr>
      <w:r>
        <w:t xml:space="preserve">    pie.setValue("JSF", 50);</w:t>
      </w:r>
    </w:p>
    <w:p w14:paraId="2D8ADE3E" w14:textId="77777777" w:rsidR="00F87240" w:rsidRDefault="00F87240">
      <w:pPr>
        <w:pStyle w:val="code-section"/>
      </w:pPr>
      <w:r>
        <w:t xml:space="preserve">    pie.setValue("Beetle MVC", 1200);</w:t>
      </w:r>
    </w:p>
    <w:p w14:paraId="437CAE7D" w14:textId="77777777" w:rsidR="00F87240" w:rsidRDefault="00F87240">
      <w:pPr>
        <w:pStyle w:val="code-section"/>
      </w:pPr>
      <w:r>
        <w:rPr>
          <w:rFonts w:hint="eastAsia"/>
        </w:rPr>
        <w:t xml:space="preserve">    JFreeChart chart = ChartFactory.createPieChart3D("WebMVC框架市场占有比例统计",</w:t>
      </w:r>
    </w:p>
    <w:p w14:paraId="213ED392" w14:textId="77777777" w:rsidR="00F87240" w:rsidRDefault="00F87240">
      <w:pPr>
        <w:pStyle w:val="code-section"/>
      </w:pPr>
      <w:r>
        <w:t xml:space="preserve">        pie, true, false, false);</w:t>
      </w:r>
    </w:p>
    <w:p w14:paraId="02473992" w14:textId="77777777" w:rsidR="00F87240" w:rsidRDefault="00F87240">
      <w:pPr>
        <w:pStyle w:val="code-section"/>
      </w:pPr>
      <w:r>
        <w:rPr>
          <w:rFonts w:hint="eastAsia"/>
        </w:rPr>
        <w:t xml:space="preserve">    return new DrawInfo(100, chart, width, height, null);</w:t>
      </w:r>
      <w:r>
        <w:rPr>
          <w:rFonts w:hint="eastAsia"/>
          <w:color w:val="008080"/>
        </w:rPr>
        <w:t>//返回画图信息对象</w:t>
      </w:r>
    </w:p>
    <w:p w14:paraId="01784BFE" w14:textId="77777777" w:rsidR="00F87240" w:rsidRDefault="00F87240">
      <w:pPr>
        <w:pStyle w:val="code-section"/>
        <w:rPr>
          <w:lang w:eastAsia="zh-CN"/>
        </w:rPr>
      </w:pPr>
      <w:r>
        <w:lastRenderedPageBreak/>
        <w:t xml:space="preserve">  </w:t>
      </w:r>
      <w:r>
        <w:rPr>
          <w:lang w:eastAsia="zh-CN"/>
        </w:rPr>
        <w:t>}</w:t>
      </w:r>
    </w:p>
    <w:p w14:paraId="7F07FA5B" w14:textId="77777777" w:rsidR="00F87240" w:rsidRDefault="00F87240">
      <w:pPr>
        <w:pStyle w:val="code-section"/>
        <w:rPr>
          <w:lang w:eastAsia="zh-CN"/>
        </w:rPr>
      </w:pPr>
    </w:p>
    <w:p w14:paraId="701C76E7" w14:textId="77777777" w:rsidR="00F87240" w:rsidRDefault="00F87240">
      <w:pPr>
        <w:pStyle w:val="code-section"/>
        <w:rPr>
          <w:lang w:eastAsia="zh-CN"/>
        </w:rPr>
      </w:pPr>
      <w:r>
        <w:rPr>
          <w:lang w:eastAsia="zh-CN"/>
        </w:rPr>
        <w:t>}</w:t>
      </w:r>
    </w:p>
    <w:p w14:paraId="0F0A60B3" w14:textId="77777777" w:rsidR="00F87240" w:rsidRDefault="00F87240" w:rsidP="00B964FD">
      <w:pPr>
        <w:ind w:firstLine="420"/>
        <w:rPr>
          <w:lang w:eastAsia="zh-CN"/>
        </w:rPr>
      </w:pPr>
      <w:r>
        <w:rPr>
          <w:rFonts w:hint="eastAsia"/>
          <w:lang w:eastAsia="zh-CN"/>
        </w:rPr>
        <w:t>html</w:t>
      </w:r>
      <w:r>
        <w:rPr>
          <w:rFonts w:hint="eastAsia"/>
          <w:lang w:eastAsia="zh-CN"/>
        </w:rPr>
        <w:t>页面通过</w:t>
      </w:r>
      <w:r>
        <w:rPr>
          <w:rFonts w:hint="eastAsia"/>
          <w:lang w:eastAsia="zh-CN"/>
        </w:rPr>
        <w:t>&lt;img&gt;</w:t>
      </w:r>
      <w:r>
        <w:rPr>
          <w:rFonts w:hint="eastAsia"/>
          <w:lang w:eastAsia="zh-CN"/>
        </w:rPr>
        <w:t>标签输出图像：</w:t>
      </w:r>
    </w:p>
    <w:p w14:paraId="1C2C7258" w14:textId="77777777" w:rsidR="00F87240" w:rsidRDefault="00F87240">
      <w:pPr>
        <w:pStyle w:val="code-section"/>
      </w:pPr>
      <w:r>
        <w:t>&lt;img src="</w:t>
      </w:r>
      <w:r>
        <w:rPr>
          <w:b/>
        </w:rPr>
        <w:t>DemoDrawController.draw?width=500&amp;height=300</w:t>
      </w:r>
      <w:r>
        <w:t>"&gt;</w:t>
      </w:r>
    </w:p>
    <w:p w14:paraId="702B6019" w14:textId="77777777" w:rsidR="00F87240" w:rsidRDefault="00F87240" w:rsidP="00B964FD">
      <w:pPr>
        <w:ind w:firstLine="420"/>
      </w:pPr>
      <w:r>
        <w:rPr>
          <w:rFonts w:hint="eastAsia"/>
        </w:rPr>
        <w:t>同时，在</w:t>
      </w:r>
      <w:r>
        <w:rPr>
          <w:rFonts w:hint="eastAsia"/>
        </w:rPr>
        <w:t>WebController.xml</w:t>
      </w:r>
      <w:r>
        <w:rPr>
          <w:rFonts w:hint="eastAsia"/>
        </w:rPr>
        <w:t>文件</w:t>
      </w:r>
      <w:r>
        <w:t>&lt;drawing&gt;</w:t>
      </w:r>
      <w:r>
        <w:rPr>
          <w:rFonts w:hint="eastAsia"/>
        </w:rPr>
        <w:t>标签中注册此绘图子控制器：</w:t>
      </w:r>
    </w:p>
    <w:p w14:paraId="4B129FE2" w14:textId="77777777" w:rsidR="00F87240" w:rsidRDefault="00F87240">
      <w:pPr>
        <w:pStyle w:val="code-section"/>
      </w:pPr>
      <w:r>
        <w:t>&lt;?xml version="1.0" encoding="UTF-8"?&gt;</w:t>
      </w:r>
    </w:p>
    <w:p w14:paraId="248C843C" w14:textId="77777777" w:rsidR="00F87240" w:rsidRDefault="00F87240">
      <w:pPr>
        <w:pStyle w:val="code-section"/>
      </w:pPr>
      <w:r>
        <w:t>&lt;mappings&gt;</w:t>
      </w:r>
    </w:p>
    <w:p w14:paraId="3DB9B130" w14:textId="77777777" w:rsidR="00F87240" w:rsidRDefault="00F87240">
      <w:pPr>
        <w:pStyle w:val="code-section"/>
      </w:pPr>
      <w:r>
        <w:tab/>
        <w:t>&lt;controllers&gt;</w:t>
      </w:r>
    </w:p>
    <w:p w14:paraId="17CF4B8B" w14:textId="77777777" w:rsidR="00F87240" w:rsidRDefault="00F87240">
      <w:pPr>
        <w:pStyle w:val="code-section"/>
      </w:pPr>
      <w:r>
        <w:tab/>
      </w:r>
      <w:r>
        <w:tab/>
        <w:t>&lt;drawing&gt;</w:t>
      </w:r>
    </w:p>
    <w:p w14:paraId="0691C374" w14:textId="77777777" w:rsidR="00F87240" w:rsidRDefault="00F87240">
      <w:pPr>
        <w:pStyle w:val="code-section"/>
      </w:pPr>
      <w:r>
        <w:tab/>
      </w:r>
      <w:r>
        <w:tab/>
      </w:r>
      <w:r>
        <w:tab/>
        <w:t>&lt;dItem name="</w:t>
      </w:r>
      <w:r>
        <w:rPr>
          <w:b/>
        </w:rPr>
        <w:t>DemoDrawController.draw</w:t>
      </w:r>
      <w:r>
        <w:t xml:space="preserve">" </w:t>
      </w:r>
    </w:p>
    <w:p w14:paraId="2103F636" w14:textId="77777777" w:rsidR="00F87240" w:rsidRDefault="00F87240" w:rsidP="0097418D">
      <w:pPr>
        <w:pStyle w:val="code-section"/>
        <w:ind w:left="100" w:hangingChars="50" w:hanging="100"/>
      </w:pPr>
      <w:r>
        <w:tab/>
      </w:r>
      <w:r>
        <w:tab/>
      </w:r>
      <w:r>
        <w:tab/>
        <w:t xml:space="preserve">            class="</w:t>
      </w:r>
      <w:r>
        <w:rPr>
          <w:b/>
        </w:rPr>
        <w:t>com.beetle.WebDemo.presentation.DrawPieController</w:t>
      </w:r>
      <w:r>
        <w:t>" /&gt;</w:t>
      </w:r>
    </w:p>
    <w:p w14:paraId="30092A85" w14:textId="77777777" w:rsidR="00F87240" w:rsidRDefault="00F87240">
      <w:pPr>
        <w:pStyle w:val="code-section"/>
        <w:rPr>
          <w:color w:val="008080"/>
        </w:rPr>
      </w:pPr>
      <w:r>
        <w:tab/>
      </w:r>
      <w:r>
        <w:tab/>
      </w:r>
      <w:r>
        <w:tab/>
      </w:r>
      <w:r>
        <w:rPr>
          <w:color w:val="008080"/>
        </w:rPr>
        <w:t>&lt;!-- ... --&gt;</w:t>
      </w:r>
    </w:p>
    <w:p w14:paraId="6AB0ECEE" w14:textId="77777777" w:rsidR="00F87240" w:rsidRDefault="00F87240">
      <w:pPr>
        <w:pStyle w:val="code-section"/>
      </w:pPr>
      <w:r>
        <w:tab/>
      </w:r>
      <w:r>
        <w:tab/>
        <w:t>&lt;/drawing&gt;</w:t>
      </w:r>
    </w:p>
    <w:p w14:paraId="207E64A4" w14:textId="77777777" w:rsidR="00F87240" w:rsidRDefault="00F87240">
      <w:pPr>
        <w:pStyle w:val="code-section"/>
      </w:pPr>
      <w:r>
        <w:tab/>
        <w:t>&lt;/controllers&gt;</w:t>
      </w:r>
    </w:p>
    <w:p w14:paraId="2BE7BCEC" w14:textId="77777777" w:rsidR="00F87240" w:rsidRDefault="00F87240">
      <w:pPr>
        <w:pStyle w:val="code-section"/>
      </w:pPr>
      <w:r>
        <w:t>&lt;/mappings&gt;</w:t>
      </w:r>
    </w:p>
    <w:p w14:paraId="74477F4D" w14:textId="77777777" w:rsidR="00F87240" w:rsidRDefault="00F87240" w:rsidP="00B964FD">
      <w:pPr>
        <w:ind w:firstLine="420"/>
      </w:pPr>
      <w:r>
        <w:rPr>
          <w:rFonts w:hint="eastAsia"/>
        </w:rPr>
        <w:t>关于</w:t>
      </w:r>
      <w:r>
        <w:t>jfreechart</w:t>
      </w:r>
      <w:r>
        <w:rPr>
          <w:rFonts w:hint="eastAsia"/>
        </w:rPr>
        <w:t>组件的使用说明，请参考其官方网站（</w:t>
      </w:r>
      <w:hyperlink r:id="rId178" w:history="1">
        <w:r>
          <w:rPr>
            <w:rStyle w:val="a3"/>
          </w:rPr>
          <w:t>http://www.jfree.org/jfreechart/index.php</w:t>
        </w:r>
      </w:hyperlink>
      <w:r>
        <w:rPr>
          <w:rFonts w:hint="eastAsia"/>
        </w:rPr>
        <w:t>）。</w:t>
      </w:r>
    </w:p>
    <w:p w14:paraId="75EB9771" w14:textId="77777777" w:rsidR="00BE4124" w:rsidRDefault="00BE4124" w:rsidP="00BE4124">
      <w:pPr>
        <w:ind w:firstLine="420"/>
      </w:pPr>
    </w:p>
    <w:p w14:paraId="6A1DCE99" w14:textId="77777777" w:rsidR="00BE4124" w:rsidRDefault="00BE4124" w:rsidP="00BE4124">
      <w:pPr>
        <w:pStyle w:val="note"/>
        <w:ind w:firstLineChars="200" w:firstLine="420"/>
        <w:rPr>
          <w:lang w:eastAsia="zh-CN"/>
        </w:rPr>
      </w:pPr>
      <w:r>
        <w:rPr>
          <w:noProof/>
          <w:snapToGrid/>
          <w:lang w:eastAsia="zh-CN" w:bidi="ar-SA"/>
        </w:rPr>
        <w:drawing>
          <wp:inline distT="0" distB="0" distL="0" distR="0" wp14:anchorId="5C95F266" wp14:editId="7F81229F">
            <wp:extent cx="142875" cy="190500"/>
            <wp:effectExtent l="19050" t="0" r="9525" b="0"/>
            <wp:docPr id="10" name="图片 10"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Pr>
          <w:rFonts w:hint="eastAsia"/>
          <w:lang w:eastAsia="zh-CN"/>
        </w:rPr>
        <w:t>实际上，由于</w:t>
      </w:r>
      <w:r>
        <w:rPr>
          <w:rFonts w:hint="eastAsia"/>
          <w:lang w:eastAsia="zh-CN"/>
        </w:rPr>
        <w:t>web</w:t>
      </w:r>
      <w:r>
        <w:rPr>
          <w:rFonts w:hint="eastAsia"/>
          <w:lang w:eastAsia="zh-CN"/>
        </w:rPr>
        <w:t>浏览器和</w:t>
      </w:r>
      <w:r>
        <w:rPr>
          <w:rFonts w:hint="eastAsia"/>
          <w:lang w:eastAsia="zh-CN"/>
        </w:rPr>
        <w:t>javascript</w:t>
      </w:r>
      <w:r>
        <w:rPr>
          <w:rFonts w:hint="eastAsia"/>
          <w:lang w:eastAsia="zh-CN"/>
        </w:rPr>
        <w:t>技术的发展，现在比较流行的方案是在浏览器端使用</w:t>
      </w:r>
      <w:r>
        <w:rPr>
          <w:rFonts w:hint="eastAsia"/>
          <w:lang w:eastAsia="zh-CN"/>
        </w:rPr>
        <w:t>Javascript</w:t>
      </w:r>
      <w:r>
        <w:rPr>
          <w:rFonts w:hint="eastAsia"/>
          <w:lang w:eastAsia="zh-CN"/>
        </w:rPr>
        <w:t>来绘制统计图，目前成熟的</w:t>
      </w:r>
      <w:r>
        <w:rPr>
          <w:rFonts w:hint="eastAsia"/>
          <w:lang w:eastAsia="zh-CN"/>
        </w:rPr>
        <w:t>Javascript</w:t>
      </w:r>
      <w:r>
        <w:rPr>
          <w:rFonts w:hint="eastAsia"/>
          <w:lang w:eastAsia="zh-CN"/>
        </w:rPr>
        <w:t>方案很多，例如</w:t>
      </w:r>
      <w:r>
        <w:rPr>
          <w:rFonts w:hint="eastAsia"/>
          <w:lang w:eastAsia="zh-CN"/>
        </w:rPr>
        <w:t>flot</w:t>
      </w:r>
      <w:r>
        <w:rPr>
          <w:rFonts w:hint="eastAsia"/>
          <w:lang w:eastAsia="zh-CN"/>
        </w:rPr>
        <w:t>等，如果采取这样的方案只要利于我们的</w:t>
      </w:r>
      <w:r>
        <w:rPr>
          <w:rFonts w:hint="eastAsia"/>
          <w:lang w:eastAsia="zh-CN"/>
        </w:rPr>
        <w:t>WebServiceController</w:t>
      </w:r>
      <w:r>
        <w:rPr>
          <w:rFonts w:hint="eastAsia"/>
          <w:lang w:eastAsia="zh-CN"/>
        </w:rPr>
        <w:t>控制器配合使用即可。</w:t>
      </w:r>
    </w:p>
    <w:p w14:paraId="148BA9DD" w14:textId="77777777" w:rsidR="00F87240" w:rsidRDefault="00F87240" w:rsidP="00B964FD">
      <w:pPr>
        <w:ind w:firstLine="420"/>
        <w:rPr>
          <w:lang w:eastAsia="zh-CN"/>
        </w:rPr>
      </w:pPr>
    </w:p>
    <w:p w14:paraId="4D003470" w14:textId="77777777" w:rsidR="00F87240" w:rsidRDefault="00FA6375" w:rsidP="007E7BA0">
      <w:pPr>
        <w:pStyle w:val="3"/>
        <w:rPr>
          <w:lang w:eastAsia="zh-CN"/>
        </w:rPr>
      </w:pPr>
      <w:bookmarkStart w:id="153" w:name="_Toc105239770"/>
      <w:bookmarkStart w:id="154" w:name="_Toc57635834"/>
      <w:bookmarkStart w:id="155" w:name="_Toc107646753"/>
      <w:bookmarkStart w:id="156" w:name="_Toc358126525"/>
      <w:r>
        <w:rPr>
          <w:rFonts w:hint="eastAsia"/>
          <w:lang w:eastAsia="zh-CN"/>
        </w:rPr>
        <w:t>4</w:t>
      </w:r>
      <w:r w:rsidR="001511EB">
        <w:rPr>
          <w:rFonts w:hint="eastAsia"/>
          <w:lang w:eastAsia="zh-CN"/>
        </w:rPr>
        <w:t>.2.</w:t>
      </w:r>
      <w:r w:rsidR="00BE4124">
        <w:rPr>
          <w:rFonts w:hint="eastAsia"/>
          <w:lang w:eastAsia="zh-CN"/>
        </w:rPr>
        <w:t>8</w:t>
      </w:r>
      <w:r w:rsidR="00F87240">
        <w:rPr>
          <w:rFonts w:hint="eastAsia"/>
          <w:lang w:eastAsia="zh-CN"/>
        </w:rPr>
        <w:t>文档视图控制器</w:t>
      </w:r>
      <w:bookmarkEnd w:id="153"/>
      <w:bookmarkEnd w:id="154"/>
      <w:bookmarkEnd w:id="155"/>
      <w:bookmarkEnd w:id="156"/>
    </w:p>
    <w:p w14:paraId="1BE88C86" w14:textId="77777777" w:rsidR="00F87240" w:rsidRDefault="00F87240" w:rsidP="00B964FD">
      <w:pPr>
        <w:ind w:firstLine="420"/>
        <w:rPr>
          <w:lang w:val="fr-FR" w:eastAsia="fr-FR"/>
        </w:rPr>
      </w:pPr>
      <w:r>
        <w:rPr>
          <w:rFonts w:hint="eastAsia"/>
          <w:lang w:val="fr-FR" w:eastAsia="fr-FR"/>
        </w:rPr>
        <w:t>有些时候，客户要求服务器处理</w:t>
      </w:r>
      <w:r>
        <w:rPr>
          <w:rFonts w:hint="eastAsia"/>
          <w:lang w:val="fr-FR" w:eastAsia="fr-FR"/>
        </w:rPr>
        <w:t>Web</w:t>
      </w:r>
      <w:r>
        <w:rPr>
          <w:rFonts w:hint="eastAsia"/>
          <w:lang w:val="fr-FR" w:eastAsia="fr-FR"/>
        </w:rPr>
        <w:t>请求结果数据以</w:t>
      </w:r>
      <w:r>
        <w:rPr>
          <w:rFonts w:hint="eastAsia"/>
          <w:lang w:val="fr-FR" w:eastAsia="fr-FR"/>
        </w:rPr>
        <w:t>pdf</w:t>
      </w:r>
      <w:r>
        <w:rPr>
          <w:rFonts w:hint="eastAsia"/>
          <w:lang w:val="fr-FR" w:eastAsia="fr-FR"/>
        </w:rPr>
        <w:t>、</w:t>
      </w:r>
      <w:r>
        <w:rPr>
          <w:rFonts w:hint="eastAsia"/>
          <w:lang w:val="fr-FR" w:eastAsia="fr-FR"/>
        </w:rPr>
        <w:t>excel</w:t>
      </w:r>
      <w:r>
        <w:rPr>
          <w:rFonts w:hint="eastAsia"/>
          <w:lang w:val="fr-FR" w:eastAsia="fr-FR"/>
        </w:rPr>
        <w:t>等文档视图返回。为此，</w:t>
      </w:r>
      <w:r>
        <w:rPr>
          <w:rFonts w:hint="eastAsia"/>
          <w:lang w:val="fr-FR" w:eastAsia="fr-FR"/>
        </w:rPr>
        <w:t>BJAF Web</w:t>
      </w:r>
      <w:r>
        <w:rPr>
          <w:rFonts w:hint="eastAsia"/>
          <w:lang w:val="fr-FR" w:eastAsia="fr-FR"/>
        </w:rPr>
        <w:t>框架实现了一个文档视图控制器，目前支持</w:t>
      </w:r>
      <w:r>
        <w:rPr>
          <w:rFonts w:hint="eastAsia"/>
          <w:lang w:val="fr-FR" w:eastAsia="fr-FR"/>
        </w:rPr>
        <w:t>pdf</w:t>
      </w:r>
      <w:r>
        <w:rPr>
          <w:rFonts w:hint="eastAsia"/>
          <w:lang w:val="fr-FR" w:eastAsia="fr-FR"/>
        </w:rPr>
        <w:t>、</w:t>
      </w:r>
      <w:r>
        <w:rPr>
          <w:rFonts w:hint="eastAsia"/>
          <w:lang w:val="fr-FR" w:eastAsia="fr-FR"/>
        </w:rPr>
        <w:t>excel</w:t>
      </w:r>
      <w:r>
        <w:rPr>
          <w:rFonts w:hint="eastAsia"/>
          <w:lang w:val="fr-FR" w:eastAsia="fr-FR"/>
        </w:rPr>
        <w:t>两种文件格式的生成返回。文档视图控制器</w:t>
      </w:r>
      <w:r>
        <w:rPr>
          <w:lang w:val="fr-FR" w:eastAsia="fr-FR"/>
        </w:rPr>
        <w:t>DocumentController</w:t>
      </w:r>
      <w:r>
        <w:rPr>
          <w:rFonts w:hint="eastAsia"/>
          <w:lang w:val="fr-FR" w:eastAsia="fr-FR"/>
        </w:rPr>
        <w:t>也是扩展自</w:t>
      </w:r>
      <w:r>
        <w:rPr>
          <w:lang w:val="fr-FR" w:eastAsia="fr-FR"/>
        </w:rPr>
        <w:t>AbnormalViewControlerImp</w:t>
      </w:r>
      <w:r>
        <w:rPr>
          <w:rFonts w:hint="eastAsia"/>
          <w:lang w:val="fr-FR" w:eastAsia="fr-FR"/>
        </w:rPr>
        <w:t>非标准视图控制器抽象类的一个特例实现，其编程接口为：</w:t>
      </w:r>
    </w:p>
    <w:p w14:paraId="4363B05E" w14:textId="77777777" w:rsidR="00F87240" w:rsidRDefault="00F87240">
      <w:pPr>
        <w:pStyle w:val="code-section"/>
        <w:rPr>
          <w:lang w:val="fr-FR" w:eastAsia="zh-CN"/>
        </w:rPr>
      </w:pPr>
      <w:r>
        <w:rPr>
          <w:lang w:val="fr-FR" w:eastAsia="zh-CN"/>
        </w:rPr>
        <w:t>package com.beetle.framework.web.controller.document;</w:t>
      </w:r>
    </w:p>
    <w:p w14:paraId="6271EF1F" w14:textId="77777777" w:rsidR="00F87240" w:rsidRDefault="00F87240">
      <w:pPr>
        <w:pStyle w:val="code-section"/>
        <w:rPr>
          <w:lang w:val="fr-FR" w:eastAsia="zh-CN"/>
        </w:rPr>
      </w:pPr>
      <w:r>
        <w:rPr>
          <w:lang w:val="fr-FR" w:eastAsia="zh-CN"/>
        </w:rPr>
        <w:t>import com.beetle.framework.web.controller.*;</w:t>
      </w:r>
    </w:p>
    <w:p w14:paraId="47EF6475" w14:textId="77777777" w:rsidR="00F87240" w:rsidRDefault="00F87240">
      <w:pPr>
        <w:pStyle w:val="code-section"/>
        <w:rPr>
          <w:lang w:val="fr-FR" w:eastAsia="zh-CN"/>
        </w:rPr>
      </w:pPr>
    </w:p>
    <w:p w14:paraId="45EDC16F" w14:textId="77777777" w:rsidR="00F87240" w:rsidRDefault="00F87240">
      <w:pPr>
        <w:pStyle w:val="code-section"/>
      </w:pPr>
      <w:r>
        <w:t>public interface IDocument {</w:t>
      </w:r>
    </w:p>
    <w:p w14:paraId="4D228C80" w14:textId="77777777" w:rsidR="00F87240" w:rsidRDefault="00F87240">
      <w:pPr>
        <w:pStyle w:val="code-section"/>
      </w:pPr>
      <w:r>
        <w:t xml:space="preserve"> public static final int TYPE_PDF = 10;</w:t>
      </w:r>
    </w:p>
    <w:p w14:paraId="4174E7C9" w14:textId="77777777" w:rsidR="00F87240" w:rsidRDefault="00F87240" w:rsidP="0097418D">
      <w:pPr>
        <w:pStyle w:val="code-section"/>
        <w:ind w:firstLineChars="50" w:firstLine="100"/>
      </w:pPr>
      <w:r>
        <w:t>public static final int TYPE_MS_EXCEL = 11;</w:t>
      </w:r>
    </w:p>
    <w:p w14:paraId="3CECE954" w14:textId="77777777" w:rsidR="00F87240" w:rsidRDefault="00F87240" w:rsidP="0097418D">
      <w:pPr>
        <w:pStyle w:val="code-section"/>
        <w:ind w:firstLineChars="50" w:firstLine="100"/>
      </w:pPr>
      <w:r>
        <w:t>public static final int TYPE_MS_WORD = 12;</w:t>
      </w:r>
    </w:p>
    <w:p w14:paraId="67C01727" w14:textId="77777777" w:rsidR="00F87240" w:rsidRDefault="00F87240">
      <w:pPr>
        <w:pStyle w:val="code-section"/>
        <w:rPr>
          <w:color w:val="008080"/>
          <w:lang w:val="fr-FR" w:eastAsia="zh-CN"/>
        </w:rPr>
      </w:pPr>
      <w:r>
        <w:t xml:space="preserve">  </w:t>
      </w:r>
      <w:r>
        <w:rPr>
          <w:color w:val="008080"/>
          <w:lang w:val="fr-FR" w:eastAsia="zh-CN"/>
        </w:rPr>
        <w:t>/**</w:t>
      </w:r>
    </w:p>
    <w:p w14:paraId="4F4512A0" w14:textId="77777777" w:rsidR="00F87240" w:rsidRDefault="00F87240">
      <w:pPr>
        <w:pStyle w:val="code-section"/>
        <w:rPr>
          <w:color w:val="008080"/>
          <w:lang w:val="fr-FR" w:eastAsia="zh-CN"/>
        </w:rPr>
      </w:pPr>
      <w:r>
        <w:rPr>
          <w:rFonts w:hint="eastAsia"/>
          <w:color w:val="008080"/>
          <w:lang w:val="fr-FR" w:eastAsia="zh-CN"/>
        </w:rPr>
        <w:t xml:space="preserve">   * 建立文档内容</w:t>
      </w:r>
    </w:p>
    <w:p w14:paraId="27E86DB3" w14:textId="77777777" w:rsidR="00F87240" w:rsidRDefault="00F87240">
      <w:pPr>
        <w:pStyle w:val="code-section"/>
        <w:rPr>
          <w:color w:val="008080"/>
          <w:lang w:val="fr-FR" w:eastAsia="zh-CN"/>
        </w:rPr>
      </w:pPr>
      <w:r>
        <w:rPr>
          <w:rFonts w:hint="eastAsia"/>
          <w:color w:val="008080"/>
          <w:lang w:val="fr-FR" w:eastAsia="zh-CN"/>
        </w:rPr>
        <w:t xml:space="preserve">   * @param webInput 页面参数输入对象</w:t>
      </w:r>
    </w:p>
    <w:p w14:paraId="1AC5433F" w14:textId="77777777" w:rsidR="00F87240" w:rsidRDefault="00F87240">
      <w:pPr>
        <w:pStyle w:val="code-section"/>
        <w:rPr>
          <w:color w:val="008080"/>
          <w:lang w:val="fr-FR" w:eastAsia="zh-CN"/>
        </w:rPr>
      </w:pPr>
      <w:r>
        <w:rPr>
          <w:rFonts w:hint="eastAsia"/>
          <w:color w:val="008080"/>
          <w:lang w:val="fr-FR" w:eastAsia="zh-CN"/>
        </w:rPr>
        <w:lastRenderedPageBreak/>
        <w:t xml:space="preserve">   * @param doc 文档信息对象</w:t>
      </w:r>
    </w:p>
    <w:p w14:paraId="1CB18BD9" w14:textId="77777777" w:rsidR="00F87240" w:rsidRDefault="00F87240">
      <w:pPr>
        <w:pStyle w:val="code-section"/>
        <w:rPr>
          <w:color w:val="008080"/>
        </w:rPr>
      </w:pPr>
      <w:r>
        <w:rPr>
          <w:color w:val="008080"/>
          <w:lang w:val="fr-FR" w:eastAsia="zh-CN"/>
        </w:rPr>
        <w:t xml:space="preserve">   </w:t>
      </w:r>
      <w:r>
        <w:rPr>
          <w:color w:val="008080"/>
        </w:rPr>
        <w:t>*/</w:t>
      </w:r>
    </w:p>
    <w:p w14:paraId="624ED401" w14:textId="77777777" w:rsidR="00F87240" w:rsidRDefault="00F87240">
      <w:pPr>
        <w:pStyle w:val="code-section"/>
      </w:pPr>
      <w:r>
        <w:t xml:space="preserve">  void createContent(WebInput webInput, DocInfo doc)throws ControllerException;</w:t>
      </w:r>
    </w:p>
    <w:p w14:paraId="052811D8" w14:textId="77777777" w:rsidR="00F87240" w:rsidRDefault="00F87240">
      <w:pPr>
        <w:pStyle w:val="code-section"/>
        <w:rPr>
          <w:color w:val="008080"/>
        </w:rPr>
      </w:pPr>
      <w:r>
        <w:t xml:space="preserve">  </w:t>
      </w:r>
      <w:r>
        <w:rPr>
          <w:color w:val="008080"/>
        </w:rPr>
        <w:t>/**</w:t>
      </w:r>
    </w:p>
    <w:p w14:paraId="6D413906" w14:textId="77777777" w:rsidR="00F87240" w:rsidRDefault="00F87240">
      <w:pPr>
        <w:pStyle w:val="code-section"/>
        <w:rPr>
          <w:color w:val="008080"/>
        </w:rPr>
      </w:pPr>
      <w:r>
        <w:rPr>
          <w:rFonts w:hint="eastAsia"/>
          <w:color w:val="008080"/>
        </w:rPr>
        <w:t xml:space="preserve">   * </w:t>
      </w:r>
      <w:r>
        <w:rPr>
          <w:rFonts w:hint="eastAsia"/>
          <w:color w:val="008080"/>
          <w:lang w:val="fr-FR" w:eastAsia="fr-FR"/>
        </w:rPr>
        <w:t>建立文档属性信息</w:t>
      </w:r>
      <w:r>
        <w:rPr>
          <w:rFonts w:hint="eastAsia"/>
          <w:color w:val="008080"/>
        </w:rPr>
        <w:t>(</w:t>
      </w:r>
      <w:r>
        <w:rPr>
          <w:rFonts w:hint="eastAsia"/>
          <w:color w:val="008080"/>
          <w:lang w:val="fr-FR" w:eastAsia="fr-FR"/>
        </w:rPr>
        <w:t>例如</w:t>
      </w:r>
      <w:r>
        <w:rPr>
          <w:rFonts w:hint="eastAsia"/>
          <w:color w:val="008080"/>
        </w:rPr>
        <w:t>：Author/Title/CreationDate)</w:t>
      </w:r>
    </w:p>
    <w:p w14:paraId="7A3585CD" w14:textId="77777777" w:rsidR="00F87240" w:rsidRDefault="00F87240">
      <w:pPr>
        <w:pStyle w:val="code-section"/>
        <w:rPr>
          <w:color w:val="008080"/>
        </w:rPr>
      </w:pPr>
      <w:r>
        <w:rPr>
          <w:rFonts w:hint="eastAsia"/>
          <w:color w:val="008080"/>
        </w:rPr>
        <w:t xml:space="preserve">   * @param webInput </w:t>
      </w:r>
      <w:r>
        <w:rPr>
          <w:rFonts w:hint="eastAsia"/>
          <w:color w:val="008080"/>
          <w:lang w:val="fr-FR" w:eastAsia="fr-FR"/>
        </w:rPr>
        <w:t>页面参数输入对象</w:t>
      </w:r>
    </w:p>
    <w:p w14:paraId="725AF597" w14:textId="77777777" w:rsidR="00F87240" w:rsidRDefault="00F87240">
      <w:pPr>
        <w:pStyle w:val="code-section"/>
        <w:rPr>
          <w:color w:val="008080"/>
        </w:rPr>
      </w:pPr>
      <w:r>
        <w:rPr>
          <w:rFonts w:hint="eastAsia"/>
          <w:color w:val="008080"/>
        </w:rPr>
        <w:t xml:space="preserve">   * @param doc </w:t>
      </w:r>
      <w:r>
        <w:rPr>
          <w:rFonts w:hint="eastAsia"/>
          <w:color w:val="008080"/>
          <w:lang w:val="fr-FR" w:eastAsia="fr-FR"/>
        </w:rPr>
        <w:t>文档信息对象</w:t>
      </w:r>
    </w:p>
    <w:p w14:paraId="268CA641" w14:textId="77777777" w:rsidR="00F87240" w:rsidRDefault="00F87240">
      <w:pPr>
        <w:pStyle w:val="code-section"/>
      </w:pPr>
      <w:r>
        <w:rPr>
          <w:color w:val="008080"/>
        </w:rPr>
        <w:t xml:space="preserve">   */</w:t>
      </w:r>
    </w:p>
    <w:p w14:paraId="7CD2E3F3" w14:textId="77777777" w:rsidR="00F87240" w:rsidRDefault="00F87240">
      <w:pPr>
        <w:pStyle w:val="code-section"/>
        <w:rPr>
          <w:rFonts w:eastAsia="宋体"/>
        </w:rPr>
      </w:pPr>
      <w:r>
        <w:t xml:space="preserve">  void createAttribute(WebInput webInput, DocInfo doc)throws ControllerException;</w:t>
      </w:r>
    </w:p>
    <w:p w14:paraId="417FE766" w14:textId="77777777" w:rsidR="00F87240" w:rsidRDefault="00F87240">
      <w:pPr>
        <w:pStyle w:val="code-section"/>
        <w:ind w:firstLineChars="100" w:firstLine="200"/>
        <w:rPr>
          <w:rFonts w:eastAsia="宋体"/>
          <w:color w:val="008080"/>
          <w:lang w:val="fr-FR" w:eastAsia="zh-CN"/>
        </w:rPr>
      </w:pPr>
      <w:r>
        <w:rPr>
          <w:rFonts w:eastAsia="宋体"/>
          <w:color w:val="008080"/>
          <w:lang w:val="fr-FR" w:eastAsia="zh-CN"/>
        </w:rPr>
        <w:t>/**</w:t>
      </w:r>
    </w:p>
    <w:p w14:paraId="62DD1349" w14:textId="77777777" w:rsidR="00F87240" w:rsidRDefault="00F87240">
      <w:pPr>
        <w:pStyle w:val="code-section"/>
        <w:ind w:firstLineChars="50" w:firstLine="100"/>
        <w:rPr>
          <w:rFonts w:eastAsia="宋体"/>
          <w:color w:val="008080"/>
          <w:lang w:val="fr-FR" w:eastAsia="zh-CN"/>
        </w:rPr>
      </w:pPr>
      <w:r>
        <w:rPr>
          <w:rFonts w:eastAsia="宋体" w:hint="eastAsia"/>
          <w:color w:val="008080"/>
          <w:lang w:val="fr-FR" w:eastAsia="zh-CN"/>
        </w:rPr>
        <w:t xml:space="preserve"> * </w:t>
      </w:r>
      <w:r>
        <w:rPr>
          <w:rFonts w:eastAsia="宋体" w:hint="eastAsia"/>
          <w:color w:val="008080"/>
          <w:lang w:val="fr-FR" w:eastAsia="zh-CN"/>
        </w:rPr>
        <w:t>获取此控制器生成文档的类型</w:t>
      </w:r>
    </w:p>
    <w:p w14:paraId="5639D28D" w14:textId="77777777" w:rsidR="00F87240" w:rsidRDefault="00F87240">
      <w:pPr>
        <w:pStyle w:val="code-section"/>
        <w:ind w:firstLineChars="50" w:firstLine="100"/>
        <w:rPr>
          <w:rFonts w:eastAsia="宋体"/>
          <w:color w:val="008080"/>
          <w:lang w:val="fr-FR" w:eastAsia="fr-FR"/>
        </w:rPr>
      </w:pPr>
      <w:r>
        <w:rPr>
          <w:rFonts w:eastAsia="宋体"/>
          <w:color w:val="008080"/>
          <w:lang w:val="fr-FR" w:eastAsia="zh-CN"/>
        </w:rPr>
        <w:t xml:space="preserve"> </w:t>
      </w:r>
      <w:r>
        <w:rPr>
          <w:rFonts w:eastAsia="宋体"/>
          <w:color w:val="008080"/>
          <w:lang w:val="fr-FR" w:eastAsia="fr-FR"/>
        </w:rPr>
        <w:t>* @return[TYPE_PDF\TYPE_MS_EXCEL\TYPE_MS_WORD...]</w:t>
      </w:r>
    </w:p>
    <w:p w14:paraId="034F4ECE" w14:textId="77777777" w:rsidR="00F87240" w:rsidRDefault="00F87240">
      <w:pPr>
        <w:pStyle w:val="code-section"/>
        <w:ind w:firstLineChars="50" w:firstLine="100"/>
        <w:rPr>
          <w:rFonts w:eastAsia="宋体"/>
          <w:lang w:val="fr-FR" w:eastAsia="fr-FR"/>
        </w:rPr>
      </w:pPr>
      <w:r>
        <w:rPr>
          <w:rFonts w:eastAsia="宋体"/>
          <w:color w:val="008080"/>
          <w:lang w:val="fr-FR" w:eastAsia="fr-FR"/>
        </w:rPr>
        <w:t xml:space="preserve"> */</w:t>
      </w:r>
    </w:p>
    <w:p w14:paraId="148EF7AD" w14:textId="77777777" w:rsidR="00F87240" w:rsidRDefault="00F87240">
      <w:pPr>
        <w:pStyle w:val="code-section"/>
        <w:ind w:firstLineChars="100" w:firstLine="200"/>
        <w:rPr>
          <w:rFonts w:eastAsia="宋体"/>
          <w:lang w:val="fr-FR" w:eastAsia="fr-FR"/>
        </w:rPr>
      </w:pPr>
      <w:r>
        <w:rPr>
          <w:rFonts w:eastAsia="宋体"/>
          <w:lang w:val="fr-FR" w:eastAsia="fr-FR"/>
        </w:rPr>
        <w:t>int getDocumentType();</w:t>
      </w:r>
    </w:p>
    <w:p w14:paraId="4BC05C39" w14:textId="77777777" w:rsidR="00F87240" w:rsidRDefault="00F87240">
      <w:pPr>
        <w:pStyle w:val="code-section"/>
        <w:rPr>
          <w:lang w:val="fr-FR" w:eastAsia="fr-FR"/>
        </w:rPr>
      </w:pPr>
      <w:r>
        <w:rPr>
          <w:lang w:val="fr-FR" w:eastAsia="fr-FR"/>
        </w:rPr>
        <w:t>}</w:t>
      </w:r>
    </w:p>
    <w:p w14:paraId="2D9EE647" w14:textId="77777777" w:rsidR="00F87240" w:rsidRDefault="00F87240" w:rsidP="00B964FD">
      <w:pPr>
        <w:ind w:firstLine="420"/>
        <w:rPr>
          <w:lang w:val="fr-FR" w:eastAsia="fr-FR"/>
        </w:rPr>
      </w:pPr>
      <w:r>
        <w:rPr>
          <w:rFonts w:hint="eastAsia"/>
          <w:lang w:val="fr-FR" w:eastAsia="fr-FR"/>
        </w:rPr>
        <w:t>例如，生成一个</w:t>
      </w:r>
      <w:r>
        <w:rPr>
          <w:rFonts w:hint="eastAsia"/>
          <w:lang w:val="fr-FR" w:eastAsia="fr-FR"/>
        </w:rPr>
        <w:t>pdf</w:t>
      </w:r>
      <w:r>
        <w:rPr>
          <w:rFonts w:hint="eastAsia"/>
          <w:lang w:val="fr-FR" w:eastAsia="fr-FR"/>
        </w:rPr>
        <w:t>返回的简单例子如下：</w:t>
      </w:r>
    </w:p>
    <w:p w14:paraId="43F4F707" w14:textId="77777777" w:rsidR="00F87240" w:rsidRDefault="00F87240">
      <w:pPr>
        <w:pStyle w:val="code-section"/>
        <w:rPr>
          <w:lang w:val="fr-FR" w:eastAsia="fr-FR"/>
        </w:rPr>
      </w:pPr>
      <w:r>
        <w:rPr>
          <w:lang w:val="fr-FR" w:eastAsia="fr-FR"/>
        </w:rPr>
        <w:t>package com.beetle.WebDemo.presentation;</w:t>
      </w:r>
    </w:p>
    <w:p w14:paraId="27B59B17" w14:textId="77777777" w:rsidR="00F87240" w:rsidRDefault="00F87240">
      <w:pPr>
        <w:pStyle w:val="code-section"/>
        <w:rPr>
          <w:lang w:val="fr-FR" w:eastAsia="fr-FR"/>
        </w:rPr>
      </w:pPr>
      <w:r>
        <w:rPr>
          <w:lang w:val="fr-FR" w:eastAsia="fr-FR"/>
        </w:rPr>
        <w:lastRenderedPageBreak/>
        <w:t>import com.beetle.framework.web.controller.WebInput;</w:t>
      </w:r>
    </w:p>
    <w:p w14:paraId="7D0B8922" w14:textId="77777777" w:rsidR="00F87240" w:rsidRDefault="00F87240">
      <w:pPr>
        <w:pStyle w:val="code-section"/>
      </w:pPr>
      <w:r>
        <w:t>import com.beetle.framework.web.controller.ControllerException;</w:t>
      </w:r>
    </w:p>
    <w:p w14:paraId="3E98DE01" w14:textId="77777777" w:rsidR="00F87240" w:rsidRDefault="00F87240">
      <w:pPr>
        <w:pStyle w:val="code-section"/>
      </w:pPr>
      <w:r>
        <w:t>import com.beetle.framework.web.controller.document.DocInfo;</w:t>
      </w:r>
    </w:p>
    <w:p w14:paraId="0989A18F" w14:textId="77777777" w:rsidR="00F87240" w:rsidRDefault="00F87240">
      <w:pPr>
        <w:pStyle w:val="code-section"/>
      </w:pPr>
      <w:r>
        <w:t>import com.beetle.framework.web.controller.document.IDocument;</w:t>
      </w:r>
    </w:p>
    <w:p w14:paraId="0007B296" w14:textId="77777777" w:rsidR="00F87240" w:rsidRDefault="00F87240">
      <w:pPr>
        <w:pStyle w:val="code-section"/>
        <w:rPr>
          <w:lang w:val="fr-FR" w:eastAsia="fr-FR"/>
        </w:rPr>
      </w:pPr>
      <w:r>
        <w:rPr>
          <w:lang w:val="fr-FR" w:eastAsia="fr-FR"/>
        </w:rPr>
        <w:t>import com.lowagie.text.Document;</w:t>
      </w:r>
    </w:p>
    <w:p w14:paraId="425ACA7B" w14:textId="77777777" w:rsidR="00F87240" w:rsidRDefault="00F87240">
      <w:pPr>
        <w:pStyle w:val="code-section"/>
        <w:rPr>
          <w:lang w:val="fr-FR" w:eastAsia="fr-FR"/>
        </w:rPr>
      </w:pPr>
      <w:r>
        <w:rPr>
          <w:lang w:val="fr-FR" w:eastAsia="fr-FR"/>
        </w:rPr>
        <w:t>import com.lowagie.text.DocumentException;</w:t>
      </w:r>
    </w:p>
    <w:p w14:paraId="3016AE0C" w14:textId="77777777" w:rsidR="00F87240" w:rsidRDefault="00F87240">
      <w:pPr>
        <w:pStyle w:val="code-section"/>
        <w:rPr>
          <w:lang w:val="fr-FR" w:eastAsia="fr-FR"/>
        </w:rPr>
      </w:pPr>
      <w:r>
        <w:rPr>
          <w:lang w:val="fr-FR" w:eastAsia="fr-FR"/>
        </w:rPr>
        <w:t>import com.lowagie.text.Font;</w:t>
      </w:r>
    </w:p>
    <w:p w14:paraId="711FCFE8" w14:textId="77777777" w:rsidR="00F87240" w:rsidRDefault="00F87240">
      <w:pPr>
        <w:pStyle w:val="code-section"/>
        <w:rPr>
          <w:lang w:val="fr-FR" w:eastAsia="fr-FR"/>
        </w:rPr>
      </w:pPr>
      <w:r>
        <w:rPr>
          <w:lang w:val="fr-FR" w:eastAsia="fr-FR"/>
        </w:rPr>
        <w:t>import com.lowagie.text.Paragraph;</w:t>
      </w:r>
    </w:p>
    <w:p w14:paraId="6C77F768" w14:textId="77777777" w:rsidR="00F87240" w:rsidRDefault="00F87240">
      <w:pPr>
        <w:pStyle w:val="code-section"/>
        <w:rPr>
          <w:lang w:val="fr-FR" w:eastAsia="fr-FR"/>
        </w:rPr>
      </w:pPr>
      <w:r>
        <w:rPr>
          <w:lang w:val="fr-FR" w:eastAsia="fr-FR"/>
        </w:rPr>
        <w:t>import com.lowagie.text.pdf.BaseFont;</w:t>
      </w:r>
    </w:p>
    <w:p w14:paraId="515B41FF" w14:textId="77777777" w:rsidR="00F87240" w:rsidRDefault="00F87240">
      <w:pPr>
        <w:pStyle w:val="code-section"/>
        <w:rPr>
          <w:lang w:val="fr-FR" w:eastAsia="fr-FR"/>
        </w:rPr>
      </w:pPr>
    </w:p>
    <w:p w14:paraId="34FFBF29" w14:textId="77777777" w:rsidR="00F87240" w:rsidRDefault="00F87240">
      <w:pPr>
        <w:pStyle w:val="code-section"/>
        <w:rPr>
          <w:lang w:val="fr-FR" w:eastAsia="fr-FR"/>
        </w:rPr>
      </w:pPr>
      <w:r>
        <w:rPr>
          <w:lang w:val="fr-FR" w:eastAsia="fr-FR"/>
        </w:rPr>
        <w:t>public class GenPdfController implements IDocument {</w:t>
      </w:r>
    </w:p>
    <w:p w14:paraId="52555478" w14:textId="77777777" w:rsidR="00F87240" w:rsidRDefault="00F87240">
      <w:pPr>
        <w:pStyle w:val="code-section"/>
        <w:rPr>
          <w:lang w:val="fr-FR" w:eastAsia="fr-FR"/>
        </w:rPr>
      </w:pPr>
      <w:r>
        <w:rPr>
          <w:rFonts w:hint="eastAsia"/>
          <w:lang w:val="fr-FR" w:eastAsia="fr-FR"/>
        </w:rPr>
        <w:tab/>
        <w:t>public void createAttribute(WebInput wi, DocInfo di) throws ControllerException{</w:t>
      </w:r>
      <w:r>
        <w:rPr>
          <w:rFonts w:hint="eastAsia"/>
          <w:color w:val="008080"/>
          <w:lang w:val="fr-FR" w:eastAsia="fr-FR"/>
        </w:rPr>
        <w:t>//建立pdf文档属性信息</w:t>
      </w:r>
    </w:p>
    <w:p w14:paraId="2E9671DC" w14:textId="77777777" w:rsidR="00F87240" w:rsidRDefault="00F87240">
      <w:pPr>
        <w:pStyle w:val="code-section"/>
        <w:rPr>
          <w:lang w:val="fr-FR" w:eastAsia="fr-FR"/>
        </w:rPr>
      </w:pPr>
      <w:r>
        <w:rPr>
          <w:rFonts w:hint="eastAsia"/>
          <w:lang w:val="fr-FR" w:eastAsia="fr-FR"/>
        </w:rPr>
        <w:tab/>
      </w:r>
      <w:r>
        <w:rPr>
          <w:rFonts w:hint="eastAsia"/>
          <w:lang w:val="fr-FR" w:eastAsia="fr-FR"/>
        </w:rPr>
        <w:tab/>
        <w:t>String auther = wi.getParameter("auther");</w:t>
      </w:r>
      <w:r>
        <w:rPr>
          <w:rFonts w:hint="eastAsia"/>
          <w:color w:val="008080"/>
          <w:lang w:val="fr-FR" w:eastAsia="fr-FR"/>
        </w:rPr>
        <w:t>//获取web输入参数</w:t>
      </w:r>
    </w:p>
    <w:p w14:paraId="5C9ADED6" w14:textId="77777777" w:rsidR="00F87240" w:rsidRDefault="00F87240">
      <w:pPr>
        <w:pStyle w:val="code-section"/>
        <w:rPr>
          <w:lang w:val="fr-FR" w:eastAsia="fr-FR"/>
        </w:rPr>
      </w:pPr>
      <w:r>
        <w:rPr>
          <w:rFonts w:hint="eastAsia"/>
          <w:lang w:val="fr-FR" w:eastAsia="fr-FR"/>
        </w:rPr>
        <w:tab/>
      </w:r>
      <w:r>
        <w:rPr>
          <w:rFonts w:hint="eastAsia"/>
          <w:lang w:val="fr-FR" w:eastAsia="fr-FR"/>
        </w:rPr>
        <w:tab/>
        <w:t>Document pdfDoc = di.getPdfDocument();</w:t>
      </w:r>
      <w:r>
        <w:rPr>
          <w:rFonts w:hint="eastAsia"/>
          <w:color w:val="008080"/>
          <w:lang w:val="fr-FR" w:eastAsia="fr-FR"/>
        </w:rPr>
        <w:t>//从DocInfo对象获取一个pdf文档对象</w:t>
      </w:r>
    </w:p>
    <w:p w14:paraId="3C639062" w14:textId="77777777" w:rsidR="00F87240" w:rsidRDefault="00F87240">
      <w:pPr>
        <w:pStyle w:val="code-section"/>
        <w:rPr>
          <w:lang w:val="fr-FR" w:eastAsia="fr-FR"/>
        </w:rPr>
      </w:pPr>
      <w:r>
        <w:rPr>
          <w:lang w:val="fr-FR" w:eastAsia="fr-FR"/>
        </w:rPr>
        <w:tab/>
      </w:r>
      <w:r>
        <w:rPr>
          <w:lang w:val="fr-FR" w:eastAsia="fr-FR"/>
        </w:rPr>
        <w:tab/>
        <w:t>pdfDoc.addAuthor(auther);</w:t>
      </w:r>
    </w:p>
    <w:p w14:paraId="52A6D4DF" w14:textId="77777777" w:rsidR="00F87240" w:rsidRDefault="00F87240">
      <w:pPr>
        <w:pStyle w:val="code-section"/>
        <w:rPr>
          <w:lang w:val="fr-FR" w:eastAsia="fr-FR"/>
        </w:rPr>
      </w:pPr>
      <w:r>
        <w:rPr>
          <w:lang w:val="fr-FR" w:eastAsia="fr-FR"/>
        </w:rPr>
        <w:tab/>
        <w:t>}</w:t>
      </w:r>
    </w:p>
    <w:p w14:paraId="65413D9C" w14:textId="77777777" w:rsidR="00F87240" w:rsidRDefault="00F87240">
      <w:pPr>
        <w:pStyle w:val="code-section"/>
        <w:rPr>
          <w:lang w:val="fr-FR" w:eastAsia="fr-FR"/>
        </w:rPr>
      </w:pPr>
      <w:r>
        <w:rPr>
          <w:lang w:val="fr-FR" w:eastAsia="fr-FR"/>
        </w:rPr>
        <w:tab/>
        <w:t>public void createContent(WebInput wi, DocInfo di) throws ControllerException {</w:t>
      </w:r>
    </w:p>
    <w:p w14:paraId="12E57845" w14:textId="77777777" w:rsidR="00F87240" w:rsidRDefault="00F87240">
      <w:pPr>
        <w:pStyle w:val="code-section"/>
        <w:rPr>
          <w:lang w:val="fr-FR" w:eastAsia="fr-FR"/>
        </w:rPr>
      </w:pPr>
      <w:r>
        <w:rPr>
          <w:rFonts w:hint="eastAsia"/>
          <w:lang w:val="fr-FR" w:eastAsia="fr-FR"/>
        </w:rPr>
        <w:lastRenderedPageBreak/>
        <w:tab/>
      </w:r>
      <w:r>
        <w:rPr>
          <w:rFonts w:hint="eastAsia"/>
          <w:lang w:val="fr-FR" w:eastAsia="fr-FR"/>
        </w:rPr>
        <w:tab/>
        <w:t>Document pdfDoc = di.getPdfDocument();</w:t>
      </w:r>
      <w:r>
        <w:rPr>
          <w:rFonts w:hint="eastAsia"/>
          <w:color w:val="008080"/>
          <w:lang w:val="fr-FR" w:eastAsia="fr-FR"/>
        </w:rPr>
        <w:t>//从DocInfo对象获取一个pdf文档对象</w:t>
      </w:r>
    </w:p>
    <w:p w14:paraId="0843A671" w14:textId="77777777" w:rsidR="00F87240" w:rsidRDefault="00F87240">
      <w:pPr>
        <w:pStyle w:val="code-section"/>
        <w:rPr>
          <w:lang w:val="fr-FR" w:eastAsia="fr-FR"/>
        </w:rPr>
      </w:pPr>
      <w:r>
        <w:rPr>
          <w:lang w:val="fr-FR" w:eastAsia="fr-FR"/>
        </w:rPr>
        <w:tab/>
      </w:r>
      <w:r>
        <w:rPr>
          <w:lang w:val="fr-FR" w:eastAsia="fr-FR"/>
        </w:rPr>
        <w:tab/>
        <w:t>try {</w:t>
      </w:r>
    </w:p>
    <w:p w14:paraId="2654F972" w14:textId="77777777" w:rsidR="00F87240" w:rsidRDefault="00F87240">
      <w:pPr>
        <w:pStyle w:val="code-section"/>
        <w:rPr>
          <w:lang w:val="fr-FR" w:eastAsia="fr-FR"/>
        </w:rPr>
      </w:pPr>
      <w:r>
        <w:rPr>
          <w:rFonts w:hint="eastAsia"/>
          <w:lang w:val="fr-FR" w:eastAsia="fr-FR"/>
        </w:rPr>
        <w:tab/>
      </w:r>
      <w:r>
        <w:rPr>
          <w:rFonts w:hint="eastAsia"/>
          <w:lang w:val="fr-FR" w:eastAsia="fr-FR"/>
        </w:rPr>
        <w:tab/>
      </w:r>
      <w:r>
        <w:rPr>
          <w:rFonts w:hint="eastAsia"/>
          <w:lang w:val="fr-FR" w:eastAsia="fr-FR"/>
        </w:rPr>
        <w:tab/>
        <w:t>pdfDoc.add(new Paragraph("Hello World!"));</w:t>
      </w:r>
      <w:r>
        <w:rPr>
          <w:rFonts w:hint="eastAsia"/>
          <w:color w:val="008080"/>
          <w:lang w:val="fr-FR" w:eastAsia="fr-FR"/>
        </w:rPr>
        <w:t>//构建文档内容</w:t>
      </w:r>
    </w:p>
    <w:p w14:paraId="24F24D54" w14:textId="77777777" w:rsidR="00F87240" w:rsidRDefault="00F87240">
      <w:pPr>
        <w:pStyle w:val="code-section"/>
        <w:rPr>
          <w:lang w:val="fr-FR" w:eastAsia="fr-FR"/>
        </w:rPr>
      </w:pPr>
      <w:r>
        <w:rPr>
          <w:lang w:val="fr-FR" w:eastAsia="fr-FR"/>
        </w:rPr>
        <w:tab/>
      </w:r>
      <w:r>
        <w:rPr>
          <w:lang w:val="fr-FR" w:eastAsia="fr-FR"/>
        </w:rPr>
        <w:tab/>
      </w:r>
      <w:r>
        <w:rPr>
          <w:lang w:val="fr-FR" w:eastAsia="fr-FR"/>
        </w:rPr>
        <w:tab/>
        <w:t>try {</w:t>
      </w:r>
    </w:p>
    <w:p w14:paraId="7E8D4ADB" w14:textId="77777777" w:rsidR="00F87240" w:rsidRDefault="00F87240">
      <w:pPr>
        <w:pStyle w:val="code-section"/>
        <w:rPr>
          <w:lang w:val="fr-FR" w:eastAsia="fr-FR"/>
        </w:rPr>
      </w:pPr>
      <w:r>
        <w:rPr>
          <w:lang w:val="fr-FR" w:eastAsia="fr-FR"/>
        </w:rPr>
        <w:tab/>
      </w:r>
      <w:r>
        <w:rPr>
          <w:lang w:val="fr-FR" w:eastAsia="fr-FR"/>
        </w:rPr>
        <w:tab/>
      </w:r>
      <w:r>
        <w:rPr>
          <w:lang w:val="fr-FR" w:eastAsia="fr-FR"/>
        </w:rPr>
        <w:tab/>
      </w:r>
      <w:r>
        <w:rPr>
          <w:lang w:val="fr-FR" w:eastAsia="fr-FR"/>
        </w:rPr>
        <w:tab/>
        <w:t>BaseFont bf = BaseFont.createFont("STSong-Light",</w:t>
      </w:r>
    </w:p>
    <w:p w14:paraId="0D7DAE5F" w14:textId="77777777" w:rsidR="00F87240" w:rsidRDefault="00F87240">
      <w:pPr>
        <w:pStyle w:val="code-section"/>
      </w:pPr>
      <w:r>
        <w:rPr>
          <w:lang w:val="fr-FR" w:eastAsia="fr-FR"/>
        </w:rPr>
        <w:tab/>
      </w:r>
      <w:r>
        <w:rPr>
          <w:lang w:val="fr-FR" w:eastAsia="fr-FR"/>
        </w:rPr>
        <w:tab/>
      </w:r>
      <w:r>
        <w:rPr>
          <w:lang w:val="fr-FR" w:eastAsia="fr-FR"/>
        </w:rPr>
        <w:tab/>
      </w:r>
      <w:r>
        <w:rPr>
          <w:lang w:val="fr-FR" w:eastAsia="fr-FR"/>
        </w:rPr>
        <w:tab/>
      </w:r>
      <w:r>
        <w:rPr>
          <w:lang w:val="fr-FR" w:eastAsia="fr-FR"/>
        </w:rPr>
        <w:tab/>
      </w:r>
      <w:r>
        <w:rPr>
          <w:lang w:val="fr-FR" w:eastAsia="fr-FR"/>
        </w:rPr>
        <w:tab/>
      </w:r>
      <w:r>
        <w:t>"UniGB-UCS2-H", BaseFont.NOT_EMBEDDED);</w:t>
      </w:r>
    </w:p>
    <w:p w14:paraId="29971AE6" w14:textId="77777777" w:rsidR="00F87240" w:rsidRDefault="00F87240">
      <w:pPr>
        <w:pStyle w:val="code-section"/>
        <w:rPr>
          <w:lang w:val="fr-FR" w:eastAsia="de-DE"/>
        </w:rPr>
      </w:pPr>
      <w:r>
        <w:tab/>
      </w:r>
      <w:r>
        <w:tab/>
      </w:r>
      <w:r>
        <w:tab/>
      </w:r>
      <w:r>
        <w:tab/>
      </w:r>
      <w:r>
        <w:rPr>
          <w:lang w:val="fr-FR" w:eastAsia="de-DE"/>
        </w:rPr>
        <w:t>Font FontChinese = new Font(bf, 12, Font.NORMAL);</w:t>
      </w:r>
    </w:p>
    <w:p w14:paraId="24EFBFB9" w14:textId="77777777" w:rsidR="00F87240" w:rsidRDefault="00F87240">
      <w:pPr>
        <w:pStyle w:val="code-section"/>
      </w:pPr>
      <w:r>
        <w:rPr>
          <w:lang w:val="fr-FR" w:eastAsia="de-DE"/>
        </w:rPr>
        <w:tab/>
      </w:r>
      <w:r>
        <w:rPr>
          <w:lang w:val="fr-FR" w:eastAsia="de-DE"/>
        </w:rPr>
        <w:tab/>
      </w:r>
      <w:r>
        <w:rPr>
          <w:lang w:val="fr-FR" w:eastAsia="de-DE"/>
        </w:rPr>
        <w:tab/>
      </w:r>
      <w:r>
        <w:rPr>
          <w:lang w:val="fr-FR" w:eastAsia="de-DE"/>
        </w:rPr>
        <w:tab/>
      </w:r>
      <w:r>
        <w:t>String info=wi.getParameter("info");</w:t>
      </w:r>
    </w:p>
    <w:p w14:paraId="1C9AF1B4" w14:textId="77777777" w:rsidR="00F87240" w:rsidRDefault="00F87240">
      <w:pPr>
        <w:pStyle w:val="code-section"/>
      </w:pPr>
      <w:r>
        <w:tab/>
      </w:r>
      <w:r>
        <w:tab/>
      </w:r>
      <w:r>
        <w:tab/>
      </w:r>
      <w:r>
        <w:tab/>
        <w:t>Paragraph p0 = new Paragraph(info, FontChinese);</w:t>
      </w:r>
    </w:p>
    <w:p w14:paraId="7F374387" w14:textId="77777777" w:rsidR="00F87240" w:rsidRDefault="00F87240">
      <w:pPr>
        <w:pStyle w:val="code-section"/>
      </w:pPr>
      <w:r>
        <w:tab/>
      </w:r>
      <w:r>
        <w:tab/>
      </w:r>
      <w:r>
        <w:tab/>
      </w:r>
      <w:r>
        <w:tab/>
        <w:t>pdfDoc.add(p0);</w:t>
      </w:r>
    </w:p>
    <w:p w14:paraId="06269AA4" w14:textId="77777777" w:rsidR="00F87240" w:rsidRDefault="00F87240">
      <w:pPr>
        <w:pStyle w:val="code-section"/>
      </w:pPr>
      <w:r>
        <w:rPr>
          <w:rFonts w:hint="eastAsia"/>
        </w:rPr>
        <w:tab/>
      </w:r>
      <w:r>
        <w:rPr>
          <w:rFonts w:hint="eastAsia"/>
        </w:rPr>
        <w:tab/>
      </w:r>
      <w:r>
        <w:rPr>
          <w:rFonts w:hint="eastAsia"/>
        </w:rPr>
        <w:tab/>
      </w:r>
      <w:r>
        <w:rPr>
          <w:rFonts w:hint="eastAsia"/>
        </w:rPr>
        <w:tab/>
        <w:t xml:space="preserve">Paragraph p1 = new Paragraph("Beetle Web Framework </w:t>
      </w:r>
      <w:r>
        <w:rPr>
          <w:rFonts w:hint="eastAsia"/>
          <w:lang w:val="fr-FR" w:eastAsia="fr-FR"/>
        </w:rPr>
        <w:t>页面生成</w:t>
      </w:r>
      <w:r>
        <w:rPr>
          <w:rFonts w:hint="eastAsia"/>
        </w:rPr>
        <w:t>PDF</w:t>
      </w:r>
      <w:r>
        <w:rPr>
          <w:rFonts w:hint="eastAsia"/>
          <w:lang w:val="fr-FR" w:eastAsia="fr-FR"/>
        </w:rPr>
        <w:t>文件演示</w:t>
      </w:r>
      <w:r>
        <w:rPr>
          <w:rFonts w:hint="eastAsia"/>
        </w:rPr>
        <w:t>!", FontChinese);</w:t>
      </w:r>
    </w:p>
    <w:p w14:paraId="12073E27" w14:textId="77777777" w:rsidR="00F87240" w:rsidRDefault="00F87240">
      <w:pPr>
        <w:pStyle w:val="code-section"/>
      </w:pPr>
      <w:r>
        <w:tab/>
      </w:r>
      <w:r>
        <w:tab/>
      </w:r>
      <w:r>
        <w:tab/>
      </w:r>
      <w:r>
        <w:tab/>
        <w:t>pdfDoc.add(p1);</w:t>
      </w:r>
    </w:p>
    <w:p w14:paraId="3AE816F7" w14:textId="77777777" w:rsidR="00F87240" w:rsidRDefault="00F87240">
      <w:pPr>
        <w:pStyle w:val="code-section"/>
      </w:pPr>
      <w:r>
        <w:tab/>
      </w:r>
      <w:r>
        <w:tab/>
      </w:r>
      <w:r>
        <w:tab/>
        <w:t>} catch (Exception ex1) {</w:t>
      </w:r>
    </w:p>
    <w:p w14:paraId="74C5CF6E" w14:textId="77777777" w:rsidR="00F87240" w:rsidRDefault="00F87240">
      <w:pPr>
        <w:pStyle w:val="code-section"/>
      </w:pPr>
      <w:r>
        <w:tab/>
      </w:r>
      <w:r>
        <w:tab/>
      </w:r>
      <w:r>
        <w:tab/>
      </w:r>
      <w:r>
        <w:tab/>
        <w:t>throw new ControllerException(ex1);</w:t>
      </w:r>
    </w:p>
    <w:p w14:paraId="63B396A9" w14:textId="77777777" w:rsidR="00F87240" w:rsidRDefault="00F87240">
      <w:pPr>
        <w:pStyle w:val="code-section"/>
      </w:pPr>
      <w:r>
        <w:tab/>
      </w:r>
      <w:r>
        <w:tab/>
      </w:r>
      <w:r>
        <w:tab/>
        <w:t>}</w:t>
      </w:r>
    </w:p>
    <w:p w14:paraId="7BA7BA37" w14:textId="77777777" w:rsidR="00F87240" w:rsidRDefault="00F87240">
      <w:pPr>
        <w:pStyle w:val="code-section"/>
      </w:pPr>
      <w:r>
        <w:tab/>
      </w:r>
      <w:r>
        <w:tab/>
        <w:t>} catch (DocumentException ex) {</w:t>
      </w:r>
    </w:p>
    <w:p w14:paraId="6C9FD49A" w14:textId="77777777" w:rsidR="00F87240" w:rsidRDefault="00F87240">
      <w:pPr>
        <w:pStyle w:val="code-section"/>
      </w:pPr>
      <w:r>
        <w:tab/>
      </w:r>
      <w:r>
        <w:tab/>
      </w:r>
      <w:r>
        <w:tab/>
        <w:t>throw new ControllerException(ex);</w:t>
      </w:r>
    </w:p>
    <w:p w14:paraId="4AAC0544" w14:textId="77777777" w:rsidR="00F87240" w:rsidRDefault="00F87240">
      <w:pPr>
        <w:pStyle w:val="code-section"/>
      </w:pPr>
      <w:r>
        <w:lastRenderedPageBreak/>
        <w:tab/>
      </w:r>
      <w:r>
        <w:tab/>
        <w:t>}</w:t>
      </w:r>
    </w:p>
    <w:p w14:paraId="4452DC24" w14:textId="77777777" w:rsidR="00F87240" w:rsidRDefault="00F87240">
      <w:pPr>
        <w:pStyle w:val="code-section"/>
        <w:rPr>
          <w:rFonts w:eastAsia="宋体"/>
        </w:rPr>
      </w:pPr>
      <w:r>
        <w:tab/>
        <w:t>}</w:t>
      </w:r>
    </w:p>
    <w:p w14:paraId="39D43422" w14:textId="77777777" w:rsidR="00F87240" w:rsidRDefault="00F87240">
      <w:pPr>
        <w:pStyle w:val="code-section"/>
        <w:ind w:firstLineChars="350" w:firstLine="700"/>
        <w:rPr>
          <w:rFonts w:eastAsia="宋体"/>
        </w:rPr>
      </w:pPr>
      <w:r>
        <w:rPr>
          <w:rFonts w:eastAsia="宋体"/>
        </w:rPr>
        <w:t>public int getDocumentType() {</w:t>
      </w:r>
    </w:p>
    <w:p w14:paraId="1CE0DB23" w14:textId="77777777" w:rsidR="00F87240" w:rsidRDefault="00F87240">
      <w:pPr>
        <w:pStyle w:val="code-section"/>
        <w:rPr>
          <w:rFonts w:eastAsia="宋体"/>
        </w:rPr>
      </w:pPr>
      <w:r>
        <w:rPr>
          <w:rFonts w:eastAsia="宋体"/>
        </w:rPr>
        <w:tab/>
      </w:r>
      <w:r>
        <w:rPr>
          <w:rFonts w:eastAsia="宋体"/>
        </w:rPr>
        <w:tab/>
        <w:t>return IDocument.TYPE_PDF;</w:t>
      </w:r>
    </w:p>
    <w:p w14:paraId="79439EEF" w14:textId="77777777" w:rsidR="00F87240" w:rsidRDefault="00F87240">
      <w:pPr>
        <w:pStyle w:val="code-section"/>
        <w:ind w:firstLineChars="350" w:firstLine="700"/>
        <w:rPr>
          <w:rFonts w:eastAsia="宋体"/>
        </w:rPr>
      </w:pPr>
      <w:r>
        <w:rPr>
          <w:rFonts w:eastAsia="宋体"/>
        </w:rPr>
        <w:t>}</w:t>
      </w:r>
    </w:p>
    <w:p w14:paraId="32353322" w14:textId="77777777" w:rsidR="00F87240" w:rsidRDefault="00F87240">
      <w:pPr>
        <w:pStyle w:val="code-section"/>
      </w:pPr>
      <w:r>
        <w:t>}</w:t>
      </w:r>
    </w:p>
    <w:p w14:paraId="3DF76004" w14:textId="77777777" w:rsidR="00F87240" w:rsidRDefault="00F87240" w:rsidP="00B964FD">
      <w:pPr>
        <w:ind w:firstLine="420"/>
      </w:pPr>
      <w:r>
        <w:rPr>
          <w:rFonts w:hint="eastAsia"/>
          <w:lang w:val="fr-FR" w:eastAsia="fr-FR"/>
        </w:rPr>
        <w:t>注</w:t>
      </w:r>
      <w:r>
        <w:rPr>
          <w:rFonts w:hint="eastAsia"/>
        </w:rPr>
        <w:t>：</w:t>
      </w:r>
      <w:r>
        <w:rPr>
          <w:rFonts w:hint="eastAsia"/>
        </w:rPr>
        <w:t>BJAF Web</w:t>
      </w:r>
      <w:r>
        <w:rPr>
          <w:rFonts w:hint="eastAsia"/>
          <w:lang w:val="fr-FR" w:eastAsia="fr-FR"/>
        </w:rPr>
        <w:t>框架利用</w:t>
      </w:r>
      <w:r>
        <w:t>itext</w:t>
      </w:r>
      <w:r>
        <w:rPr>
          <w:rFonts w:hint="eastAsia"/>
        </w:rPr>
        <w:t>.jar</w:t>
      </w:r>
      <w:r>
        <w:rPr>
          <w:rFonts w:hint="eastAsia"/>
          <w:lang w:val="fr-FR" w:eastAsia="fr-FR"/>
        </w:rPr>
        <w:t>包生成</w:t>
      </w:r>
      <w:r>
        <w:rPr>
          <w:rFonts w:hint="eastAsia"/>
        </w:rPr>
        <w:t>pdf</w:t>
      </w:r>
      <w:r>
        <w:rPr>
          <w:rFonts w:hint="eastAsia"/>
          <w:lang w:val="fr-FR" w:eastAsia="fr-FR"/>
        </w:rPr>
        <w:t>文件</w:t>
      </w:r>
      <w:r>
        <w:rPr>
          <w:rFonts w:hint="eastAsia"/>
        </w:rPr>
        <w:t>，</w:t>
      </w:r>
      <w:r>
        <w:rPr>
          <w:rFonts w:hint="eastAsia"/>
          <w:lang w:val="fr-FR" w:eastAsia="fr-FR"/>
        </w:rPr>
        <w:t>所以开发子控制器也依赖与</w:t>
      </w:r>
      <w:r>
        <w:t>itext</w:t>
      </w:r>
      <w:r>
        <w:rPr>
          <w:rFonts w:hint="eastAsia"/>
        </w:rPr>
        <w:t>.jar</w:t>
      </w:r>
      <w:r>
        <w:rPr>
          <w:rFonts w:hint="eastAsia"/>
          <w:lang w:val="fr-FR" w:eastAsia="fr-FR"/>
        </w:rPr>
        <w:t>包。</w:t>
      </w:r>
    </w:p>
    <w:p w14:paraId="562B49ED" w14:textId="77777777" w:rsidR="00F87240" w:rsidRDefault="00F87240" w:rsidP="00B964FD">
      <w:pPr>
        <w:ind w:firstLine="420"/>
      </w:pPr>
      <w:r>
        <w:rPr>
          <w:rFonts w:hint="eastAsia"/>
          <w:lang w:val="fr-FR" w:eastAsia="fr-FR"/>
        </w:rPr>
        <w:t>还需把这个</w:t>
      </w:r>
      <w:r>
        <w:rPr>
          <w:rFonts w:hint="eastAsia"/>
        </w:rPr>
        <w:t>GenPdfController</w:t>
      </w:r>
      <w:r>
        <w:rPr>
          <w:rFonts w:hint="eastAsia"/>
          <w:lang w:val="fr-FR" w:eastAsia="fr-FR"/>
        </w:rPr>
        <w:t>子控制器注册在</w:t>
      </w:r>
      <w:r>
        <w:rPr>
          <w:rFonts w:hint="eastAsia"/>
        </w:rPr>
        <w:t>WebController.xml</w:t>
      </w:r>
      <w:r>
        <w:rPr>
          <w:rFonts w:hint="eastAsia"/>
          <w:lang w:val="fr-FR" w:eastAsia="fr-FR"/>
        </w:rPr>
        <w:t>的</w:t>
      </w:r>
      <w:r>
        <w:t>&lt;document&gt;</w:t>
      </w:r>
      <w:r>
        <w:rPr>
          <w:rFonts w:hint="eastAsia"/>
          <w:lang w:val="fr-FR" w:eastAsia="fr-FR"/>
        </w:rPr>
        <w:t>标签下</w:t>
      </w:r>
      <w:r>
        <w:rPr>
          <w:rFonts w:hint="eastAsia"/>
        </w:rPr>
        <w:t>：</w:t>
      </w:r>
    </w:p>
    <w:p w14:paraId="55BFE615" w14:textId="77777777" w:rsidR="00F87240" w:rsidRDefault="00F87240">
      <w:pPr>
        <w:pStyle w:val="code-section"/>
      </w:pPr>
      <w:r>
        <w:t>&lt;?xml version="1.0" encoding="UTF-8"?&gt;</w:t>
      </w:r>
    </w:p>
    <w:p w14:paraId="3DEA9D6E" w14:textId="77777777" w:rsidR="00F87240" w:rsidRDefault="00F87240">
      <w:pPr>
        <w:pStyle w:val="code-section"/>
      </w:pPr>
      <w:r>
        <w:t>&lt;mappings&gt;</w:t>
      </w:r>
    </w:p>
    <w:p w14:paraId="6CA64AB7" w14:textId="77777777" w:rsidR="00F87240" w:rsidRDefault="00F87240">
      <w:pPr>
        <w:pStyle w:val="code-section"/>
      </w:pPr>
      <w:r>
        <w:tab/>
        <w:t>&lt;controllers&gt;</w:t>
      </w:r>
    </w:p>
    <w:p w14:paraId="428D52CE" w14:textId="77777777" w:rsidR="00F87240" w:rsidRDefault="00F87240">
      <w:pPr>
        <w:pStyle w:val="code-section"/>
      </w:pPr>
      <w:r>
        <w:tab/>
      </w:r>
      <w:r>
        <w:tab/>
        <w:t>&lt;document&gt;</w:t>
      </w:r>
    </w:p>
    <w:p w14:paraId="42AE7A48" w14:textId="77777777" w:rsidR="00F87240" w:rsidRDefault="00F87240">
      <w:pPr>
        <w:pStyle w:val="code-section"/>
      </w:pPr>
      <w:r>
        <w:tab/>
      </w:r>
      <w:r>
        <w:tab/>
      </w:r>
      <w:r>
        <w:tab/>
        <w:t>&lt;docItem name="GenPdfController.</w:t>
      </w:r>
      <w:r>
        <w:rPr>
          <w:rFonts w:eastAsia="宋体" w:hint="eastAsia"/>
        </w:rPr>
        <w:t>dcmt</w:t>
      </w:r>
      <w:r>
        <w:t xml:space="preserve">" </w:t>
      </w:r>
    </w:p>
    <w:p w14:paraId="3A960701" w14:textId="77777777" w:rsidR="00F87240" w:rsidRDefault="00F87240">
      <w:pPr>
        <w:pStyle w:val="code-section"/>
      </w:pPr>
      <w:r>
        <w:tab/>
      </w:r>
      <w:r>
        <w:tab/>
      </w:r>
      <w:r>
        <w:tab/>
        <w:t xml:space="preserve">   class="com.beetle.WebDemo.presentation.GenPdfController" /&gt;</w:t>
      </w:r>
    </w:p>
    <w:p w14:paraId="28978BF4" w14:textId="77777777" w:rsidR="00F87240" w:rsidRDefault="00F87240">
      <w:pPr>
        <w:pStyle w:val="code-section"/>
      </w:pPr>
      <w:r>
        <w:tab/>
      </w:r>
      <w:r>
        <w:tab/>
      </w:r>
      <w:r>
        <w:tab/>
        <w:t>&lt;docItem name="GenExcelController.</w:t>
      </w:r>
      <w:r>
        <w:rPr>
          <w:rFonts w:eastAsia="宋体" w:hint="eastAsia"/>
        </w:rPr>
        <w:t>dcmt</w:t>
      </w:r>
      <w:r>
        <w:t>"</w:t>
      </w:r>
    </w:p>
    <w:p w14:paraId="58E0DA45" w14:textId="77777777" w:rsidR="00F87240" w:rsidRDefault="00F87240">
      <w:pPr>
        <w:pStyle w:val="code-section"/>
      </w:pPr>
      <w:r>
        <w:tab/>
      </w:r>
      <w:r>
        <w:tab/>
      </w:r>
      <w:r>
        <w:tab/>
        <w:t xml:space="preserve">   class="com.beetle.WebDemo.presentation.GenExcelController" /&gt;</w:t>
      </w:r>
    </w:p>
    <w:p w14:paraId="45225F9C" w14:textId="77777777" w:rsidR="00F87240" w:rsidRDefault="00F87240">
      <w:pPr>
        <w:pStyle w:val="code-section"/>
      </w:pPr>
      <w:r>
        <w:tab/>
      </w:r>
      <w:r>
        <w:tab/>
        <w:t>&lt;/document&gt;</w:t>
      </w:r>
    </w:p>
    <w:p w14:paraId="52BAB5A5" w14:textId="77777777" w:rsidR="00F87240" w:rsidRDefault="00F87240">
      <w:pPr>
        <w:pStyle w:val="code-section"/>
      </w:pPr>
      <w:r>
        <w:lastRenderedPageBreak/>
        <w:tab/>
        <w:t>&lt;/controllers&gt;</w:t>
      </w:r>
    </w:p>
    <w:p w14:paraId="5FD749D7" w14:textId="77777777" w:rsidR="00F87240" w:rsidRDefault="00F87240">
      <w:pPr>
        <w:pStyle w:val="code-section"/>
      </w:pPr>
      <w:r>
        <w:t>&lt;/mappings&gt;</w:t>
      </w:r>
    </w:p>
    <w:p w14:paraId="6138A135" w14:textId="77777777" w:rsidR="00F87240" w:rsidRDefault="00F87240" w:rsidP="00B964FD">
      <w:pPr>
        <w:ind w:firstLine="420"/>
      </w:pPr>
      <w:r>
        <w:rPr>
          <w:rFonts w:hint="eastAsia"/>
          <w:lang w:val="fr-FR" w:eastAsia="fr-FR"/>
        </w:rPr>
        <w:t>类似</w:t>
      </w:r>
      <w:r>
        <w:rPr>
          <w:rFonts w:hint="eastAsia"/>
        </w:rPr>
        <w:t>，</w:t>
      </w:r>
      <w:r>
        <w:rPr>
          <w:rFonts w:hint="eastAsia"/>
          <w:lang w:val="fr-FR" w:eastAsia="fr-FR"/>
        </w:rPr>
        <w:t>生成一个</w:t>
      </w:r>
      <w:r>
        <w:rPr>
          <w:rFonts w:hint="eastAsia"/>
        </w:rPr>
        <w:t>Excel</w:t>
      </w:r>
      <w:r>
        <w:rPr>
          <w:rFonts w:hint="eastAsia"/>
          <w:lang w:val="fr-FR" w:eastAsia="fr-FR"/>
        </w:rPr>
        <w:t>文件的子控制器代码如下</w:t>
      </w:r>
      <w:r>
        <w:rPr>
          <w:rFonts w:hint="eastAsia"/>
        </w:rPr>
        <w:t>：</w:t>
      </w:r>
    </w:p>
    <w:p w14:paraId="548D61DE" w14:textId="77777777" w:rsidR="00F87240" w:rsidRDefault="00F87240">
      <w:pPr>
        <w:pStyle w:val="code-section"/>
      </w:pPr>
      <w:r>
        <w:t>package com.beetle.WebDemo.presentation;</w:t>
      </w:r>
    </w:p>
    <w:p w14:paraId="4EF065E7" w14:textId="77777777" w:rsidR="00F87240" w:rsidRDefault="00F87240">
      <w:pPr>
        <w:pStyle w:val="code-section"/>
      </w:pPr>
    </w:p>
    <w:p w14:paraId="77822A1A" w14:textId="77777777" w:rsidR="00F87240" w:rsidRDefault="00F87240">
      <w:pPr>
        <w:pStyle w:val="code-section"/>
      </w:pPr>
      <w:r>
        <w:t>import org.apache.poi.hssf.usermodel.HSSFCell;</w:t>
      </w:r>
    </w:p>
    <w:p w14:paraId="579629D2" w14:textId="77777777" w:rsidR="00F87240" w:rsidRDefault="00F87240">
      <w:pPr>
        <w:pStyle w:val="code-section"/>
      </w:pPr>
      <w:r>
        <w:t>import org.apache.poi.hssf.usermodel.HSSFRichTextString;</w:t>
      </w:r>
    </w:p>
    <w:p w14:paraId="36CF393A" w14:textId="77777777" w:rsidR="00F87240" w:rsidRDefault="00F87240">
      <w:pPr>
        <w:pStyle w:val="code-section"/>
      </w:pPr>
      <w:r>
        <w:t>import org.apache.poi.hssf.usermodel.HSSFRow;</w:t>
      </w:r>
    </w:p>
    <w:p w14:paraId="46D33B0A" w14:textId="77777777" w:rsidR="00F87240" w:rsidRDefault="00F87240">
      <w:pPr>
        <w:pStyle w:val="code-section"/>
      </w:pPr>
      <w:r>
        <w:t>import org.apache.poi.hssf.usermodel.HSSFSheet;</w:t>
      </w:r>
    </w:p>
    <w:p w14:paraId="308CC7B9" w14:textId="77777777" w:rsidR="00F87240" w:rsidRDefault="00F87240">
      <w:pPr>
        <w:pStyle w:val="code-section"/>
      </w:pPr>
      <w:r>
        <w:t>import org.apache.poi.hssf.usermodel.HSSFWorkbook;</w:t>
      </w:r>
    </w:p>
    <w:p w14:paraId="23D6DCED" w14:textId="77777777" w:rsidR="00F87240" w:rsidRDefault="00F87240">
      <w:pPr>
        <w:pStyle w:val="code-section"/>
      </w:pPr>
      <w:r>
        <w:t>import com.beetle.framework.web.controller.ControllerException;</w:t>
      </w:r>
    </w:p>
    <w:p w14:paraId="04E625FA" w14:textId="77777777" w:rsidR="00F87240" w:rsidRDefault="00F87240">
      <w:pPr>
        <w:pStyle w:val="code-section"/>
      </w:pPr>
      <w:r>
        <w:t>import com.beetle.framework.web.controller.WebInput;</w:t>
      </w:r>
    </w:p>
    <w:p w14:paraId="0C4B8BF0" w14:textId="77777777" w:rsidR="00F87240" w:rsidRDefault="00F87240">
      <w:pPr>
        <w:pStyle w:val="code-section"/>
      </w:pPr>
      <w:r>
        <w:t>import com.beetle.framework.web.controller.document.DocInfo;</w:t>
      </w:r>
    </w:p>
    <w:p w14:paraId="49443ECB" w14:textId="77777777" w:rsidR="00F87240" w:rsidRDefault="00F87240">
      <w:pPr>
        <w:pStyle w:val="code-section"/>
      </w:pPr>
      <w:r>
        <w:t>import com.beetle.framework.web.controller.document.IDocument;</w:t>
      </w:r>
    </w:p>
    <w:p w14:paraId="5A29CBF5" w14:textId="77777777" w:rsidR="00F87240" w:rsidRDefault="00F87240">
      <w:pPr>
        <w:pStyle w:val="code-section"/>
      </w:pPr>
    </w:p>
    <w:p w14:paraId="10826A85" w14:textId="77777777" w:rsidR="00F87240" w:rsidRDefault="00F87240">
      <w:pPr>
        <w:pStyle w:val="code-section"/>
      </w:pPr>
      <w:r>
        <w:t>public class GenExcelController implements IDocument {</w:t>
      </w:r>
    </w:p>
    <w:p w14:paraId="763D3519" w14:textId="77777777" w:rsidR="00F87240" w:rsidRDefault="00F87240">
      <w:pPr>
        <w:pStyle w:val="code-section"/>
      </w:pPr>
    </w:p>
    <w:p w14:paraId="252AF68C" w14:textId="77777777" w:rsidR="00F87240" w:rsidRDefault="00F87240">
      <w:pPr>
        <w:pStyle w:val="code-section"/>
      </w:pPr>
      <w:r>
        <w:lastRenderedPageBreak/>
        <w:tab/>
        <w:t>public void createAttribute(WebInput wi, DocInfo di) throws ControllerException{</w:t>
      </w:r>
    </w:p>
    <w:p w14:paraId="7C411313" w14:textId="77777777" w:rsidR="00F87240" w:rsidRDefault="00F87240">
      <w:pPr>
        <w:pStyle w:val="code-section"/>
        <w:rPr>
          <w:color w:val="008080"/>
        </w:rPr>
      </w:pPr>
      <w:r>
        <w:tab/>
      </w:r>
      <w:r>
        <w:tab/>
      </w:r>
      <w:r>
        <w:rPr>
          <w:color w:val="008080"/>
        </w:rPr>
        <w:t>// ...</w:t>
      </w:r>
    </w:p>
    <w:p w14:paraId="6785C546" w14:textId="77777777" w:rsidR="00F87240" w:rsidRDefault="00F87240">
      <w:pPr>
        <w:pStyle w:val="code-section"/>
      </w:pPr>
      <w:r>
        <w:tab/>
        <w:t>}</w:t>
      </w:r>
    </w:p>
    <w:p w14:paraId="11EDF48F" w14:textId="77777777" w:rsidR="00F87240" w:rsidRDefault="00F87240">
      <w:pPr>
        <w:pStyle w:val="code-section"/>
      </w:pPr>
      <w:r>
        <w:tab/>
        <w:t>public void createContent(WebInput wi, DocInfo di)throws ControllerException {</w:t>
      </w:r>
    </w:p>
    <w:p w14:paraId="70CBDB87" w14:textId="77777777" w:rsidR="00F87240" w:rsidRDefault="00F87240">
      <w:pPr>
        <w:pStyle w:val="code-section"/>
      </w:pPr>
      <w:r>
        <w:tab/>
      </w:r>
      <w:r>
        <w:tab/>
        <w:t>HSSFWorkbook wb = di.getExcelDocument();</w:t>
      </w:r>
    </w:p>
    <w:p w14:paraId="57B1B21E" w14:textId="77777777" w:rsidR="00F87240" w:rsidRDefault="00F87240">
      <w:pPr>
        <w:pStyle w:val="code-section"/>
        <w:rPr>
          <w:color w:val="008080"/>
        </w:rPr>
      </w:pPr>
      <w:r>
        <w:rPr>
          <w:rFonts w:hint="eastAsia"/>
        </w:rPr>
        <w:tab/>
      </w:r>
      <w:r>
        <w:rPr>
          <w:rFonts w:hint="eastAsia"/>
        </w:rPr>
        <w:tab/>
      </w:r>
      <w:r>
        <w:rPr>
          <w:rFonts w:hint="eastAsia"/>
          <w:color w:val="008080"/>
        </w:rPr>
        <w:t xml:space="preserve">// </w:t>
      </w:r>
      <w:r>
        <w:rPr>
          <w:rFonts w:hint="eastAsia"/>
          <w:color w:val="008080"/>
          <w:lang w:val="fr-FR" w:eastAsia="fr-FR"/>
        </w:rPr>
        <w:t>创建</w:t>
      </w:r>
      <w:r>
        <w:rPr>
          <w:rFonts w:hint="eastAsia"/>
          <w:color w:val="008080"/>
        </w:rPr>
        <w:t>HSSFSheet</w:t>
      </w:r>
      <w:r>
        <w:rPr>
          <w:rFonts w:hint="eastAsia"/>
          <w:color w:val="008080"/>
          <w:lang w:val="fr-FR" w:eastAsia="fr-FR"/>
        </w:rPr>
        <w:t>对象</w:t>
      </w:r>
    </w:p>
    <w:p w14:paraId="570B0E46" w14:textId="77777777" w:rsidR="00F87240" w:rsidRDefault="00F87240">
      <w:pPr>
        <w:pStyle w:val="code-section"/>
      </w:pPr>
      <w:r>
        <w:tab/>
      </w:r>
      <w:r>
        <w:tab/>
        <w:t>HSSFSheet sheet = wb.createSheet("sheet0");</w:t>
      </w:r>
    </w:p>
    <w:p w14:paraId="5E2F8A6A" w14:textId="77777777" w:rsidR="00F87240" w:rsidRDefault="00F87240">
      <w:pPr>
        <w:pStyle w:val="code-section"/>
        <w:rPr>
          <w:color w:val="008080"/>
        </w:rPr>
      </w:pPr>
      <w:r>
        <w:rPr>
          <w:rFonts w:hint="eastAsia"/>
        </w:rPr>
        <w:tab/>
      </w:r>
      <w:r>
        <w:rPr>
          <w:rFonts w:hint="eastAsia"/>
        </w:rPr>
        <w:tab/>
      </w:r>
      <w:r>
        <w:rPr>
          <w:rFonts w:hint="eastAsia"/>
          <w:color w:val="008080"/>
        </w:rPr>
        <w:t xml:space="preserve">// </w:t>
      </w:r>
      <w:r>
        <w:rPr>
          <w:rFonts w:hint="eastAsia"/>
          <w:color w:val="008080"/>
          <w:lang w:val="fr-FR" w:eastAsia="fr-FR"/>
        </w:rPr>
        <w:t>创建</w:t>
      </w:r>
      <w:r>
        <w:rPr>
          <w:rFonts w:hint="eastAsia"/>
          <w:color w:val="008080"/>
        </w:rPr>
        <w:t>HSSFRow</w:t>
      </w:r>
      <w:r>
        <w:rPr>
          <w:rFonts w:hint="eastAsia"/>
          <w:color w:val="008080"/>
          <w:lang w:val="fr-FR" w:eastAsia="fr-FR"/>
        </w:rPr>
        <w:t>对象</w:t>
      </w:r>
    </w:p>
    <w:p w14:paraId="60DDEF6E" w14:textId="77777777" w:rsidR="00F87240" w:rsidRDefault="00F87240">
      <w:pPr>
        <w:pStyle w:val="code-section"/>
      </w:pPr>
      <w:r>
        <w:tab/>
      </w:r>
      <w:r>
        <w:tab/>
        <w:t>HSSFRow row = sheet.createRow((short) 0);</w:t>
      </w:r>
    </w:p>
    <w:p w14:paraId="3D373085" w14:textId="77777777" w:rsidR="00F87240" w:rsidRDefault="00F87240">
      <w:pPr>
        <w:pStyle w:val="code-section"/>
        <w:rPr>
          <w:color w:val="008080"/>
          <w:lang w:val="fr-FR" w:eastAsia="zh-CN"/>
        </w:rPr>
      </w:pPr>
      <w:r>
        <w:rPr>
          <w:rFonts w:hint="eastAsia"/>
        </w:rPr>
        <w:tab/>
      </w:r>
      <w:r>
        <w:rPr>
          <w:rFonts w:hint="eastAsia"/>
        </w:rPr>
        <w:tab/>
      </w:r>
      <w:r>
        <w:rPr>
          <w:rFonts w:hint="eastAsia"/>
          <w:color w:val="008080"/>
          <w:lang w:val="fr-FR" w:eastAsia="zh-CN"/>
        </w:rPr>
        <w:t>// 创建HSSFCell对象</w:t>
      </w:r>
    </w:p>
    <w:p w14:paraId="094D24D4" w14:textId="77777777" w:rsidR="00F87240" w:rsidRDefault="00F87240">
      <w:pPr>
        <w:pStyle w:val="code-section"/>
      </w:pPr>
      <w:r>
        <w:rPr>
          <w:lang w:val="fr-FR" w:eastAsia="zh-CN"/>
        </w:rPr>
        <w:tab/>
      </w:r>
      <w:r>
        <w:rPr>
          <w:lang w:val="fr-FR" w:eastAsia="zh-CN"/>
        </w:rPr>
        <w:tab/>
      </w:r>
      <w:r>
        <w:t>HSSFCell cell = row.createCell((short) 0);</w:t>
      </w:r>
    </w:p>
    <w:p w14:paraId="6F8A8991" w14:textId="77777777" w:rsidR="00F87240" w:rsidRDefault="00F87240">
      <w:pPr>
        <w:pStyle w:val="code-section"/>
        <w:rPr>
          <w:color w:val="008080"/>
        </w:rPr>
      </w:pPr>
      <w:r>
        <w:rPr>
          <w:rFonts w:hint="eastAsia"/>
        </w:rPr>
        <w:tab/>
      </w:r>
      <w:r>
        <w:rPr>
          <w:rFonts w:hint="eastAsia"/>
        </w:rPr>
        <w:tab/>
      </w:r>
      <w:r>
        <w:rPr>
          <w:rFonts w:hint="eastAsia"/>
          <w:color w:val="008080"/>
        </w:rPr>
        <w:t xml:space="preserve">// </w:t>
      </w:r>
      <w:r>
        <w:rPr>
          <w:rFonts w:hint="eastAsia"/>
          <w:color w:val="008080"/>
          <w:lang w:val="fr-FR" w:eastAsia="fr-FR"/>
        </w:rPr>
        <w:t>用来处理中文问题</w:t>
      </w:r>
    </w:p>
    <w:p w14:paraId="30CC747E" w14:textId="77777777" w:rsidR="00F87240" w:rsidRDefault="00F87240">
      <w:pPr>
        <w:pStyle w:val="code-section"/>
        <w:rPr>
          <w:color w:val="008080"/>
        </w:rPr>
      </w:pPr>
      <w:r>
        <w:rPr>
          <w:color w:val="008080"/>
        </w:rPr>
        <w:tab/>
      </w:r>
      <w:r>
        <w:rPr>
          <w:color w:val="008080"/>
        </w:rPr>
        <w:tab/>
        <w:t>// cell.setEncoding(HSSFCell.ENCODING_UTF_16);</w:t>
      </w:r>
    </w:p>
    <w:p w14:paraId="2E9DC025" w14:textId="77777777" w:rsidR="00F87240" w:rsidRDefault="00F87240">
      <w:pPr>
        <w:pStyle w:val="code-section"/>
        <w:rPr>
          <w:color w:val="008080"/>
        </w:rPr>
      </w:pPr>
      <w:r>
        <w:rPr>
          <w:rFonts w:hint="eastAsia"/>
          <w:color w:val="008080"/>
        </w:rPr>
        <w:tab/>
      </w:r>
      <w:r>
        <w:rPr>
          <w:rFonts w:hint="eastAsia"/>
          <w:color w:val="008080"/>
        </w:rPr>
        <w:tab/>
        <w:t xml:space="preserve">// </w:t>
      </w:r>
      <w:r>
        <w:rPr>
          <w:rFonts w:hint="eastAsia"/>
          <w:color w:val="008080"/>
          <w:lang w:val="fr-FR" w:eastAsia="fr-FR"/>
        </w:rPr>
        <w:t>设置单元格的值</w:t>
      </w:r>
    </w:p>
    <w:p w14:paraId="74E11205" w14:textId="77777777" w:rsidR="00F87240" w:rsidRDefault="00F87240">
      <w:pPr>
        <w:pStyle w:val="code-section"/>
        <w:rPr>
          <w:color w:val="008080"/>
        </w:rPr>
      </w:pPr>
      <w:r>
        <w:rPr>
          <w:rFonts w:hint="eastAsia"/>
          <w:color w:val="008080"/>
        </w:rPr>
        <w:tab/>
      </w:r>
      <w:r>
        <w:rPr>
          <w:rFonts w:hint="eastAsia"/>
          <w:color w:val="008080"/>
        </w:rPr>
        <w:tab/>
        <w:t xml:space="preserve">// cell.setCellValue("Hello World! </w:t>
      </w:r>
      <w:r>
        <w:rPr>
          <w:rFonts w:hint="eastAsia"/>
          <w:color w:val="008080"/>
          <w:lang w:val="fr-FR" w:eastAsia="fr-FR"/>
        </w:rPr>
        <w:t>你好</w:t>
      </w:r>
      <w:r>
        <w:rPr>
          <w:rFonts w:hint="eastAsia"/>
          <w:color w:val="008080"/>
        </w:rPr>
        <w:t>，</w:t>
      </w:r>
      <w:r>
        <w:rPr>
          <w:rFonts w:hint="eastAsia"/>
          <w:color w:val="008080"/>
          <w:lang w:val="fr-FR" w:eastAsia="fr-FR"/>
        </w:rPr>
        <w:t>中文世界</w:t>
      </w:r>
      <w:r>
        <w:rPr>
          <w:rFonts w:hint="eastAsia"/>
          <w:color w:val="008080"/>
        </w:rPr>
        <w:t>");</w:t>
      </w:r>
    </w:p>
    <w:p w14:paraId="797D4E10" w14:textId="77777777" w:rsidR="00F87240" w:rsidRDefault="00F87240">
      <w:pPr>
        <w:pStyle w:val="code-section"/>
      </w:pPr>
      <w:r>
        <w:tab/>
      </w:r>
      <w:r>
        <w:tab/>
        <w:t>String info = wi.getParameter("info");</w:t>
      </w:r>
    </w:p>
    <w:p w14:paraId="5728AC94" w14:textId="77777777" w:rsidR="00F87240" w:rsidRDefault="00F87240">
      <w:pPr>
        <w:pStyle w:val="code-section"/>
      </w:pPr>
      <w:r>
        <w:tab/>
      </w:r>
      <w:r>
        <w:tab/>
        <w:t>HSSFRichTextString rts = new HSSFRichTextString(info);</w:t>
      </w:r>
    </w:p>
    <w:p w14:paraId="4E7191D7" w14:textId="77777777" w:rsidR="00F87240" w:rsidRDefault="00F87240">
      <w:pPr>
        <w:pStyle w:val="code-section"/>
      </w:pPr>
      <w:r>
        <w:lastRenderedPageBreak/>
        <w:tab/>
      </w:r>
      <w:r>
        <w:tab/>
        <w:t>cell.setCellValue(rts);</w:t>
      </w:r>
    </w:p>
    <w:p w14:paraId="75F4CA68" w14:textId="77777777" w:rsidR="00F87240" w:rsidRDefault="00F87240">
      <w:pPr>
        <w:pStyle w:val="code-section"/>
      </w:pPr>
      <w:r>
        <w:tab/>
      </w:r>
      <w:r>
        <w:tab/>
        <w:t>HSSFCell cell2 = row.createCell((short) 1);</w:t>
      </w:r>
    </w:p>
    <w:p w14:paraId="4B05E7CC" w14:textId="77777777" w:rsidR="00F87240" w:rsidRDefault="00F87240">
      <w:pPr>
        <w:pStyle w:val="code-section"/>
      </w:pPr>
      <w:r>
        <w:tab/>
      </w:r>
      <w:r>
        <w:tab/>
        <w:t>cell2.setCellValue(new HSSFRichTextString(</w:t>
      </w:r>
    </w:p>
    <w:p w14:paraId="3C9A6C3B" w14:textId="77777777" w:rsidR="00F87240" w:rsidRDefault="00F87240">
      <w:pPr>
        <w:pStyle w:val="code-section"/>
      </w:pPr>
      <w:r>
        <w:rPr>
          <w:rFonts w:hint="eastAsia"/>
        </w:rPr>
        <w:tab/>
      </w:r>
      <w:r>
        <w:rPr>
          <w:rFonts w:hint="eastAsia"/>
        </w:rPr>
        <w:tab/>
      </w:r>
      <w:r>
        <w:rPr>
          <w:rFonts w:hint="eastAsia"/>
        </w:rPr>
        <w:tab/>
      </w:r>
      <w:r>
        <w:rPr>
          <w:rFonts w:hint="eastAsia"/>
        </w:rPr>
        <w:tab/>
        <w:t xml:space="preserve">"Beetle Web Framework </w:t>
      </w:r>
      <w:r>
        <w:rPr>
          <w:rFonts w:hint="eastAsia"/>
          <w:lang w:val="fr-FR" w:eastAsia="fr-FR"/>
        </w:rPr>
        <w:t>页面生成</w:t>
      </w:r>
      <w:r>
        <w:rPr>
          <w:rFonts w:hint="eastAsia"/>
        </w:rPr>
        <w:t>PDF</w:t>
      </w:r>
      <w:r>
        <w:rPr>
          <w:rFonts w:hint="eastAsia"/>
          <w:lang w:val="fr-FR" w:eastAsia="fr-FR"/>
        </w:rPr>
        <w:t>文件演示</w:t>
      </w:r>
      <w:r>
        <w:rPr>
          <w:rFonts w:hint="eastAsia"/>
        </w:rPr>
        <w:t>!"));</w:t>
      </w:r>
    </w:p>
    <w:p w14:paraId="0B36D539" w14:textId="77777777" w:rsidR="00F87240" w:rsidRDefault="00F87240">
      <w:pPr>
        <w:pStyle w:val="code-section"/>
        <w:rPr>
          <w:rFonts w:eastAsia="宋体"/>
        </w:rPr>
      </w:pPr>
      <w:r>
        <w:tab/>
        <w:t>}</w:t>
      </w:r>
    </w:p>
    <w:p w14:paraId="519EB19D" w14:textId="77777777" w:rsidR="00F87240" w:rsidRDefault="00F87240">
      <w:pPr>
        <w:pStyle w:val="code-section"/>
        <w:rPr>
          <w:rFonts w:eastAsia="宋体"/>
        </w:rPr>
      </w:pPr>
      <w:r>
        <w:rPr>
          <w:rFonts w:eastAsia="宋体" w:hint="eastAsia"/>
        </w:rPr>
        <w:t xml:space="preserve">    </w:t>
      </w:r>
      <w:r>
        <w:rPr>
          <w:rFonts w:eastAsia="宋体"/>
        </w:rPr>
        <w:t>public int getDocumentType() {</w:t>
      </w:r>
    </w:p>
    <w:p w14:paraId="5010BFEE" w14:textId="77777777" w:rsidR="00F87240" w:rsidRDefault="00F87240">
      <w:pPr>
        <w:pStyle w:val="code-section"/>
        <w:rPr>
          <w:rFonts w:eastAsia="宋体"/>
        </w:rPr>
      </w:pPr>
      <w:r>
        <w:rPr>
          <w:rFonts w:eastAsia="宋体"/>
        </w:rPr>
        <w:tab/>
      </w:r>
      <w:r>
        <w:rPr>
          <w:rFonts w:eastAsia="宋体"/>
        </w:rPr>
        <w:tab/>
        <w:t>return IDocument.TYPE_MS_EXCEL;</w:t>
      </w:r>
    </w:p>
    <w:p w14:paraId="2D9FFCE1" w14:textId="77777777" w:rsidR="00F87240" w:rsidRDefault="00F87240">
      <w:pPr>
        <w:pStyle w:val="code-section"/>
        <w:ind w:firstLineChars="250" w:firstLine="500"/>
        <w:rPr>
          <w:rFonts w:eastAsia="宋体"/>
          <w:lang w:eastAsia="fr-FR"/>
        </w:rPr>
      </w:pPr>
      <w:r>
        <w:rPr>
          <w:rFonts w:eastAsia="宋体"/>
          <w:lang w:eastAsia="fr-FR"/>
        </w:rPr>
        <w:t>}</w:t>
      </w:r>
    </w:p>
    <w:p w14:paraId="6DB52165" w14:textId="77777777" w:rsidR="00F87240" w:rsidRDefault="00F87240">
      <w:pPr>
        <w:pStyle w:val="code-section"/>
        <w:rPr>
          <w:lang w:eastAsia="fr-FR"/>
        </w:rPr>
      </w:pPr>
      <w:r>
        <w:rPr>
          <w:lang w:eastAsia="fr-FR"/>
        </w:rPr>
        <w:t>}</w:t>
      </w:r>
    </w:p>
    <w:p w14:paraId="58CF21D7" w14:textId="77777777" w:rsidR="00F87240" w:rsidRDefault="00F87240" w:rsidP="00B964FD">
      <w:pPr>
        <w:ind w:firstLine="420"/>
        <w:rPr>
          <w:lang w:eastAsia="fr-FR"/>
        </w:rPr>
      </w:pPr>
      <w:r>
        <w:rPr>
          <w:rFonts w:hint="eastAsia"/>
          <w:lang w:val="fr-FR" w:eastAsia="fr-FR"/>
        </w:rPr>
        <w:t>注</w:t>
      </w:r>
      <w:r>
        <w:rPr>
          <w:rFonts w:hint="eastAsia"/>
          <w:lang w:eastAsia="fr-FR"/>
        </w:rPr>
        <w:t>：</w:t>
      </w:r>
      <w:r>
        <w:rPr>
          <w:rFonts w:hint="eastAsia"/>
          <w:lang w:val="fr-FR" w:eastAsia="fr-FR"/>
        </w:rPr>
        <w:t>框架依赖于</w:t>
      </w:r>
      <w:r>
        <w:rPr>
          <w:rFonts w:hint="eastAsia"/>
          <w:lang w:eastAsia="fr-FR"/>
        </w:rPr>
        <w:t>Apache</w:t>
      </w:r>
      <w:r>
        <w:rPr>
          <w:rFonts w:hint="eastAsia"/>
          <w:lang w:val="fr-FR" w:eastAsia="fr-FR"/>
        </w:rPr>
        <w:t>的</w:t>
      </w:r>
      <w:r>
        <w:rPr>
          <w:rFonts w:hint="eastAsia"/>
          <w:lang w:eastAsia="fr-FR"/>
        </w:rPr>
        <w:t>poi</w:t>
      </w:r>
      <w:r>
        <w:rPr>
          <w:rFonts w:hint="eastAsia"/>
          <w:lang w:val="fr-FR" w:eastAsia="fr-FR"/>
        </w:rPr>
        <w:t>包来生成</w:t>
      </w:r>
      <w:r>
        <w:rPr>
          <w:rFonts w:hint="eastAsia"/>
          <w:lang w:eastAsia="fr-FR"/>
        </w:rPr>
        <w:t>Excel</w:t>
      </w:r>
      <w:r>
        <w:rPr>
          <w:rFonts w:hint="eastAsia"/>
          <w:lang w:val="fr-FR" w:eastAsia="fr-FR"/>
        </w:rPr>
        <w:t>文件。</w:t>
      </w:r>
    </w:p>
    <w:p w14:paraId="1D522294" w14:textId="77777777" w:rsidR="00F87240" w:rsidRDefault="00F87240" w:rsidP="00B964FD">
      <w:pPr>
        <w:ind w:firstLine="420"/>
      </w:pPr>
    </w:p>
    <w:p w14:paraId="730549B3" w14:textId="77777777" w:rsidR="00F87240" w:rsidRDefault="00FA6375" w:rsidP="007E7BA0">
      <w:pPr>
        <w:pStyle w:val="3"/>
        <w:rPr>
          <w:lang w:eastAsia="zh-CN"/>
        </w:rPr>
      </w:pPr>
      <w:bookmarkStart w:id="157" w:name="_Toc57635835"/>
      <w:bookmarkStart w:id="158" w:name="_Toc358126526"/>
      <w:r>
        <w:rPr>
          <w:rFonts w:hint="eastAsia"/>
          <w:lang w:eastAsia="zh-CN"/>
        </w:rPr>
        <w:t>4</w:t>
      </w:r>
      <w:r w:rsidR="001511EB">
        <w:rPr>
          <w:rFonts w:hint="eastAsia"/>
          <w:lang w:eastAsia="zh-CN"/>
        </w:rPr>
        <w:t>.2.</w:t>
      </w:r>
      <w:r w:rsidR="00BE4124">
        <w:rPr>
          <w:rFonts w:hint="eastAsia"/>
          <w:lang w:eastAsia="zh-CN"/>
        </w:rPr>
        <w:t>9</w:t>
      </w:r>
      <w:r w:rsidR="00F87240">
        <w:rPr>
          <w:rFonts w:hint="eastAsia"/>
          <w:lang w:eastAsia="zh-CN"/>
        </w:rPr>
        <w:t>多动作控制器</w:t>
      </w:r>
      <w:bookmarkEnd w:id="157"/>
      <w:bookmarkEnd w:id="158"/>
    </w:p>
    <w:p w14:paraId="2CE9523D" w14:textId="77777777" w:rsidR="00F87240" w:rsidRDefault="00F87240" w:rsidP="00B964FD">
      <w:pPr>
        <w:ind w:firstLine="420"/>
        <w:rPr>
          <w:lang w:eastAsia="zh-CN"/>
        </w:rPr>
      </w:pPr>
      <w:r>
        <w:rPr>
          <w:rFonts w:hint="eastAsia"/>
          <w:lang w:eastAsia="zh-CN"/>
        </w:rPr>
        <w:t>在一般情况下，我们在一个页面中，一个动作会对应一个控制器，假设这个页面要处理</w:t>
      </w:r>
      <w:r>
        <w:rPr>
          <w:rFonts w:hint="eastAsia"/>
          <w:lang w:eastAsia="zh-CN"/>
        </w:rPr>
        <w:t>10</w:t>
      </w:r>
      <w:r>
        <w:rPr>
          <w:rFonts w:hint="eastAsia"/>
          <w:lang w:eastAsia="zh-CN"/>
        </w:rPr>
        <w:t>个动作，那么就需要建立</w:t>
      </w:r>
      <w:r>
        <w:rPr>
          <w:rFonts w:hint="eastAsia"/>
          <w:lang w:eastAsia="zh-CN"/>
        </w:rPr>
        <w:t>10</w:t>
      </w:r>
      <w:r>
        <w:rPr>
          <w:rFonts w:hint="eastAsia"/>
          <w:lang w:eastAsia="zh-CN"/>
        </w:rPr>
        <w:t>控制器，虽然从技术上来说没有什么，但是从管理角度来考量，肯定是不合理的。我们能否从设计层面上做到，一“类”或“组”动作，专门由一个控制器处理？答案是肯定的，</w:t>
      </w:r>
      <w:r>
        <w:rPr>
          <w:rFonts w:hint="eastAsia"/>
          <w:lang w:eastAsia="zh-CN"/>
        </w:rPr>
        <w:t>BJAF</w:t>
      </w:r>
      <w:r>
        <w:rPr>
          <w:rFonts w:hint="eastAsia"/>
          <w:lang w:eastAsia="zh-CN"/>
        </w:rPr>
        <w:t>在</w:t>
      </w:r>
      <w:r>
        <w:rPr>
          <w:rFonts w:hint="eastAsia"/>
          <w:lang w:eastAsia="zh-CN"/>
        </w:rPr>
        <w:t>1.4.0</w:t>
      </w:r>
      <w:r>
        <w:rPr>
          <w:rFonts w:hint="eastAsia"/>
          <w:lang w:eastAsia="zh-CN"/>
        </w:rPr>
        <w:t>版本推出</w:t>
      </w:r>
      <w:r>
        <w:rPr>
          <w:lang w:eastAsia="zh-CN"/>
        </w:rPr>
        <w:t>MultiActionController</w:t>
      </w:r>
      <w:r>
        <w:rPr>
          <w:rFonts w:hint="eastAsia"/>
          <w:lang w:eastAsia="zh-CN"/>
        </w:rPr>
        <w:t>多动作控制器就是专门针对这类场景的。</w:t>
      </w:r>
    </w:p>
    <w:p w14:paraId="0E04AB88" w14:textId="77777777" w:rsidR="00F87240" w:rsidRDefault="00F87240" w:rsidP="00B964FD">
      <w:pPr>
        <w:ind w:firstLine="420"/>
        <w:rPr>
          <w:lang w:eastAsia="zh-CN"/>
        </w:rPr>
      </w:pPr>
      <w:r>
        <w:rPr>
          <w:rFonts w:hint="eastAsia"/>
          <w:lang w:eastAsia="zh-CN"/>
        </w:rPr>
        <w:t>例如：我们从一个控制器来处理系统用户登陆和登出两个动作，代码如下：</w:t>
      </w:r>
    </w:p>
    <w:p w14:paraId="64352AD0" w14:textId="77777777" w:rsidR="00F87240" w:rsidRDefault="00F87240">
      <w:pPr>
        <w:pStyle w:val="code-section"/>
      </w:pPr>
      <w:r>
        <w:rPr>
          <w:b/>
          <w:bCs/>
          <w:color w:val="7F0055"/>
        </w:rPr>
        <w:t>package</w:t>
      </w:r>
      <w:r>
        <w:t xml:space="preserve"> com.beetle.WebDemo.presentation;</w:t>
      </w:r>
    </w:p>
    <w:p w14:paraId="66B8666B" w14:textId="77777777" w:rsidR="00F87240" w:rsidRDefault="00F87240">
      <w:pPr>
        <w:pStyle w:val="code-section"/>
      </w:pPr>
    </w:p>
    <w:p w14:paraId="4B3E168C" w14:textId="77777777" w:rsidR="00F87240" w:rsidRDefault="00F87240">
      <w:pPr>
        <w:pStyle w:val="code-section"/>
      </w:pPr>
      <w:r>
        <w:rPr>
          <w:b/>
          <w:bCs/>
          <w:color w:val="7F0055"/>
        </w:rPr>
        <w:t>import</w:t>
      </w:r>
      <w:r>
        <w:t xml:space="preserve"> java.util.Date;</w:t>
      </w:r>
    </w:p>
    <w:p w14:paraId="27F3E67B" w14:textId="77777777" w:rsidR="00F87240" w:rsidRDefault="00F87240">
      <w:pPr>
        <w:pStyle w:val="code-section"/>
      </w:pPr>
      <w:r>
        <w:rPr>
          <w:b/>
          <w:bCs/>
          <w:color w:val="7F0055"/>
        </w:rPr>
        <w:t>import</w:t>
      </w:r>
      <w:r>
        <w:t xml:space="preserve"> javax.servlet.http.HttpSession;</w:t>
      </w:r>
    </w:p>
    <w:p w14:paraId="52DDCC8E" w14:textId="77777777" w:rsidR="00F87240" w:rsidRDefault="00F87240">
      <w:pPr>
        <w:pStyle w:val="code-section"/>
      </w:pPr>
      <w:r>
        <w:rPr>
          <w:b/>
          <w:bCs/>
          <w:color w:val="7F0055"/>
        </w:rPr>
        <w:t>import</w:t>
      </w:r>
      <w:r>
        <w:t xml:space="preserve"> com.beetle.WebDemo.common.Const;</w:t>
      </w:r>
    </w:p>
    <w:p w14:paraId="21FD558E" w14:textId="77777777" w:rsidR="00F87240" w:rsidRDefault="00F87240">
      <w:pPr>
        <w:pStyle w:val="code-section"/>
      </w:pPr>
      <w:r>
        <w:rPr>
          <w:b/>
          <w:bCs/>
          <w:color w:val="7F0055"/>
        </w:rPr>
        <w:t>import</w:t>
      </w:r>
      <w:r>
        <w:t xml:space="preserve"> com.beetle.WebDemo.common.LoginInfo;</w:t>
      </w:r>
    </w:p>
    <w:p w14:paraId="0EC7E6A1" w14:textId="77777777" w:rsidR="00F87240" w:rsidRDefault="00F87240">
      <w:pPr>
        <w:pStyle w:val="code-section"/>
      </w:pPr>
      <w:r>
        <w:rPr>
          <w:b/>
          <w:bCs/>
          <w:color w:val="7F0055"/>
        </w:rPr>
        <w:t>import</w:t>
      </w:r>
      <w:r>
        <w:t xml:space="preserve"> com.beetle.framework.web.controller.ControllerException;</w:t>
      </w:r>
    </w:p>
    <w:p w14:paraId="25E77140" w14:textId="77777777" w:rsidR="00F87240" w:rsidRDefault="00F87240">
      <w:pPr>
        <w:pStyle w:val="code-section"/>
      </w:pPr>
      <w:r>
        <w:rPr>
          <w:b/>
          <w:bCs/>
          <w:color w:val="7F0055"/>
        </w:rPr>
        <w:t>import</w:t>
      </w:r>
      <w:r>
        <w:t xml:space="preserve"> com.beetle.framework.web.controller.MultiActionController;</w:t>
      </w:r>
    </w:p>
    <w:p w14:paraId="3AF07805" w14:textId="77777777" w:rsidR="00F87240" w:rsidRDefault="00F87240">
      <w:pPr>
        <w:pStyle w:val="code-section"/>
      </w:pPr>
      <w:r>
        <w:rPr>
          <w:b/>
          <w:bCs/>
          <w:color w:val="7F0055"/>
        </w:rPr>
        <w:t>import</w:t>
      </w:r>
      <w:r>
        <w:t xml:space="preserve"> com.beetle.framework.web.controller.WebInput;</w:t>
      </w:r>
    </w:p>
    <w:p w14:paraId="36393481" w14:textId="77777777" w:rsidR="00F87240" w:rsidRDefault="00F87240">
      <w:pPr>
        <w:pStyle w:val="code-section"/>
      </w:pPr>
      <w:r>
        <w:rPr>
          <w:b/>
          <w:bCs/>
          <w:color w:val="7F0055"/>
        </w:rPr>
        <w:t>import</w:t>
      </w:r>
      <w:r>
        <w:t xml:space="preserve"> com.beetle.framework.web.view.ModelData;</w:t>
      </w:r>
    </w:p>
    <w:p w14:paraId="4BA006CA" w14:textId="77777777" w:rsidR="00F87240" w:rsidRDefault="00F87240">
      <w:pPr>
        <w:pStyle w:val="code-section"/>
      </w:pPr>
      <w:r>
        <w:rPr>
          <w:b/>
          <w:bCs/>
          <w:color w:val="7F0055"/>
        </w:rPr>
        <w:t>import</w:t>
      </w:r>
      <w:r>
        <w:t xml:space="preserve"> com.beetle.framework.web.view.View;</w:t>
      </w:r>
    </w:p>
    <w:p w14:paraId="553149A0" w14:textId="77777777" w:rsidR="00F87240" w:rsidRDefault="00F87240">
      <w:pPr>
        <w:pStyle w:val="code-section"/>
      </w:pPr>
    </w:p>
    <w:p w14:paraId="5EE25B96" w14:textId="77777777" w:rsidR="00F87240" w:rsidRDefault="00F87240">
      <w:pPr>
        <w:pStyle w:val="code-section"/>
      </w:pPr>
      <w:r>
        <w:rPr>
          <w:b/>
          <w:bCs/>
          <w:color w:val="7F0055"/>
        </w:rPr>
        <w:t>public</w:t>
      </w:r>
      <w:r>
        <w:t xml:space="preserve"> </w:t>
      </w:r>
      <w:r>
        <w:rPr>
          <w:b/>
          <w:bCs/>
          <w:color w:val="7F0055"/>
        </w:rPr>
        <w:t>class</w:t>
      </w:r>
      <w:r>
        <w:t xml:space="preserve"> LoginAndOutController </w:t>
      </w:r>
      <w:r>
        <w:rPr>
          <w:b/>
          <w:bCs/>
          <w:color w:val="7F0055"/>
        </w:rPr>
        <w:t>extends</w:t>
      </w:r>
      <w:r>
        <w:t xml:space="preserve"> MultiActionController {</w:t>
      </w:r>
    </w:p>
    <w:p w14:paraId="2CE068E1" w14:textId="77777777" w:rsidR="00F87240" w:rsidRDefault="00F87240">
      <w:pPr>
        <w:pStyle w:val="code-section"/>
      </w:pPr>
      <w:r>
        <w:tab/>
      </w:r>
      <w:r>
        <w:rPr>
          <w:b/>
          <w:bCs/>
          <w:color w:val="7F0055"/>
        </w:rPr>
        <w:t>public</w:t>
      </w:r>
      <w:r>
        <w:t xml:space="preserve"> View defaultAction(WebInput arg0) </w:t>
      </w:r>
      <w:r>
        <w:rPr>
          <w:b/>
          <w:bCs/>
          <w:color w:val="7F0055"/>
        </w:rPr>
        <w:t>throws</w:t>
      </w:r>
      <w:r>
        <w:t xml:space="preserve"> ControllerException {</w:t>
      </w:r>
    </w:p>
    <w:p w14:paraId="38243BFB" w14:textId="77777777" w:rsidR="00F87240" w:rsidRDefault="00F87240">
      <w:pPr>
        <w:pStyle w:val="code-section"/>
      </w:pPr>
      <w:r>
        <w:tab/>
      </w:r>
      <w:r>
        <w:tab/>
      </w:r>
      <w:r>
        <w:rPr>
          <w:color w:val="3F7F5F"/>
        </w:rPr>
        <w:t xml:space="preserve">// </w:t>
      </w:r>
      <w:r>
        <w:rPr>
          <w:b/>
          <w:bCs/>
          <w:color w:val="7F9FBF"/>
        </w:rPr>
        <w:t>TODO</w:t>
      </w:r>
      <w:r>
        <w:rPr>
          <w:color w:val="3F7F5F"/>
        </w:rPr>
        <w:t xml:space="preserve"> Auto-generated method stub</w:t>
      </w:r>
    </w:p>
    <w:p w14:paraId="611DE785" w14:textId="77777777" w:rsidR="00F87240" w:rsidRDefault="00F87240">
      <w:pPr>
        <w:pStyle w:val="code-section"/>
      </w:pPr>
      <w:r>
        <w:tab/>
      </w:r>
      <w:r>
        <w:tab/>
      </w:r>
      <w:r>
        <w:rPr>
          <w:b/>
          <w:bCs/>
          <w:color w:val="7F0055"/>
        </w:rPr>
        <w:t>return</w:t>
      </w:r>
      <w:r>
        <w:t xml:space="preserve"> </w:t>
      </w:r>
      <w:r>
        <w:rPr>
          <w:b/>
          <w:bCs/>
          <w:color w:val="7F0055"/>
        </w:rPr>
        <w:t>null</w:t>
      </w:r>
      <w:r>
        <w:t>;</w:t>
      </w:r>
    </w:p>
    <w:p w14:paraId="5347C344" w14:textId="77777777" w:rsidR="00F87240" w:rsidRDefault="00F87240">
      <w:pPr>
        <w:pStyle w:val="code-section"/>
      </w:pPr>
      <w:r>
        <w:tab/>
        <w:t>}</w:t>
      </w:r>
    </w:p>
    <w:p w14:paraId="031ADB67" w14:textId="77777777" w:rsidR="00F87240" w:rsidRDefault="00F87240">
      <w:pPr>
        <w:pStyle w:val="code-section"/>
      </w:pPr>
      <w:r>
        <w:tab/>
      </w:r>
      <w:r>
        <w:rPr>
          <w:b/>
          <w:bCs/>
          <w:color w:val="7F0055"/>
        </w:rPr>
        <w:t>public</w:t>
      </w:r>
      <w:r>
        <w:t xml:space="preserve"> View loginAction(WebInput webInput) </w:t>
      </w:r>
      <w:r>
        <w:rPr>
          <w:b/>
          <w:bCs/>
          <w:color w:val="7F0055"/>
        </w:rPr>
        <w:t>throws</w:t>
      </w:r>
      <w:r>
        <w:t xml:space="preserve"> ControllerException {</w:t>
      </w:r>
    </w:p>
    <w:p w14:paraId="385FADC6" w14:textId="77777777" w:rsidR="00F87240" w:rsidRDefault="00F87240">
      <w:pPr>
        <w:pStyle w:val="code-section"/>
      </w:pPr>
      <w:r>
        <w:lastRenderedPageBreak/>
        <w:tab/>
      </w:r>
      <w:r>
        <w:tab/>
        <w:t xml:space="preserve">View view = </w:t>
      </w:r>
      <w:r>
        <w:rPr>
          <w:b/>
          <w:bCs/>
          <w:color w:val="7F0055"/>
        </w:rPr>
        <w:t>null</w:t>
      </w:r>
      <w:r>
        <w:t>;</w:t>
      </w:r>
    </w:p>
    <w:p w14:paraId="499A56FA" w14:textId="77777777" w:rsidR="00F87240" w:rsidRDefault="00F87240">
      <w:pPr>
        <w:pStyle w:val="code-section"/>
      </w:pPr>
      <w:r>
        <w:tab/>
      </w:r>
      <w:r>
        <w:tab/>
        <w:t>String userName = webInput.getParameter(</w:t>
      </w:r>
      <w:r>
        <w:rPr>
          <w:color w:val="2A00FF"/>
        </w:rPr>
        <w:t>"username"</w:t>
      </w:r>
      <w:r>
        <w:t>);</w:t>
      </w:r>
    </w:p>
    <w:p w14:paraId="4107A1B1" w14:textId="77777777" w:rsidR="00F87240" w:rsidRDefault="00F87240">
      <w:pPr>
        <w:pStyle w:val="code-section"/>
      </w:pPr>
      <w:r>
        <w:tab/>
      </w:r>
      <w:r>
        <w:tab/>
      </w:r>
      <w:r>
        <w:rPr>
          <w:b/>
          <w:bCs/>
          <w:color w:val="7F0055"/>
        </w:rPr>
        <w:t>int</w:t>
      </w:r>
      <w:r>
        <w:t xml:space="preserve"> password = webInput.getParameterAsInt(</w:t>
      </w:r>
      <w:r>
        <w:rPr>
          <w:color w:val="2A00FF"/>
        </w:rPr>
        <w:t>"password"</w:t>
      </w:r>
      <w:r>
        <w:t>);</w:t>
      </w:r>
    </w:p>
    <w:p w14:paraId="5CD2DA37" w14:textId="77777777" w:rsidR="00F87240" w:rsidRDefault="00F87240">
      <w:pPr>
        <w:pStyle w:val="code-section"/>
      </w:pPr>
      <w:r>
        <w:tab/>
      </w:r>
      <w:r>
        <w:tab/>
      </w:r>
      <w:r>
        <w:rPr>
          <w:b/>
          <w:bCs/>
          <w:color w:val="7F0055"/>
        </w:rPr>
        <w:t>if</w:t>
      </w:r>
      <w:r>
        <w:t xml:space="preserve"> (userName.equals(</w:t>
      </w:r>
      <w:r>
        <w:rPr>
          <w:color w:val="2A00FF"/>
        </w:rPr>
        <w:t>"HenryYu"</w:t>
      </w:r>
      <w:r>
        <w:t>) &amp;&amp; password == 888888) {</w:t>
      </w:r>
    </w:p>
    <w:p w14:paraId="200A64CC" w14:textId="77777777" w:rsidR="00F87240" w:rsidRDefault="00F87240">
      <w:pPr>
        <w:pStyle w:val="code-section"/>
      </w:pPr>
      <w:r>
        <w:tab/>
      </w:r>
      <w:r>
        <w:tab/>
      </w:r>
      <w:r>
        <w:tab/>
        <w:t xml:space="preserve">LoginInfo loginInfo = </w:t>
      </w:r>
      <w:r>
        <w:rPr>
          <w:b/>
          <w:bCs/>
          <w:color w:val="7F0055"/>
        </w:rPr>
        <w:t>new</w:t>
      </w:r>
      <w:r>
        <w:t xml:space="preserve"> LoginInfo();</w:t>
      </w:r>
    </w:p>
    <w:p w14:paraId="49C9A067" w14:textId="77777777" w:rsidR="00F87240" w:rsidRDefault="00F87240">
      <w:pPr>
        <w:pStyle w:val="code-section"/>
      </w:pPr>
      <w:r>
        <w:tab/>
      </w:r>
      <w:r>
        <w:tab/>
      </w:r>
      <w:r>
        <w:tab/>
        <w:t>loginInfo.setLoginUser(userName);</w:t>
      </w:r>
    </w:p>
    <w:p w14:paraId="571B7565" w14:textId="77777777" w:rsidR="00F87240" w:rsidRDefault="00F87240">
      <w:pPr>
        <w:pStyle w:val="code-section"/>
      </w:pPr>
      <w:r>
        <w:tab/>
      </w:r>
      <w:r>
        <w:tab/>
      </w:r>
      <w:r>
        <w:tab/>
        <w:t>loginInfo.setPassword(password);</w:t>
      </w:r>
    </w:p>
    <w:p w14:paraId="537385B2" w14:textId="77777777" w:rsidR="00F87240" w:rsidRDefault="00F87240">
      <w:pPr>
        <w:pStyle w:val="code-section"/>
      </w:pPr>
      <w:r>
        <w:tab/>
      </w:r>
      <w:r>
        <w:tab/>
      </w:r>
      <w:r>
        <w:tab/>
        <w:t>loginInfo.setLoginTime(</w:t>
      </w:r>
      <w:r>
        <w:rPr>
          <w:b/>
          <w:bCs/>
          <w:color w:val="7F0055"/>
        </w:rPr>
        <w:t>new</w:t>
      </w:r>
      <w:r>
        <w:t xml:space="preserve"> Date(System.</w:t>
      </w:r>
      <w:r>
        <w:rPr>
          <w:i/>
          <w:iCs/>
        </w:rPr>
        <w:t>currentTimeMillis</w:t>
      </w:r>
      <w:r>
        <w:t>()));</w:t>
      </w:r>
    </w:p>
    <w:p w14:paraId="11DCEDFC" w14:textId="77777777" w:rsidR="00F87240" w:rsidRDefault="00F87240">
      <w:pPr>
        <w:pStyle w:val="code-section"/>
      </w:pPr>
      <w:r>
        <w:tab/>
      </w:r>
      <w:r>
        <w:tab/>
      </w:r>
      <w:r>
        <w:tab/>
        <w:t>HttpSession session = webInput.getSession(</w:t>
      </w:r>
      <w:r>
        <w:rPr>
          <w:b/>
          <w:bCs/>
          <w:color w:val="7F0055"/>
        </w:rPr>
        <w:t>true</w:t>
      </w:r>
      <w:r>
        <w:t>);</w:t>
      </w:r>
      <w:r>
        <w:rPr>
          <w:color w:val="3F7F5F"/>
        </w:rPr>
        <w:t xml:space="preserve">// </w:t>
      </w:r>
      <w:r>
        <w:rPr>
          <w:rFonts w:ascii="宋体" w:eastAsia="宋体" w:cs="宋体" w:hint="eastAsia"/>
          <w:color w:val="3F7F5F"/>
        </w:rPr>
        <w:t>创建会话，保存登录数据</w:t>
      </w:r>
      <w:r>
        <w:rPr>
          <w:color w:val="3F7F5F"/>
        </w:rPr>
        <w:t>(</w:t>
      </w:r>
      <w:r>
        <w:rPr>
          <w:rFonts w:ascii="宋体" w:eastAsia="宋体" w:cs="宋体" w:hint="eastAsia"/>
          <w:color w:val="3F7F5F"/>
        </w:rPr>
        <w:t>操作</w:t>
      </w:r>
      <w:r>
        <w:rPr>
          <w:color w:val="3F7F5F"/>
        </w:rPr>
        <w:t>Session</w:t>
      </w:r>
      <w:r>
        <w:rPr>
          <w:rFonts w:ascii="宋体" w:eastAsia="宋体" w:cs="宋体" w:hint="eastAsia"/>
          <w:color w:val="3F7F5F"/>
        </w:rPr>
        <w:t>演示</w:t>
      </w:r>
      <w:r>
        <w:rPr>
          <w:color w:val="3F7F5F"/>
        </w:rPr>
        <w:t>)</w:t>
      </w:r>
    </w:p>
    <w:p w14:paraId="63A29ABC" w14:textId="77777777" w:rsidR="00F87240" w:rsidRDefault="00F87240">
      <w:pPr>
        <w:pStyle w:val="code-section"/>
      </w:pPr>
      <w:r>
        <w:tab/>
      </w:r>
      <w:r>
        <w:tab/>
      </w:r>
      <w:r>
        <w:tab/>
        <w:t>session.setAttribute(</w:t>
      </w:r>
      <w:r>
        <w:rPr>
          <w:color w:val="2A00FF"/>
        </w:rPr>
        <w:t>"LoginInfo"</w:t>
      </w:r>
      <w:r>
        <w:t>, loginInfo);</w:t>
      </w:r>
      <w:r>
        <w:rPr>
          <w:color w:val="3F7F5F"/>
        </w:rPr>
        <w:t xml:space="preserve">// </w:t>
      </w:r>
      <w:r>
        <w:rPr>
          <w:rFonts w:ascii="宋体" w:eastAsia="宋体" w:cs="宋体" w:hint="eastAsia"/>
          <w:color w:val="3F7F5F"/>
        </w:rPr>
        <w:t>以便后用。。。</w:t>
      </w:r>
    </w:p>
    <w:p w14:paraId="7017155B" w14:textId="77777777" w:rsidR="00F87240" w:rsidRDefault="00F87240">
      <w:pPr>
        <w:pStyle w:val="code-section"/>
      </w:pPr>
      <w:r>
        <w:tab/>
      </w:r>
      <w:r>
        <w:tab/>
      </w:r>
      <w:r>
        <w:tab/>
        <w:t xml:space="preserve">ModelData vd = </w:t>
      </w:r>
      <w:r>
        <w:rPr>
          <w:b/>
          <w:bCs/>
          <w:color w:val="7F0055"/>
        </w:rPr>
        <w:t>new</w:t>
      </w:r>
      <w:r>
        <w:t xml:space="preserve"> ModelData();</w:t>
      </w:r>
    </w:p>
    <w:p w14:paraId="409B35F3" w14:textId="77777777" w:rsidR="00F87240" w:rsidRDefault="00F87240">
      <w:pPr>
        <w:pStyle w:val="code-section"/>
      </w:pPr>
      <w:r>
        <w:tab/>
      </w:r>
      <w:r>
        <w:tab/>
      </w:r>
      <w:r>
        <w:tab/>
        <w:t>vd.put(</w:t>
      </w:r>
      <w:r>
        <w:rPr>
          <w:color w:val="2A00FF"/>
        </w:rPr>
        <w:t>"Login_Info"</w:t>
      </w:r>
      <w:r>
        <w:t>, loginInfo);</w:t>
      </w:r>
    </w:p>
    <w:p w14:paraId="1D7188B7" w14:textId="77777777" w:rsidR="00F87240" w:rsidRDefault="00F87240">
      <w:pPr>
        <w:pStyle w:val="code-section"/>
      </w:pPr>
      <w:r>
        <w:tab/>
      </w:r>
      <w:r>
        <w:tab/>
      </w:r>
      <w:r>
        <w:tab/>
        <w:t xml:space="preserve">view = </w:t>
      </w:r>
      <w:r>
        <w:rPr>
          <w:b/>
          <w:bCs/>
          <w:color w:val="7F0055"/>
        </w:rPr>
        <w:t>new</w:t>
      </w:r>
      <w:r>
        <w:t xml:space="preserve"> View(</w:t>
      </w:r>
      <w:r>
        <w:rPr>
          <w:color w:val="2A00FF"/>
        </w:rPr>
        <w:t>"LoginoutView"</w:t>
      </w:r>
      <w:r>
        <w:t xml:space="preserve">, vd); </w:t>
      </w:r>
      <w:r>
        <w:rPr>
          <w:color w:val="3F7F5F"/>
        </w:rPr>
        <w:t xml:space="preserve">// </w:t>
      </w:r>
      <w:r>
        <w:rPr>
          <w:rFonts w:ascii="宋体" w:eastAsia="宋体" w:cs="宋体" w:hint="eastAsia"/>
          <w:color w:val="3F7F5F"/>
        </w:rPr>
        <w:t>返回</w:t>
      </w:r>
      <w:r>
        <w:rPr>
          <w:color w:val="3F7F5F"/>
        </w:rPr>
        <w:t>MainView</w:t>
      </w:r>
      <w:r>
        <w:rPr>
          <w:rFonts w:ascii="宋体" w:eastAsia="宋体" w:cs="宋体" w:hint="eastAsia"/>
          <w:color w:val="3F7F5F"/>
        </w:rPr>
        <w:t>视图（连同</w:t>
      </w:r>
      <w:r>
        <w:rPr>
          <w:color w:val="3F7F5F"/>
        </w:rPr>
        <w:t>LoginInfo</w:t>
      </w:r>
      <w:r>
        <w:rPr>
          <w:rFonts w:ascii="宋体" w:eastAsia="宋体" w:cs="宋体" w:hint="eastAsia"/>
          <w:color w:val="3F7F5F"/>
        </w:rPr>
        <w:t>数据对象一起返回）</w:t>
      </w:r>
    </w:p>
    <w:p w14:paraId="27969B5D" w14:textId="77777777" w:rsidR="00F87240" w:rsidRDefault="00F87240">
      <w:pPr>
        <w:pStyle w:val="code-section"/>
      </w:pPr>
      <w:r>
        <w:tab/>
      </w:r>
      <w:r>
        <w:tab/>
        <w:t xml:space="preserve">} </w:t>
      </w:r>
      <w:r>
        <w:rPr>
          <w:b/>
          <w:bCs/>
          <w:color w:val="7F0055"/>
        </w:rPr>
        <w:t>else</w:t>
      </w:r>
      <w:r>
        <w:t xml:space="preserve"> {</w:t>
      </w:r>
    </w:p>
    <w:p w14:paraId="57D3122E" w14:textId="77777777" w:rsidR="00F87240" w:rsidRDefault="00F87240">
      <w:pPr>
        <w:pStyle w:val="code-section"/>
      </w:pPr>
      <w:r>
        <w:tab/>
      </w:r>
      <w:r>
        <w:tab/>
      </w:r>
      <w:r>
        <w:tab/>
        <w:t xml:space="preserve">ModelData vd = </w:t>
      </w:r>
      <w:r>
        <w:rPr>
          <w:b/>
          <w:bCs/>
          <w:color w:val="7F0055"/>
        </w:rPr>
        <w:t>new</w:t>
      </w:r>
      <w:r>
        <w:t xml:space="preserve"> ModelData();</w:t>
      </w:r>
    </w:p>
    <w:p w14:paraId="576D4EEB" w14:textId="77777777" w:rsidR="00F87240" w:rsidRDefault="00F87240">
      <w:pPr>
        <w:pStyle w:val="code-section"/>
      </w:pPr>
      <w:r>
        <w:tab/>
      </w:r>
      <w:r>
        <w:tab/>
      </w:r>
      <w:r>
        <w:tab/>
        <w:t>vd.put(Const.</w:t>
      </w:r>
      <w:r>
        <w:rPr>
          <w:i/>
          <w:iCs/>
          <w:color w:val="0000C0"/>
        </w:rPr>
        <w:t>WEB_FORWARD_URL</w:t>
      </w:r>
      <w:r>
        <w:t xml:space="preserve">, </w:t>
      </w:r>
      <w:r>
        <w:rPr>
          <w:color w:val="2A00FF"/>
        </w:rPr>
        <w:t>"multiActionController.html"</w:t>
      </w:r>
      <w:r>
        <w:t>);</w:t>
      </w:r>
    </w:p>
    <w:p w14:paraId="17796FE8" w14:textId="77777777" w:rsidR="00F87240" w:rsidRDefault="00F87240">
      <w:pPr>
        <w:pStyle w:val="code-section"/>
      </w:pPr>
      <w:r>
        <w:tab/>
      </w:r>
      <w:r>
        <w:tab/>
      </w:r>
      <w:r>
        <w:tab/>
        <w:t>vd.put(Const.</w:t>
      </w:r>
      <w:r>
        <w:rPr>
          <w:i/>
          <w:iCs/>
          <w:color w:val="0000C0"/>
        </w:rPr>
        <w:t>WEB_RETURN_MSG</w:t>
      </w:r>
      <w:r>
        <w:t xml:space="preserve">, </w:t>
      </w:r>
      <w:r>
        <w:rPr>
          <w:color w:val="2A00FF"/>
        </w:rPr>
        <w:t>"</w:t>
      </w:r>
      <w:r>
        <w:rPr>
          <w:rFonts w:ascii="宋体" w:eastAsia="宋体" w:cs="宋体" w:hint="eastAsia"/>
          <w:color w:val="2A00FF"/>
        </w:rPr>
        <w:t>用户名不存在或者密码不正确，请重新输入，谢谢！</w:t>
      </w:r>
      <w:r>
        <w:rPr>
          <w:color w:val="2A00FF"/>
        </w:rPr>
        <w:t>"</w:t>
      </w:r>
      <w:r>
        <w:t>);</w:t>
      </w:r>
    </w:p>
    <w:p w14:paraId="28C6C54A" w14:textId="77777777" w:rsidR="00F87240" w:rsidRDefault="00F87240">
      <w:pPr>
        <w:pStyle w:val="code-section"/>
      </w:pPr>
      <w:r>
        <w:lastRenderedPageBreak/>
        <w:tab/>
      </w:r>
      <w:r>
        <w:tab/>
      </w:r>
      <w:r>
        <w:tab/>
        <w:t xml:space="preserve">view = </w:t>
      </w:r>
      <w:r>
        <w:rPr>
          <w:b/>
          <w:bCs/>
          <w:color w:val="7F0055"/>
        </w:rPr>
        <w:t>new</w:t>
      </w:r>
      <w:r>
        <w:t xml:space="preserve"> View(</w:t>
      </w:r>
      <w:r>
        <w:rPr>
          <w:color w:val="2A00FF"/>
        </w:rPr>
        <w:t>"InfoView"</w:t>
      </w:r>
      <w:r>
        <w:t xml:space="preserve">, vd); </w:t>
      </w:r>
      <w:r>
        <w:rPr>
          <w:color w:val="3F7F5F"/>
        </w:rPr>
        <w:t xml:space="preserve">// </w:t>
      </w:r>
      <w:r>
        <w:rPr>
          <w:rFonts w:ascii="宋体" w:eastAsia="宋体" w:cs="宋体" w:hint="eastAsia"/>
          <w:color w:val="3F7F5F"/>
        </w:rPr>
        <w:t>返回</w:t>
      </w:r>
      <w:r>
        <w:rPr>
          <w:color w:val="3F7F5F"/>
        </w:rPr>
        <w:t>InfoView</w:t>
      </w:r>
      <w:r>
        <w:rPr>
          <w:rFonts w:ascii="宋体" w:eastAsia="宋体" w:cs="宋体" w:hint="eastAsia"/>
          <w:color w:val="3F7F5F"/>
        </w:rPr>
        <w:t>视图</w:t>
      </w:r>
    </w:p>
    <w:p w14:paraId="6C8B6F96" w14:textId="77777777" w:rsidR="00F87240" w:rsidRDefault="00F87240">
      <w:pPr>
        <w:pStyle w:val="code-section"/>
      </w:pPr>
      <w:r>
        <w:tab/>
      </w:r>
      <w:r>
        <w:tab/>
        <w:t>}</w:t>
      </w:r>
    </w:p>
    <w:p w14:paraId="3C44C72D" w14:textId="77777777" w:rsidR="00F87240" w:rsidRDefault="00F87240">
      <w:pPr>
        <w:pStyle w:val="code-section"/>
      </w:pPr>
      <w:r>
        <w:tab/>
      </w:r>
      <w:r>
        <w:tab/>
      </w:r>
      <w:r>
        <w:rPr>
          <w:b/>
          <w:bCs/>
          <w:color w:val="7F0055"/>
        </w:rPr>
        <w:t>return</w:t>
      </w:r>
      <w:r>
        <w:t xml:space="preserve"> view;</w:t>
      </w:r>
    </w:p>
    <w:p w14:paraId="3599E297" w14:textId="77777777" w:rsidR="00F87240" w:rsidRDefault="00F87240">
      <w:pPr>
        <w:pStyle w:val="code-section"/>
      </w:pPr>
      <w:r>
        <w:tab/>
        <w:t>}</w:t>
      </w:r>
    </w:p>
    <w:p w14:paraId="6B967B24" w14:textId="77777777" w:rsidR="00F87240" w:rsidRDefault="00F87240">
      <w:pPr>
        <w:pStyle w:val="code-section"/>
      </w:pPr>
      <w:r>
        <w:tab/>
      </w:r>
      <w:r>
        <w:rPr>
          <w:b/>
          <w:bCs/>
          <w:color w:val="7F0055"/>
        </w:rPr>
        <w:t>public</w:t>
      </w:r>
      <w:r>
        <w:t xml:space="preserve"> View logoutAction(WebInput wi) </w:t>
      </w:r>
      <w:r>
        <w:rPr>
          <w:b/>
          <w:bCs/>
          <w:color w:val="7F0055"/>
        </w:rPr>
        <w:t>throws</w:t>
      </w:r>
      <w:r>
        <w:t xml:space="preserve"> ControllerException {</w:t>
      </w:r>
    </w:p>
    <w:p w14:paraId="06FF0E71" w14:textId="77777777" w:rsidR="00F87240" w:rsidRDefault="00F87240">
      <w:pPr>
        <w:pStyle w:val="code-section"/>
      </w:pPr>
      <w:r>
        <w:tab/>
      </w:r>
      <w:r>
        <w:tab/>
        <w:t>HttpSession session = wi.getSession(</w:t>
      </w:r>
      <w:r>
        <w:rPr>
          <w:b/>
          <w:bCs/>
          <w:color w:val="7F0055"/>
        </w:rPr>
        <w:t>false</w:t>
      </w:r>
      <w:r>
        <w:t>);</w:t>
      </w:r>
    </w:p>
    <w:p w14:paraId="01D9A9FF" w14:textId="77777777" w:rsidR="00F87240" w:rsidRDefault="00F87240">
      <w:pPr>
        <w:pStyle w:val="code-section"/>
      </w:pPr>
      <w:r>
        <w:tab/>
      </w:r>
      <w:r>
        <w:tab/>
        <w:t>session.removeAttribute(</w:t>
      </w:r>
      <w:r>
        <w:rPr>
          <w:color w:val="2A00FF"/>
        </w:rPr>
        <w:t>"LoginInfo"</w:t>
      </w:r>
      <w:r>
        <w:t>);</w:t>
      </w:r>
    </w:p>
    <w:p w14:paraId="165B3DCF" w14:textId="77777777" w:rsidR="00F87240" w:rsidRDefault="00F87240">
      <w:pPr>
        <w:pStyle w:val="code-section"/>
      </w:pPr>
      <w:r>
        <w:tab/>
      </w:r>
      <w:r>
        <w:tab/>
        <w:t xml:space="preserve">ModelData vd = </w:t>
      </w:r>
      <w:r>
        <w:rPr>
          <w:b/>
          <w:bCs/>
          <w:color w:val="7F0055"/>
        </w:rPr>
        <w:t>new</w:t>
      </w:r>
      <w:r>
        <w:t xml:space="preserve"> ModelData();</w:t>
      </w:r>
    </w:p>
    <w:p w14:paraId="455EDB15" w14:textId="77777777" w:rsidR="00F87240" w:rsidRDefault="00F87240">
      <w:pPr>
        <w:pStyle w:val="code-section"/>
      </w:pPr>
      <w:r>
        <w:tab/>
      </w:r>
      <w:r>
        <w:tab/>
        <w:t>vd.put(Const.</w:t>
      </w:r>
      <w:r>
        <w:rPr>
          <w:i/>
          <w:iCs/>
          <w:color w:val="0000C0"/>
        </w:rPr>
        <w:t>WEB_FORWARD_URL</w:t>
      </w:r>
      <w:r>
        <w:t xml:space="preserve">, </w:t>
      </w:r>
      <w:r>
        <w:rPr>
          <w:color w:val="2A00FF"/>
        </w:rPr>
        <w:t>"multiActionController.html"</w:t>
      </w:r>
      <w:r>
        <w:t>);</w:t>
      </w:r>
    </w:p>
    <w:p w14:paraId="63079DE7" w14:textId="77777777" w:rsidR="00F87240" w:rsidRDefault="00F87240">
      <w:pPr>
        <w:pStyle w:val="code-section"/>
      </w:pPr>
      <w:r>
        <w:tab/>
      </w:r>
      <w:r>
        <w:tab/>
        <w:t>vd.put(Const.</w:t>
      </w:r>
      <w:r>
        <w:rPr>
          <w:i/>
          <w:iCs/>
          <w:color w:val="0000C0"/>
        </w:rPr>
        <w:t>WEB_RETURN_MSG</w:t>
      </w:r>
      <w:r>
        <w:t xml:space="preserve">, </w:t>
      </w:r>
      <w:r>
        <w:rPr>
          <w:color w:val="2A00FF"/>
        </w:rPr>
        <w:t>"</w:t>
      </w:r>
      <w:r>
        <w:rPr>
          <w:rFonts w:ascii="宋体" w:eastAsia="宋体" w:cs="宋体" w:hint="eastAsia"/>
          <w:color w:val="2A00FF"/>
        </w:rPr>
        <w:t>成功退出！</w:t>
      </w:r>
      <w:r>
        <w:rPr>
          <w:color w:val="2A00FF"/>
        </w:rPr>
        <w:t>"</w:t>
      </w:r>
      <w:r>
        <w:t>);</w:t>
      </w:r>
    </w:p>
    <w:p w14:paraId="364188A0" w14:textId="77777777" w:rsidR="00F87240" w:rsidRDefault="00F87240">
      <w:pPr>
        <w:pStyle w:val="code-section"/>
      </w:pPr>
      <w:r>
        <w:tab/>
      </w:r>
      <w:r>
        <w:tab/>
      </w:r>
      <w:r>
        <w:rPr>
          <w:b/>
          <w:bCs/>
          <w:color w:val="7F0055"/>
        </w:rPr>
        <w:t>return</w:t>
      </w:r>
      <w:r>
        <w:t xml:space="preserve"> </w:t>
      </w:r>
      <w:r>
        <w:rPr>
          <w:b/>
          <w:bCs/>
          <w:color w:val="7F0055"/>
        </w:rPr>
        <w:t>new</w:t>
      </w:r>
      <w:r>
        <w:t xml:space="preserve"> View(</w:t>
      </w:r>
      <w:r>
        <w:rPr>
          <w:color w:val="2A00FF"/>
        </w:rPr>
        <w:t>"InfoView"</w:t>
      </w:r>
      <w:r>
        <w:t>, vd);</w:t>
      </w:r>
    </w:p>
    <w:p w14:paraId="0B233693" w14:textId="77777777" w:rsidR="00F87240" w:rsidRDefault="00F87240">
      <w:pPr>
        <w:pStyle w:val="code-section"/>
        <w:rPr>
          <w:lang w:eastAsia="zh-CN"/>
        </w:rPr>
      </w:pPr>
      <w:r>
        <w:tab/>
      </w:r>
      <w:r>
        <w:rPr>
          <w:lang w:eastAsia="zh-CN"/>
        </w:rPr>
        <w:t>}</w:t>
      </w:r>
    </w:p>
    <w:p w14:paraId="60F14DB6" w14:textId="77777777" w:rsidR="00F87240" w:rsidRDefault="00F87240">
      <w:pPr>
        <w:pStyle w:val="code-section"/>
        <w:rPr>
          <w:lang w:eastAsia="zh-CN"/>
        </w:rPr>
      </w:pPr>
      <w:r>
        <w:rPr>
          <w:lang w:eastAsia="zh-CN"/>
        </w:rPr>
        <w:t>}</w:t>
      </w:r>
    </w:p>
    <w:p w14:paraId="243F34AF" w14:textId="77777777" w:rsidR="00F87240" w:rsidRDefault="00F87240" w:rsidP="00B964FD">
      <w:pPr>
        <w:ind w:firstLine="420"/>
        <w:rPr>
          <w:lang w:eastAsia="zh-CN"/>
        </w:rPr>
      </w:pPr>
      <w:r>
        <w:rPr>
          <w:rFonts w:hint="eastAsia"/>
          <w:lang w:eastAsia="zh-CN"/>
        </w:rPr>
        <w:t>其对应的视图页面代码为：</w:t>
      </w:r>
    </w:p>
    <w:p w14:paraId="27D4D0D4" w14:textId="77777777" w:rsidR="00F87240" w:rsidRDefault="00F87240" w:rsidP="00B964FD">
      <w:pPr>
        <w:ind w:firstLine="420"/>
      </w:pPr>
      <w:r>
        <w:t>multiActionController.html</w:t>
      </w:r>
    </w:p>
    <w:p w14:paraId="2A5C11C9" w14:textId="77777777" w:rsidR="00F87240" w:rsidRDefault="00F87240">
      <w:pPr>
        <w:pStyle w:val="code-section"/>
        <w:rPr>
          <w:color w:val="000000"/>
          <w:highlight w:val="white"/>
        </w:rPr>
      </w:pPr>
      <w:r>
        <w:rPr>
          <w:highlight w:val="white"/>
        </w:rPr>
        <w:t>&lt;html&gt;</w:t>
      </w:r>
    </w:p>
    <w:p w14:paraId="29230B69" w14:textId="77777777" w:rsidR="00F87240" w:rsidRDefault="00F87240">
      <w:pPr>
        <w:pStyle w:val="code-section"/>
        <w:rPr>
          <w:color w:val="000000"/>
          <w:highlight w:val="white"/>
        </w:rPr>
      </w:pPr>
      <w:r>
        <w:rPr>
          <w:highlight w:val="white"/>
        </w:rPr>
        <w:t>&lt;head&gt;</w:t>
      </w:r>
    </w:p>
    <w:p w14:paraId="4079883F" w14:textId="77777777" w:rsidR="00F87240" w:rsidRDefault="00F87240">
      <w:pPr>
        <w:pStyle w:val="code-section"/>
        <w:rPr>
          <w:color w:val="000000"/>
          <w:highlight w:val="white"/>
        </w:rPr>
      </w:pPr>
      <w:r>
        <w:rPr>
          <w:highlight w:val="white"/>
        </w:rPr>
        <w:lastRenderedPageBreak/>
        <w:t>&lt;meta</w:t>
      </w:r>
      <w:r>
        <w:rPr>
          <w:color w:val="000000"/>
          <w:highlight w:val="white"/>
        </w:rPr>
        <w:t xml:space="preserve"> </w:t>
      </w:r>
      <w:r>
        <w:rPr>
          <w:color w:val="FF0000"/>
          <w:highlight w:val="white"/>
        </w:rPr>
        <w:t>http-equiv</w:t>
      </w:r>
      <w:r>
        <w:rPr>
          <w:color w:val="000000"/>
          <w:highlight w:val="white"/>
        </w:rPr>
        <w:t>=</w:t>
      </w:r>
      <w:r>
        <w:rPr>
          <w:color w:val="8000FF"/>
          <w:highlight w:val="white"/>
        </w:rPr>
        <w:t>"Content-Type"</w:t>
      </w:r>
      <w:r>
        <w:rPr>
          <w:color w:val="000000"/>
          <w:highlight w:val="white"/>
        </w:rPr>
        <w:t xml:space="preserve"> </w:t>
      </w:r>
      <w:r>
        <w:rPr>
          <w:color w:val="FF0000"/>
          <w:highlight w:val="white"/>
        </w:rPr>
        <w:t>content</w:t>
      </w:r>
      <w:r>
        <w:rPr>
          <w:color w:val="000000"/>
          <w:highlight w:val="white"/>
        </w:rPr>
        <w:t>=</w:t>
      </w:r>
      <w:r>
        <w:rPr>
          <w:color w:val="8000FF"/>
          <w:highlight w:val="white"/>
        </w:rPr>
        <w:t>"text/html; charset=GBK"</w:t>
      </w:r>
      <w:r>
        <w:rPr>
          <w:highlight w:val="white"/>
        </w:rPr>
        <w:t>&gt;</w:t>
      </w:r>
    </w:p>
    <w:p w14:paraId="116CAF35" w14:textId="77777777" w:rsidR="00F87240" w:rsidRDefault="00F87240">
      <w:pPr>
        <w:pStyle w:val="code-section"/>
        <w:rPr>
          <w:color w:val="000000"/>
          <w:highlight w:val="white"/>
        </w:rPr>
      </w:pPr>
      <w:r>
        <w:rPr>
          <w:highlight w:val="white"/>
        </w:rPr>
        <w:t>&lt;title&gt;&lt;/title&gt;</w:t>
      </w:r>
    </w:p>
    <w:p w14:paraId="118A4153" w14:textId="77777777" w:rsidR="00F87240" w:rsidRDefault="00F87240">
      <w:pPr>
        <w:pStyle w:val="code-section"/>
        <w:rPr>
          <w:color w:val="000000"/>
          <w:highlight w:val="white"/>
        </w:rPr>
      </w:pPr>
      <w:r>
        <w:rPr>
          <w:highlight w:val="white"/>
        </w:rPr>
        <w:t>&lt;link</w:t>
      </w:r>
      <w:r>
        <w:rPr>
          <w:color w:val="000000"/>
          <w:highlight w:val="white"/>
        </w:rPr>
        <w:t xml:space="preserve"> </w:t>
      </w:r>
      <w:r>
        <w:rPr>
          <w:color w:val="FF0000"/>
          <w:highlight w:val="white"/>
        </w:rPr>
        <w:t>href</w:t>
      </w:r>
      <w:r>
        <w:rPr>
          <w:color w:val="000000"/>
          <w:highlight w:val="white"/>
        </w:rPr>
        <w:t>=</w:t>
      </w:r>
      <w:r>
        <w:rPr>
          <w:color w:val="8000FF"/>
          <w:highlight w:val="white"/>
        </w:rPr>
        <w:t>"t-1.css"</w:t>
      </w:r>
      <w:r>
        <w:rPr>
          <w:color w:val="000000"/>
          <w:highlight w:val="white"/>
        </w:rPr>
        <w:t xml:space="preserve"> </w:t>
      </w:r>
      <w:r>
        <w:rPr>
          <w:color w:val="FF0000"/>
          <w:highlight w:val="white"/>
        </w:rPr>
        <w:t>rel</w:t>
      </w:r>
      <w:r>
        <w:rPr>
          <w:color w:val="000000"/>
          <w:highlight w:val="white"/>
        </w:rPr>
        <w:t>=</w:t>
      </w:r>
      <w:r>
        <w:rPr>
          <w:color w:val="8000FF"/>
          <w:highlight w:val="white"/>
        </w:rPr>
        <w:t>"stylesheet"</w:t>
      </w:r>
      <w:r>
        <w:rPr>
          <w:color w:val="000000"/>
          <w:highlight w:val="white"/>
        </w:rPr>
        <w:t xml:space="preserve"> </w:t>
      </w:r>
      <w:r>
        <w:rPr>
          <w:color w:val="FF0000"/>
          <w:highlight w:val="white"/>
        </w:rPr>
        <w:t>type</w:t>
      </w:r>
      <w:r>
        <w:rPr>
          <w:color w:val="000000"/>
          <w:highlight w:val="white"/>
        </w:rPr>
        <w:t>=</w:t>
      </w:r>
      <w:r>
        <w:rPr>
          <w:color w:val="8000FF"/>
          <w:highlight w:val="white"/>
        </w:rPr>
        <w:t>"text/css"</w:t>
      </w:r>
      <w:r>
        <w:rPr>
          <w:highlight w:val="white"/>
        </w:rPr>
        <w:t>&gt;</w:t>
      </w:r>
    </w:p>
    <w:p w14:paraId="7FF8C20C" w14:textId="77777777" w:rsidR="00F87240" w:rsidRDefault="00F87240">
      <w:pPr>
        <w:pStyle w:val="code-section"/>
        <w:rPr>
          <w:color w:val="000000"/>
          <w:highlight w:val="white"/>
        </w:rPr>
      </w:pPr>
      <w:r>
        <w:rPr>
          <w:highlight w:val="white"/>
        </w:rPr>
        <w:t>&lt;/head&gt;</w:t>
      </w:r>
    </w:p>
    <w:p w14:paraId="05394FB5" w14:textId="77777777" w:rsidR="00F87240" w:rsidRDefault="00F87240">
      <w:pPr>
        <w:pStyle w:val="code-section"/>
        <w:rPr>
          <w:color w:val="000000"/>
          <w:highlight w:val="white"/>
        </w:rPr>
      </w:pPr>
      <w:r>
        <w:rPr>
          <w:highlight w:val="white"/>
        </w:rPr>
        <w:t>&lt;body&gt;</w:t>
      </w:r>
    </w:p>
    <w:p w14:paraId="02B38449" w14:textId="77777777" w:rsidR="00F87240" w:rsidRDefault="00F87240">
      <w:pPr>
        <w:pStyle w:val="code-section"/>
        <w:rPr>
          <w:color w:val="000000"/>
          <w:highlight w:val="white"/>
        </w:rPr>
      </w:pPr>
      <w:r>
        <w:rPr>
          <w:highlight w:val="white"/>
        </w:rPr>
        <w:t>&lt;form</w:t>
      </w:r>
      <w:r>
        <w:rPr>
          <w:color w:val="000000"/>
          <w:highlight w:val="white"/>
        </w:rPr>
        <w:t xml:space="preserve"> </w:t>
      </w:r>
      <w:r>
        <w:rPr>
          <w:color w:val="FF0000"/>
          <w:highlight w:val="white"/>
        </w:rPr>
        <w:t>name</w:t>
      </w:r>
      <w:r>
        <w:rPr>
          <w:color w:val="000000"/>
          <w:highlight w:val="white"/>
        </w:rPr>
        <w:t>=</w:t>
      </w:r>
      <w:r>
        <w:rPr>
          <w:color w:val="8000FF"/>
          <w:highlight w:val="white"/>
        </w:rPr>
        <w:t>"form1"</w:t>
      </w:r>
      <w:r>
        <w:rPr>
          <w:color w:val="000000"/>
          <w:highlight w:val="white"/>
        </w:rPr>
        <w:t xml:space="preserve"> </w:t>
      </w:r>
      <w:r>
        <w:rPr>
          <w:color w:val="FF0000"/>
          <w:highlight w:val="white"/>
        </w:rPr>
        <w:t>method</w:t>
      </w:r>
      <w:r>
        <w:rPr>
          <w:color w:val="000000"/>
          <w:highlight w:val="white"/>
        </w:rPr>
        <w:t>=</w:t>
      </w:r>
      <w:r>
        <w:rPr>
          <w:color w:val="8000FF"/>
          <w:highlight w:val="white"/>
        </w:rPr>
        <w:t>"post"</w:t>
      </w:r>
      <w:r>
        <w:rPr>
          <w:color w:val="000000"/>
          <w:highlight w:val="white"/>
        </w:rPr>
        <w:t xml:space="preserve"> </w:t>
      </w:r>
      <w:r>
        <w:rPr>
          <w:color w:val="FF0000"/>
          <w:highlight w:val="white"/>
        </w:rPr>
        <w:t>action</w:t>
      </w:r>
      <w:r>
        <w:rPr>
          <w:color w:val="000000"/>
          <w:highlight w:val="white"/>
        </w:rPr>
        <w:t>=</w:t>
      </w:r>
      <w:r>
        <w:rPr>
          <w:color w:val="8000FF"/>
          <w:highlight w:val="white"/>
        </w:rPr>
        <w:t>"LoginAndOutController.ctrl"</w:t>
      </w:r>
      <w:r>
        <w:rPr>
          <w:highlight w:val="white"/>
        </w:rPr>
        <w:t>&gt;</w:t>
      </w:r>
    </w:p>
    <w:p w14:paraId="3BE69A78" w14:textId="77777777" w:rsidR="00F87240" w:rsidRDefault="00F87240">
      <w:pPr>
        <w:pStyle w:val="code-section"/>
        <w:rPr>
          <w:color w:val="000000"/>
          <w:highlight w:val="white"/>
        </w:rPr>
      </w:pPr>
      <w:r>
        <w:rPr>
          <w:color w:val="000000"/>
          <w:highlight w:val="white"/>
        </w:rPr>
        <w:t xml:space="preserve">  </w:t>
      </w:r>
      <w:r>
        <w:rPr>
          <w:highlight w:val="white"/>
        </w:rPr>
        <w:t>&lt;table</w:t>
      </w:r>
      <w:r>
        <w:rPr>
          <w:color w:val="000000"/>
          <w:highlight w:val="white"/>
        </w:rPr>
        <w:t xml:space="preserve"> </w:t>
      </w:r>
      <w:r>
        <w:rPr>
          <w:color w:val="FF0000"/>
          <w:highlight w:val="white"/>
        </w:rPr>
        <w:t>width</w:t>
      </w:r>
      <w:r>
        <w:rPr>
          <w:color w:val="000000"/>
          <w:highlight w:val="white"/>
        </w:rPr>
        <w:t>=</w:t>
      </w:r>
      <w:r>
        <w:rPr>
          <w:color w:val="8000FF"/>
          <w:highlight w:val="white"/>
        </w:rPr>
        <w:t>"34%"</w:t>
      </w:r>
      <w:r>
        <w:rPr>
          <w:color w:val="000000"/>
          <w:highlight w:val="white"/>
        </w:rPr>
        <w:t xml:space="preserve"> </w:t>
      </w:r>
      <w:r>
        <w:rPr>
          <w:color w:val="FF0000"/>
          <w:highlight w:val="white"/>
        </w:rPr>
        <w:t>border</w:t>
      </w:r>
      <w:r>
        <w:rPr>
          <w:color w:val="000000"/>
          <w:highlight w:val="white"/>
        </w:rPr>
        <w:t>=</w:t>
      </w:r>
      <w:r>
        <w:rPr>
          <w:color w:val="8000FF"/>
          <w:highlight w:val="white"/>
        </w:rPr>
        <w:t>"0"</w:t>
      </w:r>
      <w:r>
        <w:rPr>
          <w:color w:val="000000"/>
          <w:highlight w:val="white"/>
        </w:rPr>
        <w:t xml:space="preserve"> </w:t>
      </w:r>
      <w:r>
        <w:rPr>
          <w:color w:val="FF0000"/>
          <w:highlight w:val="white"/>
        </w:rPr>
        <w:t>align</w:t>
      </w:r>
      <w:r>
        <w:rPr>
          <w:color w:val="000000"/>
          <w:highlight w:val="white"/>
        </w:rPr>
        <w:t>=</w:t>
      </w:r>
      <w:r>
        <w:rPr>
          <w:color w:val="8000FF"/>
          <w:highlight w:val="white"/>
        </w:rPr>
        <w:t>"center"</w:t>
      </w:r>
      <w:r>
        <w:rPr>
          <w:highlight w:val="white"/>
        </w:rPr>
        <w:t>&gt;</w:t>
      </w:r>
    </w:p>
    <w:p w14:paraId="18C0BF0C" w14:textId="77777777" w:rsidR="00F87240" w:rsidRDefault="00F87240">
      <w:pPr>
        <w:pStyle w:val="code-section"/>
        <w:rPr>
          <w:color w:val="000000"/>
          <w:highlight w:val="white"/>
        </w:rPr>
      </w:pPr>
      <w:r>
        <w:rPr>
          <w:color w:val="000000"/>
          <w:highlight w:val="white"/>
        </w:rPr>
        <w:t xml:space="preserve">    </w:t>
      </w:r>
      <w:r>
        <w:rPr>
          <w:highlight w:val="white"/>
        </w:rPr>
        <w:t>&lt;tr&gt;</w:t>
      </w:r>
      <w:r>
        <w:rPr>
          <w:color w:val="000000"/>
          <w:highlight w:val="white"/>
        </w:rPr>
        <w:t xml:space="preserve"> </w:t>
      </w:r>
    </w:p>
    <w:p w14:paraId="356DE47C" w14:textId="77777777" w:rsidR="00F87240" w:rsidRDefault="00F87240">
      <w:pPr>
        <w:pStyle w:val="code-section"/>
        <w:rPr>
          <w:color w:val="000000"/>
          <w:highlight w:val="white"/>
        </w:rPr>
      </w:pPr>
      <w:r>
        <w:rPr>
          <w:color w:val="000000"/>
          <w:highlight w:val="white"/>
        </w:rPr>
        <w:t xml:space="preserve">      </w:t>
      </w:r>
      <w:r>
        <w:rPr>
          <w:highlight w:val="white"/>
        </w:rPr>
        <w:t>&lt;td&gt;&lt;div</w:t>
      </w:r>
      <w:r>
        <w:rPr>
          <w:color w:val="000000"/>
          <w:highlight w:val="white"/>
        </w:rPr>
        <w:t xml:space="preserve"> </w:t>
      </w:r>
      <w:r>
        <w:rPr>
          <w:color w:val="FF0000"/>
          <w:highlight w:val="white"/>
        </w:rPr>
        <w:t>align</w:t>
      </w:r>
      <w:r>
        <w:rPr>
          <w:color w:val="000000"/>
          <w:highlight w:val="white"/>
        </w:rPr>
        <w:t>=</w:t>
      </w:r>
      <w:r>
        <w:rPr>
          <w:color w:val="8000FF"/>
          <w:highlight w:val="white"/>
        </w:rPr>
        <w:t>"right"</w:t>
      </w:r>
      <w:r>
        <w:rPr>
          <w:highlight w:val="white"/>
        </w:rPr>
        <w:t>&gt;</w:t>
      </w:r>
      <w:r>
        <w:rPr>
          <w:rFonts w:ascii="宋体" w:eastAsia="宋体" w:cs="宋体" w:hint="eastAsia"/>
          <w:color w:val="000000"/>
          <w:highlight w:val="white"/>
        </w:rPr>
        <w:t>用户名</w:t>
      </w:r>
      <w:r>
        <w:rPr>
          <w:color w:val="000000"/>
          <w:highlight w:val="white"/>
        </w:rPr>
        <w:t>:</w:t>
      </w:r>
      <w:r>
        <w:rPr>
          <w:highlight w:val="white"/>
        </w:rPr>
        <w:t>&lt;/div&gt;&lt;/td&gt;</w:t>
      </w:r>
    </w:p>
    <w:p w14:paraId="53E33A91" w14:textId="77777777" w:rsidR="00F87240" w:rsidRDefault="00F87240">
      <w:pPr>
        <w:pStyle w:val="code-section"/>
        <w:rPr>
          <w:color w:val="000000"/>
          <w:highlight w:val="white"/>
        </w:rPr>
      </w:pPr>
      <w:r>
        <w:rPr>
          <w:color w:val="000000"/>
          <w:highlight w:val="white"/>
        </w:rPr>
        <w:t xml:space="preserve">      </w:t>
      </w:r>
      <w:r>
        <w:rPr>
          <w:highlight w:val="white"/>
        </w:rPr>
        <w:t>&lt;td&gt;&lt;input</w:t>
      </w:r>
      <w:r>
        <w:rPr>
          <w:color w:val="000000"/>
          <w:highlight w:val="white"/>
        </w:rPr>
        <w:t xml:space="preserve"> </w:t>
      </w:r>
      <w:r>
        <w:rPr>
          <w:color w:val="FF0000"/>
          <w:highlight w:val="white"/>
        </w:rPr>
        <w:t>name</w:t>
      </w:r>
      <w:r>
        <w:rPr>
          <w:color w:val="000000"/>
          <w:highlight w:val="white"/>
        </w:rPr>
        <w:t>=</w:t>
      </w:r>
      <w:r>
        <w:rPr>
          <w:color w:val="8000FF"/>
          <w:highlight w:val="white"/>
        </w:rPr>
        <w:t>"username"</w:t>
      </w:r>
      <w:r>
        <w:rPr>
          <w:color w:val="000000"/>
          <w:highlight w:val="white"/>
        </w:rPr>
        <w:t xml:space="preserve"> </w:t>
      </w:r>
      <w:r>
        <w:rPr>
          <w:color w:val="FF0000"/>
          <w:highlight w:val="white"/>
        </w:rPr>
        <w:t>type</w:t>
      </w:r>
      <w:r>
        <w:rPr>
          <w:color w:val="000000"/>
          <w:highlight w:val="white"/>
        </w:rPr>
        <w:t>=</w:t>
      </w:r>
      <w:r>
        <w:rPr>
          <w:color w:val="8000FF"/>
          <w:highlight w:val="white"/>
        </w:rPr>
        <w:t>"text"</w:t>
      </w:r>
      <w:r>
        <w:rPr>
          <w:color w:val="000000"/>
          <w:highlight w:val="white"/>
        </w:rPr>
        <w:t xml:space="preserve"> </w:t>
      </w:r>
      <w:r>
        <w:rPr>
          <w:color w:val="FF0000"/>
          <w:highlight w:val="white"/>
        </w:rPr>
        <w:t>id</w:t>
      </w:r>
      <w:r>
        <w:rPr>
          <w:color w:val="000000"/>
          <w:highlight w:val="white"/>
        </w:rPr>
        <w:t>=</w:t>
      </w:r>
      <w:r>
        <w:rPr>
          <w:color w:val="8000FF"/>
          <w:highlight w:val="white"/>
        </w:rPr>
        <w:t>"username"</w:t>
      </w:r>
      <w:r>
        <w:rPr>
          <w:color w:val="000000"/>
          <w:highlight w:val="white"/>
        </w:rPr>
        <w:t xml:space="preserve"> </w:t>
      </w:r>
      <w:r>
        <w:rPr>
          <w:color w:val="FF0000"/>
          <w:highlight w:val="white"/>
        </w:rPr>
        <w:t>value</w:t>
      </w:r>
      <w:r>
        <w:rPr>
          <w:color w:val="000000"/>
          <w:highlight w:val="white"/>
        </w:rPr>
        <w:t>=</w:t>
      </w:r>
      <w:r>
        <w:rPr>
          <w:color w:val="8000FF"/>
          <w:highlight w:val="white"/>
        </w:rPr>
        <w:t>"HenryYu"</w:t>
      </w:r>
      <w:r>
        <w:rPr>
          <w:highlight w:val="white"/>
        </w:rPr>
        <w:t>&gt;&lt;/td&gt;</w:t>
      </w:r>
    </w:p>
    <w:p w14:paraId="4F4ABE7E" w14:textId="77777777" w:rsidR="00F87240" w:rsidRDefault="00F87240">
      <w:pPr>
        <w:pStyle w:val="code-section"/>
        <w:rPr>
          <w:color w:val="000000"/>
          <w:highlight w:val="white"/>
        </w:rPr>
      </w:pPr>
      <w:r>
        <w:rPr>
          <w:color w:val="000000"/>
          <w:highlight w:val="white"/>
        </w:rPr>
        <w:t xml:space="preserve">    </w:t>
      </w:r>
      <w:r>
        <w:rPr>
          <w:highlight w:val="white"/>
        </w:rPr>
        <w:t>&lt;/tr&gt;</w:t>
      </w:r>
    </w:p>
    <w:p w14:paraId="017ABE3F" w14:textId="77777777" w:rsidR="00F87240" w:rsidRDefault="00F87240">
      <w:pPr>
        <w:pStyle w:val="code-section"/>
        <w:rPr>
          <w:color w:val="000000"/>
          <w:highlight w:val="white"/>
        </w:rPr>
      </w:pPr>
      <w:r>
        <w:rPr>
          <w:color w:val="000000"/>
          <w:highlight w:val="white"/>
        </w:rPr>
        <w:t xml:space="preserve">    </w:t>
      </w:r>
      <w:r>
        <w:rPr>
          <w:highlight w:val="white"/>
        </w:rPr>
        <w:t>&lt;tr&gt;</w:t>
      </w:r>
      <w:r>
        <w:rPr>
          <w:color w:val="000000"/>
          <w:highlight w:val="white"/>
        </w:rPr>
        <w:t xml:space="preserve"> </w:t>
      </w:r>
    </w:p>
    <w:p w14:paraId="5CE11B86" w14:textId="77777777" w:rsidR="00F87240" w:rsidRDefault="00F87240">
      <w:pPr>
        <w:pStyle w:val="code-section"/>
        <w:rPr>
          <w:color w:val="000000"/>
          <w:highlight w:val="white"/>
        </w:rPr>
      </w:pPr>
      <w:r>
        <w:rPr>
          <w:color w:val="000000"/>
          <w:highlight w:val="white"/>
        </w:rPr>
        <w:t xml:space="preserve">      </w:t>
      </w:r>
      <w:r>
        <w:rPr>
          <w:highlight w:val="white"/>
        </w:rPr>
        <w:t>&lt;td&gt;&lt;div</w:t>
      </w:r>
      <w:r>
        <w:rPr>
          <w:color w:val="000000"/>
          <w:highlight w:val="white"/>
        </w:rPr>
        <w:t xml:space="preserve"> </w:t>
      </w:r>
      <w:r>
        <w:rPr>
          <w:color w:val="FF0000"/>
          <w:highlight w:val="white"/>
        </w:rPr>
        <w:t>align</w:t>
      </w:r>
      <w:r>
        <w:rPr>
          <w:color w:val="000000"/>
          <w:highlight w:val="white"/>
        </w:rPr>
        <w:t>=</w:t>
      </w:r>
      <w:r>
        <w:rPr>
          <w:color w:val="8000FF"/>
          <w:highlight w:val="white"/>
        </w:rPr>
        <w:t>"right"</w:t>
      </w:r>
      <w:r>
        <w:rPr>
          <w:highlight w:val="white"/>
        </w:rPr>
        <w:t>&gt;</w:t>
      </w:r>
      <w:r>
        <w:rPr>
          <w:rFonts w:ascii="宋体" w:eastAsia="宋体" w:cs="宋体" w:hint="eastAsia"/>
          <w:color w:val="000000"/>
          <w:highlight w:val="white"/>
        </w:rPr>
        <w:t>密</w:t>
      </w:r>
      <w:r>
        <w:rPr>
          <w:color w:val="000000"/>
          <w:highlight w:val="white"/>
        </w:rPr>
        <w:t xml:space="preserve"> </w:t>
      </w:r>
      <w:r>
        <w:rPr>
          <w:rFonts w:ascii="宋体" w:eastAsia="宋体" w:cs="宋体" w:hint="eastAsia"/>
          <w:color w:val="000000"/>
          <w:highlight w:val="white"/>
        </w:rPr>
        <w:t>码</w:t>
      </w:r>
      <w:r>
        <w:rPr>
          <w:color w:val="000000"/>
          <w:highlight w:val="white"/>
        </w:rPr>
        <w:t>:</w:t>
      </w:r>
      <w:r>
        <w:rPr>
          <w:highlight w:val="white"/>
        </w:rPr>
        <w:t>&lt;/div&gt;&lt;/td&gt;</w:t>
      </w:r>
    </w:p>
    <w:p w14:paraId="42E9DD11" w14:textId="77777777" w:rsidR="00F87240" w:rsidRDefault="00F87240">
      <w:pPr>
        <w:pStyle w:val="code-section"/>
        <w:rPr>
          <w:color w:val="000000"/>
          <w:highlight w:val="white"/>
        </w:rPr>
      </w:pPr>
      <w:r>
        <w:rPr>
          <w:color w:val="000000"/>
          <w:highlight w:val="white"/>
        </w:rPr>
        <w:t xml:space="preserve">      </w:t>
      </w:r>
      <w:r>
        <w:rPr>
          <w:highlight w:val="white"/>
        </w:rPr>
        <w:t>&lt;td&gt;&lt;input</w:t>
      </w:r>
      <w:r>
        <w:rPr>
          <w:color w:val="000000"/>
          <w:highlight w:val="white"/>
        </w:rPr>
        <w:t xml:space="preserve"> </w:t>
      </w:r>
      <w:r>
        <w:rPr>
          <w:color w:val="FF0000"/>
          <w:highlight w:val="white"/>
        </w:rPr>
        <w:t>name</w:t>
      </w:r>
      <w:r>
        <w:rPr>
          <w:color w:val="000000"/>
          <w:highlight w:val="white"/>
        </w:rPr>
        <w:t>=</w:t>
      </w:r>
      <w:r>
        <w:rPr>
          <w:color w:val="8000FF"/>
          <w:highlight w:val="white"/>
        </w:rPr>
        <w:t>"password"</w:t>
      </w:r>
      <w:r>
        <w:rPr>
          <w:color w:val="000000"/>
          <w:highlight w:val="white"/>
        </w:rPr>
        <w:t xml:space="preserve"> </w:t>
      </w:r>
      <w:r>
        <w:rPr>
          <w:color w:val="FF0000"/>
          <w:highlight w:val="white"/>
        </w:rPr>
        <w:t>type</w:t>
      </w:r>
      <w:r>
        <w:rPr>
          <w:color w:val="000000"/>
          <w:highlight w:val="white"/>
        </w:rPr>
        <w:t>=</w:t>
      </w:r>
      <w:r>
        <w:rPr>
          <w:color w:val="8000FF"/>
          <w:highlight w:val="white"/>
        </w:rPr>
        <w:t>"text"</w:t>
      </w:r>
      <w:r>
        <w:rPr>
          <w:color w:val="000000"/>
          <w:highlight w:val="white"/>
        </w:rPr>
        <w:t xml:space="preserve"> </w:t>
      </w:r>
      <w:r>
        <w:rPr>
          <w:color w:val="FF0000"/>
          <w:highlight w:val="white"/>
        </w:rPr>
        <w:t>id</w:t>
      </w:r>
      <w:r>
        <w:rPr>
          <w:color w:val="000000"/>
          <w:highlight w:val="white"/>
        </w:rPr>
        <w:t>=</w:t>
      </w:r>
      <w:r>
        <w:rPr>
          <w:color w:val="8000FF"/>
          <w:highlight w:val="white"/>
        </w:rPr>
        <w:t>"password"</w:t>
      </w:r>
      <w:r>
        <w:rPr>
          <w:color w:val="000000"/>
          <w:highlight w:val="white"/>
        </w:rPr>
        <w:t xml:space="preserve"> </w:t>
      </w:r>
      <w:r>
        <w:rPr>
          <w:color w:val="FF0000"/>
          <w:highlight w:val="white"/>
        </w:rPr>
        <w:t>value</w:t>
      </w:r>
      <w:r>
        <w:rPr>
          <w:color w:val="000000"/>
          <w:highlight w:val="white"/>
        </w:rPr>
        <w:t>=</w:t>
      </w:r>
      <w:r>
        <w:rPr>
          <w:color w:val="8000FF"/>
          <w:highlight w:val="white"/>
        </w:rPr>
        <w:t>"888888"</w:t>
      </w:r>
      <w:r>
        <w:rPr>
          <w:highlight w:val="white"/>
        </w:rPr>
        <w:t>&gt;&lt;/td&gt;</w:t>
      </w:r>
    </w:p>
    <w:p w14:paraId="20D29E02" w14:textId="77777777" w:rsidR="00F87240" w:rsidRDefault="00F87240">
      <w:pPr>
        <w:pStyle w:val="code-section"/>
        <w:rPr>
          <w:color w:val="000000"/>
          <w:highlight w:val="white"/>
        </w:rPr>
      </w:pPr>
      <w:r>
        <w:rPr>
          <w:color w:val="000000"/>
          <w:highlight w:val="white"/>
        </w:rPr>
        <w:t xml:space="preserve">    </w:t>
      </w:r>
      <w:r>
        <w:rPr>
          <w:highlight w:val="white"/>
        </w:rPr>
        <w:t>&lt;/tr&gt;</w:t>
      </w:r>
    </w:p>
    <w:p w14:paraId="4B047B7B" w14:textId="77777777" w:rsidR="00F87240" w:rsidRDefault="00F87240">
      <w:pPr>
        <w:pStyle w:val="code-section"/>
        <w:rPr>
          <w:color w:val="000000"/>
          <w:highlight w:val="white"/>
        </w:rPr>
      </w:pPr>
      <w:r>
        <w:rPr>
          <w:color w:val="000000"/>
          <w:highlight w:val="white"/>
        </w:rPr>
        <w:t xml:space="preserve">    </w:t>
      </w:r>
      <w:r>
        <w:rPr>
          <w:highlight w:val="white"/>
        </w:rPr>
        <w:t>&lt;tr&gt;</w:t>
      </w:r>
      <w:r>
        <w:rPr>
          <w:color w:val="000000"/>
          <w:highlight w:val="white"/>
        </w:rPr>
        <w:t xml:space="preserve"> </w:t>
      </w:r>
    </w:p>
    <w:p w14:paraId="060205D6" w14:textId="77777777" w:rsidR="00F87240" w:rsidRDefault="00F87240">
      <w:pPr>
        <w:pStyle w:val="code-section"/>
        <w:rPr>
          <w:color w:val="000000"/>
          <w:highlight w:val="white"/>
        </w:rPr>
      </w:pPr>
      <w:r>
        <w:rPr>
          <w:color w:val="000000"/>
          <w:highlight w:val="white"/>
        </w:rPr>
        <w:t xml:space="preserve">      </w:t>
      </w:r>
      <w:r>
        <w:rPr>
          <w:highlight w:val="white"/>
        </w:rPr>
        <w:t>&lt;td</w:t>
      </w:r>
      <w:r>
        <w:rPr>
          <w:color w:val="000000"/>
          <w:highlight w:val="white"/>
        </w:rPr>
        <w:t xml:space="preserve"> </w:t>
      </w:r>
      <w:r>
        <w:rPr>
          <w:color w:val="FF0000"/>
          <w:highlight w:val="white"/>
        </w:rPr>
        <w:t>colspan</w:t>
      </w:r>
      <w:r>
        <w:rPr>
          <w:color w:val="000000"/>
          <w:highlight w:val="white"/>
        </w:rPr>
        <w:t>=</w:t>
      </w:r>
      <w:r>
        <w:rPr>
          <w:color w:val="8000FF"/>
          <w:highlight w:val="white"/>
        </w:rPr>
        <w:t>"2"</w:t>
      </w:r>
      <w:r>
        <w:rPr>
          <w:highlight w:val="white"/>
        </w:rPr>
        <w:t>&gt;&lt;div</w:t>
      </w:r>
      <w:r>
        <w:rPr>
          <w:color w:val="000000"/>
          <w:highlight w:val="white"/>
        </w:rPr>
        <w:t xml:space="preserve"> </w:t>
      </w:r>
      <w:r>
        <w:rPr>
          <w:color w:val="FF0000"/>
          <w:highlight w:val="white"/>
        </w:rPr>
        <w:t>align</w:t>
      </w:r>
      <w:r>
        <w:rPr>
          <w:color w:val="000000"/>
          <w:highlight w:val="white"/>
        </w:rPr>
        <w:t>=</w:t>
      </w:r>
      <w:r>
        <w:rPr>
          <w:color w:val="8000FF"/>
          <w:highlight w:val="white"/>
        </w:rPr>
        <w:t>"center"</w:t>
      </w:r>
      <w:r>
        <w:rPr>
          <w:highlight w:val="white"/>
        </w:rPr>
        <w:t>&gt;</w:t>
      </w:r>
    </w:p>
    <w:p w14:paraId="16A6A8A7" w14:textId="77777777" w:rsidR="00F87240" w:rsidRDefault="00F87240">
      <w:pPr>
        <w:pStyle w:val="code-section"/>
        <w:rPr>
          <w:color w:val="000000"/>
          <w:highlight w:val="yellow"/>
        </w:rPr>
      </w:pPr>
      <w:r>
        <w:rPr>
          <w:color w:val="000000"/>
          <w:highlight w:val="white"/>
        </w:rPr>
        <w:lastRenderedPageBreak/>
        <w:tab/>
      </w:r>
      <w:r>
        <w:rPr>
          <w:highlight w:val="yellow"/>
        </w:rPr>
        <w:t>&lt;INPUT</w:t>
      </w:r>
      <w:r>
        <w:rPr>
          <w:color w:val="000000"/>
          <w:highlight w:val="yellow"/>
        </w:rPr>
        <w:t xml:space="preserve"> </w:t>
      </w:r>
      <w:r>
        <w:rPr>
          <w:color w:val="FF0000"/>
          <w:highlight w:val="yellow"/>
        </w:rPr>
        <w:t>TYPE</w:t>
      </w:r>
      <w:r>
        <w:rPr>
          <w:color w:val="000000"/>
          <w:highlight w:val="yellow"/>
        </w:rPr>
        <w:t>=</w:t>
      </w:r>
      <w:r>
        <w:rPr>
          <w:color w:val="8000FF"/>
          <w:highlight w:val="yellow"/>
        </w:rPr>
        <w:t>"hidden"</w:t>
      </w:r>
      <w:r>
        <w:rPr>
          <w:color w:val="000000"/>
          <w:highlight w:val="yellow"/>
        </w:rPr>
        <w:t xml:space="preserve"> </w:t>
      </w:r>
      <w:r>
        <w:rPr>
          <w:color w:val="FF0000"/>
          <w:highlight w:val="yellow"/>
        </w:rPr>
        <w:t>NAME</w:t>
      </w:r>
      <w:r>
        <w:rPr>
          <w:color w:val="000000"/>
          <w:highlight w:val="yellow"/>
        </w:rPr>
        <w:t>=</w:t>
      </w:r>
      <w:r>
        <w:rPr>
          <w:color w:val="8000FF"/>
          <w:highlight w:val="yellow"/>
        </w:rPr>
        <w:t>"$action"</w:t>
      </w:r>
      <w:r>
        <w:rPr>
          <w:color w:val="000000"/>
          <w:highlight w:val="yellow"/>
        </w:rPr>
        <w:t xml:space="preserve"> </w:t>
      </w:r>
      <w:r>
        <w:rPr>
          <w:color w:val="FF0000"/>
          <w:highlight w:val="yellow"/>
        </w:rPr>
        <w:t>value</w:t>
      </w:r>
      <w:r>
        <w:rPr>
          <w:color w:val="000000"/>
          <w:highlight w:val="yellow"/>
        </w:rPr>
        <w:t>=</w:t>
      </w:r>
      <w:r>
        <w:rPr>
          <w:color w:val="8000FF"/>
          <w:highlight w:val="yellow"/>
        </w:rPr>
        <w:t>"loginAction"</w:t>
      </w:r>
      <w:r>
        <w:rPr>
          <w:highlight w:val="yellow"/>
        </w:rPr>
        <w:t>&gt;</w:t>
      </w:r>
    </w:p>
    <w:p w14:paraId="12A0D434" w14:textId="77777777" w:rsidR="00F87240" w:rsidRDefault="00F87240">
      <w:pPr>
        <w:pStyle w:val="code-section"/>
        <w:rPr>
          <w:color w:val="000000"/>
          <w:highlight w:val="white"/>
        </w:rPr>
      </w:pPr>
      <w:r>
        <w:rPr>
          <w:color w:val="000000"/>
          <w:highlight w:val="white"/>
        </w:rPr>
        <w:t xml:space="preserve">          </w:t>
      </w:r>
      <w:r>
        <w:rPr>
          <w:highlight w:val="white"/>
        </w:rPr>
        <w:t>&lt;input</w:t>
      </w:r>
      <w:r>
        <w:rPr>
          <w:color w:val="000000"/>
          <w:highlight w:val="white"/>
        </w:rPr>
        <w:t xml:space="preserve"> </w:t>
      </w:r>
      <w:r>
        <w:rPr>
          <w:color w:val="FF0000"/>
          <w:highlight w:val="white"/>
        </w:rPr>
        <w:t>type</w:t>
      </w:r>
      <w:r>
        <w:rPr>
          <w:color w:val="000000"/>
          <w:highlight w:val="white"/>
        </w:rPr>
        <w:t>=</w:t>
      </w:r>
      <w:r>
        <w:rPr>
          <w:color w:val="8000FF"/>
          <w:highlight w:val="white"/>
        </w:rPr>
        <w:t>"submit"</w:t>
      </w:r>
      <w:r>
        <w:rPr>
          <w:color w:val="000000"/>
          <w:highlight w:val="white"/>
        </w:rPr>
        <w:t xml:space="preserve"> </w:t>
      </w:r>
      <w:r>
        <w:rPr>
          <w:color w:val="FF0000"/>
          <w:highlight w:val="white"/>
        </w:rPr>
        <w:t>name</w:t>
      </w:r>
      <w:r>
        <w:rPr>
          <w:color w:val="000000"/>
          <w:highlight w:val="white"/>
        </w:rPr>
        <w:t>=</w:t>
      </w:r>
      <w:r>
        <w:rPr>
          <w:color w:val="8000FF"/>
          <w:highlight w:val="white"/>
        </w:rPr>
        <w:t>"Submit"</w:t>
      </w:r>
      <w:r>
        <w:rPr>
          <w:color w:val="000000"/>
          <w:highlight w:val="white"/>
        </w:rPr>
        <w:t xml:space="preserve"> </w:t>
      </w:r>
      <w:r>
        <w:rPr>
          <w:color w:val="FF0000"/>
          <w:highlight w:val="white"/>
        </w:rPr>
        <w:t>value</w:t>
      </w:r>
      <w:r>
        <w:rPr>
          <w:color w:val="000000"/>
          <w:highlight w:val="white"/>
        </w:rPr>
        <w:t>=</w:t>
      </w:r>
      <w:r>
        <w:rPr>
          <w:color w:val="8000FF"/>
          <w:highlight w:val="white"/>
        </w:rPr>
        <w:t>"</w:t>
      </w:r>
      <w:r>
        <w:rPr>
          <w:rFonts w:ascii="宋体" w:eastAsia="宋体" w:cs="宋体" w:hint="eastAsia"/>
          <w:color w:val="8000FF"/>
          <w:highlight w:val="white"/>
        </w:rPr>
        <w:t>提交</w:t>
      </w:r>
      <w:r>
        <w:rPr>
          <w:color w:val="8000FF"/>
          <w:highlight w:val="white"/>
        </w:rPr>
        <w:t>"</w:t>
      </w:r>
      <w:r>
        <w:rPr>
          <w:highlight w:val="white"/>
        </w:rPr>
        <w:t>&gt;</w:t>
      </w:r>
    </w:p>
    <w:p w14:paraId="3EF997F2" w14:textId="77777777" w:rsidR="00F87240" w:rsidRDefault="00F87240">
      <w:pPr>
        <w:pStyle w:val="code-section"/>
        <w:rPr>
          <w:color w:val="000000"/>
          <w:highlight w:val="white"/>
        </w:rPr>
      </w:pPr>
      <w:r>
        <w:rPr>
          <w:color w:val="000000"/>
          <w:highlight w:val="white"/>
        </w:rPr>
        <w:t xml:space="preserve">        </w:t>
      </w:r>
      <w:r>
        <w:rPr>
          <w:highlight w:val="white"/>
        </w:rPr>
        <w:t>&lt;/div&gt;&lt;/td&gt;</w:t>
      </w:r>
    </w:p>
    <w:p w14:paraId="0846FC94" w14:textId="77777777" w:rsidR="00F87240" w:rsidRDefault="00F87240">
      <w:pPr>
        <w:pStyle w:val="code-section"/>
        <w:rPr>
          <w:color w:val="000000"/>
          <w:highlight w:val="white"/>
        </w:rPr>
      </w:pPr>
      <w:r>
        <w:rPr>
          <w:color w:val="000000"/>
          <w:highlight w:val="white"/>
        </w:rPr>
        <w:t xml:space="preserve">    </w:t>
      </w:r>
      <w:r>
        <w:rPr>
          <w:highlight w:val="white"/>
        </w:rPr>
        <w:t>&lt;/tr&gt;</w:t>
      </w:r>
    </w:p>
    <w:p w14:paraId="26546F31" w14:textId="77777777" w:rsidR="00F87240" w:rsidRDefault="00F87240">
      <w:pPr>
        <w:pStyle w:val="code-section"/>
        <w:rPr>
          <w:color w:val="000000"/>
          <w:highlight w:val="white"/>
        </w:rPr>
      </w:pPr>
      <w:r>
        <w:rPr>
          <w:color w:val="000000"/>
          <w:highlight w:val="white"/>
        </w:rPr>
        <w:t xml:space="preserve">  </w:t>
      </w:r>
      <w:r>
        <w:rPr>
          <w:highlight w:val="white"/>
        </w:rPr>
        <w:t>&lt;/table&gt;</w:t>
      </w:r>
    </w:p>
    <w:p w14:paraId="103A71D6" w14:textId="77777777" w:rsidR="00F87240" w:rsidRDefault="00F87240">
      <w:pPr>
        <w:pStyle w:val="code-section"/>
        <w:rPr>
          <w:color w:val="000000"/>
          <w:highlight w:val="white"/>
        </w:rPr>
      </w:pPr>
      <w:r>
        <w:rPr>
          <w:highlight w:val="white"/>
        </w:rPr>
        <w:t>&lt;/form&gt;</w:t>
      </w:r>
    </w:p>
    <w:p w14:paraId="2D2DD9B6" w14:textId="77777777" w:rsidR="00F87240" w:rsidRDefault="00F87240">
      <w:pPr>
        <w:pStyle w:val="code-section"/>
        <w:rPr>
          <w:color w:val="000000"/>
          <w:highlight w:val="white"/>
        </w:rPr>
      </w:pPr>
      <w:r>
        <w:rPr>
          <w:highlight w:val="white"/>
        </w:rPr>
        <w:t>&lt;/body&gt;</w:t>
      </w:r>
    </w:p>
    <w:p w14:paraId="5305F315" w14:textId="77777777" w:rsidR="00F87240" w:rsidRDefault="00F87240">
      <w:pPr>
        <w:pStyle w:val="code-section"/>
      </w:pPr>
      <w:r>
        <w:rPr>
          <w:highlight w:val="white"/>
        </w:rPr>
        <w:t>&lt;/html&gt;</w:t>
      </w:r>
    </w:p>
    <w:p w14:paraId="264B4FE9" w14:textId="77777777" w:rsidR="00F87240" w:rsidRDefault="00F87240" w:rsidP="00B964FD">
      <w:pPr>
        <w:ind w:firstLine="420"/>
      </w:pPr>
      <w:r>
        <w:t>loginoutView.jsp</w:t>
      </w:r>
    </w:p>
    <w:p w14:paraId="32456AF9" w14:textId="77777777" w:rsidR="00F87240" w:rsidRDefault="00F87240">
      <w:pPr>
        <w:pStyle w:val="code-section"/>
        <w:rPr>
          <w:highlight w:val="white"/>
        </w:rPr>
      </w:pPr>
      <w:r>
        <w:rPr>
          <w:highlight w:val="yellow"/>
        </w:rPr>
        <w:t>&lt;%@page contentType="text/html; charset=gb2312"%&gt;</w:t>
      </w:r>
    </w:p>
    <w:p w14:paraId="2C259751" w14:textId="77777777" w:rsidR="00F87240" w:rsidRDefault="00F87240">
      <w:pPr>
        <w:pStyle w:val="code-section"/>
        <w:rPr>
          <w:highlight w:val="white"/>
        </w:rPr>
      </w:pPr>
      <w:r>
        <w:rPr>
          <w:highlight w:val="yellow"/>
        </w:rPr>
        <w:t>&lt;%@page session="false"%&gt;</w:t>
      </w:r>
    </w:p>
    <w:p w14:paraId="392AD57E" w14:textId="77777777" w:rsidR="00F87240" w:rsidRDefault="00F87240">
      <w:pPr>
        <w:pStyle w:val="code-section"/>
        <w:rPr>
          <w:highlight w:val="white"/>
        </w:rPr>
      </w:pPr>
      <w:r>
        <w:rPr>
          <w:highlight w:val="yellow"/>
        </w:rPr>
        <w:t>&lt;%@page import="com.beetle.framework.web.view.ViewHelper"%&gt;</w:t>
      </w:r>
    </w:p>
    <w:p w14:paraId="3B4D1F29" w14:textId="77777777" w:rsidR="00F87240" w:rsidRDefault="00F87240">
      <w:pPr>
        <w:pStyle w:val="code-section"/>
        <w:rPr>
          <w:highlight w:val="white"/>
        </w:rPr>
      </w:pPr>
      <w:r>
        <w:rPr>
          <w:highlight w:val="yellow"/>
        </w:rPr>
        <w:t>&lt;%@page import="com.beetle.WebDemo.common.*"%&gt;</w:t>
      </w:r>
    </w:p>
    <w:p w14:paraId="18B14050" w14:textId="77777777" w:rsidR="00F87240" w:rsidRDefault="00F87240">
      <w:pPr>
        <w:pStyle w:val="code-section"/>
        <w:rPr>
          <w:highlight w:val="white"/>
        </w:rPr>
      </w:pPr>
      <w:r>
        <w:rPr>
          <w:color w:val="0000FF"/>
          <w:highlight w:val="white"/>
        </w:rPr>
        <w:t>&lt;html&gt;</w:t>
      </w:r>
      <w:r>
        <w:rPr>
          <w:highlight w:val="white"/>
        </w:rPr>
        <w:t xml:space="preserve"> </w:t>
      </w:r>
    </w:p>
    <w:p w14:paraId="62FCFD6D" w14:textId="77777777" w:rsidR="00F87240" w:rsidRDefault="00F87240">
      <w:pPr>
        <w:pStyle w:val="code-section"/>
        <w:rPr>
          <w:highlight w:val="white"/>
        </w:rPr>
      </w:pPr>
      <w:r>
        <w:rPr>
          <w:color w:val="0000FF"/>
          <w:highlight w:val="white"/>
        </w:rPr>
        <w:t>&lt;head&gt;</w:t>
      </w:r>
    </w:p>
    <w:p w14:paraId="1E931990" w14:textId="77777777" w:rsidR="00F87240" w:rsidRDefault="00F87240">
      <w:pPr>
        <w:pStyle w:val="code-section"/>
        <w:rPr>
          <w:highlight w:val="white"/>
        </w:rPr>
      </w:pPr>
      <w:r>
        <w:rPr>
          <w:color w:val="0000FF"/>
          <w:highlight w:val="white"/>
        </w:rPr>
        <w:t>&lt;title&gt;</w:t>
      </w:r>
      <w:r>
        <w:rPr>
          <w:highlight w:val="white"/>
        </w:rPr>
        <w:t xml:space="preserve"> </w:t>
      </w:r>
      <w:r>
        <w:rPr>
          <w:color w:val="0000FF"/>
          <w:highlight w:val="white"/>
        </w:rPr>
        <w:t>&lt;/title&gt;</w:t>
      </w:r>
    </w:p>
    <w:p w14:paraId="0C48706C" w14:textId="77777777" w:rsidR="00F87240" w:rsidRDefault="00F87240">
      <w:pPr>
        <w:pStyle w:val="code-section"/>
        <w:rPr>
          <w:highlight w:val="white"/>
        </w:rPr>
      </w:pPr>
      <w:r>
        <w:rPr>
          <w:color w:val="0000FF"/>
          <w:highlight w:val="white"/>
        </w:rPr>
        <w:t>&lt;meta</w:t>
      </w:r>
      <w:r>
        <w:rPr>
          <w:highlight w:val="white"/>
        </w:rPr>
        <w:t xml:space="preserve"> </w:t>
      </w:r>
      <w:r>
        <w:rPr>
          <w:color w:val="FF0000"/>
          <w:highlight w:val="white"/>
        </w:rPr>
        <w:t>http-equiv</w:t>
      </w:r>
      <w:r>
        <w:rPr>
          <w:highlight w:val="white"/>
        </w:rPr>
        <w:t>=</w:t>
      </w:r>
      <w:r>
        <w:rPr>
          <w:color w:val="8000FF"/>
          <w:highlight w:val="white"/>
        </w:rPr>
        <w:t>"Content-Type"</w:t>
      </w:r>
      <w:r>
        <w:rPr>
          <w:highlight w:val="white"/>
        </w:rPr>
        <w:t xml:space="preserve"> </w:t>
      </w:r>
      <w:r>
        <w:rPr>
          <w:color w:val="FF0000"/>
          <w:highlight w:val="white"/>
        </w:rPr>
        <w:t>content</w:t>
      </w:r>
      <w:r>
        <w:rPr>
          <w:highlight w:val="white"/>
        </w:rPr>
        <w:t>=</w:t>
      </w:r>
      <w:r>
        <w:rPr>
          <w:color w:val="8000FF"/>
          <w:highlight w:val="white"/>
        </w:rPr>
        <w:t>"text/html; charset=gb2312"</w:t>
      </w:r>
      <w:r>
        <w:rPr>
          <w:color w:val="0000FF"/>
          <w:highlight w:val="white"/>
        </w:rPr>
        <w:t>&gt;</w:t>
      </w:r>
    </w:p>
    <w:p w14:paraId="520DA12C" w14:textId="77777777" w:rsidR="00F87240" w:rsidRDefault="00F87240">
      <w:pPr>
        <w:pStyle w:val="code-section"/>
        <w:rPr>
          <w:highlight w:val="white"/>
        </w:rPr>
      </w:pPr>
      <w:r>
        <w:rPr>
          <w:color w:val="0000FF"/>
          <w:highlight w:val="white"/>
        </w:rPr>
        <w:lastRenderedPageBreak/>
        <w:t>&lt;link</w:t>
      </w:r>
      <w:r>
        <w:rPr>
          <w:highlight w:val="white"/>
        </w:rPr>
        <w:t xml:space="preserve"> </w:t>
      </w:r>
      <w:r>
        <w:rPr>
          <w:color w:val="FF0000"/>
          <w:highlight w:val="white"/>
        </w:rPr>
        <w:t>href</w:t>
      </w:r>
      <w:r>
        <w:rPr>
          <w:highlight w:val="white"/>
        </w:rPr>
        <w:t>=</w:t>
      </w:r>
      <w:r>
        <w:rPr>
          <w:color w:val="8000FF"/>
          <w:highlight w:val="white"/>
        </w:rPr>
        <w:t>"t-1.css"</w:t>
      </w:r>
      <w:r>
        <w:rPr>
          <w:highlight w:val="white"/>
        </w:rPr>
        <w:t xml:space="preserve"> </w:t>
      </w:r>
      <w:r>
        <w:rPr>
          <w:color w:val="FF0000"/>
          <w:highlight w:val="white"/>
        </w:rPr>
        <w:t>rel</w:t>
      </w:r>
      <w:r>
        <w:rPr>
          <w:highlight w:val="white"/>
        </w:rPr>
        <w:t>=</w:t>
      </w:r>
      <w:r>
        <w:rPr>
          <w:color w:val="8000FF"/>
          <w:highlight w:val="white"/>
        </w:rPr>
        <w:t>"stylesheet"</w:t>
      </w:r>
      <w:r>
        <w:rPr>
          <w:highlight w:val="white"/>
        </w:rPr>
        <w:t xml:space="preserve"> </w:t>
      </w:r>
      <w:r>
        <w:rPr>
          <w:color w:val="FF0000"/>
          <w:highlight w:val="white"/>
        </w:rPr>
        <w:t>type</w:t>
      </w:r>
      <w:r>
        <w:rPr>
          <w:highlight w:val="white"/>
        </w:rPr>
        <w:t>=</w:t>
      </w:r>
      <w:r>
        <w:rPr>
          <w:color w:val="8000FF"/>
          <w:highlight w:val="white"/>
        </w:rPr>
        <w:t>"text/css"</w:t>
      </w:r>
      <w:r>
        <w:rPr>
          <w:color w:val="0000FF"/>
          <w:highlight w:val="white"/>
        </w:rPr>
        <w:t>&gt;</w:t>
      </w:r>
    </w:p>
    <w:p w14:paraId="6FECE8D4" w14:textId="77777777" w:rsidR="00F87240" w:rsidRDefault="00F87240">
      <w:pPr>
        <w:pStyle w:val="code-section"/>
        <w:rPr>
          <w:highlight w:val="white"/>
        </w:rPr>
      </w:pPr>
      <w:r>
        <w:rPr>
          <w:color w:val="0000FF"/>
          <w:highlight w:val="white"/>
        </w:rPr>
        <w:t>&lt;/head&gt;</w:t>
      </w:r>
    </w:p>
    <w:p w14:paraId="6EACF0AB" w14:textId="77777777" w:rsidR="00F87240" w:rsidRDefault="00F87240">
      <w:pPr>
        <w:pStyle w:val="code-section"/>
        <w:rPr>
          <w:highlight w:val="white"/>
        </w:rPr>
      </w:pPr>
      <w:r>
        <w:rPr>
          <w:color w:val="0000FF"/>
          <w:highlight w:val="white"/>
        </w:rPr>
        <w:t>&lt;body&gt;</w:t>
      </w:r>
    </w:p>
    <w:p w14:paraId="7B99C06F" w14:textId="77777777" w:rsidR="00F87240" w:rsidRDefault="00F87240">
      <w:pPr>
        <w:pStyle w:val="code-section"/>
        <w:rPr>
          <w:highlight w:val="white"/>
        </w:rPr>
      </w:pPr>
      <w:r>
        <w:rPr>
          <w:color w:val="008000"/>
          <w:highlight w:val="white"/>
        </w:rPr>
        <w:t xml:space="preserve">&lt;!-- </w:t>
      </w:r>
      <w:r>
        <w:rPr>
          <w:rFonts w:ascii="宋体" w:eastAsia="宋体" w:cs="宋体" w:hint="eastAsia"/>
          <w:color w:val="008000"/>
          <w:highlight w:val="white"/>
        </w:rPr>
        <w:t>方式</w:t>
      </w:r>
      <w:r>
        <w:rPr>
          <w:color w:val="008000"/>
          <w:highlight w:val="white"/>
        </w:rPr>
        <w:t>1 --&gt;</w:t>
      </w:r>
    </w:p>
    <w:p w14:paraId="54786D51" w14:textId="77777777" w:rsidR="00F87240" w:rsidRDefault="00F87240">
      <w:pPr>
        <w:pStyle w:val="code-section"/>
        <w:rPr>
          <w:highlight w:val="white"/>
        </w:rPr>
      </w:pPr>
      <w:r>
        <w:rPr>
          <w:highlight w:val="yellow"/>
        </w:rPr>
        <w:t>&lt;%</w:t>
      </w:r>
    </w:p>
    <w:p w14:paraId="2B06942B" w14:textId="77777777" w:rsidR="00F87240" w:rsidRDefault="00F87240">
      <w:pPr>
        <w:pStyle w:val="code-section"/>
        <w:rPr>
          <w:color w:val="8000FF"/>
          <w:highlight w:val="cyan"/>
        </w:rPr>
      </w:pPr>
      <w:r>
        <w:rPr>
          <w:highlight w:val="cyan"/>
        </w:rPr>
        <w:t>ViewHelper</w:t>
      </w:r>
      <w:r>
        <w:rPr>
          <w:color w:val="8000FF"/>
          <w:highlight w:val="cyan"/>
        </w:rPr>
        <w:t xml:space="preserve"> </w:t>
      </w:r>
      <w:r>
        <w:rPr>
          <w:highlight w:val="cyan"/>
        </w:rPr>
        <w:t>helper</w:t>
      </w:r>
      <w:r>
        <w:rPr>
          <w:color w:val="8000FF"/>
          <w:highlight w:val="cyan"/>
        </w:rPr>
        <w:t>=</w:t>
      </w:r>
      <w:r>
        <w:rPr>
          <w:color w:val="000080"/>
          <w:highlight w:val="cyan"/>
        </w:rPr>
        <w:t>new</w:t>
      </w:r>
      <w:r>
        <w:rPr>
          <w:color w:val="8000FF"/>
          <w:highlight w:val="cyan"/>
        </w:rPr>
        <w:t xml:space="preserve"> </w:t>
      </w:r>
      <w:r>
        <w:rPr>
          <w:highlight w:val="cyan"/>
        </w:rPr>
        <w:t>ViewHelper</w:t>
      </w:r>
      <w:r>
        <w:rPr>
          <w:color w:val="8000FF"/>
          <w:highlight w:val="cyan"/>
        </w:rPr>
        <w:t>(</w:t>
      </w:r>
      <w:r>
        <w:rPr>
          <w:highlight w:val="cyan"/>
        </w:rPr>
        <w:t>request</w:t>
      </w:r>
      <w:r>
        <w:rPr>
          <w:color w:val="8000FF"/>
          <w:highlight w:val="cyan"/>
        </w:rPr>
        <w:t>);</w:t>
      </w:r>
    </w:p>
    <w:p w14:paraId="366F03FF" w14:textId="77777777" w:rsidR="00F87240" w:rsidRDefault="00F87240">
      <w:pPr>
        <w:pStyle w:val="code-section"/>
        <w:rPr>
          <w:color w:val="8000FF"/>
          <w:highlight w:val="cyan"/>
        </w:rPr>
      </w:pPr>
      <w:r>
        <w:rPr>
          <w:highlight w:val="cyan"/>
        </w:rPr>
        <w:t>LoginInfo</w:t>
      </w:r>
      <w:r>
        <w:rPr>
          <w:color w:val="8000FF"/>
          <w:highlight w:val="cyan"/>
        </w:rPr>
        <w:t xml:space="preserve"> </w:t>
      </w:r>
      <w:r>
        <w:rPr>
          <w:highlight w:val="cyan"/>
        </w:rPr>
        <w:t>loginInfo</w:t>
      </w:r>
      <w:r>
        <w:rPr>
          <w:color w:val="8000FF"/>
          <w:highlight w:val="cyan"/>
        </w:rPr>
        <w:t>=(</w:t>
      </w:r>
      <w:r>
        <w:rPr>
          <w:highlight w:val="cyan"/>
        </w:rPr>
        <w:t>LoginInfo</w:t>
      </w:r>
      <w:r>
        <w:rPr>
          <w:color w:val="8000FF"/>
          <w:highlight w:val="cyan"/>
        </w:rPr>
        <w:t>)</w:t>
      </w:r>
      <w:r>
        <w:rPr>
          <w:highlight w:val="cyan"/>
        </w:rPr>
        <w:t>helper.getDataValue</w:t>
      </w:r>
      <w:r>
        <w:rPr>
          <w:color w:val="8000FF"/>
          <w:highlight w:val="cyan"/>
        </w:rPr>
        <w:t>(</w:t>
      </w:r>
      <w:r>
        <w:rPr>
          <w:color w:val="808080"/>
          <w:highlight w:val="cyan"/>
        </w:rPr>
        <w:t>"Login_Info"</w:t>
      </w:r>
      <w:r>
        <w:rPr>
          <w:color w:val="8000FF"/>
          <w:highlight w:val="cyan"/>
        </w:rPr>
        <w:t>);</w:t>
      </w:r>
    </w:p>
    <w:p w14:paraId="5BF92753" w14:textId="77777777" w:rsidR="00F87240" w:rsidRDefault="00F87240">
      <w:pPr>
        <w:pStyle w:val="code-section"/>
        <w:rPr>
          <w:highlight w:val="white"/>
        </w:rPr>
      </w:pPr>
      <w:r>
        <w:rPr>
          <w:highlight w:val="yellow"/>
        </w:rPr>
        <w:t>%&gt;</w:t>
      </w:r>
    </w:p>
    <w:p w14:paraId="00668541" w14:textId="77777777" w:rsidR="00F87240" w:rsidRDefault="00F87240">
      <w:pPr>
        <w:pStyle w:val="code-section"/>
        <w:rPr>
          <w:highlight w:val="white"/>
        </w:rPr>
      </w:pPr>
      <w:r>
        <w:rPr>
          <w:color w:val="0000FF"/>
          <w:highlight w:val="white"/>
        </w:rPr>
        <w:t>&lt;table</w:t>
      </w:r>
      <w:r>
        <w:rPr>
          <w:highlight w:val="white"/>
        </w:rPr>
        <w:t xml:space="preserve"> </w:t>
      </w:r>
      <w:r>
        <w:rPr>
          <w:color w:val="FF0000"/>
          <w:highlight w:val="white"/>
        </w:rPr>
        <w:t>width</w:t>
      </w:r>
      <w:r>
        <w:rPr>
          <w:highlight w:val="white"/>
        </w:rPr>
        <w:t>=</w:t>
      </w:r>
      <w:r>
        <w:rPr>
          <w:color w:val="8000FF"/>
          <w:highlight w:val="white"/>
        </w:rPr>
        <w:t>"75%"</w:t>
      </w:r>
      <w:r>
        <w:rPr>
          <w:highlight w:val="white"/>
        </w:rPr>
        <w:t xml:space="preserve"> </w:t>
      </w:r>
      <w:r>
        <w:rPr>
          <w:color w:val="FF0000"/>
          <w:highlight w:val="white"/>
        </w:rPr>
        <w:t>border</w:t>
      </w:r>
      <w:r>
        <w:rPr>
          <w:highlight w:val="white"/>
        </w:rPr>
        <w:t>=</w:t>
      </w:r>
      <w:r>
        <w:rPr>
          <w:color w:val="8000FF"/>
          <w:highlight w:val="white"/>
        </w:rPr>
        <w:t>"1"</w:t>
      </w:r>
      <w:r>
        <w:rPr>
          <w:highlight w:val="white"/>
        </w:rPr>
        <w:t xml:space="preserve"> </w:t>
      </w:r>
      <w:r>
        <w:rPr>
          <w:color w:val="FF0000"/>
          <w:highlight w:val="white"/>
        </w:rPr>
        <w:t>align</w:t>
      </w:r>
      <w:r>
        <w:rPr>
          <w:highlight w:val="white"/>
        </w:rPr>
        <w:t>=</w:t>
      </w:r>
      <w:r>
        <w:rPr>
          <w:color w:val="8000FF"/>
          <w:highlight w:val="white"/>
        </w:rPr>
        <w:t>"center"</w:t>
      </w:r>
      <w:r>
        <w:rPr>
          <w:color w:val="0000FF"/>
          <w:highlight w:val="white"/>
        </w:rPr>
        <w:t>&gt;</w:t>
      </w:r>
    </w:p>
    <w:p w14:paraId="7812C9E1" w14:textId="77777777" w:rsidR="00F87240" w:rsidRDefault="00F87240">
      <w:pPr>
        <w:pStyle w:val="code-section"/>
        <w:rPr>
          <w:highlight w:val="white"/>
        </w:rPr>
      </w:pPr>
      <w:r>
        <w:rPr>
          <w:highlight w:val="white"/>
        </w:rPr>
        <w:t xml:space="preserve">  </w:t>
      </w:r>
      <w:r>
        <w:rPr>
          <w:color w:val="0000FF"/>
          <w:highlight w:val="white"/>
        </w:rPr>
        <w:t>&lt;tr&gt;</w:t>
      </w:r>
    </w:p>
    <w:p w14:paraId="03D7B095" w14:textId="77777777" w:rsidR="00F87240" w:rsidRDefault="00F87240">
      <w:pPr>
        <w:pStyle w:val="code-section"/>
        <w:rPr>
          <w:highlight w:val="white"/>
        </w:rPr>
      </w:pPr>
      <w:r>
        <w:rPr>
          <w:highlight w:val="white"/>
        </w:rPr>
        <w:t xml:space="preserve">    </w:t>
      </w:r>
      <w:r>
        <w:rPr>
          <w:color w:val="0000FF"/>
          <w:highlight w:val="white"/>
        </w:rPr>
        <w:t>&lt;td</w:t>
      </w:r>
      <w:r>
        <w:rPr>
          <w:highlight w:val="white"/>
        </w:rPr>
        <w:t xml:space="preserve"> </w:t>
      </w:r>
      <w:r>
        <w:rPr>
          <w:color w:val="FF0000"/>
          <w:highlight w:val="white"/>
        </w:rPr>
        <w:t>width</w:t>
      </w:r>
      <w:r>
        <w:rPr>
          <w:highlight w:val="white"/>
        </w:rPr>
        <w:t>=</w:t>
      </w:r>
      <w:r>
        <w:rPr>
          <w:color w:val="8000FF"/>
          <w:highlight w:val="white"/>
        </w:rPr>
        <w:t>"20%"</w:t>
      </w:r>
      <w:r>
        <w:rPr>
          <w:color w:val="0000FF"/>
          <w:highlight w:val="white"/>
        </w:rPr>
        <w:t>&gt;</w:t>
      </w:r>
      <w:r>
        <w:rPr>
          <w:rFonts w:ascii="宋体" w:eastAsia="宋体" w:cs="宋体" w:hint="eastAsia"/>
          <w:highlight w:val="white"/>
        </w:rPr>
        <w:t>登陆用户名：</w:t>
      </w:r>
      <w:r>
        <w:rPr>
          <w:color w:val="0000FF"/>
          <w:highlight w:val="white"/>
        </w:rPr>
        <w:t>&lt;/td&gt;</w:t>
      </w:r>
    </w:p>
    <w:p w14:paraId="049DFEF4" w14:textId="77777777" w:rsidR="00F87240" w:rsidRDefault="00F87240">
      <w:pPr>
        <w:pStyle w:val="code-section"/>
        <w:rPr>
          <w:highlight w:val="white"/>
        </w:rPr>
      </w:pPr>
      <w:r>
        <w:rPr>
          <w:highlight w:val="white"/>
        </w:rPr>
        <w:t xml:space="preserve">    </w:t>
      </w:r>
      <w:r>
        <w:rPr>
          <w:color w:val="0000FF"/>
          <w:highlight w:val="white"/>
        </w:rPr>
        <w:t>&lt;td</w:t>
      </w:r>
      <w:r>
        <w:rPr>
          <w:highlight w:val="white"/>
        </w:rPr>
        <w:t xml:space="preserve"> </w:t>
      </w:r>
      <w:r>
        <w:rPr>
          <w:color w:val="FF0000"/>
          <w:highlight w:val="white"/>
        </w:rPr>
        <w:t>width</w:t>
      </w:r>
      <w:r>
        <w:rPr>
          <w:highlight w:val="white"/>
        </w:rPr>
        <w:t>=</w:t>
      </w:r>
      <w:r>
        <w:rPr>
          <w:color w:val="8000FF"/>
          <w:highlight w:val="white"/>
        </w:rPr>
        <w:t>"80%"</w:t>
      </w:r>
      <w:r>
        <w:rPr>
          <w:color w:val="0000FF"/>
          <w:highlight w:val="white"/>
        </w:rPr>
        <w:t>&gt;</w:t>
      </w:r>
      <w:r>
        <w:rPr>
          <w:highlight w:val="yellow"/>
        </w:rPr>
        <w:t>&lt;%=</w:t>
      </w:r>
      <w:r>
        <w:rPr>
          <w:highlight w:val="cyan"/>
        </w:rPr>
        <w:t>loginInfo.getLoginUser</w:t>
      </w:r>
      <w:r>
        <w:rPr>
          <w:color w:val="8000FF"/>
          <w:highlight w:val="cyan"/>
        </w:rPr>
        <w:t xml:space="preserve">() </w:t>
      </w:r>
      <w:r>
        <w:rPr>
          <w:highlight w:val="yellow"/>
        </w:rPr>
        <w:t>%&gt;</w:t>
      </w:r>
      <w:r>
        <w:rPr>
          <w:color w:val="0000FF"/>
          <w:highlight w:val="white"/>
        </w:rPr>
        <w:t>&lt;/td&gt;</w:t>
      </w:r>
    </w:p>
    <w:p w14:paraId="3C4A7A4F" w14:textId="77777777" w:rsidR="00F87240" w:rsidRDefault="00F87240">
      <w:pPr>
        <w:pStyle w:val="code-section"/>
        <w:rPr>
          <w:highlight w:val="white"/>
        </w:rPr>
      </w:pPr>
      <w:r>
        <w:rPr>
          <w:highlight w:val="white"/>
        </w:rPr>
        <w:t xml:space="preserve">  </w:t>
      </w:r>
      <w:r>
        <w:rPr>
          <w:color w:val="0000FF"/>
          <w:highlight w:val="white"/>
        </w:rPr>
        <w:t>&lt;/tr&gt;</w:t>
      </w:r>
    </w:p>
    <w:p w14:paraId="1042EDDC" w14:textId="77777777" w:rsidR="00F87240" w:rsidRDefault="00F87240">
      <w:pPr>
        <w:pStyle w:val="code-section"/>
        <w:rPr>
          <w:highlight w:val="white"/>
        </w:rPr>
      </w:pPr>
      <w:r>
        <w:rPr>
          <w:highlight w:val="white"/>
        </w:rPr>
        <w:t xml:space="preserve">  </w:t>
      </w:r>
      <w:r>
        <w:rPr>
          <w:color w:val="0000FF"/>
          <w:highlight w:val="white"/>
        </w:rPr>
        <w:t>&lt;tr&gt;</w:t>
      </w:r>
    </w:p>
    <w:p w14:paraId="72ABDD7F" w14:textId="77777777" w:rsidR="00F87240" w:rsidRDefault="00F87240">
      <w:pPr>
        <w:pStyle w:val="code-section"/>
        <w:rPr>
          <w:highlight w:val="white"/>
        </w:rPr>
      </w:pPr>
      <w:r>
        <w:rPr>
          <w:highlight w:val="white"/>
        </w:rPr>
        <w:t xml:space="preserve">    </w:t>
      </w:r>
      <w:r>
        <w:rPr>
          <w:color w:val="0000FF"/>
          <w:highlight w:val="white"/>
        </w:rPr>
        <w:t>&lt;td&gt;</w:t>
      </w:r>
      <w:r>
        <w:rPr>
          <w:rFonts w:ascii="宋体" w:eastAsia="宋体" w:cs="宋体" w:hint="eastAsia"/>
          <w:highlight w:val="white"/>
        </w:rPr>
        <w:t>密码：</w:t>
      </w:r>
      <w:r>
        <w:rPr>
          <w:color w:val="0000FF"/>
          <w:highlight w:val="white"/>
        </w:rPr>
        <w:t>&lt;/td&gt;</w:t>
      </w:r>
    </w:p>
    <w:p w14:paraId="465D4367" w14:textId="77777777" w:rsidR="00F87240" w:rsidRDefault="00F87240">
      <w:pPr>
        <w:pStyle w:val="code-section"/>
        <w:rPr>
          <w:highlight w:val="white"/>
        </w:rPr>
      </w:pPr>
      <w:r>
        <w:rPr>
          <w:highlight w:val="white"/>
        </w:rPr>
        <w:t xml:space="preserve">    </w:t>
      </w:r>
      <w:r>
        <w:rPr>
          <w:color w:val="0000FF"/>
          <w:highlight w:val="white"/>
        </w:rPr>
        <w:t>&lt;td&gt;</w:t>
      </w:r>
      <w:r>
        <w:rPr>
          <w:highlight w:val="yellow"/>
        </w:rPr>
        <w:t>&lt;%=</w:t>
      </w:r>
      <w:r>
        <w:rPr>
          <w:highlight w:val="cyan"/>
        </w:rPr>
        <w:t>loginInfo.getPassword</w:t>
      </w:r>
      <w:r>
        <w:rPr>
          <w:color w:val="8000FF"/>
          <w:highlight w:val="cyan"/>
        </w:rPr>
        <w:t xml:space="preserve">() </w:t>
      </w:r>
      <w:r>
        <w:rPr>
          <w:highlight w:val="yellow"/>
        </w:rPr>
        <w:t>%&gt;</w:t>
      </w:r>
      <w:r>
        <w:rPr>
          <w:color w:val="0000FF"/>
          <w:highlight w:val="white"/>
        </w:rPr>
        <w:t>&lt;/td&gt;</w:t>
      </w:r>
    </w:p>
    <w:p w14:paraId="02EFA069" w14:textId="77777777" w:rsidR="00F87240" w:rsidRDefault="00F87240">
      <w:pPr>
        <w:pStyle w:val="code-section"/>
        <w:rPr>
          <w:highlight w:val="white"/>
        </w:rPr>
      </w:pPr>
      <w:r>
        <w:rPr>
          <w:highlight w:val="white"/>
        </w:rPr>
        <w:t xml:space="preserve">  </w:t>
      </w:r>
      <w:r>
        <w:rPr>
          <w:color w:val="0000FF"/>
          <w:highlight w:val="white"/>
        </w:rPr>
        <w:t>&lt;/tr&gt;</w:t>
      </w:r>
    </w:p>
    <w:p w14:paraId="3DE99564" w14:textId="77777777" w:rsidR="00F87240" w:rsidRDefault="00F87240">
      <w:pPr>
        <w:pStyle w:val="code-section"/>
        <w:rPr>
          <w:highlight w:val="white"/>
        </w:rPr>
      </w:pPr>
      <w:r>
        <w:rPr>
          <w:highlight w:val="white"/>
        </w:rPr>
        <w:lastRenderedPageBreak/>
        <w:t xml:space="preserve">  </w:t>
      </w:r>
      <w:r>
        <w:rPr>
          <w:color w:val="0000FF"/>
          <w:highlight w:val="white"/>
        </w:rPr>
        <w:t>&lt;tr&gt;</w:t>
      </w:r>
    </w:p>
    <w:p w14:paraId="4514EE7A" w14:textId="77777777" w:rsidR="00F87240" w:rsidRDefault="00F87240">
      <w:pPr>
        <w:pStyle w:val="code-section"/>
        <w:rPr>
          <w:highlight w:val="white"/>
        </w:rPr>
      </w:pPr>
      <w:r>
        <w:rPr>
          <w:highlight w:val="white"/>
        </w:rPr>
        <w:t xml:space="preserve">    </w:t>
      </w:r>
      <w:r>
        <w:rPr>
          <w:color w:val="0000FF"/>
          <w:highlight w:val="white"/>
        </w:rPr>
        <w:t>&lt;td&gt;</w:t>
      </w:r>
      <w:r>
        <w:rPr>
          <w:rFonts w:ascii="宋体" w:eastAsia="宋体" w:cs="宋体" w:hint="eastAsia"/>
          <w:highlight w:val="white"/>
        </w:rPr>
        <w:t>登陆时间：</w:t>
      </w:r>
      <w:r>
        <w:rPr>
          <w:color w:val="0000FF"/>
          <w:highlight w:val="white"/>
        </w:rPr>
        <w:t>&lt;/td&gt;</w:t>
      </w:r>
    </w:p>
    <w:p w14:paraId="4F0DA44C" w14:textId="77777777" w:rsidR="00F87240" w:rsidRDefault="00F87240">
      <w:pPr>
        <w:pStyle w:val="code-section"/>
        <w:rPr>
          <w:highlight w:val="white"/>
        </w:rPr>
      </w:pPr>
      <w:r>
        <w:rPr>
          <w:highlight w:val="white"/>
        </w:rPr>
        <w:t xml:space="preserve">    </w:t>
      </w:r>
      <w:r>
        <w:rPr>
          <w:color w:val="0000FF"/>
          <w:highlight w:val="white"/>
        </w:rPr>
        <w:t>&lt;td&gt;</w:t>
      </w:r>
      <w:r>
        <w:rPr>
          <w:highlight w:val="yellow"/>
        </w:rPr>
        <w:t>&lt;%=</w:t>
      </w:r>
      <w:r>
        <w:rPr>
          <w:highlight w:val="cyan"/>
        </w:rPr>
        <w:t>loginInfo.getLoginTime</w:t>
      </w:r>
      <w:r>
        <w:rPr>
          <w:color w:val="8000FF"/>
          <w:highlight w:val="cyan"/>
        </w:rPr>
        <w:t xml:space="preserve">() </w:t>
      </w:r>
      <w:r>
        <w:rPr>
          <w:highlight w:val="yellow"/>
        </w:rPr>
        <w:t>%&gt;</w:t>
      </w:r>
      <w:r>
        <w:rPr>
          <w:color w:val="0000FF"/>
          <w:highlight w:val="white"/>
        </w:rPr>
        <w:t>&lt;/td&gt;</w:t>
      </w:r>
    </w:p>
    <w:p w14:paraId="5964D99D" w14:textId="77777777" w:rsidR="00F87240" w:rsidRDefault="00F87240">
      <w:pPr>
        <w:pStyle w:val="code-section"/>
        <w:rPr>
          <w:highlight w:val="white"/>
        </w:rPr>
      </w:pPr>
      <w:r>
        <w:rPr>
          <w:highlight w:val="white"/>
        </w:rPr>
        <w:t xml:space="preserve">  </w:t>
      </w:r>
      <w:r>
        <w:rPr>
          <w:color w:val="0000FF"/>
          <w:highlight w:val="white"/>
        </w:rPr>
        <w:t>&lt;/tr&gt;</w:t>
      </w:r>
    </w:p>
    <w:p w14:paraId="0CFD4C5B" w14:textId="77777777" w:rsidR="00F87240" w:rsidRDefault="00F87240">
      <w:pPr>
        <w:pStyle w:val="code-section"/>
        <w:rPr>
          <w:highlight w:val="white"/>
        </w:rPr>
      </w:pPr>
      <w:r>
        <w:rPr>
          <w:highlight w:val="white"/>
        </w:rPr>
        <w:t xml:space="preserve">   </w:t>
      </w:r>
      <w:r>
        <w:rPr>
          <w:color w:val="0000FF"/>
          <w:highlight w:val="white"/>
        </w:rPr>
        <w:t>&lt;tr&gt;</w:t>
      </w:r>
    </w:p>
    <w:p w14:paraId="6C66FD3F" w14:textId="77777777" w:rsidR="00F87240" w:rsidRDefault="00F87240">
      <w:pPr>
        <w:pStyle w:val="code-section"/>
        <w:rPr>
          <w:highlight w:val="white"/>
        </w:rPr>
      </w:pPr>
      <w:r>
        <w:rPr>
          <w:highlight w:val="white"/>
        </w:rPr>
        <w:t xml:space="preserve">   </w:t>
      </w:r>
      <w:r>
        <w:rPr>
          <w:color w:val="0000FF"/>
          <w:highlight w:val="white"/>
        </w:rPr>
        <w:t>&lt;td&gt;</w:t>
      </w:r>
      <w:r>
        <w:rPr>
          <w:highlight w:val="white"/>
        </w:rPr>
        <w:t>...</w:t>
      </w:r>
      <w:r>
        <w:rPr>
          <w:color w:val="0000FF"/>
          <w:highlight w:val="white"/>
        </w:rPr>
        <w:t>&lt;/td&gt;</w:t>
      </w:r>
    </w:p>
    <w:p w14:paraId="460E50F3" w14:textId="77777777" w:rsidR="00F87240" w:rsidRDefault="00F87240">
      <w:pPr>
        <w:pStyle w:val="code-section"/>
        <w:ind w:firstLine="480"/>
        <w:rPr>
          <w:rFonts w:eastAsia="宋体"/>
          <w:highlight w:val="white"/>
          <w:lang w:eastAsia="zh-CN"/>
        </w:rPr>
      </w:pPr>
      <w:r>
        <w:rPr>
          <w:color w:val="0000FF"/>
          <w:highlight w:val="white"/>
        </w:rPr>
        <w:t>&lt;td&gt;</w:t>
      </w:r>
      <w:r>
        <w:rPr>
          <w:highlight w:val="white"/>
        </w:rPr>
        <w:t xml:space="preserve"> </w:t>
      </w:r>
    </w:p>
    <w:p w14:paraId="2E4445E2" w14:textId="77777777" w:rsidR="00F87240" w:rsidRDefault="00F87240">
      <w:pPr>
        <w:pStyle w:val="code-section"/>
        <w:ind w:firstLine="480"/>
        <w:rPr>
          <w:rFonts w:eastAsia="宋体"/>
          <w:color w:val="0000FF"/>
          <w:highlight w:val="yellow"/>
          <w:lang w:eastAsia="zh-CN"/>
        </w:rPr>
      </w:pPr>
      <w:r>
        <w:rPr>
          <w:color w:val="0000FF"/>
          <w:highlight w:val="yellow"/>
        </w:rPr>
        <w:t>&lt;A</w:t>
      </w:r>
      <w:r>
        <w:rPr>
          <w:highlight w:val="yellow"/>
        </w:rPr>
        <w:t xml:space="preserve"> </w:t>
      </w:r>
      <w:r>
        <w:rPr>
          <w:color w:val="FF0000"/>
          <w:highlight w:val="yellow"/>
        </w:rPr>
        <w:t>HREF</w:t>
      </w:r>
      <w:r>
        <w:rPr>
          <w:highlight w:val="yellow"/>
        </w:rPr>
        <w:t>=</w:t>
      </w:r>
      <w:r>
        <w:rPr>
          <w:color w:val="8000FF"/>
          <w:highlight w:val="yellow"/>
        </w:rPr>
        <w:t>"LoginAndOutController.ctrl?$action=logoutAction"</w:t>
      </w:r>
      <w:r>
        <w:rPr>
          <w:color w:val="0000FF"/>
          <w:highlight w:val="yellow"/>
        </w:rPr>
        <w:t>&gt;</w:t>
      </w:r>
      <w:r>
        <w:rPr>
          <w:rFonts w:ascii="宋体" w:eastAsia="宋体" w:cs="宋体" w:hint="eastAsia"/>
          <w:highlight w:val="yellow"/>
        </w:rPr>
        <w:t>退出系统</w:t>
      </w:r>
      <w:r>
        <w:rPr>
          <w:color w:val="0000FF"/>
          <w:highlight w:val="yellow"/>
        </w:rPr>
        <w:t>&lt;/A&gt;</w:t>
      </w:r>
    </w:p>
    <w:p w14:paraId="0C39AD25" w14:textId="77777777" w:rsidR="00F87240" w:rsidRDefault="00F87240">
      <w:pPr>
        <w:pStyle w:val="code-section"/>
        <w:ind w:firstLine="480"/>
        <w:rPr>
          <w:highlight w:val="white"/>
        </w:rPr>
      </w:pPr>
      <w:r>
        <w:rPr>
          <w:color w:val="0000FF"/>
          <w:highlight w:val="white"/>
        </w:rPr>
        <w:t>&lt;/td&gt;</w:t>
      </w:r>
    </w:p>
    <w:p w14:paraId="1BB42734" w14:textId="77777777" w:rsidR="00F87240" w:rsidRDefault="00F87240">
      <w:pPr>
        <w:pStyle w:val="code-section"/>
        <w:rPr>
          <w:highlight w:val="white"/>
        </w:rPr>
      </w:pPr>
      <w:r>
        <w:rPr>
          <w:highlight w:val="white"/>
        </w:rPr>
        <w:t xml:space="preserve">  </w:t>
      </w:r>
      <w:r>
        <w:rPr>
          <w:color w:val="0000FF"/>
          <w:highlight w:val="white"/>
        </w:rPr>
        <w:t>&lt;/tr&gt;</w:t>
      </w:r>
    </w:p>
    <w:p w14:paraId="6950C9A9" w14:textId="77777777" w:rsidR="00F87240" w:rsidRDefault="00F87240">
      <w:pPr>
        <w:pStyle w:val="code-section"/>
        <w:rPr>
          <w:highlight w:val="white"/>
        </w:rPr>
      </w:pPr>
      <w:r>
        <w:rPr>
          <w:color w:val="0000FF"/>
          <w:highlight w:val="white"/>
        </w:rPr>
        <w:t>&lt;/table&gt;&lt;BR&gt;&lt;BR&gt;</w:t>
      </w:r>
    </w:p>
    <w:p w14:paraId="5B553514" w14:textId="77777777" w:rsidR="00F87240" w:rsidRDefault="00F87240">
      <w:pPr>
        <w:pStyle w:val="code-section"/>
        <w:rPr>
          <w:highlight w:val="white"/>
        </w:rPr>
      </w:pPr>
      <w:r>
        <w:rPr>
          <w:color w:val="0000FF"/>
          <w:highlight w:val="white"/>
        </w:rPr>
        <w:t>&lt;p</w:t>
      </w:r>
      <w:r>
        <w:rPr>
          <w:highlight w:val="white"/>
        </w:rPr>
        <w:t xml:space="preserve"> </w:t>
      </w:r>
      <w:r>
        <w:rPr>
          <w:color w:val="FF0000"/>
          <w:highlight w:val="white"/>
        </w:rPr>
        <w:t>align</w:t>
      </w:r>
      <w:r>
        <w:rPr>
          <w:highlight w:val="white"/>
        </w:rPr>
        <w:t>=</w:t>
      </w:r>
      <w:r>
        <w:rPr>
          <w:color w:val="8000FF"/>
          <w:highlight w:val="white"/>
        </w:rPr>
        <w:t>"center"</w:t>
      </w:r>
      <w:r>
        <w:rPr>
          <w:color w:val="0000FF"/>
          <w:highlight w:val="white"/>
        </w:rPr>
        <w:t>&gt;&lt;a</w:t>
      </w:r>
      <w:r>
        <w:rPr>
          <w:highlight w:val="white"/>
        </w:rPr>
        <w:t xml:space="preserve"> </w:t>
      </w:r>
      <w:r>
        <w:rPr>
          <w:color w:val="FF0000"/>
          <w:highlight w:val="white"/>
        </w:rPr>
        <w:t>href</w:t>
      </w:r>
      <w:r>
        <w:rPr>
          <w:highlight w:val="white"/>
        </w:rPr>
        <w:t>=</w:t>
      </w:r>
      <w:r>
        <w:rPr>
          <w:color w:val="8000FF"/>
          <w:highlight w:val="white"/>
        </w:rPr>
        <w:t>"../index.html"</w:t>
      </w:r>
      <w:r>
        <w:rPr>
          <w:color w:val="0000FF"/>
          <w:highlight w:val="white"/>
        </w:rPr>
        <w:t>&gt;</w:t>
      </w:r>
      <w:r>
        <w:rPr>
          <w:rFonts w:ascii="宋体" w:eastAsia="宋体" w:cs="宋体" w:hint="eastAsia"/>
          <w:highlight w:val="white"/>
        </w:rPr>
        <w:t>返回</w:t>
      </w:r>
      <w:r>
        <w:rPr>
          <w:color w:val="0000FF"/>
          <w:highlight w:val="white"/>
        </w:rPr>
        <w:t>&lt;/a&gt;&lt;/p&gt;</w:t>
      </w:r>
    </w:p>
    <w:p w14:paraId="6EE2348D" w14:textId="77777777" w:rsidR="00F87240" w:rsidRDefault="00F87240">
      <w:pPr>
        <w:pStyle w:val="code-section"/>
        <w:rPr>
          <w:highlight w:val="white"/>
          <w:lang w:eastAsia="zh-CN"/>
        </w:rPr>
      </w:pPr>
      <w:r>
        <w:rPr>
          <w:color w:val="0000FF"/>
          <w:highlight w:val="white"/>
          <w:lang w:eastAsia="zh-CN"/>
        </w:rPr>
        <w:t>&lt;/body&gt;</w:t>
      </w:r>
    </w:p>
    <w:p w14:paraId="770701D3" w14:textId="77777777" w:rsidR="00F87240" w:rsidRDefault="00F87240">
      <w:pPr>
        <w:pStyle w:val="code-section"/>
        <w:rPr>
          <w:highlight w:val="white"/>
          <w:lang w:eastAsia="zh-CN"/>
        </w:rPr>
      </w:pPr>
      <w:r>
        <w:rPr>
          <w:color w:val="0000FF"/>
          <w:highlight w:val="white"/>
          <w:lang w:eastAsia="zh-CN"/>
        </w:rPr>
        <w:t>&lt;/html&gt;</w:t>
      </w:r>
    </w:p>
    <w:p w14:paraId="62DDFE8D" w14:textId="77777777" w:rsidR="00F87240" w:rsidRDefault="00F87240" w:rsidP="00B964FD">
      <w:pPr>
        <w:ind w:firstLine="420"/>
        <w:rPr>
          <w:lang w:eastAsia="zh-CN"/>
        </w:rPr>
      </w:pPr>
      <w:r>
        <w:rPr>
          <w:rFonts w:hint="eastAsia"/>
          <w:lang w:eastAsia="zh-CN"/>
        </w:rPr>
        <w:t>从上面例子代码可知，每一个动作对应一个自定义的方法。</w:t>
      </w:r>
    </w:p>
    <w:p w14:paraId="797B4DA5" w14:textId="77777777" w:rsidR="00F87240" w:rsidRDefault="00F87240" w:rsidP="00B964FD">
      <w:pPr>
        <w:ind w:firstLine="420"/>
        <w:rPr>
          <w:lang w:eastAsia="zh-CN"/>
        </w:rPr>
      </w:pPr>
      <w:r>
        <w:rPr>
          <w:rFonts w:hint="eastAsia"/>
          <w:lang w:eastAsia="zh-CN"/>
        </w:rPr>
        <w:t>方法定义满足以下原则：</w:t>
      </w:r>
    </w:p>
    <w:p w14:paraId="0A5EBEC3" w14:textId="77777777" w:rsidR="00F87240" w:rsidRDefault="00F87240" w:rsidP="007E7BA0">
      <w:pPr>
        <w:ind w:leftChars="200" w:left="440" w:firstLine="420"/>
        <w:rPr>
          <w:lang w:eastAsia="zh-CN"/>
        </w:rPr>
      </w:pPr>
      <w:r>
        <w:rPr>
          <w:rFonts w:hint="eastAsia"/>
          <w:lang w:eastAsia="zh-CN"/>
        </w:rPr>
        <w:t xml:space="preserve"> 1--</w:t>
      </w:r>
      <w:r>
        <w:rPr>
          <w:rFonts w:hint="eastAsia"/>
          <w:lang w:eastAsia="zh-CN"/>
        </w:rPr>
        <w:t>在符合</w:t>
      </w:r>
      <w:r>
        <w:rPr>
          <w:rFonts w:hint="eastAsia"/>
          <w:lang w:eastAsia="zh-CN"/>
        </w:rPr>
        <w:t>java</w:t>
      </w:r>
      <w:r>
        <w:rPr>
          <w:rFonts w:hint="eastAsia"/>
          <w:lang w:eastAsia="zh-CN"/>
        </w:rPr>
        <w:t>规范条件下，随便定义。</w:t>
      </w:r>
      <w:r>
        <w:rPr>
          <w:rFonts w:hint="eastAsia"/>
          <w:lang w:eastAsia="zh-CN"/>
        </w:rPr>
        <w:t xml:space="preserve"> </w:t>
      </w:r>
    </w:p>
    <w:p w14:paraId="6FC8F037" w14:textId="77777777" w:rsidR="00F87240" w:rsidRDefault="00F87240" w:rsidP="007E7BA0">
      <w:pPr>
        <w:ind w:leftChars="200" w:left="440" w:firstLine="420"/>
        <w:rPr>
          <w:lang w:eastAsia="zh-CN"/>
        </w:rPr>
      </w:pPr>
      <w:r>
        <w:rPr>
          <w:rFonts w:hint="eastAsia"/>
          <w:lang w:eastAsia="zh-CN"/>
        </w:rPr>
        <w:lastRenderedPageBreak/>
        <w:t xml:space="preserve"> 2--</w:t>
      </w:r>
      <w:r>
        <w:rPr>
          <w:rFonts w:hint="eastAsia"/>
          <w:lang w:eastAsia="zh-CN"/>
        </w:rPr>
        <w:t>方法的输入参数只能是</w:t>
      </w:r>
      <w:r>
        <w:rPr>
          <w:rFonts w:hint="eastAsia"/>
          <w:lang w:eastAsia="zh-CN"/>
        </w:rPr>
        <w:t>WebInput</w:t>
      </w:r>
      <w:r>
        <w:rPr>
          <w:rFonts w:hint="eastAsia"/>
          <w:lang w:eastAsia="zh-CN"/>
        </w:rPr>
        <w:t>，返回类型必须是</w:t>
      </w:r>
      <w:r>
        <w:rPr>
          <w:rFonts w:hint="eastAsia"/>
          <w:lang w:eastAsia="zh-CN"/>
        </w:rPr>
        <w:t>View</w:t>
      </w:r>
    </w:p>
    <w:p w14:paraId="0AB462B9" w14:textId="77777777" w:rsidR="00F87240" w:rsidRDefault="00F87240" w:rsidP="007E7BA0">
      <w:pPr>
        <w:ind w:leftChars="200" w:left="440" w:firstLine="420"/>
      </w:pPr>
      <w:r>
        <w:rPr>
          <w:rFonts w:hint="eastAsia"/>
          <w:lang w:eastAsia="zh-CN"/>
        </w:rPr>
        <w:t xml:space="preserve"> </w:t>
      </w:r>
      <w:r>
        <w:rPr>
          <w:rFonts w:hint="eastAsia"/>
        </w:rPr>
        <w:t>3--</w:t>
      </w:r>
      <w:r>
        <w:rPr>
          <w:rFonts w:hint="eastAsia"/>
        </w:rPr>
        <w:t>方法必须抛出</w:t>
      </w:r>
      <w:r>
        <w:rPr>
          <w:rFonts w:hint="eastAsia"/>
        </w:rPr>
        <w:t>ControllerException</w:t>
      </w:r>
      <w:r>
        <w:rPr>
          <w:rFonts w:hint="eastAsia"/>
        </w:rPr>
        <w:t>异常</w:t>
      </w:r>
    </w:p>
    <w:p w14:paraId="453C06AF" w14:textId="77777777" w:rsidR="00F87240" w:rsidRDefault="00F87240" w:rsidP="007E7BA0">
      <w:pPr>
        <w:ind w:leftChars="200" w:left="440" w:firstLine="420"/>
      </w:pPr>
      <w:r>
        <w:rPr>
          <w:rFonts w:hint="eastAsia"/>
        </w:rPr>
        <w:t xml:space="preserve"> 4--</w:t>
      </w:r>
      <w:r>
        <w:rPr>
          <w:rFonts w:hint="eastAsia"/>
        </w:rPr>
        <w:t>方法必须使用</w:t>
      </w:r>
      <w:r>
        <w:rPr>
          <w:rFonts w:hint="eastAsia"/>
        </w:rPr>
        <w:t>public</w:t>
      </w:r>
      <w:r>
        <w:rPr>
          <w:rFonts w:hint="eastAsia"/>
        </w:rPr>
        <w:t>修饰，</w:t>
      </w:r>
    </w:p>
    <w:p w14:paraId="2AD9393F" w14:textId="77777777" w:rsidR="00F87240" w:rsidRDefault="00F87240" w:rsidP="007E7BA0">
      <w:pPr>
        <w:ind w:firstLineChars="195" w:firstLine="429"/>
      </w:pPr>
      <w:r>
        <w:t xml:space="preserve"> eg:</w:t>
      </w:r>
      <w:r>
        <w:rPr>
          <w:rFonts w:hint="eastAsia"/>
        </w:rPr>
        <w:t xml:space="preserve">public </w:t>
      </w:r>
      <w:r>
        <w:t>View xxxAction(WebInput webInput)   throws ControllerException</w:t>
      </w:r>
    </w:p>
    <w:p w14:paraId="6A75FF46" w14:textId="77777777" w:rsidR="00F87240" w:rsidRDefault="00F87240" w:rsidP="00B964FD">
      <w:pPr>
        <w:ind w:firstLine="420"/>
      </w:pPr>
      <w:r>
        <w:rPr>
          <w:rFonts w:hint="eastAsia"/>
        </w:rPr>
        <w:t xml:space="preserve"> </w:t>
      </w:r>
      <w:r>
        <w:rPr>
          <w:rFonts w:hint="eastAsia"/>
        </w:rPr>
        <w:t>注意：在页面提交表单中，必须用</w:t>
      </w:r>
      <w:r>
        <w:rPr>
          <w:rFonts w:hint="eastAsia"/>
        </w:rPr>
        <w:t>'$action'</w:t>
      </w:r>
      <w:r>
        <w:rPr>
          <w:rFonts w:hint="eastAsia"/>
        </w:rPr>
        <w:t>关键字指定具体的方法名称。</w:t>
      </w:r>
    </w:p>
    <w:p w14:paraId="4BCF1505" w14:textId="77777777" w:rsidR="00F87240" w:rsidRDefault="00F87240" w:rsidP="00B964FD">
      <w:pPr>
        <w:ind w:firstLine="420"/>
      </w:pPr>
      <w:r>
        <w:t xml:space="preserve"> eg:&lt;INPUT TYPE="hidden" NAME="$action" value="xxxAction"&gt;</w:t>
      </w:r>
    </w:p>
    <w:p w14:paraId="62662C91" w14:textId="77777777" w:rsidR="00F87240" w:rsidRDefault="00F87240" w:rsidP="00B964FD">
      <w:pPr>
        <w:ind w:firstLine="420"/>
      </w:pPr>
      <w:r>
        <w:rPr>
          <w:rFonts w:hint="eastAsia"/>
        </w:rPr>
        <w:t xml:space="preserve"> </w:t>
      </w:r>
      <w:r>
        <w:rPr>
          <w:rFonts w:hint="eastAsia"/>
        </w:rPr>
        <w:t>若</w:t>
      </w:r>
      <w:r>
        <w:rPr>
          <w:rFonts w:hint="eastAsia"/>
        </w:rPr>
        <w:t>'$action'</w:t>
      </w:r>
      <w:r>
        <w:rPr>
          <w:rFonts w:hint="eastAsia"/>
        </w:rPr>
        <w:t>不设置，则会执行</w:t>
      </w:r>
      <w:r>
        <w:rPr>
          <w:rFonts w:hint="eastAsia"/>
        </w:rPr>
        <w:t>defaultAction</w:t>
      </w:r>
      <w:r>
        <w:rPr>
          <w:rFonts w:hint="eastAsia"/>
        </w:rPr>
        <w:t>方法</w:t>
      </w:r>
    </w:p>
    <w:p w14:paraId="04C8A905" w14:textId="77777777" w:rsidR="00F87240" w:rsidRDefault="00F87240" w:rsidP="00B964FD">
      <w:pPr>
        <w:ind w:firstLine="420"/>
      </w:pPr>
      <w:r>
        <w:rPr>
          <w:rFonts w:hint="eastAsia"/>
        </w:rPr>
        <w:t>另外，</w:t>
      </w:r>
      <w:r>
        <w:rPr>
          <w:rFonts w:hint="eastAsia"/>
        </w:rPr>
        <w:t>Ajax</w:t>
      </w:r>
      <w:r>
        <w:rPr>
          <w:rFonts w:hint="eastAsia"/>
        </w:rPr>
        <w:t>编程也是支持多动作控制器（</w:t>
      </w:r>
      <w:r>
        <w:t>MultAjaxActionController</w:t>
      </w:r>
      <w:r>
        <w:rPr>
          <w:rFonts w:hint="eastAsia"/>
        </w:rPr>
        <w:t>）的，</w:t>
      </w:r>
      <w:r>
        <w:rPr>
          <w:rFonts w:hint="eastAsia"/>
        </w:rPr>
        <w:t>Java</w:t>
      </w:r>
      <w:r>
        <w:rPr>
          <w:rFonts w:hint="eastAsia"/>
        </w:rPr>
        <w:t>端开发模式和约定与传统的多动作控制器是一样的，</w:t>
      </w:r>
      <w:r>
        <w:rPr>
          <w:rFonts w:hint="eastAsia"/>
        </w:rPr>
        <w:t>Html</w:t>
      </w:r>
      <w:r>
        <w:rPr>
          <w:rFonts w:hint="eastAsia"/>
        </w:rPr>
        <w:t>页面端，使用</w:t>
      </w:r>
      <w:r>
        <w:rPr>
          <w:rFonts w:hint="eastAsia"/>
        </w:rPr>
        <w:t>ajax</w:t>
      </w:r>
      <w:r>
        <w:rPr>
          <w:rFonts w:hint="eastAsia"/>
        </w:rPr>
        <w:t>的客户端，采取诸如：</w:t>
      </w:r>
    </w:p>
    <w:p w14:paraId="2108DF56" w14:textId="77777777" w:rsidR="00F87240" w:rsidRDefault="00F87240">
      <w:pPr>
        <w:pStyle w:val="code-section"/>
      </w:pPr>
      <w:r>
        <w:t>var req</w:t>
      </w:r>
      <w:r>
        <w:rPr>
          <w:color w:val="000080"/>
        </w:rPr>
        <w:t>=</w:t>
      </w:r>
      <w:r>
        <w:rPr>
          <w:color w:val="0000FF"/>
        </w:rPr>
        <w:t>new</w:t>
      </w:r>
      <w:r>
        <w:t xml:space="preserve"> Request</w:t>
      </w:r>
      <w:r>
        <w:rPr>
          <w:color w:val="000080"/>
        </w:rPr>
        <w:t>();</w:t>
      </w:r>
    </w:p>
    <w:p w14:paraId="6C6CBAC2" w14:textId="77777777" w:rsidR="00F87240" w:rsidRDefault="00F87240">
      <w:pPr>
        <w:pStyle w:val="code-section"/>
      </w:pPr>
      <w:r>
        <w:t xml:space="preserve"> req</w:t>
      </w:r>
      <w:r>
        <w:rPr>
          <w:color w:val="000080"/>
        </w:rPr>
        <w:t>.</w:t>
      </w:r>
      <w:r>
        <w:t>setControllerName</w:t>
      </w:r>
      <w:r>
        <w:rPr>
          <w:color w:val="000080"/>
        </w:rPr>
        <w:t>(</w:t>
      </w:r>
      <w:r>
        <w:rPr>
          <w:color w:val="808080"/>
        </w:rPr>
        <w:t>"$job.CreateJobAjaxController.ajax"</w:t>
      </w:r>
      <w:r>
        <w:rPr>
          <w:color w:val="000080"/>
        </w:rPr>
        <w:t>);</w:t>
      </w:r>
    </w:p>
    <w:p w14:paraId="2245A07C" w14:textId="77777777" w:rsidR="00F87240" w:rsidRDefault="00F87240">
      <w:pPr>
        <w:pStyle w:val="code-section"/>
      </w:pPr>
      <w:r>
        <w:t xml:space="preserve"> </w:t>
      </w:r>
      <w:r>
        <w:rPr>
          <w:highlight w:val="yellow"/>
        </w:rPr>
        <w:t>req</w:t>
      </w:r>
      <w:r>
        <w:rPr>
          <w:color w:val="000080"/>
          <w:highlight w:val="yellow"/>
        </w:rPr>
        <w:t>.</w:t>
      </w:r>
      <w:r>
        <w:rPr>
          <w:highlight w:val="yellow"/>
        </w:rPr>
        <w:t>put</w:t>
      </w:r>
      <w:r>
        <w:rPr>
          <w:color w:val="000080"/>
          <w:highlight w:val="yellow"/>
        </w:rPr>
        <w:t>(</w:t>
      </w:r>
      <w:r>
        <w:rPr>
          <w:color w:val="808080"/>
          <w:highlight w:val="yellow"/>
        </w:rPr>
        <w:t>"$action"</w:t>
      </w:r>
      <w:r>
        <w:rPr>
          <w:color w:val="000080"/>
          <w:highlight w:val="yellow"/>
        </w:rPr>
        <w:t>,</w:t>
      </w:r>
      <w:r>
        <w:rPr>
          <w:color w:val="808080"/>
          <w:highlight w:val="yellow"/>
        </w:rPr>
        <w:t>"checkCronAction"</w:t>
      </w:r>
      <w:r>
        <w:rPr>
          <w:color w:val="000080"/>
          <w:highlight w:val="yellow"/>
        </w:rPr>
        <w:t>);</w:t>
      </w:r>
    </w:p>
    <w:p w14:paraId="642A8033" w14:textId="77777777" w:rsidR="00F87240" w:rsidRDefault="00F87240">
      <w:pPr>
        <w:pStyle w:val="code-section"/>
      </w:pPr>
      <w:r>
        <w:t xml:space="preserve"> req</w:t>
      </w:r>
      <w:r>
        <w:rPr>
          <w:color w:val="000080"/>
        </w:rPr>
        <w:t>.</w:t>
      </w:r>
      <w:r>
        <w:t>put</w:t>
      </w:r>
      <w:r>
        <w:rPr>
          <w:color w:val="000080"/>
        </w:rPr>
        <w:t>(</w:t>
      </w:r>
      <w:r>
        <w:rPr>
          <w:color w:val="808080"/>
        </w:rPr>
        <w:t>"cronExpression"</w:t>
      </w:r>
      <w:r>
        <w:rPr>
          <w:color w:val="000080"/>
        </w:rPr>
        <w:t>,</w:t>
      </w:r>
      <w:r>
        <w:t>$</w:t>
      </w:r>
      <w:r>
        <w:rPr>
          <w:color w:val="000080"/>
        </w:rPr>
        <w:t>.</w:t>
      </w:r>
      <w:r>
        <w:t>trim</w:t>
      </w:r>
      <w:r>
        <w:rPr>
          <w:color w:val="000080"/>
        </w:rPr>
        <w:t>(</w:t>
      </w:r>
      <w:r>
        <w:t>$</w:t>
      </w:r>
      <w:r>
        <w:rPr>
          <w:color w:val="000080"/>
        </w:rPr>
        <w:t>(</w:t>
      </w:r>
      <w:r>
        <w:rPr>
          <w:color w:val="808080"/>
        </w:rPr>
        <w:t>'#tab5_worktime'</w:t>
      </w:r>
      <w:r>
        <w:rPr>
          <w:color w:val="000080"/>
        </w:rPr>
        <w:t>).</w:t>
      </w:r>
      <w:r>
        <w:t>val</w:t>
      </w:r>
      <w:r>
        <w:rPr>
          <w:color w:val="000080"/>
        </w:rPr>
        <w:t>()));</w:t>
      </w:r>
    </w:p>
    <w:p w14:paraId="4D85057C" w14:textId="77777777" w:rsidR="00F87240" w:rsidRDefault="00F87240">
      <w:pPr>
        <w:pStyle w:val="code-section"/>
      </w:pPr>
      <w:r>
        <w:t xml:space="preserve"> var r</w:t>
      </w:r>
      <w:r>
        <w:rPr>
          <w:color w:val="000080"/>
        </w:rPr>
        <w:t>=</w:t>
      </w:r>
      <w:r>
        <w:t>req</w:t>
      </w:r>
      <w:r>
        <w:rPr>
          <w:color w:val="000080"/>
        </w:rPr>
        <w:t>.</w:t>
      </w:r>
      <w:r>
        <w:t>synchroExecute</w:t>
      </w:r>
      <w:r>
        <w:rPr>
          <w:color w:val="000080"/>
        </w:rPr>
        <w:t>();</w:t>
      </w:r>
    </w:p>
    <w:p w14:paraId="0330418A" w14:textId="77777777" w:rsidR="00F87240" w:rsidRDefault="00F87240">
      <w:pPr>
        <w:pStyle w:val="code-section"/>
      </w:pPr>
      <w:r>
        <w:t xml:space="preserve"> </w:t>
      </w:r>
      <w:r>
        <w:rPr>
          <w:color w:val="0000FF"/>
        </w:rPr>
        <w:t>if</w:t>
      </w:r>
      <w:r>
        <w:rPr>
          <w:color w:val="000080"/>
        </w:rPr>
        <w:t>(</w:t>
      </w:r>
      <w:r>
        <w:t>r</w:t>
      </w:r>
      <w:r>
        <w:rPr>
          <w:color w:val="000080"/>
        </w:rPr>
        <w:t>.</w:t>
      </w:r>
      <w:r>
        <w:t>returnFlag</w:t>
      </w:r>
      <w:r>
        <w:rPr>
          <w:color w:val="000080"/>
        </w:rPr>
        <w:t>&lt;</w:t>
      </w:r>
      <w:r>
        <w:rPr>
          <w:color w:val="FF8000"/>
        </w:rPr>
        <w:t>0</w:t>
      </w:r>
      <w:r>
        <w:rPr>
          <w:color w:val="000080"/>
        </w:rPr>
        <w:t>){</w:t>
      </w:r>
    </w:p>
    <w:p w14:paraId="6D4EF64A" w14:textId="77777777" w:rsidR="00F87240" w:rsidRDefault="00F87240">
      <w:pPr>
        <w:pStyle w:val="code-section"/>
        <w:rPr>
          <w:lang w:eastAsia="zh-CN"/>
        </w:rPr>
      </w:pPr>
      <w:r>
        <w:t xml:space="preserve">    </w:t>
      </w:r>
      <w:r>
        <w:rPr>
          <w:lang w:eastAsia="zh-CN"/>
        </w:rPr>
        <w:t>alert</w:t>
      </w:r>
      <w:r>
        <w:rPr>
          <w:color w:val="000080"/>
          <w:lang w:eastAsia="zh-CN"/>
        </w:rPr>
        <w:t>(</w:t>
      </w:r>
      <w:r>
        <w:rPr>
          <w:lang w:eastAsia="zh-CN"/>
        </w:rPr>
        <w:t>r</w:t>
      </w:r>
      <w:r>
        <w:rPr>
          <w:color w:val="000080"/>
          <w:lang w:eastAsia="zh-CN"/>
        </w:rPr>
        <w:t>.</w:t>
      </w:r>
      <w:r>
        <w:rPr>
          <w:lang w:eastAsia="zh-CN"/>
        </w:rPr>
        <w:t>returnMsg</w:t>
      </w:r>
      <w:r>
        <w:rPr>
          <w:color w:val="000080"/>
          <w:lang w:eastAsia="zh-CN"/>
        </w:rPr>
        <w:t>);</w:t>
      </w:r>
    </w:p>
    <w:p w14:paraId="094B66B4" w14:textId="77777777" w:rsidR="00F87240" w:rsidRDefault="00F87240">
      <w:pPr>
        <w:pStyle w:val="code-section"/>
        <w:rPr>
          <w:lang w:eastAsia="zh-CN"/>
        </w:rPr>
      </w:pPr>
      <w:r>
        <w:rPr>
          <w:lang w:eastAsia="zh-CN"/>
        </w:rPr>
        <w:t xml:space="preserve">    </w:t>
      </w:r>
      <w:r>
        <w:rPr>
          <w:color w:val="0000FF"/>
          <w:lang w:eastAsia="zh-CN"/>
        </w:rPr>
        <w:t>return</w:t>
      </w:r>
      <w:r>
        <w:rPr>
          <w:color w:val="000080"/>
          <w:lang w:eastAsia="zh-CN"/>
        </w:rPr>
        <w:t>;</w:t>
      </w:r>
    </w:p>
    <w:p w14:paraId="2CAFCE80" w14:textId="77777777" w:rsidR="00F87240" w:rsidRDefault="00F87240">
      <w:pPr>
        <w:pStyle w:val="code-section"/>
        <w:rPr>
          <w:rFonts w:ascii="宋体" w:hAnsi="宋体"/>
          <w:sz w:val="24"/>
          <w:szCs w:val="24"/>
          <w:lang w:eastAsia="zh-CN"/>
        </w:rPr>
      </w:pPr>
      <w:r>
        <w:rPr>
          <w:lang w:eastAsia="zh-CN"/>
        </w:rPr>
        <w:lastRenderedPageBreak/>
        <w:t xml:space="preserve"> </w:t>
      </w:r>
      <w:r>
        <w:rPr>
          <w:color w:val="000080"/>
          <w:lang w:eastAsia="zh-CN"/>
        </w:rPr>
        <w:t>}</w:t>
      </w:r>
    </w:p>
    <w:p w14:paraId="6F91C66F" w14:textId="77777777" w:rsidR="00F87240" w:rsidRDefault="00F87240" w:rsidP="00B964FD">
      <w:pPr>
        <w:ind w:firstLine="420"/>
        <w:rPr>
          <w:lang w:eastAsia="zh-CN"/>
        </w:rPr>
      </w:pPr>
      <w:r>
        <w:rPr>
          <w:rFonts w:hint="eastAsia"/>
          <w:lang w:eastAsia="zh-CN"/>
        </w:rPr>
        <w:t>这里就不足赘述了，详细请参考开发包的例子。</w:t>
      </w:r>
    </w:p>
    <w:p w14:paraId="46768A88" w14:textId="77777777" w:rsidR="00F87240" w:rsidRDefault="00F87240" w:rsidP="00B964FD">
      <w:pPr>
        <w:ind w:firstLine="420"/>
        <w:rPr>
          <w:lang w:eastAsia="zh-CN"/>
        </w:rPr>
      </w:pPr>
    </w:p>
    <w:p w14:paraId="4CAD6723" w14:textId="77777777" w:rsidR="000A1AD5" w:rsidRDefault="000A1AD5" w:rsidP="000A1AD5">
      <w:pPr>
        <w:pStyle w:val="3"/>
        <w:rPr>
          <w:lang w:eastAsia="zh-CN"/>
        </w:rPr>
      </w:pPr>
      <w:bookmarkStart w:id="159" w:name="_Toc358126527"/>
      <w:r>
        <w:rPr>
          <w:rFonts w:hint="eastAsia"/>
          <w:lang w:eastAsia="zh-CN"/>
        </w:rPr>
        <w:t>4.2.10 Web Service</w:t>
      </w:r>
      <w:r>
        <w:rPr>
          <w:rFonts w:hint="eastAsia"/>
          <w:lang w:eastAsia="zh-CN"/>
        </w:rPr>
        <w:t>控制器</w:t>
      </w:r>
      <w:bookmarkEnd w:id="159"/>
    </w:p>
    <w:p w14:paraId="335A7A7D" w14:textId="77777777" w:rsidR="000A1AD5" w:rsidRDefault="000A1AD5" w:rsidP="00B964FD">
      <w:pPr>
        <w:ind w:firstLine="420"/>
        <w:rPr>
          <w:lang w:eastAsia="zh-CN"/>
        </w:rPr>
      </w:pPr>
      <w:r>
        <w:rPr>
          <w:rFonts w:hint="eastAsia"/>
          <w:lang w:eastAsia="zh-CN"/>
        </w:rPr>
        <w:t>Web Service</w:t>
      </w:r>
      <w:r>
        <w:rPr>
          <w:rFonts w:hint="eastAsia"/>
          <w:lang w:eastAsia="zh-CN"/>
        </w:rPr>
        <w:t>控制器</w:t>
      </w:r>
      <w:r w:rsidR="00D34EA4">
        <w:rPr>
          <w:rFonts w:hint="eastAsia"/>
          <w:lang w:eastAsia="zh-CN"/>
        </w:rPr>
        <w:t>（</w:t>
      </w:r>
      <w:r w:rsidR="00D34EA4" w:rsidRPr="00D34EA4">
        <w:rPr>
          <w:lang w:eastAsia="zh-CN"/>
        </w:rPr>
        <w:t>WebServiceController</w:t>
      </w:r>
      <w:r w:rsidR="00D34EA4">
        <w:rPr>
          <w:rFonts w:hint="eastAsia"/>
          <w:lang w:eastAsia="zh-CN"/>
        </w:rPr>
        <w:t>）</w:t>
      </w:r>
      <w:r>
        <w:rPr>
          <w:rFonts w:hint="eastAsia"/>
          <w:lang w:eastAsia="zh-CN"/>
        </w:rPr>
        <w:t>是专门针对返回的是非视图（如：</w:t>
      </w:r>
      <w:r>
        <w:rPr>
          <w:rFonts w:hint="eastAsia"/>
          <w:lang w:eastAsia="zh-CN"/>
        </w:rPr>
        <w:t>jsp</w:t>
      </w:r>
      <w:r>
        <w:rPr>
          <w:rFonts w:hint="eastAsia"/>
          <w:lang w:eastAsia="zh-CN"/>
        </w:rPr>
        <w:t>页面），返回是对象数据。数据的格式支持</w:t>
      </w:r>
      <w:r>
        <w:rPr>
          <w:rFonts w:hint="eastAsia"/>
          <w:lang w:eastAsia="zh-CN"/>
        </w:rPr>
        <w:t>Json</w:t>
      </w:r>
      <w:r>
        <w:rPr>
          <w:rFonts w:hint="eastAsia"/>
          <w:lang w:eastAsia="zh-CN"/>
        </w:rPr>
        <w:t>和</w:t>
      </w:r>
      <w:r>
        <w:rPr>
          <w:rFonts w:hint="eastAsia"/>
          <w:lang w:eastAsia="zh-CN"/>
        </w:rPr>
        <w:t>XML</w:t>
      </w:r>
      <w:r>
        <w:rPr>
          <w:rFonts w:hint="eastAsia"/>
          <w:lang w:eastAsia="zh-CN"/>
        </w:rPr>
        <w:t>数据，以及这两种数据格式的透明转换。同样，</w:t>
      </w:r>
      <w:r w:rsidR="00D34EA4">
        <w:rPr>
          <w:rFonts w:hint="eastAsia"/>
          <w:lang w:eastAsia="zh-CN"/>
        </w:rPr>
        <w:t>也支持多动作。同时，也支持</w:t>
      </w:r>
      <w:r w:rsidR="00D34EA4">
        <w:rPr>
          <w:rFonts w:hint="eastAsia"/>
          <w:lang w:eastAsia="zh-CN"/>
        </w:rPr>
        <w:t>restful</w:t>
      </w:r>
      <w:r w:rsidR="00D34EA4">
        <w:rPr>
          <w:rFonts w:hint="eastAsia"/>
          <w:lang w:eastAsia="zh-CN"/>
        </w:rPr>
        <w:t>访问的形式。另外，</w:t>
      </w:r>
      <w:r w:rsidR="00D34EA4">
        <w:rPr>
          <w:rFonts w:hint="eastAsia"/>
          <w:lang w:eastAsia="zh-CN"/>
        </w:rPr>
        <w:t>BJAF2.x</w:t>
      </w:r>
      <w:r w:rsidR="00D34EA4">
        <w:rPr>
          <w:rFonts w:hint="eastAsia"/>
          <w:lang w:eastAsia="zh-CN"/>
        </w:rPr>
        <w:t>版本删除原来的</w:t>
      </w:r>
      <w:r w:rsidR="00D34EA4">
        <w:rPr>
          <w:rFonts w:hint="eastAsia"/>
          <w:lang w:eastAsia="zh-CN"/>
        </w:rPr>
        <w:t>Ajax</w:t>
      </w:r>
      <w:r w:rsidR="00D34EA4">
        <w:rPr>
          <w:rFonts w:hint="eastAsia"/>
          <w:lang w:eastAsia="zh-CN"/>
        </w:rPr>
        <w:t>控制器，对于</w:t>
      </w:r>
      <w:r w:rsidR="00D34EA4">
        <w:rPr>
          <w:rFonts w:hint="eastAsia"/>
          <w:lang w:eastAsia="zh-CN"/>
        </w:rPr>
        <w:t>Ajax</w:t>
      </w:r>
      <w:r w:rsidR="00D34EA4">
        <w:rPr>
          <w:rFonts w:hint="eastAsia"/>
          <w:lang w:eastAsia="zh-CN"/>
        </w:rPr>
        <w:t>支持，改用</w:t>
      </w:r>
      <w:r w:rsidR="00D34EA4">
        <w:rPr>
          <w:rFonts w:hint="eastAsia"/>
          <w:lang w:eastAsia="zh-CN"/>
        </w:rPr>
        <w:t>Web Service</w:t>
      </w:r>
      <w:r w:rsidR="00D34EA4">
        <w:rPr>
          <w:rFonts w:hint="eastAsia"/>
          <w:lang w:eastAsia="zh-CN"/>
        </w:rPr>
        <w:t>控制器来支持，</w:t>
      </w:r>
      <w:r w:rsidR="00D34EA4">
        <w:rPr>
          <w:rFonts w:hint="eastAsia"/>
          <w:lang w:eastAsia="zh-CN"/>
        </w:rPr>
        <w:t>Ajax</w:t>
      </w:r>
      <w:r w:rsidR="00D34EA4">
        <w:rPr>
          <w:rFonts w:hint="eastAsia"/>
          <w:lang w:eastAsia="zh-CN"/>
        </w:rPr>
        <w:t>前端</w:t>
      </w:r>
      <w:r w:rsidR="00D34EA4">
        <w:rPr>
          <w:rFonts w:hint="eastAsia"/>
          <w:lang w:eastAsia="zh-CN"/>
        </w:rPr>
        <w:t>Javascript</w:t>
      </w:r>
      <w:r w:rsidR="00D34EA4">
        <w:rPr>
          <w:rFonts w:hint="eastAsia"/>
          <w:lang w:eastAsia="zh-CN"/>
        </w:rPr>
        <w:t>，</w:t>
      </w:r>
      <w:r w:rsidR="007E5254">
        <w:rPr>
          <w:rFonts w:hint="eastAsia"/>
          <w:lang w:eastAsia="zh-CN"/>
        </w:rPr>
        <w:t>我们推荐使用</w:t>
      </w:r>
      <w:r w:rsidR="007E5254">
        <w:rPr>
          <w:rFonts w:hint="eastAsia"/>
          <w:lang w:eastAsia="zh-CN"/>
        </w:rPr>
        <w:t>jQuery</w:t>
      </w:r>
      <w:r w:rsidR="007E5254">
        <w:rPr>
          <w:rFonts w:hint="eastAsia"/>
          <w:lang w:eastAsia="zh-CN"/>
        </w:rPr>
        <w:t>。</w:t>
      </w:r>
    </w:p>
    <w:p w14:paraId="3119DFE8" w14:textId="77777777" w:rsidR="007E5254" w:rsidRDefault="007E5254" w:rsidP="00B964FD">
      <w:pPr>
        <w:ind w:firstLine="420"/>
        <w:rPr>
          <w:lang w:eastAsia="zh-CN"/>
        </w:rPr>
      </w:pPr>
      <w:r>
        <w:rPr>
          <w:rFonts w:hint="eastAsia"/>
          <w:lang w:eastAsia="zh-CN"/>
        </w:rPr>
        <w:t>例子如下：</w:t>
      </w:r>
    </w:p>
    <w:p w14:paraId="48AFA098" w14:textId="77777777" w:rsidR="007E5254" w:rsidRDefault="007E5254" w:rsidP="007E5254">
      <w:pPr>
        <w:pStyle w:val="code-section"/>
        <w:rPr>
          <w:highlight w:val="white"/>
          <w:lang w:bidi="ar-SA"/>
        </w:rPr>
      </w:pPr>
      <w:r>
        <w:rPr>
          <w:color w:val="8000FF"/>
          <w:highlight w:val="white"/>
          <w:lang w:bidi="ar-SA"/>
        </w:rPr>
        <w:t>package</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WebDemo</w:t>
      </w:r>
      <w:r>
        <w:rPr>
          <w:b/>
          <w:bCs/>
          <w:color w:val="000080"/>
          <w:highlight w:val="white"/>
          <w:lang w:bidi="ar-SA"/>
        </w:rPr>
        <w:t>.</w:t>
      </w:r>
      <w:r>
        <w:rPr>
          <w:highlight w:val="white"/>
          <w:lang w:bidi="ar-SA"/>
        </w:rPr>
        <w:t>presentation</w:t>
      </w:r>
      <w:r>
        <w:rPr>
          <w:b/>
          <w:bCs/>
          <w:color w:val="000080"/>
          <w:highlight w:val="white"/>
          <w:lang w:bidi="ar-SA"/>
        </w:rPr>
        <w:t>.</w:t>
      </w:r>
      <w:r>
        <w:rPr>
          <w:highlight w:val="white"/>
          <w:lang w:bidi="ar-SA"/>
        </w:rPr>
        <w:t>webservice</w:t>
      </w:r>
      <w:r>
        <w:rPr>
          <w:b/>
          <w:bCs/>
          <w:color w:val="000080"/>
          <w:highlight w:val="white"/>
          <w:lang w:bidi="ar-SA"/>
        </w:rPr>
        <w:t>;</w:t>
      </w:r>
    </w:p>
    <w:p w14:paraId="14B0D4D8" w14:textId="77777777" w:rsidR="007E5254" w:rsidRDefault="007E5254" w:rsidP="007E5254">
      <w:pPr>
        <w:pStyle w:val="code-section"/>
        <w:rPr>
          <w:highlight w:val="white"/>
          <w:lang w:bidi="ar-SA"/>
        </w:rPr>
      </w:pPr>
    </w:p>
    <w:p w14:paraId="5EE20BFA"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java</w:t>
      </w:r>
      <w:r>
        <w:rPr>
          <w:b/>
          <w:bCs/>
          <w:color w:val="000080"/>
          <w:highlight w:val="white"/>
          <w:lang w:bidi="ar-SA"/>
        </w:rPr>
        <w:t>.</w:t>
      </w:r>
      <w:r>
        <w:rPr>
          <w:highlight w:val="white"/>
          <w:lang w:bidi="ar-SA"/>
        </w:rPr>
        <w:t>util</w:t>
      </w:r>
      <w:r>
        <w:rPr>
          <w:b/>
          <w:bCs/>
          <w:color w:val="000080"/>
          <w:highlight w:val="white"/>
          <w:lang w:bidi="ar-SA"/>
        </w:rPr>
        <w:t>.</w:t>
      </w:r>
      <w:r>
        <w:rPr>
          <w:highlight w:val="white"/>
          <w:lang w:bidi="ar-SA"/>
        </w:rPr>
        <w:t>ArrayList</w:t>
      </w:r>
      <w:r>
        <w:rPr>
          <w:b/>
          <w:bCs/>
          <w:color w:val="000080"/>
          <w:highlight w:val="white"/>
          <w:lang w:bidi="ar-SA"/>
        </w:rPr>
        <w:t>;</w:t>
      </w:r>
    </w:p>
    <w:p w14:paraId="20F267CA"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ControllerException</w:t>
      </w:r>
      <w:r>
        <w:rPr>
          <w:b/>
          <w:bCs/>
          <w:color w:val="000080"/>
          <w:highlight w:val="white"/>
          <w:lang w:bidi="ar-SA"/>
        </w:rPr>
        <w:t>;</w:t>
      </w:r>
    </w:p>
    <w:p w14:paraId="0E846E6D"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WebInput</w:t>
      </w:r>
      <w:r>
        <w:rPr>
          <w:b/>
          <w:bCs/>
          <w:color w:val="000080"/>
          <w:highlight w:val="white"/>
          <w:lang w:bidi="ar-SA"/>
        </w:rPr>
        <w:t>;</w:t>
      </w:r>
    </w:p>
    <w:p w14:paraId="098D0E5D"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WebServiceController</w:t>
      </w:r>
      <w:r>
        <w:rPr>
          <w:b/>
          <w:bCs/>
          <w:color w:val="000080"/>
          <w:highlight w:val="white"/>
          <w:lang w:bidi="ar-SA"/>
        </w:rPr>
        <w:t>;</w:t>
      </w:r>
    </w:p>
    <w:p w14:paraId="036CB332" w14:textId="77777777" w:rsidR="007E5254" w:rsidRDefault="007E5254" w:rsidP="007E5254">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view</w:t>
      </w:r>
      <w:r>
        <w:rPr>
          <w:b/>
          <w:bCs/>
          <w:color w:val="000080"/>
          <w:highlight w:val="white"/>
          <w:lang w:bidi="ar-SA"/>
        </w:rPr>
        <w:t>.</w:t>
      </w:r>
      <w:r>
        <w:rPr>
          <w:highlight w:val="white"/>
          <w:lang w:bidi="ar-SA"/>
        </w:rPr>
        <w:t>ModelData</w:t>
      </w:r>
      <w:r>
        <w:rPr>
          <w:b/>
          <w:bCs/>
          <w:color w:val="000080"/>
          <w:highlight w:val="white"/>
          <w:lang w:bidi="ar-SA"/>
        </w:rPr>
        <w:t>;</w:t>
      </w:r>
    </w:p>
    <w:p w14:paraId="7C233B7C" w14:textId="77777777" w:rsidR="007E5254" w:rsidRDefault="007E5254" w:rsidP="007E5254">
      <w:pPr>
        <w:pStyle w:val="code-section"/>
        <w:rPr>
          <w:highlight w:val="white"/>
          <w:lang w:bidi="ar-SA"/>
        </w:rPr>
      </w:pPr>
    </w:p>
    <w:p w14:paraId="6EADF855" w14:textId="77777777" w:rsidR="007E5254" w:rsidRDefault="007E5254" w:rsidP="007E5254">
      <w:pPr>
        <w:pStyle w:val="code-section"/>
        <w:rPr>
          <w:highlight w:val="white"/>
          <w:lang w:bidi="ar-SA"/>
        </w:rPr>
      </w:pPr>
      <w:r>
        <w:rPr>
          <w:color w:val="8000FF"/>
          <w:highlight w:val="white"/>
          <w:lang w:bidi="ar-SA"/>
        </w:rPr>
        <w:t>public</w:t>
      </w:r>
      <w:r>
        <w:rPr>
          <w:highlight w:val="white"/>
          <w:lang w:bidi="ar-SA"/>
        </w:rPr>
        <w:t xml:space="preserve"> </w:t>
      </w:r>
      <w:r>
        <w:rPr>
          <w:color w:val="8000FF"/>
          <w:highlight w:val="white"/>
          <w:lang w:bidi="ar-SA"/>
        </w:rPr>
        <w:t>class</w:t>
      </w:r>
      <w:r>
        <w:rPr>
          <w:highlight w:val="white"/>
          <w:lang w:bidi="ar-SA"/>
        </w:rPr>
        <w:t xml:space="preserve"> Hello </w:t>
      </w:r>
      <w:r>
        <w:rPr>
          <w:b/>
          <w:bCs/>
          <w:color w:val="0000FF"/>
          <w:highlight w:val="white"/>
          <w:lang w:bidi="ar-SA"/>
        </w:rPr>
        <w:t>extends</w:t>
      </w:r>
      <w:r>
        <w:rPr>
          <w:highlight w:val="white"/>
          <w:lang w:bidi="ar-SA"/>
        </w:rPr>
        <w:t xml:space="preserve"> WebServiceController </w:t>
      </w:r>
      <w:r>
        <w:rPr>
          <w:b/>
          <w:bCs/>
          <w:color w:val="000080"/>
          <w:highlight w:val="white"/>
          <w:lang w:bidi="ar-SA"/>
        </w:rPr>
        <w:t>{</w:t>
      </w:r>
    </w:p>
    <w:p w14:paraId="231CD17D" w14:textId="77777777" w:rsidR="007E5254" w:rsidRDefault="007E5254" w:rsidP="007E5254">
      <w:pPr>
        <w:pStyle w:val="code-section"/>
        <w:rPr>
          <w:highlight w:val="white"/>
          <w:lang w:bidi="ar-SA"/>
        </w:rPr>
      </w:pPr>
    </w:p>
    <w:p w14:paraId="239D5E96" w14:textId="77777777" w:rsidR="007E5254" w:rsidRDefault="007E5254" w:rsidP="007E5254">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defaultAction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6742607B"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87C2D2A"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"path"</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getServletPath</w:t>
      </w:r>
      <w:r>
        <w:rPr>
          <w:b/>
          <w:bCs/>
          <w:color w:val="000080"/>
          <w:highlight w:val="white"/>
          <w:lang w:bidi="ar-SA"/>
        </w:rPr>
        <w:t>());</w:t>
      </w:r>
    </w:p>
    <w:p w14:paraId="4EDDA655"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"name"</w:t>
      </w:r>
      <w:r>
        <w:rPr>
          <w:b/>
          <w:bCs/>
          <w:color w:val="000080"/>
          <w:highlight w:val="white"/>
          <w:lang w:bidi="ar-SA"/>
        </w:rPr>
        <w:t>,</w:t>
      </w:r>
      <w:r>
        <w:rPr>
          <w:highlight w:val="white"/>
          <w:lang w:bidi="ar-SA"/>
        </w:rPr>
        <w:t xml:space="preserve"> </w:t>
      </w:r>
      <w:r>
        <w:rPr>
          <w:color w:val="808080"/>
          <w:highlight w:val="white"/>
          <w:lang w:bidi="ar-SA"/>
        </w:rPr>
        <w:t>"Henry"</w:t>
      </w:r>
      <w:r>
        <w:rPr>
          <w:b/>
          <w:bCs/>
          <w:color w:val="000080"/>
          <w:highlight w:val="white"/>
          <w:lang w:bidi="ar-SA"/>
        </w:rPr>
        <w:t>);</w:t>
      </w:r>
    </w:p>
    <w:p w14:paraId="2842F14F"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"session"</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getSession</w:t>
      </w:r>
      <w:r>
        <w:rPr>
          <w:b/>
          <w:bCs/>
          <w:color w:val="000080"/>
          <w:highlight w:val="white"/>
          <w:lang w:bidi="ar-SA"/>
        </w:rPr>
        <w:t>());</w:t>
      </w:r>
    </w:p>
    <w:p w14:paraId="2B3022CA"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ArrayList myList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ArrayList</w:t>
      </w:r>
      <w:r>
        <w:rPr>
          <w:b/>
          <w:bCs/>
          <w:color w:val="000080"/>
          <w:highlight w:val="white"/>
          <w:lang w:bidi="ar-SA"/>
        </w:rPr>
        <w:t>();</w:t>
      </w:r>
    </w:p>
    <w:p w14:paraId="70B376F9"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color w:val="808080"/>
          <w:highlight w:val="white"/>
          <w:lang w:bidi="ar-SA"/>
        </w:rPr>
        <w:t>"aaaa"</w:t>
      </w:r>
      <w:r>
        <w:rPr>
          <w:b/>
          <w:bCs/>
          <w:color w:val="000080"/>
          <w:highlight w:val="white"/>
          <w:lang w:bidi="ar-SA"/>
        </w:rPr>
        <w:t>);</w:t>
      </w:r>
    </w:p>
    <w:p w14:paraId="2FE81543"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b/>
          <w:bCs/>
          <w:color w:val="0000FF"/>
          <w:highlight w:val="white"/>
          <w:lang w:bidi="ar-SA"/>
        </w:rPr>
        <w:t>new</w:t>
      </w:r>
      <w:r>
        <w:rPr>
          <w:highlight w:val="white"/>
          <w:lang w:bidi="ar-SA"/>
        </w:rPr>
        <w:t xml:space="preserve"> java</w:t>
      </w:r>
      <w:r>
        <w:rPr>
          <w:b/>
          <w:bCs/>
          <w:color w:val="000080"/>
          <w:highlight w:val="white"/>
          <w:lang w:bidi="ar-SA"/>
        </w:rPr>
        <w:t>.</w:t>
      </w:r>
      <w:r>
        <w:rPr>
          <w:highlight w:val="white"/>
          <w:lang w:bidi="ar-SA"/>
        </w:rPr>
        <w:t>sql</w:t>
      </w:r>
      <w:r>
        <w:rPr>
          <w:b/>
          <w:bCs/>
          <w:color w:val="000080"/>
          <w:highlight w:val="white"/>
          <w:lang w:bidi="ar-SA"/>
        </w:rPr>
        <w:t>.</w:t>
      </w:r>
      <w:r>
        <w:rPr>
          <w:highlight w:val="white"/>
          <w:lang w:bidi="ar-SA"/>
        </w:rPr>
        <w:t>Timestamp</w:t>
      </w:r>
      <w:r>
        <w:rPr>
          <w:b/>
          <w:bCs/>
          <w:color w:val="000080"/>
          <w:highlight w:val="white"/>
          <w:lang w:bidi="ar-SA"/>
        </w:rPr>
        <w:t>(</w:t>
      </w:r>
      <w:r>
        <w:rPr>
          <w:highlight w:val="white"/>
          <w:lang w:bidi="ar-SA"/>
        </w:rPr>
        <w:t>System</w:t>
      </w:r>
      <w:r>
        <w:rPr>
          <w:b/>
          <w:bCs/>
          <w:color w:val="000080"/>
          <w:highlight w:val="white"/>
          <w:lang w:bidi="ar-SA"/>
        </w:rPr>
        <w:t>.</w:t>
      </w:r>
      <w:r>
        <w:rPr>
          <w:highlight w:val="white"/>
          <w:lang w:bidi="ar-SA"/>
        </w:rPr>
        <w:t>currentTimeMillis</w:t>
      </w:r>
      <w:r>
        <w:rPr>
          <w:b/>
          <w:bCs/>
          <w:color w:val="000080"/>
          <w:highlight w:val="white"/>
          <w:lang w:bidi="ar-SA"/>
        </w:rPr>
        <w:t>()));</w:t>
      </w:r>
    </w:p>
    <w:p w14:paraId="758466E8"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"myList"</w:t>
      </w:r>
      <w:r>
        <w:rPr>
          <w:b/>
          <w:bCs/>
          <w:color w:val="000080"/>
          <w:highlight w:val="white"/>
          <w:lang w:bidi="ar-SA"/>
        </w:rPr>
        <w:t>,</w:t>
      </w:r>
      <w:r>
        <w:rPr>
          <w:highlight w:val="white"/>
          <w:lang w:bidi="ar-SA"/>
        </w:rPr>
        <w:t xml:space="preserve"> myList</w:t>
      </w:r>
      <w:r>
        <w:rPr>
          <w:b/>
          <w:bCs/>
          <w:color w:val="000080"/>
          <w:highlight w:val="white"/>
          <w:lang w:bidi="ar-SA"/>
        </w:rPr>
        <w:t>);</w:t>
      </w:r>
    </w:p>
    <w:p w14:paraId="736CBBA1" w14:textId="77777777" w:rsidR="007E5254" w:rsidRPr="007E5254" w:rsidRDefault="007E5254" w:rsidP="007E5254">
      <w:pPr>
        <w:pStyle w:val="code-section"/>
        <w:rPr>
          <w:rFonts w:eastAsiaTheme="minorEastAsia"/>
          <w:highlight w:val="white"/>
          <w:lang w:eastAsia="zh-CN"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asXML</w:t>
      </w:r>
      <w:r>
        <w:rPr>
          <w:b/>
          <w:bCs/>
          <w:color w:val="000080"/>
          <w:highlight w:val="white"/>
          <w:lang w:bidi="ar-SA"/>
        </w:rPr>
        <w:t>();</w:t>
      </w:r>
      <w:r>
        <w:rPr>
          <w:rFonts w:eastAsiaTheme="minorEastAsia" w:hint="eastAsia"/>
          <w:b/>
          <w:bCs/>
          <w:color w:val="000080"/>
          <w:highlight w:val="white"/>
          <w:lang w:eastAsia="zh-CN" w:bidi="ar-SA"/>
        </w:rPr>
        <w:t xml:space="preserve"> </w:t>
      </w:r>
      <w:r w:rsidRPr="007E5254">
        <w:rPr>
          <w:rFonts w:eastAsiaTheme="minorEastAsia" w:hint="eastAsia"/>
          <w:b/>
          <w:bCs/>
          <w:color w:val="00B050"/>
          <w:highlight w:val="white"/>
          <w:lang w:eastAsia="zh-CN" w:bidi="ar-SA"/>
        </w:rPr>
        <w:t>//</w:t>
      </w:r>
      <w:r w:rsidRPr="007E5254">
        <w:rPr>
          <w:rFonts w:eastAsiaTheme="minorEastAsia" w:hint="eastAsia"/>
          <w:b/>
          <w:bCs/>
          <w:color w:val="00B050"/>
          <w:highlight w:val="white"/>
          <w:lang w:eastAsia="zh-CN" w:bidi="ar-SA"/>
        </w:rPr>
        <w:t>转换成</w:t>
      </w:r>
      <w:r w:rsidRPr="007E5254">
        <w:rPr>
          <w:rFonts w:eastAsiaTheme="minorEastAsia" w:hint="eastAsia"/>
          <w:b/>
          <w:bCs/>
          <w:color w:val="00B050"/>
          <w:highlight w:val="white"/>
          <w:lang w:eastAsia="zh-CN" w:bidi="ar-SA"/>
        </w:rPr>
        <w:t>XML</w:t>
      </w:r>
      <w:r w:rsidRPr="007E5254">
        <w:rPr>
          <w:rFonts w:eastAsiaTheme="minorEastAsia" w:hint="eastAsia"/>
          <w:b/>
          <w:bCs/>
          <w:color w:val="00B050"/>
          <w:highlight w:val="white"/>
          <w:lang w:eastAsia="zh-CN" w:bidi="ar-SA"/>
        </w:rPr>
        <w:t>格式返回</w:t>
      </w:r>
    </w:p>
    <w:p w14:paraId="2D66F850" w14:textId="77777777" w:rsidR="007E5254" w:rsidRDefault="007E5254" w:rsidP="007E5254">
      <w:pPr>
        <w:pStyle w:val="code-section"/>
        <w:rPr>
          <w:highlight w:val="white"/>
          <w:lang w:bidi="ar-SA"/>
        </w:rPr>
      </w:pPr>
      <w:r>
        <w:rPr>
          <w:highlight w:val="white"/>
          <w:lang w:bidi="ar-SA"/>
        </w:rPr>
        <w:tab/>
      </w:r>
      <w:r>
        <w:rPr>
          <w:b/>
          <w:bCs/>
          <w:color w:val="000080"/>
          <w:highlight w:val="white"/>
          <w:lang w:bidi="ar-SA"/>
        </w:rPr>
        <w:t>}</w:t>
      </w:r>
    </w:p>
    <w:p w14:paraId="6250F365" w14:textId="77777777" w:rsidR="007E5254" w:rsidRDefault="007E5254" w:rsidP="007E5254">
      <w:pPr>
        <w:pStyle w:val="code-section"/>
        <w:rPr>
          <w:highlight w:val="white"/>
          <w:lang w:bidi="ar-SA"/>
        </w:rPr>
      </w:pPr>
    </w:p>
    <w:p w14:paraId="56965DD4" w14:textId="77777777" w:rsidR="007E5254" w:rsidRDefault="007E5254" w:rsidP="007E5254">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jsonTestService</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619A7CAF"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EAE2A46"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"path"</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getServletPath</w:t>
      </w:r>
      <w:r>
        <w:rPr>
          <w:b/>
          <w:bCs/>
          <w:color w:val="000080"/>
          <w:highlight w:val="white"/>
          <w:lang w:bidi="ar-SA"/>
        </w:rPr>
        <w:t>());</w:t>
      </w:r>
    </w:p>
    <w:p w14:paraId="7A98C46D"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"name"</w:t>
      </w:r>
      <w:r>
        <w:rPr>
          <w:b/>
          <w:bCs/>
          <w:color w:val="000080"/>
          <w:highlight w:val="white"/>
          <w:lang w:bidi="ar-SA"/>
        </w:rPr>
        <w:t>,</w:t>
      </w:r>
      <w:r>
        <w:rPr>
          <w:highlight w:val="white"/>
          <w:lang w:bidi="ar-SA"/>
        </w:rPr>
        <w:t xml:space="preserve"> </w:t>
      </w:r>
      <w:r>
        <w:rPr>
          <w:color w:val="808080"/>
          <w:highlight w:val="white"/>
          <w:lang w:bidi="ar-SA"/>
        </w:rPr>
        <w:t>"Henry"</w:t>
      </w:r>
      <w:r>
        <w:rPr>
          <w:b/>
          <w:bCs/>
          <w:color w:val="000080"/>
          <w:highlight w:val="white"/>
          <w:lang w:bidi="ar-SA"/>
        </w:rPr>
        <w:t>);</w:t>
      </w:r>
    </w:p>
    <w:p w14:paraId="51B47352" w14:textId="77777777" w:rsidR="007E5254" w:rsidRDefault="007E5254" w:rsidP="007E5254">
      <w:pPr>
        <w:pStyle w:val="code-section"/>
        <w:rPr>
          <w:highlight w:val="white"/>
          <w:lang w:bidi="ar-SA"/>
        </w:rPr>
      </w:pPr>
      <w:r>
        <w:rPr>
          <w:highlight w:val="white"/>
          <w:lang w:bidi="ar-SA"/>
        </w:rPr>
        <w:lastRenderedPageBreak/>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"phone"</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"phone"</w:t>
      </w:r>
      <w:r>
        <w:rPr>
          <w:b/>
          <w:bCs/>
          <w:color w:val="000080"/>
          <w:highlight w:val="white"/>
          <w:lang w:bidi="ar-SA"/>
        </w:rPr>
        <w:t>));</w:t>
      </w:r>
    </w:p>
    <w:p w14:paraId="12B8F605"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"session"</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getSession</w:t>
      </w:r>
      <w:r>
        <w:rPr>
          <w:b/>
          <w:bCs/>
          <w:color w:val="000080"/>
          <w:highlight w:val="white"/>
          <w:lang w:bidi="ar-SA"/>
        </w:rPr>
        <w:t>());</w:t>
      </w:r>
    </w:p>
    <w:p w14:paraId="5CC2E080" w14:textId="77777777" w:rsidR="007E5254" w:rsidRDefault="007E5254" w:rsidP="007E5254">
      <w:pPr>
        <w:pStyle w:val="code-section"/>
        <w:rPr>
          <w:highlight w:val="white"/>
          <w:lang w:bidi="ar-SA"/>
        </w:rPr>
      </w:pPr>
      <w:r>
        <w:rPr>
          <w:highlight w:val="white"/>
          <w:lang w:bidi="ar-SA"/>
        </w:rPr>
        <w:tab/>
      </w:r>
      <w:r>
        <w:rPr>
          <w:highlight w:val="white"/>
          <w:lang w:bidi="ar-SA"/>
        </w:rPr>
        <w:tab/>
        <w:t xml:space="preserve">ArrayList myList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ArrayList</w:t>
      </w:r>
      <w:r>
        <w:rPr>
          <w:b/>
          <w:bCs/>
          <w:color w:val="000080"/>
          <w:highlight w:val="white"/>
          <w:lang w:bidi="ar-SA"/>
        </w:rPr>
        <w:t>();</w:t>
      </w:r>
    </w:p>
    <w:p w14:paraId="3B2B81AA"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color w:val="808080"/>
          <w:highlight w:val="white"/>
          <w:lang w:bidi="ar-SA"/>
        </w:rPr>
        <w:t>"aaaa"</w:t>
      </w:r>
      <w:r>
        <w:rPr>
          <w:b/>
          <w:bCs/>
          <w:color w:val="000080"/>
          <w:highlight w:val="white"/>
          <w:lang w:bidi="ar-SA"/>
        </w:rPr>
        <w:t>);</w:t>
      </w:r>
    </w:p>
    <w:p w14:paraId="0F1A3792" w14:textId="77777777" w:rsidR="007E5254" w:rsidRDefault="007E5254" w:rsidP="007E5254">
      <w:pPr>
        <w:pStyle w:val="code-section"/>
        <w:rPr>
          <w:highlight w:val="white"/>
          <w:lang w:bidi="ar-SA"/>
        </w:rPr>
      </w:pPr>
      <w:r>
        <w:rPr>
          <w:highlight w:val="white"/>
          <w:lang w:bidi="ar-SA"/>
        </w:rPr>
        <w:tab/>
      </w:r>
      <w:r>
        <w:rPr>
          <w:highlight w:val="white"/>
          <w:lang w:bidi="ar-SA"/>
        </w:rPr>
        <w:tab/>
        <w:t>myList</w:t>
      </w:r>
      <w:r>
        <w:rPr>
          <w:b/>
          <w:bCs/>
          <w:color w:val="000080"/>
          <w:highlight w:val="white"/>
          <w:lang w:bidi="ar-SA"/>
        </w:rPr>
        <w:t>.</w:t>
      </w:r>
      <w:r>
        <w:rPr>
          <w:highlight w:val="white"/>
          <w:lang w:bidi="ar-SA"/>
        </w:rPr>
        <w:t>add</w:t>
      </w:r>
      <w:r>
        <w:rPr>
          <w:b/>
          <w:bCs/>
          <w:color w:val="000080"/>
          <w:highlight w:val="white"/>
          <w:lang w:bidi="ar-SA"/>
        </w:rPr>
        <w:t>(</w:t>
      </w:r>
      <w:r>
        <w:rPr>
          <w:b/>
          <w:bCs/>
          <w:color w:val="0000FF"/>
          <w:highlight w:val="white"/>
          <w:lang w:bidi="ar-SA"/>
        </w:rPr>
        <w:t>new</w:t>
      </w:r>
      <w:r>
        <w:rPr>
          <w:highlight w:val="white"/>
          <w:lang w:bidi="ar-SA"/>
        </w:rPr>
        <w:t xml:space="preserve"> java</w:t>
      </w:r>
      <w:r>
        <w:rPr>
          <w:b/>
          <w:bCs/>
          <w:color w:val="000080"/>
          <w:highlight w:val="white"/>
          <w:lang w:bidi="ar-SA"/>
        </w:rPr>
        <w:t>.</w:t>
      </w:r>
      <w:r>
        <w:rPr>
          <w:highlight w:val="white"/>
          <w:lang w:bidi="ar-SA"/>
        </w:rPr>
        <w:t>sql</w:t>
      </w:r>
      <w:r>
        <w:rPr>
          <w:b/>
          <w:bCs/>
          <w:color w:val="000080"/>
          <w:highlight w:val="white"/>
          <w:lang w:bidi="ar-SA"/>
        </w:rPr>
        <w:t>.</w:t>
      </w:r>
      <w:r>
        <w:rPr>
          <w:highlight w:val="white"/>
          <w:lang w:bidi="ar-SA"/>
        </w:rPr>
        <w:t>Timestamp</w:t>
      </w:r>
      <w:r>
        <w:rPr>
          <w:b/>
          <w:bCs/>
          <w:color w:val="000080"/>
          <w:highlight w:val="white"/>
          <w:lang w:bidi="ar-SA"/>
        </w:rPr>
        <w:t>(</w:t>
      </w:r>
      <w:r>
        <w:rPr>
          <w:highlight w:val="white"/>
          <w:lang w:bidi="ar-SA"/>
        </w:rPr>
        <w:t>System</w:t>
      </w:r>
      <w:r>
        <w:rPr>
          <w:b/>
          <w:bCs/>
          <w:color w:val="000080"/>
          <w:highlight w:val="white"/>
          <w:lang w:bidi="ar-SA"/>
        </w:rPr>
        <w:t>.</w:t>
      </w:r>
      <w:r>
        <w:rPr>
          <w:highlight w:val="white"/>
          <w:lang w:bidi="ar-SA"/>
        </w:rPr>
        <w:t>currentTimeMillis</w:t>
      </w:r>
      <w:r>
        <w:rPr>
          <w:b/>
          <w:bCs/>
          <w:color w:val="000080"/>
          <w:highlight w:val="white"/>
          <w:lang w:bidi="ar-SA"/>
        </w:rPr>
        <w:t>()));</w:t>
      </w:r>
    </w:p>
    <w:p w14:paraId="7BD28339" w14:textId="77777777" w:rsidR="007E5254" w:rsidRDefault="007E5254" w:rsidP="007E5254">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"myList"</w:t>
      </w:r>
      <w:r>
        <w:rPr>
          <w:b/>
          <w:bCs/>
          <w:color w:val="000080"/>
          <w:highlight w:val="white"/>
          <w:lang w:bidi="ar-SA"/>
        </w:rPr>
        <w:t>,</w:t>
      </w:r>
      <w:r>
        <w:rPr>
          <w:highlight w:val="white"/>
          <w:lang w:bidi="ar-SA"/>
        </w:rPr>
        <w:t xml:space="preserve"> myList</w:t>
      </w:r>
      <w:r>
        <w:rPr>
          <w:b/>
          <w:bCs/>
          <w:color w:val="000080"/>
          <w:highlight w:val="white"/>
          <w:lang w:bidi="ar-SA"/>
        </w:rPr>
        <w:t>);</w:t>
      </w:r>
    </w:p>
    <w:p w14:paraId="560121D5" w14:textId="77777777" w:rsidR="007E5254" w:rsidRPr="007E5254" w:rsidRDefault="007E5254" w:rsidP="007E5254">
      <w:pPr>
        <w:pStyle w:val="code-section"/>
        <w:rPr>
          <w:rFonts w:eastAsiaTheme="minorEastAsia"/>
          <w:highlight w:val="white"/>
          <w:lang w:eastAsia="zh-CN"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r w:rsidRPr="007E5254">
        <w:rPr>
          <w:rFonts w:eastAsiaTheme="minorEastAsia" w:hint="eastAsia"/>
          <w:b/>
          <w:bCs/>
          <w:color w:val="00B050"/>
          <w:highlight w:val="white"/>
          <w:lang w:eastAsia="zh-CN" w:bidi="ar-SA"/>
        </w:rPr>
        <w:t>//</w:t>
      </w:r>
      <w:r w:rsidRPr="007E5254">
        <w:rPr>
          <w:rFonts w:eastAsiaTheme="minorEastAsia" w:hint="eastAsia"/>
          <w:b/>
          <w:bCs/>
          <w:color w:val="00B050"/>
          <w:highlight w:val="white"/>
          <w:lang w:eastAsia="zh-CN" w:bidi="ar-SA"/>
        </w:rPr>
        <w:t>转换成</w:t>
      </w:r>
      <w:r>
        <w:rPr>
          <w:rFonts w:eastAsiaTheme="minorEastAsia" w:hint="eastAsia"/>
          <w:b/>
          <w:bCs/>
          <w:color w:val="00B050"/>
          <w:highlight w:val="white"/>
          <w:lang w:eastAsia="zh-CN" w:bidi="ar-SA"/>
        </w:rPr>
        <w:t>json</w:t>
      </w:r>
      <w:r w:rsidRPr="007E5254">
        <w:rPr>
          <w:rFonts w:eastAsiaTheme="minorEastAsia" w:hint="eastAsia"/>
          <w:b/>
          <w:bCs/>
          <w:color w:val="00B050"/>
          <w:highlight w:val="white"/>
          <w:lang w:eastAsia="zh-CN" w:bidi="ar-SA"/>
        </w:rPr>
        <w:t>格式返回</w:t>
      </w:r>
    </w:p>
    <w:p w14:paraId="047BD999" w14:textId="77777777" w:rsidR="007E5254" w:rsidRDefault="007E5254" w:rsidP="007E5254">
      <w:pPr>
        <w:pStyle w:val="code-section"/>
        <w:rPr>
          <w:rFonts w:eastAsiaTheme="minorEastAsia"/>
          <w:b/>
          <w:bCs/>
          <w:color w:val="000080"/>
          <w:highlight w:val="white"/>
          <w:lang w:eastAsia="zh-CN" w:bidi="ar-SA"/>
        </w:rPr>
      </w:pPr>
      <w:r>
        <w:rPr>
          <w:highlight w:val="white"/>
          <w:lang w:bidi="ar-SA"/>
        </w:rPr>
        <w:tab/>
      </w:r>
      <w:r>
        <w:rPr>
          <w:b/>
          <w:bCs/>
          <w:color w:val="000080"/>
          <w:highlight w:val="white"/>
          <w:lang w:bidi="ar-SA"/>
        </w:rPr>
        <w:t>}</w:t>
      </w:r>
    </w:p>
    <w:p w14:paraId="1E5787AB"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t xml:space="preserve">public ModelData </w:t>
      </w:r>
      <w:r>
        <w:rPr>
          <w:rFonts w:eastAsiaTheme="minorEastAsia" w:hint="eastAsia"/>
          <w:lang w:eastAsia="zh-CN" w:bidi="ar-SA"/>
        </w:rPr>
        <w:t>test</w:t>
      </w:r>
      <w:r w:rsidRPr="007E5254">
        <w:rPr>
          <w:rFonts w:eastAsiaTheme="minorEastAsia"/>
          <w:lang w:eastAsia="zh-CN" w:bidi="ar-SA"/>
        </w:rPr>
        <w:t>Action(WebInput wi) throws ControllerException {</w:t>
      </w:r>
    </w:p>
    <w:p w14:paraId="1EFC70BB"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ModelData md = new ModelData();</w:t>
      </w:r>
    </w:p>
    <w:p w14:paraId="557D85F5"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md.put("path", wi.getServletPath());</w:t>
      </w:r>
    </w:p>
    <w:p w14:paraId="4B88E18B"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md.put("name", "Henry");</w:t>
      </w:r>
    </w:p>
    <w:p w14:paraId="5D416DA8"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md.put("session", wi.getSession());</w:t>
      </w:r>
    </w:p>
    <w:p w14:paraId="3218AFE8"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ArrayList myList = new ArrayList();</w:t>
      </w:r>
    </w:p>
    <w:p w14:paraId="78212401"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myList.add("aaaa");</w:t>
      </w:r>
    </w:p>
    <w:p w14:paraId="2A6F3A91"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myList.add(new java.sql.Timestamp(System.currentTimeMillis()));</w:t>
      </w:r>
    </w:p>
    <w:p w14:paraId="08269E6D" w14:textId="77777777" w:rsidR="007E5254" w:rsidRPr="007E5254" w:rsidRDefault="007E5254" w:rsidP="007E5254">
      <w:pPr>
        <w:pStyle w:val="code-section"/>
        <w:rPr>
          <w:rFonts w:eastAsiaTheme="minorEastAsia"/>
          <w:lang w:eastAsia="zh-CN" w:bidi="ar-SA"/>
        </w:rPr>
      </w:pPr>
      <w:r w:rsidRPr="007E5254">
        <w:rPr>
          <w:rFonts w:eastAsiaTheme="minorEastAsia"/>
          <w:lang w:eastAsia="zh-CN" w:bidi="ar-SA"/>
        </w:rPr>
        <w:tab/>
      </w:r>
      <w:r w:rsidRPr="007E5254">
        <w:rPr>
          <w:rFonts w:eastAsiaTheme="minorEastAsia"/>
          <w:lang w:eastAsia="zh-CN" w:bidi="ar-SA"/>
        </w:rPr>
        <w:tab/>
        <w:t>md.put("myList", myList);</w:t>
      </w:r>
    </w:p>
    <w:p w14:paraId="4C987597" w14:textId="77777777" w:rsidR="007E5254" w:rsidRPr="007E5254" w:rsidRDefault="007E5254" w:rsidP="007E5254">
      <w:pPr>
        <w:pStyle w:val="code-section"/>
        <w:rPr>
          <w:rFonts w:eastAsiaTheme="minorEastAsia"/>
          <w:lang w:eastAsia="zh-CN" w:bidi="ar-SA"/>
        </w:rPr>
      </w:pPr>
      <w:r w:rsidRPr="007E5254">
        <w:rPr>
          <w:rFonts w:eastAsiaTheme="minorEastAsia" w:hint="eastAsia"/>
          <w:lang w:eastAsia="zh-CN" w:bidi="ar-SA"/>
        </w:rPr>
        <w:lastRenderedPageBreak/>
        <w:tab/>
      </w:r>
      <w:r w:rsidRPr="007E5254">
        <w:rPr>
          <w:rFonts w:eastAsiaTheme="minorEastAsia" w:hint="eastAsia"/>
          <w:lang w:eastAsia="zh-CN" w:bidi="ar-SA"/>
        </w:rPr>
        <w:tab/>
        <w:t>return md;</w:t>
      </w:r>
      <w:r w:rsidRPr="007E5254">
        <w:rPr>
          <w:rFonts w:eastAsiaTheme="minorEastAsia" w:hint="eastAsia"/>
          <w:color w:val="00B050"/>
          <w:lang w:eastAsia="zh-CN" w:bidi="ar-SA"/>
        </w:rPr>
        <w:t xml:space="preserve">// </w:t>
      </w:r>
      <w:r w:rsidRPr="007E5254">
        <w:rPr>
          <w:rFonts w:eastAsiaTheme="minorEastAsia" w:hint="eastAsia"/>
          <w:color w:val="00B050"/>
          <w:lang w:eastAsia="zh-CN" w:bidi="ar-SA"/>
        </w:rPr>
        <w:t>无需显式表明返回数据类型，由</w:t>
      </w:r>
      <w:r w:rsidRPr="007E5254">
        <w:rPr>
          <w:rFonts w:eastAsiaTheme="minorEastAsia" w:hint="eastAsia"/>
          <w:color w:val="00B050"/>
          <w:lang w:eastAsia="zh-CN" w:bidi="ar-SA"/>
        </w:rPr>
        <w:t>web.xml</w:t>
      </w:r>
      <w:r w:rsidRPr="007E5254">
        <w:rPr>
          <w:rFonts w:eastAsiaTheme="minorEastAsia" w:hint="eastAsia"/>
          <w:color w:val="00B050"/>
          <w:lang w:eastAsia="zh-CN" w:bidi="ar-SA"/>
        </w:rPr>
        <w:t>的</w:t>
      </w:r>
      <w:r w:rsidRPr="007E5254">
        <w:rPr>
          <w:rFonts w:eastAsiaTheme="minorEastAsia" w:hint="eastAsia"/>
          <w:color w:val="00B050"/>
          <w:lang w:eastAsia="zh-CN" w:bidi="ar-SA"/>
        </w:rPr>
        <w:t>WEB_SERVICE_DATA_DEFAULT_FORMAT</w:t>
      </w:r>
      <w:r w:rsidRPr="007E5254">
        <w:rPr>
          <w:rFonts w:eastAsiaTheme="minorEastAsia" w:hint="eastAsia"/>
          <w:color w:val="00B050"/>
          <w:lang w:eastAsia="zh-CN" w:bidi="ar-SA"/>
        </w:rPr>
        <w:t>参数决定</w:t>
      </w:r>
    </w:p>
    <w:p w14:paraId="0FE41253" w14:textId="77777777" w:rsidR="007E5254" w:rsidRPr="007E5254" w:rsidRDefault="007E5254" w:rsidP="007E5254">
      <w:pPr>
        <w:pStyle w:val="code-section"/>
        <w:rPr>
          <w:rFonts w:eastAsiaTheme="minorEastAsia"/>
          <w:highlight w:val="white"/>
          <w:lang w:eastAsia="zh-CN" w:bidi="ar-SA"/>
        </w:rPr>
      </w:pPr>
      <w:r w:rsidRPr="007E5254">
        <w:rPr>
          <w:rFonts w:eastAsiaTheme="minorEastAsia"/>
          <w:lang w:eastAsia="zh-CN" w:bidi="ar-SA"/>
        </w:rPr>
        <w:tab/>
        <w:t>}</w:t>
      </w:r>
    </w:p>
    <w:p w14:paraId="3B9FC648" w14:textId="77777777" w:rsidR="007E5254" w:rsidRDefault="007E5254" w:rsidP="007E5254">
      <w:pPr>
        <w:pStyle w:val="code-section"/>
        <w:rPr>
          <w:highlight w:val="white"/>
          <w:lang w:eastAsia="zh-CN" w:bidi="ar-SA"/>
        </w:rPr>
      </w:pPr>
      <w:r>
        <w:rPr>
          <w:b/>
          <w:bCs/>
          <w:color w:val="000080"/>
          <w:highlight w:val="white"/>
          <w:lang w:eastAsia="zh-CN" w:bidi="ar-SA"/>
        </w:rPr>
        <w:t>}</w:t>
      </w:r>
    </w:p>
    <w:p w14:paraId="7B86809C" w14:textId="77777777" w:rsidR="007E5254" w:rsidRDefault="007E5254" w:rsidP="00B964FD">
      <w:pPr>
        <w:ind w:firstLine="420"/>
        <w:rPr>
          <w:lang w:eastAsia="zh-CN"/>
        </w:rPr>
      </w:pPr>
      <w:r>
        <w:rPr>
          <w:rFonts w:hint="eastAsia"/>
          <w:lang w:eastAsia="zh-CN"/>
        </w:rPr>
        <w:t>详细请参考</w:t>
      </w:r>
      <w:r>
        <w:rPr>
          <w:rFonts w:hint="eastAsia"/>
          <w:lang w:eastAsia="zh-CN"/>
        </w:rPr>
        <w:t>SDK</w:t>
      </w:r>
      <w:r>
        <w:rPr>
          <w:rFonts w:hint="eastAsia"/>
          <w:lang w:eastAsia="zh-CN"/>
        </w:rPr>
        <w:t>中的</w:t>
      </w:r>
      <w:r>
        <w:rPr>
          <w:rFonts w:hint="eastAsia"/>
          <w:lang w:eastAsia="zh-CN"/>
        </w:rPr>
        <w:t>WebDemo</w:t>
      </w:r>
      <w:r>
        <w:rPr>
          <w:rFonts w:hint="eastAsia"/>
          <w:lang w:eastAsia="zh-CN"/>
        </w:rPr>
        <w:t>例子。</w:t>
      </w:r>
      <w:r w:rsidR="00FD26B6">
        <w:rPr>
          <w:rFonts w:hint="eastAsia"/>
          <w:lang w:eastAsia="zh-CN"/>
        </w:rPr>
        <w:t>另外，</w:t>
      </w:r>
      <w:r w:rsidR="00FD26B6">
        <w:rPr>
          <w:rFonts w:hint="eastAsia"/>
          <w:lang w:eastAsia="zh-CN"/>
        </w:rPr>
        <w:t>BJAF</w:t>
      </w:r>
      <w:r w:rsidR="00624509">
        <w:rPr>
          <w:rFonts w:hint="eastAsia"/>
          <w:lang w:eastAsia="zh-CN"/>
        </w:rPr>
        <w:t>还提供了一个</w:t>
      </w:r>
      <w:r w:rsidR="00624509">
        <w:rPr>
          <w:rFonts w:hint="eastAsia"/>
          <w:lang w:eastAsia="zh-CN"/>
        </w:rPr>
        <w:t>Web Service</w:t>
      </w:r>
      <w:r w:rsidR="00624509">
        <w:rPr>
          <w:rFonts w:hint="eastAsia"/>
          <w:lang w:eastAsia="zh-CN"/>
        </w:rPr>
        <w:t>客户端，</w:t>
      </w:r>
      <w:r w:rsidR="00624509" w:rsidRPr="00624509">
        <w:rPr>
          <w:lang w:eastAsia="zh-CN"/>
        </w:rPr>
        <w:t>com.beetle.framework.web.client</w:t>
      </w:r>
      <w:r w:rsidR="00624509">
        <w:rPr>
          <w:rFonts w:hint="eastAsia"/>
          <w:lang w:eastAsia="zh-CN"/>
        </w:rPr>
        <w:t>.</w:t>
      </w:r>
      <w:r w:rsidR="00624509" w:rsidRPr="00624509">
        <w:rPr>
          <w:lang w:eastAsia="zh-CN"/>
        </w:rPr>
        <w:t xml:space="preserve"> RestClient</w:t>
      </w:r>
      <w:r w:rsidR="00624509">
        <w:rPr>
          <w:rFonts w:hint="eastAsia"/>
          <w:lang w:eastAsia="zh-CN"/>
        </w:rPr>
        <w:t>，其示例代码如下：</w:t>
      </w:r>
    </w:p>
    <w:p w14:paraId="7200D34F" w14:textId="77777777" w:rsidR="00624509" w:rsidRDefault="00624509" w:rsidP="00A66AFD">
      <w:pPr>
        <w:pStyle w:val="code-section"/>
        <w:rPr>
          <w:highlight w:val="white"/>
          <w:lang w:bidi="ar-SA"/>
        </w:rPr>
      </w:pPr>
      <w:r>
        <w:rPr>
          <w:highlight w:val="white"/>
          <w:lang w:bidi="ar-SA"/>
        </w:rPr>
        <w:t xml:space="preserve">RestClient rc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RestClient</w:t>
      </w:r>
      <w:r>
        <w:rPr>
          <w:b/>
          <w:bCs/>
          <w:color w:val="000080"/>
          <w:highlight w:val="white"/>
          <w:lang w:bidi="ar-SA"/>
        </w:rPr>
        <w:t>(</w:t>
      </w:r>
      <w:r>
        <w:rPr>
          <w:color w:val="808080"/>
          <w:highlight w:val="white"/>
          <w:lang w:bidi="ar-SA"/>
        </w:rPr>
        <w:t>"henry"</w:t>
      </w:r>
      <w:r>
        <w:rPr>
          <w:b/>
          <w:bCs/>
          <w:color w:val="000080"/>
          <w:highlight w:val="white"/>
          <w:lang w:bidi="ar-SA"/>
        </w:rPr>
        <w:t>,</w:t>
      </w:r>
      <w:r>
        <w:rPr>
          <w:highlight w:val="white"/>
          <w:lang w:bidi="ar-SA"/>
        </w:rPr>
        <w:t xml:space="preserve"> </w:t>
      </w:r>
      <w:r>
        <w:rPr>
          <w:color w:val="808080"/>
          <w:highlight w:val="white"/>
          <w:lang w:bidi="ar-SA"/>
        </w:rPr>
        <w:t>"123456"</w:t>
      </w:r>
      <w:r>
        <w:rPr>
          <w:b/>
          <w:bCs/>
          <w:color w:val="000080"/>
          <w:highlight w:val="white"/>
          <w:lang w:bidi="ar-SA"/>
        </w:rPr>
        <w:t>);</w:t>
      </w:r>
    </w:p>
    <w:p w14:paraId="24B77A9B" w14:textId="77777777" w:rsidR="00624509" w:rsidRDefault="00624509" w:rsidP="00A66AFD">
      <w:pPr>
        <w:pStyle w:val="code-section"/>
        <w:rPr>
          <w:highlight w:val="white"/>
          <w:lang w:bidi="ar-SA"/>
        </w:rPr>
      </w:pPr>
      <w:r>
        <w:rPr>
          <w:highlight w:val="white"/>
          <w:lang w:bidi="ar-SA"/>
        </w:rPr>
        <w:t xml:space="preserve"> rc</w:t>
      </w:r>
      <w:r>
        <w:rPr>
          <w:b/>
          <w:bCs/>
          <w:color w:val="000080"/>
          <w:highlight w:val="white"/>
          <w:lang w:bidi="ar-SA"/>
        </w:rPr>
        <w:t>.</w:t>
      </w:r>
      <w:r>
        <w:rPr>
          <w:highlight w:val="white"/>
          <w:lang w:bidi="ar-SA"/>
        </w:rPr>
        <w:t>connect</w:t>
      </w:r>
      <w:r>
        <w:rPr>
          <w:b/>
          <w:bCs/>
          <w:color w:val="000080"/>
          <w:highlight w:val="white"/>
          <w:lang w:bidi="ar-SA"/>
        </w:rPr>
        <w:t>();</w:t>
      </w:r>
      <w:r>
        <w:rPr>
          <w:highlight w:val="white"/>
          <w:lang w:bidi="ar-SA"/>
        </w:rPr>
        <w:t xml:space="preserve"> </w:t>
      </w:r>
    </w:p>
    <w:p w14:paraId="2DE75E5B" w14:textId="77777777" w:rsidR="00624509" w:rsidRDefault="00624509" w:rsidP="00A66AFD">
      <w:pPr>
        <w:pStyle w:val="code-section"/>
        <w:rPr>
          <w:highlight w:val="white"/>
          <w:lang w:bidi="ar-SA"/>
        </w:rPr>
      </w:pPr>
      <w:r>
        <w:rPr>
          <w:highlight w:val="white"/>
          <w:lang w:bidi="ar-SA"/>
        </w:rPr>
        <w:t xml:space="preserve"> </w:t>
      </w:r>
      <w:r>
        <w:rPr>
          <w:b/>
          <w:bCs/>
          <w:color w:val="0000FF"/>
          <w:highlight w:val="white"/>
          <w:lang w:bidi="ar-SA"/>
        </w:rPr>
        <w:t>try</w:t>
      </w:r>
      <w:r>
        <w:rPr>
          <w:highlight w:val="white"/>
          <w:lang w:bidi="ar-SA"/>
        </w:rPr>
        <w:t xml:space="preserve"> </w:t>
      </w:r>
      <w:r>
        <w:rPr>
          <w:b/>
          <w:bCs/>
          <w:color w:val="000080"/>
          <w:highlight w:val="white"/>
          <w:lang w:bidi="ar-SA"/>
        </w:rPr>
        <w:t>{</w:t>
      </w:r>
      <w:r>
        <w:rPr>
          <w:highlight w:val="white"/>
          <w:lang w:bidi="ar-SA"/>
        </w:rPr>
        <w:t xml:space="preserve"> </w:t>
      </w:r>
    </w:p>
    <w:p w14:paraId="201B9EEE" w14:textId="77777777" w:rsidR="00624509" w:rsidRDefault="00624509" w:rsidP="00A66AFD">
      <w:pPr>
        <w:pStyle w:val="code-section"/>
        <w:rPr>
          <w:highlight w:val="white"/>
          <w:lang w:bidi="ar-SA"/>
        </w:rPr>
      </w:pPr>
      <w:r>
        <w:rPr>
          <w:highlight w:val="white"/>
          <w:lang w:bidi="ar-SA"/>
        </w:rPr>
        <w:tab/>
        <w:t xml:space="preserve">RestRequest rreq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RestRequest</w:t>
      </w:r>
      <w:r>
        <w:rPr>
          <w:b/>
          <w:bCs/>
          <w:color w:val="000080"/>
          <w:highlight w:val="white"/>
          <w:lang w:bidi="ar-SA"/>
        </w:rPr>
        <w:t>(</w:t>
      </w:r>
      <w:r>
        <w:rPr>
          <w:highlight w:val="white"/>
          <w:lang w:bidi="ar-SA"/>
        </w:rPr>
        <w:t xml:space="preserve"> </w:t>
      </w:r>
      <w:r>
        <w:rPr>
          <w:color w:val="808080"/>
          <w:highlight w:val="white"/>
          <w:lang w:bidi="ar-SA"/>
        </w:rPr>
        <w:t>"http://127.0.0.1:9090/webdemo/service/presentation/webservice/BeanDataDemoService/"</w:t>
      </w:r>
      <w:r>
        <w:rPr>
          <w:b/>
          <w:bCs/>
          <w:color w:val="000080"/>
          <w:highlight w:val="white"/>
          <w:lang w:bidi="ar-SA"/>
        </w:rPr>
        <w:t>,</w:t>
      </w:r>
      <w:r>
        <w:rPr>
          <w:highlight w:val="white"/>
          <w:lang w:bidi="ar-SA"/>
        </w:rPr>
        <w:t xml:space="preserve"> RestRequest</w:t>
      </w:r>
      <w:r>
        <w:rPr>
          <w:b/>
          <w:bCs/>
          <w:color w:val="000080"/>
          <w:highlight w:val="white"/>
          <w:lang w:bidi="ar-SA"/>
        </w:rPr>
        <w:t>.</w:t>
      </w:r>
      <w:r>
        <w:rPr>
          <w:highlight w:val="white"/>
          <w:lang w:bidi="ar-SA"/>
        </w:rPr>
        <w:t>InvokeMethod</w:t>
      </w:r>
      <w:r>
        <w:rPr>
          <w:b/>
          <w:bCs/>
          <w:color w:val="000080"/>
          <w:highlight w:val="white"/>
          <w:lang w:bidi="ar-SA"/>
        </w:rPr>
        <w:t>.</w:t>
      </w:r>
      <w:r>
        <w:rPr>
          <w:highlight w:val="white"/>
          <w:lang w:bidi="ar-SA"/>
        </w:rPr>
        <w:t>GET</w:t>
      </w:r>
      <w:r>
        <w:rPr>
          <w:b/>
          <w:bCs/>
          <w:color w:val="000080"/>
          <w:highlight w:val="white"/>
          <w:lang w:bidi="ar-SA"/>
        </w:rPr>
        <w:t>);</w:t>
      </w:r>
    </w:p>
    <w:p w14:paraId="5EACCA14" w14:textId="77777777" w:rsidR="00624509" w:rsidRDefault="00624509" w:rsidP="00A66AFD">
      <w:pPr>
        <w:pStyle w:val="code-section"/>
        <w:rPr>
          <w:highlight w:val="white"/>
          <w:lang w:bidi="ar-SA"/>
        </w:rPr>
      </w:pPr>
      <w:r>
        <w:rPr>
          <w:highlight w:val="white"/>
          <w:lang w:bidi="ar-SA"/>
        </w:rPr>
        <w:tab/>
        <w:t>rreq</w:t>
      </w:r>
      <w:r>
        <w:rPr>
          <w:b/>
          <w:bCs/>
          <w:color w:val="000080"/>
          <w:highlight w:val="white"/>
          <w:lang w:bidi="ar-SA"/>
        </w:rPr>
        <w:t>.</w:t>
      </w:r>
      <w:r>
        <w:rPr>
          <w:highlight w:val="white"/>
          <w:lang w:bidi="ar-SA"/>
        </w:rPr>
        <w:t>addParameter</w:t>
      </w:r>
      <w:r>
        <w:rPr>
          <w:b/>
          <w:bCs/>
          <w:color w:val="000080"/>
          <w:highlight w:val="white"/>
          <w:lang w:bidi="ar-SA"/>
        </w:rPr>
        <w:t>(</w:t>
      </w:r>
      <w:r>
        <w:rPr>
          <w:color w:val="808080"/>
          <w:highlight w:val="white"/>
          <w:lang w:bidi="ar-SA"/>
        </w:rPr>
        <w:t>"$dataFormat"</w:t>
      </w:r>
      <w:r>
        <w:rPr>
          <w:b/>
          <w:bCs/>
          <w:color w:val="000080"/>
          <w:highlight w:val="white"/>
          <w:lang w:bidi="ar-SA"/>
        </w:rPr>
        <w:t>,</w:t>
      </w:r>
      <w:r>
        <w:rPr>
          <w:highlight w:val="white"/>
          <w:lang w:bidi="ar-SA"/>
        </w:rPr>
        <w:t xml:space="preserve"> </w:t>
      </w:r>
      <w:r>
        <w:rPr>
          <w:color w:val="808080"/>
          <w:highlight w:val="white"/>
          <w:lang w:bidi="ar-SA"/>
        </w:rPr>
        <w:t>"json"</w:t>
      </w:r>
      <w:r>
        <w:rPr>
          <w:b/>
          <w:bCs/>
          <w:color w:val="000080"/>
          <w:highlight w:val="white"/>
          <w:lang w:bidi="ar-SA"/>
        </w:rPr>
        <w:t>);</w:t>
      </w:r>
      <w:r>
        <w:rPr>
          <w:highlight w:val="white"/>
          <w:lang w:bidi="ar-SA"/>
        </w:rPr>
        <w:t xml:space="preserve"> </w:t>
      </w:r>
    </w:p>
    <w:p w14:paraId="25D15542" w14:textId="77777777" w:rsidR="00624509" w:rsidRDefault="00624509" w:rsidP="00A66AFD">
      <w:pPr>
        <w:pStyle w:val="code-section"/>
        <w:rPr>
          <w:highlight w:val="white"/>
          <w:lang w:bidi="ar-SA"/>
        </w:rPr>
      </w:pPr>
      <w:r>
        <w:rPr>
          <w:highlight w:val="white"/>
          <w:lang w:bidi="ar-SA"/>
        </w:rPr>
        <w:tab/>
        <w:t>rreq</w:t>
      </w:r>
      <w:r>
        <w:rPr>
          <w:b/>
          <w:bCs/>
          <w:color w:val="000080"/>
          <w:highlight w:val="white"/>
          <w:lang w:bidi="ar-SA"/>
        </w:rPr>
        <w:t>.</w:t>
      </w:r>
      <w:r>
        <w:rPr>
          <w:highlight w:val="white"/>
          <w:lang w:bidi="ar-SA"/>
        </w:rPr>
        <w:t>addParameter</w:t>
      </w:r>
      <w:r>
        <w:rPr>
          <w:b/>
          <w:bCs/>
          <w:color w:val="000080"/>
          <w:highlight w:val="white"/>
          <w:lang w:bidi="ar-SA"/>
        </w:rPr>
        <w:t>(</w:t>
      </w:r>
      <w:r>
        <w:rPr>
          <w:color w:val="808080"/>
          <w:highlight w:val="white"/>
          <w:lang w:bidi="ar-SA"/>
        </w:rPr>
        <w:t>"name"</w:t>
      </w:r>
      <w:r>
        <w:rPr>
          <w:b/>
          <w:bCs/>
          <w:color w:val="000080"/>
          <w:highlight w:val="white"/>
          <w:lang w:bidi="ar-SA"/>
        </w:rPr>
        <w:t>,</w:t>
      </w:r>
      <w:r>
        <w:rPr>
          <w:highlight w:val="white"/>
          <w:lang w:bidi="ar-SA"/>
        </w:rPr>
        <w:t xml:space="preserve"> </w:t>
      </w:r>
      <w:r>
        <w:rPr>
          <w:rFonts w:hint="eastAsia"/>
          <w:color w:val="808080"/>
          <w:highlight w:val="white"/>
          <w:lang w:bidi="ar-SA"/>
        </w:rPr>
        <w:t>"</w:t>
      </w:r>
      <w:r>
        <w:rPr>
          <w:rFonts w:ascii="宋体" w:eastAsia="宋体" w:hAnsi="宋体" w:cs="宋体" w:hint="eastAsia"/>
          <w:color w:val="808080"/>
          <w:highlight w:val="white"/>
          <w:lang w:bidi="ar-SA"/>
        </w:rPr>
        <w:t>余浩东</w:t>
      </w:r>
      <w:r>
        <w:rPr>
          <w:rFonts w:hint="eastAsia"/>
          <w:color w:val="808080"/>
          <w:highlight w:val="white"/>
          <w:lang w:bidi="ar-SA"/>
        </w:rPr>
        <w:t>"</w:t>
      </w:r>
      <w:r>
        <w:rPr>
          <w:b/>
          <w:bCs/>
          <w:color w:val="000080"/>
          <w:highlight w:val="white"/>
          <w:lang w:bidi="ar-SA"/>
        </w:rPr>
        <w:t>);</w:t>
      </w:r>
    </w:p>
    <w:p w14:paraId="6AC07F58" w14:textId="77777777" w:rsidR="00624509" w:rsidRDefault="00624509" w:rsidP="00A66AFD">
      <w:pPr>
        <w:pStyle w:val="code-section"/>
        <w:rPr>
          <w:highlight w:val="white"/>
          <w:lang w:bidi="ar-SA"/>
        </w:rPr>
      </w:pPr>
      <w:r>
        <w:rPr>
          <w:highlight w:val="white"/>
          <w:lang w:bidi="ar-SA"/>
        </w:rPr>
        <w:tab/>
        <w:t>rreq</w:t>
      </w:r>
      <w:r>
        <w:rPr>
          <w:b/>
          <w:bCs/>
          <w:color w:val="000080"/>
          <w:highlight w:val="white"/>
          <w:lang w:bidi="ar-SA"/>
        </w:rPr>
        <w:t>.</w:t>
      </w:r>
      <w:r>
        <w:rPr>
          <w:highlight w:val="white"/>
          <w:lang w:bidi="ar-SA"/>
        </w:rPr>
        <w:t>addParameter</w:t>
      </w:r>
      <w:r>
        <w:rPr>
          <w:b/>
          <w:bCs/>
          <w:color w:val="000080"/>
          <w:highlight w:val="white"/>
          <w:lang w:bidi="ar-SA"/>
        </w:rPr>
        <w:t>(</w:t>
      </w:r>
      <w:r>
        <w:rPr>
          <w:color w:val="808080"/>
          <w:highlight w:val="white"/>
          <w:lang w:bidi="ar-SA"/>
        </w:rPr>
        <w:t>"home"</w:t>
      </w:r>
      <w:r>
        <w:rPr>
          <w:b/>
          <w:bCs/>
          <w:color w:val="000080"/>
          <w:highlight w:val="white"/>
          <w:lang w:bidi="ar-SA"/>
        </w:rPr>
        <w:t>,</w:t>
      </w:r>
      <w:r>
        <w:rPr>
          <w:highlight w:val="white"/>
          <w:lang w:bidi="ar-SA"/>
        </w:rPr>
        <w:t xml:space="preserve"> </w:t>
      </w:r>
      <w:r>
        <w:rPr>
          <w:color w:val="808080"/>
          <w:highlight w:val="white"/>
          <w:lang w:bidi="ar-SA"/>
        </w:rPr>
        <w:t>"shenzhen,china"</w:t>
      </w:r>
      <w:r>
        <w:rPr>
          <w:b/>
          <w:bCs/>
          <w:color w:val="000080"/>
          <w:highlight w:val="white"/>
          <w:lang w:bidi="ar-SA"/>
        </w:rPr>
        <w:t>);</w:t>
      </w:r>
    </w:p>
    <w:p w14:paraId="75E23FE9" w14:textId="77777777" w:rsidR="00624509" w:rsidRDefault="00624509" w:rsidP="00A66AFD">
      <w:pPr>
        <w:pStyle w:val="code-section"/>
        <w:rPr>
          <w:highlight w:val="white"/>
          <w:lang w:bidi="ar-SA"/>
        </w:rPr>
      </w:pPr>
      <w:r>
        <w:rPr>
          <w:highlight w:val="white"/>
          <w:lang w:bidi="ar-SA"/>
        </w:rPr>
        <w:tab/>
        <w:t xml:space="preserve">RestResponse rres </w:t>
      </w:r>
      <w:r>
        <w:rPr>
          <w:b/>
          <w:bCs/>
          <w:color w:val="000080"/>
          <w:highlight w:val="white"/>
          <w:lang w:bidi="ar-SA"/>
        </w:rPr>
        <w:t>=</w:t>
      </w:r>
      <w:r>
        <w:rPr>
          <w:highlight w:val="white"/>
          <w:lang w:bidi="ar-SA"/>
        </w:rPr>
        <w:t xml:space="preserve"> rc</w:t>
      </w:r>
      <w:r>
        <w:rPr>
          <w:b/>
          <w:bCs/>
          <w:color w:val="000080"/>
          <w:highlight w:val="white"/>
          <w:lang w:bidi="ar-SA"/>
        </w:rPr>
        <w:t>.</w:t>
      </w:r>
      <w:r>
        <w:rPr>
          <w:highlight w:val="white"/>
          <w:lang w:bidi="ar-SA"/>
        </w:rPr>
        <w:t>invoke</w:t>
      </w:r>
      <w:r>
        <w:rPr>
          <w:b/>
          <w:bCs/>
          <w:color w:val="000080"/>
          <w:highlight w:val="white"/>
          <w:lang w:bidi="ar-SA"/>
        </w:rPr>
        <w:t>(</w:t>
      </w:r>
      <w:r>
        <w:rPr>
          <w:highlight w:val="white"/>
          <w:lang w:bidi="ar-SA"/>
        </w:rPr>
        <w:t>rreq</w:t>
      </w:r>
      <w:r>
        <w:rPr>
          <w:b/>
          <w:bCs/>
          <w:color w:val="000080"/>
          <w:highlight w:val="white"/>
          <w:lang w:bidi="ar-SA"/>
        </w:rPr>
        <w:t>);</w:t>
      </w:r>
      <w:r>
        <w:rPr>
          <w:highlight w:val="white"/>
          <w:lang w:bidi="ar-SA"/>
        </w:rPr>
        <w:t xml:space="preserve"> </w:t>
      </w:r>
    </w:p>
    <w:p w14:paraId="03BAD1E6" w14:textId="77777777" w:rsidR="00624509" w:rsidRDefault="00624509" w:rsidP="00A66AFD">
      <w:pPr>
        <w:pStyle w:val="code-section"/>
        <w:rPr>
          <w:highlight w:val="white"/>
          <w:lang w:bidi="ar-SA"/>
        </w:rPr>
      </w:pP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rres</w:t>
      </w:r>
      <w:r>
        <w:rPr>
          <w:b/>
          <w:bCs/>
          <w:color w:val="000080"/>
          <w:highlight w:val="white"/>
          <w:lang w:bidi="ar-SA"/>
        </w:rPr>
        <w:t>.</w:t>
      </w:r>
      <w:r>
        <w:rPr>
          <w:highlight w:val="white"/>
          <w:lang w:bidi="ar-SA"/>
        </w:rPr>
        <w:t>getStatusCode</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r>
        <w:rPr>
          <w:color w:val="FF8000"/>
          <w:highlight w:val="white"/>
          <w:lang w:bidi="ar-SA"/>
        </w:rPr>
        <w:t>200</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p>
    <w:p w14:paraId="31130899" w14:textId="77777777" w:rsidR="00624509" w:rsidRDefault="00624509" w:rsidP="00A66AFD">
      <w:pPr>
        <w:pStyle w:val="code-section"/>
        <w:rPr>
          <w:highlight w:val="white"/>
          <w:lang w:bidi="ar-SA"/>
        </w:rPr>
      </w:pPr>
      <w:r>
        <w:rPr>
          <w:highlight w:val="white"/>
          <w:lang w:bidi="ar-SA"/>
        </w:rPr>
        <w:tab/>
      </w:r>
      <w:r>
        <w:rPr>
          <w:highlight w:val="white"/>
          <w:lang w:bidi="ar-SA"/>
        </w:rPr>
        <w:tab/>
        <w:t>System</w:t>
      </w:r>
      <w:r>
        <w:rPr>
          <w:b/>
          <w:bCs/>
          <w:color w:val="000080"/>
          <w:highlight w:val="white"/>
          <w:lang w:bidi="ar-SA"/>
        </w:rPr>
        <w:t>.</w:t>
      </w:r>
      <w:r>
        <w:rPr>
          <w:highlight w:val="white"/>
          <w:lang w:bidi="ar-SA"/>
        </w:rPr>
        <w:t>out</w:t>
      </w:r>
      <w:r>
        <w:rPr>
          <w:b/>
          <w:bCs/>
          <w:color w:val="000080"/>
          <w:highlight w:val="white"/>
          <w:lang w:bidi="ar-SA"/>
        </w:rPr>
        <w:t>.</w:t>
      </w:r>
      <w:r>
        <w:rPr>
          <w:highlight w:val="white"/>
          <w:lang w:bidi="ar-SA"/>
        </w:rPr>
        <w:t>println</w:t>
      </w:r>
      <w:r>
        <w:rPr>
          <w:b/>
          <w:bCs/>
          <w:color w:val="000080"/>
          <w:highlight w:val="white"/>
          <w:lang w:bidi="ar-SA"/>
        </w:rPr>
        <w:t>(</w:t>
      </w:r>
      <w:r>
        <w:rPr>
          <w:highlight w:val="white"/>
          <w:lang w:bidi="ar-SA"/>
        </w:rPr>
        <w:t>rres</w:t>
      </w:r>
      <w:r>
        <w:rPr>
          <w:b/>
          <w:bCs/>
          <w:color w:val="000080"/>
          <w:highlight w:val="white"/>
          <w:lang w:bidi="ar-SA"/>
        </w:rPr>
        <w:t>.</w:t>
      </w:r>
      <w:r>
        <w:rPr>
          <w:highlight w:val="white"/>
          <w:lang w:bidi="ar-SA"/>
        </w:rPr>
        <w:t>getContent</w:t>
      </w:r>
      <w:r>
        <w:rPr>
          <w:b/>
          <w:bCs/>
          <w:color w:val="000080"/>
          <w:highlight w:val="white"/>
          <w:lang w:bidi="ar-SA"/>
        </w:rPr>
        <w:t>());</w:t>
      </w:r>
    </w:p>
    <w:p w14:paraId="423D9738" w14:textId="77777777" w:rsidR="00624509" w:rsidRDefault="00624509" w:rsidP="00A66AFD">
      <w:pPr>
        <w:pStyle w:val="code-section"/>
        <w:rPr>
          <w:highlight w:val="white"/>
          <w:lang w:bidi="ar-SA"/>
        </w:rPr>
      </w:pP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else</w:t>
      </w:r>
      <w:r>
        <w:rPr>
          <w:highlight w:val="white"/>
          <w:lang w:bidi="ar-SA"/>
        </w:rPr>
        <w:t xml:space="preserve"> </w:t>
      </w:r>
      <w:r>
        <w:rPr>
          <w:b/>
          <w:bCs/>
          <w:color w:val="000080"/>
          <w:highlight w:val="white"/>
          <w:lang w:bidi="ar-SA"/>
        </w:rPr>
        <w:t>{</w:t>
      </w:r>
      <w:r>
        <w:rPr>
          <w:highlight w:val="white"/>
          <w:lang w:bidi="ar-SA"/>
        </w:rPr>
        <w:t xml:space="preserve"> </w:t>
      </w:r>
    </w:p>
    <w:p w14:paraId="4FDF1DAE" w14:textId="77777777" w:rsidR="00624509" w:rsidRDefault="00624509" w:rsidP="00A66AFD">
      <w:pPr>
        <w:pStyle w:val="code-section"/>
        <w:rPr>
          <w:color w:val="008000"/>
          <w:highlight w:val="white"/>
          <w:lang w:bidi="ar-SA"/>
        </w:rPr>
      </w:pPr>
      <w:r>
        <w:rPr>
          <w:highlight w:val="white"/>
          <w:lang w:bidi="ar-SA"/>
        </w:rPr>
        <w:tab/>
      </w:r>
      <w:r>
        <w:rPr>
          <w:highlight w:val="white"/>
          <w:lang w:bidi="ar-SA"/>
        </w:rPr>
        <w:tab/>
      </w:r>
      <w:r>
        <w:rPr>
          <w:color w:val="008000"/>
          <w:highlight w:val="white"/>
          <w:lang w:bidi="ar-SA"/>
        </w:rPr>
        <w:t>//...</w:t>
      </w:r>
    </w:p>
    <w:p w14:paraId="3D8269FD" w14:textId="77777777" w:rsidR="00624509" w:rsidRDefault="00624509" w:rsidP="00A66AFD">
      <w:pPr>
        <w:pStyle w:val="code-section"/>
        <w:rPr>
          <w:highlight w:val="white"/>
          <w:lang w:bidi="ar-SA"/>
        </w:rPr>
      </w:pPr>
      <w:r>
        <w:rPr>
          <w:highlight w:val="white"/>
          <w:lang w:bidi="ar-SA"/>
        </w:rPr>
        <w:lastRenderedPageBreak/>
        <w:tab/>
      </w:r>
      <w:r>
        <w:rPr>
          <w:b/>
          <w:bCs/>
          <w:color w:val="000080"/>
          <w:highlight w:val="white"/>
          <w:lang w:bidi="ar-SA"/>
        </w:rPr>
        <w:t>}</w:t>
      </w:r>
    </w:p>
    <w:p w14:paraId="4F28D737" w14:textId="77777777" w:rsidR="00624509" w:rsidRDefault="00624509" w:rsidP="00A66AFD">
      <w:pPr>
        <w:pStyle w:val="code-section"/>
        <w:rPr>
          <w:highlight w:val="white"/>
          <w:lang w:bidi="ar-SA"/>
        </w:rPr>
      </w:pP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RestInvokeException e</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p>
    <w:p w14:paraId="6CD53DAF" w14:textId="77777777" w:rsidR="00624509" w:rsidRDefault="00624509" w:rsidP="00A66AFD">
      <w:pPr>
        <w:pStyle w:val="code-section"/>
        <w:rPr>
          <w:highlight w:val="white"/>
          <w:lang w:bidi="ar-SA"/>
        </w:rPr>
      </w:pPr>
      <w:r>
        <w:rPr>
          <w:highlight w:val="white"/>
          <w:lang w:bidi="ar-SA"/>
        </w:rPr>
        <w:tab/>
        <w:t>e</w:t>
      </w:r>
      <w:r>
        <w:rPr>
          <w:b/>
          <w:bCs/>
          <w:color w:val="000080"/>
          <w:highlight w:val="white"/>
          <w:lang w:bidi="ar-SA"/>
        </w:rPr>
        <w:t>.</w:t>
      </w:r>
      <w:r>
        <w:rPr>
          <w:highlight w:val="white"/>
          <w:lang w:bidi="ar-SA"/>
        </w:rPr>
        <w:t>printStackTrace</w:t>
      </w:r>
      <w:r>
        <w:rPr>
          <w:b/>
          <w:bCs/>
          <w:color w:val="000080"/>
          <w:highlight w:val="white"/>
          <w:lang w:bidi="ar-SA"/>
        </w:rPr>
        <w:t>();</w:t>
      </w:r>
      <w:r>
        <w:rPr>
          <w:highlight w:val="white"/>
          <w:lang w:bidi="ar-SA"/>
        </w:rPr>
        <w:t xml:space="preserve"> </w:t>
      </w:r>
    </w:p>
    <w:p w14:paraId="4BAC4135" w14:textId="77777777" w:rsidR="00624509" w:rsidRDefault="00624509" w:rsidP="00A66AFD">
      <w:pPr>
        <w:pStyle w:val="code-section"/>
        <w:rPr>
          <w:highlight w:val="white"/>
          <w:lang w:bidi="ar-SA"/>
        </w:rPr>
      </w:pPr>
      <w:r>
        <w:rPr>
          <w:b/>
          <w:bCs/>
          <w:color w:val="000080"/>
          <w:highlight w:val="white"/>
          <w:lang w:bidi="ar-SA"/>
        </w:rPr>
        <w:t>}</w:t>
      </w:r>
      <w:r>
        <w:rPr>
          <w:highlight w:val="white"/>
          <w:lang w:bidi="ar-SA"/>
        </w:rPr>
        <w:t xml:space="preserve"> </w:t>
      </w:r>
      <w:r>
        <w:rPr>
          <w:b/>
          <w:bCs/>
          <w:color w:val="0000FF"/>
          <w:highlight w:val="white"/>
          <w:lang w:bidi="ar-SA"/>
        </w:rPr>
        <w:t>finally</w:t>
      </w:r>
      <w:r>
        <w:rPr>
          <w:highlight w:val="white"/>
          <w:lang w:bidi="ar-SA"/>
        </w:rPr>
        <w:t xml:space="preserve"> </w:t>
      </w:r>
      <w:r>
        <w:rPr>
          <w:b/>
          <w:bCs/>
          <w:color w:val="000080"/>
          <w:highlight w:val="white"/>
          <w:lang w:bidi="ar-SA"/>
        </w:rPr>
        <w:t>{</w:t>
      </w:r>
    </w:p>
    <w:p w14:paraId="2A4E77FB" w14:textId="77777777" w:rsidR="00624509" w:rsidRDefault="00624509" w:rsidP="00A66AFD">
      <w:pPr>
        <w:pStyle w:val="code-section"/>
        <w:rPr>
          <w:highlight w:val="white"/>
          <w:lang w:bidi="ar-SA"/>
        </w:rPr>
      </w:pPr>
      <w:r>
        <w:rPr>
          <w:highlight w:val="white"/>
          <w:lang w:bidi="ar-SA"/>
        </w:rPr>
        <w:tab/>
        <w:t>rc</w:t>
      </w:r>
      <w:r>
        <w:rPr>
          <w:b/>
          <w:bCs/>
          <w:color w:val="000080"/>
          <w:highlight w:val="white"/>
          <w:lang w:bidi="ar-SA"/>
        </w:rPr>
        <w:t>.</w:t>
      </w:r>
      <w:r>
        <w:rPr>
          <w:highlight w:val="white"/>
          <w:lang w:bidi="ar-SA"/>
        </w:rPr>
        <w:t>close</w:t>
      </w:r>
      <w:r>
        <w:rPr>
          <w:b/>
          <w:bCs/>
          <w:color w:val="000080"/>
          <w:highlight w:val="white"/>
          <w:lang w:bidi="ar-SA"/>
        </w:rPr>
        <w:t>();</w:t>
      </w:r>
      <w:r>
        <w:rPr>
          <w:highlight w:val="white"/>
          <w:lang w:bidi="ar-SA"/>
        </w:rPr>
        <w:t xml:space="preserve"> </w:t>
      </w:r>
    </w:p>
    <w:p w14:paraId="1F5D96FA" w14:textId="77777777" w:rsidR="00624509" w:rsidRPr="00624509" w:rsidRDefault="00624509" w:rsidP="00A66AFD">
      <w:pPr>
        <w:pStyle w:val="code-section"/>
        <w:rPr>
          <w:lang w:eastAsia="zh-CN"/>
        </w:rPr>
      </w:pPr>
      <w:r>
        <w:rPr>
          <w:highlight w:val="white"/>
          <w:lang w:bidi="ar-SA"/>
        </w:rPr>
        <w:t xml:space="preserve"> </w:t>
      </w:r>
      <w:r>
        <w:rPr>
          <w:b/>
          <w:bCs/>
          <w:color w:val="000080"/>
          <w:highlight w:val="white"/>
          <w:lang w:bidi="ar-SA"/>
        </w:rPr>
        <w:t>}</w:t>
      </w:r>
    </w:p>
    <w:p w14:paraId="6475B089" w14:textId="77777777" w:rsidR="00D34EA4" w:rsidRPr="000A1AD5" w:rsidRDefault="00D34EA4" w:rsidP="00B964FD">
      <w:pPr>
        <w:ind w:firstLine="420"/>
        <w:rPr>
          <w:lang w:eastAsia="zh-CN"/>
        </w:rPr>
      </w:pPr>
    </w:p>
    <w:p w14:paraId="12026F0F" w14:textId="77777777" w:rsidR="00890BA6" w:rsidRDefault="00890BA6" w:rsidP="00890BA6">
      <w:pPr>
        <w:pStyle w:val="3"/>
        <w:rPr>
          <w:lang w:eastAsia="zh-CN"/>
        </w:rPr>
      </w:pPr>
      <w:bookmarkStart w:id="160" w:name="_Toc358126528"/>
      <w:r>
        <w:rPr>
          <w:rFonts w:hint="eastAsia"/>
          <w:lang w:eastAsia="zh-CN"/>
        </w:rPr>
        <w:t>4.2.1</w:t>
      </w:r>
      <w:r w:rsidR="000A1AD5">
        <w:rPr>
          <w:rFonts w:hint="eastAsia"/>
          <w:lang w:eastAsia="zh-CN"/>
        </w:rPr>
        <w:t>1</w:t>
      </w:r>
      <w:r>
        <w:rPr>
          <w:rFonts w:hint="eastAsia"/>
          <w:lang w:eastAsia="zh-CN"/>
        </w:rPr>
        <w:t>面板控制器</w:t>
      </w:r>
      <w:bookmarkEnd w:id="160"/>
    </w:p>
    <w:p w14:paraId="026B4C86" w14:textId="77777777" w:rsidR="00890BA6" w:rsidRDefault="00335F54" w:rsidP="00B964FD">
      <w:pPr>
        <w:ind w:firstLine="420"/>
        <w:rPr>
          <w:lang w:eastAsia="zh-CN"/>
        </w:rPr>
      </w:pPr>
      <w:r w:rsidRPr="00335F54">
        <w:rPr>
          <w:rFonts w:hint="eastAsia"/>
          <w:lang w:eastAsia="zh-CN"/>
        </w:rPr>
        <w:t>面板控制器，</w:t>
      </w:r>
      <w:r>
        <w:rPr>
          <w:rFonts w:hint="eastAsia"/>
          <w:lang w:eastAsia="zh-CN"/>
        </w:rPr>
        <w:t>是在多动作控制器的基础上，</w:t>
      </w:r>
      <w:r w:rsidRPr="00335F54">
        <w:rPr>
          <w:rFonts w:hint="eastAsia"/>
          <w:lang w:eastAsia="zh-CN"/>
        </w:rPr>
        <w:t>将框架支持的所有控制器类型都融合在一个统一的控制器中，</w:t>
      </w:r>
      <w:r w:rsidRPr="00335F54">
        <w:rPr>
          <w:rFonts w:hint="eastAsia"/>
          <w:lang w:eastAsia="zh-CN"/>
        </w:rPr>
        <w:t xml:space="preserve"> </w:t>
      </w:r>
      <w:r>
        <w:rPr>
          <w:rFonts w:hint="eastAsia"/>
          <w:lang w:eastAsia="zh-CN"/>
        </w:rPr>
        <w:t>统一控制器编程接口，以简化开发。</w:t>
      </w:r>
      <w:r w:rsidR="00D12590">
        <w:rPr>
          <w:rFonts w:hint="eastAsia"/>
          <w:lang w:eastAsia="zh-CN"/>
        </w:rPr>
        <w:t>其类图如下：</w:t>
      </w:r>
    </w:p>
    <w:p w14:paraId="69635B63" w14:textId="77777777" w:rsidR="00335F54" w:rsidRDefault="00335F54" w:rsidP="00335F54">
      <w:pPr>
        <w:ind w:firstLine="420"/>
        <w:jc w:val="center"/>
        <w:rPr>
          <w:lang w:eastAsia="zh-CN"/>
        </w:rPr>
      </w:pPr>
      <w:r>
        <w:rPr>
          <w:noProof/>
          <w:lang w:eastAsia="zh-CN" w:bidi="ar-SA"/>
        </w:rPr>
        <w:lastRenderedPageBreak/>
        <w:drawing>
          <wp:inline distT="0" distB="0" distL="0" distR="0" wp14:anchorId="181A195D" wp14:editId="3C4BB1F8">
            <wp:extent cx="3809524" cy="27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809524" cy="2723810"/>
                    </a:xfrm>
                    <a:prstGeom prst="rect">
                      <a:avLst/>
                    </a:prstGeom>
                  </pic:spPr>
                </pic:pic>
              </a:graphicData>
            </a:graphic>
          </wp:inline>
        </w:drawing>
      </w:r>
    </w:p>
    <w:p w14:paraId="23B5D357" w14:textId="77777777" w:rsidR="00335F54" w:rsidRDefault="00D12590" w:rsidP="00B964FD">
      <w:pPr>
        <w:ind w:firstLine="420"/>
        <w:rPr>
          <w:lang w:eastAsia="zh-CN"/>
        </w:rPr>
      </w:pPr>
      <w:r>
        <w:rPr>
          <w:rFonts w:hint="eastAsia"/>
          <w:lang w:eastAsia="zh-CN"/>
        </w:rPr>
        <w:t>从上图可知，</w:t>
      </w:r>
      <w:r>
        <w:rPr>
          <w:lang w:eastAsia="zh-CN"/>
        </w:rPr>
        <w:t>Façade</w:t>
      </w:r>
      <w:r>
        <w:rPr>
          <w:rFonts w:hint="eastAsia"/>
          <w:lang w:eastAsia="zh-CN"/>
        </w:rPr>
        <w:t>控制器包括</w:t>
      </w:r>
      <w:r>
        <w:rPr>
          <w:rFonts w:hint="eastAsia"/>
          <w:lang w:eastAsia="zh-CN"/>
        </w:rPr>
        <w:t>4</w:t>
      </w:r>
      <w:r>
        <w:rPr>
          <w:rFonts w:hint="eastAsia"/>
          <w:lang w:eastAsia="zh-CN"/>
        </w:rPr>
        <w:t>个注解，分别是：</w:t>
      </w:r>
    </w:p>
    <w:p w14:paraId="11796A14" w14:textId="77777777" w:rsidR="00D12590" w:rsidRDefault="00D12590" w:rsidP="00D12590">
      <w:pPr>
        <w:pStyle w:val="afb"/>
        <w:numPr>
          <w:ilvl w:val="0"/>
          <w:numId w:val="31"/>
        </w:numPr>
        <w:rPr>
          <w:lang w:eastAsia="zh-CN"/>
        </w:rPr>
      </w:pPr>
      <w:r>
        <w:rPr>
          <w:rFonts w:hint="eastAsia"/>
          <w:lang w:eastAsia="zh-CN"/>
        </w:rPr>
        <w:t>ViewCtrl</w:t>
      </w:r>
      <w:r w:rsidR="0012424C">
        <w:rPr>
          <w:rFonts w:hint="eastAsia"/>
          <w:lang w:eastAsia="zh-CN"/>
        </w:rPr>
        <w:t>，视图控制，标注这个方法（或动作）返回视图，是标准视图控制器的实现。</w:t>
      </w:r>
    </w:p>
    <w:p w14:paraId="79E740F4" w14:textId="77777777" w:rsidR="00D12590" w:rsidRDefault="00D12590" w:rsidP="00D12590">
      <w:pPr>
        <w:pStyle w:val="afb"/>
        <w:numPr>
          <w:ilvl w:val="0"/>
          <w:numId w:val="31"/>
        </w:numPr>
        <w:rPr>
          <w:lang w:eastAsia="zh-CN"/>
        </w:rPr>
      </w:pPr>
      <w:r>
        <w:rPr>
          <w:rFonts w:hint="eastAsia"/>
          <w:lang w:eastAsia="zh-CN"/>
        </w:rPr>
        <w:t>WSCtrl</w:t>
      </w:r>
      <w:r w:rsidR="0012424C">
        <w:rPr>
          <w:rFonts w:hint="eastAsia"/>
          <w:lang w:eastAsia="zh-CN"/>
        </w:rPr>
        <w:t>，</w:t>
      </w:r>
      <w:r w:rsidR="0012424C">
        <w:rPr>
          <w:rFonts w:hint="eastAsia"/>
          <w:lang w:eastAsia="zh-CN"/>
        </w:rPr>
        <w:t>Web Service</w:t>
      </w:r>
      <w:r w:rsidR="0012424C">
        <w:rPr>
          <w:rFonts w:hint="eastAsia"/>
          <w:lang w:eastAsia="zh-CN"/>
        </w:rPr>
        <w:t>视图控制器。</w:t>
      </w:r>
    </w:p>
    <w:p w14:paraId="37B3B99E" w14:textId="77777777" w:rsidR="00D12590" w:rsidRDefault="00D12590" w:rsidP="00D12590">
      <w:pPr>
        <w:pStyle w:val="afb"/>
        <w:numPr>
          <w:ilvl w:val="0"/>
          <w:numId w:val="31"/>
        </w:numPr>
        <w:rPr>
          <w:lang w:eastAsia="zh-CN"/>
        </w:rPr>
      </w:pPr>
      <w:r>
        <w:rPr>
          <w:rFonts w:hint="eastAsia"/>
          <w:lang w:eastAsia="zh-CN"/>
        </w:rPr>
        <w:t>UploadCtrl</w:t>
      </w:r>
      <w:r w:rsidR="0012424C">
        <w:rPr>
          <w:rFonts w:hint="eastAsia"/>
          <w:lang w:eastAsia="zh-CN"/>
        </w:rPr>
        <w:t>，标注这个动作是文件上传的控制器。</w:t>
      </w:r>
    </w:p>
    <w:p w14:paraId="04E4A84F" w14:textId="77777777" w:rsidR="00D12590" w:rsidRDefault="00D12590" w:rsidP="00D12590">
      <w:pPr>
        <w:pStyle w:val="afb"/>
        <w:numPr>
          <w:ilvl w:val="0"/>
          <w:numId w:val="31"/>
        </w:numPr>
        <w:rPr>
          <w:lang w:eastAsia="zh-CN"/>
        </w:rPr>
      </w:pPr>
      <w:r>
        <w:rPr>
          <w:rFonts w:hint="eastAsia"/>
          <w:lang w:eastAsia="zh-CN"/>
        </w:rPr>
        <w:t>DrawCtrl</w:t>
      </w:r>
      <w:r w:rsidR="0012424C">
        <w:rPr>
          <w:rFonts w:hint="eastAsia"/>
          <w:lang w:eastAsia="zh-CN"/>
        </w:rPr>
        <w:t>，标注这个动作是后台绘图控制器。</w:t>
      </w:r>
    </w:p>
    <w:p w14:paraId="5319A43B" w14:textId="77777777" w:rsidR="00D12590" w:rsidRDefault="00A66AFD" w:rsidP="00B964FD">
      <w:pPr>
        <w:ind w:firstLine="420"/>
        <w:rPr>
          <w:lang w:eastAsia="zh-CN"/>
        </w:rPr>
      </w:pPr>
      <w:r>
        <w:rPr>
          <w:rFonts w:hint="eastAsia"/>
          <w:lang w:eastAsia="zh-CN"/>
        </w:rPr>
        <w:t>同时，面板控制台还提供了针对上面</w:t>
      </w:r>
      <w:r>
        <w:rPr>
          <w:rFonts w:hint="eastAsia"/>
          <w:lang w:eastAsia="zh-CN"/>
        </w:rPr>
        <w:t>4</w:t>
      </w:r>
      <w:r>
        <w:rPr>
          <w:rFonts w:hint="eastAsia"/>
          <w:lang w:eastAsia="zh-CN"/>
        </w:rPr>
        <w:t>个注解的</w:t>
      </w:r>
      <w:r>
        <w:rPr>
          <w:rFonts w:hint="eastAsia"/>
          <w:lang w:eastAsia="zh-CN"/>
        </w:rPr>
        <w:t>Sample</w:t>
      </w:r>
      <w:r>
        <w:rPr>
          <w:rFonts w:hint="eastAsia"/>
          <w:lang w:eastAsia="zh-CN"/>
        </w:rPr>
        <w:t>方法，在具体开发过程中，如果不熟悉，可以先重载相应的</w:t>
      </w:r>
      <w:r>
        <w:rPr>
          <w:rFonts w:hint="eastAsia"/>
          <w:lang w:eastAsia="zh-CN"/>
        </w:rPr>
        <w:t>Sample</w:t>
      </w:r>
      <w:r>
        <w:rPr>
          <w:rFonts w:hint="eastAsia"/>
          <w:lang w:eastAsia="zh-CN"/>
        </w:rPr>
        <w:t>方法再改动作名称。</w:t>
      </w:r>
      <w:r w:rsidR="006666BC">
        <w:rPr>
          <w:rFonts w:hint="eastAsia"/>
          <w:lang w:eastAsia="zh-CN"/>
        </w:rPr>
        <w:t>例子如下：</w:t>
      </w:r>
    </w:p>
    <w:p w14:paraId="19BE5ADB" w14:textId="77777777" w:rsidR="00C17D86" w:rsidRDefault="00C17D86" w:rsidP="00C17D86">
      <w:pPr>
        <w:pStyle w:val="code-section"/>
        <w:rPr>
          <w:highlight w:val="white"/>
          <w:lang w:bidi="ar-SA"/>
        </w:rPr>
      </w:pPr>
      <w:r>
        <w:rPr>
          <w:color w:val="8000FF"/>
          <w:highlight w:val="white"/>
          <w:lang w:bidi="ar-SA"/>
        </w:rPr>
        <w:t>package</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user</w:t>
      </w:r>
      <w:r>
        <w:rPr>
          <w:b/>
          <w:bCs/>
          <w:color w:val="000080"/>
          <w:highlight w:val="white"/>
          <w:lang w:bidi="ar-SA"/>
        </w:rPr>
        <w:t>;</w:t>
      </w:r>
    </w:p>
    <w:p w14:paraId="36B03ADB" w14:textId="77777777" w:rsidR="00C17D86" w:rsidRDefault="00C17D86" w:rsidP="00C17D86">
      <w:pPr>
        <w:pStyle w:val="code-section"/>
        <w:rPr>
          <w:highlight w:val="white"/>
          <w:lang w:bidi="ar-SA"/>
        </w:rPr>
      </w:pPr>
    </w:p>
    <w:p w14:paraId="21CEBF59"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org</w:t>
      </w:r>
      <w:r>
        <w:rPr>
          <w:b/>
          <w:bCs/>
          <w:color w:val="000080"/>
          <w:highlight w:val="white"/>
          <w:lang w:bidi="ar-SA"/>
        </w:rPr>
        <w:t>.</w:t>
      </w:r>
      <w:r>
        <w:rPr>
          <w:highlight w:val="white"/>
          <w:lang w:bidi="ar-SA"/>
        </w:rPr>
        <w:t>apache</w:t>
      </w:r>
      <w:r>
        <w:rPr>
          <w:b/>
          <w:bCs/>
          <w:color w:val="000080"/>
          <w:highlight w:val="white"/>
          <w:lang w:bidi="ar-SA"/>
        </w:rPr>
        <w:t>.</w:t>
      </w:r>
      <w:r>
        <w:rPr>
          <w:highlight w:val="white"/>
          <w:lang w:bidi="ar-SA"/>
        </w:rPr>
        <w:t>catalina</w:t>
      </w:r>
      <w:r>
        <w:rPr>
          <w:b/>
          <w:bCs/>
          <w:color w:val="000080"/>
          <w:highlight w:val="white"/>
          <w:lang w:bidi="ar-SA"/>
        </w:rPr>
        <w:t>.</w:t>
      </w:r>
      <w:r>
        <w:rPr>
          <w:highlight w:val="white"/>
          <w:lang w:bidi="ar-SA"/>
        </w:rPr>
        <w:t>User</w:t>
      </w:r>
      <w:r>
        <w:rPr>
          <w:b/>
          <w:bCs/>
          <w:color w:val="000080"/>
          <w:highlight w:val="white"/>
          <w:lang w:bidi="ar-SA"/>
        </w:rPr>
        <w:t>;</w:t>
      </w:r>
    </w:p>
    <w:p w14:paraId="138F805E" w14:textId="77777777" w:rsidR="00C17D86" w:rsidRDefault="00C17D86" w:rsidP="00C17D86">
      <w:pPr>
        <w:pStyle w:val="code-section"/>
        <w:rPr>
          <w:highlight w:val="white"/>
          <w:lang w:bidi="ar-SA"/>
        </w:rPr>
      </w:pPr>
    </w:p>
    <w:p w14:paraId="033C511F"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business</w:t>
      </w:r>
      <w:r>
        <w:rPr>
          <w:b/>
          <w:bCs/>
          <w:color w:val="000080"/>
          <w:highlight w:val="white"/>
          <w:lang w:bidi="ar-SA"/>
        </w:rPr>
        <w:t>.</w:t>
      </w:r>
      <w:r>
        <w:rPr>
          <w:highlight w:val="white"/>
          <w:lang w:bidi="ar-SA"/>
        </w:rPr>
        <w:t>IUserManagerService</w:t>
      </w:r>
      <w:r>
        <w:rPr>
          <w:b/>
          <w:bCs/>
          <w:color w:val="000080"/>
          <w:highlight w:val="white"/>
          <w:lang w:bidi="ar-SA"/>
        </w:rPr>
        <w:t>;</w:t>
      </w:r>
    </w:p>
    <w:p w14:paraId="3C00C3DD"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valueobject</w:t>
      </w:r>
      <w:r>
        <w:rPr>
          <w:b/>
          <w:bCs/>
          <w:color w:val="000080"/>
          <w:highlight w:val="white"/>
          <w:lang w:bidi="ar-SA"/>
        </w:rPr>
        <w:t>.</w:t>
      </w:r>
      <w:r>
        <w:rPr>
          <w:highlight w:val="white"/>
          <w:lang w:bidi="ar-SA"/>
        </w:rPr>
        <w:t>XxUser</w:t>
      </w:r>
      <w:r>
        <w:rPr>
          <w:b/>
          <w:bCs/>
          <w:color w:val="000080"/>
          <w:highlight w:val="white"/>
          <w:lang w:bidi="ar-SA"/>
        </w:rPr>
        <w:t>;</w:t>
      </w:r>
    </w:p>
    <w:p w14:paraId="0466D892"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dwzdemo</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common</w:t>
      </w:r>
      <w:r>
        <w:rPr>
          <w:b/>
          <w:bCs/>
          <w:color w:val="000080"/>
          <w:highlight w:val="white"/>
          <w:lang w:bidi="ar-SA"/>
        </w:rPr>
        <w:t>.</w:t>
      </w:r>
      <w:r>
        <w:rPr>
          <w:highlight w:val="white"/>
          <w:lang w:bidi="ar-SA"/>
        </w:rPr>
        <w:t>WsStatus</w:t>
      </w:r>
      <w:r>
        <w:rPr>
          <w:b/>
          <w:bCs/>
          <w:color w:val="000080"/>
          <w:highlight w:val="white"/>
          <w:lang w:bidi="ar-SA"/>
        </w:rPr>
        <w:t>;</w:t>
      </w:r>
    </w:p>
    <w:p w14:paraId="788F1700"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log</w:t>
      </w:r>
      <w:r>
        <w:rPr>
          <w:b/>
          <w:bCs/>
          <w:color w:val="000080"/>
          <w:highlight w:val="white"/>
          <w:lang w:bidi="ar-SA"/>
        </w:rPr>
        <w:t>.</w:t>
      </w:r>
      <w:r>
        <w:rPr>
          <w:highlight w:val="white"/>
          <w:lang w:bidi="ar-SA"/>
        </w:rPr>
        <w:t>AppLogger</w:t>
      </w:r>
      <w:r>
        <w:rPr>
          <w:b/>
          <w:bCs/>
          <w:color w:val="000080"/>
          <w:highlight w:val="white"/>
          <w:lang w:bidi="ar-SA"/>
        </w:rPr>
        <w:t>;</w:t>
      </w:r>
    </w:p>
    <w:p w14:paraId="24726385"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resource</w:t>
      </w:r>
      <w:r>
        <w:rPr>
          <w:b/>
          <w:bCs/>
          <w:color w:val="000080"/>
          <w:highlight w:val="white"/>
          <w:lang w:bidi="ar-SA"/>
        </w:rPr>
        <w:t>.</w:t>
      </w:r>
      <w:r>
        <w:rPr>
          <w:highlight w:val="white"/>
          <w:lang w:bidi="ar-SA"/>
        </w:rPr>
        <w:t>define</w:t>
      </w:r>
      <w:r>
        <w:rPr>
          <w:b/>
          <w:bCs/>
          <w:color w:val="000080"/>
          <w:highlight w:val="white"/>
          <w:lang w:bidi="ar-SA"/>
        </w:rPr>
        <w:t>.</w:t>
      </w:r>
      <w:r>
        <w:rPr>
          <w:highlight w:val="white"/>
          <w:lang w:bidi="ar-SA"/>
        </w:rPr>
        <w:t>PageList</w:t>
      </w:r>
      <w:r>
        <w:rPr>
          <w:b/>
          <w:bCs/>
          <w:color w:val="000080"/>
          <w:highlight w:val="white"/>
          <w:lang w:bidi="ar-SA"/>
        </w:rPr>
        <w:t>;</w:t>
      </w:r>
    </w:p>
    <w:p w14:paraId="5360BD5B"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util</w:t>
      </w:r>
      <w:r>
        <w:rPr>
          <w:b/>
          <w:bCs/>
          <w:color w:val="000080"/>
          <w:highlight w:val="white"/>
          <w:lang w:bidi="ar-SA"/>
        </w:rPr>
        <w:t>.</w:t>
      </w:r>
      <w:r>
        <w:rPr>
          <w:highlight w:val="white"/>
          <w:lang w:bidi="ar-SA"/>
        </w:rPr>
        <w:t>encrypt</w:t>
      </w:r>
      <w:r>
        <w:rPr>
          <w:b/>
          <w:bCs/>
          <w:color w:val="000080"/>
          <w:highlight w:val="white"/>
          <w:lang w:bidi="ar-SA"/>
        </w:rPr>
        <w:t>.</w:t>
      </w:r>
      <w:r>
        <w:rPr>
          <w:highlight w:val="white"/>
          <w:lang w:bidi="ar-SA"/>
        </w:rPr>
        <w:t>AesEncrypt</w:t>
      </w:r>
      <w:r>
        <w:rPr>
          <w:b/>
          <w:bCs/>
          <w:color w:val="000080"/>
          <w:highlight w:val="white"/>
          <w:lang w:bidi="ar-SA"/>
        </w:rPr>
        <w:t>;</w:t>
      </w:r>
    </w:p>
    <w:p w14:paraId="414D364F"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ControllerException</w:t>
      </w:r>
      <w:r>
        <w:rPr>
          <w:b/>
          <w:bCs/>
          <w:color w:val="000080"/>
          <w:highlight w:val="white"/>
          <w:lang w:bidi="ar-SA"/>
        </w:rPr>
        <w:t>;</w:t>
      </w:r>
    </w:p>
    <w:p w14:paraId="4A293DE7"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FacadeController</w:t>
      </w:r>
      <w:r>
        <w:rPr>
          <w:b/>
          <w:bCs/>
          <w:color w:val="000080"/>
          <w:highlight w:val="white"/>
          <w:lang w:bidi="ar-SA"/>
        </w:rPr>
        <w:t>;</w:t>
      </w:r>
    </w:p>
    <w:p w14:paraId="2B38B284"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controller</w:t>
      </w:r>
      <w:r>
        <w:rPr>
          <w:b/>
          <w:bCs/>
          <w:color w:val="000080"/>
          <w:highlight w:val="white"/>
          <w:lang w:bidi="ar-SA"/>
        </w:rPr>
        <w:t>.</w:t>
      </w:r>
      <w:r>
        <w:rPr>
          <w:highlight w:val="white"/>
          <w:lang w:bidi="ar-SA"/>
        </w:rPr>
        <w:t>WebInput</w:t>
      </w:r>
      <w:r>
        <w:rPr>
          <w:b/>
          <w:bCs/>
          <w:color w:val="000080"/>
          <w:highlight w:val="white"/>
          <w:lang w:bidi="ar-SA"/>
        </w:rPr>
        <w:t>;</w:t>
      </w:r>
    </w:p>
    <w:p w14:paraId="39254580"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view</w:t>
      </w:r>
      <w:r>
        <w:rPr>
          <w:b/>
          <w:bCs/>
          <w:color w:val="000080"/>
          <w:highlight w:val="white"/>
          <w:lang w:bidi="ar-SA"/>
        </w:rPr>
        <w:t>.</w:t>
      </w:r>
      <w:r>
        <w:rPr>
          <w:highlight w:val="white"/>
          <w:lang w:bidi="ar-SA"/>
        </w:rPr>
        <w:t>ModelData</w:t>
      </w:r>
      <w:r>
        <w:rPr>
          <w:b/>
          <w:bCs/>
          <w:color w:val="000080"/>
          <w:highlight w:val="white"/>
          <w:lang w:bidi="ar-SA"/>
        </w:rPr>
        <w:t>;</w:t>
      </w:r>
    </w:p>
    <w:p w14:paraId="65E80748" w14:textId="77777777" w:rsidR="00C17D86" w:rsidRDefault="00C17D86" w:rsidP="00C17D86">
      <w:pPr>
        <w:pStyle w:val="code-section"/>
        <w:rPr>
          <w:highlight w:val="white"/>
          <w:lang w:bidi="ar-SA"/>
        </w:rPr>
      </w:pPr>
      <w:r>
        <w:rPr>
          <w:b/>
          <w:bCs/>
          <w:color w:val="0000FF"/>
          <w:highlight w:val="white"/>
          <w:lang w:bidi="ar-SA"/>
        </w:rPr>
        <w:t>import</w:t>
      </w:r>
      <w:r>
        <w:rPr>
          <w:highlight w:val="white"/>
          <w:lang w:bidi="ar-SA"/>
        </w:rPr>
        <w:t xml:space="preserve"> com</w:t>
      </w:r>
      <w:r>
        <w:rPr>
          <w:b/>
          <w:bCs/>
          <w:color w:val="000080"/>
          <w:highlight w:val="white"/>
          <w:lang w:bidi="ar-SA"/>
        </w:rPr>
        <w:t>.</w:t>
      </w:r>
      <w:r>
        <w:rPr>
          <w:highlight w:val="white"/>
          <w:lang w:bidi="ar-SA"/>
        </w:rPr>
        <w:t>beetle</w:t>
      </w:r>
      <w:r>
        <w:rPr>
          <w:b/>
          <w:bCs/>
          <w:color w:val="000080"/>
          <w:highlight w:val="white"/>
          <w:lang w:bidi="ar-SA"/>
        </w:rPr>
        <w:t>.</w:t>
      </w:r>
      <w:r>
        <w:rPr>
          <w:highlight w:val="white"/>
          <w:lang w:bidi="ar-SA"/>
        </w:rPr>
        <w:t>framework</w:t>
      </w:r>
      <w:r>
        <w:rPr>
          <w:b/>
          <w:bCs/>
          <w:color w:val="000080"/>
          <w:highlight w:val="white"/>
          <w:lang w:bidi="ar-SA"/>
        </w:rPr>
        <w:t>.</w:t>
      </w:r>
      <w:r>
        <w:rPr>
          <w:highlight w:val="white"/>
          <w:lang w:bidi="ar-SA"/>
        </w:rPr>
        <w:t>web</w:t>
      </w:r>
      <w:r>
        <w:rPr>
          <w:b/>
          <w:bCs/>
          <w:color w:val="000080"/>
          <w:highlight w:val="white"/>
          <w:lang w:bidi="ar-SA"/>
        </w:rPr>
        <w:t>.</w:t>
      </w:r>
      <w:r>
        <w:rPr>
          <w:highlight w:val="white"/>
          <w:lang w:bidi="ar-SA"/>
        </w:rPr>
        <w:t>view</w:t>
      </w:r>
      <w:r>
        <w:rPr>
          <w:b/>
          <w:bCs/>
          <w:color w:val="000080"/>
          <w:highlight w:val="white"/>
          <w:lang w:bidi="ar-SA"/>
        </w:rPr>
        <w:t>.</w:t>
      </w:r>
      <w:r>
        <w:rPr>
          <w:highlight w:val="white"/>
          <w:lang w:bidi="ar-SA"/>
        </w:rPr>
        <w:t>View</w:t>
      </w:r>
      <w:r>
        <w:rPr>
          <w:b/>
          <w:bCs/>
          <w:color w:val="000080"/>
          <w:highlight w:val="white"/>
          <w:lang w:bidi="ar-SA"/>
        </w:rPr>
        <w:t>;</w:t>
      </w:r>
    </w:p>
    <w:p w14:paraId="116C2F73" w14:textId="77777777" w:rsidR="00C17D86" w:rsidRDefault="00C17D86" w:rsidP="00C17D86">
      <w:pPr>
        <w:pStyle w:val="code-section"/>
        <w:rPr>
          <w:highlight w:val="white"/>
          <w:lang w:bidi="ar-SA"/>
        </w:rPr>
      </w:pPr>
    </w:p>
    <w:p w14:paraId="7E64FD87" w14:textId="77777777" w:rsidR="00C17D86" w:rsidRDefault="00C17D86" w:rsidP="00C17D86">
      <w:pPr>
        <w:pStyle w:val="code-section"/>
        <w:rPr>
          <w:highlight w:val="white"/>
          <w:lang w:bidi="ar-SA"/>
        </w:rPr>
      </w:pPr>
      <w:r>
        <w:rPr>
          <w:color w:val="8000FF"/>
          <w:highlight w:val="white"/>
          <w:lang w:bidi="ar-SA"/>
        </w:rPr>
        <w:t>public</w:t>
      </w:r>
      <w:r>
        <w:rPr>
          <w:highlight w:val="white"/>
          <w:lang w:bidi="ar-SA"/>
        </w:rPr>
        <w:t xml:space="preserve"> </w:t>
      </w:r>
      <w:r>
        <w:rPr>
          <w:color w:val="8000FF"/>
          <w:highlight w:val="white"/>
          <w:lang w:bidi="ar-SA"/>
        </w:rPr>
        <w:t>class</w:t>
      </w:r>
      <w:r>
        <w:rPr>
          <w:highlight w:val="white"/>
          <w:lang w:bidi="ar-SA"/>
        </w:rPr>
        <w:t xml:space="preserve"> UserManagerController </w:t>
      </w:r>
      <w:r>
        <w:rPr>
          <w:b/>
          <w:bCs/>
          <w:color w:val="0000FF"/>
          <w:highlight w:val="white"/>
          <w:lang w:bidi="ar-SA"/>
        </w:rPr>
        <w:t>extends</w:t>
      </w:r>
      <w:r>
        <w:rPr>
          <w:highlight w:val="white"/>
          <w:lang w:bidi="ar-SA"/>
        </w:rPr>
        <w:t xml:space="preserve"> FacadeController </w:t>
      </w:r>
      <w:r>
        <w:rPr>
          <w:b/>
          <w:bCs/>
          <w:color w:val="000080"/>
          <w:highlight w:val="white"/>
          <w:lang w:bidi="ar-SA"/>
        </w:rPr>
        <w:t>{</w:t>
      </w:r>
    </w:p>
    <w:p w14:paraId="035F3170"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private</w:t>
      </w:r>
      <w:r>
        <w:rPr>
          <w:highlight w:val="white"/>
          <w:lang w:bidi="ar-SA"/>
        </w:rPr>
        <w:t xml:space="preserve"> </w:t>
      </w:r>
      <w:r>
        <w:rPr>
          <w:color w:val="8000FF"/>
          <w:highlight w:val="white"/>
          <w:lang w:bidi="ar-SA"/>
        </w:rPr>
        <w:t>static</w:t>
      </w:r>
      <w:r>
        <w:rPr>
          <w:highlight w:val="white"/>
          <w:lang w:bidi="ar-SA"/>
        </w:rPr>
        <w:t xml:space="preserve"> </w:t>
      </w:r>
      <w:r>
        <w:rPr>
          <w:color w:val="8000FF"/>
          <w:highlight w:val="white"/>
          <w:lang w:bidi="ar-SA"/>
        </w:rPr>
        <w:t>final</w:t>
      </w:r>
      <w:r>
        <w:rPr>
          <w:highlight w:val="white"/>
          <w:lang w:bidi="ar-SA"/>
        </w:rPr>
        <w:t xml:space="preserve"> AppLogger logger </w:t>
      </w:r>
      <w:r>
        <w:rPr>
          <w:b/>
          <w:bCs/>
          <w:color w:val="000080"/>
          <w:highlight w:val="white"/>
          <w:lang w:bidi="ar-SA"/>
        </w:rPr>
        <w:t>=</w:t>
      </w:r>
      <w:r>
        <w:rPr>
          <w:highlight w:val="white"/>
          <w:lang w:bidi="ar-SA"/>
        </w:rPr>
        <w:t xml:space="preserve"> AppLogger</w:t>
      </w:r>
    </w:p>
    <w:p w14:paraId="75F83FD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getInstance</w:t>
      </w:r>
      <w:r>
        <w:rPr>
          <w:b/>
          <w:bCs/>
          <w:color w:val="000080"/>
          <w:highlight w:val="white"/>
          <w:lang w:bidi="ar-SA"/>
        </w:rPr>
        <w:t>(</w:t>
      </w:r>
      <w:r>
        <w:rPr>
          <w:highlight w:val="white"/>
          <w:lang w:bidi="ar-SA"/>
        </w:rPr>
        <w:t>UserManagerController</w:t>
      </w:r>
      <w:r>
        <w:rPr>
          <w:b/>
          <w:bCs/>
          <w:color w:val="000080"/>
          <w:highlight w:val="white"/>
          <w:lang w:bidi="ar-SA"/>
        </w:rPr>
        <w:t>.</w:t>
      </w:r>
      <w:r>
        <w:rPr>
          <w:color w:val="8000FF"/>
          <w:highlight w:val="white"/>
          <w:lang w:bidi="ar-SA"/>
        </w:rPr>
        <w:t>class</w:t>
      </w:r>
      <w:r>
        <w:rPr>
          <w:b/>
          <w:bCs/>
          <w:color w:val="000080"/>
          <w:highlight w:val="white"/>
          <w:lang w:bidi="ar-SA"/>
        </w:rPr>
        <w:t>);</w:t>
      </w:r>
    </w:p>
    <w:p w14:paraId="4FB731F7" w14:textId="77777777" w:rsidR="00C17D86" w:rsidRDefault="00C17D86" w:rsidP="00C17D86">
      <w:pPr>
        <w:pStyle w:val="code-section"/>
        <w:rPr>
          <w:highlight w:val="white"/>
          <w:lang w:bidi="ar-SA"/>
        </w:rPr>
      </w:pPr>
    </w:p>
    <w:p w14:paraId="4204B68F" w14:textId="77777777" w:rsidR="00C17D86" w:rsidRDefault="00C17D86" w:rsidP="00C17D86">
      <w:pPr>
        <w:pStyle w:val="code-section"/>
        <w:rPr>
          <w:highlight w:val="white"/>
          <w:lang w:bidi="ar-SA"/>
        </w:rPr>
      </w:pPr>
      <w:r>
        <w:rPr>
          <w:highlight w:val="white"/>
          <w:lang w:bidi="ar-SA"/>
        </w:rPr>
        <w:lastRenderedPageBreak/>
        <w:tab/>
      </w:r>
      <w:r>
        <w:rPr>
          <w:color w:val="8000FF"/>
          <w:highlight w:val="white"/>
          <w:lang w:bidi="ar-SA"/>
        </w:rPr>
        <w:t>public</w:t>
      </w:r>
      <w:r>
        <w:rPr>
          <w:highlight w:val="white"/>
          <w:lang w:bidi="ar-SA"/>
        </w:rPr>
        <w:t xml:space="preserve"> UserManagerController</w:t>
      </w:r>
      <w:r>
        <w:rPr>
          <w:b/>
          <w:bCs/>
          <w:color w:val="000080"/>
          <w:highlight w:val="white"/>
          <w:lang w:bidi="ar-SA"/>
        </w:rPr>
        <w:t>()</w:t>
      </w:r>
      <w:r>
        <w:rPr>
          <w:highlight w:val="white"/>
          <w:lang w:bidi="ar-SA"/>
        </w:rPr>
        <w:t xml:space="preserve"> </w:t>
      </w:r>
      <w:r>
        <w:rPr>
          <w:b/>
          <w:bCs/>
          <w:color w:val="000080"/>
          <w:highlight w:val="white"/>
          <w:lang w:bidi="ar-SA"/>
        </w:rPr>
        <w:t>{</w:t>
      </w:r>
    </w:p>
    <w:p w14:paraId="49DC6005"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super</w:t>
      </w:r>
      <w:r>
        <w:rPr>
          <w:b/>
          <w:bCs/>
          <w:color w:val="000080"/>
          <w:highlight w:val="white"/>
          <w:lang w:bidi="ar-SA"/>
        </w:rPr>
        <w:t>();</w:t>
      </w:r>
    </w:p>
    <w:p w14:paraId="265C7204"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b/>
          <w:bCs/>
          <w:color w:val="0000FF"/>
          <w:highlight w:val="white"/>
          <w:lang w:bidi="ar-SA"/>
        </w:rPr>
        <w:t>this</w:t>
      </w:r>
      <w:r>
        <w:rPr>
          <w:b/>
          <w:bCs/>
          <w:color w:val="000080"/>
          <w:highlight w:val="white"/>
          <w:lang w:bidi="ar-SA"/>
        </w:rPr>
        <w:t>.</w:t>
      </w:r>
      <w:r>
        <w:rPr>
          <w:highlight w:val="white"/>
          <w:lang w:bidi="ar-SA"/>
        </w:rPr>
        <w:t>enableSessionCheck</w:t>
      </w:r>
      <w:r>
        <w:rPr>
          <w:b/>
          <w:bCs/>
          <w:color w:val="000080"/>
          <w:highlight w:val="white"/>
          <w:lang w:bidi="ar-SA"/>
        </w:rPr>
        <w:t>();</w:t>
      </w:r>
      <w:r>
        <w:rPr>
          <w:color w:val="008000"/>
          <w:highlight w:val="white"/>
          <w:lang w:bidi="ar-SA"/>
        </w:rPr>
        <w:t xml:space="preserve">// </w:t>
      </w:r>
      <w:r>
        <w:rPr>
          <w:rFonts w:ascii="宋体" w:eastAsia="宋体" w:hAnsi="宋体" w:cs="宋体" w:hint="eastAsia"/>
          <w:color w:val="008000"/>
          <w:highlight w:val="white"/>
          <w:lang w:bidi="ar-SA"/>
        </w:rPr>
        <w:t>验证用户是否登录</w:t>
      </w:r>
      <w:r>
        <w:rPr>
          <w:color w:val="008000"/>
          <w:highlight w:val="white"/>
          <w:lang w:bidi="ar-SA"/>
        </w:rPr>
        <w:t xml:space="preserve"> </w:t>
      </w:r>
    </w:p>
    <w:p w14:paraId="438EC0E5" w14:textId="77777777" w:rsidR="00C17D86" w:rsidRDefault="00C17D86" w:rsidP="00C17D86">
      <w:pPr>
        <w:pStyle w:val="code-section"/>
        <w:rPr>
          <w:highlight w:val="white"/>
          <w:lang w:bidi="ar-SA"/>
        </w:rPr>
      </w:pPr>
      <w:r>
        <w:rPr>
          <w:highlight w:val="white"/>
          <w:lang w:bidi="ar-SA"/>
        </w:rPr>
        <w:tab/>
      </w:r>
      <w:r>
        <w:rPr>
          <w:highlight w:val="white"/>
          <w:lang w:bidi="ar-SA"/>
        </w:rPr>
        <w:tab/>
      </w:r>
    </w:p>
    <w:p w14:paraId="568AE8EE"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2A16E733" w14:textId="77777777" w:rsidR="00C17D86" w:rsidRDefault="00C17D86" w:rsidP="00C17D86">
      <w:pPr>
        <w:pStyle w:val="code-section"/>
        <w:rPr>
          <w:highlight w:val="white"/>
          <w:lang w:bidi="ar-SA"/>
        </w:rPr>
      </w:pPr>
    </w:p>
    <w:p w14:paraId="4BB06937" w14:textId="77777777" w:rsidR="00C17D86" w:rsidRDefault="00C17D86" w:rsidP="00C17D86">
      <w:pPr>
        <w:pStyle w:val="code-section"/>
        <w:rPr>
          <w:highlight w:val="white"/>
          <w:lang w:bidi="ar-SA"/>
        </w:rPr>
      </w:pPr>
      <w:r>
        <w:rPr>
          <w:highlight w:val="white"/>
          <w:lang w:bidi="ar-SA"/>
        </w:rPr>
        <w:tab/>
        <w:t>@ViewCtrl</w:t>
      </w:r>
    </w:p>
    <w:p w14:paraId="49C14D14"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View pageUserAction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17B6D9E6"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color w:val="008000"/>
          <w:highlight w:val="white"/>
          <w:lang w:bidi="ar-SA"/>
        </w:rPr>
        <w:t xml:space="preserve">// </w:t>
      </w:r>
      <w:r>
        <w:rPr>
          <w:rFonts w:ascii="宋体" w:eastAsia="宋体" w:hAnsi="宋体" w:cs="宋体" w:hint="eastAsia"/>
          <w:color w:val="008000"/>
          <w:highlight w:val="white"/>
          <w:lang w:bidi="ar-SA"/>
        </w:rPr>
        <w:t>分页显示用户数据</w:t>
      </w:r>
    </w:p>
    <w:p w14:paraId="5CD21A07"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pagesize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"numPerPage"</w:t>
      </w:r>
      <w:r>
        <w:rPr>
          <w:b/>
          <w:bCs/>
          <w:color w:val="000080"/>
          <w:highlight w:val="white"/>
          <w:lang w:bidi="ar-SA"/>
        </w:rPr>
        <w:t>,</w:t>
      </w:r>
      <w:r>
        <w:rPr>
          <w:highlight w:val="white"/>
          <w:lang w:bidi="ar-SA"/>
        </w:rPr>
        <w:t xml:space="preserve"> </w:t>
      </w:r>
      <w:r>
        <w:rPr>
          <w:color w:val="FF8000"/>
          <w:highlight w:val="white"/>
          <w:lang w:bidi="ar-SA"/>
        </w:rPr>
        <w:t>20</w:t>
      </w:r>
      <w:r>
        <w:rPr>
          <w:b/>
          <w:bCs/>
          <w:color w:val="000080"/>
          <w:highlight w:val="white"/>
          <w:lang w:bidi="ar-SA"/>
        </w:rPr>
        <w:t>);</w:t>
      </w:r>
    </w:p>
    <w:p w14:paraId="033D77B5"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pagenum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"pageNum"</w:t>
      </w:r>
      <w:r>
        <w:rPr>
          <w:b/>
          <w:bCs/>
          <w:color w:val="000080"/>
          <w:highlight w:val="white"/>
          <w:lang w:bidi="ar-SA"/>
        </w:rPr>
        <w:t>,</w:t>
      </w:r>
      <w:r>
        <w:rPr>
          <w:highlight w:val="white"/>
          <w:lang w:bidi="ar-SA"/>
        </w:rPr>
        <w:t xml:space="preserve"> </w:t>
      </w:r>
      <w:r>
        <w:rPr>
          <w:color w:val="FF8000"/>
          <w:highlight w:val="white"/>
          <w:lang w:bidi="ar-SA"/>
        </w:rPr>
        <w:t>1</w:t>
      </w:r>
      <w:r>
        <w:rPr>
          <w:b/>
          <w:bCs/>
          <w:color w:val="000080"/>
          <w:highlight w:val="white"/>
          <w:lang w:bidi="ar-SA"/>
        </w:rPr>
        <w:t>);</w:t>
      </w:r>
    </w:p>
    <w:p w14:paraId="68260337"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orderField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w:t>
      </w:r>
      <w:r>
        <w:rPr>
          <w:color w:val="808080"/>
          <w:highlight w:val="white"/>
          <w:lang w:bidi="ar-SA"/>
        </w:rPr>
        <w:t>"userid"</w:t>
      </w:r>
      <w:r>
        <w:rPr>
          <w:b/>
          <w:bCs/>
          <w:color w:val="000080"/>
          <w:highlight w:val="white"/>
          <w:lang w:bidi="ar-SA"/>
        </w:rPr>
        <w:t>);</w:t>
      </w:r>
    </w:p>
    <w:p w14:paraId="1556321F"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orderArith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w:t>
      </w:r>
      <w:r>
        <w:rPr>
          <w:color w:val="808080"/>
          <w:highlight w:val="white"/>
          <w:lang w:bidi="ar-SA"/>
        </w:rPr>
        <w:t>"desc"</w:t>
      </w:r>
      <w:r>
        <w:rPr>
          <w:b/>
          <w:bCs/>
          <w:color w:val="000080"/>
          <w:highlight w:val="white"/>
          <w:lang w:bidi="ar-SA"/>
        </w:rPr>
        <w:t>);</w:t>
      </w:r>
    </w:p>
    <w:p w14:paraId="26CD9147" w14:textId="77777777" w:rsidR="00C17D86" w:rsidRDefault="00C17D86" w:rsidP="00C17D86">
      <w:pPr>
        <w:pStyle w:val="code-section"/>
        <w:rPr>
          <w:highlight w:val="white"/>
          <w:lang w:bidi="ar-SA"/>
        </w:rPr>
      </w:pP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374B053E" w14:textId="77777777" w:rsidR="00C17D86" w:rsidRDefault="00C17D86" w:rsidP="00C17D86">
      <w:pPr>
        <w:pStyle w:val="code-section"/>
        <w:rPr>
          <w:highlight w:val="white"/>
          <w:lang w:bidi="ar-SA"/>
        </w:rPr>
      </w:pP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"orderArith:{}"</w:t>
      </w:r>
      <w:r>
        <w:rPr>
          <w:b/>
          <w:bCs/>
          <w:color w:val="000080"/>
          <w:highlight w:val="white"/>
          <w:lang w:bidi="ar-SA"/>
        </w:rPr>
        <w:t>,</w:t>
      </w:r>
      <w:r>
        <w:rPr>
          <w:highlight w:val="white"/>
          <w:lang w:bidi="ar-SA"/>
        </w:rPr>
        <w:t xml:space="preserve"> orderArith</w:t>
      </w:r>
      <w:r>
        <w:rPr>
          <w:b/>
          <w:bCs/>
          <w:color w:val="000080"/>
          <w:highlight w:val="white"/>
          <w:lang w:bidi="ar-SA"/>
        </w:rPr>
        <w:t>);</w:t>
      </w:r>
    </w:p>
    <w:p w14:paraId="5414FB0E"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43F038A1"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71B94B95"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t>PageList</w:t>
      </w:r>
      <w:r>
        <w:rPr>
          <w:b/>
          <w:bCs/>
          <w:color w:val="000080"/>
          <w:highlight w:val="white"/>
          <w:lang w:bidi="ar-SA"/>
        </w:rPr>
        <w:t>&lt;</w:t>
      </w:r>
      <w:r>
        <w:rPr>
          <w:highlight w:val="white"/>
          <w:lang w:bidi="ar-SA"/>
        </w:rPr>
        <w:t>XxUser</w:t>
      </w:r>
      <w:r>
        <w:rPr>
          <w:b/>
          <w:bCs/>
          <w:color w:val="000080"/>
          <w:highlight w:val="white"/>
          <w:lang w:bidi="ar-SA"/>
        </w:rPr>
        <w:t>&gt;</w:t>
      </w:r>
      <w:r>
        <w:rPr>
          <w:highlight w:val="white"/>
          <w:lang w:bidi="ar-SA"/>
        </w:rPr>
        <w:t xml:space="preserve"> pl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showAllUserByPage</w:t>
      </w:r>
      <w:r>
        <w:rPr>
          <w:b/>
          <w:bCs/>
          <w:color w:val="000080"/>
          <w:highlight w:val="white"/>
          <w:lang w:bidi="ar-SA"/>
        </w:rPr>
        <w:t>(</w:t>
      </w:r>
      <w:r>
        <w:rPr>
          <w:highlight w:val="white"/>
          <w:lang w:bidi="ar-SA"/>
        </w:rPr>
        <w:t>pagenum</w:t>
      </w:r>
      <w:r>
        <w:rPr>
          <w:b/>
          <w:bCs/>
          <w:color w:val="000080"/>
          <w:highlight w:val="white"/>
          <w:lang w:bidi="ar-SA"/>
        </w:rPr>
        <w:t>,</w:t>
      </w:r>
      <w:r>
        <w:rPr>
          <w:highlight w:val="white"/>
          <w:lang w:bidi="ar-SA"/>
        </w:rPr>
        <w:t xml:space="preserve"> pagesize</w:t>
      </w:r>
      <w:r>
        <w:rPr>
          <w:b/>
          <w:bCs/>
          <w:color w:val="000080"/>
          <w:highlight w:val="white"/>
          <w:lang w:bidi="ar-SA"/>
        </w:rPr>
        <w:t>,</w:t>
      </w:r>
    </w:p>
    <w:p w14:paraId="6C957DD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orderField</w:t>
      </w:r>
      <w:r>
        <w:rPr>
          <w:b/>
          <w:bCs/>
          <w:color w:val="000080"/>
          <w:highlight w:val="white"/>
          <w:lang w:bidi="ar-SA"/>
        </w:rPr>
        <w:t>,</w:t>
      </w:r>
      <w:r>
        <w:rPr>
          <w:highlight w:val="white"/>
          <w:lang w:bidi="ar-SA"/>
        </w:rPr>
        <w:t xml:space="preserve"> orderArith</w:t>
      </w:r>
      <w:r>
        <w:rPr>
          <w:b/>
          <w:bCs/>
          <w:color w:val="000080"/>
          <w:highlight w:val="white"/>
          <w:lang w:bidi="ar-SA"/>
        </w:rPr>
        <w:t>);</w:t>
      </w:r>
    </w:p>
    <w:p w14:paraId="3E08FAAB"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9854510"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"userPageList"</w:t>
      </w:r>
      <w:r>
        <w:rPr>
          <w:b/>
          <w:bCs/>
          <w:color w:val="000080"/>
          <w:highlight w:val="white"/>
          <w:lang w:bidi="ar-SA"/>
        </w:rPr>
        <w:t>,</w:t>
      </w:r>
      <w:r>
        <w:rPr>
          <w:highlight w:val="white"/>
          <w:lang w:bidi="ar-SA"/>
        </w:rPr>
        <w:t xml:space="preserve"> pl</w:t>
      </w:r>
      <w:r>
        <w:rPr>
          <w:b/>
          <w:bCs/>
          <w:color w:val="000080"/>
          <w:highlight w:val="white"/>
          <w:lang w:bidi="ar-SA"/>
        </w:rPr>
        <w:t>);</w:t>
      </w:r>
    </w:p>
    <w:p w14:paraId="08B779F1"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01CDC13C"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orderArith</w:t>
      </w:r>
      <w:r>
        <w:rPr>
          <w:b/>
          <w:bCs/>
          <w:color w:val="000080"/>
          <w:highlight w:val="white"/>
          <w:lang w:bidi="ar-SA"/>
        </w:rPr>
        <w:t>);</w:t>
      </w:r>
    </w:p>
    <w:p w14:paraId="4D7AD47E"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View view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View</w:t>
      </w:r>
      <w:r>
        <w:rPr>
          <w:b/>
          <w:bCs/>
          <w:color w:val="000080"/>
          <w:highlight w:val="white"/>
          <w:lang w:bidi="ar-SA"/>
        </w:rPr>
        <w:t>(</w:t>
      </w:r>
      <w:r>
        <w:rPr>
          <w:color w:val="808080"/>
          <w:highlight w:val="white"/>
          <w:lang w:bidi="ar-SA"/>
        </w:rPr>
        <w:t>"/userListview.jsp"</w:t>
      </w:r>
      <w:r>
        <w:rPr>
          <w:b/>
          <w:bCs/>
          <w:color w:val="000080"/>
          <w:highlight w:val="white"/>
          <w:lang w:bidi="ar-SA"/>
        </w:rPr>
        <w:t>,</w:t>
      </w:r>
      <w:r>
        <w:rPr>
          <w:highlight w:val="white"/>
          <w:lang w:bidi="ar-SA"/>
        </w:rPr>
        <w:t xml:space="preserve"> md</w:t>
      </w:r>
      <w:r>
        <w:rPr>
          <w:b/>
          <w:bCs/>
          <w:color w:val="000080"/>
          <w:highlight w:val="white"/>
          <w:lang w:bidi="ar-SA"/>
        </w:rPr>
        <w:t>);</w:t>
      </w:r>
    </w:p>
    <w:p w14:paraId="7C36BA5E"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view</w:t>
      </w:r>
      <w:r>
        <w:rPr>
          <w:b/>
          <w:bCs/>
          <w:color w:val="000080"/>
          <w:highlight w:val="white"/>
          <w:lang w:bidi="ar-SA"/>
        </w:rPr>
        <w:t>;</w:t>
      </w:r>
    </w:p>
    <w:p w14:paraId="5A989BC3"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2B9C6C2C" w14:textId="77777777" w:rsidR="00C17D86" w:rsidRDefault="00C17D86" w:rsidP="00C17D86">
      <w:pPr>
        <w:pStyle w:val="code-section"/>
        <w:rPr>
          <w:highlight w:val="white"/>
          <w:lang w:bidi="ar-SA"/>
        </w:rPr>
      </w:pPr>
    </w:p>
    <w:p w14:paraId="2AEE8FC7" w14:textId="77777777" w:rsidR="00C17D86" w:rsidRDefault="00C17D86" w:rsidP="00C17D86">
      <w:pPr>
        <w:pStyle w:val="code-section"/>
        <w:rPr>
          <w:highlight w:val="white"/>
          <w:lang w:bidi="ar-SA"/>
        </w:rPr>
      </w:pPr>
      <w:r>
        <w:rPr>
          <w:highlight w:val="white"/>
          <w:lang w:bidi="ar-SA"/>
        </w:rPr>
        <w:tab/>
        <w:t>@ViewCtrl</w:t>
      </w:r>
    </w:p>
    <w:p w14:paraId="1D0E9D30"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View nameSearchAction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54B0F063"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username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"username"</w:t>
      </w:r>
      <w:r>
        <w:rPr>
          <w:b/>
          <w:bCs/>
          <w:color w:val="000080"/>
          <w:highlight w:val="white"/>
          <w:lang w:bidi="ar-SA"/>
        </w:rPr>
        <w:t>);</w:t>
      </w:r>
    </w:p>
    <w:p w14:paraId="2302D76A"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pagesize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"numPerPage"</w:t>
      </w:r>
      <w:r>
        <w:rPr>
          <w:b/>
          <w:bCs/>
          <w:color w:val="000080"/>
          <w:highlight w:val="white"/>
          <w:lang w:bidi="ar-SA"/>
        </w:rPr>
        <w:t>,</w:t>
      </w:r>
      <w:r>
        <w:rPr>
          <w:highlight w:val="white"/>
          <w:lang w:bidi="ar-SA"/>
        </w:rPr>
        <w:t xml:space="preserve"> </w:t>
      </w:r>
      <w:r>
        <w:rPr>
          <w:color w:val="FF8000"/>
          <w:highlight w:val="white"/>
          <w:lang w:bidi="ar-SA"/>
        </w:rPr>
        <w:t>1000</w:t>
      </w:r>
      <w:r>
        <w:rPr>
          <w:b/>
          <w:bCs/>
          <w:color w:val="000080"/>
          <w:highlight w:val="white"/>
          <w:lang w:bidi="ar-SA"/>
        </w:rPr>
        <w:t>);</w:t>
      </w:r>
    </w:p>
    <w:p w14:paraId="3F0EC1FE"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int</w:t>
      </w:r>
      <w:r>
        <w:rPr>
          <w:highlight w:val="white"/>
          <w:lang w:bidi="ar-SA"/>
        </w:rPr>
        <w:t xml:space="preserve"> pagenum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getParameterAsInteger</w:t>
      </w:r>
      <w:r>
        <w:rPr>
          <w:b/>
          <w:bCs/>
          <w:color w:val="000080"/>
          <w:highlight w:val="white"/>
          <w:lang w:bidi="ar-SA"/>
        </w:rPr>
        <w:t>(</w:t>
      </w:r>
      <w:r>
        <w:rPr>
          <w:color w:val="808080"/>
          <w:highlight w:val="white"/>
          <w:lang w:bidi="ar-SA"/>
        </w:rPr>
        <w:t>"pageNum"</w:t>
      </w:r>
      <w:r>
        <w:rPr>
          <w:b/>
          <w:bCs/>
          <w:color w:val="000080"/>
          <w:highlight w:val="white"/>
          <w:lang w:bidi="ar-SA"/>
        </w:rPr>
        <w:t>,</w:t>
      </w:r>
      <w:r>
        <w:rPr>
          <w:highlight w:val="white"/>
          <w:lang w:bidi="ar-SA"/>
        </w:rPr>
        <w:t xml:space="preserve"> </w:t>
      </w:r>
      <w:r>
        <w:rPr>
          <w:color w:val="FF8000"/>
          <w:highlight w:val="white"/>
          <w:lang w:bidi="ar-SA"/>
        </w:rPr>
        <w:t>1</w:t>
      </w:r>
      <w:r>
        <w:rPr>
          <w:b/>
          <w:bCs/>
          <w:color w:val="000080"/>
          <w:highlight w:val="white"/>
          <w:lang w:bidi="ar-SA"/>
        </w:rPr>
        <w:t>);</w:t>
      </w:r>
    </w:p>
    <w:p w14:paraId="343507DD"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orderField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w:t>
      </w:r>
      <w:r>
        <w:rPr>
          <w:color w:val="808080"/>
          <w:highlight w:val="white"/>
          <w:lang w:bidi="ar-SA"/>
        </w:rPr>
        <w:t>"userid"</w:t>
      </w:r>
      <w:r>
        <w:rPr>
          <w:b/>
          <w:bCs/>
          <w:color w:val="000080"/>
          <w:highlight w:val="white"/>
          <w:lang w:bidi="ar-SA"/>
        </w:rPr>
        <w:t>);</w:t>
      </w:r>
    </w:p>
    <w:p w14:paraId="717B73E9"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 orderArith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w:t>
      </w:r>
      <w:r>
        <w:rPr>
          <w:color w:val="808080"/>
          <w:highlight w:val="white"/>
          <w:lang w:bidi="ar-SA"/>
        </w:rPr>
        <w:t>"desc"</w:t>
      </w:r>
      <w:r>
        <w:rPr>
          <w:b/>
          <w:bCs/>
          <w:color w:val="000080"/>
          <w:highlight w:val="white"/>
          <w:lang w:bidi="ar-SA"/>
        </w:rPr>
        <w:t>);</w:t>
      </w:r>
    </w:p>
    <w:p w14:paraId="281AAE8D"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22A72945" w14:textId="77777777" w:rsidR="00C17D86" w:rsidRDefault="00C17D86" w:rsidP="00C17D86">
      <w:pPr>
        <w:pStyle w:val="code-section"/>
        <w:rPr>
          <w:highlight w:val="white"/>
          <w:lang w:bidi="ar-SA"/>
        </w:rPr>
      </w:pP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"orderArith:{}"</w:t>
      </w:r>
      <w:r>
        <w:rPr>
          <w:b/>
          <w:bCs/>
          <w:color w:val="000080"/>
          <w:highlight w:val="white"/>
          <w:lang w:bidi="ar-SA"/>
        </w:rPr>
        <w:t>,</w:t>
      </w:r>
      <w:r>
        <w:rPr>
          <w:highlight w:val="white"/>
          <w:lang w:bidi="ar-SA"/>
        </w:rPr>
        <w:t xml:space="preserve"> orderArith</w:t>
      </w:r>
      <w:r>
        <w:rPr>
          <w:b/>
          <w:bCs/>
          <w:color w:val="000080"/>
          <w:highlight w:val="white"/>
          <w:lang w:bidi="ar-SA"/>
        </w:rPr>
        <w:t>);</w:t>
      </w:r>
    </w:p>
    <w:p w14:paraId="01E711F0"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18A7DDC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7AF51BD3" w14:textId="77777777" w:rsidR="00C17D86" w:rsidRDefault="00C17D86" w:rsidP="00C17D86">
      <w:pPr>
        <w:pStyle w:val="code-section"/>
        <w:rPr>
          <w:highlight w:val="white"/>
          <w:lang w:bidi="ar-SA"/>
        </w:rPr>
      </w:pPr>
      <w:r>
        <w:rPr>
          <w:highlight w:val="white"/>
          <w:lang w:bidi="ar-SA"/>
        </w:rPr>
        <w:tab/>
      </w:r>
      <w:r>
        <w:rPr>
          <w:highlight w:val="white"/>
          <w:lang w:bidi="ar-SA"/>
        </w:rPr>
        <w:tab/>
        <w:t>PageList</w:t>
      </w:r>
      <w:r>
        <w:rPr>
          <w:b/>
          <w:bCs/>
          <w:color w:val="000080"/>
          <w:highlight w:val="white"/>
          <w:lang w:bidi="ar-SA"/>
        </w:rPr>
        <w:t>&lt;</w:t>
      </w:r>
      <w:r>
        <w:rPr>
          <w:highlight w:val="white"/>
          <w:lang w:bidi="ar-SA"/>
        </w:rPr>
        <w:t>XxUser</w:t>
      </w:r>
      <w:r>
        <w:rPr>
          <w:b/>
          <w:bCs/>
          <w:color w:val="000080"/>
          <w:highlight w:val="white"/>
          <w:lang w:bidi="ar-SA"/>
        </w:rPr>
        <w:t>&gt;</w:t>
      </w:r>
      <w:r>
        <w:rPr>
          <w:highlight w:val="white"/>
          <w:lang w:bidi="ar-SA"/>
        </w:rPr>
        <w:t xml:space="preserve"> pl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searchByName</w:t>
      </w:r>
      <w:r>
        <w:rPr>
          <w:b/>
          <w:bCs/>
          <w:color w:val="000080"/>
          <w:highlight w:val="white"/>
          <w:lang w:bidi="ar-SA"/>
        </w:rPr>
        <w:t>(</w:t>
      </w:r>
      <w:r>
        <w:rPr>
          <w:highlight w:val="white"/>
          <w:lang w:bidi="ar-SA"/>
        </w:rPr>
        <w:t>username</w:t>
      </w:r>
      <w:r>
        <w:rPr>
          <w:b/>
          <w:bCs/>
          <w:color w:val="000080"/>
          <w:highlight w:val="white"/>
          <w:lang w:bidi="ar-SA"/>
        </w:rPr>
        <w:t>,</w:t>
      </w:r>
      <w:r>
        <w:rPr>
          <w:highlight w:val="white"/>
          <w:lang w:bidi="ar-SA"/>
        </w:rPr>
        <w:t xml:space="preserve"> pagenum</w:t>
      </w:r>
      <w:r>
        <w:rPr>
          <w:b/>
          <w:bCs/>
          <w:color w:val="000080"/>
          <w:highlight w:val="white"/>
          <w:lang w:bidi="ar-SA"/>
        </w:rPr>
        <w:t>,</w:t>
      </w:r>
      <w:r>
        <w:rPr>
          <w:highlight w:val="white"/>
          <w:lang w:bidi="ar-SA"/>
        </w:rPr>
        <w:t xml:space="preserve"> pagesize</w:t>
      </w:r>
      <w:r>
        <w:rPr>
          <w:b/>
          <w:bCs/>
          <w:color w:val="000080"/>
          <w:highlight w:val="white"/>
          <w:lang w:bidi="ar-SA"/>
        </w:rPr>
        <w:t>,</w:t>
      </w:r>
    </w:p>
    <w:p w14:paraId="2839656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orderField</w:t>
      </w:r>
      <w:r>
        <w:rPr>
          <w:b/>
          <w:bCs/>
          <w:color w:val="000080"/>
          <w:highlight w:val="white"/>
          <w:lang w:bidi="ar-SA"/>
        </w:rPr>
        <w:t>,</w:t>
      </w:r>
      <w:r>
        <w:rPr>
          <w:highlight w:val="white"/>
          <w:lang w:bidi="ar-SA"/>
        </w:rPr>
        <w:t xml:space="preserve"> orderArith</w:t>
      </w:r>
      <w:r>
        <w:rPr>
          <w:b/>
          <w:bCs/>
          <w:color w:val="000080"/>
          <w:highlight w:val="white"/>
          <w:lang w:bidi="ar-SA"/>
        </w:rPr>
        <w:t>);</w:t>
      </w:r>
    </w:p>
    <w:p w14:paraId="3CF36AFF"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615C7EEB"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"userPageList"</w:t>
      </w:r>
      <w:r>
        <w:rPr>
          <w:b/>
          <w:bCs/>
          <w:color w:val="000080"/>
          <w:highlight w:val="white"/>
          <w:lang w:bidi="ar-SA"/>
        </w:rPr>
        <w:t>,</w:t>
      </w:r>
      <w:r>
        <w:rPr>
          <w:highlight w:val="white"/>
          <w:lang w:bidi="ar-SA"/>
        </w:rPr>
        <w:t xml:space="preserve"> pl</w:t>
      </w:r>
      <w:r>
        <w:rPr>
          <w:b/>
          <w:bCs/>
          <w:color w:val="000080"/>
          <w:highlight w:val="white"/>
          <w:lang w:bidi="ar-SA"/>
        </w:rPr>
        <w:t>);</w:t>
      </w:r>
    </w:p>
    <w:p w14:paraId="347DE5BF"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"orderField"</w:t>
      </w:r>
      <w:r>
        <w:rPr>
          <w:b/>
          <w:bCs/>
          <w:color w:val="000080"/>
          <w:highlight w:val="white"/>
          <w:lang w:bidi="ar-SA"/>
        </w:rPr>
        <w:t>,</w:t>
      </w:r>
      <w:r>
        <w:rPr>
          <w:highlight w:val="white"/>
          <w:lang w:bidi="ar-SA"/>
        </w:rPr>
        <w:t xml:space="preserve"> orderField</w:t>
      </w:r>
      <w:r>
        <w:rPr>
          <w:b/>
          <w:bCs/>
          <w:color w:val="000080"/>
          <w:highlight w:val="white"/>
          <w:lang w:bidi="ar-SA"/>
        </w:rPr>
        <w:t>);</w:t>
      </w:r>
    </w:p>
    <w:p w14:paraId="5CE3AB33"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"orderDirection"</w:t>
      </w:r>
      <w:r>
        <w:rPr>
          <w:b/>
          <w:bCs/>
          <w:color w:val="000080"/>
          <w:highlight w:val="white"/>
          <w:lang w:bidi="ar-SA"/>
        </w:rPr>
        <w:t>,</w:t>
      </w:r>
      <w:r>
        <w:rPr>
          <w:highlight w:val="white"/>
          <w:lang w:bidi="ar-SA"/>
        </w:rPr>
        <w:t xml:space="preserve"> orderArith</w:t>
      </w:r>
      <w:r>
        <w:rPr>
          <w:b/>
          <w:bCs/>
          <w:color w:val="000080"/>
          <w:highlight w:val="white"/>
          <w:lang w:bidi="ar-SA"/>
        </w:rPr>
        <w:t>);</w:t>
      </w:r>
    </w:p>
    <w:p w14:paraId="252BA310"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View view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View</w:t>
      </w:r>
      <w:r>
        <w:rPr>
          <w:b/>
          <w:bCs/>
          <w:color w:val="000080"/>
          <w:highlight w:val="white"/>
          <w:lang w:bidi="ar-SA"/>
        </w:rPr>
        <w:t>(</w:t>
      </w:r>
      <w:r>
        <w:rPr>
          <w:color w:val="808080"/>
          <w:highlight w:val="white"/>
          <w:lang w:bidi="ar-SA"/>
        </w:rPr>
        <w:t>"/userListview.jsp"</w:t>
      </w:r>
      <w:r>
        <w:rPr>
          <w:b/>
          <w:bCs/>
          <w:color w:val="000080"/>
          <w:highlight w:val="white"/>
          <w:lang w:bidi="ar-SA"/>
        </w:rPr>
        <w:t>,</w:t>
      </w:r>
      <w:r>
        <w:rPr>
          <w:highlight w:val="white"/>
          <w:lang w:bidi="ar-SA"/>
        </w:rPr>
        <w:t xml:space="preserve"> md</w:t>
      </w:r>
      <w:r>
        <w:rPr>
          <w:b/>
          <w:bCs/>
          <w:color w:val="000080"/>
          <w:highlight w:val="white"/>
          <w:lang w:bidi="ar-SA"/>
        </w:rPr>
        <w:t>);</w:t>
      </w:r>
    </w:p>
    <w:p w14:paraId="161B66FF"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view</w:t>
      </w:r>
      <w:r>
        <w:rPr>
          <w:b/>
          <w:bCs/>
          <w:color w:val="000080"/>
          <w:highlight w:val="white"/>
          <w:lang w:bidi="ar-SA"/>
        </w:rPr>
        <w:t>;</w:t>
      </w:r>
    </w:p>
    <w:p w14:paraId="344AF15F"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3A1A8DD9" w14:textId="77777777" w:rsidR="00C17D86" w:rsidRDefault="00C17D86" w:rsidP="00C17D86">
      <w:pPr>
        <w:pStyle w:val="code-section"/>
        <w:rPr>
          <w:highlight w:val="white"/>
          <w:lang w:bidi="ar-SA"/>
        </w:rPr>
      </w:pPr>
    </w:p>
    <w:p w14:paraId="27C08A7C" w14:textId="77777777" w:rsidR="00C17D86" w:rsidRDefault="00C17D86" w:rsidP="00C17D86">
      <w:pPr>
        <w:pStyle w:val="code-section"/>
        <w:rPr>
          <w:highlight w:val="white"/>
          <w:lang w:bidi="ar-SA"/>
        </w:rPr>
      </w:pPr>
      <w:r>
        <w:rPr>
          <w:highlight w:val="white"/>
          <w:lang w:bidi="ar-SA"/>
        </w:rPr>
        <w:tab/>
        <w:t>@ViewCtrl</w:t>
      </w:r>
    </w:p>
    <w:p w14:paraId="208D89EB"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View findUserAction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70F0D229" w14:textId="77777777" w:rsidR="00C17D86" w:rsidRDefault="00C17D86" w:rsidP="00C17D86">
      <w:pPr>
        <w:pStyle w:val="code-section"/>
        <w:rPr>
          <w:highlight w:val="white"/>
          <w:lang w:bidi="ar-SA"/>
        </w:rPr>
      </w:pPr>
      <w:r>
        <w:rPr>
          <w:highlight w:val="white"/>
          <w:lang w:bidi="ar-SA"/>
        </w:rPr>
        <w:tab/>
      </w:r>
      <w:r>
        <w:rPr>
          <w:highlight w:val="white"/>
          <w:lang w:bidi="ar-SA"/>
        </w:rPr>
        <w:tab/>
      </w:r>
      <w:r>
        <w:rPr>
          <w:color w:val="8000FF"/>
          <w:highlight w:val="white"/>
          <w:lang w:bidi="ar-SA"/>
        </w:rPr>
        <w:t>long</w:t>
      </w:r>
      <w:r>
        <w:rPr>
          <w:highlight w:val="white"/>
          <w:lang w:bidi="ar-SA"/>
        </w:rPr>
        <w:t xml:space="preserve"> userid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getParameterAsLong</w:t>
      </w:r>
      <w:r>
        <w:rPr>
          <w:b/>
          <w:bCs/>
          <w:color w:val="000080"/>
          <w:highlight w:val="white"/>
          <w:lang w:bidi="ar-SA"/>
        </w:rPr>
        <w:t>(</w:t>
      </w:r>
      <w:r>
        <w:rPr>
          <w:color w:val="808080"/>
          <w:highlight w:val="white"/>
          <w:lang w:bidi="ar-SA"/>
        </w:rPr>
        <w:t>"uid"</w:t>
      </w:r>
      <w:r>
        <w:rPr>
          <w:b/>
          <w:bCs/>
          <w:color w:val="000080"/>
          <w:highlight w:val="white"/>
          <w:lang w:bidi="ar-SA"/>
        </w:rPr>
        <w:t>);</w:t>
      </w:r>
    </w:p>
    <w:p w14:paraId="61BB6E45"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6E82452D"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16A4AFB5"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XxUser user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findUser</w:t>
      </w:r>
      <w:r>
        <w:rPr>
          <w:b/>
          <w:bCs/>
          <w:color w:val="000080"/>
          <w:highlight w:val="white"/>
          <w:lang w:bidi="ar-SA"/>
        </w:rPr>
        <w:t>(</w:t>
      </w:r>
      <w:r>
        <w:rPr>
          <w:highlight w:val="white"/>
          <w:lang w:bidi="ar-SA"/>
        </w:rPr>
        <w:t>userid</w:t>
      </w:r>
      <w:r>
        <w:rPr>
          <w:b/>
          <w:bCs/>
          <w:color w:val="000080"/>
          <w:highlight w:val="white"/>
          <w:lang w:bidi="ar-SA"/>
        </w:rPr>
        <w:t>);</w:t>
      </w:r>
    </w:p>
    <w:p w14:paraId="46F57D02"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 xml:space="preserve">user </w:t>
      </w:r>
      <w:r>
        <w:rPr>
          <w:b/>
          <w:bCs/>
          <w:color w:val="000080"/>
          <w:highlight w:val="white"/>
          <w:lang w:bidi="ar-SA"/>
        </w:rPr>
        <w:t>==</w:t>
      </w:r>
      <w:r>
        <w:rPr>
          <w:highlight w:val="white"/>
          <w:lang w:bidi="ar-SA"/>
        </w:rPr>
        <w:t xml:space="preserve"> </w:t>
      </w:r>
      <w:r>
        <w:rPr>
          <w:b/>
          <w:bCs/>
          <w:color w:val="0000FF"/>
          <w:highlight w:val="white"/>
          <w:lang w:bidi="ar-SA"/>
        </w:rPr>
        <w:t>null</w:t>
      </w:r>
      <w:r>
        <w:rPr>
          <w:b/>
          <w:bCs/>
          <w:color w:val="000080"/>
          <w:highlight w:val="white"/>
          <w:lang w:bidi="ar-SA"/>
        </w:rPr>
        <w:t>)</w:t>
      </w:r>
      <w:r>
        <w:rPr>
          <w:highlight w:val="white"/>
          <w:lang w:bidi="ar-SA"/>
        </w:rPr>
        <w:t xml:space="preserve"> </w:t>
      </w:r>
      <w:r>
        <w:rPr>
          <w:b/>
          <w:bCs/>
          <w:color w:val="000080"/>
          <w:highlight w:val="white"/>
          <w:lang w:bidi="ar-SA"/>
        </w:rPr>
        <w:t>{</w:t>
      </w:r>
    </w:p>
    <w:p w14:paraId="52C98FCA"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FF"/>
          <w:highlight w:val="white"/>
          <w:lang w:bidi="ar-SA"/>
        </w:rPr>
        <w:t>throw</w:t>
      </w:r>
      <w:r>
        <w:rPr>
          <w:highlight w:val="white"/>
          <w:lang w:bidi="ar-SA"/>
        </w:rPr>
        <w:t xml:space="preserve"> </w:t>
      </w:r>
      <w:r>
        <w:rPr>
          <w:b/>
          <w:bCs/>
          <w:color w:val="0000FF"/>
          <w:highlight w:val="white"/>
          <w:lang w:bidi="ar-SA"/>
        </w:rPr>
        <w:t>new</w:t>
      </w:r>
      <w:r>
        <w:rPr>
          <w:highlight w:val="white"/>
          <w:lang w:bidi="ar-SA"/>
        </w:rPr>
        <w:t xml:space="preserve"> ControllerException</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用户不存在</w:t>
      </w:r>
      <w:r>
        <w:rPr>
          <w:color w:val="808080"/>
          <w:highlight w:val="white"/>
          <w:lang w:bidi="ar-SA"/>
        </w:rPr>
        <w:t>"</w:t>
      </w:r>
      <w:r>
        <w:rPr>
          <w:b/>
          <w:bCs/>
          <w:color w:val="000080"/>
          <w:highlight w:val="white"/>
          <w:lang w:bidi="ar-SA"/>
        </w:rPr>
        <w:t>);</w:t>
      </w:r>
    </w:p>
    <w:p w14:paraId="199E1EF6"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62169064"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16AE420B"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put</w:t>
      </w:r>
      <w:r>
        <w:rPr>
          <w:b/>
          <w:bCs/>
          <w:color w:val="000080"/>
          <w:highlight w:val="white"/>
          <w:lang w:bidi="ar-SA"/>
        </w:rPr>
        <w:t>(</w:t>
      </w:r>
      <w:r>
        <w:rPr>
          <w:color w:val="808080"/>
          <w:highlight w:val="white"/>
          <w:lang w:bidi="ar-SA"/>
        </w:rPr>
        <w:t>"user"</w:t>
      </w:r>
      <w:r>
        <w:rPr>
          <w:b/>
          <w:bCs/>
          <w:color w:val="000080"/>
          <w:highlight w:val="white"/>
          <w:lang w:bidi="ar-SA"/>
        </w:rPr>
        <w:t>,</w:t>
      </w:r>
      <w:r>
        <w:rPr>
          <w:highlight w:val="white"/>
          <w:lang w:bidi="ar-SA"/>
        </w:rPr>
        <w:t xml:space="preserve"> user</w:t>
      </w:r>
      <w:r>
        <w:rPr>
          <w:b/>
          <w:bCs/>
          <w:color w:val="000080"/>
          <w:highlight w:val="white"/>
          <w:lang w:bidi="ar-SA"/>
        </w:rPr>
        <w:t>);</w:t>
      </w:r>
    </w:p>
    <w:p w14:paraId="3628612F"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View view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View</w:t>
      </w:r>
      <w:r>
        <w:rPr>
          <w:b/>
          <w:bCs/>
          <w:color w:val="000080"/>
          <w:highlight w:val="white"/>
          <w:lang w:bidi="ar-SA"/>
        </w:rPr>
        <w:t>(</w:t>
      </w:r>
      <w:r>
        <w:rPr>
          <w:color w:val="808080"/>
          <w:highlight w:val="white"/>
          <w:lang w:bidi="ar-SA"/>
        </w:rPr>
        <w:t>"/updateUser.jsp"</w:t>
      </w:r>
      <w:r>
        <w:rPr>
          <w:b/>
          <w:bCs/>
          <w:color w:val="000080"/>
          <w:highlight w:val="white"/>
          <w:lang w:bidi="ar-SA"/>
        </w:rPr>
        <w:t>,</w:t>
      </w:r>
      <w:r>
        <w:rPr>
          <w:highlight w:val="white"/>
          <w:lang w:bidi="ar-SA"/>
        </w:rPr>
        <w:t xml:space="preserve"> md</w:t>
      </w:r>
      <w:r>
        <w:rPr>
          <w:b/>
          <w:bCs/>
          <w:color w:val="000080"/>
          <w:highlight w:val="white"/>
          <w:lang w:bidi="ar-SA"/>
        </w:rPr>
        <w:t>);</w:t>
      </w:r>
    </w:p>
    <w:p w14:paraId="462522F6"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view</w:t>
      </w:r>
      <w:r>
        <w:rPr>
          <w:b/>
          <w:bCs/>
          <w:color w:val="000080"/>
          <w:highlight w:val="white"/>
          <w:lang w:bidi="ar-SA"/>
        </w:rPr>
        <w:t>;</w:t>
      </w:r>
    </w:p>
    <w:p w14:paraId="19BB1DDF"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3A75BA12" w14:textId="77777777" w:rsidR="00C17D86" w:rsidRDefault="00C17D86" w:rsidP="00C17D86">
      <w:pPr>
        <w:pStyle w:val="code-section"/>
        <w:rPr>
          <w:highlight w:val="white"/>
          <w:lang w:bidi="ar-SA"/>
        </w:rPr>
      </w:pPr>
    </w:p>
    <w:p w14:paraId="51701802"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private</w:t>
      </w:r>
      <w:r>
        <w:rPr>
          <w:highlight w:val="white"/>
          <w:lang w:bidi="ar-SA"/>
        </w:rPr>
        <w:t xml:space="preserve"> String getForwardUrl</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80"/>
          <w:highlight w:val="white"/>
          <w:lang w:bidi="ar-SA"/>
        </w:rPr>
        <w:t>{</w:t>
      </w:r>
    </w:p>
    <w:p w14:paraId="5455EBE7"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color w:val="008000"/>
          <w:highlight w:val="white"/>
          <w:lang w:bidi="ar-SA"/>
        </w:rPr>
        <w:t>// $user.UserManagerController.ctrl?$action=pageUserAction&amp;pageNum=1&amp;numPerPage=20</w:t>
      </w:r>
    </w:p>
    <w:p w14:paraId="7F47DB53"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StringBuilder sb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StringBuilder</w:t>
      </w:r>
      <w:r>
        <w:rPr>
          <w:b/>
          <w:bCs/>
          <w:color w:val="000080"/>
          <w:highlight w:val="white"/>
          <w:lang w:bidi="ar-SA"/>
        </w:rPr>
        <w:t>();</w:t>
      </w:r>
    </w:p>
    <w:p w14:paraId="02B5FA43" w14:textId="77777777" w:rsidR="00C17D86" w:rsidRDefault="00C17D86" w:rsidP="00C17D86">
      <w:pPr>
        <w:pStyle w:val="code-section"/>
        <w:rPr>
          <w:highlight w:val="white"/>
          <w:lang w:bidi="ar-SA"/>
        </w:rPr>
      </w:pPr>
      <w:r>
        <w:rPr>
          <w:highlight w:val="white"/>
          <w:lang w:bidi="ar-SA"/>
        </w:rPr>
        <w:tab/>
      </w:r>
      <w:r>
        <w:rPr>
          <w:highlight w:val="white"/>
          <w:lang w:bidi="ar-SA"/>
        </w:rPr>
        <w:tab/>
        <w:t>sb</w:t>
      </w:r>
      <w:r>
        <w:rPr>
          <w:b/>
          <w:bCs/>
          <w:color w:val="000080"/>
          <w:highlight w:val="white"/>
          <w:lang w:bidi="ar-SA"/>
        </w:rPr>
        <w:t>.</w:t>
      </w:r>
      <w:r>
        <w:rPr>
          <w:highlight w:val="white"/>
          <w:lang w:bidi="ar-SA"/>
        </w:rPr>
        <w:t>append</w:t>
      </w:r>
      <w:r>
        <w:rPr>
          <w:b/>
          <w:bCs/>
          <w:color w:val="000080"/>
          <w:highlight w:val="white"/>
          <w:lang w:bidi="ar-SA"/>
        </w:rPr>
        <w:t>(</w:t>
      </w:r>
      <w:r>
        <w:rPr>
          <w:highlight w:val="white"/>
          <w:lang w:bidi="ar-SA"/>
        </w:rPr>
        <w:t>wi</w:t>
      </w:r>
      <w:r>
        <w:rPr>
          <w:b/>
          <w:bCs/>
          <w:color w:val="000080"/>
          <w:highlight w:val="white"/>
          <w:lang w:bidi="ar-SA"/>
        </w:rPr>
        <w:t>.</w:t>
      </w:r>
      <w:r>
        <w:rPr>
          <w:highlight w:val="white"/>
          <w:lang w:bidi="ar-SA"/>
        </w:rPr>
        <w:t>getControllerName</w:t>
      </w:r>
      <w:r>
        <w:rPr>
          <w:b/>
          <w:bCs/>
          <w:color w:val="000080"/>
          <w:highlight w:val="white"/>
          <w:lang w:bidi="ar-SA"/>
        </w:rPr>
        <w:t>()).</w:t>
      </w:r>
      <w:r>
        <w:rPr>
          <w:highlight w:val="white"/>
          <w:lang w:bidi="ar-SA"/>
        </w:rPr>
        <w:t>append</w:t>
      </w:r>
      <w:r>
        <w:rPr>
          <w:b/>
          <w:bCs/>
          <w:color w:val="000080"/>
          <w:highlight w:val="white"/>
          <w:lang w:bidi="ar-SA"/>
        </w:rPr>
        <w:t>(</w:t>
      </w:r>
      <w:r>
        <w:rPr>
          <w:color w:val="808080"/>
          <w:highlight w:val="white"/>
          <w:lang w:bidi="ar-SA"/>
        </w:rPr>
        <w:t>"?"</w:t>
      </w:r>
      <w:r>
        <w:rPr>
          <w:b/>
          <w:bCs/>
          <w:color w:val="000080"/>
          <w:highlight w:val="white"/>
          <w:lang w:bidi="ar-SA"/>
        </w:rPr>
        <w:t>)</w:t>
      </w:r>
    </w:p>
    <w:p w14:paraId="1A4EA09A"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append</w:t>
      </w:r>
      <w:r>
        <w:rPr>
          <w:b/>
          <w:bCs/>
          <w:color w:val="000080"/>
          <w:highlight w:val="white"/>
          <w:lang w:bidi="ar-SA"/>
        </w:rPr>
        <w:t>(</w:t>
      </w:r>
      <w:r>
        <w:rPr>
          <w:color w:val="808080"/>
          <w:highlight w:val="white"/>
          <w:lang w:bidi="ar-SA"/>
        </w:rPr>
        <w:t>"$action=pageUserAction&amp;pageNum=1&amp;numPerPage=20"</w:t>
      </w:r>
      <w:r>
        <w:rPr>
          <w:b/>
          <w:bCs/>
          <w:color w:val="000080"/>
          <w:highlight w:val="white"/>
          <w:lang w:bidi="ar-SA"/>
        </w:rPr>
        <w:t>);</w:t>
      </w:r>
    </w:p>
    <w:p w14:paraId="5573F9A1"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b/>
          <w:bCs/>
          <w:color w:val="0000FF"/>
          <w:highlight w:val="white"/>
          <w:lang w:bidi="ar-SA"/>
        </w:rPr>
        <w:t>return</w:t>
      </w:r>
      <w:r>
        <w:rPr>
          <w:highlight w:val="white"/>
          <w:lang w:bidi="ar-SA"/>
        </w:rPr>
        <w:t xml:space="preserve"> sb</w:t>
      </w:r>
      <w:r>
        <w:rPr>
          <w:b/>
          <w:bCs/>
          <w:color w:val="000080"/>
          <w:highlight w:val="white"/>
          <w:lang w:bidi="ar-SA"/>
        </w:rPr>
        <w:t>.</w:t>
      </w:r>
      <w:r>
        <w:rPr>
          <w:highlight w:val="white"/>
          <w:lang w:bidi="ar-SA"/>
        </w:rPr>
        <w:t>toString</w:t>
      </w:r>
      <w:r>
        <w:rPr>
          <w:b/>
          <w:bCs/>
          <w:color w:val="000080"/>
          <w:highlight w:val="white"/>
          <w:lang w:bidi="ar-SA"/>
        </w:rPr>
        <w:t>();</w:t>
      </w:r>
    </w:p>
    <w:p w14:paraId="5D3C837B"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758CF865" w14:textId="77777777" w:rsidR="00C17D86" w:rsidRDefault="00C17D86" w:rsidP="00C17D86">
      <w:pPr>
        <w:pStyle w:val="code-section"/>
        <w:rPr>
          <w:highlight w:val="white"/>
          <w:lang w:bidi="ar-SA"/>
        </w:rPr>
      </w:pPr>
      <w:r>
        <w:rPr>
          <w:highlight w:val="white"/>
          <w:lang w:bidi="ar-SA"/>
        </w:rPr>
        <w:tab/>
        <w:t>@WSCtrl</w:t>
      </w:r>
    </w:p>
    <w:p w14:paraId="3C223E6A"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updateUserAction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08C14EF0"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7AFE0C46"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WsStatus wss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WsStatus</w:t>
      </w:r>
      <w:r>
        <w:rPr>
          <w:b/>
          <w:bCs/>
          <w:color w:val="000080"/>
          <w:highlight w:val="white"/>
          <w:lang w:bidi="ar-SA"/>
        </w:rPr>
        <w:t>();</w:t>
      </w:r>
    </w:p>
    <w:p w14:paraId="7F29D761"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try</w:t>
      </w:r>
      <w:r>
        <w:rPr>
          <w:highlight w:val="white"/>
          <w:lang w:bidi="ar-SA"/>
        </w:rPr>
        <w:t xml:space="preserve"> </w:t>
      </w:r>
      <w:r>
        <w:rPr>
          <w:b/>
          <w:bCs/>
          <w:color w:val="000080"/>
          <w:highlight w:val="white"/>
          <w:lang w:bidi="ar-SA"/>
        </w:rPr>
        <w:t>{</w:t>
      </w:r>
    </w:p>
    <w:p w14:paraId="0338B17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30FD7E4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07E2EF7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XxUser user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getParameterValuesAsFormBean</w:t>
      </w:r>
      <w:r>
        <w:rPr>
          <w:b/>
          <w:bCs/>
          <w:color w:val="000080"/>
          <w:highlight w:val="white"/>
          <w:lang w:bidi="ar-SA"/>
        </w:rPr>
        <w:t>(</w:t>
      </w:r>
      <w:r>
        <w:rPr>
          <w:highlight w:val="white"/>
          <w:lang w:bidi="ar-SA"/>
        </w:rPr>
        <w:t>XxUser</w:t>
      </w:r>
      <w:r>
        <w:rPr>
          <w:b/>
          <w:bCs/>
          <w:color w:val="000080"/>
          <w:highlight w:val="white"/>
          <w:lang w:bidi="ar-SA"/>
        </w:rPr>
        <w:t>.</w:t>
      </w:r>
      <w:r>
        <w:rPr>
          <w:color w:val="8000FF"/>
          <w:highlight w:val="white"/>
          <w:lang w:bidi="ar-SA"/>
        </w:rPr>
        <w:t>class</w:t>
      </w:r>
      <w:r>
        <w:rPr>
          <w:b/>
          <w:bCs/>
          <w:color w:val="000080"/>
          <w:highlight w:val="white"/>
          <w:lang w:bidi="ar-SA"/>
        </w:rPr>
        <w:t>);</w:t>
      </w:r>
    </w:p>
    <w:p w14:paraId="2808BDF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XxUser userDB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findUser</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getUserid</w:t>
      </w:r>
      <w:r>
        <w:rPr>
          <w:b/>
          <w:bCs/>
          <w:color w:val="000080"/>
          <w:highlight w:val="white"/>
          <w:lang w:bidi="ar-SA"/>
        </w:rPr>
        <w:t>());</w:t>
      </w:r>
    </w:p>
    <w:p w14:paraId="726D30A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getPasswd</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r>
        <w:rPr>
          <w:b/>
          <w:bCs/>
          <w:color w:val="0000FF"/>
          <w:highlight w:val="white"/>
          <w:lang w:bidi="ar-SA"/>
        </w:rPr>
        <w:t>null</w:t>
      </w:r>
    </w:p>
    <w:p w14:paraId="61F07B2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 xml:space="preserve"> user</w:t>
      </w:r>
      <w:r>
        <w:rPr>
          <w:b/>
          <w:bCs/>
          <w:color w:val="000080"/>
          <w:highlight w:val="white"/>
          <w:lang w:bidi="ar-SA"/>
        </w:rPr>
        <w:t>.</w:t>
      </w:r>
      <w:r>
        <w:rPr>
          <w:highlight w:val="white"/>
          <w:lang w:bidi="ar-SA"/>
        </w:rPr>
        <w:t>getPasswd</w:t>
      </w:r>
      <w:r>
        <w:rPr>
          <w:b/>
          <w:bCs/>
          <w:color w:val="000080"/>
          <w:highlight w:val="white"/>
          <w:lang w:bidi="ar-SA"/>
        </w:rPr>
        <w:t>().</w:t>
      </w:r>
      <w:r>
        <w:rPr>
          <w:highlight w:val="white"/>
          <w:lang w:bidi="ar-SA"/>
        </w:rPr>
        <w:t>trim</w:t>
      </w:r>
      <w:r>
        <w:rPr>
          <w:b/>
          <w:bCs/>
          <w:color w:val="000080"/>
          <w:highlight w:val="white"/>
          <w:lang w:bidi="ar-SA"/>
        </w:rPr>
        <w:t>().</w:t>
      </w:r>
      <w:r>
        <w:rPr>
          <w:highlight w:val="white"/>
          <w:lang w:bidi="ar-SA"/>
        </w:rPr>
        <w:t>length</w:t>
      </w:r>
      <w:r>
        <w:rPr>
          <w:b/>
          <w:bCs/>
          <w:color w:val="000080"/>
          <w:highlight w:val="white"/>
          <w:lang w:bidi="ar-SA"/>
        </w:rPr>
        <w:t>()</w:t>
      </w:r>
      <w:r>
        <w:rPr>
          <w:highlight w:val="white"/>
          <w:lang w:bidi="ar-SA"/>
        </w:rPr>
        <w:t xml:space="preserve"> </w:t>
      </w:r>
      <w:r>
        <w:rPr>
          <w:b/>
          <w:bCs/>
          <w:color w:val="000080"/>
          <w:highlight w:val="white"/>
          <w:lang w:bidi="ar-SA"/>
        </w:rPr>
        <w:t>==</w:t>
      </w:r>
      <w:r>
        <w:rPr>
          <w:highlight w:val="white"/>
          <w:lang w:bidi="ar-SA"/>
        </w:rPr>
        <w:t xml:space="preserve"> </w:t>
      </w:r>
      <w:r>
        <w:rPr>
          <w:color w:val="FF8000"/>
          <w:highlight w:val="white"/>
          <w:lang w:bidi="ar-SA"/>
        </w:rPr>
        <w:t>0</w:t>
      </w:r>
      <w:r>
        <w:rPr>
          <w:b/>
          <w:bCs/>
          <w:color w:val="000080"/>
          <w:highlight w:val="white"/>
          <w:lang w:bidi="ar-SA"/>
        </w:rPr>
        <w:t>)</w:t>
      </w:r>
      <w:r>
        <w:rPr>
          <w:highlight w:val="white"/>
          <w:lang w:bidi="ar-SA"/>
        </w:rPr>
        <w:t xml:space="preserve"> </w:t>
      </w:r>
      <w:r>
        <w:rPr>
          <w:b/>
          <w:bCs/>
          <w:color w:val="000080"/>
          <w:highlight w:val="white"/>
          <w:lang w:bidi="ar-SA"/>
        </w:rPr>
        <w:t>{</w:t>
      </w:r>
    </w:p>
    <w:p w14:paraId="61B0F34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user</w:t>
      </w:r>
      <w:r>
        <w:rPr>
          <w:b/>
          <w:bCs/>
          <w:color w:val="000080"/>
          <w:highlight w:val="white"/>
          <w:lang w:bidi="ar-SA"/>
        </w:rPr>
        <w:t>.</w:t>
      </w:r>
      <w:r>
        <w:rPr>
          <w:highlight w:val="white"/>
          <w:lang w:bidi="ar-SA"/>
        </w:rPr>
        <w:t>setPasswd</w:t>
      </w:r>
      <w:r>
        <w:rPr>
          <w:b/>
          <w:bCs/>
          <w:color w:val="000080"/>
          <w:highlight w:val="white"/>
          <w:lang w:bidi="ar-SA"/>
        </w:rPr>
        <w:t>(</w:t>
      </w:r>
      <w:r>
        <w:rPr>
          <w:highlight w:val="white"/>
          <w:lang w:bidi="ar-SA"/>
        </w:rPr>
        <w:t>userDB</w:t>
      </w:r>
      <w:r>
        <w:rPr>
          <w:b/>
          <w:bCs/>
          <w:color w:val="000080"/>
          <w:highlight w:val="white"/>
          <w:lang w:bidi="ar-SA"/>
        </w:rPr>
        <w:t>.</w:t>
      </w:r>
      <w:r>
        <w:rPr>
          <w:highlight w:val="white"/>
          <w:lang w:bidi="ar-SA"/>
        </w:rPr>
        <w:t>getPasswd</w:t>
      </w:r>
      <w:r>
        <w:rPr>
          <w:b/>
          <w:bCs/>
          <w:color w:val="000080"/>
          <w:highlight w:val="white"/>
          <w:lang w:bidi="ar-SA"/>
        </w:rPr>
        <w:t>());</w:t>
      </w:r>
    </w:p>
    <w:p w14:paraId="5C7318B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else</w:t>
      </w:r>
      <w:r>
        <w:rPr>
          <w:highlight w:val="white"/>
          <w:lang w:bidi="ar-SA"/>
        </w:rPr>
        <w:t xml:space="preserve"> </w:t>
      </w:r>
      <w:r>
        <w:rPr>
          <w:b/>
          <w:bCs/>
          <w:color w:val="000080"/>
          <w:highlight w:val="white"/>
          <w:lang w:bidi="ar-SA"/>
        </w:rPr>
        <w:t>{</w:t>
      </w:r>
    </w:p>
    <w:p w14:paraId="4688A18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user</w:t>
      </w:r>
      <w:r>
        <w:rPr>
          <w:b/>
          <w:bCs/>
          <w:color w:val="000080"/>
          <w:highlight w:val="white"/>
          <w:lang w:bidi="ar-SA"/>
        </w:rPr>
        <w:t>.</w:t>
      </w:r>
      <w:r>
        <w:rPr>
          <w:highlight w:val="white"/>
          <w:lang w:bidi="ar-SA"/>
        </w:rPr>
        <w:t>setPasswd</w:t>
      </w:r>
      <w:r>
        <w:rPr>
          <w:b/>
          <w:bCs/>
          <w:color w:val="000080"/>
          <w:highlight w:val="white"/>
          <w:lang w:bidi="ar-SA"/>
        </w:rPr>
        <w:t>(</w:t>
      </w:r>
      <w:r>
        <w:rPr>
          <w:highlight w:val="white"/>
          <w:lang w:bidi="ar-SA"/>
        </w:rPr>
        <w:t>AesEncrypt</w:t>
      </w:r>
      <w:r>
        <w:rPr>
          <w:b/>
          <w:bCs/>
          <w:color w:val="000080"/>
          <w:highlight w:val="white"/>
          <w:lang w:bidi="ar-SA"/>
        </w:rPr>
        <w:t>.</w:t>
      </w:r>
      <w:r>
        <w:rPr>
          <w:highlight w:val="white"/>
          <w:lang w:bidi="ar-SA"/>
        </w:rPr>
        <w:t>encrypt</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getPasswd</w:t>
      </w:r>
      <w:r>
        <w:rPr>
          <w:b/>
          <w:bCs/>
          <w:color w:val="000080"/>
          <w:highlight w:val="white"/>
          <w:lang w:bidi="ar-SA"/>
        </w:rPr>
        <w:t>()));</w:t>
      </w:r>
    </w:p>
    <w:p w14:paraId="02A907C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p>
    <w:p w14:paraId="299CAB1F"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highlight w:val="white"/>
          <w:lang w:bidi="ar-SA"/>
        </w:rPr>
        <w:tab/>
        <w:t>umSrvc</w:t>
      </w:r>
      <w:r>
        <w:rPr>
          <w:b/>
          <w:bCs/>
          <w:color w:val="000080"/>
          <w:highlight w:val="white"/>
          <w:lang w:bidi="ar-SA"/>
        </w:rPr>
        <w:t>.</w:t>
      </w:r>
      <w:r>
        <w:rPr>
          <w:highlight w:val="white"/>
          <w:lang w:bidi="ar-SA"/>
        </w:rPr>
        <w:t>updateUser</w:t>
      </w:r>
      <w:r>
        <w:rPr>
          <w:b/>
          <w:bCs/>
          <w:color w:val="000080"/>
          <w:highlight w:val="white"/>
          <w:lang w:bidi="ar-SA"/>
        </w:rPr>
        <w:t>(</w:t>
      </w:r>
      <w:r>
        <w:rPr>
          <w:highlight w:val="white"/>
          <w:lang w:bidi="ar-SA"/>
        </w:rPr>
        <w:t>user</w:t>
      </w:r>
      <w:r>
        <w:rPr>
          <w:b/>
          <w:bCs/>
          <w:color w:val="000080"/>
          <w:highlight w:val="white"/>
          <w:lang w:bidi="ar-SA"/>
        </w:rPr>
        <w:t>);</w:t>
      </w:r>
    </w:p>
    <w:p w14:paraId="7A5D9CD3"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{"statusCode":"200", "message":"</w:t>
      </w:r>
      <w:r>
        <w:rPr>
          <w:rFonts w:ascii="宋体" w:eastAsia="宋体" w:hAnsi="宋体" w:cs="宋体" w:hint="eastAsia"/>
          <w:color w:val="008000"/>
          <w:highlight w:val="white"/>
          <w:lang w:bidi="ar-SA"/>
        </w:rPr>
        <w:t>操作成功</w:t>
      </w:r>
      <w:r>
        <w:rPr>
          <w:color w:val="008000"/>
          <w:highlight w:val="white"/>
          <w:lang w:bidi="ar-SA"/>
        </w:rPr>
        <w:t>", "navTabId":"navNewsLi",</w:t>
      </w:r>
    </w:p>
    <w:p w14:paraId="74565651"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"forwardUrl":"", "callbackType":"closeCurrent"}</w:t>
      </w:r>
    </w:p>
    <w:p w14:paraId="2F3A5172"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{"statusCode":"300", "message":"</w:t>
      </w:r>
      <w:r>
        <w:rPr>
          <w:rFonts w:ascii="宋体" w:eastAsia="宋体" w:hAnsi="宋体" w:cs="宋体" w:hint="eastAsia"/>
          <w:color w:val="008000"/>
          <w:highlight w:val="white"/>
          <w:lang w:bidi="ar-SA"/>
        </w:rPr>
        <w:t>操作失败</w:t>
      </w:r>
      <w:r>
        <w:rPr>
          <w:color w:val="008000"/>
          <w:highlight w:val="white"/>
          <w:lang w:bidi="ar-SA"/>
        </w:rPr>
        <w:t>"}</w:t>
      </w:r>
    </w:p>
    <w:p w14:paraId="6B534B2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200</w:t>
      </w:r>
      <w:r>
        <w:rPr>
          <w:b/>
          <w:bCs/>
          <w:color w:val="000080"/>
          <w:highlight w:val="white"/>
          <w:lang w:bidi="ar-SA"/>
        </w:rPr>
        <w:t>);</w:t>
      </w:r>
    </w:p>
    <w:p w14:paraId="757798C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更新用户成功！</w:t>
      </w:r>
      <w:r>
        <w:rPr>
          <w:color w:val="808080"/>
          <w:highlight w:val="white"/>
          <w:lang w:bidi="ar-SA"/>
        </w:rPr>
        <w:t>"</w:t>
      </w:r>
      <w:r>
        <w:rPr>
          <w:b/>
          <w:bCs/>
          <w:color w:val="000080"/>
          <w:highlight w:val="white"/>
          <w:lang w:bidi="ar-SA"/>
        </w:rPr>
        <w:t>);</w:t>
      </w:r>
    </w:p>
    <w:p w14:paraId="082CA9FE"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setNavTabId</w:t>
      </w:r>
      <w:r>
        <w:rPr>
          <w:b/>
          <w:bCs/>
          <w:color w:val="000080"/>
          <w:highlight w:val="white"/>
          <w:lang w:bidi="ar-SA"/>
        </w:rPr>
        <w:t>(</w:t>
      </w:r>
      <w:r>
        <w:rPr>
          <w:color w:val="808080"/>
          <w:highlight w:val="white"/>
          <w:lang w:bidi="ar-SA"/>
        </w:rPr>
        <w:t>"userListview"</w:t>
      </w:r>
      <w:r>
        <w:rPr>
          <w:b/>
          <w:bCs/>
          <w:color w:val="000080"/>
          <w:highlight w:val="white"/>
          <w:lang w:bidi="ar-SA"/>
        </w:rPr>
        <w:t>);</w:t>
      </w:r>
    </w:p>
    <w:p w14:paraId="3482227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setForwardUrl</w:t>
      </w:r>
      <w:r>
        <w:rPr>
          <w:b/>
          <w:bCs/>
          <w:color w:val="000080"/>
          <w:highlight w:val="white"/>
          <w:lang w:bidi="ar-SA"/>
        </w:rPr>
        <w:t>(</w:t>
      </w:r>
      <w:r>
        <w:rPr>
          <w:highlight w:val="white"/>
          <w:lang w:bidi="ar-SA"/>
        </w:rPr>
        <w:t>getForwardUrl</w:t>
      </w:r>
      <w:r>
        <w:rPr>
          <w:b/>
          <w:bCs/>
          <w:color w:val="000080"/>
          <w:highlight w:val="white"/>
          <w:lang w:bidi="ar-SA"/>
        </w:rPr>
        <w:t>(</w:t>
      </w:r>
      <w:r>
        <w:rPr>
          <w:highlight w:val="white"/>
          <w:lang w:bidi="ar-SA"/>
        </w:rPr>
        <w:t>wi</w:t>
      </w:r>
      <w:r>
        <w:rPr>
          <w:b/>
          <w:bCs/>
          <w:color w:val="000080"/>
          <w:highlight w:val="white"/>
          <w:lang w:bidi="ar-SA"/>
        </w:rPr>
        <w:t>));</w:t>
      </w:r>
    </w:p>
    <w:p w14:paraId="7F70AA4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setCallbackType</w:t>
      </w:r>
      <w:r>
        <w:rPr>
          <w:b/>
          <w:bCs/>
          <w:color w:val="000080"/>
          <w:highlight w:val="white"/>
          <w:lang w:bidi="ar-SA"/>
        </w:rPr>
        <w:t>(</w:t>
      </w:r>
      <w:r>
        <w:rPr>
          <w:color w:val="808080"/>
          <w:highlight w:val="white"/>
          <w:lang w:bidi="ar-SA"/>
        </w:rPr>
        <w:t>"forward"</w:t>
      </w:r>
      <w:r>
        <w:rPr>
          <w:b/>
          <w:bCs/>
          <w:color w:val="000080"/>
          <w:highlight w:val="white"/>
          <w:lang w:bidi="ar-SA"/>
        </w:rPr>
        <w:t>);</w:t>
      </w:r>
    </w:p>
    <w:p w14:paraId="20418CCF"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Exception e</w:t>
      </w:r>
      <w:r>
        <w:rPr>
          <w:b/>
          <w:bCs/>
          <w:color w:val="000080"/>
          <w:highlight w:val="white"/>
          <w:lang w:bidi="ar-SA"/>
        </w:rPr>
        <w:t>)</w:t>
      </w:r>
      <w:r>
        <w:rPr>
          <w:highlight w:val="white"/>
          <w:lang w:bidi="ar-SA"/>
        </w:rPr>
        <w:t xml:space="preserve"> </w:t>
      </w:r>
      <w:r>
        <w:rPr>
          <w:b/>
          <w:bCs/>
          <w:color w:val="000080"/>
          <w:highlight w:val="white"/>
          <w:lang w:bidi="ar-SA"/>
        </w:rPr>
        <w:t>{</w:t>
      </w:r>
    </w:p>
    <w:p w14:paraId="0DC3B66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error</w:t>
      </w:r>
      <w:r>
        <w:rPr>
          <w:b/>
          <w:bCs/>
          <w:color w:val="000080"/>
          <w:highlight w:val="white"/>
          <w:lang w:bidi="ar-SA"/>
        </w:rPr>
        <w:t>(</w:t>
      </w:r>
      <w:r>
        <w:rPr>
          <w:highlight w:val="white"/>
          <w:lang w:bidi="ar-SA"/>
        </w:rPr>
        <w:t>e</w:t>
      </w:r>
      <w:r>
        <w:rPr>
          <w:b/>
          <w:bCs/>
          <w:color w:val="000080"/>
          <w:highlight w:val="white"/>
          <w:lang w:bidi="ar-SA"/>
        </w:rPr>
        <w:t>);</w:t>
      </w:r>
    </w:p>
    <w:p w14:paraId="2839085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300</w:t>
      </w:r>
      <w:r>
        <w:rPr>
          <w:b/>
          <w:bCs/>
          <w:color w:val="000080"/>
          <w:highlight w:val="white"/>
          <w:lang w:bidi="ar-SA"/>
        </w:rPr>
        <w:t>);</w:t>
      </w:r>
    </w:p>
    <w:p w14:paraId="2F012481"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更新用户失败！</w:t>
      </w:r>
      <w:r>
        <w:rPr>
          <w:color w:val="808080"/>
          <w:highlight w:val="white"/>
          <w:lang w:bidi="ar-SA"/>
        </w:rPr>
        <w:t>"</w:t>
      </w:r>
      <w:r>
        <w:rPr>
          <w:b/>
          <w:bCs/>
          <w:color w:val="000080"/>
          <w:highlight w:val="white"/>
          <w:lang w:bidi="ar-SA"/>
        </w:rPr>
        <w:t>);</w:t>
      </w:r>
    </w:p>
    <w:p w14:paraId="59E24639"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58ACDEFC"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setData</w:t>
      </w:r>
      <w:r>
        <w:rPr>
          <w:b/>
          <w:bCs/>
          <w:color w:val="000080"/>
          <w:highlight w:val="white"/>
          <w:lang w:bidi="ar-SA"/>
        </w:rPr>
        <w:t>(</w:t>
      </w:r>
      <w:r>
        <w:rPr>
          <w:highlight w:val="white"/>
          <w:lang w:bidi="ar-SA"/>
        </w:rPr>
        <w:t>wss</w:t>
      </w:r>
      <w:r>
        <w:rPr>
          <w:b/>
          <w:bCs/>
          <w:color w:val="000080"/>
          <w:highlight w:val="white"/>
          <w:lang w:bidi="ar-SA"/>
        </w:rPr>
        <w:t>);</w:t>
      </w:r>
    </w:p>
    <w:p w14:paraId="7AF3410F"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p>
    <w:p w14:paraId="6113E2A5"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52EABA11" w14:textId="77777777" w:rsidR="00C17D86" w:rsidRDefault="00C17D86" w:rsidP="00C17D86">
      <w:pPr>
        <w:pStyle w:val="code-section"/>
        <w:rPr>
          <w:highlight w:val="white"/>
          <w:lang w:bidi="ar-SA"/>
        </w:rPr>
      </w:pPr>
      <w:r>
        <w:rPr>
          <w:highlight w:val="white"/>
          <w:lang w:bidi="ar-SA"/>
        </w:rPr>
        <w:lastRenderedPageBreak/>
        <w:tab/>
        <w:t>@WSCtrl</w:t>
      </w:r>
    </w:p>
    <w:p w14:paraId="11F10E1F"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delUserAction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67B77CF9"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054241C4"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WsStatus wss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WsStatus</w:t>
      </w:r>
      <w:r>
        <w:rPr>
          <w:b/>
          <w:bCs/>
          <w:color w:val="000080"/>
          <w:highlight w:val="white"/>
          <w:lang w:bidi="ar-SA"/>
        </w:rPr>
        <w:t>();</w:t>
      </w:r>
    </w:p>
    <w:p w14:paraId="59E19F7E"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try</w:t>
      </w:r>
      <w:r>
        <w:rPr>
          <w:highlight w:val="white"/>
          <w:lang w:bidi="ar-SA"/>
        </w:rPr>
        <w:t xml:space="preserve"> </w:t>
      </w:r>
      <w:r>
        <w:rPr>
          <w:b/>
          <w:bCs/>
          <w:color w:val="000080"/>
          <w:highlight w:val="white"/>
          <w:lang w:bidi="ar-SA"/>
        </w:rPr>
        <w:t>{</w:t>
      </w:r>
    </w:p>
    <w:p w14:paraId="3FB093D1"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74239A1B"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14DBEE3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color w:val="8000FF"/>
          <w:highlight w:val="white"/>
          <w:lang w:bidi="ar-SA"/>
        </w:rPr>
        <w:t>int</w:t>
      </w:r>
      <w:r>
        <w:rPr>
          <w:highlight w:val="white"/>
          <w:lang w:bidi="ar-SA"/>
        </w:rPr>
        <w:t xml:space="preserve"> r </w:t>
      </w:r>
      <w:r>
        <w:rPr>
          <w:b/>
          <w:bCs/>
          <w:color w:val="000080"/>
          <w:highlight w:val="white"/>
          <w:lang w:bidi="ar-SA"/>
        </w:rPr>
        <w:t>=</w:t>
      </w:r>
      <w:r>
        <w:rPr>
          <w:highlight w:val="white"/>
          <w:lang w:bidi="ar-SA"/>
        </w:rPr>
        <w:t xml:space="preserve"> umSrvc</w:t>
      </w:r>
      <w:r>
        <w:rPr>
          <w:b/>
          <w:bCs/>
          <w:color w:val="000080"/>
          <w:highlight w:val="white"/>
          <w:lang w:bidi="ar-SA"/>
        </w:rPr>
        <w:t>.</w:t>
      </w:r>
      <w:r>
        <w:rPr>
          <w:highlight w:val="white"/>
          <w:lang w:bidi="ar-SA"/>
        </w:rPr>
        <w:t>deleteUser</w:t>
      </w:r>
      <w:r>
        <w:rPr>
          <w:b/>
          <w:bCs/>
          <w:color w:val="000080"/>
          <w:highlight w:val="white"/>
          <w:lang w:bidi="ar-SA"/>
        </w:rPr>
        <w:t>(</w:t>
      </w:r>
      <w:r>
        <w:rPr>
          <w:highlight w:val="white"/>
          <w:lang w:bidi="ar-SA"/>
        </w:rPr>
        <w:t>wi</w:t>
      </w:r>
      <w:r>
        <w:rPr>
          <w:b/>
          <w:bCs/>
          <w:color w:val="000080"/>
          <w:highlight w:val="white"/>
          <w:lang w:bidi="ar-SA"/>
        </w:rPr>
        <w:t>.</w:t>
      </w:r>
      <w:r>
        <w:rPr>
          <w:highlight w:val="white"/>
          <w:lang w:bidi="ar-SA"/>
        </w:rPr>
        <w:t>getParameterAsLong</w:t>
      </w:r>
      <w:r>
        <w:rPr>
          <w:b/>
          <w:bCs/>
          <w:color w:val="000080"/>
          <w:highlight w:val="white"/>
          <w:lang w:bidi="ar-SA"/>
        </w:rPr>
        <w:t>(</w:t>
      </w:r>
      <w:r>
        <w:rPr>
          <w:color w:val="808080"/>
          <w:highlight w:val="white"/>
          <w:lang w:bidi="ar-SA"/>
        </w:rPr>
        <w:t>"uid"</w:t>
      </w:r>
      <w:r>
        <w:rPr>
          <w:b/>
          <w:bCs/>
          <w:color w:val="000080"/>
          <w:highlight w:val="white"/>
          <w:lang w:bidi="ar-SA"/>
        </w:rPr>
        <w:t>));</w:t>
      </w:r>
    </w:p>
    <w:p w14:paraId="544E060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200</w:t>
      </w:r>
      <w:r>
        <w:rPr>
          <w:b/>
          <w:bCs/>
          <w:color w:val="000080"/>
          <w:highlight w:val="white"/>
          <w:lang w:bidi="ar-SA"/>
        </w:rPr>
        <w:t>);</w:t>
      </w:r>
    </w:p>
    <w:p w14:paraId="504AED4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FF"/>
          <w:highlight w:val="white"/>
          <w:lang w:bidi="ar-SA"/>
        </w:rPr>
        <w:t>if</w:t>
      </w:r>
      <w:r>
        <w:rPr>
          <w:highlight w:val="white"/>
          <w:lang w:bidi="ar-SA"/>
        </w:rPr>
        <w:t xml:space="preserve"> </w:t>
      </w:r>
      <w:r>
        <w:rPr>
          <w:b/>
          <w:bCs/>
          <w:color w:val="000080"/>
          <w:highlight w:val="white"/>
          <w:lang w:bidi="ar-SA"/>
        </w:rPr>
        <w:t>(</w:t>
      </w:r>
      <w:r>
        <w:rPr>
          <w:highlight w:val="white"/>
          <w:lang w:bidi="ar-SA"/>
        </w:rPr>
        <w:t xml:space="preserve">r </w:t>
      </w:r>
      <w:r>
        <w:rPr>
          <w:b/>
          <w:bCs/>
          <w:color w:val="000080"/>
          <w:highlight w:val="white"/>
          <w:lang w:bidi="ar-SA"/>
        </w:rPr>
        <w:t>&gt;</w:t>
      </w:r>
      <w:r>
        <w:rPr>
          <w:highlight w:val="white"/>
          <w:lang w:bidi="ar-SA"/>
        </w:rPr>
        <w:t xml:space="preserve"> </w:t>
      </w:r>
      <w:r>
        <w:rPr>
          <w:color w:val="FF8000"/>
          <w:highlight w:val="white"/>
          <w:lang w:bidi="ar-SA"/>
        </w:rPr>
        <w:t>0</w:t>
      </w:r>
      <w:r>
        <w:rPr>
          <w:b/>
          <w:bCs/>
          <w:color w:val="000080"/>
          <w:highlight w:val="white"/>
          <w:lang w:bidi="ar-SA"/>
        </w:rPr>
        <w:t>)</w:t>
      </w:r>
      <w:r>
        <w:rPr>
          <w:highlight w:val="white"/>
          <w:lang w:bidi="ar-SA"/>
        </w:rPr>
        <w:t xml:space="preserve"> </w:t>
      </w:r>
      <w:r>
        <w:rPr>
          <w:b/>
          <w:bCs/>
          <w:color w:val="000080"/>
          <w:highlight w:val="white"/>
          <w:lang w:bidi="ar-SA"/>
        </w:rPr>
        <w:t>{</w:t>
      </w:r>
    </w:p>
    <w:p w14:paraId="657E6EE0"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删除用户成功！</w:t>
      </w:r>
      <w:r>
        <w:rPr>
          <w:color w:val="808080"/>
          <w:highlight w:val="white"/>
          <w:lang w:bidi="ar-SA"/>
        </w:rPr>
        <w:t>"</w:t>
      </w:r>
      <w:r>
        <w:rPr>
          <w:b/>
          <w:bCs/>
          <w:color w:val="000080"/>
          <w:highlight w:val="white"/>
          <w:lang w:bidi="ar-SA"/>
        </w:rPr>
        <w:t>);</w:t>
      </w:r>
    </w:p>
    <w:p w14:paraId="3E70614A"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else</w:t>
      </w:r>
      <w:r>
        <w:rPr>
          <w:highlight w:val="white"/>
          <w:lang w:bidi="ar-SA"/>
        </w:rPr>
        <w:t xml:space="preserve"> </w:t>
      </w:r>
      <w:r>
        <w:rPr>
          <w:b/>
          <w:bCs/>
          <w:color w:val="000080"/>
          <w:highlight w:val="white"/>
          <w:lang w:bidi="ar-SA"/>
        </w:rPr>
        <w:t>{</w:t>
      </w:r>
    </w:p>
    <w:p w14:paraId="78512C8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此用户不存在，无法执行删除动作！</w:t>
      </w:r>
      <w:r>
        <w:rPr>
          <w:color w:val="808080"/>
          <w:highlight w:val="white"/>
          <w:lang w:bidi="ar-SA"/>
        </w:rPr>
        <w:t>"</w:t>
      </w:r>
      <w:r>
        <w:rPr>
          <w:b/>
          <w:bCs/>
          <w:color w:val="000080"/>
          <w:highlight w:val="white"/>
          <w:lang w:bidi="ar-SA"/>
        </w:rPr>
        <w:t>);</w:t>
      </w:r>
    </w:p>
    <w:p w14:paraId="5D25E5F2"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r>
      <w:r>
        <w:rPr>
          <w:b/>
          <w:bCs/>
          <w:color w:val="000080"/>
          <w:highlight w:val="white"/>
          <w:lang w:bidi="ar-SA"/>
        </w:rPr>
        <w:t>}</w:t>
      </w:r>
    </w:p>
    <w:p w14:paraId="11F36A0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setNavTabId</w:t>
      </w:r>
      <w:r>
        <w:rPr>
          <w:b/>
          <w:bCs/>
          <w:color w:val="000080"/>
          <w:highlight w:val="white"/>
          <w:lang w:bidi="ar-SA"/>
        </w:rPr>
        <w:t>(</w:t>
      </w:r>
      <w:r>
        <w:rPr>
          <w:color w:val="808080"/>
          <w:highlight w:val="white"/>
          <w:lang w:bidi="ar-SA"/>
        </w:rPr>
        <w:t>"userListview"</w:t>
      </w:r>
      <w:r>
        <w:rPr>
          <w:b/>
          <w:bCs/>
          <w:color w:val="000080"/>
          <w:highlight w:val="white"/>
          <w:lang w:bidi="ar-SA"/>
        </w:rPr>
        <w:t>);</w:t>
      </w:r>
    </w:p>
    <w:p w14:paraId="423764B6"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setForwardUrl</w:t>
      </w:r>
      <w:r>
        <w:rPr>
          <w:b/>
          <w:bCs/>
          <w:color w:val="000080"/>
          <w:highlight w:val="white"/>
          <w:lang w:bidi="ar-SA"/>
        </w:rPr>
        <w:t>(</w:t>
      </w:r>
      <w:r>
        <w:rPr>
          <w:highlight w:val="white"/>
          <w:lang w:bidi="ar-SA"/>
        </w:rPr>
        <w:t>getForwardUrl</w:t>
      </w:r>
      <w:r>
        <w:rPr>
          <w:b/>
          <w:bCs/>
          <w:color w:val="000080"/>
          <w:highlight w:val="white"/>
          <w:lang w:bidi="ar-SA"/>
        </w:rPr>
        <w:t>(</w:t>
      </w:r>
      <w:r>
        <w:rPr>
          <w:highlight w:val="white"/>
          <w:lang w:bidi="ar-SA"/>
        </w:rPr>
        <w:t>wi</w:t>
      </w:r>
      <w:r>
        <w:rPr>
          <w:b/>
          <w:bCs/>
          <w:color w:val="000080"/>
          <w:highlight w:val="white"/>
          <w:lang w:bidi="ar-SA"/>
        </w:rPr>
        <w:t>));</w:t>
      </w:r>
    </w:p>
    <w:p w14:paraId="621F6F9C"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setCallbackType</w:t>
      </w:r>
      <w:r>
        <w:rPr>
          <w:b/>
          <w:bCs/>
          <w:color w:val="000080"/>
          <w:highlight w:val="white"/>
          <w:lang w:bidi="ar-SA"/>
        </w:rPr>
        <w:t>(</w:t>
      </w:r>
      <w:r>
        <w:rPr>
          <w:color w:val="808080"/>
          <w:highlight w:val="white"/>
          <w:lang w:bidi="ar-SA"/>
        </w:rPr>
        <w:t>"forward"</w:t>
      </w:r>
      <w:r>
        <w:rPr>
          <w:b/>
          <w:bCs/>
          <w:color w:val="000080"/>
          <w:highlight w:val="white"/>
          <w:lang w:bidi="ar-SA"/>
        </w:rPr>
        <w:t>);</w:t>
      </w:r>
    </w:p>
    <w:p w14:paraId="6B09972D"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Exception e</w:t>
      </w:r>
      <w:r>
        <w:rPr>
          <w:b/>
          <w:bCs/>
          <w:color w:val="000080"/>
          <w:highlight w:val="white"/>
          <w:lang w:bidi="ar-SA"/>
        </w:rPr>
        <w:t>)</w:t>
      </w:r>
      <w:r>
        <w:rPr>
          <w:highlight w:val="white"/>
          <w:lang w:bidi="ar-SA"/>
        </w:rPr>
        <w:t xml:space="preserve"> </w:t>
      </w:r>
      <w:r>
        <w:rPr>
          <w:b/>
          <w:bCs/>
          <w:color w:val="000080"/>
          <w:highlight w:val="white"/>
          <w:lang w:bidi="ar-SA"/>
        </w:rPr>
        <w:t>{</w:t>
      </w:r>
    </w:p>
    <w:p w14:paraId="69F97B9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error</w:t>
      </w:r>
      <w:r>
        <w:rPr>
          <w:b/>
          <w:bCs/>
          <w:color w:val="000080"/>
          <w:highlight w:val="white"/>
          <w:lang w:bidi="ar-SA"/>
        </w:rPr>
        <w:t>(</w:t>
      </w:r>
      <w:r>
        <w:rPr>
          <w:highlight w:val="white"/>
          <w:lang w:bidi="ar-SA"/>
        </w:rPr>
        <w:t>e</w:t>
      </w:r>
      <w:r>
        <w:rPr>
          <w:b/>
          <w:bCs/>
          <w:color w:val="000080"/>
          <w:highlight w:val="white"/>
          <w:lang w:bidi="ar-SA"/>
        </w:rPr>
        <w:t>);</w:t>
      </w:r>
    </w:p>
    <w:p w14:paraId="2306BBB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300</w:t>
      </w:r>
      <w:r>
        <w:rPr>
          <w:b/>
          <w:bCs/>
          <w:color w:val="000080"/>
          <w:highlight w:val="white"/>
          <w:lang w:bidi="ar-SA"/>
        </w:rPr>
        <w:t>);</w:t>
      </w:r>
    </w:p>
    <w:p w14:paraId="545BA12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删除用户失败！</w:t>
      </w:r>
      <w:r>
        <w:rPr>
          <w:color w:val="808080"/>
          <w:highlight w:val="white"/>
          <w:lang w:bidi="ar-SA"/>
        </w:rPr>
        <w:t>"</w:t>
      </w:r>
      <w:r>
        <w:rPr>
          <w:b/>
          <w:bCs/>
          <w:color w:val="000080"/>
          <w:highlight w:val="white"/>
          <w:lang w:bidi="ar-SA"/>
        </w:rPr>
        <w:t>);</w:t>
      </w:r>
    </w:p>
    <w:p w14:paraId="5A437C23"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69FE326A"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setData</w:t>
      </w:r>
      <w:r>
        <w:rPr>
          <w:b/>
          <w:bCs/>
          <w:color w:val="000080"/>
          <w:highlight w:val="white"/>
          <w:lang w:bidi="ar-SA"/>
        </w:rPr>
        <w:t>(</w:t>
      </w:r>
      <w:r>
        <w:rPr>
          <w:highlight w:val="white"/>
          <w:lang w:bidi="ar-SA"/>
        </w:rPr>
        <w:t>wss</w:t>
      </w:r>
      <w:r>
        <w:rPr>
          <w:b/>
          <w:bCs/>
          <w:color w:val="000080"/>
          <w:highlight w:val="white"/>
          <w:lang w:bidi="ar-SA"/>
        </w:rPr>
        <w:t>);</w:t>
      </w:r>
    </w:p>
    <w:p w14:paraId="57E0F555"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p>
    <w:p w14:paraId="6C309C23" w14:textId="77777777" w:rsidR="00C17D86" w:rsidRDefault="00C17D86" w:rsidP="00C17D86">
      <w:pPr>
        <w:pStyle w:val="code-section"/>
        <w:rPr>
          <w:highlight w:val="white"/>
          <w:lang w:bidi="ar-SA"/>
        </w:rPr>
      </w:pPr>
      <w:r>
        <w:rPr>
          <w:highlight w:val="white"/>
          <w:lang w:bidi="ar-SA"/>
        </w:rPr>
        <w:tab/>
      </w:r>
      <w:r>
        <w:rPr>
          <w:b/>
          <w:bCs/>
          <w:color w:val="000080"/>
          <w:highlight w:val="white"/>
          <w:lang w:bidi="ar-SA"/>
        </w:rPr>
        <w:t>}</w:t>
      </w:r>
    </w:p>
    <w:p w14:paraId="1FE2D7E3" w14:textId="77777777" w:rsidR="00C17D86" w:rsidRDefault="00C17D86" w:rsidP="00C17D86">
      <w:pPr>
        <w:pStyle w:val="code-section"/>
        <w:rPr>
          <w:highlight w:val="white"/>
          <w:lang w:bidi="ar-SA"/>
        </w:rPr>
      </w:pPr>
      <w:r>
        <w:rPr>
          <w:highlight w:val="white"/>
          <w:lang w:bidi="ar-SA"/>
        </w:rPr>
        <w:tab/>
        <w:t>@WSCtrl</w:t>
      </w:r>
    </w:p>
    <w:p w14:paraId="5C80EBF7" w14:textId="77777777" w:rsidR="00C17D86" w:rsidRDefault="00C17D86" w:rsidP="00C17D86">
      <w:pPr>
        <w:pStyle w:val="code-section"/>
        <w:rPr>
          <w:highlight w:val="white"/>
          <w:lang w:bidi="ar-SA"/>
        </w:rPr>
      </w:pPr>
      <w:r>
        <w:rPr>
          <w:highlight w:val="white"/>
          <w:lang w:bidi="ar-SA"/>
        </w:rPr>
        <w:tab/>
      </w:r>
      <w:r>
        <w:rPr>
          <w:color w:val="8000FF"/>
          <w:highlight w:val="white"/>
          <w:lang w:bidi="ar-SA"/>
        </w:rPr>
        <w:t>public</w:t>
      </w:r>
      <w:r>
        <w:rPr>
          <w:highlight w:val="white"/>
          <w:lang w:bidi="ar-SA"/>
        </w:rPr>
        <w:t xml:space="preserve"> ModelData addUserAction</w:t>
      </w:r>
      <w:r>
        <w:rPr>
          <w:b/>
          <w:bCs/>
          <w:color w:val="000080"/>
          <w:highlight w:val="white"/>
          <w:lang w:bidi="ar-SA"/>
        </w:rPr>
        <w:t>(</w:t>
      </w:r>
      <w:r>
        <w:rPr>
          <w:highlight w:val="white"/>
          <w:lang w:bidi="ar-SA"/>
        </w:rPr>
        <w:t>WebInput wi</w:t>
      </w:r>
      <w:r>
        <w:rPr>
          <w:b/>
          <w:bCs/>
          <w:color w:val="000080"/>
          <w:highlight w:val="white"/>
          <w:lang w:bidi="ar-SA"/>
        </w:rPr>
        <w:t>)</w:t>
      </w:r>
      <w:r>
        <w:rPr>
          <w:highlight w:val="white"/>
          <w:lang w:bidi="ar-SA"/>
        </w:rPr>
        <w:t xml:space="preserve"> </w:t>
      </w:r>
      <w:r>
        <w:rPr>
          <w:b/>
          <w:bCs/>
          <w:color w:val="0000FF"/>
          <w:highlight w:val="white"/>
          <w:lang w:bidi="ar-SA"/>
        </w:rPr>
        <w:t>throws</w:t>
      </w:r>
      <w:r>
        <w:rPr>
          <w:highlight w:val="white"/>
          <w:lang w:bidi="ar-SA"/>
        </w:rPr>
        <w:t xml:space="preserve"> ControllerException </w:t>
      </w:r>
      <w:r>
        <w:rPr>
          <w:b/>
          <w:bCs/>
          <w:color w:val="000080"/>
          <w:highlight w:val="white"/>
          <w:lang w:bidi="ar-SA"/>
        </w:rPr>
        <w:t>{</w:t>
      </w:r>
    </w:p>
    <w:p w14:paraId="58E94E07"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ModelData md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ModelData</w:t>
      </w:r>
      <w:r>
        <w:rPr>
          <w:b/>
          <w:bCs/>
          <w:color w:val="000080"/>
          <w:highlight w:val="white"/>
          <w:lang w:bidi="ar-SA"/>
        </w:rPr>
        <w:t>();</w:t>
      </w:r>
    </w:p>
    <w:p w14:paraId="09634095" w14:textId="77777777" w:rsidR="00C17D86" w:rsidRDefault="00C17D86" w:rsidP="00C17D86">
      <w:pPr>
        <w:pStyle w:val="code-section"/>
        <w:rPr>
          <w:highlight w:val="white"/>
          <w:lang w:bidi="ar-SA"/>
        </w:rPr>
      </w:pPr>
      <w:r>
        <w:rPr>
          <w:highlight w:val="white"/>
          <w:lang w:bidi="ar-SA"/>
        </w:rPr>
        <w:tab/>
      </w:r>
      <w:r>
        <w:rPr>
          <w:highlight w:val="white"/>
          <w:lang w:bidi="ar-SA"/>
        </w:rPr>
        <w:tab/>
        <w:t xml:space="preserve">WsStatus wss </w:t>
      </w:r>
      <w:r>
        <w:rPr>
          <w:b/>
          <w:bCs/>
          <w:color w:val="000080"/>
          <w:highlight w:val="white"/>
          <w:lang w:bidi="ar-SA"/>
        </w:rPr>
        <w:t>=</w:t>
      </w:r>
      <w:r>
        <w:rPr>
          <w:highlight w:val="white"/>
          <w:lang w:bidi="ar-SA"/>
        </w:rPr>
        <w:t xml:space="preserve"> </w:t>
      </w:r>
      <w:r>
        <w:rPr>
          <w:b/>
          <w:bCs/>
          <w:color w:val="0000FF"/>
          <w:highlight w:val="white"/>
          <w:lang w:bidi="ar-SA"/>
        </w:rPr>
        <w:t>new</w:t>
      </w:r>
      <w:r>
        <w:rPr>
          <w:highlight w:val="white"/>
          <w:lang w:bidi="ar-SA"/>
        </w:rPr>
        <w:t xml:space="preserve"> WsStatus</w:t>
      </w:r>
      <w:r>
        <w:rPr>
          <w:b/>
          <w:bCs/>
          <w:color w:val="000080"/>
          <w:highlight w:val="white"/>
          <w:lang w:bidi="ar-SA"/>
        </w:rPr>
        <w:t>();</w:t>
      </w:r>
    </w:p>
    <w:p w14:paraId="3FB14608"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try</w:t>
      </w:r>
      <w:r>
        <w:rPr>
          <w:highlight w:val="white"/>
          <w:lang w:bidi="ar-SA"/>
        </w:rPr>
        <w:t xml:space="preserve"> </w:t>
      </w:r>
      <w:r>
        <w:rPr>
          <w:b/>
          <w:bCs/>
          <w:color w:val="000080"/>
          <w:highlight w:val="white"/>
          <w:lang w:bidi="ar-SA"/>
        </w:rPr>
        <w:t>{</w:t>
      </w:r>
    </w:p>
    <w:p w14:paraId="0ED879B3"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XxUser user </w:t>
      </w:r>
      <w:r>
        <w:rPr>
          <w:b/>
          <w:bCs/>
          <w:color w:val="000080"/>
          <w:highlight w:val="white"/>
          <w:lang w:bidi="ar-SA"/>
        </w:rPr>
        <w:t>=</w:t>
      </w:r>
      <w:r>
        <w:rPr>
          <w:highlight w:val="white"/>
          <w:lang w:bidi="ar-SA"/>
        </w:rPr>
        <w:t xml:space="preserve"> wi</w:t>
      </w:r>
      <w:r>
        <w:rPr>
          <w:b/>
          <w:bCs/>
          <w:color w:val="000080"/>
          <w:highlight w:val="white"/>
          <w:lang w:bidi="ar-SA"/>
        </w:rPr>
        <w:t>.</w:t>
      </w:r>
      <w:r>
        <w:rPr>
          <w:highlight w:val="white"/>
          <w:lang w:bidi="ar-SA"/>
        </w:rPr>
        <w:t>getParameterValuesAsFormBean</w:t>
      </w:r>
      <w:r>
        <w:rPr>
          <w:b/>
          <w:bCs/>
          <w:color w:val="000080"/>
          <w:highlight w:val="white"/>
          <w:lang w:bidi="ar-SA"/>
        </w:rPr>
        <w:t>(</w:t>
      </w:r>
      <w:r>
        <w:rPr>
          <w:highlight w:val="white"/>
          <w:lang w:bidi="ar-SA"/>
        </w:rPr>
        <w:t>XxUser</w:t>
      </w:r>
      <w:r>
        <w:rPr>
          <w:b/>
          <w:bCs/>
          <w:color w:val="000080"/>
          <w:highlight w:val="white"/>
          <w:lang w:bidi="ar-SA"/>
        </w:rPr>
        <w:t>.</w:t>
      </w:r>
      <w:r>
        <w:rPr>
          <w:color w:val="8000FF"/>
          <w:highlight w:val="white"/>
          <w:lang w:bidi="ar-SA"/>
        </w:rPr>
        <w:t>class</w:t>
      </w:r>
      <w:r>
        <w:rPr>
          <w:b/>
          <w:bCs/>
          <w:color w:val="000080"/>
          <w:highlight w:val="white"/>
          <w:lang w:bidi="ar-SA"/>
        </w:rPr>
        <w:t>);</w:t>
      </w:r>
    </w:p>
    <w:p w14:paraId="21C184D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user</w:t>
      </w:r>
      <w:r>
        <w:rPr>
          <w:b/>
          <w:bCs/>
          <w:color w:val="000080"/>
          <w:highlight w:val="white"/>
          <w:lang w:bidi="ar-SA"/>
        </w:rPr>
        <w:t>.</w:t>
      </w:r>
      <w:r>
        <w:rPr>
          <w:highlight w:val="white"/>
          <w:lang w:bidi="ar-SA"/>
        </w:rPr>
        <w:t>setPasswd</w:t>
      </w:r>
      <w:r>
        <w:rPr>
          <w:b/>
          <w:bCs/>
          <w:color w:val="000080"/>
          <w:highlight w:val="white"/>
          <w:lang w:bidi="ar-SA"/>
        </w:rPr>
        <w:t>(</w:t>
      </w:r>
      <w:r>
        <w:rPr>
          <w:highlight w:val="white"/>
          <w:lang w:bidi="ar-SA"/>
        </w:rPr>
        <w:t>AesEncrypt</w:t>
      </w:r>
      <w:r>
        <w:rPr>
          <w:b/>
          <w:bCs/>
          <w:color w:val="000080"/>
          <w:highlight w:val="white"/>
          <w:lang w:bidi="ar-SA"/>
        </w:rPr>
        <w:t>.</w:t>
      </w:r>
      <w:r>
        <w:rPr>
          <w:highlight w:val="white"/>
          <w:lang w:bidi="ar-SA"/>
        </w:rPr>
        <w:t>encrypt</w:t>
      </w:r>
      <w:r>
        <w:rPr>
          <w:b/>
          <w:bCs/>
          <w:color w:val="000080"/>
          <w:highlight w:val="white"/>
          <w:lang w:bidi="ar-SA"/>
        </w:rPr>
        <w:t>(</w:t>
      </w:r>
      <w:r>
        <w:rPr>
          <w:highlight w:val="white"/>
          <w:lang w:bidi="ar-SA"/>
        </w:rPr>
        <w:t>user</w:t>
      </w:r>
      <w:r>
        <w:rPr>
          <w:b/>
          <w:bCs/>
          <w:color w:val="000080"/>
          <w:highlight w:val="white"/>
          <w:lang w:bidi="ar-SA"/>
        </w:rPr>
        <w:t>.</w:t>
      </w:r>
      <w:r>
        <w:rPr>
          <w:highlight w:val="white"/>
          <w:lang w:bidi="ar-SA"/>
        </w:rPr>
        <w:t>getPasswd</w:t>
      </w:r>
      <w:r>
        <w:rPr>
          <w:b/>
          <w:bCs/>
          <w:color w:val="000080"/>
          <w:highlight w:val="white"/>
          <w:lang w:bidi="ar-SA"/>
        </w:rPr>
        <w:t>()));</w:t>
      </w:r>
    </w:p>
    <w:p w14:paraId="1813255F"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debug</w:t>
      </w:r>
      <w:r>
        <w:rPr>
          <w:b/>
          <w:bCs/>
          <w:color w:val="000080"/>
          <w:highlight w:val="white"/>
          <w:lang w:bidi="ar-SA"/>
        </w:rPr>
        <w:t>(</w:t>
      </w:r>
      <w:r>
        <w:rPr>
          <w:color w:val="808080"/>
          <w:highlight w:val="white"/>
          <w:lang w:bidi="ar-SA"/>
        </w:rPr>
        <w:t>"user:{}"</w:t>
      </w:r>
      <w:r>
        <w:rPr>
          <w:b/>
          <w:bCs/>
          <w:color w:val="000080"/>
          <w:highlight w:val="white"/>
          <w:lang w:bidi="ar-SA"/>
        </w:rPr>
        <w:t>,</w:t>
      </w:r>
      <w:r>
        <w:rPr>
          <w:highlight w:val="white"/>
          <w:lang w:bidi="ar-SA"/>
        </w:rPr>
        <w:t xml:space="preserve"> user</w:t>
      </w:r>
      <w:r>
        <w:rPr>
          <w:b/>
          <w:bCs/>
          <w:color w:val="000080"/>
          <w:highlight w:val="white"/>
          <w:lang w:bidi="ar-SA"/>
        </w:rPr>
        <w:t>);</w:t>
      </w:r>
    </w:p>
    <w:p w14:paraId="318D767E"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 xml:space="preserve">IUserManagerService umSrvc </w:t>
      </w:r>
      <w:r>
        <w:rPr>
          <w:b/>
          <w:bCs/>
          <w:color w:val="000080"/>
          <w:highlight w:val="white"/>
          <w:lang w:bidi="ar-SA"/>
        </w:rPr>
        <w:t>=</w:t>
      </w:r>
      <w:r>
        <w:rPr>
          <w:highlight w:val="white"/>
          <w:lang w:bidi="ar-SA"/>
        </w:rPr>
        <w:t xml:space="preserve"> </w:t>
      </w:r>
      <w:r>
        <w:rPr>
          <w:b/>
          <w:bCs/>
          <w:color w:val="0000FF"/>
          <w:highlight w:val="white"/>
          <w:lang w:bidi="ar-SA"/>
        </w:rPr>
        <w:t>this</w:t>
      </w:r>
    </w:p>
    <w:p w14:paraId="1B079678" w14:textId="77777777" w:rsidR="00C17D86" w:rsidRDefault="00C17D86" w:rsidP="00C17D86">
      <w:pPr>
        <w:pStyle w:val="code-section"/>
        <w:rPr>
          <w:highlight w:val="white"/>
          <w:lang w:bidi="ar-SA"/>
        </w:rPr>
      </w:pPr>
      <w:r>
        <w:rPr>
          <w:highlight w:val="white"/>
          <w:lang w:bidi="ar-SA"/>
        </w:rPr>
        <w:lastRenderedPageBreak/>
        <w:tab/>
      </w:r>
      <w:r>
        <w:rPr>
          <w:highlight w:val="white"/>
          <w:lang w:bidi="ar-SA"/>
        </w:rPr>
        <w:tab/>
      </w:r>
      <w:r>
        <w:rPr>
          <w:highlight w:val="white"/>
          <w:lang w:bidi="ar-SA"/>
        </w:rPr>
        <w:tab/>
      </w:r>
      <w:r>
        <w:rPr>
          <w:highlight w:val="white"/>
          <w:lang w:bidi="ar-SA"/>
        </w:rPr>
        <w:tab/>
      </w:r>
      <w:r>
        <w:rPr>
          <w:highlight w:val="white"/>
          <w:lang w:bidi="ar-SA"/>
        </w:rPr>
        <w:tab/>
      </w:r>
      <w:r>
        <w:rPr>
          <w:b/>
          <w:bCs/>
          <w:color w:val="000080"/>
          <w:highlight w:val="white"/>
          <w:lang w:bidi="ar-SA"/>
        </w:rPr>
        <w:t>.</w:t>
      </w:r>
      <w:r>
        <w:rPr>
          <w:highlight w:val="white"/>
          <w:lang w:bidi="ar-SA"/>
        </w:rPr>
        <w:t>serviceLookup</w:t>
      </w:r>
      <w:r>
        <w:rPr>
          <w:b/>
          <w:bCs/>
          <w:color w:val="000080"/>
          <w:highlight w:val="white"/>
          <w:lang w:bidi="ar-SA"/>
        </w:rPr>
        <w:t>(</w:t>
      </w:r>
      <w:r>
        <w:rPr>
          <w:highlight w:val="white"/>
          <w:lang w:bidi="ar-SA"/>
        </w:rPr>
        <w:t>IUserManagerService</w:t>
      </w:r>
      <w:r>
        <w:rPr>
          <w:b/>
          <w:bCs/>
          <w:color w:val="000080"/>
          <w:highlight w:val="white"/>
          <w:lang w:bidi="ar-SA"/>
        </w:rPr>
        <w:t>.</w:t>
      </w:r>
      <w:r>
        <w:rPr>
          <w:color w:val="8000FF"/>
          <w:highlight w:val="white"/>
          <w:lang w:bidi="ar-SA"/>
        </w:rPr>
        <w:t>class</w:t>
      </w:r>
      <w:r>
        <w:rPr>
          <w:b/>
          <w:bCs/>
          <w:color w:val="000080"/>
          <w:highlight w:val="white"/>
          <w:lang w:bidi="ar-SA"/>
        </w:rPr>
        <w:t>);</w:t>
      </w:r>
    </w:p>
    <w:p w14:paraId="0D243324"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umSrvc</w:t>
      </w:r>
      <w:r>
        <w:rPr>
          <w:b/>
          <w:bCs/>
          <w:color w:val="000080"/>
          <w:highlight w:val="white"/>
          <w:lang w:bidi="ar-SA"/>
        </w:rPr>
        <w:t>.</w:t>
      </w:r>
      <w:r>
        <w:rPr>
          <w:highlight w:val="white"/>
          <w:lang w:bidi="ar-SA"/>
        </w:rPr>
        <w:t>createUser</w:t>
      </w:r>
      <w:r>
        <w:rPr>
          <w:b/>
          <w:bCs/>
          <w:color w:val="000080"/>
          <w:highlight w:val="white"/>
          <w:lang w:bidi="ar-SA"/>
        </w:rPr>
        <w:t>(</w:t>
      </w:r>
      <w:r>
        <w:rPr>
          <w:highlight w:val="white"/>
          <w:lang w:bidi="ar-SA"/>
        </w:rPr>
        <w:t>user</w:t>
      </w:r>
      <w:r>
        <w:rPr>
          <w:b/>
          <w:bCs/>
          <w:color w:val="000080"/>
          <w:highlight w:val="white"/>
          <w:lang w:bidi="ar-SA"/>
        </w:rPr>
        <w:t>);</w:t>
      </w:r>
    </w:p>
    <w:p w14:paraId="40CAB2BC"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{"statusCode":"200", "message":"</w:t>
      </w:r>
      <w:r>
        <w:rPr>
          <w:rFonts w:ascii="宋体" w:eastAsia="宋体" w:hAnsi="宋体" w:cs="宋体" w:hint="eastAsia"/>
          <w:color w:val="008000"/>
          <w:highlight w:val="white"/>
          <w:lang w:bidi="ar-SA"/>
        </w:rPr>
        <w:t>操作成功</w:t>
      </w:r>
      <w:r>
        <w:rPr>
          <w:color w:val="008000"/>
          <w:highlight w:val="white"/>
          <w:lang w:bidi="ar-SA"/>
        </w:rPr>
        <w:t>", "navTabId":"navNewsLi",</w:t>
      </w:r>
    </w:p>
    <w:p w14:paraId="3B37BB27"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"forwardUrl":"", "callbackType":"closeCurrent"}</w:t>
      </w:r>
    </w:p>
    <w:p w14:paraId="64138D60" w14:textId="77777777" w:rsidR="00C17D86" w:rsidRDefault="00C17D86" w:rsidP="00C17D86">
      <w:pPr>
        <w:pStyle w:val="code-section"/>
        <w:rPr>
          <w:color w:val="008000"/>
          <w:highlight w:val="white"/>
          <w:lang w:bidi="ar-SA"/>
        </w:rPr>
      </w:pPr>
      <w:r>
        <w:rPr>
          <w:highlight w:val="white"/>
          <w:lang w:bidi="ar-SA"/>
        </w:rPr>
        <w:tab/>
      </w:r>
      <w:r>
        <w:rPr>
          <w:highlight w:val="white"/>
          <w:lang w:bidi="ar-SA"/>
        </w:rPr>
        <w:tab/>
      </w:r>
      <w:r>
        <w:rPr>
          <w:highlight w:val="white"/>
          <w:lang w:bidi="ar-SA"/>
        </w:rPr>
        <w:tab/>
      </w:r>
      <w:r>
        <w:rPr>
          <w:color w:val="008000"/>
          <w:highlight w:val="white"/>
          <w:lang w:bidi="ar-SA"/>
        </w:rPr>
        <w:t>// {"statusCode":"300", "message":"</w:t>
      </w:r>
      <w:r>
        <w:rPr>
          <w:rFonts w:ascii="宋体" w:eastAsia="宋体" w:hAnsi="宋体" w:cs="宋体" w:hint="eastAsia"/>
          <w:color w:val="008000"/>
          <w:highlight w:val="white"/>
          <w:lang w:bidi="ar-SA"/>
        </w:rPr>
        <w:t>操作失败</w:t>
      </w:r>
      <w:r>
        <w:rPr>
          <w:color w:val="008000"/>
          <w:highlight w:val="white"/>
          <w:lang w:bidi="ar-SA"/>
        </w:rPr>
        <w:t>"}</w:t>
      </w:r>
    </w:p>
    <w:p w14:paraId="5D237D4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200</w:t>
      </w:r>
      <w:r>
        <w:rPr>
          <w:b/>
          <w:bCs/>
          <w:color w:val="000080"/>
          <w:highlight w:val="white"/>
          <w:lang w:bidi="ar-SA"/>
        </w:rPr>
        <w:t>);</w:t>
      </w:r>
    </w:p>
    <w:p w14:paraId="358A121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添加用户成功！</w:t>
      </w:r>
      <w:r>
        <w:rPr>
          <w:color w:val="808080"/>
          <w:highlight w:val="white"/>
          <w:lang w:bidi="ar-SA"/>
        </w:rPr>
        <w:t>"</w:t>
      </w:r>
      <w:r>
        <w:rPr>
          <w:b/>
          <w:bCs/>
          <w:color w:val="000080"/>
          <w:highlight w:val="white"/>
          <w:lang w:bidi="ar-SA"/>
        </w:rPr>
        <w:t>);</w:t>
      </w:r>
    </w:p>
    <w:p w14:paraId="0CE4DB85"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setNavTabId</w:t>
      </w:r>
      <w:r>
        <w:rPr>
          <w:b/>
          <w:bCs/>
          <w:color w:val="000080"/>
          <w:highlight w:val="white"/>
          <w:lang w:bidi="ar-SA"/>
        </w:rPr>
        <w:t>(</w:t>
      </w:r>
      <w:r>
        <w:rPr>
          <w:color w:val="808080"/>
          <w:highlight w:val="white"/>
          <w:lang w:bidi="ar-SA"/>
        </w:rPr>
        <w:t>"userListview"</w:t>
      </w:r>
      <w:r>
        <w:rPr>
          <w:b/>
          <w:bCs/>
          <w:color w:val="000080"/>
          <w:highlight w:val="white"/>
          <w:lang w:bidi="ar-SA"/>
        </w:rPr>
        <w:t>);</w:t>
      </w:r>
    </w:p>
    <w:p w14:paraId="42C624A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setForwardUrl</w:t>
      </w:r>
      <w:r>
        <w:rPr>
          <w:b/>
          <w:bCs/>
          <w:color w:val="000080"/>
          <w:highlight w:val="white"/>
          <w:lang w:bidi="ar-SA"/>
        </w:rPr>
        <w:t>(</w:t>
      </w:r>
      <w:r>
        <w:rPr>
          <w:highlight w:val="white"/>
          <w:lang w:bidi="ar-SA"/>
        </w:rPr>
        <w:t>getForwardUrl</w:t>
      </w:r>
      <w:r>
        <w:rPr>
          <w:b/>
          <w:bCs/>
          <w:color w:val="000080"/>
          <w:highlight w:val="white"/>
          <w:lang w:bidi="ar-SA"/>
        </w:rPr>
        <w:t>(</w:t>
      </w:r>
      <w:r>
        <w:rPr>
          <w:highlight w:val="white"/>
          <w:lang w:bidi="ar-SA"/>
        </w:rPr>
        <w:t>wi</w:t>
      </w:r>
      <w:r>
        <w:rPr>
          <w:b/>
          <w:bCs/>
          <w:color w:val="000080"/>
          <w:highlight w:val="white"/>
          <w:lang w:bidi="ar-SA"/>
        </w:rPr>
        <w:t>));</w:t>
      </w:r>
    </w:p>
    <w:p w14:paraId="4679025E"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setCallbackType</w:t>
      </w:r>
      <w:r>
        <w:rPr>
          <w:b/>
          <w:bCs/>
          <w:color w:val="000080"/>
          <w:highlight w:val="white"/>
          <w:lang w:bidi="ar-SA"/>
        </w:rPr>
        <w:t>(</w:t>
      </w:r>
      <w:r>
        <w:rPr>
          <w:color w:val="808080"/>
          <w:highlight w:val="white"/>
          <w:lang w:bidi="ar-SA"/>
        </w:rPr>
        <w:t>"forward"</w:t>
      </w:r>
      <w:r>
        <w:rPr>
          <w:b/>
          <w:bCs/>
          <w:color w:val="000080"/>
          <w:highlight w:val="white"/>
          <w:lang w:bidi="ar-SA"/>
        </w:rPr>
        <w:t>);</w:t>
      </w:r>
    </w:p>
    <w:p w14:paraId="2B5CB8FA"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r>
        <w:rPr>
          <w:highlight w:val="white"/>
          <w:lang w:bidi="ar-SA"/>
        </w:rPr>
        <w:t xml:space="preserve"> </w:t>
      </w:r>
      <w:r>
        <w:rPr>
          <w:b/>
          <w:bCs/>
          <w:color w:val="0000FF"/>
          <w:highlight w:val="white"/>
          <w:lang w:bidi="ar-SA"/>
        </w:rPr>
        <w:t>catch</w:t>
      </w:r>
      <w:r>
        <w:rPr>
          <w:highlight w:val="white"/>
          <w:lang w:bidi="ar-SA"/>
        </w:rPr>
        <w:t xml:space="preserve"> </w:t>
      </w:r>
      <w:r>
        <w:rPr>
          <w:b/>
          <w:bCs/>
          <w:color w:val="000080"/>
          <w:highlight w:val="white"/>
          <w:lang w:bidi="ar-SA"/>
        </w:rPr>
        <w:t>(</w:t>
      </w:r>
      <w:r>
        <w:rPr>
          <w:highlight w:val="white"/>
          <w:lang w:bidi="ar-SA"/>
        </w:rPr>
        <w:t>Exception e</w:t>
      </w:r>
      <w:r>
        <w:rPr>
          <w:b/>
          <w:bCs/>
          <w:color w:val="000080"/>
          <w:highlight w:val="white"/>
          <w:lang w:bidi="ar-SA"/>
        </w:rPr>
        <w:t>)</w:t>
      </w:r>
      <w:r>
        <w:rPr>
          <w:highlight w:val="white"/>
          <w:lang w:bidi="ar-SA"/>
        </w:rPr>
        <w:t xml:space="preserve"> </w:t>
      </w:r>
      <w:r>
        <w:rPr>
          <w:b/>
          <w:bCs/>
          <w:color w:val="000080"/>
          <w:highlight w:val="white"/>
          <w:lang w:bidi="ar-SA"/>
        </w:rPr>
        <w:t>{</w:t>
      </w:r>
    </w:p>
    <w:p w14:paraId="1F3106B8"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logger</w:t>
      </w:r>
      <w:r>
        <w:rPr>
          <w:b/>
          <w:bCs/>
          <w:color w:val="000080"/>
          <w:highlight w:val="white"/>
          <w:lang w:bidi="ar-SA"/>
        </w:rPr>
        <w:t>.</w:t>
      </w:r>
      <w:r>
        <w:rPr>
          <w:highlight w:val="white"/>
          <w:lang w:bidi="ar-SA"/>
        </w:rPr>
        <w:t>error</w:t>
      </w:r>
      <w:r>
        <w:rPr>
          <w:b/>
          <w:bCs/>
          <w:color w:val="000080"/>
          <w:highlight w:val="white"/>
          <w:lang w:bidi="ar-SA"/>
        </w:rPr>
        <w:t>(</w:t>
      </w:r>
      <w:r>
        <w:rPr>
          <w:highlight w:val="white"/>
          <w:lang w:bidi="ar-SA"/>
        </w:rPr>
        <w:t>e</w:t>
      </w:r>
      <w:r>
        <w:rPr>
          <w:b/>
          <w:bCs/>
          <w:color w:val="000080"/>
          <w:highlight w:val="white"/>
          <w:lang w:bidi="ar-SA"/>
        </w:rPr>
        <w:t>);</w:t>
      </w:r>
    </w:p>
    <w:p w14:paraId="36DB87A7"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setStatusCode</w:t>
      </w:r>
      <w:r>
        <w:rPr>
          <w:b/>
          <w:bCs/>
          <w:color w:val="000080"/>
          <w:highlight w:val="white"/>
          <w:lang w:bidi="ar-SA"/>
        </w:rPr>
        <w:t>(</w:t>
      </w:r>
      <w:r>
        <w:rPr>
          <w:color w:val="FF8000"/>
          <w:highlight w:val="white"/>
          <w:lang w:bidi="ar-SA"/>
        </w:rPr>
        <w:t>300</w:t>
      </w:r>
      <w:r>
        <w:rPr>
          <w:b/>
          <w:bCs/>
          <w:color w:val="000080"/>
          <w:highlight w:val="white"/>
          <w:lang w:bidi="ar-SA"/>
        </w:rPr>
        <w:t>);</w:t>
      </w:r>
    </w:p>
    <w:p w14:paraId="1EEFDE19" w14:textId="77777777" w:rsidR="00C17D86" w:rsidRDefault="00C17D86" w:rsidP="00C17D86">
      <w:pPr>
        <w:pStyle w:val="code-section"/>
        <w:rPr>
          <w:highlight w:val="white"/>
          <w:lang w:bidi="ar-SA"/>
        </w:rPr>
      </w:pPr>
      <w:r>
        <w:rPr>
          <w:highlight w:val="white"/>
          <w:lang w:bidi="ar-SA"/>
        </w:rPr>
        <w:tab/>
      </w:r>
      <w:r>
        <w:rPr>
          <w:highlight w:val="white"/>
          <w:lang w:bidi="ar-SA"/>
        </w:rPr>
        <w:tab/>
      </w:r>
      <w:r>
        <w:rPr>
          <w:highlight w:val="white"/>
          <w:lang w:bidi="ar-SA"/>
        </w:rPr>
        <w:tab/>
        <w:t>wss</w:t>
      </w:r>
      <w:r>
        <w:rPr>
          <w:b/>
          <w:bCs/>
          <w:color w:val="000080"/>
          <w:highlight w:val="white"/>
          <w:lang w:bidi="ar-SA"/>
        </w:rPr>
        <w:t>.</w:t>
      </w:r>
      <w:r>
        <w:rPr>
          <w:highlight w:val="white"/>
          <w:lang w:bidi="ar-SA"/>
        </w:rPr>
        <w:t>setMessage</w:t>
      </w:r>
      <w:r>
        <w:rPr>
          <w:b/>
          <w:bCs/>
          <w:color w:val="000080"/>
          <w:highlight w:val="white"/>
          <w:lang w:bidi="ar-SA"/>
        </w:rPr>
        <w:t>(</w:t>
      </w:r>
      <w:r>
        <w:rPr>
          <w:color w:val="808080"/>
          <w:highlight w:val="white"/>
          <w:lang w:bidi="ar-SA"/>
        </w:rPr>
        <w:t>"</w:t>
      </w:r>
      <w:r>
        <w:rPr>
          <w:rFonts w:ascii="宋体" w:eastAsia="宋体" w:hAnsi="宋体" w:cs="宋体" w:hint="eastAsia"/>
          <w:color w:val="808080"/>
          <w:highlight w:val="white"/>
          <w:lang w:bidi="ar-SA"/>
        </w:rPr>
        <w:t>创建用户失败！</w:t>
      </w:r>
      <w:r>
        <w:rPr>
          <w:color w:val="808080"/>
          <w:highlight w:val="white"/>
          <w:lang w:bidi="ar-SA"/>
        </w:rPr>
        <w:t>"</w:t>
      </w:r>
      <w:r>
        <w:rPr>
          <w:b/>
          <w:bCs/>
          <w:color w:val="000080"/>
          <w:highlight w:val="white"/>
          <w:lang w:bidi="ar-SA"/>
        </w:rPr>
        <w:t>);</w:t>
      </w:r>
    </w:p>
    <w:p w14:paraId="7328230C"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80"/>
          <w:highlight w:val="white"/>
          <w:lang w:bidi="ar-SA"/>
        </w:rPr>
        <w:t>}</w:t>
      </w:r>
    </w:p>
    <w:p w14:paraId="65D56583" w14:textId="77777777" w:rsidR="00C17D86" w:rsidRDefault="00C17D86" w:rsidP="00C17D86">
      <w:pPr>
        <w:pStyle w:val="code-section"/>
        <w:rPr>
          <w:highlight w:val="white"/>
          <w:lang w:bidi="ar-SA"/>
        </w:rPr>
      </w:pPr>
      <w:r>
        <w:rPr>
          <w:highlight w:val="white"/>
          <w:lang w:bidi="ar-SA"/>
        </w:rPr>
        <w:tab/>
      </w:r>
      <w:r>
        <w:rPr>
          <w:highlight w:val="white"/>
          <w:lang w:bidi="ar-SA"/>
        </w:rPr>
        <w:tab/>
        <w:t>md</w:t>
      </w:r>
      <w:r>
        <w:rPr>
          <w:b/>
          <w:bCs/>
          <w:color w:val="000080"/>
          <w:highlight w:val="white"/>
          <w:lang w:bidi="ar-SA"/>
        </w:rPr>
        <w:t>.</w:t>
      </w:r>
      <w:r>
        <w:rPr>
          <w:highlight w:val="white"/>
          <w:lang w:bidi="ar-SA"/>
        </w:rPr>
        <w:t>setData</w:t>
      </w:r>
      <w:r>
        <w:rPr>
          <w:b/>
          <w:bCs/>
          <w:color w:val="000080"/>
          <w:highlight w:val="white"/>
          <w:lang w:bidi="ar-SA"/>
        </w:rPr>
        <w:t>(</w:t>
      </w:r>
      <w:r>
        <w:rPr>
          <w:highlight w:val="white"/>
          <w:lang w:bidi="ar-SA"/>
        </w:rPr>
        <w:t>wss</w:t>
      </w:r>
      <w:r>
        <w:rPr>
          <w:b/>
          <w:bCs/>
          <w:color w:val="000080"/>
          <w:highlight w:val="white"/>
          <w:lang w:bidi="ar-SA"/>
        </w:rPr>
        <w:t>);</w:t>
      </w:r>
    </w:p>
    <w:p w14:paraId="46A450FE" w14:textId="77777777" w:rsidR="00C17D86" w:rsidRDefault="00C17D86" w:rsidP="00C17D86">
      <w:pPr>
        <w:pStyle w:val="code-section"/>
        <w:rPr>
          <w:highlight w:val="white"/>
          <w:lang w:bidi="ar-SA"/>
        </w:rPr>
      </w:pPr>
      <w:r>
        <w:rPr>
          <w:highlight w:val="white"/>
          <w:lang w:bidi="ar-SA"/>
        </w:rPr>
        <w:tab/>
      </w:r>
      <w:r>
        <w:rPr>
          <w:highlight w:val="white"/>
          <w:lang w:bidi="ar-SA"/>
        </w:rPr>
        <w:tab/>
      </w:r>
      <w:r>
        <w:rPr>
          <w:b/>
          <w:bCs/>
          <w:color w:val="0000FF"/>
          <w:highlight w:val="white"/>
          <w:lang w:bidi="ar-SA"/>
        </w:rPr>
        <w:t>return</w:t>
      </w:r>
      <w:r>
        <w:rPr>
          <w:highlight w:val="white"/>
          <w:lang w:bidi="ar-SA"/>
        </w:rPr>
        <w:t xml:space="preserve"> md</w:t>
      </w:r>
      <w:r>
        <w:rPr>
          <w:b/>
          <w:bCs/>
          <w:color w:val="000080"/>
          <w:highlight w:val="white"/>
          <w:lang w:bidi="ar-SA"/>
        </w:rPr>
        <w:t>.</w:t>
      </w:r>
      <w:r>
        <w:rPr>
          <w:highlight w:val="white"/>
          <w:lang w:bidi="ar-SA"/>
        </w:rPr>
        <w:t>asJSON</w:t>
      </w:r>
      <w:r>
        <w:rPr>
          <w:b/>
          <w:bCs/>
          <w:color w:val="000080"/>
          <w:highlight w:val="white"/>
          <w:lang w:bidi="ar-SA"/>
        </w:rPr>
        <w:t>();</w:t>
      </w:r>
    </w:p>
    <w:p w14:paraId="28C40A86" w14:textId="77777777" w:rsidR="00C17D86" w:rsidRDefault="00C17D86" w:rsidP="00C17D86">
      <w:pPr>
        <w:pStyle w:val="code-section"/>
        <w:rPr>
          <w:highlight w:val="white"/>
          <w:lang w:bidi="ar-SA"/>
        </w:rPr>
      </w:pPr>
      <w:r>
        <w:rPr>
          <w:highlight w:val="white"/>
          <w:lang w:bidi="ar-SA"/>
        </w:rPr>
        <w:lastRenderedPageBreak/>
        <w:tab/>
      </w:r>
      <w:r>
        <w:rPr>
          <w:b/>
          <w:bCs/>
          <w:color w:val="000080"/>
          <w:highlight w:val="white"/>
          <w:lang w:bidi="ar-SA"/>
        </w:rPr>
        <w:t>}</w:t>
      </w:r>
    </w:p>
    <w:p w14:paraId="03D47FE3" w14:textId="77777777" w:rsidR="00C17D86" w:rsidRDefault="00C17D86" w:rsidP="00C17D86">
      <w:pPr>
        <w:pStyle w:val="code-section"/>
        <w:rPr>
          <w:highlight w:val="white"/>
          <w:lang w:bidi="ar-SA"/>
        </w:rPr>
      </w:pPr>
      <w:r>
        <w:rPr>
          <w:b/>
          <w:bCs/>
          <w:color w:val="000080"/>
          <w:highlight w:val="white"/>
          <w:lang w:bidi="ar-SA"/>
        </w:rPr>
        <w:t>}</w:t>
      </w:r>
    </w:p>
    <w:p w14:paraId="0A3AECB4" w14:textId="77777777" w:rsidR="006666BC" w:rsidRDefault="000A2C2E" w:rsidP="00B964FD">
      <w:pPr>
        <w:ind w:firstLine="420"/>
        <w:rPr>
          <w:lang w:eastAsia="zh-CN"/>
        </w:rPr>
      </w:pPr>
      <w:r>
        <w:rPr>
          <w:rFonts w:hint="eastAsia"/>
          <w:lang w:eastAsia="zh-CN"/>
        </w:rPr>
        <w:t>详细请参考</w:t>
      </w:r>
      <w:r>
        <w:rPr>
          <w:rFonts w:hint="eastAsia"/>
          <w:lang w:eastAsia="zh-CN"/>
        </w:rPr>
        <w:t>SDK</w:t>
      </w:r>
      <w:r>
        <w:rPr>
          <w:rFonts w:hint="eastAsia"/>
          <w:lang w:eastAsia="zh-CN"/>
        </w:rPr>
        <w:t>开发包的</w:t>
      </w:r>
      <w:r>
        <w:rPr>
          <w:rFonts w:hint="eastAsia"/>
          <w:lang w:eastAsia="zh-CN"/>
        </w:rPr>
        <w:t>DWZ</w:t>
      </w:r>
      <w:r>
        <w:rPr>
          <w:rFonts w:hint="eastAsia"/>
          <w:lang w:eastAsia="zh-CN"/>
        </w:rPr>
        <w:t>的例子。</w:t>
      </w:r>
    </w:p>
    <w:p w14:paraId="11976293" w14:textId="77777777" w:rsidR="00D12590" w:rsidRPr="00D12590" w:rsidRDefault="00D12590" w:rsidP="00B964FD">
      <w:pPr>
        <w:ind w:firstLine="420"/>
        <w:rPr>
          <w:lang w:eastAsia="zh-CN"/>
        </w:rPr>
      </w:pPr>
    </w:p>
    <w:p w14:paraId="77AD692E" w14:textId="77777777" w:rsidR="00F87240" w:rsidRDefault="00FA6375" w:rsidP="007E7BA0">
      <w:pPr>
        <w:pStyle w:val="2"/>
        <w:rPr>
          <w:lang w:eastAsia="zh-CN"/>
        </w:rPr>
      </w:pPr>
      <w:bookmarkStart w:id="161" w:name="_Toc105239793"/>
      <w:bookmarkStart w:id="162" w:name="_Toc57635836"/>
      <w:bookmarkStart w:id="163" w:name="_Toc107646762"/>
      <w:bookmarkStart w:id="164" w:name="_Toc358126529"/>
      <w:bookmarkStart w:id="165" w:name="_Toc101596829"/>
      <w:r>
        <w:rPr>
          <w:rFonts w:hint="eastAsia"/>
          <w:lang w:val="fr-FR" w:eastAsia="zh-CN"/>
        </w:rPr>
        <w:t>4</w:t>
      </w:r>
      <w:r w:rsidR="00E7707B">
        <w:rPr>
          <w:rFonts w:hint="eastAsia"/>
          <w:lang w:val="fr-FR" w:eastAsia="zh-CN"/>
        </w:rPr>
        <w:t>.3</w:t>
      </w:r>
      <w:r w:rsidR="00F87240">
        <w:rPr>
          <w:rFonts w:hint="eastAsia"/>
          <w:lang w:val="fr-FR" w:eastAsia="fr-FR"/>
        </w:rPr>
        <w:t>视图显示</w:t>
      </w:r>
      <w:bookmarkEnd w:id="161"/>
      <w:bookmarkEnd w:id="162"/>
      <w:bookmarkEnd w:id="163"/>
      <w:bookmarkEnd w:id="164"/>
    </w:p>
    <w:p w14:paraId="52A90A5D" w14:textId="77777777" w:rsidR="00F87240" w:rsidRDefault="00FA6375" w:rsidP="007E7BA0">
      <w:pPr>
        <w:pStyle w:val="3"/>
        <w:rPr>
          <w:lang w:eastAsia="zh-CN"/>
        </w:rPr>
      </w:pPr>
      <w:bookmarkStart w:id="166" w:name="_Toc107646763"/>
      <w:bookmarkStart w:id="167" w:name="_Toc57635837"/>
      <w:bookmarkStart w:id="168" w:name="_Toc105239794"/>
      <w:bookmarkStart w:id="169" w:name="_Toc358126530"/>
      <w:r>
        <w:rPr>
          <w:rFonts w:hint="eastAsia"/>
          <w:lang w:eastAsia="zh-CN"/>
        </w:rPr>
        <w:t>4</w:t>
      </w:r>
      <w:r w:rsidR="001511EB">
        <w:rPr>
          <w:rFonts w:hint="eastAsia"/>
          <w:lang w:eastAsia="zh-CN"/>
        </w:rPr>
        <w:t>.3.1</w:t>
      </w:r>
      <w:r w:rsidR="00F87240">
        <w:rPr>
          <w:rFonts w:hint="eastAsia"/>
          <w:lang w:eastAsia="zh-CN"/>
        </w:rPr>
        <w:t>标准</w:t>
      </w:r>
      <w:r w:rsidR="00F87240">
        <w:rPr>
          <w:rFonts w:hint="eastAsia"/>
          <w:lang w:eastAsia="zh-CN"/>
        </w:rPr>
        <w:t>JSP</w:t>
      </w:r>
      <w:r w:rsidR="00F87240">
        <w:rPr>
          <w:rFonts w:hint="eastAsia"/>
          <w:lang w:eastAsia="zh-CN"/>
        </w:rPr>
        <w:t>视图</w:t>
      </w:r>
      <w:bookmarkEnd w:id="166"/>
      <w:bookmarkEnd w:id="167"/>
      <w:bookmarkEnd w:id="168"/>
      <w:bookmarkEnd w:id="169"/>
    </w:p>
    <w:p w14:paraId="39FF66FB" w14:textId="77777777" w:rsidR="00F87240" w:rsidRDefault="00F87240" w:rsidP="00B964FD">
      <w:pPr>
        <w:ind w:firstLine="420"/>
        <w:rPr>
          <w:lang w:val="fr-FR" w:eastAsia="fr-FR"/>
        </w:rPr>
      </w:pPr>
      <w:r>
        <w:rPr>
          <w:rFonts w:hint="eastAsia"/>
          <w:lang w:val="fr-FR" w:eastAsia="fr-FR"/>
        </w:rPr>
        <w:t>当前可利用的视图技术很多，各有特点。然而，</w:t>
      </w:r>
      <w:r>
        <w:rPr>
          <w:rFonts w:hint="eastAsia"/>
          <w:lang w:val="fr-FR" w:eastAsia="fr-FR"/>
        </w:rPr>
        <w:t>BJAF Web</w:t>
      </w:r>
      <w:r>
        <w:rPr>
          <w:rFonts w:hint="eastAsia"/>
          <w:lang w:val="fr-FR" w:eastAsia="fr-FR"/>
        </w:rPr>
        <w:t>框架从技术成熟性、视图的性能和项目团队的技能等因素考量，框架把</w:t>
      </w:r>
      <w:r>
        <w:rPr>
          <w:rFonts w:hint="eastAsia"/>
          <w:lang w:val="fr-FR" w:eastAsia="fr-FR"/>
        </w:rPr>
        <w:t>JSP</w:t>
      </w:r>
      <w:r>
        <w:rPr>
          <w:rFonts w:hint="eastAsia"/>
          <w:lang w:val="fr-FR" w:eastAsia="fr-FR"/>
        </w:rPr>
        <w:t>作为标准主要的视图来使用。</w:t>
      </w:r>
    </w:p>
    <w:p w14:paraId="161E72D1" w14:textId="77777777" w:rsidR="00F87240" w:rsidRDefault="00F87240" w:rsidP="00B964FD">
      <w:pPr>
        <w:ind w:firstLine="420"/>
        <w:rPr>
          <w:lang w:val="fr-FR" w:eastAsia="fr-FR"/>
        </w:rPr>
      </w:pPr>
      <w:r>
        <w:rPr>
          <w:rFonts w:hint="eastAsia"/>
          <w:lang w:val="fr-FR" w:eastAsia="fr-FR"/>
        </w:rPr>
        <w:t>JSP</w:t>
      </w:r>
      <w:r>
        <w:rPr>
          <w:rFonts w:hint="eastAsia"/>
          <w:lang w:val="fr-FR" w:eastAsia="fr-FR"/>
        </w:rPr>
        <w:t>从</w:t>
      </w:r>
      <w:r>
        <w:rPr>
          <w:rFonts w:hint="eastAsia"/>
          <w:lang w:val="fr-FR" w:eastAsia="fr-FR"/>
        </w:rPr>
        <w:t>98</w:t>
      </w:r>
      <w:r>
        <w:rPr>
          <w:rFonts w:hint="eastAsia"/>
          <w:lang w:val="fr-FR" w:eastAsia="fr-FR"/>
        </w:rPr>
        <w:t>年发展到现在，已经十分成熟，容易接受，而且支持开发工具多；从性能来考量，</w:t>
      </w:r>
      <w:r>
        <w:rPr>
          <w:rFonts w:hint="eastAsia"/>
          <w:lang w:val="fr-FR" w:eastAsia="fr-FR"/>
        </w:rPr>
        <w:t>JSP</w:t>
      </w:r>
      <w:r>
        <w:rPr>
          <w:rFonts w:hint="eastAsia"/>
          <w:lang w:val="fr-FR" w:eastAsia="fr-FR"/>
        </w:rPr>
        <w:t>在众多的视图技术测试中，性能优秀排名前列；特别地，在几乎所有的</w:t>
      </w:r>
      <w:r>
        <w:rPr>
          <w:rFonts w:hint="eastAsia"/>
          <w:lang w:val="fr-FR" w:eastAsia="fr-FR"/>
        </w:rPr>
        <w:t>Web</w:t>
      </w:r>
      <w:r>
        <w:rPr>
          <w:rFonts w:hint="eastAsia"/>
          <w:lang w:val="fr-FR" w:eastAsia="fr-FR"/>
        </w:rPr>
        <w:t>应用中，页面布局和美化工作都是有非技术的美工来负责，</w:t>
      </w:r>
      <w:r>
        <w:rPr>
          <w:rFonts w:hint="eastAsia"/>
          <w:lang w:val="fr-FR" w:eastAsia="fr-FR"/>
        </w:rPr>
        <w:t>JSP</w:t>
      </w:r>
      <w:r>
        <w:rPr>
          <w:rFonts w:hint="eastAsia"/>
          <w:lang w:val="fr-FR" w:eastAsia="fr-FR"/>
        </w:rPr>
        <w:t>作为以</w:t>
      </w:r>
      <w:r>
        <w:rPr>
          <w:rFonts w:hint="eastAsia"/>
          <w:lang w:val="fr-FR" w:eastAsia="fr-FR"/>
        </w:rPr>
        <w:t>HTML</w:t>
      </w:r>
      <w:r>
        <w:rPr>
          <w:rFonts w:hint="eastAsia"/>
          <w:lang w:val="fr-FR" w:eastAsia="fr-FR"/>
        </w:rPr>
        <w:t>为基础的最为简单的视图，美工更是驾轻就熟；而且，</w:t>
      </w:r>
      <w:r>
        <w:rPr>
          <w:rFonts w:hint="eastAsia"/>
          <w:lang w:val="fr-FR" w:eastAsia="fr-FR"/>
        </w:rPr>
        <w:t>JSP</w:t>
      </w:r>
      <w:r>
        <w:rPr>
          <w:rFonts w:hint="eastAsia"/>
          <w:lang w:val="fr-FR" w:eastAsia="fr-FR"/>
        </w:rPr>
        <w:t>也是</w:t>
      </w:r>
      <w:r>
        <w:rPr>
          <w:rFonts w:hint="eastAsia"/>
          <w:lang w:val="fr-FR" w:eastAsia="fr-FR"/>
        </w:rPr>
        <w:t>J2EE</w:t>
      </w:r>
      <w:r>
        <w:rPr>
          <w:rFonts w:hint="eastAsia"/>
          <w:lang w:val="fr-FR" w:eastAsia="fr-FR"/>
        </w:rPr>
        <w:t>规范中标准的视图技术。</w:t>
      </w:r>
    </w:p>
    <w:p w14:paraId="29278848" w14:textId="77777777" w:rsidR="00F87240" w:rsidRDefault="00F87240" w:rsidP="00B964FD">
      <w:pPr>
        <w:ind w:firstLine="420"/>
        <w:rPr>
          <w:lang w:val="fr-FR" w:eastAsia="fr-FR"/>
        </w:rPr>
      </w:pPr>
      <w:r>
        <w:rPr>
          <w:rFonts w:hint="eastAsia"/>
          <w:lang w:val="fr-FR" w:eastAsia="fr-FR"/>
        </w:rPr>
        <w:t>虽然</w:t>
      </w:r>
      <w:r>
        <w:rPr>
          <w:rFonts w:hint="eastAsia"/>
          <w:lang w:val="fr-FR" w:eastAsia="fr-FR"/>
        </w:rPr>
        <w:t>JSP</w:t>
      </w:r>
      <w:r>
        <w:rPr>
          <w:rFonts w:hint="eastAsia"/>
          <w:lang w:val="fr-FR" w:eastAsia="fr-FR"/>
        </w:rPr>
        <w:t>技术为</w:t>
      </w:r>
      <w:r>
        <w:rPr>
          <w:rFonts w:hint="eastAsia"/>
          <w:lang w:val="fr-FR" w:eastAsia="fr-FR"/>
        </w:rPr>
        <w:t>Web</w:t>
      </w:r>
      <w:r>
        <w:rPr>
          <w:rFonts w:hint="eastAsia"/>
          <w:lang w:val="fr-FR" w:eastAsia="fr-FR"/>
        </w:rPr>
        <w:t>表现层技术提供了灵活、丰富的功能支持，但是过于凌乱的</w:t>
      </w:r>
      <w:r>
        <w:rPr>
          <w:rFonts w:hint="eastAsia"/>
          <w:lang w:val="fr-FR" w:eastAsia="fr-FR"/>
        </w:rPr>
        <w:t>JSP Scriplet</w:t>
      </w:r>
      <w:r>
        <w:rPr>
          <w:rFonts w:hint="eastAsia"/>
          <w:lang w:val="fr-FR" w:eastAsia="fr-FR"/>
        </w:rPr>
        <w:t>也成为系统维护的头号大敌。</w:t>
      </w:r>
      <w:r>
        <w:rPr>
          <w:rFonts w:hint="eastAsia"/>
          <w:lang w:val="fr-FR" w:eastAsia="fr-FR"/>
        </w:rPr>
        <w:t>JSP</w:t>
      </w:r>
      <w:r>
        <w:rPr>
          <w:rFonts w:hint="eastAsia"/>
          <w:lang w:val="fr-FR" w:eastAsia="fr-FR"/>
        </w:rPr>
        <w:t>代码中若是业务逻辑、数据逻辑、表现逻辑代码混杂，那么代码重用性、可维护性都极低，为系统的开发带来极大的隐患。所以，</w:t>
      </w:r>
      <w:r>
        <w:rPr>
          <w:rFonts w:hint="eastAsia"/>
          <w:lang w:val="fr-FR" w:eastAsia="fr-FR"/>
        </w:rPr>
        <w:t>JSP</w:t>
      </w:r>
      <w:r>
        <w:rPr>
          <w:rFonts w:hint="eastAsia"/>
          <w:lang w:val="fr-FR" w:eastAsia="fr-FR"/>
        </w:rPr>
        <w:t>的使用应遵循以下原则：</w:t>
      </w:r>
    </w:p>
    <w:p w14:paraId="6CA3E927" w14:textId="77777777" w:rsidR="00F87240" w:rsidRDefault="00F87240">
      <w:pPr>
        <w:pStyle w:val="af0"/>
        <w:rPr>
          <w:lang w:val="fr-FR" w:eastAsia="fr-FR"/>
        </w:rPr>
      </w:pPr>
      <w:r>
        <w:rPr>
          <w:rFonts w:hint="eastAsia"/>
          <w:lang w:val="fr-FR" w:eastAsia="fr-FR"/>
        </w:rPr>
        <w:t>JSP</w:t>
      </w:r>
      <w:r>
        <w:rPr>
          <w:rFonts w:hint="eastAsia"/>
          <w:lang w:val="fr-FR" w:eastAsia="fr-FR"/>
        </w:rPr>
        <w:t>只能作为视图来使用</w:t>
      </w:r>
    </w:p>
    <w:p w14:paraId="67346371" w14:textId="77777777" w:rsidR="00F87240" w:rsidRDefault="00F87240">
      <w:pPr>
        <w:pStyle w:val="af0"/>
        <w:ind w:left="420" w:firstLine="0"/>
        <w:rPr>
          <w:lang w:val="fr-FR" w:eastAsia="fr-FR"/>
        </w:rPr>
      </w:pPr>
      <w:r>
        <w:rPr>
          <w:rFonts w:hint="eastAsia"/>
          <w:lang w:val="fr-FR" w:eastAsia="fr-FR"/>
        </w:rPr>
        <w:t>JSP</w:t>
      </w:r>
      <w:r>
        <w:rPr>
          <w:rFonts w:hint="eastAsia"/>
          <w:lang w:val="fr-FR" w:eastAsia="fr-FR"/>
        </w:rPr>
        <w:t>功能强大，它几乎允许在一个页面里面编写任何逻辑。如访问数据库、业务逻辑代码等等。然而，从设计角度看，这是绝对不允许的，</w:t>
      </w:r>
      <w:r>
        <w:rPr>
          <w:rFonts w:hint="eastAsia"/>
          <w:lang w:val="fr-FR" w:eastAsia="fr-FR"/>
        </w:rPr>
        <w:t>JSP</w:t>
      </w:r>
      <w:r>
        <w:rPr>
          <w:rFonts w:hint="eastAsia"/>
          <w:lang w:val="fr-FR" w:eastAsia="fr-FR"/>
        </w:rPr>
        <w:t>仅仅只能作为显示模型数据的视图使用，只能拥有数据显示逻辑。</w:t>
      </w:r>
    </w:p>
    <w:p w14:paraId="5FD7E401" w14:textId="77777777" w:rsidR="00F87240" w:rsidRDefault="00F87240">
      <w:pPr>
        <w:pStyle w:val="af0"/>
        <w:rPr>
          <w:lang w:val="fr-FR" w:eastAsia="fr-FR"/>
        </w:rPr>
      </w:pPr>
      <w:r>
        <w:rPr>
          <w:rFonts w:hint="eastAsia"/>
          <w:lang w:val="fr-FR" w:eastAsia="fr-FR"/>
        </w:rPr>
        <w:t>JSP</w:t>
      </w:r>
      <w:r>
        <w:rPr>
          <w:rFonts w:hint="eastAsia"/>
          <w:lang w:val="fr-FR" w:eastAsia="fr-FR"/>
        </w:rPr>
        <w:t>不应该具备访问</w:t>
      </w:r>
      <w:r>
        <w:rPr>
          <w:rFonts w:hint="eastAsia"/>
          <w:lang w:val="fr-FR" w:eastAsia="fr-FR"/>
        </w:rPr>
        <w:t>Session</w:t>
      </w:r>
      <w:r>
        <w:rPr>
          <w:rFonts w:hint="eastAsia"/>
          <w:lang w:val="fr-FR" w:eastAsia="fr-FR"/>
        </w:rPr>
        <w:t>的能力</w:t>
      </w:r>
    </w:p>
    <w:p w14:paraId="7852E129" w14:textId="77777777" w:rsidR="00F87240" w:rsidRDefault="00F87240">
      <w:pPr>
        <w:pStyle w:val="af0"/>
        <w:ind w:left="420" w:firstLine="0"/>
        <w:rPr>
          <w:lang w:val="fr-FR" w:eastAsia="fr-FR"/>
        </w:rPr>
      </w:pPr>
      <w:r>
        <w:rPr>
          <w:rFonts w:hint="eastAsia"/>
          <w:lang w:val="fr-FR" w:eastAsia="fr-FR"/>
        </w:rPr>
        <w:t>为了不破坏设计，视图所有的数据都应该统一由模型来提供。我们应该使用</w:t>
      </w:r>
      <w:r>
        <w:rPr>
          <w:rFonts w:hint="eastAsia"/>
          <w:b/>
          <w:lang w:val="fr-FR" w:eastAsia="fr-FR"/>
        </w:rPr>
        <w:t>&lt;%@page session=</w:t>
      </w:r>
      <w:r>
        <w:rPr>
          <w:rFonts w:hint="eastAsia"/>
          <w:b/>
          <w:lang w:val="fr-FR" w:eastAsia="fr-FR"/>
        </w:rPr>
        <w:t>”</w:t>
      </w:r>
      <w:r>
        <w:rPr>
          <w:rFonts w:hint="eastAsia"/>
          <w:b/>
          <w:lang w:val="fr-FR" w:eastAsia="fr-FR"/>
        </w:rPr>
        <w:t>false</w:t>
      </w:r>
      <w:r>
        <w:rPr>
          <w:rFonts w:hint="eastAsia"/>
          <w:b/>
          <w:lang w:val="fr-FR" w:eastAsia="fr-FR"/>
        </w:rPr>
        <w:t>”</w:t>
      </w:r>
      <w:r>
        <w:rPr>
          <w:rFonts w:hint="eastAsia"/>
          <w:b/>
          <w:lang w:val="fr-FR" w:eastAsia="fr-FR"/>
        </w:rPr>
        <w:t>%&gt;</w:t>
      </w:r>
      <w:r>
        <w:rPr>
          <w:rFonts w:hint="eastAsia"/>
          <w:lang w:val="fr-FR" w:eastAsia="fr-FR"/>
        </w:rPr>
        <w:t>语句关闭</w:t>
      </w:r>
      <w:r>
        <w:rPr>
          <w:rFonts w:hint="eastAsia"/>
          <w:lang w:val="fr-FR" w:eastAsia="fr-FR"/>
        </w:rPr>
        <w:t>JSP</w:t>
      </w:r>
      <w:r>
        <w:rPr>
          <w:rFonts w:hint="eastAsia"/>
          <w:lang w:val="fr-FR" w:eastAsia="fr-FR"/>
        </w:rPr>
        <w:t>使用</w:t>
      </w:r>
      <w:r>
        <w:rPr>
          <w:rFonts w:hint="eastAsia"/>
          <w:lang w:val="fr-FR" w:eastAsia="fr-FR"/>
        </w:rPr>
        <w:t>Session</w:t>
      </w:r>
      <w:r>
        <w:rPr>
          <w:rFonts w:hint="eastAsia"/>
          <w:lang w:val="fr-FR" w:eastAsia="fr-FR"/>
        </w:rPr>
        <w:t>功能，而且能提高性能。操纵</w:t>
      </w:r>
      <w:r>
        <w:rPr>
          <w:rFonts w:hint="eastAsia"/>
          <w:lang w:val="fr-FR" w:eastAsia="fr-FR"/>
        </w:rPr>
        <w:t>Session</w:t>
      </w:r>
      <w:r>
        <w:rPr>
          <w:rFonts w:hint="eastAsia"/>
          <w:lang w:val="fr-FR" w:eastAsia="fr-FR"/>
        </w:rPr>
        <w:t>是控制器而不是视图的权利。</w:t>
      </w:r>
    </w:p>
    <w:p w14:paraId="1E94EA31" w14:textId="77777777" w:rsidR="00F87240" w:rsidRDefault="00F87240">
      <w:pPr>
        <w:pStyle w:val="af0"/>
        <w:rPr>
          <w:lang w:val="fr-FR" w:eastAsia="fr-FR"/>
        </w:rPr>
      </w:pPr>
      <w:r>
        <w:rPr>
          <w:rFonts w:hint="eastAsia"/>
          <w:lang w:val="fr-FR" w:eastAsia="fr-FR"/>
        </w:rPr>
        <w:lastRenderedPageBreak/>
        <w:t>JSP</w:t>
      </w:r>
      <w:r>
        <w:rPr>
          <w:rFonts w:hint="eastAsia"/>
          <w:lang w:val="fr-FR" w:eastAsia="fr-FR"/>
        </w:rPr>
        <w:t>不应该使用</w:t>
      </w:r>
      <w:r>
        <w:rPr>
          <w:rFonts w:hint="eastAsia"/>
          <w:lang w:val="fr-FR" w:eastAsia="fr-FR"/>
        </w:rPr>
        <w:t>request</w:t>
      </w:r>
      <w:r>
        <w:rPr>
          <w:rFonts w:hint="eastAsia"/>
          <w:lang w:val="fr-FR" w:eastAsia="fr-FR"/>
        </w:rPr>
        <w:t>对象直接访问请求参数</w:t>
      </w:r>
    </w:p>
    <w:p w14:paraId="51E91CDC" w14:textId="77777777" w:rsidR="00F87240" w:rsidRDefault="00F87240">
      <w:pPr>
        <w:pStyle w:val="af0"/>
        <w:ind w:left="420" w:firstLine="0"/>
        <w:rPr>
          <w:lang w:val="fr-FR" w:eastAsia="fr-FR"/>
        </w:rPr>
      </w:pPr>
      <w:r>
        <w:rPr>
          <w:rFonts w:hint="eastAsia"/>
          <w:lang w:val="fr-FR" w:eastAsia="fr-FR"/>
        </w:rPr>
        <w:t>处理请求参数是控制器责任，视图不能越权。</w:t>
      </w:r>
    </w:p>
    <w:p w14:paraId="77051390" w14:textId="77777777" w:rsidR="00F87240" w:rsidRDefault="00F87240">
      <w:pPr>
        <w:pStyle w:val="af0"/>
        <w:rPr>
          <w:lang w:val="fr-FR" w:eastAsia="fr-FR"/>
        </w:rPr>
      </w:pPr>
      <w:r>
        <w:rPr>
          <w:rFonts w:hint="eastAsia"/>
          <w:lang w:val="fr-FR" w:eastAsia="fr-FR"/>
        </w:rPr>
        <w:t>JSP</w:t>
      </w:r>
      <w:r>
        <w:rPr>
          <w:rFonts w:hint="eastAsia"/>
          <w:lang w:val="fr-FR" w:eastAsia="fr-FR"/>
        </w:rPr>
        <w:t>应避免异常处理</w:t>
      </w:r>
    </w:p>
    <w:p w14:paraId="18CC6DE1" w14:textId="77777777" w:rsidR="00F87240" w:rsidRDefault="00F87240">
      <w:pPr>
        <w:pStyle w:val="af0"/>
        <w:ind w:left="420" w:firstLine="0"/>
        <w:rPr>
          <w:lang w:val="fr-FR" w:eastAsia="fr-FR"/>
        </w:rPr>
      </w:pPr>
      <w:r>
        <w:rPr>
          <w:rFonts w:hint="eastAsia"/>
          <w:lang w:val="fr-FR" w:eastAsia="fr-FR"/>
        </w:rPr>
        <w:t>没有必要在一个页面中使用</w:t>
      </w:r>
      <w:r>
        <w:rPr>
          <w:rFonts w:hint="eastAsia"/>
          <w:lang w:val="fr-FR" w:eastAsia="fr-FR"/>
        </w:rPr>
        <w:t>try/catch</w:t>
      </w:r>
      <w:r>
        <w:rPr>
          <w:rFonts w:hint="eastAsia"/>
          <w:lang w:val="fr-FR" w:eastAsia="fr-FR"/>
        </w:rPr>
        <w:t>，因为视图运行时不应该遇到可恢复性的错误。</w:t>
      </w:r>
    </w:p>
    <w:p w14:paraId="75A0203C" w14:textId="77777777" w:rsidR="00F87240" w:rsidRDefault="00F87240">
      <w:pPr>
        <w:pStyle w:val="af0"/>
        <w:rPr>
          <w:lang w:val="fr-FR" w:eastAsia="fr-FR"/>
        </w:rPr>
      </w:pPr>
      <w:r>
        <w:rPr>
          <w:rFonts w:hint="eastAsia"/>
          <w:lang w:val="fr-FR" w:eastAsia="fr-FR"/>
        </w:rPr>
        <w:t>不应该在一个</w:t>
      </w:r>
      <w:r>
        <w:rPr>
          <w:rFonts w:hint="eastAsia"/>
          <w:lang w:val="fr-FR" w:eastAsia="fr-FR"/>
        </w:rPr>
        <w:t>JSP</w:t>
      </w:r>
      <w:r>
        <w:rPr>
          <w:rFonts w:hint="eastAsia"/>
          <w:lang w:val="fr-FR" w:eastAsia="fr-FR"/>
        </w:rPr>
        <w:t>页面中，定义内部类、函数等等</w:t>
      </w:r>
    </w:p>
    <w:p w14:paraId="1B019349" w14:textId="77777777" w:rsidR="00F87240" w:rsidRDefault="00F87240">
      <w:pPr>
        <w:pStyle w:val="af0"/>
        <w:ind w:left="420" w:firstLine="0"/>
        <w:rPr>
          <w:lang w:val="fr-FR" w:eastAsia="fr-FR"/>
        </w:rPr>
      </w:pPr>
      <w:r>
        <w:rPr>
          <w:rFonts w:hint="eastAsia"/>
          <w:lang w:val="fr-FR" w:eastAsia="fr-FR"/>
        </w:rPr>
        <w:t>理论上视图只处理显示逻辑，不太可能有太复杂逻辑需要用到内部类。即使有可能，也应该抽象成助手类、通用函数，放在</w:t>
      </w:r>
      <w:r>
        <w:rPr>
          <w:rFonts w:hint="eastAsia"/>
          <w:lang w:val="fr-FR" w:eastAsia="fr-FR"/>
        </w:rPr>
        <w:t>java</w:t>
      </w:r>
      <w:r>
        <w:rPr>
          <w:rFonts w:hint="eastAsia"/>
          <w:lang w:val="fr-FR" w:eastAsia="fr-FR"/>
        </w:rPr>
        <w:t>的包中，而不应该定义在一个</w:t>
      </w:r>
      <w:r>
        <w:rPr>
          <w:rFonts w:hint="eastAsia"/>
          <w:lang w:val="fr-FR" w:eastAsia="fr-FR"/>
        </w:rPr>
        <w:t>JSP</w:t>
      </w:r>
      <w:r>
        <w:rPr>
          <w:rFonts w:hint="eastAsia"/>
          <w:lang w:val="fr-FR" w:eastAsia="fr-FR"/>
        </w:rPr>
        <w:t>文件内部。</w:t>
      </w:r>
    </w:p>
    <w:p w14:paraId="267C2A2B" w14:textId="77777777" w:rsidR="00F87240" w:rsidRDefault="00F87240">
      <w:pPr>
        <w:pStyle w:val="af0"/>
        <w:rPr>
          <w:lang w:val="fr-FR" w:eastAsia="fr-FR"/>
        </w:rPr>
      </w:pPr>
      <w:r>
        <w:rPr>
          <w:rFonts w:hint="eastAsia"/>
          <w:lang w:val="fr-FR" w:eastAsia="fr-FR"/>
        </w:rPr>
        <w:t>不应该使用</w:t>
      </w:r>
      <w:r>
        <w:rPr>
          <w:rFonts w:hint="eastAsia"/>
          <w:lang w:val="fr-FR" w:eastAsia="fr-FR"/>
        </w:rPr>
        <w:t>out.println()</w:t>
      </w:r>
      <w:r>
        <w:rPr>
          <w:rFonts w:hint="eastAsia"/>
          <w:lang w:val="fr-FR" w:eastAsia="fr-FR"/>
        </w:rPr>
        <w:t>语句</w:t>
      </w:r>
    </w:p>
    <w:p w14:paraId="046A7483" w14:textId="77777777" w:rsidR="00F87240" w:rsidRDefault="00F87240">
      <w:pPr>
        <w:pStyle w:val="af0"/>
        <w:ind w:left="420" w:firstLine="0"/>
        <w:rPr>
          <w:lang w:val="fr-FR" w:eastAsia="fr-FR"/>
        </w:rPr>
      </w:pPr>
      <w:r>
        <w:rPr>
          <w:rFonts w:hint="eastAsia"/>
          <w:lang w:val="fr-FR" w:eastAsia="fr-FR"/>
        </w:rPr>
        <w:t>这只会给页面美化人员带来不必要的麻烦，没有任何好处。</w:t>
      </w:r>
    </w:p>
    <w:p w14:paraId="0304849C" w14:textId="77777777" w:rsidR="00F87240" w:rsidRDefault="00F87240">
      <w:pPr>
        <w:pStyle w:val="af0"/>
        <w:rPr>
          <w:lang w:val="fr-FR" w:eastAsia="fr-FR"/>
        </w:rPr>
      </w:pPr>
      <w:r>
        <w:rPr>
          <w:rFonts w:hint="eastAsia"/>
          <w:lang w:val="fr-FR" w:eastAsia="fr-FR"/>
        </w:rPr>
        <w:t>尽量不要使用自定义标签库</w:t>
      </w:r>
    </w:p>
    <w:p w14:paraId="5F5FFEEE" w14:textId="77777777" w:rsidR="00F87240" w:rsidRDefault="00F87240">
      <w:pPr>
        <w:pStyle w:val="af0"/>
        <w:ind w:left="420" w:firstLine="0"/>
        <w:rPr>
          <w:lang w:val="fr-FR" w:eastAsia="fr-FR"/>
        </w:rPr>
      </w:pPr>
      <w:r>
        <w:rPr>
          <w:rFonts w:hint="eastAsia"/>
          <w:lang w:val="fr-FR" w:eastAsia="fr-FR"/>
        </w:rPr>
        <w:t>如果没有充分的理由，不要实现自己的标签库。即使有需要，应该首先考虑</w:t>
      </w:r>
      <w:r>
        <w:rPr>
          <w:rFonts w:hint="eastAsia"/>
          <w:lang w:val="fr-FR" w:eastAsia="fr-FR"/>
        </w:rPr>
        <w:t>JSTL</w:t>
      </w:r>
      <w:r>
        <w:rPr>
          <w:rFonts w:hint="eastAsia"/>
          <w:lang w:val="fr-FR" w:eastAsia="fr-FR"/>
        </w:rPr>
        <w:t>标签库。（虽然笔者一直是各种标签库的反对者，但是对</w:t>
      </w:r>
      <w:r>
        <w:rPr>
          <w:rFonts w:hint="eastAsia"/>
          <w:lang w:val="fr-FR" w:eastAsia="fr-FR"/>
        </w:rPr>
        <w:t>JSTL</w:t>
      </w:r>
      <w:r>
        <w:rPr>
          <w:rFonts w:hint="eastAsia"/>
          <w:lang w:val="fr-FR" w:eastAsia="fr-FR"/>
        </w:rPr>
        <w:t>却是一个例外，因为合理使用</w:t>
      </w:r>
      <w:r>
        <w:rPr>
          <w:rFonts w:hint="eastAsia"/>
          <w:lang w:val="fr-FR" w:eastAsia="fr-FR"/>
        </w:rPr>
        <w:t>JSTL</w:t>
      </w:r>
      <w:r>
        <w:rPr>
          <w:rFonts w:hint="eastAsia"/>
          <w:lang w:val="fr-FR" w:eastAsia="fr-FR"/>
        </w:rPr>
        <w:t>可以使得页面变得简单，关键是</w:t>
      </w:r>
      <w:r>
        <w:rPr>
          <w:rFonts w:hint="eastAsia"/>
          <w:lang w:val="fr-FR" w:eastAsia="fr-FR"/>
        </w:rPr>
        <w:t>JSTL</w:t>
      </w:r>
      <w:r>
        <w:rPr>
          <w:rFonts w:hint="eastAsia"/>
          <w:lang w:val="fr-FR" w:eastAsia="fr-FR"/>
        </w:rPr>
        <w:t>很简单易懂，是一个</w:t>
      </w:r>
      <w:r>
        <w:rPr>
          <w:rFonts w:hint="eastAsia"/>
          <w:lang w:val="fr-FR" w:eastAsia="fr-FR"/>
        </w:rPr>
        <w:t>J2EE</w:t>
      </w:r>
      <w:r>
        <w:rPr>
          <w:rFonts w:hint="eastAsia"/>
          <w:lang w:val="fr-FR" w:eastAsia="fr-FR"/>
        </w:rPr>
        <w:t>支持标准技术。</w:t>
      </w:r>
      <w:r>
        <w:rPr>
          <w:rFonts w:hint="eastAsia"/>
          <w:lang w:val="fr-FR" w:eastAsia="fr-FR"/>
        </w:rPr>
        <w:t>JSTL</w:t>
      </w:r>
      <w:r>
        <w:rPr>
          <w:rFonts w:hint="eastAsia"/>
          <w:lang w:val="fr-FR" w:eastAsia="fr-FR"/>
        </w:rPr>
        <w:t>可以作为</w:t>
      </w:r>
      <w:r>
        <w:rPr>
          <w:rFonts w:hint="eastAsia"/>
          <w:lang w:val="fr-FR" w:eastAsia="fr-FR"/>
        </w:rPr>
        <w:t>JSP</w:t>
      </w:r>
      <w:r>
        <w:rPr>
          <w:rFonts w:hint="eastAsia"/>
          <w:lang w:val="fr-FR" w:eastAsia="fr-FR"/>
        </w:rPr>
        <w:t>视图辅助工具来使用。）</w:t>
      </w:r>
    </w:p>
    <w:p w14:paraId="00C3DB64" w14:textId="77777777" w:rsidR="00F87240" w:rsidRDefault="00F87240" w:rsidP="00B964FD">
      <w:pPr>
        <w:ind w:firstLine="420"/>
        <w:rPr>
          <w:lang w:val="fr-FR" w:eastAsia="fr-FR"/>
        </w:rPr>
      </w:pPr>
    </w:p>
    <w:p w14:paraId="74C43729" w14:textId="77777777" w:rsidR="00F87240" w:rsidRDefault="00FA6375" w:rsidP="007E7BA0">
      <w:pPr>
        <w:pStyle w:val="3"/>
        <w:rPr>
          <w:lang w:eastAsia="zh-CN"/>
        </w:rPr>
      </w:pPr>
      <w:bookmarkStart w:id="170" w:name="_Toc57635838"/>
      <w:bookmarkStart w:id="171" w:name="_Toc358126531"/>
      <w:r>
        <w:rPr>
          <w:rFonts w:hint="eastAsia"/>
          <w:lang w:eastAsia="zh-CN"/>
        </w:rPr>
        <w:t>4</w:t>
      </w:r>
      <w:r w:rsidR="001511EB">
        <w:rPr>
          <w:rFonts w:hint="eastAsia"/>
          <w:lang w:eastAsia="zh-CN"/>
        </w:rPr>
        <w:t>.3.2</w:t>
      </w:r>
      <w:r w:rsidR="00F87240">
        <w:rPr>
          <w:rFonts w:hint="eastAsia"/>
          <w:lang w:eastAsia="zh-CN"/>
        </w:rPr>
        <w:t>视图配置</w:t>
      </w:r>
      <w:bookmarkEnd w:id="170"/>
      <w:bookmarkEnd w:id="171"/>
    </w:p>
    <w:p w14:paraId="268503B4" w14:textId="77777777" w:rsidR="00F87240" w:rsidRDefault="00F87240" w:rsidP="00B964FD">
      <w:pPr>
        <w:ind w:firstLine="420"/>
        <w:rPr>
          <w:lang w:val="fr-FR" w:eastAsia="fr-FR"/>
        </w:rPr>
      </w:pPr>
      <w:r>
        <w:rPr>
          <w:rFonts w:hint="eastAsia"/>
          <w:lang w:val="fr-FR" w:eastAsia="fr-FR"/>
        </w:rPr>
        <w:t>控制器需要根据视图的名称来定位视图页面在服务器上存放位置，这就需要建立一个视图名称与位置路径的映射关系。框架通过</w:t>
      </w:r>
      <w:r>
        <w:rPr>
          <w:rFonts w:hint="eastAsia"/>
          <w:i/>
          <w:lang w:val="fr-FR" w:eastAsia="fr-FR"/>
        </w:rPr>
        <w:t>WebView.xml</w:t>
      </w:r>
      <w:r>
        <w:rPr>
          <w:rFonts w:hint="eastAsia"/>
          <w:lang w:val="fr-FR" w:eastAsia="fr-FR"/>
        </w:rPr>
        <w:t>配置文件来定义此映射关系，它与</w:t>
      </w:r>
      <w:r>
        <w:rPr>
          <w:rFonts w:hint="eastAsia"/>
          <w:lang w:val="fr-FR" w:eastAsia="fr-FR"/>
        </w:rPr>
        <w:t>WebController.xml</w:t>
      </w:r>
      <w:r>
        <w:rPr>
          <w:rFonts w:hint="eastAsia"/>
          <w:lang w:val="fr-FR" w:eastAsia="fr-FR"/>
        </w:rPr>
        <w:t>一起存放在</w:t>
      </w:r>
      <w:r>
        <w:rPr>
          <w:rFonts w:hint="eastAsia"/>
          <w:lang w:val="fr-FR" w:eastAsia="fr-FR"/>
        </w:rPr>
        <w:t>Web</w:t>
      </w:r>
      <w:r>
        <w:rPr>
          <w:rFonts w:hint="eastAsia"/>
          <w:lang w:val="fr-FR" w:eastAsia="fr-FR"/>
        </w:rPr>
        <w:t>应用</w:t>
      </w:r>
      <w:r>
        <w:rPr>
          <w:rFonts w:hint="eastAsia"/>
          <w:lang w:val="fr-FR" w:eastAsia="fr-FR"/>
        </w:rPr>
        <w:t>Config</w:t>
      </w:r>
      <w:r>
        <w:rPr>
          <w:rFonts w:hint="eastAsia"/>
          <w:lang w:val="fr-FR" w:eastAsia="fr-FR"/>
        </w:rPr>
        <w:t>目录下。</w:t>
      </w:r>
      <w:r>
        <w:rPr>
          <w:rFonts w:hint="eastAsia"/>
        </w:rPr>
        <w:t>其内容格式如下</w:t>
      </w:r>
      <w:r>
        <w:rPr>
          <w:rFonts w:hint="eastAsia"/>
          <w:lang w:val="fr-FR" w:eastAsia="fr-FR"/>
        </w:rPr>
        <w:t>：</w:t>
      </w:r>
    </w:p>
    <w:p w14:paraId="57EBCD4E" w14:textId="77777777" w:rsidR="00F87240" w:rsidRDefault="00F87240">
      <w:pPr>
        <w:pStyle w:val="code-section"/>
        <w:rPr>
          <w:color w:val="000000"/>
          <w:highlight w:val="white"/>
          <w:lang w:val="fr-FR" w:eastAsia="zh-CN"/>
        </w:rPr>
      </w:pPr>
      <w:r>
        <w:rPr>
          <w:highlight w:val="white"/>
          <w:lang w:val="fr-FR" w:eastAsia="zh-CN"/>
        </w:rPr>
        <w:t>&lt;?xml version="1.0" encoding="UTF-8"?&gt;</w:t>
      </w:r>
    </w:p>
    <w:p w14:paraId="0C301D07" w14:textId="77777777" w:rsidR="00F87240" w:rsidRDefault="00F87240">
      <w:pPr>
        <w:pStyle w:val="code-section"/>
        <w:rPr>
          <w:color w:val="000000"/>
          <w:highlight w:val="white"/>
          <w:lang w:val="fr-FR" w:eastAsia="zh-CN"/>
        </w:rPr>
      </w:pPr>
      <w:r>
        <w:rPr>
          <w:color w:val="0000FF"/>
          <w:highlight w:val="white"/>
          <w:lang w:val="fr-FR" w:eastAsia="zh-CN"/>
        </w:rPr>
        <w:t>&lt;</w:t>
      </w:r>
      <w:r>
        <w:rPr>
          <w:color w:val="800000"/>
          <w:highlight w:val="white"/>
          <w:lang w:val="fr-FR" w:eastAsia="zh-CN"/>
        </w:rPr>
        <w:t>mappings</w:t>
      </w:r>
      <w:r>
        <w:rPr>
          <w:color w:val="0000FF"/>
          <w:highlight w:val="white"/>
          <w:lang w:val="fr-FR" w:eastAsia="zh-CN"/>
        </w:rPr>
        <w:t>&gt;</w:t>
      </w:r>
    </w:p>
    <w:p w14:paraId="2CD65A67" w14:textId="77777777" w:rsidR="00F87240" w:rsidRDefault="00F87240">
      <w:pPr>
        <w:pStyle w:val="code-section"/>
        <w:rPr>
          <w:color w:val="339966"/>
          <w:highlight w:val="white"/>
          <w:lang w:val="fr-FR" w:eastAsia="zh-CN"/>
        </w:rPr>
      </w:pPr>
      <w:r>
        <w:rPr>
          <w:color w:val="339966"/>
          <w:highlight w:val="white"/>
          <w:lang w:val="fr-FR" w:eastAsia="zh-CN"/>
        </w:rPr>
        <w:t xml:space="preserve">&lt;!-- </w:t>
      </w:r>
      <w:r>
        <w:rPr>
          <w:rFonts w:hint="eastAsia"/>
          <w:color w:val="339966"/>
          <w:highlight w:val="white"/>
          <w:lang w:eastAsia="zh-CN"/>
        </w:rPr>
        <w:t>视图的名称是唯一的</w:t>
      </w:r>
      <w:r>
        <w:rPr>
          <w:rFonts w:hint="eastAsia"/>
          <w:color w:val="339966"/>
          <w:highlight w:val="white"/>
          <w:lang w:val="fr-FR" w:eastAsia="zh-CN"/>
        </w:rPr>
        <w:t>，</w:t>
      </w:r>
      <w:r>
        <w:rPr>
          <w:color w:val="339966"/>
          <w:highlight w:val="white"/>
          <w:lang w:val="fr-FR" w:eastAsia="zh-CN"/>
        </w:rPr>
        <w:t>url</w:t>
      </w:r>
      <w:r>
        <w:rPr>
          <w:rFonts w:hint="eastAsia"/>
          <w:color w:val="339966"/>
          <w:highlight w:val="white"/>
          <w:lang w:eastAsia="zh-CN"/>
        </w:rPr>
        <w:t>是视图文件在</w:t>
      </w:r>
      <w:r>
        <w:rPr>
          <w:color w:val="339966"/>
          <w:highlight w:val="white"/>
          <w:lang w:val="fr-FR" w:eastAsia="zh-CN"/>
        </w:rPr>
        <w:t>Web</w:t>
      </w:r>
      <w:r>
        <w:rPr>
          <w:rFonts w:hint="eastAsia"/>
          <w:color w:val="339966"/>
          <w:highlight w:val="white"/>
          <w:lang w:eastAsia="zh-CN"/>
        </w:rPr>
        <w:t>服务器上存放位置</w:t>
      </w:r>
      <w:r>
        <w:rPr>
          <w:color w:val="339966"/>
          <w:highlight w:val="white"/>
          <w:lang w:val="fr-FR" w:eastAsia="zh-CN"/>
        </w:rPr>
        <w:t xml:space="preserve"> --&gt;</w:t>
      </w:r>
    </w:p>
    <w:p w14:paraId="3656F87C" w14:textId="77777777" w:rsidR="00F87240" w:rsidRDefault="00F87240">
      <w:pPr>
        <w:pStyle w:val="code-section"/>
        <w:rPr>
          <w:color w:val="000000"/>
          <w:highlight w:val="white"/>
          <w:lang w:val="fr-FR" w:eastAsia="zh-CN"/>
        </w:rPr>
      </w:pPr>
      <w:r>
        <w:rPr>
          <w:color w:val="000000"/>
          <w:highlight w:val="white"/>
          <w:lang w:val="fr-FR" w:eastAsia="zh-CN"/>
        </w:rPr>
        <w:lastRenderedPageBreak/>
        <w:t xml:space="preserve">  </w:t>
      </w:r>
      <w:r>
        <w:rPr>
          <w:color w:val="0000FF"/>
          <w:highlight w:val="white"/>
          <w:lang w:val="fr-FR" w:eastAsia="zh-CN"/>
        </w:rPr>
        <w:t>&lt;</w:t>
      </w:r>
      <w:r>
        <w:rPr>
          <w:color w:val="800000"/>
          <w:highlight w:val="white"/>
          <w:lang w:val="fr-FR" w:eastAsia="zh-CN"/>
        </w:rPr>
        <w:t>views</w:t>
      </w:r>
      <w:r>
        <w:rPr>
          <w:color w:val="0000FF"/>
          <w:highlight w:val="white"/>
          <w:lang w:val="fr-FR" w:eastAsia="zh-CN"/>
        </w:rPr>
        <w:t>&gt;</w:t>
      </w:r>
    </w:p>
    <w:p w14:paraId="4187896F" w14:textId="77777777" w:rsidR="00F87240" w:rsidRDefault="00F87240">
      <w:pPr>
        <w:pStyle w:val="code-section"/>
        <w:rPr>
          <w:color w:val="339966"/>
          <w:highlight w:val="white"/>
          <w:lang w:val="fr-FR" w:eastAsia="zh-CN"/>
        </w:rPr>
      </w:pPr>
      <w:r>
        <w:rPr>
          <w:color w:val="000000"/>
          <w:highlight w:val="white"/>
          <w:lang w:val="fr-FR" w:eastAsia="zh-CN"/>
        </w:rPr>
        <w:t xml:space="preserve">   </w:t>
      </w:r>
      <w:r>
        <w:rPr>
          <w:color w:val="339966"/>
          <w:highlight w:val="white"/>
          <w:lang w:val="fr-FR" w:eastAsia="zh-CN"/>
        </w:rPr>
        <w:t xml:space="preserve"> &lt;!-- Session</w:t>
      </w:r>
      <w:r>
        <w:rPr>
          <w:rFonts w:hint="eastAsia"/>
          <w:color w:val="339966"/>
          <w:highlight w:val="white"/>
          <w:lang w:eastAsia="zh-CN"/>
        </w:rPr>
        <w:t>失效时</w:t>
      </w:r>
      <w:r>
        <w:rPr>
          <w:rFonts w:hint="eastAsia"/>
          <w:color w:val="339966"/>
          <w:highlight w:val="white"/>
          <w:lang w:val="fr-FR" w:eastAsia="zh-CN"/>
        </w:rPr>
        <w:t>，</w:t>
      </w:r>
      <w:r>
        <w:rPr>
          <w:rFonts w:hint="eastAsia"/>
          <w:color w:val="339966"/>
          <w:highlight w:val="white"/>
          <w:lang w:eastAsia="zh-CN"/>
        </w:rPr>
        <w:t>请求会自动跳转到此标签定义的视图</w:t>
      </w:r>
      <w:r>
        <w:rPr>
          <w:color w:val="339966"/>
          <w:highlight w:val="white"/>
          <w:lang w:val="fr-FR" w:eastAsia="zh-CN"/>
        </w:rPr>
        <w:t xml:space="preserve"> --&gt;</w:t>
      </w:r>
    </w:p>
    <w:p w14:paraId="07B03FBE" w14:textId="77777777" w:rsidR="00F87240" w:rsidRDefault="00F87240">
      <w:pPr>
        <w:pStyle w:val="code-section"/>
        <w:rPr>
          <w:color w:val="000000"/>
          <w:highlight w:val="white"/>
          <w:lang w:val="fr-FR" w:eastAsia="fr-FR"/>
        </w:rPr>
      </w:pPr>
      <w:r>
        <w:rPr>
          <w:color w:val="000000"/>
          <w:highlight w:val="white"/>
          <w:lang w:val="fr-FR" w:eastAsia="zh-CN"/>
        </w:rPr>
        <w:t xml:space="preserve">    </w:t>
      </w:r>
      <w:r>
        <w:rPr>
          <w:color w:val="0000FF"/>
          <w:highlight w:val="white"/>
          <w:lang w:val="fr-FR" w:eastAsia="fr-FR"/>
        </w:rPr>
        <w:t>&lt;</w:t>
      </w:r>
      <w:r>
        <w:rPr>
          <w:color w:val="800000"/>
          <w:highlight w:val="white"/>
          <w:lang w:val="fr-FR" w:eastAsia="fr-FR"/>
        </w:rPr>
        <w:t>DisabledSessionView</w:t>
      </w:r>
      <w:r>
        <w:rPr>
          <w:color w:val="0000FF"/>
          <w:highlight w:val="white"/>
          <w:lang w:val="fr-FR" w:eastAsia="fr-FR"/>
        </w:rPr>
        <w:t>&gt;</w:t>
      </w:r>
      <w:r>
        <w:rPr>
          <w:color w:val="000000"/>
          <w:highlight w:val="white"/>
          <w:lang w:val="fr-FR" w:eastAsia="fr-FR"/>
        </w:rPr>
        <w:t>IndexView</w:t>
      </w:r>
      <w:r>
        <w:rPr>
          <w:color w:val="0000FF"/>
          <w:highlight w:val="white"/>
          <w:lang w:val="fr-FR" w:eastAsia="fr-FR"/>
        </w:rPr>
        <w:t>&lt;/</w:t>
      </w:r>
      <w:r>
        <w:rPr>
          <w:color w:val="800000"/>
          <w:highlight w:val="white"/>
          <w:lang w:val="fr-FR" w:eastAsia="fr-FR"/>
        </w:rPr>
        <w:t>DisabledSessionView</w:t>
      </w:r>
      <w:r>
        <w:rPr>
          <w:color w:val="0000FF"/>
          <w:highlight w:val="white"/>
          <w:lang w:val="fr-FR" w:eastAsia="fr-FR"/>
        </w:rPr>
        <w:t>&gt;</w:t>
      </w:r>
    </w:p>
    <w:p w14:paraId="0F8A1C64" w14:textId="77777777" w:rsidR="00F87240" w:rsidRDefault="00F87240">
      <w:pPr>
        <w:pStyle w:val="code-section"/>
        <w:rPr>
          <w:color w:val="339966"/>
          <w:highlight w:val="white"/>
          <w:lang w:val="fr-FR" w:eastAsia="fr-FR"/>
        </w:rPr>
      </w:pPr>
      <w:r>
        <w:rPr>
          <w:color w:val="000000"/>
          <w:highlight w:val="white"/>
          <w:lang w:val="fr-FR" w:eastAsia="fr-FR"/>
        </w:rPr>
        <w:t xml:space="preserve">   </w:t>
      </w:r>
      <w:r>
        <w:rPr>
          <w:color w:val="339966"/>
          <w:highlight w:val="white"/>
          <w:lang w:val="fr-FR" w:eastAsia="fr-FR"/>
        </w:rPr>
        <w:t xml:space="preserve"> &lt;!-- </w:t>
      </w:r>
      <w:r>
        <w:rPr>
          <w:rFonts w:hint="eastAsia"/>
          <w:color w:val="339966"/>
          <w:highlight w:val="white"/>
        </w:rPr>
        <w:t>应用错误统一处理视图</w:t>
      </w:r>
      <w:r>
        <w:rPr>
          <w:rFonts w:hint="eastAsia"/>
          <w:color w:val="339966"/>
          <w:highlight w:val="white"/>
          <w:lang w:val="fr-FR" w:eastAsia="fr-FR"/>
        </w:rPr>
        <w:t>，</w:t>
      </w:r>
      <w:r>
        <w:rPr>
          <w:rFonts w:hint="eastAsia"/>
          <w:color w:val="339966"/>
          <w:highlight w:val="white"/>
        </w:rPr>
        <w:t>当系统发生异常自动跳转到此标签定义的视图</w:t>
      </w:r>
      <w:r>
        <w:rPr>
          <w:color w:val="339966"/>
          <w:highlight w:val="white"/>
          <w:lang w:val="fr-FR" w:eastAsia="fr-FR"/>
        </w:rPr>
        <w:t xml:space="preserve"> --&gt;</w:t>
      </w:r>
    </w:p>
    <w:p w14:paraId="406FDCEE"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ErrorView</w:t>
      </w:r>
      <w:r>
        <w:rPr>
          <w:color w:val="0000FF"/>
          <w:highlight w:val="white"/>
          <w:lang w:val="fr-FR" w:eastAsia="fr-FR"/>
        </w:rPr>
        <w:t>&gt;</w:t>
      </w:r>
      <w:r>
        <w:rPr>
          <w:color w:val="000000"/>
          <w:highlight w:val="white"/>
          <w:lang w:val="fr-FR" w:eastAsia="fr-FR"/>
        </w:rPr>
        <w:t>ErrView</w:t>
      </w:r>
      <w:r>
        <w:rPr>
          <w:color w:val="0000FF"/>
          <w:highlight w:val="white"/>
          <w:lang w:val="fr-FR" w:eastAsia="fr-FR"/>
        </w:rPr>
        <w:t>&lt;/</w:t>
      </w:r>
      <w:r>
        <w:rPr>
          <w:color w:val="800000"/>
          <w:highlight w:val="white"/>
          <w:lang w:val="fr-FR" w:eastAsia="fr-FR"/>
        </w:rPr>
        <w:t>ErrorView</w:t>
      </w:r>
      <w:r>
        <w:rPr>
          <w:color w:val="0000FF"/>
          <w:highlight w:val="white"/>
          <w:lang w:val="fr-FR" w:eastAsia="fr-FR"/>
        </w:rPr>
        <w:t>&gt;</w:t>
      </w:r>
    </w:p>
    <w:p w14:paraId="1E7B5D92"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standard</w:t>
      </w:r>
      <w:r>
        <w:rPr>
          <w:color w:val="0000FF"/>
          <w:highlight w:val="white"/>
          <w:lang w:val="fr-FR" w:eastAsia="fr-FR"/>
        </w:rPr>
        <w:t>&gt;</w:t>
      </w:r>
    </w:p>
    <w:p w14:paraId="7DC16BF9"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sItem</w:t>
      </w:r>
      <w:r>
        <w:rPr>
          <w:color w:val="FF0000"/>
          <w:highlight w:val="white"/>
          <w:lang w:val="fr-FR" w:eastAsia="fr-FR"/>
        </w:rPr>
        <w:t xml:space="preserve"> name</w:t>
      </w:r>
      <w:r>
        <w:rPr>
          <w:color w:val="0000FF"/>
          <w:highlight w:val="white"/>
          <w:lang w:val="fr-FR" w:eastAsia="fr-FR"/>
        </w:rPr>
        <w:t>="</w:t>
      </w:r>
      <w:r>
        <w:rPr>
          <w:color w:val="000000"/>
          <w:highlight w:val="white"/>
          <w:lang w:val="fr-FR" w:eastAsia="fr-FR"/>
        </w:rPr>
        <w:t>IndexView</w:t>
      </w:r>
      <w:r>
        <w:rPr>
          <w:color w:val="0000FF"/>
          <w:highlight w:val="white"/>
          <w:lang w:val="fr-FR" w:eastAsia="fr-FR"/>
        </w:rPr>
        <w:t>"</w:t>
      </w:r>
      <w:r>
        <w:rPr>
          <w:color w:val="FF0000"/>
          <w:highlight w:val="white"/>
          <w:lang w:val="fr-FR" w:eastAsia="fr-FR"/>
        </w:rPr>
        <w:t xml:space="preserve"> url</w:t>
      </w:r>
      <w:r>
        <w:rPr>
          <w:color w:val="0000FF"/>
          <w:highlight w:val="white"/>
          <w:lang w:val="fr-FR" w:eastAsia="fr-FR"/>
        </w:rPr>
        <w:t>="</w:t>
      </w:r>
      <w:r>
        <w:rPr>
          <w:color w:val="000000"/>
          <w:highlight w:val="white"/>
          <w:lang w:val="fr-FR" w:eastAsia="fr-FR"/>
        </w:rPr>
        <w:t>/index.html</w:t>
      </w:r>
      <w:r>
        <w:rPr>
          <w:color w:val="0000FF"/>
          <w:highlight w:val="white"/>
          <w:lang w:val="fr-FR" w:eastAsia="fr-FR"/>
        </w:rPr>
        <w:t>"/&gt;</w:t>
      </w:r>
    </w:p>
    <w:p w14:paraId="005829AB"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sItem</w:t>
      </w:r>
      <w:r>
        <w:rPr>
          <w:color w:val="FF0000"/>
          <w:highlight w:val="white"/>
          <w:lang w:val="fr-FR" w:eastAsia="fr-FR"/>
        </w:rPr>
        <w:t xml:space="preserve"> name</w:t>
      </w:r>
      <w:r>
        <w:rPr>
          <w:color w:val="0000FF"/>
          <w:highlight w:val="white"/>
          <w:lang w:val="fr-FR" w:eastAsia="fr-FR"/>
        </w:rPr>
        <w:t>="</w:t>
      </w:r>
      <w:r>
        <w:rPr>
          <w:color w:val="000000"/>
          <w:highlight w:val="white"/>
          <w:lang w:val="fr-FR" w:eastAsia="fr-FR"/>
        </w:rPr>
        <w:t>MainView</w:t>
      </w:r>
      <w:r>
        <w:rPr>
          <w:color w:val="0000FF"/>
          <w:highlight w:val="white"/>
          <w:lang w:val="fr-FR" w:eastAsia="fr-FR"/>
        </w:rPr>
        <w:t>"</w:t>
      </w:r>
      <w:r>
        <w:rPr>
          <w:color w:val="FF0000"/>
          <w:highlight w:val="white"/>
          <w:lang w:val="fr-FR" w:eastAsia="fr-FR"/>
        </w:rPr>
        <w:t xml:space="preserve"> url</w:t>
      </w:r>
      <w:r>
        <w:rPr>
          <w:color w:val="0000FF"/>
          <w:highlight w:val="white"/>
          <w:lang w:val="fr-FR" w:eastAsia="fr-FR"/>
        </w:rPr>
        <w:t>="</w:t>
      </w:r>
      <w:r>
        <w:rPr>
          <w:color w:val="000000"/>
          <w:highlight w:val="white"/>
          <w:lang w:val="fr-FR" w:eastAsia="fr-FR"/>
        </w:rPr>
        <w:t>/views/main.jsp</w:t>
      </w:r>
      <w:r>
        <w:rPr>
          <w:color w:val="0000FF"/>
          <w:highlight w:val="white"/>
          <w:lang w:val="fr-FR" w:eastAsia="fr-FR"/>
        </w:rPr>
        <w:t>"/&gt;</w:t>
      </w:r>
    </w:p>
    <w:p w14:paraId="5143427D" w14:textId="77777777" w:rsidR="00F87240" w:rsidRDefault="00F87240">
      <w:pPr>
        <w:pStyle w:val="code-section"/>
        <w:rPr>
          <w:color w:val="000000"/>
          <w:highlight w:val="white"/>
        </w:rPr>
      </w:pPr>
      <w:r>
        <w:rPr>
          <w:color w:val="000000"/>
          <w:highlight w:val="white"/>
          <w:lang w:val="fr-FR" w:eastAsia="fr-FR"/>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ErrView</w:t>
      </w:r>
      <w:r>
        <w:rPr>
          <w:color w:val="0000FF"/>
          <w:highlight w:val="white"/>
        </w:rPr>
        <w:t>"</w:t>
      </w:r>
      <w:r>
        <w:rPr>
          <w:color w:val="FF0000"/>
          <w:highlight w:val="white"/>
        </w:rPr>
        <w:t xml:space="preserve"> url</w:t>
      </w:r>
      <w:r>
        <w:rPr>
          <w:color w:val="0000FF"/>
          <w:highlight w:val="white"/>
        </w:rPr>
        <w:t>="</w:t>
      </w:r>
      <w:r>
        <w:rPr>
          <w:color w:val="000000"/>
          <w:highlight w:val="white"/>
        </w:rPr>
        <w:t>/errdeal/errView.jsp</w:t>
      </w:r>
      <w:r>
        <w:rPr>
          <w:color w:val="0000FF"/>
          <w:highlight w:val="white"/>
        </w:rPr>
        <w:t>"/&gt;</w:t>
      </w:r>
    </w:p>
    <w:p w14:paraId="1C5A863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ContentView</w:t>
      </w:r>
      <w:r>
        <w:rPr>
          <w:color w:val="0000FF"/>
          <w:highlight w:val="white"/>
        </w:rPr>
        <w:t>"</w:t>
      </w:r>
      <w:r>
        <w:rPr>
          <w:color w:val="FF0000"/>
          <w:highlight w:val="white"/>
        </w:rPr>
        <w:t xml:space="preserve"> url</w:t>
      </w:r>
      <w:r>
        <w:rPr>
          <w:color w:val="0000FF"/>
          <w:highlight w:val="white"/>
        </w:rPr>
        <w:t>="</w:t>
      </w:r>
      <w:r>
        <w:rPr>
          <w:color w:val="000000"/>
          <w:highlight w:val="white"/>
        </w:rPr>
        <w:t>/views/content.jsp</w:t>
      </w:r>
      <w:r>
        <w:rPr>
          <w:color w:val="0000FF"/>
          <w:highlight w:val="white"/>
        </w:rPr>
        <w:t>"/&gt;</w:t>
      </w:r>
    </w:p>
    <w:p w14:paraId="57DA99F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sItem</w:t>
      </w:r>
      <w:r>
        <w:rPr>
          <w:color w:val="FF0000"/>
          <w:highlight w:val="white"/>
        </w:rPr>
        <w:t xml:space="preserve"> name</w:t>
      </w:r>
      <w:r>
        <w:rPr>
          <w:color w:val="0000FF"/>
          <w:highlight w:val="white"/>
        </w:rPr>
        <w:t>="</w:t>
      </w:r>
      <w:r>
        <w:rPr>
          <w:color w:val="000000"/>
          <w:highlight w:val="white"/>
        </w:rPr>
        <w:t>InputView</w:t>
      </w:r>
      <w:r>
        <w:rPr>
          <w:color w:val="0000FF"/>
          <w:highlight w:val="white"/>
        </w:rPr>
        <w:t>"</w:t>
      </w:r>
      <w:r>
        <w:rPr>
          <w:color w:val="FF0000"/>
          <w:highlight w:val="white"/>
        </w:rPr>
        <w:t xml:space="preserve"> url</w:t>
      </w:r>
      <w:r>
        <w:rPr>
          <w:color w:val="0000FF"/>
          <w:highlight w:val="white"/>
        </w:rPr>
        <w:t>="</w:t>
      </w:r>
      <w:r>
        <w:rPr>
          <w:color w:val="000000"/>
          <w:highlight w:val="white"/>
        </w:rPr>
        <w:t>/views/input.jsp</w:t>
      </w:r>
      <w:r>
        <w:rPr>
          <w:color w:val="0000FF"/>
          <w:highlight w:val="white"/>
        </w:rPr>
        <w:t>"/&gt;</w:t>
      </w:r>
    </w:p>
    <w:p w14:paraId="78512085"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5B598A52"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standard</w:t>
      </w:r>
      <w:r>
        <w:rPr>
          <w:color w:val="0000FF"/>
          <w:highlight w:val="white"/>
        </w:rPr>
        <w:t>&gt;</w:t>
      </w:r>
    </w:p>
    <w:p w14:paraId="151C5D4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freemarker</w:t>
      </w:r>
      <w:r>
        <w:rPr>
          <w:color w:val="0000FF"/>
          <w:highlight w:val="white"/>
        </w:rPr>
        <w:t>&gt;</w:t>
      </w:r>
    </w:p>
    <w:p w14:paraId="7C345A4A"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fItem</w:t>
      </w:r>
      <w:r>
        <w:rPr>
          <w:color w:val="FF0000"/>
          <w:highlight w:val="white"/>
        </w:rPr>
        <w:t xml:space="preserve"> name</w:t>
      </w:r>
      <w:r>
        <w:rPr>
          <w:color w:val="0000FF"/>
          <w:highlight w:val="white"/>
        </w:rPr>
        <w:t>="</w:t>
      </w:r>
      <w:r>
        <w:rPr>
          <w:color w:val="000000"/>
          <w:highlight w:val="white"/>
        </w:rPr>
        <w:t>wapInputView</w:t>
      </w:r>
      <w:r>
        <w:rPr>
          <w:color w:val="0000FF"/>
          <w:highlight w:val="white"/>
        </w:rPr>
        <w:t>"</w:t>
      </w:r>
      <w:r>
        <w:rPr>
          <w:color w:val="FF0000"/>
          <w:highlight w:val="white"/>
        </w:rPr>
        <w:t xml:space="preserve"> url</w:t>
      </w:r>
      <w:r>
        <w:rPr>
          <w:color w:val="0000FF"/>
          <w:highlight w:val="white"/>
        </w:rPr>
        <w:t>="</w:t>
      </w:r>
      <w:r>
        <w:rPr>
          <w:color w:val="000000"/>
          <w:highlight w:val="white"/>
        </w:rPr>
        <w:t>/views/wap_input.ftl</w:t>
      </w:r>
      <w:r>
        <w:rPr>
          <w:color w:val="0000FF"/>
          <w:highlight w:val="white"/>
        </w:rPr>
        <w:t>"/&gt;</w:t>
      </w:r>
    </w:p>
    <w:p w14:paraId="7F78CABB" w14:textId="77777777" w:rsidR="00F87240" w:rsidRDefault="00F87240">
      <w:pPr>
        <w:pStyle w:val="code-section"/>
        <w:rPr>
          <w:color w:val="339966"/>
          <w:highlight w:val="white"/>
        </w:rPr>
      </w:pPr>
      <w:r>
        <w:rPr>
          <w:color w:val="000000"/>
          <w:highlight w:val="white"/>
        </w:rPr>
        <w:tab/>
        <w:t xml:space="preserve"> </w:t>
      </w:r>
      <w:r>
        <w:rPr>
          <w:color w:val="339966"/>
          <w:highlight w:val="white"/>
        </w:rPr>
        <w:t xml:space="preserve"> &lt;!-- </w:t>
      </w:r>
      <w:r>
        <w:rPr>
          <w:rFonts w:hint="eastAsia"/>
          <w:color w:val="339966"/>
          <w:highlight w:val="white"/>
        </w:rPr>
        <w:t>添加更多的</w:t>
      </w:r>
      <w:r>
        <w:rPr>
          <w:color w:val="339966"/>
          <w:highlight w:val="white"/>
        </w:rPr>
        <w:t>Item ...--&gt;</w:t>
      </w:r>
    </w:p>
    <w:p w14:paraId="58065FE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freemarker</w:t>
      </w:r>
      <w:r>
        <w:rPr>
          <w:color w:val="0000FF"/>
          <w:highlight w:val="white"/>
        </w:rPr>
        <w:t>&gt;</w:t>
      </w:r>
    </w:p>
    <w:p w14:paraId="0799A6B1"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0000"/>
          <w:highlight w:val="white"/>
        </w:rPr>
        <w:t>views</w:t>
      </w:r>
      <w:r>
        <w:rPr>
          <w:color w:val="0000FF"/>
          <w:highlight w:val="white"/>
        </w:rPr>
        <w:t>&gt;</w:t>
      </w:r>
    </w:p>
    <w:p w14:paraId="2C9C8741" w14:textId="77777777" w:rsidR="00F87240" w:rsidRDefault="00F87240">
      <w:pPr>
        <w:pStyle w:val="code-section"/>
        <w:rPr>
          <w:color w:val="339966"/>
          <w:highlight w:val="white"/>
        </w:rPr>
      </w:pPr>
      <w:r>
        <w:rPr>
          <w:color w:val="000000"/>
          <w:highlight w:val="white"/>
        </w:rPr>
        <w:t xml:space="preserve">  </w:t>
      </w:r>
      <w:r>
        <w:rPr>
          <w:color w:val="339966"/>
          <w:highlight w:val="white"/>
        </w:rPr>
        <w:t xml:space="preserve"> &lt;!--</w:t>
      </w:r>
      <w:r>
        <w:rPr>
          <w:rFonts w:hint="eastAsia"/>
          <w:color w:val="339966"/>
          <w:highlight w:val="white"/>
        </w:rPr>
        <w:t>视图模块【针对视图</w:t>
      </w:r>
      <w:r>
        <w:rPr>
          <w:color w:val="339966"/>
          <w:highlight w:val="white"/>
        </w:rPr>
        <w:t>&lt;views&gt;</w:t>
      </w:r>
      <w:r>
        <w:rPr>
          <w:rFonts w:hint="eastAsia"/>
          <w:color w:val="339966"/>
          <w:highlight w:val="white"/>
        </w:rPr>
        <w:t>标签，如果系统视图数量比较多，那么可以建立多个视图模块】</w:t>
      </w:r>
      <w:r>
        <w:rPr>
          <w:color w:val="339966"/>
          <w:highlight w:val="white"/>
        </w:rPr>
        <w:t xml:space="preserve"> --&gt;</w:t>
      </w:r>
    </w:p>
    <w:p w14:paraId="0BFD8FE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19852DE3"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mItem</w:t>
      </w:r>
      <w:r>
        <w:rPr>
          <w:color w:val="FF0000"/>
          <w:highlight w:val="white"/>
        </w:rPr>
        <w:t xml:space="preserve"> filename</w:t>
      </w:r>
      <w:r>
        <w:rPr>
          <w:color w:val="0000FF"/>
          <w:highlight w:val="white"/>
        </w:rPr>
        <w:t>="</w:t>
      </w:r>
      <w:r>
        <w:rPr>
          <w:color w:val="000000"/>
          <w:highlight w:val="white"/>
        </w:rPr>
        <w:t>xxx_view.xml</w:t>
      </w:r>
      <w:r>
        <w:rPr>
          <w:color w:val="0000FF"/>
          <w:highlight w:val="white"/>
        </w:rPr>
        <w:t>"</w:t>
      </w:r>
      <w:r>
        <w:rPr>
          <w:color w:val="FF0000"/>
          <w:highlight w:val="white"/>
        </w:rPr>
        <w:t xml:space="preserve"> active</w:t>
      </w:r>
      <w:r>
        <w:rPr>
          <w:color w:val="0000FF"/>
          <w:highlight w:val="white"/>
        </w:rPr>
        <w:t>="</w:t>
      </w:r>
      <w:r>
        <w:rPr>
          <w:color w:val="000000"/>
          <w:highlight w:val="white"/>
        </w:rPr>
        <w:t>true</w:t>
      </w:r>
      <w:r>
        <w:rPr>
          <w:color w:val="0000FF"/>
          <w:highlight w:val="white"/>
        </w:rPr>
        <w:t>"/&gt;</w:t>
      </w:r>
    </w:p>
    <w:p w14:paraId="253E2912" w14:textId="77777777" w:rsidR="00F87240" w:rsidRDefault="00F87240">
      <w:pPr>
        <w:pStyle w:val="code-section"/>
        <w:rPr>
          <w:color w:val="339966"/>
          <w:highlight w:val="white"/>
        </w:rPr>
      </w:pPr>
      <w:r>
        <w:rPr>
          <w:color w:val="000000"/>
          <w:highlight w:val="white"/>
        </w:rPr>
        <w:tab/>
      </w:r>
      <w:r>
        <w:rPr>
          <w:color w:val="339966"/>
          <w:highlight w:val="white"/>
        </w:rPr>
        <w:t xml:space="preserve">&lt;!-- </w:t>
      </w:r>
      <w:r>
        <w:rPr>
          <w:rFonts w:hint="eastAsia"/>
          <w:color w:val="339966"/>
          <w:highlight w:val="white"/>
        </w:rPr>
        <w:t>添加更多的</w:t>
      </w:r>
      <w:r>
        <w:rPr>
          <w:color w:val="339966"/>
          <w:highlight w:val="white"/>
        </w:rPr>
        <w:t>Item ...--&gt;</w:t>
      </w:r>
    </w:p>
    <w:p w14:paraId="5CBA559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module</w:t>
      </w:r>
      <w:r>
        <w:rPr>
          <w:color w:val="0000FF"/>
          <w:highlight w:val="white"/>
        </w:rPr>
        <w:t>&gt;</w:t>
      </w:r>
    </w:p>
    <w:p w14:paraId="7371F7E3"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763FB998" w14:textId="77777777" w:rsidR="00F87240" w:rsidRDefault="00F87240" w:rsidP="00B964FD">
      <w:pPr>
        <w:ind w:firstLine="420"/>
      </w:pPr>
      <w:r>
        <w:rPr>
          <w:rFonts w:hint="eastAsia"/>
        </w:rPr>
        <w:t>其文件结构如下下图所示：</w:t>
      </w:r>
    </w:p>
    <w:p w14:paraId="05BFFF6C" w14:textId="77777777" w:rsidR="00F87240" w:rsidRDefault="000B3E2D" w:rsidP="00B964FD">
      <w:pPr>
        <w:ind w:firstLine="420"/>
        <w:jc w:val="center"/>
      </w:pPr>
      <w:r>
        <w:rPr>
          <w:noProof/>
          <w:lang w:eastAsia="zh-CN" w:bidi="ar-SA"/>
        </w:rPr>
        <w:drawing>
          <wp:inline distT="0" distB="0" distL="0" distR="0" wp14:anchorId="3EF73EE0" wp14:editId="2E33F1AA">
            <wp:extent cx="5838825" cy="2466975"/>
            <wp:effectExtent l="19050" t="0" r="9525" b="0"/>
            <wp:docPr id="31" name="图片 31" descr="2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271278576189468.png"/>
                    <pic:cNvPicPr>
                      <a:picLocks noChangeArrowheads="1"/>
                    </pic:cNvPicPr>
                  </pic:nvPicPr>
                  <pic:blipFill>
                    <a:blip r:embed="rId180" cstate="print"/>
                    <a:srcRect/>
                    <a:stretch>
                      <a:fillRect/>
                    </a:stretch>
                  </pic:blipFill>
                  <pic:spPr bwMode="auto">
                    <a:xfrm>
                      <a:off x="0" y="0"/>
                      <a:ext cx="5838825" cy="2466975"/>
                    </a:xfrm>
                    <a:prstGeom prst="rect">
                      <a:avLst/>
                    </a:prstGeom>
                    <a:noFill/>
                    <a:ln w="9525">
                      <a:noFill/>
                      <a:miter lim="800000"/>
                      <a:headEnd/>
                      <a:tailEnd/>
                    </a:ln>
                    <a:effectLst/>
                  </pic:spPr>
                </pic:pic>
              </a:graphicData>
            </a:graphic>
          </wp:inline>
        </w:drawing>
      </w:r>
    </w:p>
    <w:p w14:paraId="31B687CF" w14:textId="77777777" w:rsidR="00F87240" w:rsidRDefault="00F87240" w:rsidP="00B964FD">
      <w:pPr>
        <w:ind w:firstLine="420"/>
        <w:jc w:val="center"/>
        <w:rPr>
          <w:lang w:eastAsia="zh-CN"/>
        </w:rPr>
      </w:pPr>
      <w:r>
        <w:rPr>
          <w:rFonts w:hint="eastAsia"/>
          <w:lang w:eastAsia="zh-CN"/>
        </w:rPr>
        <w:t>图</w:t>
      </w:r>
      <w:r>
        <w:rPr>
          <w:rFonts w:hint="eastAsia"/>
          <w:lang w:eastAsia="zh-CN"/>
        </w:rPr>
        <w:t>3-9 WebView.xml</w:t>
      </w:r>
      <w:r>
        <w:rPr>
          <w:rFonts w:hint="eastAsia"/>
          <w:lang w:eastAsia="zh-CN"/>
        </w:rPr>
        <w:t>文件结构</w:t>
      </w:r>
    </w:p>
    <w:p w14:paraId="4284E52B" w14:textId="77777777" w:rsidR="00F87240" w:rsidRDefault="00F87240" w:rsidP="00B964FD">
      <w:pPr>
        <w:ind w:firstLine="420"/>
        <w:rPr>
          <w:lang w:val="fr-FR" w:eastAsia="fr-FR"/>
        </w:rPr>
      </w:pPr>
      <w:r>
        <w:rPr>
          <w:rFonts w:hint="eastAsia"/>
          <w:lang w:val="fr-FR" w:eastAsia="fr-FR"/>
        </w:rPr>
        <w:lastRenderedPageBreak/>
        <w:t>可见，配置视图是简单，在其对应的功能标签中定义其名称与其对应的</w:t>
      </w:r>
      <w:r>
        <w:rPr>
          <w:rFonts w:hint="eastAsia"/>
          <w:lang w:val="fr-FR" w:eastAsia="fr-FR"/>
        </w:rPr>
        <w:t>url</w:t>
      </w:r>
      <w:r>
        <w:rPr>
          <w:rFonts w:hint="eastAsia"/>
          <w:lang w:val="fr-FR" w:eastAsia="fr-FR"/>
        </w:rPr>
        <w:t>路径即可。</w:t>
      </w:r>
    </w:p>
    <w:p w14:paraId="7F587BB5"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19CADBE1" wp14:editId="16620767">
            <wp:extent cx="142875" cy="190500"/>
            <wp:effectExtent l="19050" t="0" r="9525" b="0"/>
            <wp:docPr id="32" name="图片 32"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val="fr-FR" w:eastAsia="fr-FR"/>
        </w:rPr>
        <w:t>值得注意的是，在一个</w:t>
      </w:r>
      <w:r w:rsidR="00F87240">
        <w:rPr>
          <w:rFonts w:hint="eastAsia"/>
          <w:lang w:val="fr-FR" w:eastAsia="fr-FR"/>
        </w:rPr>
        <w:t>Web</w:t>
      </w:r>
      <w:r w:rsidR="00F87240">
        <w:rPr>
          <w:rFonts w:hint="eastAsia"/>
          <w:lang w:val="fr-FR" w:eastAsia="fr-FR"/>
        </w:rPr>
        <w:t>应用中，</w:t>
      </w:r>
      <w:r w:rsidR="00F87240">
        <w:rPr>
          <w:rFonts w:hint="eastAsia"/>
          <w:b/>
          <w:lang w:val="fr-FR" w:eastAsia="fr-FR"/>
        </w:rPr>
        <w:t>视图的命名是唯一的</w:t>
      </w:r>
      <w:r w:rsidR="00F87240">
        <w:rPr>
          <w:rFonts w:hint="eastAsia"/>
          <w:lang w:val="fr-FR" w:eastAsia="fr-FR"/>
        </w:rPr>
        <w:t>，如果配置文件出现多个名称相同的定义，则框架会以最后面一个定义为准；建议视图名称定义采取一定命名规则（如</w:t>
      </w:r>
      <w:r w:rsidR="00F87240">
        <w:rPr>
          <w:rFonts w:hint="eastAsia"/>
          <w:lang w:val="fr-FR" w:eastAsia="fr-FR"/>
        </w:rPr>
        <w:t> </w:t>
      </w:r>
      <w:r w:rsidR="00F87240">
        <w:rPr>
          <w:rFonts w:hint="eastAsia"/>
          <w:lang w:val="fr-FR" w:eastAsia="fr-FR"/>
        </w:rPr>
        <w:t>：</w:t>
      </w:r>
      <w:r w:rsidR="00F87240">
        <w:rPr>
          <w:rFonts w:hint="eastAsia"/>
          <w:lang w:val="fr-FR" w:eastAsia="fr-FR"/>
        </w:rPr>
        <w:t>[</w:t>
      </w:r>
      <w:r w:rsidR="00F87240">
        <w:rPr>
          <w:rFonts w:hint="eastAsia"/>
          <w:lang w:val="fr-FR" w:eastAsia="fr-FR"/>
        </w:rPr>
        <w:t>模块名</w:t>
      </w:r>
      <w:r w:rsidR="00F87240">
        <w:rPr>
          <w:rFonts w:hint="eastAsia"/>
          <w:lang w:val="fr-FR" w:eastAsia="fr-FR"/>
        </w:rPr>
        <w:t>]_[</w:t>
      </w:r>
      <w:r w:rsidR="00F87240">
        <w:rPr>
          <w:rFonts w:hint="eastAsia"/>
          <w:lang w:val="fr-FR" w:eastAsia="fr-FR"/>
        </w:rPr>
        <w:t>意思名称</w:t>
      </w:r>
      <w:r w:rsidR="00F87240">
        <w:rPr>
          <w:rFonts w:hint="eastAsia"/>
          <w:lang w:val="fr-FR" w:eastAsia="fr-FR"/>
        </w:rPr>
        <w:t>]</w:t>
      </w:r>
      <w:r w:rsidR="00F87240">
        <w:rPr>
          <w:rFonts w:hint="eastAsia"/>
          <w:lang w:val="fr-FR" w:eastAsia="fr-FR"/>
        </w:rPr>
        <w:t>）以防止视图过多导致含糊不清的情况；如果视图过多，建议按功能模块建立多个视图文件存放；另外，视图不会隶属于某个控制器的，多个控制器可以重用（引用）一个视图定义。</w:t>
      </w:r>
    </w:p>
    <w:p w14:paraId="008ECDD6" w14:textId="77777777" w:rsidR="00F87240" w:rsidRDefault="00F87240">
      <w:pPr>
        <w:pStyle w:val="note"/>
        <w:ind w:firstLineChars="200" w:firstLine="420"/>
        <w:rPr>
          <w:lang w:val="fr-FR" w:eastAsia="fr-FR"/>
        </w:rPr>
      </w:pPr>
      <w:r>
        <w:rPr>
          <w:rFonts w:hint="eastAsia"/>
          <w:lang w:val="fr-FR" w:eastAsia="fr-FR"/>
        </w:rPr>
        <w:t>BJAF</w:t>
      </w:r>
      <w:r>
        <w:rPr>
          <w:rFonts w:hint="eastAsia"/>
          <w:lang w:val="fr-FR" w:eastAsia="fr-FR"/>
        </w:rPr>
        <w:t>在</w:t>
      </w:r>
      <w:r>
        <w:rPr>
          <w:rFonts w:hint="eastAsia"/>
          <w:lang w:val="fr-FR" w:eastAsia="fr-FR"/>
        </w:rPr>
        <w:t>1.3.x</w:t>
      </w:r>
      <w:r>
        <w:rPr>
          <w:rFonts w:hint="eastAsia"/>
          <w:lang w:val="fr-FR" w:eastAsia="fr-FR"/>
        </w:rPr>
        <w:t>以后版本支持视图零配置，也就是说可以不依赖于</w:t>
      </w:r>
      <w:r>
        <w:rPr>
          <w:rFonts w:hint="eastAsia"/>
          <w:lang w:val="fr-FR" w:eastAsia="fr-FR"/>
        </w:rPr>
        <w:t>WebView.xml</w:t>
      </w:r>
      <w:r>
        <w:rPr>
          <w:rFonts w:hint="eastAsia"/>
          <w:lang w:val="fr-FR" w:eastAsia="fr-FR"/>
        </w:rPr>
        <w:t>配置文件来装配视图，只要在编程的返回视图的时候，</w:t>
      </w:r>
      <w:r>
        <w:rPr>
          <w:rFonts w:hint="eastAsia"/>
          <w:b/>
          <w:lang w:val="fr-FR" w:eastAsia="fr-FR"/>
        </w:rPr>
        <w:t>直接返回视图的具体物理路径和文件名</w:t>
      </w:r>
      <w:r>
        <w:rPr>
          <w:rFonts w:hint="eastAsia"/>
          <w:lang w:val="fr-FR" w:eastAsia="fr-FR"/>
        </w:rPr>
        <w:t>就可以了，如：</w:t>
      </w:r>
    </w:p>
    <w:p w14:paraId="017B409F" w14:textId="77777777" w:rsidR="00F87240" w:rsidRDefault="00F87240" w:rsidP="00B964FD">
      <w:pPr>
        <w:pStyle w:val="note"/>
        <w:ind w:firstLineChars="200" w:firstLine="440"/>
        <w:rPr>
          <w:rFonts w:ascii="Comic Sans MS" w:hAnsi="Comic Sans MS"/>
          <w:snapToGrid/>
          <w:color w:val="000000"/>
          <w:sz w:val="22"/>
        </w:rPr>
      </w:pPr>
      <w:r>
        <w:rPr>
          <w:rFonts w:ascii="Comic Sans MS" w:hAnsi="Comic Sans MS"/>
          <w:snapToGrid/>
          <w:color w:val="000000"/>
          <w:sz w:val="22"/>
          <w:lang w:eastAsia="zh-CN"/>
        </w:rPr>
        <w:tab/>
      </w:r>
      <w:r>
        <w:rPr>
          <w:rFonts w:ascii="Comic Sans MS" w:hAnsi="Comic Sans MS"/>
          <w:snapToGrid/>
          <w:color w:val="000000"/>
          <w:sz w:val="22"/>
        </w:rPr>
        <w:t xml:space="preserve">view = </w:t>
      </w:r>
      <w:r>
        <w:rPr>
          <w:rFonts w:ascii="Comic Sans MS" w:hAnsi="Comic Sans MS"/>
          <w:b/>
          <w:snapToGrid/>
          <w:color w:val="7F0055"/>
          <w:sz w:val="22"/>
        </w:rPr>
        <w:t>new</w:t>
      </w:r>
      <w:r>
        <w:rPr>
          <w:rFonts w:ascii="Comic Sans MS" w:hAnsi="Comic Sans MS"/>
          <w:snapToGrid/>
          <w:color w:val="000000"/>
          <w:sz w:val="22"/>
        </w:rPr>
        <w:t xml:space="preserve"> View(</w:t>
      </w:r>
      <w:r>
        <w:rPr>
          <w:rFonts w:ascii="Comic Sans MS" w:hAnsi="Comic Sans MS"/>
          <w:snapToGrid/>
          <w:color w:val="2A00FF"/>
          <w:sz w:val="22"/>
        </w:rPr>
        <w:t>"/views/main.jsp"</w:t>
      </w:r>
      <w:r>
        <w:rPr>
          <w:rFonts w:ascii="Comic Sans MS" w:hAnsi="Comic Sans MS"/>
          <w:snapToGrid/>
          <w:color w:val="000000"/>
          <w:sz w:val="22"/>
        </w:rPr>
        <w:t>, vd);</w:t>
      </w:r>
    </w:p>
    <w:p w14:paraId="706AB7E0" w14:textId="77777777" w:rsidR="00F87240" w:rsidRDefault="00F87240" w:rsidP="00B964FD">
      <w:pPr>
        <w:pStyle w:val="note"/>
        <w:ind w:firstLineChars="200" w:firstLine="440"/>
        <w:rPr>
          <w:lang w:val="fr-FR" w:eastAsia="fr-FR"/>
        </w:rPr>
      </w:pPr>
      <w:r>
        <w:rPr>
          <w:rFonts w:ascii="Comic Sans MS" w:hAnsi="Comic Sans MS" w:hint="eastAsia"/>
          <w:snapToGrid/>
          <w:color w:val="000000"/>
          <w:sz w:val="22"/>
          <w:lang w:eastAsia="zh-CN"/>
        </w:rPr>
        <w:t>为了便于管理和维护，我们推荐使用</w:t>
      </w:r>
      <w:r>
        <w:rPr>
          <w:rFonts w:ascii="Comic Sans MS" w:hAnsi="Comic Sans MS" w:hint="eastAsia"/>
          <w:snapToGrid/>
          <w:color w:val="000000"/>
          <w:sz w:val="22"/>
          <w:lang w:eastAsia="zh-CN"/>
        </w:rPr>
        <w:t>WebView.xml</w:t>
      </w:r>
      <w:r>
        <w:rPr>
          <w:rFonts w:ascii="Comic Sans MS" w:hAnsi="Comic Sans MS" w:hint="eastAsia"/>
          <w:snapToGrid/>
          <w:color w:val="000000"/>
          <w:sz w:val="22"/>
          <w:lang w:eastAsia="zh-CN"/>
        </w:rPr>
        <w:t>配置文件来装配视图。</w:t>
      </w:r>
    </w:p>
    <w:p w14:paraId="491D06D8" w14:textId="77777777" w:rsidR="00F87240" w:rsidRDefault="00F87240" w:rsidP="00B964FD">
      <w:pPr>
        <w:ind w:firstLine="420"/>
        <w:rPr>
          <w:lang w:val="fr-FR" w:eastAsia="fr-FR"/>
        </w:rPr>
      </w:pPr>
    </w:p>
    <w:p w14:paraId="799C5E5D" w14:textId="77777777" w:rsidR="00F87240" w:rsidRDefault="00FA6375" w:rsidP="007E7BA0">
      <w:pPr>
        <w:pStyle w:val="3"/>
        <w:rPr>
          <w:lang w:eastAsia="zh-CN"/>
        </w:rPr>
      </w:pPr>
      <w:bookmarkStart w:id="172" w:name="_Toc57635839"/>
      <w:bookmarkStart w:id="173" w:name="_Toc358126532"/>
      <w:r>
        <w:rPr>
          <w:rFonts w:hint="eastAsia"/>
          <w:lang w:eastAsia="zh-CN"/>
        </w:rPr>
        <w:t>4</w:t>
      </w:r>
      <w:r w:rsidR="001511EB">
        <w:rPr>
          <w:rFonts w:hint="eastAsia"/>
          <w:lang w:eastAsia="zh-CN"/>
        </w:rPr>
        <w:t>.3.3</w:t>
      </w:r>
      <w:r w:rsidR="00F87240">
        <w:rPr>
          <w:rFonts w:hint="eastAsia"/>
          <w:lang w:eastAsia="zh-CN"/>
        </w:rPr>
        <w:t>标准视图</w:t>
      </w:r>
      <w:r w:rsidR="00F87240">
        <w:rPr>
          <w:rFonts w:hint="eastAsia"/>
          <w:lang w:eastAsia="zh-CN"/>
        </w:rPr>
        <w:t>Model</w:t>
      </w:r>
      <w:r w:rsidR="00F87240">
        <w:rPr>
          <w:rFonts w:hint="eastAsia"/>
          <w:lang w:eastAsia="zh-CN"/>
        </w:rPr>
        <w:t>数据解析</w:t>
      </w:r>
      <w:bookmarkEnd w:id="172"/>
      <w:bookmarkEnd w:id="173"/>
    </w:p>
    <w:p w14:paraId="7EDD0413"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Web MVC</w:t>
      </w:r>
      <w:r>
        <w:rPr>
          <w:rFonts w:hint="eastAsia"/>
          <w:lang w:val="fr-FR" w:eastAsia="fr-FR"/>
        </w:rPr>
        <w:t>框架中，</w:t>
      </w:r>
      <w:r>
        <w:rPr>
          <w:rFonts w:hint="eastAsia"/>
          <w:lang w:val="fr-FR" w:eastAsia="fr-FR"/>
        </w:rPr>
        <w:t>Model</w:t>
      </w:r>
      <w:r>
        <w:rPr>
          <w:rFonts w:hint="eastAsia"/>
          <w:lang w:val="fr-FR" w:eastAsia="fr-FR"/>
        </w:rPr>
        <w:t>运算产生的结果数据</w:t>
      </w:r>
      <w:r>
        <w:rPr>
          <w:rFonts w:hint="eastAsia"/>
          <w:lang w:val="fr-FR" w:eastAsia="fr-FR"/>
        </w:rPr>
        <w:t>ModelData</w:t>
      </w:r>
      <w:r>
        <w:rPr>
          <w:rFonts w:hint="eastAsia"/>
          <w:lang w:val="fr-FR" w:eastAsia="fr-FR"/>
        </w:rPr>
        <w:t>最终会传递到视图页面中，然后通过解析成</w:t>
      </w:r>
      <w:r>
        <w:rPr>
          <w:rFonts w:hint="eastAsia"/>
          <w:lang w:val="fr-FR" w:eastAsia="fr-FR"/>
        </w:rPr>
        <w:t>html</w:t>
      </w:r>
      <w:r>
        <w:rPr>
          <w:rFonts w:hint="eastAsia"/>
          <w:lang w:val="fr-FR" w:eastAsia="fr-FR"/>
        </w:rPr>
        <w:t>再显示给客户端。</w:t>
      </w:r>
    </w:p>
    <w:p w14:paraId="7FF25B7D"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框架对页面</w:t>
      </w:r>
      <w:r>
        <w:rPr>
          <w:rFonts w:hint="eastAsia"/>
          <w:lang w:val="fr-FR" w:eastAsia="fr-FR"/>
        </w:rPr>
        <w:t>Model</w:t>
      </w:r>
      <w:r>
        <w:rPr>
          <w:rFonts w:hint="eastAsia"/>
          <w:lang w:val="fr-FR" w:eastAsia="fr-FR"/>
        </w:rPr>
        <w:t>数据解析支持以下两种方式：</w:t>
      </w:r>
    </w:p>
    <w:p w14:paraId="0FACBDBA" w14:textId="77777777" w:rsidR="00F87240" w:rsidRDefault="00F87240">
      <w:pPr>
        <w:pStyle w:val="af0"/>
        <w:rPr>
          <w:b/>
          <w:lang w:val="fr-FR" w:eastAsia="fr-FR"/>
        </w:rPr>
      </w:pPr>
      <w:r>
        <w:rPr>
          <w:rFonts w:hint="eastAsia"/>
          <w:b/>
          <w:lang w:val="fr-FR" w:eastAsia="fr-FR"/>
        </w:rPr>
        <w:t>使用标准</w:t>
      </w:r>
      <w:r>
        <w:rPr>
          <w:rFonts w:hint="eastAsia"/>
          <w:b/>
          <w:lang w:val="fr-FR" w:eastAsia="fr-FR"/>
        </w:rPr>
        <w:t>JSTL</w:t>
      </w:r>
      <w:r>
        <w:rPr>
          <w:rFonts w:hint="eastAsia"/>
          <w:b/>
          <w:lang w:val="fr-FR" w:eastAsia="fr-FR"/>
        </w:rPr>
        <w:t>标签库方式</w:t>
      </w:r>
    </w:p>
    <w:p w14:paraId="70F75106" w14:textId="77777777" w:rsidR="00F87240" w:rsidRDefault="00F87240" w:rsidP="00B964FD">
      <w:pPr>
        <w:ind w:firstLine="420"/>
        <w:rPr>
          <w:lang w:val="fr-FR" w:eastAsia="fr-FR"/>
        </w:rPr>
      </w:pPr>
      <w:r>
        <w:rPr>
          <w:rFonts w:hint="eastAsia"/>
          <w:lang w:val="fr-FR" w:eastAsia="fr-FR"/>
        </w:rPr>
        <w:t>JSTL</w:t>
      </w:r>
      <w:r>
        <w:rPr>
          <w:rFonts w:hint="eastAsia"/>
          <w:lang w:val="fr-FR" w:eastAsia="fr-FR"/>
        </w:rPr>
        <w:t>（</w:t>
      </w:r>
      <w:r>
        <w:rPr>
          <w:lang w:val="fr-FR" w:eastAsia="fr-FR"/>
        </w:rPr>
        <w:t>JavaServer Pages Standard Tag Library</w:t>
      </w:r>
      <w:r>
        <w:rPr>
          <w:rFonts w:hint="eastAsia"/>
          <w:lang w:val="fr-FR" w:eastAsia="fr-FR"/>
        </w:rPr>
        <w:t>）</w:t>
      </w:r>
      <w:r>
        <w:rPr>
          <w:rFonts w:hint="eastAsia"/>
        </w:rPr>
        <w:t>是</w:t>
      </w:r>
      <w:r>
        <w:rPr>
          <w:rFonts w:hint="eastAsia"/>
          <w:lang w:val="fr-FR" w:eastAsia="fr-FR"/>
        </w:rPr>
        <w:t>Java</w:t>
      </w:r>
      <w:r>
        <w:rPr>
          <w:rFonts w:hint="eastAsia"/>
        </w:rPr>
        <w:t>标准标签库</w:t>
      </w:r>
      <w:r>
        <w:rPr>
          <w:rFonts w:hint="eastAsia"/>
          <w:lang w:val="fr-FR" w:eastAsia="fr-FR"/>
        </w:rPr>
        <w:t>，</w:t>
      </w:r>
      <w:r>
        <w:rPr>
          <w:rFonts w:hint="eastAsia"/>
        </w:rPr>
        <w:t>可以使用</w:t>
      </w:r>
      <w:r>
        <w:rPr>
          <w:rFonts w:hint="eastAsia"/>
          <w:lang w:val="fr-FR" w:eastAsia="fr-FR"/>
        </w:rPr>
        <w:t>JSTL1.0</w:t>
      </w:r>
      <w:r>
        <w:rPr>
          <w:rFonts w:hint="eastAsia"/>
        </w:rPr>
        <w:t>或更高版本进行</w:t>
      </w:r>
      <w:r>
        <w:rPr>
          <w:rFonts w:hint="eastAsia"/>
          <w:lang w:val="fr-FR" w:eastAsia="fr-FR"/>
        </w:rPr>
        <w:t>ModelData</w:t>
      </w:r>
      <w:r>
        <w:rPr>
          <w:rFonts w:hint="eastAsia"/>
        </w:rPr>
        <w:t>解析。</w:t>
      </w:r>
      <w:r>
        <w:rPr>
          <w:rFonts w:hint="eastAsia"/>
          <w:lang w:val="fr-FR" w:eastAsia="fr-FR"/>
        </w:rPr>
        <w:t>JSTL1.0</w:t>
      </w:r>
      <w:r>
        <w:rPr>
          <w:rFonts w:hint="eastAsia"/>
        </w:rPr>
        <w:t>主要包括以下四类标签。</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2"/>
        <w:gridCol w:w="6010"/>
        <w:gridCol w:w="1466"/>
        <w:gridCol w:w="5484"/>
      </w:tblGrid>
      <w:tr w:rsidR="00F87240" w14:paraId="14F12A53" w14:textId="77777777" w:rsidTr="002C3FBD">
        <w:trPr>
          <w:jc w:val="center"/>
        </w:trPr>
        <w:tc>
          <w:tcPr>
            <w:tcW w:w="930" w:type="pct"/>
            <w:shd w:val="clear" w:color="auto" w:fill="B3B3B3"/>
          </w:tcPr>
          <w:p w14:paraId="5AEC45D2" w14:textId="77777777" w:rsidR="00F87240" w:rsidRDefault="00F87240">
            <w:pPr>
              <w:pStyle w:val="ac"/>
              <w:jc w:val="center"/>
              <w:rPr>
                <w:b/>
              </w:rPr>
            </w:pPr>
            <w:r>
              <w:rPr>
                <w:rFonts w:hint="eastAsia"/>
                <w:b/>
              </w:rPr>
              <w:t>功能</w:t>
            </w:r>
          </w:p>
        </w:tc>
        <w:tc>
          <w:tcPr>
            <w:tcW w:w="1887" w:type="pct"/>
            <w:shd w:val="clear" w:color="auto" w:fill="B3B3B3"/>
          </w:tcPr>
          <w:p w14:paraId="353F5FD5" w14:textId="77777777" w:rsidR="00F87240" w:rsidRDefault="00F87240">
            <w:pPr>
              <w:pStyle w:val="ac"/>
              <w:jc w:val="center"/>
              <w:rPr>
                <w:b/>
              </w:rPr>
            </w:pPr>
            <w:r>
              <w:rPr>
                <w:rFonts w:hint="eastAsia"/>
                <w:b/>
              </w:rPr>
              <w:t>URI</w:t>
            </w:r>
          </w:p>
        </w:tc>
        <w:tc>
          <w:tcPr>
            <w:tcW w:w="460" w:type="pct"/>
            <w:shd w:val="clear" w:color="auto" w:fill="B3B3B3"/>
          </w:tcPr>
          <w:p w14:paraId="5B4C4059" w14:textId="77777777" w:rsidR="00F87240" w:rsidRDefault="00F87240">
            <w:pPr>
              <w:pStyle w:val="ac"/>
              <w:jc w:val="center"/>
              <w:rPr>
                <w:b/>
              </w:rPr>
            </w:pPr>
            <w:r>
              <w:rPr>
                <w:rFonts w:hint="eastAsia"/>
                <w:b/>
              </w:rPr>
              <w:t>前缀</w:t>
            </w:r>
          </w:p>
        </w:tc>
        <w:tc>
          <w:tcPr>
            <w:tcW w:w="1722" w:type="pct"/>
            <w:shd w:val="clear" w:color="auto" w:fill="B3B3B3"/>
          </w:tcPr>
          <w:p w14:paraId="174D8B99" w14:textId="77777777" w:rsidR="00F87240" w:rsidRDefault="00F87240">
            <w:pPr>
              <w:pStyle w:val="ac"/>
              <w:jc w:val="center"/>
              <w:rPr>
                <w:b/>
              </w:rPr>
            </w:pPr>
            <w:r>
              <w:rPr>
                <w:rFonts w:hint="eastAsia"/>
                <w:b/>
              </w:rPr>
              <w:t>举例</w:t>
            </w:r>
          </w:p>
        </w:tc>
      </w:tr>
      <w:tr w:rsidR="00F87240" w14:paraId="2F7F9163" w14:textId="77777777" w:rsidTr="002C3FBD">
        <w:trPr>
          <w:jc w:val="center"/>
        </w:trPr>
        <w:tc>
          <w:tcPr>
            <w:tcW w:w="930" w:type="pct"/>
          </w:tcPr>
          <w:p w14:paraId="02F17F68" w14:textId="77777777" w:rsidR="00F87240" w:rsidRDefault="00F87240">
            <w:pPr>
              <w:pStyle w:val="ac"/>
            </w:pPr>
            <w:r>
              <w:rPr>
                <w:rFonts w:hint="eastAsia"/>
              </w:rPr>
              <w:t>核心功能</w:t>
            </w:r>
          </w:p>
        </w:tc>
        <w:tc>
          <w:tcPr>
            <w:tcW w:w="1887" w:type="pct"/>
          </w:tcPr>
          <w:p w14:paraId="05B176AD" w14:textId="77777777" w:rsidR="00F87240" w:rsidRDefault="00F87240">
            <w:pPr>
              <w:pStyle w:val="ac"/>
              <w:rPr>
                <w:i/>
              </w:rPr>
            </w:pPr>
            <w:r>
              <w:rPr>
                <w:i/>
              </w:rPr>
              <w:t>http://java.sun.com/jstl/core</w:t>
            </w:r>
          </w:p>
        </w:tc>
        <w:tc>
          <w:tcPr>
            <w:tcW w:w="460" w:type="pct"/>
          </w:tcPr>
          <w:p w14:paraId="04227FAE" w14:textId="77777777" w:rsidR="00F87240" w:rsidRDefault="00F87240">
            <w:pPr>
              <w:pStyle w:val="ac"/>
              <w:rPr>
                <w:rStyle w:val="code"/>
              </w:rPr>
            </w:pPr>
            <w:r>
              <w:rPr>
                <w:rStyle w:val="code"/>
                <w:rFonts w:hint="eastAsia"/>
              </w:rPr>
              <w:t>c</w:t>
            </w:r>
          </w:p>
        </w:tc>
        <w:tc>
          <w:tcPr>
            <w:tcW w:w="1722" w:type="pct"/>
          </w:tcPr>
          <w:p w14:paraId="3A88DC7E" w14:textId="77777777" w:rsidR="00F87240" w:rsidRDefault="00F87240">
            <w:pPr>
              <w:pStyle w:val="ac"/>
              <w:rPr>
                <w:rStyle w:val="code"/>
              </w:rPr>
            </w:pPr>
            <w:r>
              <w:rPr>
                <w:rStyle w:val="code"/>
                <w:rFonts w:hint="eastAsia"/>
              </w:rPr>
              <w:t>&lt;c:tarname ...&gt;</w:t>
            </w:r>
          </w:p>
        </w:tc>
      </w:tr>
      <w:tr w:rsidR="00F87240" w14:paraId="3CAE4227" w14:textId="77777777" w:rsidTr="002C3FBD">
        <w:trPr>
          <w:jc w:val="center"/>
        </w:trPr>
        <w:tc>
          <w:tcPr>
            <w:tcW w:w="930" w:type="pct"/>
          </w:tcPr>
          <w:p w14:paraId="4BF95E14" w14:textId="77777777" w:rsidR="00F87240" w:rsidRDefault="00F87240">
            <w:pPr>
              <w:pStyle w:val="ac"/>
            </w:pPr>
            <w:r>
              <w:rPr>
                <w:rFonts w:hint="eastAsia"/>
              </w:rPr>
              <w:t>I18N</w:t>
            </w:r>
            <w:r>
              <w:rPr>
                <w:rFonts w:hint="eastAsia"/>
              </w:rPr>
              <w:t>格式化</w:t>
            </w:r>
          </w:p>
        </w:tc>
        <w:tc>
          <w:tcPr>
            <w:tcW w:w="1887" w:type="pct"/>
            <w:vAlign w:val="center"/>
          </w:tcPr>
          <w:p w14:paraId="389AFA4F" w14:textId="77777777" w:rsidR="00F87240" w:rsidRDefault="00F87240">
            <w:pPr>
              <w:pStyle w:val="ac"/>
              <w:rPr>
                <w:rFonts w:ascii="宋体"/>
                <w:i/>
                <w:sz w:val="24"/>
              </w:rPr>
            </w:pPr>
            <w:r>
              <w:rPr>
                <w:i/>
              </w:rPr>
              <w:t>http://java.sun.com/jstl/xml</w:t>
            </w:r>
          </w:p>
        </w:tc>
        <w:tc>
          <w:tcPr>
            <w:tcW w:w="460" w:type="pct"/>
          </w:tcPr>
          <w:p w14:paraId="2C8188C2" w14:textId="77777777" w:rsidR="00F87240" w:rsidRDefault="00F87240">
            <w:pPr>
              <w:pStyle w:val="ac"/>
              <w:rPr>
                <w:rStyle w:val="code"/>
              </w:rPr>
            </w:pPr>
            <w:r>
              <w:rPr>
                <w:rStyle w:val="code"/>
                <w:rFonts w:hint="eastAsia"/>
              </w:rPr>
              <w:t>fmt</w:t>
            </w:r>
          </w:p>
        </w:tc>
        <w:tc>
          <w:tcPr>
            <w:tcW w:w="1722" w:type="pct"/>
          </w:tcPr>
          <w:p w14:paraId="00684F13" w14:textId="77777777" w:rsidR="00F87240" w:rsidRDefault="00F87240">
            <w:pPr>
              <w:pStyle w:val="ac"/>
              <w:rPr>
                <w:rStyle w:val="code"/>
              </w:rPr>
            </w:pPr>
            <w:r>
              <w:rPr>
                <w:rStyle w:val="code"/>
                <w:rFonts w:hint="eastAsia"/>
              </w:rPr>
              <w:t>&lt;fmt:tagname ...&gt;</w:t>
            </w:r>
          </w:p>
        </w:tc>
      </w:tr>
      <w:tr w:rsidR="00F87240" w14:paraId="2629B047" w14:textId="77777777" w:rsidTr="002C3FBD">
        <w:trPr>
          <w:jc w:val="center"/>
        </w:trPr>
        <w:tc>
          <w:tcPr>
            <w:tcW w:w="930" w:type="pct"/>
          </w:tcPr>
          <w:p w14:paraId="042C9921" w14:textId="77777777" w:rsidR="00F87240" w:rsidRDefault="00F87240">
            <w:pPr>
              <w:pStyle w:val="ac"/>
            </w:pPr>
            <w:r>
              <w:rPr>
                <w:rFonts w:hint="eastAsia"/>
              </w:rPr>
              <w:lastRenderedPageBreak/>
              <w:t>处理</w:t>
            </w:r>
            <w:r>
              <w:rPr>
                <w:rFonts w:hint="eastAsia"/>
              </w:rPr>
              <w:t>XML</w:t>
            </w:r>
          </w:p>
        </w:tc>
        <w:tc>
          <w:tcPr>
            <w:tcW w:w="1887" w:type="pct"/>
          </w:tcPr>
          <w:p w14:paraId="3DFB4960" w14:textId="77777777" w:rsidR="00F87240" w:rsidRDefault="00F87240">
            <w:pPr>
              <w:pStyle w:val="ac"/>
              <w:rPr>
                <w:i/>
              </w:rPr>
            </w:pPr>
            <w:r>
              <w:rPr>
                <w:i/>
              </w:rPr>
              <w:t>http://java.sun.com/jstl/fmt</w:t>
            </w:r>
          </w:p>
        </w:tc>
        <w:tc>
          <w:tcPr>
            <w:tcW w:w="460" w:type="pct"/>
          </w:tcPr>
          <w:p w14:paraId="6C3ABF2A" w14:textId="77777777" w:rsidR="00F87240" w:rsidRDefault="00F87240">
            <w:pPr>
              <w:pStyle w:val="ac"/>
              <w:rPr>
                <w:rStyle w:val="code"/>
              </w:rPr>
            </w:pPr>
            <w:r>
              <w:rPr>
                <w:rStyle w:val="code"/>
                <w:rFonts w:hint="eastAsia"/>
              </w:rPr>
              <w:t>x</w:t>
            </w:r>
          </w:p>
        </w:tc>
        <w:tc>
          <w:tcPr>
            <w:tcW w:w="1722" w:type="pct"/>
          </w:tcPr>
          <w:p w14:paraId="24C49F8D" w14:textId="77777777" w:rsidR="00F87240" w:rsidRDefault="00F87240">
            <w:pPr>
              <w:pStyle w:val="ac"/>
              <w:rPr>
                <w:rStyle w:val="code"/>
              </w:rPr>
            </w:pPr>
            <w:r>
              <w:rPr>
                <w:rStyle w:val="code"/>
                <w:rFonts w:hint="eastAsia"/>
              </w:rPr>
              <w:t>&lt;x:tagname ...&gt;</w:t>
            </w:r>
          </w:p>
        </w:tc>
      </w:tr>
      <w:tr w:rsidR="00F87240" w14:paraId="0EF49309" w14:textId="77777777" w:rsidTr="002C3FBD">
        <w:trPr>
          <w:jc w:val="center"/>
        </w:trPr>
        <w:tc>
          <w:tcPr>
            <w:tcW w:w="930" w:type="pct"/>
          </w:tcPr>
          <w:p w14:paraId="285C5548" w14:textId="77777777" w:rsidR="00F87240" w:rsidRDefault="00F87240">
            <w:pPr>
              <w:pStyle w:val="ac"/>
            </w:pPr>
            <w:r>
              <w:rPr>
                <w:rFonts w:hint="eastAsia"/>
              </w:rPr>
              <w:t>数据库操作</w:t>
            </w:r>
          </w:p>
        </w:tc>
        <w:tc>
          <w:tcPr>
            <w:tcW w:w="1887" w:type="pct"/>
          </w:tcPr>
          <w:p w14:paraId="79407B8D" w14:textId="77777777" w:rsidR="00F87240" w:rsidRDefault="00F87240">
            <w:pPr>
              <w:pStyle w:val="ac"/>
              <w:rPr>
                <w:i/>
              </w:rPr>
            </w:pPr>
            <w:r>
              <w:rPr>
                <w:i/>
              </w:rPr>
              <w:t>http://java.sun.com/jstl/sql</w:t>
            </w:r>
          </w:p>
        </w:tc>
        <w:tc>
          <w:tcPr>
            <w:tcW w:w="460" w:type="pct"/>
          </w:tcPr>
          <w:p w14:paraId="39D0CC9B" w14:textId="77777777" w:rsidR="00F87240" w:rsidRDefault="00F87240">
            <w:pPr>
              <w:pStyle w:val="ac"/>
              <w:rPr>
                <w:rStyle w:val="code"/>
              </w:rPr>
            </w:pPr>
            <w:r>
              <w:rPr>
                <w:rStyle w:val="code"/>
                <w:rFonts w:hint="eastAsia"/>
              </w:rPr>
              <w:t>sql</w:t>
            </w:r>
          </w:p>
        </w:tc>
        <w:tc>
          <w:tcPr>
            <w:tcW w:w="1722" w:type="pct"/>
          </w:tcPr>
          <w:p w14:paraId="1A461DDE" w14:textId="77777777" w:rsidR="00F87240" w:rsidRDefault="00F87240">
            <w:pPr>
              <w:pStyle w:val="ac"/>
              <w:rPr>
                <w:rStyle w:val="code"/>
              </w:rPr>
            </w:pPr>
            <w:r>
              <w:rPr>
                <w:rStyle w:val="code"/>
                <w:rFonts w:hint="eastAsia"/>
              </w:rPr>
              <w:t>&lt;sql:tagname...&gt;</w:t>
            </w:r>
          </w:p>
        </w:tc>
      </w:tr>
    </w:tbl>
    <w:p w14:paraId="57B97B63" w14:textId="77777777" w:rsidR="00F87240" w:rsidRDefault="00F87240" w:rsidP="00B964FD">
      <w:pPr>
        <w:ind w:firstLine="420"/>
        <w:rPr>
          <w:lang w:eastAsia="zh-CN"/>
        </w:rPr>
      </w:pPr>
      <w:r>
        <w:rPr>
          <w:rFonts w:hint="eastAsia"/>
          <w:lang w:eastAsia="zh-CN"/>
        </w:rPr>
        <w:t>在</w:t>
      </w:r>
      <w:r>
        <w:rPr>
          <w:rFonts w:hint="eastAsia"/>
          <w:lang w:eastAsia="zh-CN"/>
        </w:rPr>
        <w:t>BJAF Web</w:t>
      </w:r>
      <w:r>
        <w:rPr>
          <w:rFonts w:hint="eastAsia"/>
          <w:lang w:eastAsia="zh-CN"/>
        </w:rPr>
        <w:t>应用中，常用的是</w:t>
      </w:r>
      <w:r>
        <w:rPr>
          <w:rStyle w:val="code"/>
          <w:rFonts w:hint="eastAsia"/>
          <w:b/>
          <w:highlight w:val="yellow"/>
          <w:lang w:eastAsia="zh-CN"/>
        </w:rPr>
        <w:t>&lt;c&gt;</w:t>
      </w:r>
      <w:r>
        <w:rPr>
          <w:rFonts w:hint="eastAsia"/>
          <w:lang w:eastAsia="zh-CN"/>
        </w:rPr>
        <w:t>和</w:t>
      </w:r>
      <w:r>
        <w:rPr>
          <w:rStyle w:val="code"/>
          <w:rFonts w:hint="eastAsia"/>
          <w:b/>
          <w:highlight w:val="yellow"/>
          <w:lang w:eastAsia="zh-CN"/>
        </w:rPr>
        <w:t>&lt;fmt&gt;</w:t>
      </w:r>
      <w:r>
        <w:rPr>
          <w:rFonts w:hint="eastAsia"/>
          <w:lang w:eastAsia="zh-CN"/>
        </w:rPr>
        <w:t>这两类标签，由于</w:t>
      </w:r>
      <w:r>
        <w:rPr>
          <w:rFonts w:hint="eastAsia"/>
          <w:lang w:eastAsia="zh-CN"/>
        </w:rPr>
        <w:t>BJAF</w:t>
      </w:r>
      <w:r>
        <w:rPr>
          <w:rFonts w:hint="eastAsia"/>
          <w:lang w:eastAsia="zh-CN"/>
        </w:rPr>
        <w:t>的数据库操作必须通过持久成来完成，所以数据库操作的</w:t>
      </w:r>
      <w:r>
        <w:rPr>
          <w:rStyle w:val="code"/>
          <w:rFonts w:hint="eastAsia"/>
          <w:lang w:eastAsia="zh-CN"/>
        </w:rPr>
        <w:t>&lt;sql&gt;</w:t>
      </w:r>
      <w:r>
        <w:rPr>
          <w:rFonts w:hint="eastAsia"/>
          <w:lang w:eastAsia="zh-CN"/>
        </w:rPr>
        <w:t>标签不推荐使用的。</w:t>
      </w:r>
    </w:p>
    <w:p w14:paraId="01BF6ADF" w14:textId="77777777" w:rsidR="00F87240" w:rsidRDefault="00F87240" w:rsidP="00B964FD">
      <w:pPr>
        <w:ind w:firstLine="420"/>
        <w:rPr>
          <w:lang w:eastAsia="zh-CN"/>
        </w:rPr>
      </w:pPr>
      <w:r>
        <w:rPr>
          <w:rFonts w:hint="eastAsia"/>
          <w:lang w:eastAsia="zh-CN"/>
        </w:rPr>
        <w:t>为了使用</w:t>
      </w:r>
      <w:r>
        <w:rPr>
          <w:rFonts w:hint="eastAsia"/>
          <w:lang w:eastAsia="zh-CN"/>
        </w:rPr>
        <w:t>JSTL</w:t>
      </w:r>
      <w:r>
        <w:rPr>
          <w:rFonts w:hint="eastAsia"/>
          <w:lang w:eastAsia="zh-CN"/>
        </w:rPr>
        <w:t>标签库，要在</w:t>
      </w:r>
      <w:r>
        <w:rPr>
          <w:rFonts w:hint="eastAsia"/>
          <w:lang w:eastAsia="zh-CN"/>
        </w:rPr>
        <w:t>JSP</w:t>
      </w:r>
      <w:r>
        <w:rPr>
          <w:rFonts w:hint="eastAsia"/>
          <w:lang w:eastAsia="zh-CN"/>
        </w:rPr>
        <w:t>页面中引入标签定义，例如列出了常用的</w:t>
      </w:r>
      <w:r>
        <w:rPr>
          <w:rFonts w:hint="eastAsia"/>
          <w:lang w:eastAsia="zh-CN"/>
        </w:rPr>
        <w:t>JSTL</w:t>
      </w:r>
      <w:r>
        <w:rPr>
          <w:rFonts w:hint="eastAsia"/>
          <w:lang w:eastAsia="zh-CN"/>
        </w:rPr>
        <w:t>标签：</w:t>
      </w:r>
    </w:p>
    <w:p w14:paraId="2773A1B0" w14:textId="77777777" w:rsidR="00F87240" w:rsidRDefault="00F87240">
      <w:pPr>
        <w:pStyle w:val="code-section"/>
      </w:pPr>
      <w:r>
        <w:t>&lt;%@ taglib prefix="c" uri="http://java.sun.com/jstl/core" %&gt;</w:t>
      </w:r>
    </w:p>
    <w:p w14:paraId="1A0EAB05" w14:textId="77777777" w:rsidR="00F87240" w:rsidRDefault="00F87240">
      <w:pPr>
        <w:pStyle w:val="code-section"/>
      </w:pPr>
      <w:r>
        <w:t>&lt;%@ taglib prefix="fmt" uri="http://java.sun.com/jstl/fmt" %&gt;</w:t>
      </w:r>
    </w:p>
    <w:p w14:paraId="3FC38D46" w14:textId="77777777" w:rsidR="00F87240" w:rsidRDefault="00F87240" w:rsidP="00B964FD">
      <w:pPr>
        <w:ind w:firstLine="420"/>
      </w:pPr>
      <w:r>
        <w:rPr>
          <w:rFonts w:hint="eastAsia"/>
        </w:rPr>
        <w:t>常用</w:t>
      </w:r>
      <w:r>
        <w:rPr>
          <w:rFonts w:hint="eastAsia"/>
        </w:rPr>
        <w:t>JSTL</w:t>
      </w:r>
      <w:r>
        <w:rPr>
          <w:rFonts w:hint="eastAsia"/>
        </w:rPr>
        <w:t>标签：</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7"/>
        <w:gridCol w:w="10145"/>
      </w:tblGrid>
      <w:tr w:rsidR="00F87240" w14:paraId="1A21B17B" w14:textId="77777777" w:rsidTr="002A4B4C">
        <w:trPr>
          <w:jc w:val="center"/>
        </w:trPr>
        <w:tc>
          <w:tcPr>
            <w:tcW w:w="1814" w:type="pct"/>
            <w:shd w:val="clear" w:color="auto" w:fill="B3B3B3"/>
          </w:tcPr>
          <w:p w14:paraId="4C0F8195" w14:textId="77777777" w:rsidR="00F87240" w:rsidRDefault="00F87240">
            <w:pPr>
              <w:pStyle w:val="ac"/>
              <w:jc w:val="center"/>
              <w:rPr>
                <w:b/>
              </w:rPr>
            </w:pPr>
            <w:r>
              <w:rPr>
                <w:rFonts w:hint="eastAsia"/>
                <w:b/>
              </w:rPr>
              <w:t>标签</w:t>
            </w:r>
          </w:p>
        </w:tc>
        <w:tc>
          <w:tcPr>
            <w:tcW w:w="3186" w:type="pct"/>
            <w:shd w:val="clear" w:color="auto" w:fill="B3B3B3"/>
          </w:tcPr>
          <w:p w14:paraId="09EB1217" w14:textId="77777777" w:rsidR="00F87240" w:rsidRDefault="00F87240">
            <w:pPr>
              <w:pStyle w:val="ac"/>
              <w:jc w:val="center"/>
              <w:rPr>
                <w:b/>
              </w:rPr>
            </w:pPr>
            <w:r>
              <w:rPr>
                <w:rFonts w:hint="eastAsia"/>
                <w:b/>
              </w:rPr>
              <w:t>作用</w:t>
            </w:r>
          </w:p>
        </w:tc>
      </w:tr>
      <w:tr w:rsidR="00F87240" w14:paraId="5B51F738" w14:textId="77777777" w:rsidTr="002A4B4C">
        <w:trPr>
          <w:jc w:val="center"/>
        </w:trPr>
        <w:tc>
          <w:tcPr>
            <w:tcW w:w="1814" w:type="pct"/>
          </w:tcPr>
          <w:p w14:paraId="19A28D35" w14:textId="77777777" w:rsidR="00F87240" w:rsidRDefault="00F87240">
            <w:pPr>
              <w:pStyle w:val="ac"/>
            </w:pPr>
            <w:r>
              <w:rPr>
                <w:rStyle w:val="code"/>
                <w:rFonts w:hint="eastAsia"/>
              </w:rPr>
              <w:t>&lt;c:out&gt;</w:t>
            </w:r>
          </w:p>
        </w:tc>
        <w:tc>
          <w:tcPr>
            <w:tcW w:w="3186" w:type="pct"/>
          </w:tcPr>
          <w:p w14:paraId="0C0FF5B6" w14:textId="77777777" w:rsidR="00F87240" w:rsidRDefault="00F87240">
            <w:pPr>
              <w:pStyle w:val="ac"/>
            </w:pPr>
            <w:r>
              <w:rPr>
                <w:rFonts w:hint="eastAsia"/>
              </w:rPr>
              <w:t>输出一个变量</w:t>
            </w:r>
          </w:p>
        </w:tc>
      </w:tr>
      <w:tr w:rsidR="00F87240" w14:paraId="416BC772" w14:textId="77777777" w:rsidTr="002A4B4C">
        <w:trPr>
          <w:jc w:val="center"/>
        </w:trPr>
        <w:tc>
          <w:tcPr>
            <w:tcW w:w="1814" w:type="pct"/>
          </w:tcPr>
          <w:p w14:paraId="728610B5" w14:textId="77777777" w:rsidR="00F87240" w:rsidRDefault="00F87240">
            <w:pPr>
              <w:pStyle w:val="ac"/>
            </w:pPr>
            <w:r>
              <w:rPr>
                <w:rStyle w:val="code"/>
                <w:rFonts w:hint="eastAsia"/>
              </w:rPr>
              <w:t>&lt;c:if&gt;</w:t>
            </w:r>
          </w:p>
        </w:tc>
        <w:tc>
          <w:tcPr>
            <w:tcW w:w="3186" w:type="pct"/>
          </w:tcPr>
          <w:p w14:paraId="1C3BE924" w14:textId="77777777" w:rsidR="00F87240" w:rsidRDefault="00F87240">
            <w:pPr>
              <w:pStyle w:val="ac"/>
            </w:pPr>
            <w:r>
              <w:rPr>
                <w:rFonts w:hint="eastAsia"/>
              </w:rPr>
              <w:t>判断一个变量</w:t>
            </w:r>
          </w:p>
        </w:tc>
      </w:tr>
      <w:tr w:rsidR="00F87240" w14:paraId="60C23A23" w14:textId="77777777" w:rsidTr="002A4B4C">
        <w:trPr>
          <w:jc w:val="center"/>
        </w:trPr>
        <w:tc>
          <w:tcPr>
            <w:tcW w:w="1814" w:type="pct"/>
          </w:tcPr>
          <w:p w14:paraId="5ECF312F" w14:textId="77777777" w:rsidR="00F87240" w:rsidRDefault="00F87240">
            <w:pPr>
              <w:pStyle w:val="ac"/>
            </w:pPr>
            <w:r>
              <w:rPr>
                <w:rStyle w:val="code"/>
                <w:rFonts w:hint="eastAsia"/>
              </w:rPr>
              <w:t>&lt;c:forEach&gt;</w:t>
            </w:r>
          </w:p>
        </w:tc>
        <w:tc>
          <w:tcPr>
            <w:tcW w:w="3186" w:type="pct"/>
          </w:tcPr>
          <w:p w14:paraId="4D9ED0EF" w14:textId="77777777" w:rsidR="00F87240" w:rsidRDefault="00F87240">
            <w:pPr>
              <w:pStyle w:val="ac"/>
            </w:pPr>
            <w:r>
              <w:rPr>
                <w:rFonts w:hint="eastAsia"/>
              </w:rPr>
              <w:t>循环遍历一个数组或</w:t>
            </w:r>
            <w:r>
              <w:rPr>
                <w:rFonts w:hint="eastAsia"/>
              </w:rPr>
              <w:t>collection</w:t>
            </w:r>
            <w:r>
              <w:rPr>
                <w:rFonts w:hint="eastAsia"/>
              </w:rPr>
              <w:t>类型的变量</w:t>
            </w:r>
          </w:p>
        </w:tc>
      </w:tr>
      <w:tr w:rsidR="00F87240" w14:paraId="32D4FF81" w14:textId="77777777" w:rsidTr="002A4B4C">
        <w:trPr>
          <w:jc w:val="center"/>
        </w:trPr>
        <w:tc>
          <w:tcPr>
            <w:tcW w:w="1814" w:type="pct"/>
          </w:tcPr>
          <w:p w14:paraId="163D3E56" w14:textId="77777777" w:rsidR="00F87240" w:rsidRDefault="00F87240">
            <w:pPr>
              <w:pStyle w:val="ac"/>
              <w:rPr>
                <w:rStyle w:val="code"/>
              </w:rPr>
            </w:pPr>
            <w:r>
              <w:rPr>
                <w:rStyle w:val="code"/>
                <w:rFonts w:hint="eastAsia"/>
              </w:rPr>
              <w:t>&lt;c:url&gt;</w:t>
            </w:r>
          </w:p>
        </w:tc>
        <w:tc>
          <w:tcPr>
            <w:tcW w:w="3186" w:type="pct"/>
          </w:tcPr>
          <w:p w14:paraId="468D391E" w14:textId="77777777" w:rsidR="00F87240" w:rsidRDefault="00F87240">
            <w:pPr>
              <w:pStyle w:val="ac"/>
            </w:pPr>
            <w:r>
              <w:rPr>
                <w:rFonts w:hint="eastAsia"/>
              </w:rPr>
              <w:t>输出相对于应用</w:t>
            </w:r>
            <w:r>
              <w:rPr>
                <w:rFonts w:hint="eastAsia"/>
              </w:rPr>
              <w:t>context</w:t>
            </w:r>
            <w:r>
              <w:rPr>
                <w:rFonts w:hint="eastAsia"/>
              </w:rPr>
              <w:t>的</w:t>
            </w:r>
            <w:r>
              <w:rPr>
                <w:rFonts w:hint="eastAsia"/>
              </w:rPr>
              <w:t>URL</w:t>
            </w:r>
          </w:p>
        </w:tc>
      </w:tr>
      <w:tr w:rsidR="00F87240" w14:paraId="0335A1C5" w14:textId="77777777" w:rsidTr="002A4B4C">
        <w:trPr>
          <w:jc w:val="center"/>
        </w:trPr>
        <w:tc>
          <w:tcPr>
            <w:tcW w:w="1814" w:type="pct"/>
          </w:tcPr>
          <w:p w14:paraId="305AB5E8" w14:textId="77777777" w:rsidR="00F87240" w:rsidRDefault="00F87240">
            <w:pPr>
              <w:pStyle w:val="ac"/>
              <w:rPr>
                <w:rStyle w:val="code"/>
              </w:rPr>
            </w:pPr>
            <w:r>
              <w:rPr>
                <w:rStyle w:val="code"/>
                <w:rFonts w:hint="eastAsia"/>
              </w:rPr>
              <w:t>&lt;fmt:message&gt;</w:t>
            </w:r>
          </w:p>
        </w:tc>
        <w:tc>
          <w:tcPr>
            <w:tcW w:w="3186" w:type="pct"/>
          </w:tcPr>
          <w:p w14:paraId="2301480B" w14:textId="77777777" w:rsidR="00F87240" w:rsidRDefault="00F87240">
            <w:pPr>
              <w:pStyle w:val="ac"/>
              <w:rPr>
                <w:lang w:eastAsia="zh-CN"/>
              </w:rPr>
            </w:pPr>
            <w:r>
              <w:rPr>
                <w:rFonts w:hint="eastAsia"/>
                <w:lang w:eastAsia="zh-CN"/>
              </w:rPr>
              <w:t>格式化一个消息字符串</w:t>
            </w:r>
          </w:p>
        </w:tc>
      </w:tr>
      <w:tr w:rsidR="00F87240" w14:paraId="2395695C" w14:textId="77777777" w:rsidTr="002A4B4C">
        <w:trPr>
          <w:jc w:val="center"/>
        </w:trPr>
        <w:tc>
          <w:tcPr>
            <w:tcW w:w="1814" w:type="pct"/>
          </w:tcPr>
          <w:p w14:paraId="3B8BB8E4" w14:textId="77777777" w:rsidR="00F87240" w:rsidRDefault="00F87240">
            <w:pPr>
              <w:pStyle w:val="ac"/>
              <w:rPr>
                <w:rStyle w:val="code"/>
              </w:rPr>
            </w:pPr>
            <w:r>
              <w:rPr>
                <w:rStyle w:val="code"/>
                <w:rFonts w:hint="eastAsia"/>
              </w:rPr>
              <w:t>&lt;fmt:formatDate&gt;</w:t>
            </w:r>
          </w:p>
        </w:tc>
        <w:tc>
          <w:tcPr>
            <w:tcW w:w="3186" w:type="pct"/>
          </w:tcPr>
          <w:p w14:paraId="7A40D0C1" w14:textId="77777777" w:rsidR="00F87240" w:rsidRDefault="00F87240">
            <w:pPr>
              <w:pStyle w:val="ac"/>
            </w:pPr>
            <w:r>
              <w:rPr>
                <w:rFonts w:hint="eastAsia"/>
              </w:rPr>
              <w:t>格式化一个日期</w:t>
            </w:r>
          </w:p>
        </w:tc>
      </w:tr>
    </w:tbl>
    <w:p w14:paraId="35F7C1F8" w14:textId="77777777" w:rsidR="00F87240" w:rsidRDefault="00F87240" w:rsidP="00B964FD">
      <w:pPr>
        <w:ind w:firstLine="420"/>
      </w:pPr>
      <w:r>
        <w:rPr>
          <w:rFonts w:hint="eastAsia"/>
        </w:rPr>
        <w:t>关于</w:t>
      </w:r>
      <w:r>
        <w:rPr>
          <w:rFonts w:hint="eastAsia"/>
        </w:rPr>
        <w:t>JSTL</w:t>
      </w:r>
      <w:r>
        <w:rPr>
          <w:rFonts w:hint="eastAsia"/>
        </w:rPr>
        <w:t>的详细用法，请参考以下资料：</w:t>
      </w:r>
      <w:hyperlink r:id="rId181" w:history="1">
        <w:r>
          <w:rPr>
            <w:rStyle w:val="a3"/>
          </w:rPr>
          <w:t>http://java.sun.com/products/jsp/jstl/</w:t>
        </w:r>
      </w:hyperlink>
    </w:p>
    <w:p w14:paraId="7CD90EDF" w14:textId="77777777" w:rsidR="00F87240" w:rsidRDefault="00F87240" w:rsidP="00B964FD">
      <w:pPr>
        <w:ind w:firstLine="420"/>
      </w:pPr>
      <w:r>
        <w:rPr>
          <w:rFonts w:hint="eastAsia"/>
          <w:lang w:val="fr-FR" w:eastAsia="fr-FR"/>
        </w:rPr>
        <w:t>例如</w:t>
      </w:r>
      <w:r>
        <w:rPr>
          <w:rFonts w:hint="eastAsia"/>
        </w:rPr>
        <w:t>，</w:t>
      </w:r>
      <w:r>
        <w:rPr>
          <w:rFonts w:hint="eastAsia"/>
          <w:lang w:val="fr-FR" w:eastAsia="fr-FR"/>
        </w:rPr>
        <w:t>前面标准控制器例子</w:t>
      </w:r>
      <w:r>
        <w:t>LoginController</w:t>
      </w:r>
      <w:r>
        <w:rPr>
          <w:rFonts w:hint="eastAsia"/>
        </w:rPr>
        <w:t>简单登录验证控制器，返回</w:t>
      </w:r>
      <w:r>
        <w:rPr>
          <w:rFonts w:hint="eastAsia"/>
        </w:rPr>
        <w:t>ModelData</w:t>
      </w:r>
      <w:r>
        <w:rPr>
          <w:rFonts w:hint="eastAsia"/>
        </w:rPr>
        <w:t>包含一个用户登录信息</w:t>
      </w:r>
      <w:r>
        <w:t>LoginInfo</w:t>
      </w:r>
      <w:r>
        <w:rPr>
          <w:rFonts w:hint="eastAsia"/>
        </w:rPr>
        <w:t>对象，在页面中用</w:t>
      </w:r>
      <w:r>
        <w:rPr>
          <w:rFonts w:hint="eastAsia"/>
        </w:rPr>
        <w:t>JSTL</w:t>
      </w:r>
      <w:r>
        <w:rPr>
          <w:rFonts w:hint="eastAsia"/>
        </w:rPr>
        <w:t>解析展示如下：</w:t>
      </w:r>
    </w:p>
    <w:p w14:paraId="2E1C81AA" w14:textId="77777777" w:rsidR="00F87240" w:rsidRDefault="00F87240">
      <w:pPr>
        <w:pStyle w:val="code-section"/>
      </w:pPr>
      <w:r>
        <w:t>&lt;%@page contentType="text/html; charset=gb2312"%&gt;</w:t>
      </w:r>
    </w:p>
    <w:p w14:paraId="16A72BF4" w14:textId="77777777" w:rsidR="00F87240" w:rsidRDefault="00F87240">
      <w:pPr>
        <w:pStyle w:val="code-section"/>
      </w:pPr>
      <w:r>
        <w:t>&lt;%@page session="false"%&gt;</w:t>
      </w:r>
    </w:p>
    <w:p w14:paraId="264DF746" w14:textId="77777777" w:rsidR="00F87240" w:rsidRDefault="00F87240">
      <w:pPr>
        <w:pStyle w:val="code-section"/>
        <w:rPr>
          <w:highlight w:val="yellow"/>
        </w:rPr>
      </w:pPr>
      <w:r>
        <w:rPr>
          <w:highlight w:val="yellow"/>
        </w:rPr>
        <w:lastRenderedPageBreak/>
        <w:t>&lt;%@ taglib prefix="c" uri="http://java.sun.com/jstl/core" %&gt;</w:t>
      </w:r>
    </w:p>
    <w:p w14:paraId="181404C9" w14:textId="77777777" w:rsidR="00F87240" w:rsidRDefault="00F87240">
      <w:pPr>
        <w:pStyle w:val="code-section"/>
        <w:rPr>
          <w:lang w:val="sv-SE" w:eastAsia="sv-SE"/>
        </w:rPr>
      </w:pPr>
      <w:r>
        <w:rPr>
          <w:highlight w:val="yellow"/>
          <w:lang w:val="sv-SE" w:eastAsia="sv-SE"/>
        </w:rPr>
        <w:t>&lt;%@ taglib prefix="fmt" uri="http://java.sun.com/jstl/fmt" %&gt;</w:t>
      </w:r>
    </w:p>
    <w:p w14:paraId="53084A04" w14:textId="77777777" w:rsidR="00F87240" w:rsidRDefault="00F87240">
      <w:pPr>
        <w:pStyle w:val="code-section"/>
      </w:pPr>
      <w:r>
        <w:t xml:space="preserve">&lt;html&gt; </w:t>
      </w:r>
    </w:p>
    <w:p w14:paraId="000C61BC" w14:textId="77777777" w:rsidR="00F87240" w:rsidRDefault="00F87240">
      <w:pPr>
        <w:pStyle w:val="code-section"/>
      </w:pPr>
      <w:r>
        <w:t>&lt;head&gt;</w:t>
      </w:r>
    </w:p>
    <w:p w14:paraId="760E1A72" w14:textId="77777777" w:rsidR="00F87240" w:rsidRDefault="00F87240">
      <w:pPr>
        <w:pStyle w:val="code-section"/>
      </w:pPr>
      <w:r>
        <w:t>&lt;title&gt;&lt;/title&gt;</w:t>
      </w:r>
    </w:p>
    <w:p w14:paraId="16198D9D" w14:textId="77777777" w:rsidR="00F87240" w:rsidRDefault="00F87240">
      <w:pPr>
        <w:pStyle w:val="code-section"/>
      </w:pPr>
      <w:r>
        <w:t>&lt;meta http-equiv="Content-Type" content="text/html; charset=gb2312"&gt;</w:t>
      </w:r>
    </w:p>
    <w:p w14:paraId="6D5A8D6F" w14:textId="77777777" w:rsidR="00F87240" w:rsidRDefault="00F87240">
      <w:pPr>
        <w:pStyle w:val="code-section"/>
      </w:pPr>
      <w:r>
        <w:t>&lt;link href="./t-1.css" rel="stylesheet" type="text/css"&gt;</w:t>
      </w:r>
    </w:p>
    <w:p w14:paraId="45F0CD84" w14:textId="77777777" w:rsidR="00F87240" w:rsidRDefault="00F87240">
      <w:pPr>
        <w:pStyle w:val="code-section"/>
      </w:pPr>
      <w:r>
        <w:t>&lt;/head&gt;</w:t>
      </w:r>
    </w:p>
    <w:p w14:paraId="420913E6" w14:textId="77777777" w:rsidR="00F87240" w:rsidRDefault="00F87240">
      <w:pPr>
        <w:pStyle w:val="code-section"/>
      </w:pPr>
      <w:r>
        <w:t>&lt;body&gt;</w:t>
      </w:r>
    </w:p>
    <w:p w14:paraId="714D3B50" w14:textId="77777777" w:rsidR="00F87240" w:rsidRDefault="00F87240">
      <w:pPr>
        <w:pStyle w:val="code-section"/>
      </w:pPr>
      <w:r>
        <w:t>&lt;table width="75%" border="1" align="center"&gt;</w:t>
      </w:r>
    </w:p>
    <w:p w14:paraId="3AE96752" w14:textId="77777777" w:rsidR="00F87240" w:rsidRDefault="00F87240">
      <w:pPr>
        <w:pStyle w:val="code-section"/>
      </w:pPr>
      <w:r>
        <w:t xml:space="preserve">  &lt;tr&gt;</w:t>
      </w:r>
    </w:p>
    <w:p w14:paraId="272D86FD" w14:textId="77777777" w:rsidR="00F87240" w:rsidRDefault="00F87240">
      <w:pPr>
        <w:pStyle w:val="code-section"/>
      </w:pPr>
      <w:r>
        <w:rPr>
          <w:rFonts w:hint="eastAsia"/>
        </w:rPr>
        <w:t xml:space="preserve">    &lt;td width="20%"&gt;登陆用户名：&lt;/td&gt;</w:t>
      </w:r>
    </w:p>
    <w:p w14:paraId="18A0555B" w14:textId="77777777" w:rsidR="00F87240" w:rsidRDefault="00F87240">
      <w:pPr>
        <w:pStyle w:val="code-section"/>
      </w:pPr>
      <w:r>
        <w:t xml:space="preserve">    &lt;td width="80%"&gt;</w:t>
      </w:r>
      <w:r>
        <w:rPr>
          <w:highlight w:val="yellow"/>
        </w:rPr>
        <w:t>&lt;</w:t>
      </w:r>
      <w:r>
        <w:rPr>
          <w:color w:val="003366"/>
          <w:highlight w:val="yellow"/>
        </w:rPr>
        <w:t>c:out</w:t>
      </w:r>
      <w:r>
        <w:rPr>
          <w:highlight w:val="yellow"/>
        </w:rPr>
        <w:t xml:space="preserve"> value="${</w:t>
      </w:r>
      <w:r>
        <w:rPr>
          <w:b/>
          <w:highlight w:val="yellow"/>
        </w:rPr>
        <w:t>Login_Info.loginUser</w:t>
      </w:r>
      <w:r>
        <w:rPr>
          <w:highlight w:val="yellow"/>
        </w:rPr>
        <w:t>}"/&gt;</w:t>
      </w:r>
      <w:r>
        <w:t>&lt;/td&gt;</w:t>
      </w:r>
    </w:p>
    <w:p w14:paraId="59F7356F" w14:textId="77777777" w:rsidR="00F87240" w:rsidRDefault="00F87240">
      <w:pPr>
        <w:pStyle w:val="code-section"/>
      </w:pPr>
      <w:r>
        <w:t xml:space="preserve">  &lt;/tr&gt;</w:t>
      </w:r>
    </w:p>
    <w:p w14:paraId="7BC9D80F" w14:textId="77777777" w:rsidR="00F87240" w:rsidRDefault="00F87240">
      <w:pPr>
        <w:pStyle w:val="code-section"/>
        <w:rPr>
          <w:color w:val="008080"/>
        </w:rPr>
      </w:pPr>
      <w:r>
        <w:t xml:space="preserve">  &lt;tr&gt;</w:t>
      </w:r>
    </w:p>
    <w:p w14:paraId="0972B781" w14:textId="77777777" w:rsidR="00F87240" w:rsidRDefault="00F87240">
      <w:pPr>
        <w:pStyle w:val="code-section"/>
      </w:pPr>
      <w:r>
        <w:rPr>
          <w:rFonts w:hint="eastAsia"/>
        </w:rPr>
        <w:t xml:space="preserve">    &lt;td&gt;密码：&lt;/td&gt;</w:t>
      </w:r>
    </w:p>
    <w:p w14:paraId="10F693AD" w14:textId="77777777" w:rsidR="00F87240" w:rsidRDefault="00F87240">
      <w:pPr>
        <w:pStyle w:val="code-section"/>
      </w:pPr>
      <w:r>
        <w:t xml:space="preserve">    &lt;td&gt;</w:t>
      </w:r>
      <w:r>
        <w:rPr>
          <w:highlight w:val="yellow"/>
        </w:rPr>
        <w:t>&lt;c:out value="${</w:t>
      </w:r>
      <w:r>
        <w:rPr>
          <w:b/>
          <w:highlight w:val="yellow"/>
        </w:rPr>
        <w:t>Login_Info.password</w:t>
      </w:r>
      <w:r>
        <w:rPr>
          <w:highlight w:val="yellow"/>
        </w:rPr>
        <w:t>}"/&gt;</w:t>
      </w:r>
      <w:r>
        <w:t>&lt;/td&gt;</w:t>
      </w:r>
    </w:p>
    <w:p w14:paraId="5E8C1615" w14:textId="77777777" w:rsidR="00F87240" w:rsidRDefault="00F87240">
      <w:pPr>
        <w:pStyle w:val="code-section"/>
      </w:pPr>
      <w:r>
        <w:lastRenderedPageBreak/>
        <w:t xml:space="preserve">  &lt;/tr&gt;</w:t>
      </w:r>
    </w:p>
    <w:p w14:paraId="3F381359" w14:textId="77777777" w:rsidR="00F87240" w:rsidRDefault="00F87240">
      <w:pPr>
        <w:pStyle w:val="code-section"/>
      </w:pPr>
      <w:r>
        <w:t xml:space="preserve">  &lt;tr&gt;</w:t>
      </w:r>
    </w:p>
    <w:p w14:paraId="654B1080" w14:textId="77777777" w:rsidR="00F87240" w:rsidRDefault="00F87240">
      <w:pPr>
        <w:pStyle w:val="code-section"/>
      </w:pPr>
      <w:r>
        <w:rPr>
          <w:rFonts w:hint="eastAsia"/>
        </w:rPr>
        <w:t xml:space="preserve">    &lt;td&gt;登陆时间：&lt;/td&gt;</w:t>
      </w:r>
    </w:p>
    <w:p w14:paraId="0BC4F02B" w14:textId="77777777" w:rsidR="00F87240" w:rsidRDefault="00F87240">
      <w:pPr>
        <w:pStyle w:val="code-section"/>
      </w:pPr>
      <w:r>
        <w:t xml:space="preserve">    &lt;td&gt;</w:t>
      </w:r>
      <w:r>
        <w:rPr>
          <w:highlight w:val="yellow"/>
        </w:rPr>
        <w:t>&lt;c:out value="${</w:t>
      </w:r>
      <w:r>
        <w:rPr>
          <w:b/>
          <w:highlight w:val="yellow"/>
        </w:rPr>
        <w:t>Login_Info.loginTime</w:t>
      </w:r>
      <w:r>
        <w:rPr>
          <w:highlight w:val="yellow"/>
        </w:rPr>
        <w:t>}"/&gt;</w:t>
      </w:r>
      <w:r>
        <w:t>&lt;/td&gt;</w:t>
      </w:r>
    </w:p>
    <w:p w14:paraId="1D3E6A27" w14:textId="77777777" w:rsidR="00F87240" w:rsidRDefault="00F87240">
      <w:pPr>
        <w:pStyle w:val="code-section"/>
      </w:pPr>
      <w:r>
        <w:t xml:space="preserve">  &lt;/tr&gt;</w:t>
      </w:r>
    </w:p>
    <w:p w14:paraId="7E7B2D69" w14:textId="77777777" w:rsidR="00F87240" w:rsidRDefault="00F87240">
      <w:pPr>
        <w:pStyle w:val="code-section"/>
      </w:pPr>
      <w:r>
        <w:t>&lt;/table&gt;</w:t>
      </w:r>
    </w:p>
    <w:p w14:paraId="568A0DC7" w14:textId="77777777" w:rsidR="00F87240" w:rsidRDefault="00F87240">
      <w:pPr>
        <w:pStyle w:val="code-section"/>
      </w:pPr>
      <w:r>
        <w:rPr>
          <w:rFonts w:hint="eastAsia"/>
        </w:rPr>
        <w:t>&lt;p align="center"&gt;&lt;a href="./index.html"&gt;返回&lt;/a&gt;&lt;/p&gt;</w:t>
      </w:r>
    </w:p>
    <w:p w14:paraId="093F7638" w14:textId="77777777" w:rsidR="00F87240" w:rsidRDefault="00F87240">
      <w:pPr>
        <w:pStyle w:val="code-section"/>
        <w:rPr>
          <w:lang w:eastAsia="zh-CN"/>
        </w:rPr>
      </w:pPr>
      <w:r>
        <w:rPr>
          <w:lang w:eastAsia="zh-CN"/>
        </w:rPr>
        <w:t>&lt;/body&gt;</w:t>
      </w:r>
    </w:p>
    <w:p w14:paraId="62A6FD89" w14:textId="77777777" w:rsidR="00F87240" w:rsidRDefault="00F87240">
      <w:pPr>
        <w:pStyle w:val="code-section"/>
        <w:rPr>
          <w:lang w:eastAsia="zh-CN"/>
        </w:rPr>
      </w:pPr>
      <w:r>
        <w:rPr>
          <w:lang w:eastAsia="zh-CN"/>
        </w:rPr>
        <w:t>&lt;/html&gt;</w:t>
      </w:r>
    </w:p>
    <w:p w14:paraId="3B595DA4" w14:textId="77777777" w:rsidR="00F87240" w:rsidRDefault="00F87240" w:rsidP="00B964FD">
      <w:pPr>
        <w:ind w:firstLine="420"/>
        <w:rPr>
          <w:lang w:val="fr-FR" w:eastAsia="fr-FR"/>
        </w:rPr>
      </w:pPr>
      <w:r>
        <w:rPr>
          <w:rFonts w:hint="eastAsia"/>
          <w:lang w:val="fr-FR" w:eastAsia="fr-FR"/>
        </w:rPr>
        <w:t>可见，采取</w:t>
      </w:r>
      <w:r>
        <w:rPr>
          <w:rFonts w:hint="eastAsia"/>
          <w:lang w:val="fr-FR" w:eastAsia="fr-FR"/>
        </w:rPr>
        <w:t>JSTL</w:t>
      </w:r>
      <w:r>
        <w:rPr>
          <w:rFonts w:hint="eastAsia"/>
          <w:lang w:val="fr-FR" w:eastAsia="fr-FR"/>
        </w:rPr>
        <w:t>结合</w:t>
      </w:r>
      <w:r>
        <w:rPr>
          <w:rFonts w:hint="eastAsia"/>
          <w:lang w:val="fr-FR" w:eastAsia="fr-FR"/>
        </w:rPr>
        <w:t>EL</w:t>
      </w:r>
      <w:r>
        <w:rPr>
          <w:rFonts w:hint="eastAsia"/>
          <w:lang w:val="fr-FR" w:eastAsia="fr-FR"/>
        </w:rPr>
        <w:t>表达式来解析</w:t>
      </w:r>
      <w:r>
        <w:rPr>
          <w:rFonts w:hint="eastAsia"/>
          <w:lang w:val="fr-FR" w:eastAsia="fr-FR"/>
        </w:rPr>
        <w:t>Model</w:t>
      </w:r>
      <w:r>
        <w:rPr>
          <w:rFonts w:hint="eastAsia"/>
          <w:lang w:val="fr-FR" w:eastAsia="fr-FR"/>
        </w:rPr>
        <w:t>数据是很简洁的。</w:t>
      </w:r>
    </w:p>
    <w:p w14:paraId="6E6A337E" w14:textId="77777777" w:rsidR="00F87240" w:rsidRDefault="00F87240">
      <w:pPr>
        <w:pStyle w:val="af0"/>
        <w:rPr>
          <w:b/>
          <w:lang w:val="fr-FR" w:eastAsia="fr-FR"/>
        </w:rPr>
      </w:pPr>
      <w:r>
        <w:rPr>
          <w:rFonts w:hint="eastAsia"/>
          <w:b/>
          <w:lang w:val="fr-FR" w:eastAsia="fr-FR"/>
        </w:rPr>
        <w:t>使用框架</w:t>
      </w:r>
      <w:r>
        <w:rPr>
          <w:rFonts w:hint="eastAsia"/>
          <w:b/>
          <w:lang w:val="fr-FR" w:eastAsia="fr-FR"/>
        </w:rPr>
        <w:t>ViewHelper</w:t>
      </w:r>
      <w:r>
        <w:rPr>
          <w:rFonts w:hint="eastAsia"/>
          <w:b/>
          <w:lang w:val="fr-FR" w:eastAsia="fr-FR"/>
        </w:rPr>
        <w:t>助手类方式</w:t>
      </w:r>
    </w:p>
    <w:p w14:paraId="7B465D95" w14:textId="77777777" w:rsidR="00F87240" w:rsidRDefault="00F87240" w:rsidP="00B964FD">
      <w:pPr>
        <w:ind w:firstLine="420"/>
        <w:rPr>
          <w:lang w:val="fr-FR" w:eastAsia="fr-FR"/>
        </w:rPr>
      </w:pPr>
      <w:r>
        <w:rPr>
          <w:rFonts w:hint="eastAsia"/>
          <w:lang w:val="fr-FR" w:eastAsia="fr-FR"/>
        </w:rPr>
        <w:t>JSTL</w:t>
      </w:r>
      <w:r>
        <w:rPr>
          <w:rFonts w:hint="eastAsia"/>
          <w:lang w:val="fr-FR" w:eastAsia="fr-FR"/>
        </w:rPr>
        <w:t>虽然简单，但很多时候在处理页面逻辑的时候不够灵活，特别对于习惯了</w:t>
      </w:r>
      <w:r>
        <w:rPr>
          <w:rFonts w:hint="eastAsia"/>
          <w:lang w:val="fr-FR" w:eastAsia="fr-FR"/>
        </w:rPr>
        <w:t>java</w:t>
      </w:r>
      <w:r>
        <w:rPr>
          <w:rFonts w:hint="eastAsia"/>
          <w:lang w:val="fr-FR" w:eastAsia="fr-FR"/>
        </w:rPr>
        <w:t>编码方式的开发人员来说，一切都没有手动编码来得舒畅。对此，框架提供了</w:t>
      </w:r>
      <w:r>
        <w:rPr>
          <w:rFonts w:hint="eastAsia"/>
          <w:lang w:val="fr-FR" w:eastAsia="fr-FR"/>
        </w:rPr>
        <w:t>ViewHelper</w:t>
      </w:r>
      <w:r>
        <w:rPr>
          <w:rFonts w:hint="eastAsia"/>
          <w:lang w:val="fr-FR" w:eastAsia="fr-FR"/>
        </w:rPr>
        <w:t>视图助手类来方便</w:t>
      </w:r>
      <w:r>
        <w:rPr>
          <w:rFonts w:hint="eastAsia"/>
          <w:lang w:val="fr-FR" w:eastAsia="fr-FR"/>
        </w:rPr>
        <w:t>Model</w:t>
      </w:r>
      <w:r>
        <w:rPr>
          <w:rFonts w:hint="eastAsia"/>
          <w:lang w:val="fr-FR" w:eastAsia="fr-FR"/>
        </w:rPr>
        <w:t>数据在页面的获取和解析。</w:t>
      </w:r>
      <w:r>
        <w:rPr>
          <w:rFonts w:hint="eastAsia"/>
          <w:lang w:val="fr-FR" w:eastAsia="fr-FR"/>
        </w:rPr>
        <w:t>ViewHelper</w:t>
      </w:r>
      <w:r>
        <w:rPr>
          <w:rFonts w:hint="eastAsia"/>
          <w:lang w:val="fr-FR" w:eastAsia="fr-FR"/>
        </w:rPr>
        <w:t>类图如下：</w:t>
      </w:r>
    </w:p>
    <w:p w14:paraId="55812439" w14:textId="77777777" w:rsidR="00F87240" w:rsidRDefault="00F87240" w:rsidP="00B964FD">
      <w:pPr>
        <w:ind w:firstLine="420"/>
        <w:rPr>
          <w:lang w:val="fr-FR" w:eastAsia="fr-FR"/>
        </w:rPr>
      </w:pPr>
    </w:p>
    <w:p w14:paraId="56578BBA"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49C2CAE4" wp14:editId="50EE69D0">
            <wp:extent cx="3019425" cy="4019550"/>
            <wp:effectExtent l="19050" t="0" r="9525" b="0"/>
            <wp:docPr id="33" name="图片 33" descr="28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281278576189468.png"/>
                    <pic:cNvPicPr>
                      <a:picLocks noChangeArrowheads="1"/>
                    </pic:cNvPicPr>
                  </pic:nvPicPr>
                  <pic:blipFill>
                    <a:blip r:embed="rId182" cstate="print"/>
                    <a:srcRect/>
                    <a:stretch>
                      <a:fillRect/>
                    </a:stretch>
                  </pic:blipFill>
                  <pic:spPr bwMode="auto">
                    <a:xfrm>
                      <a:off x="0" y="0"/>
                      <a:ext cx="3019425" cy="4019550"/>
                    </a:xfrm>
                    <a:prstGeom prst="rect">
                      <a:avLst/>
                    </a:prstGeom>
                    <a:noFill/>
                    <a:ln w="9525">
                      <a:noFill/>
                      <a:miter lim="800000"/>
                      <a:headEnd/>
                      <a:tailEnd/>
                    </a:ln>
                    <a:effectLst/>
                  </pic:spPr>
                </pic:pic>
              </a:graphicData>
            </a:graphic>
          </wp:inline>
        </w:drawing>
      </w:r>
    </w:p>
    <w:p w14:paraId="7798436C" w14:textId="77777777" w:rsidR="00F87240" w:rsidRDefault="00F87240" w:rsidP="00B964FD">
      <w:pPr>
        <w:ind w:firstLine="420"/>
        <w:jc w:val="center"/>
        <w:rPr>
          <w:lang w:val="fr-FR" w:eastAsia="fr-FR"/>
        </w:rPr>
      </w:pPr>
      <w:r>
        <w:rPr>
          <w:rFonts w:hint="eastAsia"/>
          <w:lang w:val="fr-FR" w:eastAsia="fr-FR"/>
        </w:rPr>
        <w:t xml:space="preserve"> ViewHelper</w:t>
      </w:r>
      <w:r>
        <w:rPr>
          <w:rFonts w:hint="eastAsia"/>
          <w:lang w:val="fr-FR" w:eastAsia="fr-FR"/>
        </w:rPr>
        <w:t>类图</w:t>
      </w:r>
    </w:p>
    <w:p w14:paraId="275F72CF" w14:textId="77777777" w:rsidR="00F87240" w:rsidRDefault="00F87240" w:rsidP="00B964FD">
      <w:pPr>
        <w:ind w:firstLine="420"/>
        <w:rPr>
          <w:lang w:val="fr-FR" w:eastAsia="fr-FR"/>
        </w:rPr>
      </w:pPr>
      <w:r>
        <w:rPr>
          <w:rFonts w:hint="eastAsia"/>
          <w:lang w:val="fr-FR" w:eastAsia="fr-FR"/>
        </w:rPr>
        <w:t>可见，</w:t>
      </w:r>
      <w:r>
        <w:rPr>
          <w:rFonts w:hint="eastAsia"/>
          <w:lang w:val="fr-FR" w:eastAsia="fr-FR"/>
        </w:rPr>
        <w:t>ViewHelper</w:t>
      </w:r>
      <w:r>
        <w:rPr>
          <w:rFonts w:hint="eastAsia"/>
          <w:lang w:val="fr-FR" w:eastAsia="fr-FR"/>
        </w:rPr>
        <w:t>助手类提供了一系列</w:t>
      </w:r>
      <w:r>
        <w:rPr>
          <w:rFonts w:hint="eastAsia"/>
          <w:lang w:val="fr-FR" w:eastAsia="fr-FR"/>
        </w:rPr>
        <w:t>getDataValueAsXXX</w:t>
      </w:r>
      <w:r>
        <w:rPr>
          <w:rFonts w:hint="eastAsia"/>
          <w:lang w:val="fr-FR" w:eastAsia="fr-FR"/>
        </w:rPr>
        <w:t>方法来简化</w:t>
      </w:r>
      <w:r>
        <w:rPr>
          <w:rFonts w:hint="eastAsia"/>
          <w:lang w:val="fr-FR" w:eastAsia="fr-FR"/>
        </w:rPr>
        <w:t>ModelData</w:t>
      </w:r>
      <w:r>
        <w:rPr>
          <w:rFonts w:hint="eastAsia"/>
          <w:lang w:val="fr-FR" w:eastAsia="fr-FR"/>
        </w:rPr>
        <w:t>处理，例如，用</w:t>
      </w:r>
      <w:r>
        <w:rPr>
          <w:rFonts w:hint="eastAsia"/>
          <w:lang w:val="fr-FR" w:eastAsia="fr-FR"/>
        </w:rPr>
        <w:t>ViewHelper</w:t>
      </w:r>
      <w:r>
        <w:rPr>
          <w:rFonts w:hint="eastAsia"/>
          <w:lang w:val="fr-FR" w:eastAsia="fr-FR"/>
        </w:rPr>
        <w:t>改写上面</w:t>
      </w:r>
      <w:r>
        <w:rPr>
          <w:rFonts w:hint="eastAsia"/>
          <w:lang w:val="fr-FR" w:eastAsia="fr-FR"/>
        </w:rPr>
        <w:t>JSTL</w:t>
      </w:r>
      <w:r>
        <w:rPr>
          <w:rFonts w:hint="eastAsia"/>
          <w:lang w:val="fr-FR" w:eastAsia="fr-FR"/>
        </w:rPr>
        <w:t>的例子，代码如下：</w:t>
      </w:r>
    </w:p>
    <w:p w14:paraId="13C42A52" w14:textId="77777777" w:rsidR="00F87240" w:rsidRDefault="00F87240">
      <w:pPr>
        <w:pStyle w:val="code-section"/>
        <w:rPr>
          <w:lang w:val="fr-FR" w:eastAsia="fr-FR"/>
        </w:rPr>
      </w:pPr>
      <w:r>
        <w:rPr>
          <w:lang w:val="fr-FR" w:eastAsia="fr-FR"/>
        </w:rPr>
        <w:t>&lt;%@page contentType="text/html; charset=gb2312"%&gt;</w:t>
      </w:r>
    </w:p>
    <w:p w14:paraId="67984B53" w14:textId="77777777" w:rsidR="00F87240" w:rsidRDefault="00F87240">
      <w:pPr>
        <w:pStyle w:val="code-section"/>
        <w:rPr>
          <w:lang w:val="fr-FR" w:eastAsia="fr-FR"/>
        </w:rPr>
      </w:pPr>
      <w:r>
        <w:rPr>
          <w:lang w:val="fr-FR" w:eastAsia="fr-FR"/>
        </w:rPr>
        <w:t>&lt;%@page session="false"%&gt;</w:t>
      </w:r>
    </w:p>
    <w:p w14:paraId="588EB08D" w14:textId="77777777" w:rsidR="00F87240" w:rsidRDefault="00F87240">
      <w:pPr>
        <w:pStyle w:val="code-section"/>
        <w:rPr>
          <w:color w:val="008080"/>
          <w:lang w:val="fr-FR" w:eastAsia="fr-FR"/>
        </w:rPr>
      </w:pPr>
      <w:r>
        <w:rPr>
          <w:rFonts w:hint="eastAsia"/>
          <w:color w:val="008080"/>
          <w:lang w:val="fr-FR" w:eastAsia="fr-FR"/>
        </w:rPr>
        <w:lastRenderedPageBreak/>
        <w:t>&lt;!-- 引入ViewHelper类 --&gt;</w:t>
      </w:r>
    </w:p>
    <w:p w14:paraId="751805A9" w14:textId="77777777" w:rsidR="00F87240" w:rsidRDefault="00F87240">
      <w:pPr>
        <w:pStyle w:val="code-section"/>
        <w:rPr>
          <w:b/>
          <w:color w:val="000000"/>
          <w:lang w:val="fr-FR" w:eastAsia="fr-FR"/>
        </w:rPr>
      </w:pPr>
      <w:r>
        <w:rPr>
          <w:b/>
          <w:color w:val="000000"/>
          <w:lang w:val="fr-FR" w:eastAsia="fr-FR"/>
        </w:rPr>
        <w:t>&lt;%@page import="com.beetle.framework.web.view.ViewHelper"%&gt;</w:t>
      </w:r>
    </w:p>
    <w:p w14:paraId="359E0893" w14:textId="77777777" w:rsidR="00F87240" w:rsidRDefault="00F87240">
      <w:pPr>
        <w:pStyle w:val="code-section"/>
        <w:rPr>
          <w:b/>
          <w:color w:val="000000"/>
          <w:lang w:val="fr-FR" w:eastAsia="fr-FR"/>
        </w:rPr>
      </w:pPr>
      <w:r>
        <w:rPr>
          <w:b/>
          <w:color w:val="000000"/>
          <w:lang w:val="fr-FR" w:eastAsia="fr-FR"/>
        </w:rPr>
        <w:t>&lt;%@page import="com.beetle.WebDemo.common.*"%&gt;</w:t>
      </w:r>
    </w:p>
    <w:p w14:paraId="0ABBC3B3" w14:textId="77777777" w:rsidR="00F87240" w:rsidRDefault="00F87240">
      <w:pPr>
        <w:pStyle w:val="code-section"/>
      </w:pPr>
      <w:r>
        <w:t xml:space="preserve">&lt;html&gt; </w:t>
      </w:r>
    </w:p>
    <w:p w14:paraId="604F6AC4" w14:textId="77777777" w:rsidR="00F87240" w:rsidRDefault="00F87240">
      <w:pPr>
        <w:pStyle w:val="code-section"/>
      </w:pPr>
      <w:r>
        <w:t>&lt;head&gt;</w:t>
      </w:r>
    </w:p>
    <w:p w14:paraId="61BFB8A5" w14:textId="77777777" w:rsidR="00F87240" w:rsidRDefault="00F87240">
      <w:pPr>
        <w:pStyle w:val="code-section"/>
      </w:pPr>
      <w:r>
        <w:t>&lt;title&gt;&lt;/title&gt;</w:t>
      </w:r>
    </w:p>
    <w:p w14:paraId="131B6ACF" w14:textId="77777777" w:rsidR="00F87240" w:rsidRDefault="00F87240">
      <w:pPr>
        <w:pStyle w:val="code-section"/>
      </w:pPr>
      <w:r>
        <w:t>&lt;meta http-equiv="Content-Type" content="text/html; charset=gb2312"&gt;</w:t>
      </w:r>
    </w:p>
    <w:p w14:paraId="1DDD4B03" w14:textId="77777777" w:rsidR="00F87240" w:rsidRDefault="00F87240">
      <w:pPr>
        <w:pStyle w:val="code-section"/>
      </w:pPr>
      <w:r>
        <w:t>&lt;link href="./t-1.css" rel="stylesheet" type="text/css"&gt;</w:t>
      </w:r>
    </w:p>
    <w:p w14:paraId="4D937453" w14:textId="77777777" w:rsidR="00F87240" w:rsidRDefault="00F87240">
      <w:pPr>
        <w:pStyle w:val="code-section"/>
      </w:pPr>
      <w:r>
        <w:t>&lt;/head&gt;</w:t>
      </w:r>
    </w:p>
    <w:p w14:paraId="2CE283DF" w14:textId="77777777" w:rsidR="00F87240" w:rsidRDefault="00F87240">
      <w:pPr>
        <w:pStyle w:val="code-section"/>
      </w:pPr>
      <w:r>
        <w:t>&lt;body&gt;</w:t>
      </w:r>
    </w:p>
    <w:p w14:paraId="08E9D530" w14:textId="77777777" w:rsidR="00F87240" w:rsidRDefault="00F87240">
      <w:pPr>
        <w:pStyle w:val="code-section"/>
        <w:rPr>
          <w:highlight w:val="yellow"/>
        </w:rPr>
      </w:pPr>
      <w:r>
        <w:rPr>
          <w:highlight w:val="yellow"/>
        </w:rPr>
        <w:t>&lt;%</w:t>
      </w:r>
    </w:p>
    <w:p w14:paraId="0DA43761" w14:textId="77777777" w:rsidR="00F87240" w:rsidRDefault="00F87240">
      <w:pPr>
        <w:pStyle w:val="code-section"/>
        <w:rPr>
          <w:color w:val="008080"/>
          <w:highlight w:val="yellow"/>
        </w:rPr>
      </w:pPr>
      <w:r>
        <w:rPr>
          <w:rFonts w:hint="eastAsia"/>
          <w:highlight w:val="yellow"/>
        </w:rPr>
        <w:t xml:space="preserve">ViewHelper helper=new ViewHelper(request); </w:t>
      </w:r>
      <w:r>
        <w:rPr>
          <w:rFonts w:hint="eastAsia"/>
          <w:color w:val="008080"/>
          <w:highlight w:val="yellow"/>
        </w:rPr>
        <w:t>//</w:t>
      </w:r>
      <w:r>
        <w:rPr>
          <w:rFonts w:hint="eastAsia"/>
          <w:color w:val="008080"/>
          <w:highlight w:val="yellow"/>
          <w:lang w:val="fr-FR" w:eastAsia="fr-FR"/>
        </w:rPr>
        <w:t>创建一个</w:t>
      </w:r>
      <w:r>
        <w:rPr>
          <w:rFonts w:hint="eastAsia"/>
          <w:color w:val="008080"/>
          <w:highlight w:val="yellow"/>
        </w:rPr>
        <w:t>ViewHelper</w:t>
      </w:r>
      <w:r>
        <w:rPr>
          <w:rFonts w:hint="eastAsia"/>
          <w:color w:val="008080"/>
          <w:highlight w:val="yellow"/>
          <w:lang w:val="fr-FR" w:eastAsia="fr-FR"/>
        </w:rPr>
        <w:t>实例</w:t>
      </w:r>
    </w:p>
    <w:p w14:paraId="6FED4CC4" w14:textId="77777777" w:rsidR="00F87240" w:rsidRDefault="00F87240">
      <w:pPr>
        <w:pStyle w:val="code-section"/>
        <w:rPr>
          <w:color w:val="008080"/>
          <w:highlight w:val="yellow"/>
        </w:rPr>
      </w:pPr>
      <w:r>
        <w:rPr>
          <w:rFonts w:hint="eastAsia"/>
          <w:highlight w:val="yellow"/>
        </w:rPr>
        <w:t xml:space="preserve">LoginInfo loginInfo=(LoginInfo)helper.getDataValue("Login_Info");  </w:t>
      </w:r>
      <w:r>
        <w:rPr>
          <w:rFonts w:hint="eastAsia"/>
          <w:color w:val="008080"/>
          <w:highlight w:val="yellow"/>
        </w:rPr>
        <w:t>//</w:t>
      </w:r>
      <w:r>
        <w:rPr>
          <w:rFonts w:hint="eastAsia"/>
          <w:color w:val="008080"/>
          <w:highlight w:val="yellow"/>
          <w:lang w:val="fr-FR" w:eastAsia="fr-FR"/>
        </w:rPr>
        <w:t>获取</w:t>
      </w:r>
      <w:r>
        <w:rPr>
          <w:rFonts w:hint="eastAsia"/>
          <w:color w:val="008080"/>
          <w:highlight w:val="yellow"/>
        </w:rPr>
        <w:t>LoginInfo</w:t>
      </w:r>
      <w:r>
        <w:rPr>
          <w:rFonts w:hint="eastAsia"/>
          <w:color w:val="008080"/>
          <w:highlight w:val="yellow"/>
          <w:lang w:val="fr-FR" w:eastAsia="fr-FR"/>
        </w:rPr>
        <w:t>登录信息对象</w:t>
      </w:r>
    </w:p>
    <w:p w14:paraId="7DA6F4CF" w14:textId="77777777" w:rsidR="00F87240" w:rsidRDefault="00F87240">
      <w:pPr>
        <w:pStyle w:val="code-section"/>
      </w:pPr>
      <w:r>
        <w:rPr>
          <w:highlight w:val="yellow"/>
        </w:rPr>
        <w:t>%&gt;</w:t>
      </w:r>
    </w:p>
    <w:p w14:paraId="090AA1EA" w14:textId="77777777" w:rsidR="00F87240" w:rsidRDefault="00F87240">
      <w:pPr>
        <w:pStyle w:val="code-section"/>
      </w:pPr>
      <w:r>
        <w:t>&lt;table width="75%" border="1" align="center"&gt;</w:t>
      </w:r>
    </w:p>
    <w:p w14:paraId="77F23318" w14:textId="77777777" w:rsidR="00F87240" w:rsidRDefault="00F87240">
      <w:pPr>
        <w:pStyle w:val="code-section"/>
      </w:pPr>
      <w:r>
        <w:t xml:space="preserve">  &lt;tr&gt;</w:t>
      </w:r>
    </w:p>
    <w:p w14:paraId="219F1C8D" w14:textId="77777777" w:rsidR="00F87240" w:rsidRDefault="00F87240">
      <w:pPr>
        <w:pStyle w:val="code-section"/>
      </w:pPr>
      <w:r>
        <w:rPr>
          <w:rFonts w:hint="eastAsia"/>
        </w:rPr>
        <w:t xml:space="preserve">    &lt;td width="20%"&gt;</w:t>
      </w:r>
      <w:r>
        <w:rPr>
          <w:rFonts w:hint="eastAsia"/>
          <w:lang w:val="fr-FR" w:eastAsia="fr-FR"/>
        </w:rPr>
        <w:t>登陆用户名</w:t>
      </w:r>
      <w:r>
        <w:rPr>
          <w:rFonts w:hint="eastAsia"/>
        </w:rPr>
        <w:t>：&lt;/td&gt;</w:t>
      </w:r>
    </w:p>
    <w:p w14:paraId="70171860" w14:textId="77777777" w:rsidR="00F87240" w:rsidRDefault="00F87240">
      <w:pPr>
        <w:pStyle w:val="code-section"/>
      </w:pPr>
      <w:r>
        <w:lastRenderedPageBreak/>
        <w:t xml:space="preserve">    &lt;td width="80%"&gt;</w:t>
      </w:r>
      <w:r>
        <w:rPr>
          <w:highlight w:val="yellow"/>
        </w:rPr>
        <w:t>&lt;%=loginInfo.getLoginUser() %&gt;</w:t>
      </w:r>
      <w:r>
        <w:t>&lt;/td&gt;</w:t>
      </w:r>
    </w:p>
    <w:p w14:paraId="410EFBD5" w14:textId="77777777" w:rsidR="00F87240" w:rsidRDefault="00F87240">
      <w:pPr>
        <w:pStyle w:val="code-section"/>
      </w:pPr>
      <w:r>
        <w:t xml:space="preserve">  &lt;/tr&gt;</w:t>
      </w:r>
    </w:p>
    <w:p w14:paraId="76DFF603" w14:textId="77777777" w:rsidR="00F87240" w:rsidRDefault="00F87240">
      <w:pPr>
        <w:pStyle w:val="code-section"/>
      </w:pPr>
      <w:r>
        <w:t xml:space="preserve">  &lt;tr&gt;</w:t>
      </w:r>
    </w:p>
    <w:p w14:paraId="08EDD6EA" w14:textId="77777777" w:rsidR="00F87240" w:rsidRDefault="00F87240">
      <w:pPr>
        <w:pStyle w:val="code-section"/>
      </w:pPr>
      <w:r>
        <w:rPr>
          <w:rFonts w:hint="eastAsia"/>
        </w:rPr>
        <w:t xml:space="preserve">    &lt;td&gt;</w:t>
      </w:r>
      <w:r>
        <w:rPr>
          <w:rFonts w:hint="eastAsia"/>
          <w:lang w:val="fr-FR" w:eastAsia="fr-FR"/>
        </w:rPr>
        <w:t>密码</w:t>
      </w:r>
      <w:r>
        <w:rPr>
          <w:rFonts w:hint="eastAsia"/>
        </w:rPr>
        <w:t>：&lt;/td&gt;</w:t>
      </w:r>
    </w:p>
    <w:p w14:paraId="275A925F" w14:textId="77777777" w:rsidR="00F87240" w:rsidRDefault="00F87240">
      <w:pPr>
        <w:pStyle w:val="code-section"/>
      </w:pPr>
      <w:r>
        <w:t xml:space="preserve">    &lt;td&gt;</w:t>
      </w:r>
      <w:r>
        <w:rPr>
          <w:highlight w:val="yellow"/>
        </w:rPr>
        <w:t>&lt;%=loginInfo.getPassword() %&gt;</w:t>
      </w:r>
      <w:r>
        <w:t>&lt;/td&gt;</w:t>
      </w:r>
    </w:p>
    <w:p w14:paraId="58AE054D" w14:textId="77777777" w:rsidR="00F87240" w:rsidRDefault="00F87240">
      <w:pPr>
        <w:pStyle w:val="code-section"/>
      </w:pPr>
      <w:r>
        <w:t xml:space="preserve">  &lt;/tr&gt;</w:t>
      </w:r>
    </w:p>
    <w:p w14:paraId="270E3D0E" w14:textId="77777777" w:rsidR="00F87240" w:rsidRDefault="00F87240">
      <w:pPr>
        <w:pStyle w:val="code-section"/>
      </w:pPr>
      <w:r>
        <w:t xml:space="preserve">  &lt;tr&gt;</w:t>
      </w:r>
    </w:p>
    <w:p w14:paraId="68491302" w14:textId="77777777" w:rsidR="00F87240" w:rsidRDefault="00F87240">
      <w:pPr>
        <w:pStyle w:val="code-section"/>
      </w:pPr>
      <w:r>
        <w:rPr>
          <w:rFonts w:hint="eastAsia"/>
        </w:rPr>
        <w:t xml:space="preserve">    &lt;td&gt;</w:t>
      </w:r>
      <w:r>
        <w:rPr>
          <w:rFonts w:hint="eastAsia"/>
          <w:lang w:val="fr-FR" w:eastAsia="fr-FR"/>
        </w:rPr>
        <w:t>登陆时间</w:t>
      </w:r>
      <w:r>
        <w:rPr>
          <w:rFonts w:hint="eastAsia"/>
        </w:rPr>
        <w:t>：&lt;/td&gt;</w:t>
      </w:r>
    </w:p>
    <w:p w14:paraId="566B1429" w14:textId="77777777" w:rsidR="00F87240" w:rsidRDefault="00F87240">
      <w:pPr>
        <w:pStyle w:val="code-section"/>
      </w:pPr>
      <w:r>
        <w:t xml:space="preserve">    &lt;td&gt;</w:t>
      </w:r>
      <w:r>
        <w:rPr>
          <w:highlight w:val="yellow"/>
        </w:rPr>
        <w:t>&lt;%=loginInfo.getLoginTime() %&gt;</w:t>
      </w:r>
      <w:r>
        <w:t>&lt;/td&gt;</w:t>
      </w:r>
    </w:p>
    <w:p w14:paraId="64F139F7" w14:textId="77777777" w:rsidR="00F87240" w:rsidRDefault="00F87240">
      <w:pPr>
        <w:pStyle w:val="code-section"/>
      </w:pPr>
      <w:r>
        <w:t xml:space="preserve">  &lt;/tr&gt;</w:t>
      </w:r>
    </w:p>
    <w:p w14:paraId="1549A71A" w14:textId="77777777" w:rsidR="00F87240" w:rsidRDefault="00F87240">
      <w:pPr>
        <w:pStyle w:val="code-section"/>
      </w:pPr>
      <w:r>
        <w:t>&lt;/table&gt;</w:t>
      </w:r>
    </w:p>
    <w:p w14:paraId="459C5947" w14:textId="77777777" w:rsidR="00F87240" w:rsidRDefault="00F87240">
      <w:pPr>
        <w:pStyle w:val="code-section"/>
      </w:pPr>
      <w:r>
        <w:rPr>
          <w:rFonts w:hint="eastAsia"/>
        </w:rPr>
        <w:t>&lt;p align="center"&gt;&lt;a href="./index.html"&gt;</w:t>
      </w:r>
      <w:r>
        <w:rPr>
          <w:rFonts w:hint="eastAsia"/>
          <w:lang w:val="fr-FR" w:eastAsia="fr-FR"/>
        </w:rPr>
        <w:t>返回</w:t>
      </w:r>
      <w:r>
        <w:rPr>
          <w:rFonts w:hint="eastAsia"/>
        </w:rPr>
        <w:t>&lt;/a&gt;&lt;/p&gt;</w:t>
      </w:r>
    </w:p>
    <w:p w14:paraId="1A19C18D" w14:textId="77777777" w:rsidR="00F87240" w:rsidRDefault="00F87240">
      <w:pPr>
        <w:pStyle w:val="code-section"/>
        <w:rPr>
          <w:lang w:val="fr-FR" w:eastAsia="zh-CN"/>
        </w:rPr>
      </w:pPr>
      <w:r>
        <w:rPr>
          <w:lang w:val="fr-FR" w:eastAsia="zh-CN"/>
        </w:rPr>
        <w:t>&lt;/body&gt;</w:t>
      </w:r>
    </w:p>
    <w:p w14:paraId="69230002" w14:textId="77777777" w:rsidR="00F87240" w:rsidRDefault="00F87240">
      <w:pPr>
        <w:pStyle w:val="code-section"/>
        <w:rPr>
          <w:lang w:val="fr-FR" w:eastAsia="zh-CN"/>
        </w:rPr>
      </w:pPr>
      <w:r>
        <w:rPr>
          <w:lang w:val="fr-FR" w:eastAsia="zh-CN"/>
        </w:rPr>
        <w:t>&lt;/html&gt;</w:t>
      </w:r>
    </w:p>
    <w:p w14:paraId="7EC438FF" w14:textId="77777777" w:rsidR="00F87240" w:rsidRDefault="00F87240" w:rsidP="00B964FD">
      <w:pPr>
        <w:ind w:firstLine="420"/>
        <w:rPr>
          <w:lang w:val="fr-FR" w:eastAsia="fr-FR"/>
        </w:rPr>
      </w:pPr>
    </w:p>
    <w:p w14:paraId="48CB7A89"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655E3A5C" wp14:editId="6AF1C78B">
            <wp:extent cx="142875" cy="190500"/>
            <wp:effectExtent l="19050" t="0" r="9525" b="0"/>
            <wp:docPr id="34" name="图片 34"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笔者自己习惯采取</w:t>
      </w:r>
      <w:r w:rsidR="00F87240">
        <w:rPr>
          <w:rFonts w:hint="eastAsia"/>
          <w:lang w:eastAsia="zh-CN"/>
        </w:rPr>
        <w:t>ViewHelper</w:t>
      </w:r>
      <w:r w:rsidR="00F87240">
        <w:rPr>
          <w:rFonts w:hint="eastAsia"/>
          <w:lang w:eastAsia="zh-CN"/>
        </w:rPr>
        <w:t>而不是</w:t>
      </w:r>
      <w:r w:rsidR="00F87240">
        <w:rPr>
          <w:rFonts w:hint="eastAsia"/>
          <w:lang w:eastAsia="zh-CN"/>
        </w:rPr>
        <w:t>JSTL</w:t>
      </w:r>
      <w:r w:rsidR="00F87240">
        <w:rPr>
          <w:rFonts w:hint="eastAsia"/>
          <w:lang w:eastAsia="zh-CN"/>
        </w:rPr>
        <w:t>标签来操作视图，因为这样可以把</w:t>
      </w:r>
      <w:r w:rsidR="00F87240">
        <w:rPr>
          <w:rFonts w:hint="eastAsia"/>
          <w:lang w:eastAsia="zh-CN"/>
        </w:rPr>
        <w:t>java</w:t>
      </w:r>
      <w:r w:rsidR="00F87240">
        <w:rPr>
          <w:rFonts w:hint="eastAsia"/>
          <w:lang w:eastAsia="zh-CN"/>
        </w:rPr>
        <w:t>语言应用到视图上而不用再学习其它</w:t>
      </w:r>
      <w:r w:rsidR="00F87240">
        <w:rPr>
          <w:rFonts w:hint="eastAsia"/>
          <w:lang w:eastAsia="zh-CN"/>
        </w:rPr>
        <w:t>EL</w:t>
      </w:r>
      <w:r w:rsidR="00F87240">
        <w:rPr>
          <w:rFonts w:hint="eastAsia"/>
          <w:lang w:eastAsia="zh-CN"/>
        </w:rPr>
        <w:t>表达式，语言上一脉相承；虽然可能带来视图出现逻辑代码不够简洁情况，但是这些逻辑应该是视图展示逻辑，还是可以接受的。</w:t>
      </w:r>
      <w:r w:rsidR="00F87240">
        <w:rPr>
          <w:rFonts w:hint="eastAsia"/>
          <w:lang w:val="fr-FR" w:eastAsia="fr-FR"/>
        </w:rPr>
        <w:t xml:space="preserve"> </w:t>
      </w:r>
    </w:p>
    <w:p w14:paraId="4128A2D3" w14:textId="77777777" w:rsidR="00F87240" w:rsidRDefault="00F87240" w:rsidP="00B964FD">
      <w:pPr>
        <w:ind w:firstLine="420"/>
        <w:rPr>
          <w:lang w:val="fr-FR" w:eastAsia="fr-FR"/>
        </w:rPr>
      </w:pPr>
    </w:p>
    <w:p w14:paraId="4EFB5650" w14:textId="77777777" w:rsidR="00F87240" w:rsidRDefault="00FA6375" w:rsidP="007E7BA0">
      <w:pPr>
        <w:pStyle w:val="3"/>
        <w:rPr>
          <w:lang w:eastAsia="zh-CN"/>
        </w:rPr>
      </w:pPr>
      <w:bookmarkStart w:id="174" w:name="_Toc57635840"/>
      <w:bookmarkStart w:id="175" w:name="_Toc358126533"/>
      <w:r>
        <w:rPr>
          <w:rFonts w:hint="eastAsia"/>
          <w:lang w:eastAsia="zh-CN"/>
        </w:rPr>
        <w:t>4</w:t>
      </w:r>
      <w:r w:rsidR="001511EB">
        <w:rPr>
          <w:rFonts w:hint="eastAsia"/>
          <w:lang w:eastAsia="zh-CN"/>
        </w:rPr>
        <w:t xml:space="preserve">.3.4 </w:t>
      </w:r>
      <w:r w:rsidR="00F87240">
        <w:rPr>
          <w:rFonts w:hint="eastAsia"/>
          <w:lang w:eastAsia="zh-CN"/>
        </w:rPr>
        <w:t>freemarker</w:t>
      </w:r>
      <w:r w:rsidR="00F87240">
        <w:rPr>
          <w:rFonts w:hint="eastAsia"/>
          <w:lang w:eastAsia="zh-CN"/>
        </w:rPr>
        <w:t>模板支持</w:t>
      </w:r>
      <w:bookmarkEnd w:id="174"/>
      <w:bookmarkEnd w:id="175"/>
    </w:p>
    <w:p w14:paraId="1B2B16DA" w14:textId="77777777" w:rsidR="00F87240" w:rsidRDefault="00F87240" w:rsidP="00B964FD">
      <w:pPr>
        <w:ind w:firstLine="420"/>
        <w:rPr>
          <w:lang w:val="fr-FR" w:eastAsia="fr-FR"/>
        </w:rPr>
      </w:pPr>
      <w:r>
        <w:rPr>
          <w:rFonts w:hint="eastAsia"/>
          <w:lang w:val="fr-FR" w:eastAsia="fr-FR"/>
        </w:rPr>
        <w:t>freemarker</w:t>
      </w:r>
      <w:r>
        <w:rPr>
          <w:rFonts w:hint="eastAsia"/>
          <w:lang w:val="fr-FR" w:eastAsia="fr-FR"/>
        </w:rPr>
        <w:t>是一个十分优秀的</w:t>
      </w:r>
      <w:r>
        <w:rPr>
          <w:rFonts w:hint="eastAsia"/>
          <w:lang w:val="fr-FR" w:eastAsia="fr-FR"/>
        </w:rPr>
        <w:t>html</w:t>
      </w:r>
      <w:r>
        <w:rPr>
          <w:rFonts w:hint="eastAsia"/>
          <w:lang w:val="fr-FR" w:eastAsia="fr-FR"/>
        </w:rPr>
        <w:t>模板引擎，它功能强大而且简单易用。由于它以</w:t>
      </w:r>
      <w:r>
        <w:rPr>
          <w:rFonts w:hint="eastAsia"/>
          <w:lang w:val="fr-FR" w:eastAsia="fr-FR"/>
        </w:rPr>
        <w:t>html</w:t>
      </w:r>
      <w:r>
        <w:rPr>
          <w:rFonts w:hint="eastAsia"/>
          <w:lang w:val="fr-FR" w:eastAsia="fr-FR"/>
        </w:rPr>
        <w:t>为模板，这与</w:t>
      </w:r>
      <w:r>
        <w:rPr>
          <w:rFonts w:hint="eastAsia"/>
          <w:lang w:val="fr-FR" w:eastAsia="fr-FR"/>
        </w:rPr>
        <w:t>JSP</w:t>
      </w:r>
      <w:r>
        <w:rPr>
          <w:rFonts w:hint="eastAsia"/>
          <w:lang w:val="fr-FR" w:eastAsia="fr-FR"/>
        </w:rPr>
        <w:t>本质是一致的，所以它可作为</w:t>
      </w:r>
      <w:r>
        <w:rPr>
          <w:rFonts w:hint="eastAsia"/>
          <w:lang w:val="fr-FR" w:eastAsia="fr-FR"/>
        </w:rPr>
        <w:t>JSP</w:t>
      </w:r>
      <w:r>
        <w:rPr>
          <w:rFonts w:hint="eastAsia"/>
          <w:lang w:val="fr-FR" w:eastAsia="fr-FR"/>
        </w:rPr>
        <w:t>视图的替代方案，也可以作为</w:t>
      </w:r>
      <w:r>
        <w:rPr>
          <w:rFonts w:hint="eastAsia"/>
          <w:lang w:val="fr-FR" w:eastAsia="fr-FR"/>
        </w:rPr>
        <w:t>JSP</w:t>
      </w:r>
      <w:r>
        <w:rPr>
          <w:rFonts w:hint="eastAsia"/>
          <w:lang w:val="fr-FR" w:eastAsia="fr-FR"/>
        </w:rPr>
        <w:t>的辅助工具与</w:t>
      </w:r>
      <w:r>
        <w:rPr>
          <w:rFonts w:hint="eastAsia"/>
          <w:lang w:val="fr-FR" w:eastAsia="fr-FR"/>
        </w:rPr>
        <w:t>JSP</w:t>
      </w:r>
      <w:r>
        <w:rPr>
          <w:rFonts w:hint="eastAsia"/>
          <w:lang w:val="fr-FR" w:eastAsia="fr-FR"/>
        </w:rPr>
        <w:t>结合起来继续视图开发。</w:t>
      </w:r>
      <w:r>
        <w:rPr>
          <w:rFonts w:hint="eastAsia"/>
          <w:lang w:val="fr-FR" w:eastAsia="fr-FR"/>
        </w:rPr>
        <w:t>freemarker</w:t>
      </w:r>
      <w:r>
        <w:rPr>
          <w:rFonts w:hint="eastAsia"/>
          <w:lang w:val="fr-FR" w:eastAsia="fr-FR"/>
        </w:rPr>
        <w:t>的工作机制如下图所示：</w:t>
      </w:r>
    </w:p>
    <w:p w14:paraId="5F18703A" w14:textId="77777777" w:rsidR="00F87240" w:rsidRDefault="000B3E2D" w:rsidP="00B964FD">
      <w:pPr>
        <w:ind w:firstLine="420"/>
        <w:jc w:val="center"/>
        <w:rPr>
          <w:lang w:val="fr-FR" w:eastAsia="fr-FR"/>
        </w:rPr>
      </w:pPr>
      <w:r>
        <w:rPr>
          <w:noProof/>
          <w:lang w:eastAsia="zh-CN" w:bidi="ar-SA"/>
        </w:rPr>
        <w:drawing>
          <wp:inline distT="0" distB="0" distL="0" distR="0" wp14:anchorId="5880FD74" wp14:editId="678842F3">
            <wp:extent cx="3867150" cy="1790700"/>
            <wp:effectExtent l="19050" t="0" r="0" b="0"/>
            <wp:docPr id="35" name="图片 35" descr="2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291278576189468.png"/>
                    <pic:cNvPicPr>
                      <a:picLocks noChangeArrowheads="1"/>
                    </pic:cNvPicPr>
                  </pic:nvPicPr>
                  <pic:blipFill>
                    <a:blip r:embed="rId183" cstate="print"/>
                    <a:srcRect/>
                    <a:stretch>
                      <a:fillRect/>
                    </a:stretch>
                  </pic:blipFill>
                  <pic:spPr bwMode="auto">
                    <a:xfrm>
                      <a:off x="0" y="0"/>
                      <a:ext cx="3867150" cy="1790700"/>
                    </a:xfrm>
                    <a:prstGeom prst="rect">
                      <a:avLst/>
                    </a:prstGeom>
                    <a:noFill/>
                    <a:ln w="9525">
                      <a:noFill/>
                      <a:miter lim="800000"/>
                      <a:headEnd/>
                      <a:tailEnd/>
                    </a:ln>
                    <a:effectLst/>
                  </pic:spPr>
                </pic:pic>
              </a:graphicData>
            </a:graphic>
          </wp:inline>
        </w:drawing>
      </w:r>
    </w:p>
    <w:p w14:paraId="47964267" w14:textId="77777777" w:rsidR="00F87240" w:rsidRDefault="00F87240" w:rsidP="00B964FD">
      <w:pPr>
        <w:ind w:firstLine="420"/>
        <w:jc w:val="center"/>
        <w:rPr>
          <w:lang w:val="fr-FR" w:eastAsia="fr-FR"/>
        </w:rPr>
      </w:pPr>
      <w:r>
        <w:rPr>
          <w:rFonts w:hint="eastAsia"/>
          <w:lang w:val="fr-FR" w:eastAsia="fr-FR"/>
        </w:rPr>
        <w:t xml:space="preserve"> freemarker</w:t>
      </w:r>
      <w:r>
        <w:rPr>
          <w:rFonts w:hint="eastAsia"/>
          <w:lang w:val="fr-FR" w:eastAsia="fr-FR"/>
        </w:rPr>
        <w:t>工作机制</w:t>
      </w:r>
    </w:p>
    <w:p w14:paraId="6A7E4162" w14:textId="77777777" w:rsidR="00F87240" w:rsidRDefault="00F87240" w:rsidP="00B964FD">
      <w:pPr>
        <w:ind w:firstLine="420"/>
        <w:rPr>
          <w:lang w:eastAsia="fr-FR"/>
        </w:rPr>
      </w:pPr>
      <w:r>
        <w:rPr>
          <w:rFonts w:hint="eastAsia"/>
          <w:lang w:val="fr-FR" w:eastAsia="fr-FR"/>
        </w:rPr>
        <w:t>BJAF Web</w:t>
      </w:r>
      <w:r>
        <w:rPr>
          <w:rFonts w:hint="eastAsia"/>
          <w:lang w:val="fr-FR" w:eastAsia="fr-FR"/>
        </w:rPr>
        <w:t>框架对</w:t>
      </w:r>
      <w:r>
        <w:rPr>
          <w:rFonts w:hint="eastAsia"/>
          <w:lang w:val="fr-FR" w:eastAsia="fr-FR"/>
        </w:rPr>
        <w:t>freemarker</w:t>
      </w:r>
      <w:r>
        <w:rPr>
          <w:rFonts w:hint="eastAsia"/>
          <w:lang w:val="fr-FR" w:eastAsia="fr-FR"/>
        </w:rPr>
        <w:t>进行透明封装，让</w:t>
      </w:r>
      <w:r>
        <w:rPr>
          <w:rFonts w:hint="eastAsia"/>
          <w:lang w:val="fr-FR" w:eastAsia="fr-FR"/>
        </w:rPr>
        <w:t>freemarker</w:t>
      </w:r>
      <w:r>
        <w:rPr>
          <w:rFonts w:hint="eastAsia"/>
          <w:lang w:val="fr-FR" w:eastAsia="fr-FR"/>
        </w:rPr>
        <w:t>模块与框架有机结合起来。开发好的视图</w:t>
      </w:r>
      <w:r>
        <w:rPr>
          <w:rFonts w:hint="eastAsia"/>
          <w:lang w:val="fr-FR" w:eastAsia="fr-FR"/>
        </w:rPr>
        <w:t>freemarker</w:t>
      </w:r>
      <w:r>
        <w:rPr>
          <w:rFonts w:hint="eastAsia"/>
          <w:lang w:val="fr-FR" w:eastAsia="fr-FR"/>
        </w:rPr>
        <w:t>模板主要在</w:t>
      </w:r>
      <w:r>
        <w:rPr>
          <w:rFonts w:hint="eastAsia"/>
          <w:lang w:val="fr-FR" w:eastAsia="fr-FR"/>
        </w:rPr>
        <w:t>WebView.xml</w:t>
      </w:r>
      <w:r>
        <w:rPr>
          <w:rFonts w:hint="eastAsia"/>
          <w:lang w:val="fr-FR" w:eastAsia="fr-FR"/>
        </w:rPr>
        <w:t>文件的</w:t>
      </w:r>
      <w:r>
        <w:rPr>
          <w:lang w:val="fr-FR" w:eastAsia="fr-FR"/>
        </w:rPr>
        <w:t>&lt;freemarker&gt;</w:t>
      </w:r>
      <w:r>
        <w:rPr>
          <w:rFonts w:hint="eastAsia"/>
          <w:lang w:val="fr-FR" w:eastAsia="fr-FR"/>
        </w:rPr>
        <w:t>注册一下就可以了。如</w:t>
      </w:r>
      <w:r>
        <w:rPr>
          <w:rFonts w:hint="eastAsia"/>
          <w:lang w:eastAsia="fr-FR"/>
        </w:rPr>
        <w:t>：</w:t>
      </w:r>
    </w:p>
    <w:p w14:paraId="089F2FE3" w14:textId="77777777" w:rsidR="00F87240" w:rsidRDefault="00F87240">
      <w:pPr>
        <w:pStyle w:val="code-section"/>
        <w:rPr>
          <w:lang w:eastAsia="fr-FR"/>
        </w:rPr>
      </w:pPr>
      <w:r>
        <w:rPr>
          <w:lang w:eastAsia="fr-FR"/>
        </w:rPr>
        <w:t>&lt;?xml version="1.0" encoding="UTF-8"?&gt;</w:t>
      </w:r>
    </w:p>
    <w:p w14:paraId="5DFCBE6D" w14:textId="77777777" w:rsidR="00F87240" w:rsidRDefault="00F87240">
      <w:pPr>
        <w:pStyle w:val="code-section"/>
      </w:pPr>
      <w:r>
        <w:t>&lt;mappings&gt;</w:t>
      </w:r>
    </w:p>
    <w:p w14:paraId="442246D2" w14:textId="77777777" w:rsidR="00F87240" w:rsidRDefault="00F87240">
      <w:pPr>
        <w:pStyle w:val="code-section"/>
      </w:pPr>
      <w:r>
        <w:tab/>
        <w:t>&lt;views&gt;</w:t>
      </w:r>
    </w:p>
    <w:p w14:paraId="7203BD5A" w14:textId="77777777" w:rsidR="00F87240" w:rsidRDefault="00F87240">
      <w:pPr>
        <w:pStyle w:val="code-section"/>
      </w:pPr>
      <w:r>
        <w:tab/>
      </w:r>
      <w:r>
        <w:tab/>
        <w:t>&lt;freemarker&gt;</w:t>
      </w:r>
    </w:p>
    <w:p w14:paraId="14842873" w14:textId="77777777" w:rsidR="00F87240" w:rsidRDefault="00F87240">
      <w:pPr>
        <w:pStyle w:val="code-section"/>
      </w:pPr>
      <w:r>
        <w:tab/>
      </w:r>
      <w:r>
        <w:tab/>
        <w:t xml:space="preserve">     &lt;fItem name="</w:t>
      </w:r>
      <w:r>
        <w:rPr>
          <w:b/>
        </w:rPr>
        <w:t>LginFtlView</w:t>
      </w:r>
      <w:r>
        <w:t>" url="</w:t>
      </w:r>
      <w:r>
        <w:rPr>
          <w:b/>
        </w:rPr>
        <w:t>/views/template/LoginView.ftl</w:t>
      </w:r>
      <w:r>
        <w:t>"/&gt;</w:t>
      </w:r>
    </w:p>
    <w:p w14:paraId="2D1075E8" w14:textId="77777777" w:rsidR="00F87240" w:rsidRDefault="00F87240">
      <w:pPr>
        <w:pStyle w:val="code-section"/>
        <w:rPr>
          <w:color w:val="008000"/>
        </w:rPr>
      </w:pPr>
      <w:r>
        <w:lastRenderedPageBreak/>
        <w:tab/>
      </w:r>
      <w:r>
        <w:tab/>
        <w:t xml:space="preserve">     </w:t>
      </w:r>
      <w:r>
        <w:rPr>
          <w:color w:val="008000"/>
        </w:rPr>
        <w:t>&lt;!-- ... --&gt;</w:t>
      </w:r>
    </w:p>
    <w:p w14:paraId="6B880C9C" w14:textId="77777777" w:rsidR="00F87240" w:rsidRDefault="00F87240">
      <w:pPr>
        <w:pStyle w:val="code-section"/>
      </w:pPr>
      <w:r>
        <w:tab/>
      </w:r>
      <w:r>
        <w:tab/>
        <w:t>&lt;/freemarker&gt;</w:t>
      </w:r>
    </w:p>
    <w:p w14:paraId="5D58B9E0" w14:textId="77777777" w:rsidR="00F87240" w:rsidRDefault="00F87240">
      <w:pPr>
        <w:pStyle w:val="code-section"/>
      </w:pPr>
      <w:r>
        <w:tab/>
        <w:t>&lt;/views&gt;</w:t>
      </w:r>
    </w:p>
    <w:p w14:paraId="2FDFB44C" w14:textId="77777777" w:rsidR="00F87240" w:rsidRDefault="00F87240">
      <w:pPr>
        <w:pStyle w:val="code-section"/>
      </w:pPr>
      <w:r>
        <w:t>&lt;/mappings&gt;</w:t>
      </w:r>
    </w:p>
    <w:p w14:paraId="34148CFE" w14:textId="77777777" w:rsidR="00F87240" w:rsidRDefault="00F87240" w:rsidP="00B964FD">
      <w:pPr>
        <w:ind w:firstLine="420"/>
      </w:pPr>
      <w:r>
        <w:rPr>
          <w:rFonts w:hint="eastAsia"/>
          <w:lang w:val="fr-FR" w:eastAsia="fr-FR"/>
        </w:rPr>
        <w:t>例如</w:t>
      </w:r>
      <w:r>
        <w:rPr>
          <w:rFonts w:hint="eastAsia"/>
        </w:rPr>
        <w:t>，</w:t>
      </w:r>
      <w:r>
        <w:rPr>
          <w:rFonts w:hint="eastAsia"/>
          <w:lang w:val="fr-FR" w:eastAsia="fr-FR"/>
        </w:rPr>
        <w:t>我们采取</w:t>
      </w:r>
      <w:r>
        <w:rPr>
          <w:rFonts w:hint="eastAsia"/>
        </w:rPr>
        <w:t>freemarker</w:t>
      </w:r>
      <w:r>
        <w:rPr>
          <w:rFonts w:hint="eastAsia"/>
          <w:lang w:val="fr-FR" w:eastAsia="fr-FR"/>
        </w:rPr>
        <w:t>模块来代替前面</w:t>
      </w:r>
      <w:r>
        <w:rPr>
          <w:rFonts w:hint="eastAsia"/>
        </w:rPr>
        <w:t>L</w:t>
      </w:r>
      <w:r>
        <w:t>oginController</w:t>
      </w:r>
      <w:r>
        <w:rPr>
          <w:rFonts w:hint="eastAsia"/>
        </w:rPr>
        <w:t>简单登录验证控制器</w:t>
      </w:r>
      <w:r>
        <w:rPr>
          <w:rFonts w:hint="eastAsia"/>
        </w:rPr>
        <w:t>JSP</w:t>
      </w:r>
      <w:r>
        <w:rPr>
          <w:rFonts w:hint="eastAsia"/>
        </w:rPr>
        <w:t>视图的开发，</w:t>
      </w:r>
      <w:r>
        <w:t>LoginView.ftl</w:t>
      </w:r>
      <w:r>
        <w:rPr>
          <w:rFonts w:hint="eastAsia"/>
          <w:lang w:val="fr-FR" w:eastAsia="fr-FR"/>
        </w:rPr>
        <w:t>模板</w:t>
      </w:r>
      <w:r>
        <w:rPr>
          <w:rFonts w:hint="eastAsia"/>
        </w:rPr>
        <w:t>代码如下：（</w:t>
      </w:r>
      <w:r>
        <w:rPr>
          <w:rFonts w:hint="eastAsia"/>
          <w:lang w:val="fr-FR" w:eastAsia="fr-FR"/>
        </w:rPr>
        <w:t>控制器代码无须改变</w:t>
      </w:r>
      <w:r>
        <w:rPr>
          <w:rFonts w:hint="eastAsia"/>
        </w:rPr>
        <w:t>）</w:t>
      </w:r>
      <w:r>
        <w:rPr>
          <w:rFonts w:hint="eastAsia"/>
        </w:rPr>
        <w:t xml:space="preserve"> </w:t>
      </w:r>
    </w:p>
    <w:p w14:paraId="1371CDC2" w14:textId="77777777" w:rsidR="00F87240" w:rsidRDefault="00F87240">
      <w:pPr>
        <w:pStyle w:val="code-section"/>
      </w:pPr>
      <w:r>
        <w:t>&lt;html&gt;</w:t>
      </w:r>
    </w:p>
    <w:p w14:paraId="0FEF4B05" w14:textId="77777777" w:rsidR="00F87240" w:rsidRDefault="00F87240">
      <w:pPr>
        <w:pStyle w:val="code-section"/>
      </w:pPr>
      <w:r>
        <w:t>&lt;head&gt;</w:t>
      </w:r>
    </w:p>
    <w:p w14:paraId="6A1DB37D" w14:textId="77777777" w:rsidR="00F87240" w:rsidRDefault="00F87240">
      <w:pPr>
        <w:pStyle w:val="code-section"/>
      </w:pPr>
      <w:r>
        <w:rPr>
          <w:rFonts w:hint="eastAsia"/>
        </w:rPr>
        <w:t xml:space="preserve">  &lt;title&gt;freemarker</w:t>
      </w:r>
      <w:r>
        <w:rPr>
          <w:rFonts w:hint="eastAsia"/>
          <w:lang w:val="fr-FR" w:eastAsia="fr-FR"/>
        </w:rPr>
        <w:t>模板视图</w:t>
      </w:r>
      <w:r>
        <w:rPr>
          <w:rFonts w:hint="eastAsia"/>
        </w:rPr>
        <w:t>&lt;/title&gt;</w:t>
      </w:r>
    </w:p>
    <w:p w14:paraId="107BB6DA" w14:textId="77777777" w:rsidR="00F87240" w:rsidRDefault="00F87240">
      <w:pPr>
        <w:pStyle w:val="code-section"/>
      </w:pPr>
      <w:r>
        <w:t>&lt;link href="/views/t-1.css" rel="stylesheet" type="text/css"&gt;</w:t>
      </w:r>
    </w:p>
    <w:p w14:paraId="75228702" w14:textId="77777777" w:rsidR="00F87240" w:rsidRDefault="00F87240">
      <w:pPr>
        <w:pStyle w:val="code-section"/>
      </w:pPr>
      <w:r>
        <w:t>&lt;/head&gt;</w:t>
      </w:r>
    </w:p>
    <w:p w14:paraId="48A2524F" w14:textId="77777777" w:rsidR="00F87240" w:rsidRDefault="00F87240">
      <w:pPr>
        <w:pStyle w:val="code-section"/>
      </w:pPr>
      <w:r>
        <w:t>&lt;body&gt;</w:t>
      </w:r>
    </w:p>
    <w:p w14:paraId="163C80D6" w14:textId="77777777" w:rsidR="00F87240" w:rsidRDefault="00F87240">
      <w:pPr>
        <w:pStyle w:val="code-section"/>
      </w:pPr>
      <w:r>
        <w:rPr>
          <w:rFonts w:hint="eastAsia"/>
        </w:rPr>
        <w:t>&lt;CENTER&gt;&lt;B&gt;#</w:t>
      </w:r>
      <w:r>
        <w:rPr>
          <w:rFonts w:hint="eastAsia"/>
          <w:lang w:val="fr-FR" w:eastAsia="fr-FR"/>
        </w:rPr>
        <w:t>使用</w:t>
      </w:r>
      <w:r>
        <w:rPr>
          <w:rFonts w:hint="eastAsia"/>
        </w:rPr>
        <w:t>freemarker</w:t>
      </w:r>
      <w:r>
        <w:rPr>
          <w:rFonts w:hint="eastAsia"/>
          <w:lang w:val="fr-FR" w:eastAsia="fr-FR"/>
        </w:rPr>
        <w:t>模板视图</w:t>
      </w:r>
      <w:r>
        <w:rPr>
          <w:rFonts w:hint="eastAsia"/>
        </w:rPr>
        <w:t>&lt;/B&gt;&lt;/CENTER&gt;&lt;BR&gt;</w:t>
      </w:r>
    </w:p>
    <w:p w14:paraId="2A2746F1" w14:textId="77777777" w:rsidR="00F87240" w:rsidRDefault="00F87240">
      <w:pPr>
        <w:pStyle w:val="code-section"/>
      </w:pPr>
      <w:r>
        <w:t>&lt;table width="75%" border="1" align="center"&gt;</w:t>
      </w:r>
    </w:p>
    <w:p w14:paraId="3FD9640B" w14:textId="77777777" w:rsidR="00F87240" w:rsidRDefault="00F87240">
      <w:pPr>
        <w:pStyle w:val="code-section"/>
      </w:pPr>
      <w:r>
        <w:t xml:space="preserve">  &lt;tr&gt;</w:t>
      </w:r>
    </w:p>
    <w:p w14:paraId="11DFC155" w14:textId="77777777" w:rsidR="00F87240" w:rsidRDefault="00F87240">
      <w:pPr>
        <w:pStyle w:val="code-section"/>
      </w:pPr>
      <w:r>
        <w:rPr>
          <w:rFonts w:hint="eastAsia"/>
        </w:rPr>
        <w:t xml:space="preserve">    &lt;td width="20%"&gt;</w:t>
      </w:r>
      <w:r>
        <w:rPr>
          <w:rFonts w:hint="eastAsia"/>
          <w:lang w:val="fr-FR" w:eastAsia="fr-FR"/>
        </w:rPr>
        <w:t>登陆用户名</w:t>
      </w:r>
      <w:r>
        <w:rPr>
          <w:rFonts w:hint="eastAsia"/>
        </w:rPr>
        <w:t>：&lt;/td&gt;</w:t>
      </w:r>
    </w:p>
    <w:p w14:paraId="50088A5B" w14:textId="77777777" w:rsidR="00F87240" w:rsidRDefault="00F87240">
      <w:pPr>
        <w:pStyle w:val="code-section"/>
      </w:pPr>
      <w:r>
        <w:t xml:space="preserve">    &lt;td width="80%"&gt;</w:t>
      </w:r>
      <w:r>
        <w:rPr>
          <w:color w:val="FF0000"/>
          <w:highlight w:val="yellow"/>
        </w:rPr>
        <w:t>${Login_Info.loginUser}</w:t>
      </w:r>
      <w:r>
        <w:t>&lt;/td&gt;</w:t>
      </w:r>
    </w:p>
    <w:p w14:paraId="72B0B2E7" w14:textId="77777777" w:rsidR="00F87240" w:rsidRDefault="00F87240">
      <w:pPr>
        <w:pStyle w:val="code-section"/>
      </w:pPr>
      <w:r>
        <w:t xml:space="preserve">  &lt;/tr&gt;</w:t>
      </w:r>
    </w:p>
    <w:p w14:paraId="7FCC2CB1" w14:textId="77777777" w:rsidR="00F87240" w:rsidRDefault="00F87240">
      <w:pPr>
        <w:pStyle w:val="code-section"/>
      </w:pPr>
      <w:r>
        <w:lastRenderedPageBreak/>
        <w:t xml:space="preserve">  &lt;tr&gt;</w:t>
      </w:r>
    </w:p>
    <w:p w14:paraId="56DB8E57" w14:textId="77777777" w:rsidR="00F87240" w:rsidRDefault="00F87240">
      <w:pPr>
        <w:pStyle w:val="code-section"/>
      </w:pPr>
      <w:r>
        <w:rPr>
          <w:rFonts w:hint="eastAsia"/>
        </w:rPr>
        <w:t xml:space="preserve">    &lt;td&gt;</w:t>
      </w:r>
      <w:r>
        <w:rPr>
          <w:rFonts w:hint="eastAsia"/>
          <w:lang w:val="fr-FR" w:eastAsia="fr-FR"/>
        </w:rPr>
        <w:t>密码</w:t>
      </w:r>
      <w:r>
        <w:rPr>
          <w:rFonts w:hint="eastAsia"/>
        </w:rPr>
        <w:t>：&lt;/td&gt;</w:t>
      </w:r>
    </w:p>
    <w:p w14:paraId="3FF08C2D" w14:textId="77777777" w:rsidR="00F87240" w:rsidRDefault="00F87240">
      <w:pPr>
        <w:pStyle w:val="code-section"/>
      </w:pPr>
      <w:r>
        <w:t xml:space="preserve">    &lt;td&gt;</w:t>
      </w:r>
      <w:r>
        <w:rPr>
          <w:color w:val="FF0000"/>
          <w:highlight w:val="yellow"/>
        </w:rPr>
        <w:t>${Login_Info.password}</w:t>
      </w:r>
      <w:r>
        <w:t>&lt;/td&gt;</w:t>
      </w:r>
    </w:p>
    <w:p w14:paraId="0A3E7BC2" w14:textId="77777777" w:rsidR="00F87240" w:rsidRDefault="00F87240">
      <w:pPr>
        <w:pStyle w:val="code-section"/>
      </w:pPr>
      <w:r>
        <w:t xml:space="preserve">  &lt;/tr&gt;</w:t>
      </w:r>
    </w:p>
    <w:p w14:paraId="1A1E7A0D" w14:textId="77777777" w:rsidR="00F87240" w:rsidRDefault="00F87240">
      <w:pPr>
        <w:pStyle w:val="code-section"/>
      </w:pPr>
      <w:r>
        <w:t xml:space="preserve">  &lt;tr&gt;</w:t>
      </w:r>
    </w:p>
    <w:p w14:paraId="1E3CFD85" w14:textId="77777777" w:rsidR="00F87240" w:rsidRDefault="00F87240">
      <w:pPr>
        <w:pStyle w:val="code-section"/>
      </w:pPr>
      <w:r>
        <w:rPr>
          <w:rFonts w:hint="eastAsia"/>
        </w:rPr>
        <w:t xml:space="preserve">    &lt;td&gt;</w:t>
      </w:r>
      <w:r>
        <w:rPr>
          <w:rFonts w:hint="eastAsia"/>
          <w:lang w:val="fr-FR" w:eastAsia="fr-FR"/>
        </w:rPr>
        <w:t>登陆时间</w:t>
      </w:r>
      <w:r>
        <w:rPr>
          <w:rFonts w:hint="eastAsia"/>
        </w:rPr>
        <w:t>：&lt;/td&gt;</w:t>
      </w:r>
    </w:p>
    <w:p w14:paraId="24D6A505" w14:textId="77777777" w:rsidR="00F87240" w:rsidRDefault="00F87240">
      <w:pPr>
        <w:pStyle w:val="code-section"/>
      </w:pPr>
      <w:r>
        <w:t xml:space="preserve">    &lt;td&gt;</w:t>
      </w:r>
      <w:r>
        <w:rPr>
          <w:color w:val="FF0000"/>
          <w:highlight w:val="yellow"/>
        </w:rPr>
        <w:t>${Login_Info.loginTime?string("</w:t>
      </w:r>
      <w:r>
        <w:rPr>
          <w:color w:val="008000"/>
          <w:highlight w:val="yellow"/>
        </w:rPr>
        <w:t>yyyy-MM-dd HH:mm:ss zzzz</w:t>
      </w:r>
      <w:r>
        <w:rPr>
          <w:color w:val="FF0000"/>
          <w:highlight w:val="yellow"/>
        </w:rPr>
        <w:t>")}</w:t>
      </w:r>
      <w:r>
        <w:t>&lt;/td&gt;</w:t>
      </w:r>
    </w:p>
    <w:p w14:paraId="59857227" w14:textId="77777777" w:rsidR="00F87240" w:rsidRDefault="00F87240">
      <w:pPr>
        <w:pStyle w:val="code-section"/>
      </w:pPr>
      <w:r>
        <w:t xml:space="preserve">  &lt;/tr&gt;</w:t>
      </w:r>
    </w:p>
    <w:p w14:paraId="6F792AFD" w14:textId="77777777" w:rsidR="00F87240" w:rsidRDefault="00F87240">
      <w:pPr>
        <w:pStyle w:val="code-section"/>
      </w:pPr>
      <w:r>
        <w:t>&lt;/table&gt;</w:t>
      </w:r>
    </w:p>
    <w:p w14:paraId="16733089" w14:textId="77777777" w:rsidR="00F87240" w:rsidRDefault="00F87240">
      <w:pPr>
        <w:pStyle w:val="code-section"/>
      </w:pPr>
      <w:r>
        <w:rPr>
          <w:rFonts w:hint="eastAsia"/>
        </w:rPr>
        <w:t>&lt;p align="center"&gt;&lt;a href="/index.html"&gt;</w:t>
      </w:r>
      <w:r>
        <w:rPr>
          <w:rFonts w:hint="eastAsia"/>
          <w:lang w:val="fr-FR" w:eastAsia="fr-FR"/>
        </w:rPr>
        <w:t>返回</w:t>
      </w:r>
      <w:r>
        <w:rPr>
          <w:rFonts w:hint="eastAsia"/>
        </w:rPr>
        <w:t>&lt;/a&gt;&lt;/p&gt;</w:t>
      </w:r>
    </w:p>
    <w:p w14:paraId="5C19BEBA" w14:textId="77777777" w:rsidR="00F87240" w:rsidRDefault="00F87240">
      <w:pPr>
        <w:pStyle w:val="code-section"/>
      </w:pPr>
      <w:r>
        <w:t>&lt;/body&gt;</w:t>
      </w:r>
    </w:p>
    <w:p w14:paraId="62B6BFEF" w14:textId="77777777" w:rsidR="00F87240" w:rsidRDefault="00F87240">
      <w:pPr>
        <w:pStyle w:val="code-section"/>
      </w:pPr>
      <w:r>
        <w:t>&lt;/html&gt;</w:t>
      </w:r>
    </w:p>
    <w:p w14:paraId="17EE0FEA" w14:textId="77777777" w:rsidR="00F87240" w:rsidRDefault="00F87240" w:rsidP="00B964FD">
      <w:pPr>
        <w:ind w:firstLine="420"/>
      </w:pPr>
      <w:r>
        <w:rPr>
          <w:rFonts w:hint="eastAsia"/>
        </w:rPr>
        <w:t>freemarker</w:t>
      </w:r>
      <w:r>
        <w:rPr>
          <w:rFonts w:hint="eastAsia"/>
          <w:lang w:val="fr-FR" w:eastAsia="fr-FR"/>
        </w:rPr>
        <w:t>模板提供了十分强大功能</w:t>
      </w:r>
      <w:r>
        <w:rPr>
          <w:rFonts w:hint="eastAsia"/>
        </w:rPr>
        <w:t>，</w:t>
      </w:r>
      <w:r>
        <w:rPr>
          <w:rFonts w:hint="eastAsia"/>
          <w:lang w:val="fr-FR" w:eastAsia="fr-FR"/>
        </w:rPr>
        <w:t>其详细介绍</w:t>
      </w:r>
      <w:r>
        <w:rPr>
          <w:rFonts w:hint="eastAsia"/>
        </w:rPr>
        <w:t>，</w:t>
      </w:r>
      <w:r>
        <w:rPr>
          <w:rFonts w:hint="eastAsia"/>
          <w:lang w:val="fr-FR" w:eastAsia="fr-FR"/>
        </w:rPr>
        <w:t>请参数</w:t>
      </w:r>
      <w:hyperlink r:id="rId184" w:history="1">
        <w:r>
          <w:rPr>
            <w:rStyle w:val="a3"/>
          </w:rPr>
          <w:t>http://freemarker.sourceforge.net/</w:t>
        </w:r>
      </w:hyperlink>
      <w:r>
        <w:rPr>
          <w:rFonts w:hint="eastAsia"/>
          <w:lang w:val="fr-FR" w:eastAsia="fr-FR"/>
        </w:rPr>
        <w:t>官方主页。</w:t>
      </w:r>
    </w:p>
    <w:p w14:paraId="22E5408D" w14:textId="77777777" w:rsidR="00F87240" w:rsidRDefault="00F87240" w:rsidP="00B964FD">
      <w:pPr>
        <w:ind w:firstLine="420"/>
      </w:pPr>
    </w:p>
    <w:p w14:paraId="4FEA3212" w14:textId="77777777" w:rsidR="00F87240" w:rsidRDefault="00FA6375" w:rsidP="007E7BA0">
      <w:pPr>
        <w:pStyle w:val="2"/>
        <w:rPr>
          <w:lang w:eastAsia="zh-CN"/>
        </w:rPr>
      </w:pPr>
      <w:bookmarkStart w:id="176" w:name="_使用Tiles做页面布局"/>
      <w:bookmarkStart w:id="177" w:name="_Toc105239786"/>
      <w:bookmarkStart w:id="178" w:name="_Toc57635842"/>
      <w:bookmarkStart w:id="179" w:name="_Toc107646754"/>
      <w:bookmarkStart w:id="180" w:name="_Toc358126534"/>
      <w:bookmarkStart w:id="181" w:name="_Toc101596819"/>
      <w:bookmarkEnd w:id="165"/>
      <w:bookmarkEnd w:id="176"/>
      <w:r>
        <w:rPr>
          <w:rFonts w:hint="eastAsia"/>
          <w:lang w:eastAsia="zh-CN"/>
        </w:rPr>
        <w:t>4</w:t>
      </w:r>
      <w:r w:rsidR="00E7707B">
        <w:rPr>
          <w:rFonts w:hint="eastAsia"/>
          <w:lang w:eastAsia="zh-CN"/>
        </w:rPr>
        <w:t>.4</w:t>
      </w:r>
      <w:r w:rsidR="00F87240">
        <w:rPr>
          <w:rFonts w:hint="eastAsia"/>
          <w:lang w:eastAsia="zh-CN"/>
        </w:rPr>
        <w:t>数据绑定与校验</w:t>
      </w:r>
      <w:bookmarkEnd w:id="177"/>
      <w:bookmarkEnd w:id="178"/>
      <w:bookmarkEnd w:id="179"/>
      <w:bookmarkEnd w:id="180"/>
    </w:p>
    <w:p w14:paraId="668FB600" w14:textId="77777777" w:rsidR="00F87240" w:rsidRDefault="00F87240" w:rsidP="00B964FD">
      <w:pPr>
        <w:ind w:firstLine="420"/>
        <w:rPr>
          <w:lang w:eastAsia="zh-CN"/>
        </w:rPr>
      </w:pPr>
      <w:r>
        <w:rPr>
          <w:rFonts w:hint="eastAsia"/>
          <w:lang w:eastAsia="zh-CN"/>
        </w:rPr>
        <w:t>BJAF Web</w:t>
      </w:r>
      <w:r>
        <w:rPr>
          <w:rFonts w:hint="eastAsia"/>
          <w:lang w:eastAsia="zh-CN"/>
        </w:rPr>
        <w:t>框架提供了强大的数据绑定和数据校验功能，使得传统繁杂的页面输入及校验功能变得简单明了。</w:t>
      </w:r>
    </w:p>
    <w:p w14:paraId="3246198F" w14:textId="77777777" w:rsidR="00F87240" w:rsidRDefault="00FA6375" w:rsidP="007E7BA0">
      <w:pPr>
        <w:pStyle w:val="3"/>
        <w:rPr>
          <w:lang w:eastAsia="zh-CN"/>
        </w:rPr>
      </w:pPr>
      <w:bookmarkStart w:id="182" w:name="_Toc105239787"/>
      <w:bookmarkStart w:id="183" w:name="_Toc107646755"/>
      <w:bookmarkStart w:id="184" w:name="_Toc57635843"/>
      <w:bookmarkStart w:id="185" w:name="_Toc358126535"/>
      <w:r>
        <w:rPr>
          <w:rFonts w:hint="eastAsia"/>
          <w:lang w:eastAsia="zh-CN"/>
        </w:rPr>
        <w:t>4</w:t>
      </w:r>
      <w:r w:rsidR="001511EB">
        <w:rPr>
          <w:rFonts w:hint="eastAsia"/>
          <w:lang w:eastAsia="zh-CN"/>
        </w:rPr>
        <w:t>.4.1</w:t>
      </w:r>
      <w:r w:rsidR="00F87240">
        <w:rPr>
          <w:rFonts w:hint="eastAsia"/>
          <w:lang w:eastAsia="zh-CN"/>
        </w:rPr>
        <w:t>页面数据绑定</w:t>
      </w:r>
      <w:bookmarkEnd w:id="182"/>
      <w:bookmarkEnd w:id="183"/>
      <w:bookmarkEnd w:id="184"/>
      <w:bookmarkEnd w:id="185"/>
    </w:p>
    <w:p w14:paraId="464F4A95" w14:textId="77777777" w:rsidR="00F87240" w:rsidRDefault="00F87240" w:rsidP="00B964FD">
      <w:pPr>
        <w:ind w:firstLine="420"/>
        <w:rPr>
          <w:lang w:eastAsia="zh-CN"/>
        </w:rPr>
      </w:pPr>
      <w:r>
        <w:rPr>
          <w:rFonts w:hint="eastAsia"/>
          <w:lang w:eastAsia="zh-CN"/>
        </w:rPr>
        <w:lastRenderedPageBreak/>
        <w:t>页面数据绑定是指把</w:t>
      </w:r>
      <w:r>
        <w:rPr>
          <w:rFonts w:hint="eastAsia"/>
          <w:lang w:eastAsia="zh-CN"/>
        </w:rPr>
        <w:t>web</w:t>
      </w:r>
      <w:r>
        <w:rPr>
          <w:rFonts w:hint="eastAsia"/>
          <w:lang w:eastAsia="zh-CN"/>
        </w:rPr>
        <w:t>页面提交的参数转换为一个数据值对象的操作。传统的数据绑定是通过手工完成的，典型代码如下：</w:t>
      </w:r>
    </w:p>
    <w:p w14:paraId="6AED027B" w14:textId="77777777" w:rsidR="00F87240" w:rsidRDefault="00F87240">
      <w:pPr>
        <w:pStyle w:val="code-section"/>
      </w:pPr>
      <w:r>
        <w:t>LoginInfo loginInfo = new LoginInfo();</w:t>
      </w:r>
    </w:p>
    <w:p w14:paraId="2185060C" w14:textId="77777777" w:rsidR="00F87240" w:rsidRDefault="00F87240">
      <w:pPr>
        <w:pStyle w:val="code-section"/>
      </w:pPr>
      <w:r>
        <w:t>loginInfo.setLoginUser(webInput.getParameter("userName"));</w:t>
      </w:r>
    </w:p>
    <w:p w14:paraId="0745BA6D" w14:textId="77777777" w:rsidR="00F87240" w:rsidRDefault="00F87240">
      <w:pPr>
        <w:pStyle w:val="code-section"/>
      </w:pPr>
      <w:r>
        <w:t>loginInfo.setPassword(webInput.getParameterAsInt("password"));</w:t>
      </w:r>
    </w:p>
    <w:p w14:paraId="190DA6B1" w14:textId="77777777" w:rsidR="00F87240" w:rsidRDefault="00F87240">
      <w:pPr>
        <w:pStyle w:val="code-section"/>
        <w:rPr>
          <w:rFonts w:eastAsia="宋体"/>
          <w:lang w:eastAsia="zh-CN"/>
        </w:rPr>
      </w:pPr>
      <w:r>
        <w:rPr>
          <w:lang w:eastAsia="zh-CN"/>
        </w:rPr>
        <w:t>...</w:t>
      </w:r>
    </w:p>
    <w:p w14:paraId="3BC08587" w14:textId="77777777" w:rsidR="00F87240" w:rsidRDefault="00F87240" w:rsidP="00B964FD">
      <w:pPr>
        <w:ind w:firstLine="420"/>
        <w:rPr>
          <w:lang w:eastAsia="zh-CN"/>
        </w:rPr>
      </w:pPr>
      <w:r>
        <w:rPr>
          <w:rFonts w:hint="eastAsia"/>
          <w:lang w:eastAsia="zh-CN"/>
        </w:rPr>
        <w:t>当页面输入参数（或对象属性）数量较多的时候，逐个抽取参数再填充对象属性的代码就会冗长繁琐。为此，</w:t>
      </w:r>
      <w:r>
        <w:rPr>
          <w:rFonts w:hint="eastAsia"/>
          <w:lang w:eastAsia="zh-CN"/>
        </w:rPr>
        <w:t xml:space="preserve">BJAF Web </w:t>
      </w:r>
      <w:r>
        <w:rPr>
          <w:rFonts w:hint="eastAsia"/>
          <w:lang w:eastAsia="zh-CN"/>
        </w:rPr>
        <w:t>框架提供的数据绑定的功能方法，能够自动将参数赋予指定的对象，将用户从手工绑定的工作中解放出来。上面的代码在</w:t>
      </w:r>
      <w:r>
        <w:rPr>
          <w:rFonts w:hint="eastAsia"/>
          <w:lang w:eastAsia="zh-CN"/>
        </w:rPr>
        <w:t>BJAF</w:t>
      </w:r>
      <w:r>
        <w:rPr>
          <w:rFonts w:hint="eastAsia"/>
          <w:lang w:eastAsia="zh-CN"/>
        </w:rPr>
        <w:t>的实现中，变成下面的一行。</w:t>
      </w:r>
    </w:p>
    <w:p w14:paraId="63CF72D8" w14:textId="77777777" w:rsidR="00F87240" w:rsidRDefault="00F87240">
      <w:pPr>
        <w:pStyle w:val="code-section"/>
        <w:rPr>
          <w:color w:val="008000"/>
        </w:rPr>
      </w:pPr>
      <w:r>
        <w:rPr>
          <w:rFonts w:hint="eastAsia"/>
          <w:color w:val="008000"/>
        </w:rPr>
        <w:t xml:space="preserve">//自动数据绑定 </w:t>
      </w:r>
    </w:p>
    <w:p w14:paraId="2875AA67" w14:textId="77777777" w:rsidR="00F87240" w:rsidRDefault="00F87240">
      <w:pPr>
        <w:pStyle w:val="code-section"/>
      </w:pPr>
      <w:r>
        <w:t>LoginInfo loginInfo=(LoginInfo)webInput.</w:t>
      </w:r>
      <w:r>
        <w:rPr>
          <w:b/>
        </w:rPr>
        <w:t>getParameterValuesAsFormBean</w:t>
      </w:r>
      <w:r>
        <w:t>(LoginInfo.class);</w:t>
      </w:r>
    </w:p>
    <w:p w14:paraId="4516F467" w14:textId="77777777" w:rsidR="00F87240" w:rsidRDefault="00F87240">
      <w:pPr>
        <w:pStyle w:val="code-section"/>
      </w:pPr>
    </w:p>
    <w:p w14:paraId="1CAAFC18" w14:textId="77777777" w:rsidR="00F87240" w:rsidRDefault="00F87240" w:rsidP="00B964FD">
      <w:pPr>
        <w:ind w:firstLine="420"/>
      </w:pPr>
      <w:r>
        <w:rPr>
          <w:rFonts w:hint="eastAsia"/>
        </w:rPr>
        <w:t>可见，通过</w:t>
      </w:r>
      <w:r>
        <w:rPr>
          <w:rFonts w:hint="eastAsia"/>
        </w:rPr>
        <w:t>WebInput</w:t>
      </w:r>
      <w:r>
        <w:rPr>
          <w:rFonts w:hint="eastAsia"/>
        </w:rPr>
        <w:t>参数对象提供的</w:t>
      </w:r>
      <w:r>
        <w:t>getParameterValuesAsFormBean</w:t>
      </w:r>
      <w:r>
        <w:rPr>
          <w:rFonts w:hint="eastAsia"/>
        </w:rPr>
        <w:t>方法相对其它同类型的框架利用</w:t>
      </w:r>
      <w:r>
        <w:rPr>
          <w:rFonts w:hint="eastAsia"/>
        </w:rPr>
        <w:t>JSP</w:t>
      </w:r>
      <w:r>
        <w:rPr>
          <w:rFonts w:hint="eastAsia"/>
        </w:rPr>
        <w:t>标签库来的轻量、易用和简单。</w:t>
      </w:r>
    </w:p>
    <w:p w14:paraId="6695F50A" w14:textId="77777777" w:rsidR="00F87240" w:rsidRDefault="00F87240" w:rsidP="00B964FD">
      <w:pPr>
        <w:ind w:firstLine="420"/>
      </w:pPr>
      <w:r>
        <w:rPr>
          <w:rFonts w:hint="eastAsia"/>
        </w:rPr>
        <w:t>当然，没有免费的午餐，要成功地进行数据绑定，必须</w:t>
      </w:r>
      <w:r>
        <w:rPr>
          <w:rFonts w:hint="eastAsia"/>
          <w:b/>
        </w:rPr>
        <w:t>遵循页面</w:t>
      </w:r>
      <w:r>
        <w:rPr>
          <w:rFonts w:hint="eastAsia"/>
          <w:b/>
        </w:rPr>
        <w:t>&lt;form&gt;</w:t>
      </w:r>
      <w:r>
        <w:rPr>
          <w:rFonts w:hint="eastAsia"/>
          <w:b/>
        </w:rPr>
        <w:t>表单</w:t>
      </w:r>
      <w:r>
        <w:rPr>
          <w:rFonts w:hint="eastAsia"/>
          <w:b/>
        </w:rPr>
        <w:t>&lt;input&gt;</w:t>
      </w:r>
      <w:r>
        <w:rPr>
          <w:rFonts w:hint="eastAsia"/>
          <w:b/>
        </w:rPr>
        <w:t>输入框参数名称与</w:t>
      </w:r>
      <w:r>
        <w:rPr>
          <w:rFonts w:hint="eastAsia"/>
          <w:b/>
        </w:rPr>
        <w:t xml:space="preserve">Java </w:t>
      </w:r>
      <w:r>
        <w:rPr>
          <w:rFonts w:hint="eastAsia"/>
          <w:b/>
        </w:rPr>
        <w:t>值对象的属性名称一致（大小写不敏感）</w:t>
      </w:r>
      <w:r>
        <w:rPr>
          <w:rFonts w:hint="eastAsia"/>
        </w:rPr>
        <w:t>的约定。</w:t>
      </w:r>
    </w:p>
    <w:p w14:paraId="21E6760C" w14:textId="77777777" w:rsidR="00F87240" w:rsidRDefault="00F87240" w:rsidP="00B964FD">
      <w:pPr>
        <w:ind w:firstLine="420"/>
      </w:pPr>
    </w:p>
    <w:p w14:paraId="214B760A" w14:textId="77777777" w:rsidR="00F87240" w:rsidRDefault="00FA6375" w:rsidP="007E7BA0">
      <w:pPr>
        <w:pStyle w:val="3"/>
        <w:rPr>
          <w:lang w:eastAsia="zh-CN"/>
        </w:rPr>
      </w:pPr>
      <w:bookmarkStart w:id="186" w:name="_web层数据校验"/>
      <w:bookmarkStart w:id="187" w:name="_复杂绑定示例"/>
      <w:bookmarkStart w:id="188" w:name="_复杂绑定举例"/>
      <w:bookmarkStart w:id="189" w:name="_如何绑定特殊类型数据，如Date、List、Map"/>
      <w:bookmarkStart w:id="190" w:name="_Toc107646761"/>
      <w:bookmarkStart w:id="191" w:name="_Toc57635844"/>
      <w:bookmarkStart w:id="192" w:name="_Toc358126536"/>
      <w:bookmarkEnd w:id="181"/>
      <w:bookmarkEnd w:id="186"/>
      <w:bookmarkEnd w:id="187"/>
      <w:bookmarkEnd w:id="188"/>
      <w:bookmarkEnd w:id="189"/>
      <w:r>
        <w:rPr>
          <w:rFonts w:hint="eastAsia"/>
          <w:lang w:eastAsia="zh-CN"/>
        </w:rPr>
        <w:t>4</w:t>
      </w:r>
      <w:r w:rsidR="001511EB">
        <w:rPr>
          <w:rFonts w:hint="eastAsia"/>
          <w:lang w:eastAsia="zh-CN"/>
        </w:rPr>
        <w:t>.4.2</w:t>
      </w:r>
      <w:r w:rsidR="00F87240">
        <w:rPr>
          <w:rFonts w:hint="eastAsia"/>
          <w:lang w:eastAsia="zh-CN"/>
        </w:rPr>
        <w:t>页面数据校验</w:t>
      </w:r>
      <w:bookmarkEnd w:id="190"/>
      <w:bookmarkEnd w:id="191"/>
      <w:bookmarkEnd w:id="192"/>
    </w:p>
    <w:p w14:paraId="66FC22A4" w14:textId="77777777" w:rsidR="00F87240" w:rsidRDefault="00F87240" w:rsidP="00B964FD">
      <w:pPr>
        <w:ind w:firstLine="420"/>
        <w:rPr>
          <w:lang w:eastAsia="zh-CN"/>
        </w:rPr>
      </w:pPr>
      <w:r>
        <w:rPr>
          <w:rFonts w:hint="eastAsia"/>
          <w:lang w:eastAsia="zh-CN"/>
        </w:rPr>
        <w:t>对于页面输入数据校验，</w:t>
      </w:r>
      <w:r>
        <w:rPr>
          <w:rFonts w:hint="eastAsia"/>
          <w:lang w:eastAsia="zh-CN"/>
        </w:rPr>
        <w:t>BJAF</w:t>
      </w:r>
      <w:r>
        <w:rPr>
          <w:rFonts w:hint="eastAsia"/>
          <w:lang w:eastAsia="zh-CN"/>
        </w:rPr>
        <w:t>框架采取浏览器端使用</w:t>
      </w:r>
      <w:r>
        <w:rPr>
          <w:rFonts w:hint="eastAsia"/>
          <w:lang w:eastAsia="zh-CN"/>
        </w:rPr>
        <w:t>javascript</w:t>
      </w:r>
      <w:r>
        <w:rPr>
          <w:rFonts w:hint="eastAsia"/>
          <w:lang w:eastAsia="zh-CN"/>
        </w:rPr>
        <w:t>进行数据输入有效性校验的设计策略，不提供服务端校验机制。因为服务端进行输入数据校验显得过于笨重繁琐，相对在页面进行校验则简洁、交互性好。而且，经过多年</w:t>
      </w:r>
      <w:r>
        <w:rPr>
          <w:rFonts w:hint="eastAsia"/>
          <w:lang w:eastAsia="zh-CN"/>
        </w:rPr>
        <w:t>Web</w:t>
      </w:r>
      <w:r>
        <w:rPr>
          <w:rFonts w:hint="eastAsia"/>
          <w:lang w:eastAsia="zh-CN"/>
        </w:rPr>
        <w:t>开发，相信很多开发人员都积累了丰富</w:t>
      </w:r>
      <w:r>
        <w:rPr>
          <w:rFonts w:hint="eastAsia"/>
          <w:lang w:eastAsia="zh-CN"/>
        </w:rPr>
        <w:t>js</w:t>
      </w:r>
      <w:r>
        <w:rPr>
          <w:rFonts w:hint="eastAsia"/>
          <w:lang w:eastAsia="zh-CN"/>
        </w:rPr>
        <w:t>函数库；事实上，在页面进行数据校验，已经是一个默认事实编程原则了。</w:t>
      </w:r>
    </w:p>
    <w:p w14:paraId="71C9D294" w14:textId="77777777" w:rsidR="00F87240" w:rsidRDefault="00F87240" w:rsidP="00B964FD">
      <w:pPr>
        <w:ind w:firstLine="420"/>
      </w:pPr>
      <w:r>
        <w:rPr>
          <w:rFonts w:hint="eastAsia"/>
        </w:rPr>
        <w:t xml:space="preserve">BJAF Web </w:t>
      </w:r>
      <w:r>
        <w:rPr>
          <w:rFonts w:hint="eastAsia"/>
        </w:rPr>
        <w:t>框架提供了一个页面</w:t>
      </w:r>
      <w:r>
        <w:rPr>
          <w:rFonts w:hint="eastAsia"/>
        </w:rPr>
        <w:t>&lt;form&gt;</w:t>
      </w:r>
      <w:r>
        <w:rPr>
          <w:rFonts w:hint="eastAsia"/>
        </w:rPr>
        <w:t>表单校验框架，封装在</w:t>
      </w:r>
      <w:r>
        <w:rPr>
          <w:i/>
        </w:rPr>
        <w:t>formValidator.js</w:t>
      </w:r>
      <w:r>
        <w:rPr>
          <w:rFonts w:hint="eastAsia"/>
        </w:rPr>
        <w:t>库文件中，下面简单介绍一下其使用：</w:t>
      </w:r>
    </w:p>
    <w:p w14:paraId="66A07245" w14:textId="77777777" w:rsidR="00F87240" w:rsidRDefault="00F87240" w:rsidP="00B964FD">
      <w:pPr>
        <w:ind w:firstLine="420"/>
      </w:pPr>
      <w:r>
        <w:rPr>
          <w:rFonts w:hint="eastAsia"/>
        </w:rPr>
        <w:lastRenderedPageBreak/>
        <w:t>（</w:t>
      </w:r>
      <w:r>
        <w:rPr>
          <w:rFonts w:hint="eastAsia"/>
        </w:rPr>
        <w:t>1</w:t>
      </w:r>
      <w:r>
        <w:rPr>
          <w:rFonts w:hint="eastAsia"/>
        </w:rPr>
        <w:t>），在</w:t>
      </w:r>
      <w:r>
        <w:rPr>
          <w:rFonts w:hint="eastAsia"/>
        </w:rPr>
        <w:t>html</w:t>
      </w:r>
      <w:r>
        <w:rPr>
          <w:rFonts w:hint="eastAsia"/>
        </w:rPr>
        <w:t>页面</w:t>
      </w:r>
      <w:r>
        <w:t>&lt;head&gt;</w:t>
      </w:r>
      <w:r>
        <w:rPr>
          <w:rFonts w:hint="eastAsia"/>
        </w:rPr>
        <w:t>标签内引入</w:t>
      </w:r>
      <w:r>
        <w:t>formValidator.js</w:t>
      </w:r>
      <w:r>
        <w:rPr>
          <w:rFonts w:hint="eastAsia"/>
        </w:rPr>
        <w:t>库：</w:t>
      </w:r>
    </w:p>
    <w:p w14:paraId="344CC0AC" w14:textId="77777777" w:rsidR="00F87240" w:rsidRDefault="00F87240">
      <w:pPr>
        <w:pStyle w:val="code-section"/>
      </w:pPr>
      <w:r>
        <w:t>&lt;script language="JavaScript" src="</w:t>
      </w:r>
      <w:r>
        <w:rPr>
          <w:b/>
        </w:rPr>
        <w:t>/config/formValidator.js</w:t>
      </w:r>
      <w:r>
        <w:t>" type="text/JavaScript"&gt;</w:t>
      </w:r>
    </w:p>
    <w:p w14:paraId="7F8846C5" w14:textId="77777777" w:rsidR="00F87240" w:rsidRDefault="00F87240">
      <w:pPr>
        <w:pStyle w:val="code-section"/>
      </w:pPr>
      <w:r>
        <w:t>&lt;/script&gt;</w:t>
      </w:r>
    </w:p>
    <w:p w14:paraId="2A0FEDED" w14:textId="77777777" w:rsidR="00F87240" w:rsidRDefault="00F87240" w:rsidP="00B964FD">
      <w:pPr>
        <w:ind w:firstLine="420"/>
      </w:pPr>
      <w:r>
        <w:rPr>
          <w:rFonts w:hint="eastAsia"/>
        </w:rPr>
        <w:t>（</w:t>
      </w:r>
      <w:r>
        <w:rPr>
          <w:rFonts w:hint="eastAsia"/>
        </w:rPr>
        <w:t>2</w:t>
      </w:r>
      <w:r>
        <w:rPr>
          <w:rFonts w:hint="eastAsia"/>
        </w:rPr>
        <w:t>），在</w:t>
      </w:r>
      <w:r>
        <w:rPr>
          <w:rFonts w:hint="eastAsia"/>
        </w:rPr>
        <w:t>&lt;form&gt;</w:t>
      </w:r>
      <w:r>
        <w:rPr>
          <w:rFonts w:hint="eastAsia"/>
        </w:rPr>
        <w:t>表单内定义</w:t>
      </w:r>
      <w:r>
        <w:rPr>
          <w:rFonts w:hint="eastAsia"/>
        </w:rPr>
        <w:t>&lt;input&gt;</w:t>
      </w:r>
      <w:r>
        <w:rPr>
          <w:rFonts w:hint="eastAsia"/>
        </w:rPr>
        <w:t>输入框属性：</w:t>
      </w:r>
    </w:p>
    <w:p w14:paraId="40276867" w14:textId="77777777" w:rsidR="00F87240" w:rsidRDefault="00F87240" w:rsidP="00B964FD">
      <w:pPr>
        <w:ind w:firstLine="420"/>
      </w:pPr>
      <w:r>
        <w:rPr>
          <w:rFonts w:hint="eastAsia"/>
        </w:rPr>
        <w:t>其定义格式为：</w:t>
      </w:r>
    </w:p>
    <w:p w14:paraId="42DCFFF3" w14:textId="77777777" w:rsidR="00F87240" w:rsidRDefault="00F87240">
      <w:pPr>
        <w:pStyle w:val="code-section"/>
      </w:pPr>
      <w:r>
        <w:rPr>
          <w:color w:val="0000FF"/>
        </w:rPr>
        <w:t>&lt;input</w:t>
      </w:r>
      <w:r>
        <w:t xml:space="preserve"> </w:t>
      </w:r>
      <w:r>
        <w:rPr>
          <w:color w:val="FF0000"/>
        </w:rPr>
        <w:t>type</w:t>
      </w:r>
      <w:r>
        <w:t xml:space="preserve">="text" </w:t>
      </w:r>
      <w:r>
        <w:rPr>
          <w:color w:val="FF0000"/>
        </w:rPr>
        <w:t>name</w:t>
      </w:r>
      <w:r>
        <w:t xml:space="preserve">="mail" </w:t>
      </w:r>
      <w:r>
        <w:rPr>
          <w:b/>
          <w:color w:val="FF0000"/>
        </w:rPr>
        <w:t>required</w:t>
      </w:r>
      <w:r>
        <w:t xml:space="preserve">="1" </w:t>
      </w:r>
      <w:r>
        <w:rPr>
          <w:b/>
          <w:color w:val="FF0000"/>
        </w:rPr>
        <w:t>pattern</w:t>
      </w:r>
      <w:r>
        <w:t xml:space="preserve">="EMAIL" </w:t>
      </w:r>
      <w:r>
        <w:rPr>
          <w:b/>
          <w:color w:val="FF0000"/>
        </w:rPr>
        <w:t>message</w:t>
      </w:r>
      <w:r>
        <w:t>="</w:t>
      </w:r>
      <w:r>
        <w:rPr>
          <w:rFonts w:eastAsia="宋体" w:hint="eastAsia"/>
        </w:rPr>
        <w:t>xxxxxx</w:t>
      </w:r>
      <w:r>
        <w:t>"</w:t>
      </w:r>
      <w:r>
        <w:rPr>
          <w:color w:val="0000FF"/>
        </w:rPr>
        <w:t>&gt;</w:t>
      </w:r>
    </w:p>
    <w:p w14:paraId="3353E086" w14:textId="77777777" w:rsidR="00F87240" w:rsidRDefault="00F87240" w:rsidP="00B964FD">
      <w:pPr>
        <w:ind w:firstLine="420"/>
        <w:rPr>
          <w:lang w:eastAsia="zh-CN"/>
        </w:rPr>
      </w:pPr>
      <w:r>
        <w:rPr>
          <w:rFonts w:hint="eastAsia"/>
          <w:lang w:eastAsia="zh-CN"/>
        </w:rPr>
        <w:t>其实就是在标准的</w:t>
      </w:r>
      <w:r>
        <w:rPr>
          <w:rFonts w:hint="eastAsia"/>
          <w:lang w:eastAsia="zh-CN"/>
        </w:rPr>
        <w:t>&lt;input&gt;</w:t>
      </w:r>
      <w:r>
        <w:rPr>
          <w:rFonts w:hint="eastAsia"/>
          <w:lang w:eastAsia="zh-CN"/>
        </w:rPr>
        <w:t>参数输入框标签内，扩展了</w:t>
      </w:r>
      <w:r>
        <w:rPr>
          <w:lang w:eastAsia="zh-CN"/>
        </w:rPr>
        <w:t>isReq</w:t>
      </w:r>
      <w:r>
        <w:rPr>
          <w:rFonts w:hint="eastAsia"/>
          <w:lang w:eastAsia="zh-CN"/>
        </w:rPr>
        <w:t>、</w:t>
      </w:r>
      <w:r>
        <w:rPr>
          <w:lang w:eastAsia="zh-CN"/>
        </w:rPr>
        <w:t>regex</w:t>
      </w:r>
      <w:r>
        <w:rPr>
          <w:rFonts w:hint="eastAsia"/>
          <w:lang w:eastAsia="zh-CN"/>
        </w:rPr>
        <w:t>、</w:t>
      </w:r>
      <w:r>
        <w:rPr>
          <w:lang w:eastAsia="zh-CN"/>
        </w:rPr>
        <w:t>message</w:t>
      </w:r>
      <w:r>
        <w:rPr>
          <w:rFonts w:hint="eastAsia"/>
          <w:lang w:eastAsia="zh-CN"/>
        </w:rPr>
        <w:t>三个功能属性，它们含义见下表：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7128"/>
      </w:tblGrid>
      <w:tr w:rsidR="00F87240" w14:paraId="26DE9D58" w14:textId="77777777">
        <w:trPr>
          <w:jc w:val="center"/>
        </w:trPr>
        <w:tc>
          <w:tcPr>
            <w:tcW w:w="2448" w:type="dxa"/>
            <w:shd w:val="clear" w:color="auto" w:fill="B3B3B3"/>
          </w:tcPr>
          <w:p w14:paraId="33D946F4"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属性</w:t>
            </w:r>
          </w:p>
        </w:tc>
        <w:tc>
          <w:tcPr>
            <w:tcW w:w="7128" w:type="dxa"/>
            <w:shd w:val="clear" w:color="auto" w:fill="B3B3B3"/>
          </w:tcPr>
          <w:p w14:paraId="3183C30D"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87240" w14:paraId="0640EC96" w14:textId="77777777">
        <w:trPr>
          <w:jc w:val="center"/>
        </w:trPr>
        <w:tc>
          <w:tcPr>
            <w:tcW w:w="2448" w:type="dxa"/>
          </w:tcPr>
          <w:p w14:paraId="454707B8"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required</w:t>
            </w:r>
          </w:p>
        </w:tc>
        <w:tc>
          <w:tcPr>
            <w:tcW w:w="7128" w:type="dxa"/>
          </w:tcPr>
          <w:p w14:paraId="50FFF403"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是否检查为必填框，值为“</w:t>
            </w:r>
            <w:r>
              <w:rPr>
                <w:rFonts w:ascii="Courier New" w:hAnsi="Courier New" w:hint="eastAsia"/>
                <w:lang w:eastAsia="zh-CN"/>
              </w:rPr>
              <w:t>1</w:t>
            </w:r>
            <w:r>
              <w:rPr>
                <w:rFonts w:ascii="Courier New" w:hAnsi="Courier New" w:hint="eastAsia"/>
                <w:lang w:eastAsia="zh-CN"/>
              </w:rPr>
              <w:t>”，则必须输入，非“</w:t>
            </w:r>
            <w:r>
              <w:rPr>
                <w:rFonts w:ascii="Courier New" w:hAnsi="Courier New" w:hint="eastAsia"/>
                <w:lang w:eastAsia="zh-CN"/>
              </w:rPr>
              <w:t>1</w:t>
            </w:r>
            <w:r>
              <w:rPr>
                <w:rFonts w:ascii="Courier New" w:hAnsi="Courier New" w:hint="eastAsia"/>
                <w:lang w:eastAsia="zh-CN"/>
              </w:rPr>
              <w:t>”或不显性注明此属性，则不作检查。</w:t>
            </w:r>
          </w:p>
        </w:tc>
      </w:tr>
      <w:tr w:rsidR="00F87240" w14:paraId="27BEC511" w14:textId="77777777">
        <w:trPr>
          <w:jc w:val="center"/>
        </w:trPr>
        <w:tc>
          <w:tcPr>
            <w:tcW w:w="2448" w:type="dxa"/>
          </w:tcPr>
          <w:p w14:paraId="03C0F3A3"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pattern</w:t>
            </w:r>
          </w:p>
        </w:tc>
        <w:tc>
          <w:tcPr>
            <w:tcW w:w="7128" w:type="dxa"/>
          </w:tcPr>
          <w:p w14:paraId="1C4F7016"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检查模式，支持模式有：</w:t>
            </w:r>
          </w:p>
          <w:p w14:paraId="2E8BB47D" w14:textId="77777777" w:rsidR="00F87240" w:rsidRDefault="00F87240">
            <w:pPr>
              <w:pStyle w:val="ac"/>
              <w:spacing w:before="120" w:after="120"/>
              <w:jc w:val="both"/>
              <w:rPr>
                <w:rFonts w:ascii="Courier New" w:hAnsi="Courier New"/>
              </w:rPr>
            </w:pPr>
            <w:r>
              <w:rPr>
                <w:rFonts w:ascii="Courier New" w:hAnsi="Courier New"/>
              </w:rPr>
              <w:t>NUMBER—</w:t>
            </w:r>
            <w:r>
              <w:rPr>
                <w:rFonts w:ascii="Courier New" w:hAnsi="Courier New" w:hint="eastAsia"/>
              </w:rPr>
              <w:t>输入只能为数字</w:t>
            </w:r>
          </w:p>
          <w:p w14:paraId="4097F79A" w14:textId="77777777" w:rsidR="00F87240" w:rsidRDefault="00F87240">
            <w:pPr>
              <w:pStyle w:val="ac"/>
              <w:spacing w:before="120" w:after="120"/>
              <w:jc w:val="both"/>
              <w:rPr>
                <w:rFonts w:ascii="Courier New" w:hAnsi="Courier New"/>
              </w:rPr>
            </w:pPr>
            <w:r>
              <w:rPr>
                <w:rFonts w:ascii="Courier New" w:hAnsi="Courier New"/>
              </w:rPr>
              <w:t>EMAIL—</w:t>
            </w:r>
            <w:r>
              <w:rPr>
                <w:rFonts w:ascii="Courier New" w:hAnsi="Courier New" w:hint="eastAsia"/>
              </w:rPr>
              <w:t>邮件合法性检查</w:t>
            </w:r>
          </w:p>
          <w:p w14:paraId="2102A0C5" w14:textId="77777777" w:rsidR="00F87240" w:rsidRDefault="00F87240">
            <w:pPr>
              <w:pStyle w:val="ac"/>
              <w:spacing w:before="120" w:after="120"/>
              <w:jc w:val="both"/>
              <w:rPr>
                <w:rFonts w:ascii="Courier New" w:hAnsi="Courier New"/>
              </w:rPr>
            </w:pPr>
            <w:r>
              <w:rPr>
                <w:rFonts w:ascii="Courier New" w:hAnsi="Courier New"/>
              </w:rPr>
              <w:t>PHONE—</w:t>
            </w:r>
            <w:r>
              <w:rPr>
                <w:rFonts w:ascii="Courier New" w:hAnsi="Courier New" w:hint="eastAsia"/>
              </w:rPr>
              <w:t>电话号码合法性检查</w:t>
            </w:r>
          </w:p>
          <w:p w14:paraId="7CDE6687" w14:textId="77777777" w:rsidR="00F87240" w:rsidRDefault="00F87240">
            <w:pPr>
              <w:pStyle w:val="ac"/>
              <w:spacing w:before="120" w:after="120"/>
              <w:jc w:val="both"/>
              <w:rPr>
                <w:rFonts w:ascii="Courier New" w:hAnsi="Courier New"/>
              </w:rPr>
            </w:pPr>
            <w:r>
              <w:rPr>
                <w:rFonts w:ascii="Courier New" w:hAnsi="Courier New"/>
              </w:rPr>
              <w:t>POSTCODE—</w:t>
            </w:r>
            <w:r>
              <w:rPr>
                <w:rFonts w:ascii="Courier New" w:hAnsi="Courier New" w:hint="eastAsia"/>
              </w:rPr>
              <w:t>邮政编码合法性检查</w:t>
            </w:r>
          </w:p>
          <w:p w14:paraId="7B103563" w14:textId="77777777" w:rsidR="00F87240" w:rsidRDefault="00F87240">
            <w:pPr>
              <w:pStyle w:val="ac"/>
              <w:spacing w:before="120" w:after="120"/>
              <w:jc w:val="both"/>
              <w:rPr>
                <w:rFonts w:ascii="Courier New" w:hAnsi="Courier New"/>
              </w:rPr>
            </w:pPr>
            <w:r>
              <w:rPr>
                <w:rFonts w:ascii="Courier New" w:hAnsi="Courier New"/>
              </w:rPr>
              <w:t>CURRENCY—</w:t>
            </w:r>
            <w:r>
              <w:rPr>
                <w:rFonts w:ascii="Courier New" w:hAnsi="Courier New" w:hint="eastAsia"/>
              </w:rPr>
              <w:t>货币／浮点数合法性检查</w:t>
            </w:r>
          </w:p>
          <w:p w14:paraId="37DD09FB" w14:textId="77777777" w:rsidR="00F87240" w:rsidRDefault="00F87240">
            <w:pPr>
              <w:pStyle w:val="ac"/>
              <w:spacing w:before="120" w:after="120"/>
              <w:jc w:val="both"/>
              <w:rPr>
                <w:rFonts w:ascii="Courier New" w:hAnsi="Courier New"/>
              </w:rPr>
            </w:pPr>
            <w:r>
              <w:rPr>
                <w:rFonts w:ascii="Courier New" w:hAnsi="Courier New"/>
              </w:rPr>
              <w:t>DATE—</w:t>
            </w:r>
            <w:r>
              <w:rPr>
                <w:rFonts w:ascii="Courier New" w:hAnsi="Courier New" w:hint="eastAsia"/>
              </w:rPr>
              <w:t>日期格式检查</w:t>
            </w:r>
            <w:r>
              <w:rPr>
                <w:rFonts w:ascii="Courier New" w:hAnsi="Courier New" w:hint="eastAsia"/>
              </w:rPr>
              <w:t>[</w:t>
            </w:r>
            <w:r>
              <w:rPr>
                <w:rFonts w:ascii="Courier New" w:hAnsi="Courier New"/>
              </w:rPr>
              <w:t>YYYY-MM-DD</w:t>
            </w:r>
            <w:r>
              <w:rPr>
                <w:rFonts w:ascii="Courier New" w:hAnsi="Courier New" w:hint="eastAsia"/>
              </w:rPr>
              <w:t>]</w:t>
            </w:r>
          </w:p>
          <w:p w14:paraId="35D4B521" w14:textId="77777777" w:rsidR="00F87240" w:rsidRDefault="00F87240">
            <w:pPr>
              <w:pStyle w:val="ac"/>
              <w:spacing w:before="120" w:after="120"/>
              <w:jc w:val="both"/>
              <w:rPr>
                <w:rFonts w:ascii="Courier New" w:hAnsi="Courier New"/>
              </w:rPr>
            </w:pPr>
            <w:r>
              <w:rPr>
                <w:rFonts w:ascii="Courier New" w:hAnsi="Courier New"/>
              </w:rPr>
              <w:t>TIME—</w:t>
            </w:r>
            <w:r>
              <w:rPr>
                <w:rFonts w:ascii="Courier New" w:hAnsi="Courier New" w:hint="eastAsia"/>
              </w:rPr>
              <w:t>时间格式检查</w:t>
            </w:r>
            <w:r>
              <w:rPr>
                <w:rFonts w:ascii="Courier New" w:hAnsi="Courier New" w:hint="eastAsia"/>
              </w:rPr>
              <w:t>[</w:t>
            </w:r>
            <w:r>
              <w:rPr>
                <w:rFonts w:ascii="Courier New" w:hAnsi="Courier New"/>
              </w:rPr>
              <w:t>HH:MM:SS</w:t>
            </w:r>
            <w:r>
              <w:rPr>
                <w:rFonts w:ascii="Courier New" w:hAnsi="Courier New" w:hint="eastAsia"/>
              </w:rPr>
              <w:t>]</w:t>
            </w:r>
          </w:p>
          <w:p w14:paraId="3C358FC0" w14:textId="77777777" w:rsidR="00F87240" w:rsidRDefault="00F87240">
            <w:pPr>
              <w:pStyle w:val="ac"/>
              <w:spacing w:before="120" w:after="120"/>
              <w:jc w:val="both"/>
              <w:rPr>
                <w:rFonts w:ascii="Courier New" w:hAnsi="Courier New"/>
              </w:rPr>
            </w:pPr>
            <w:r>
              <w:rPr>
                <w:rFonts w:ascii="Courier New" w:hAnsi="Courier New"/>
              </w:rPr>
              <w:t>DATETIME—</w:t>
            </w:r>
            <w:r>
              <w:rPr>
                <w:rFonts w:ascii="Courier New" w:hAnsi="Courier New" w:hint="eastAsia"/>
              </w:rPr>
              <w:t>日期</w:t>
            </w:r>
            <w:r>
              <w:rPr>
                <w:rFonts w:ascii="Courier New" w:hAnsi="Courier New" w:hint="eastAsia"/>
              </w:rPr>
              <w:t>+</w:t>
            </w:r>
            <w:r>
              <w:rPr>
                <w:rFonts w:ascii="Courier New" w:hAnsi="Courier New" w:hint="eastAsia"/>
              </w:rPr>
              <w:t>时间格式检查</w:t>
            </w:r>
            <w:r>
              <w:rPr>
                <w:rFonts w:ascii="Courier New" w:hAnsi="Courier New" w:hint="eastAsia"/>
              </w:rPr>
              <w:t>[</w:t>
            </w:r>
            <w:r>
              <w:rPr>
                <w:rFonts w:ascii="Courier New" w:hAnsi="Courier New"/>
              </w:rPr>
              <w:t>YYYY-MM-DD HH:MM:SS</w:t>
            </w:r>
            <w:r>
              <w:rPr>
                <w:rFonts w:ascii="Courier New" w:hAnsi="Courier New" w:hint="eastAsia"/>
              </w:rPr>
              <w:t>]</w:t>
            </w:r>
          </w:p>
          <w:p w14:paraId="6DD88DA4" w14:textId="77777777" w:rsidR="00F87240" w:rsidRDefault="00F87240">
            <w:pPr>
              <w:pStyle w:val="ac"/>
              <w:spacing w:before="120" w:after="120"/>
              <w:jc w:val="both"/>
              <w:rPr>
                <w:rFonts w:ascii="Courier New" w:hAnsi="Courier New"/>
              </w:rPr>
            </w:pPr>
            <w:r>
              <w:rPr>
                <w:rFonts w:ascii="Courier New" w:hAnsi="Courier New"/>
              </w:rPr>
              <w:t>regex—</w:t>
            </w:r>
            <w:r>
              <w:rPr>
                <w:rFonts w:ascii="Courier New" w:hAnsi="Courier New" w:hint="eastAsia"/>
              </w:rPr>
              <w:t>自定义正则表达式，以便扩展</w:t>
            </w:r>
          </w:p>
        </w:tc>
      </w:tr>
      <w:tr w:rsidR="00F87240" w14:paraId="020736A0" w14:textId="77777777">
        <w:trPr>
          <w:jc w:val="center"/>
        </w:trPr>
        <w:tc>
          <w:tcPr>
            <w:tcW w:w="2448" w:type="dxa"/>
          </w:tcPr>
          <w:p w14:paraId="5C9AD3A6"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lastRenderedPageBreak/>
              <w:t>message</w:t>
            </w:r>
          </w:p>
        </w:tc>
        <w:tc>
          <w:tcPr>
            <w:tcW w:w="7128" w:type="dxa"/>
          </w:tcPr>
          <w:p w14:paraId="3AB6632B"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检查不通过，信息说明。若不显性注明此属性，则框架会提示默认信息。</w:t>
            </w:r>
          </w:p>
        </w:tc>
      </w:tr>
    </w:tbl>
    <w:p w14:paraId="69C74EF8" w14:textId="77777777" w:rsidR="00F87240" w:rsidRDefault="00F87240" w:rsidP="00B964FD">
      <w:pPr>
        <w:ind w:firstLine="420"/>
      </w:pPr>
      <w:r>
        <w:rPr>
          <w:rFonts w:hint="eastAsia"/>
        </w:rPr>
        <w:t>例如：</w:t>
      </w:r>
    </w:p>
    <w:p w14:paraId="1E2D7ECD" w14:textId="77777777" w:rsidR="00F87240" w:rsidRDefault="00F87240">
      <w:pPr>
        <w:pStyle w:val="code-section"/>
      </w:pPr>
      <w:r>
        <w:t>&lt;form name="form1" method="post" action="RegisterEmpController.ctrl" &gt;</w:t>
      </w:r>
    </w:p>
    <w:p w14:paraId="52664EDF" w14:textId="77777777" w:rsidR="00F87240" w:rsidRDefault="00F87240">
      <w:pPr>
        <w:pStyle w:val="code-section"/>
      </w:pPr>
      <w:r>
        <w:t xml:space="preserve">  &lt;table width="34%" border="0" align="center"&gt;</w:t>
      </w:r>
    </w:p>
    <w:p w14:paraId="39EC9708" w14:textId="77777777" w:rsidR="00F87240" w:rsidRDefault="00F87240">
      <w:pPr>
        <w:pStyle w:val="code-section"/>
      </w:pPr>
      <w:r>
        <w:t xml:space="preserve">    &lt;tr&gt; </w:t>
      </w:r>
    </w:p>
    <w:p w14:paraId="446AD576" w14:textId="77777777" w:rsidR="00F87240" w:rsidRDefault="00F87240">
      <w:pPr>
        <w:pStyle w:val="code-section"/>
      </w:pPr>
      <w:r>
        <w:t xml:space="preserve">      &lt;td&gt;&lt;div align="right"&gt;empNo&lt;/div&gt;&lt;/td&gt;</w:t>
      </w:r>
    </w:p>
    <w:p w14:paraId="518BFB9D" w14:textId="77777777" w:rsidR="00F87240" w:rsidRDefault="00F87240">
      <w:pPr>
        <w:pStyle w:val="code-section"/>
      </w:pPr>
      <w:r>
        <w:rPr>
          <w:rFonts w:hint="eastAsia"/>
        </w:rPr>
        <w:t xml:space="preserve">      &lt;td&gt;</w:t>
      </w:r>
      <w:r>
        <w:rPr>
          <w:rFonts w:hint="eastAsia"/>
          <w:b/>
        </w:rPr>
        <w:t>&lt;input type="text"  name="empNo" required=1 pattern='NUMBER' message="</w:t>
      </w:r>
      <w:r>
        <w:rPr>
          <w:rFonts w:ascii="宋体" w:eastAsia="宋体" w:hAnsi="宋体" w:cs="宋体" w:hint="eastAsia"/>
          <w:b/>
        </w:rPr>
        <w:t>请输入数字</w:t>
      </w:r>
      <w:r>
        <w:rPr>
          <w:rFonts w:hint="eastAsia"/>
          <w:b/>
        </w:rPr>
        <w:t>"&gt;</w:t>
      </w:r>
      <w:r>
        <w:rPr>
          <w:rFonts w:hint="eastAsia"/>
        </w:rPr>
        <w:t>&lt;/td&gt;</w:t>
      </w:r>
    </w:p>
    <w:p w14:paraId="02409785" w14:textId="77777777" w:rsidR="00F87240" w:rsidRDefault="00F87240">
      <w:pPr>
        <w:pStyle w:val="code-section"/>
      </w:pPr>
      <w:r>
        <w:t xml:space="preserve">    &lt;/tr&gt;</w:t>
      </w:r>
    </w:p>
    <w:p w14:paraId="030188DC" w14:textId="77777777" w:rsidR="00F87240" w:rsidRDefault="00F87240">
      <w:pPr>
        <w:pStyle w:val="code-section"/>
      </w:pPr>
      <w:r>
        <w:tab/>
        <w:t xml:space="preserve"> &lt;tr&gt; </w:t>
      </w:r>
    </w:p>
    <w:p w14:paraId="6CEC1499" w14:textId="77777777" w:rsidR="00F87240" w:rsidRDefault="00F87240">
      <w:pPr>
        <w:pStyle w:val="code-section"/>
      </w:pPr>
      <w:r>
        <w:t xml:space="preserve">      &lt;td&gt;&lt;div align="right"&gt;ename&lt;/div&gt;&lt;/td&gt;</w:t>
      </w:r>
    </w:p>
    <w:p w14:paraId="37DF16A8" w14:textId="77777777" w:rsidR="00F87240" w:rsidRDefault="00F87240">
      <w:pPr>
        <w:pStyle w:val="code-section"/>
      </w:pPr>
      <w:r>
        <w:t xml:space="preserve">      &lt;td&gt;</w:t>
      </w:r>
      <w:r>
        <w:rPr>
          <w:b/>
        </w:rPr>
        <w:t>&lt;input type="text"  name="ename" required=1 &gt;</w:t>
      </w:r>
      <w:r>
        <w:t>&lt;/td&gt;</w:t>
      </w:r>
    </w:p>
    <w:p w14:paraId="0474FE95" w14:textId="77777777" w:rsidR="00F87240" w:rsidRDefault="00F87240">
      <w:pPr>
        <w:pStyle w:val="code-section"/>
      </w:pPr>
      <w:r>
        <w:t xml:space="preserve">    &lt;/tr&gt;</w:t>
      </w:r>
    </w:p>
    <w:p w14:paraId="17573B8D" w14:textId="77777777" w:rsidR="00F87240" w:rsidRDefault="00F87240">
      <w:pPr>
        <w:pStyle w:val="code-section"/>
      </w:pPr>
      <w:r>
        <w:tab/>
        <w:t xml:space="preserve">&lt;tr&gt; </w:t>
      </w:r>
    </w:p>
    <w:p w14:paraId="08944427" w14:textId="77777777" w:rsidR="00F87240" w:rsidRDefault="00F87240">
      <w:pPr>
        <w:pStyle w:val="code-section"/>
      </w:pPr>
      <w:r>
        <w:t xml:space="preserve">      &lt;td&gt;&lt;div align="right"&gt;phone&lt;/div&gt;&lt;/td&gt;</w:t>
      </w:r>
    </w:p>
    <w:p w14:paraId="3B073AED" w14:textId="77777777" w:rsidR="00F87240" w:rsidRDefault="00F87240">
      <w:pPr>
        <w:pStyle w:val="code-section"/>
      </w:pPr>
      <w:r>
        <w:t xml:space="preserve">      &lt;td&gt;</w:t>
      </w:r>
      <w:r>
        <w:rPr>
          <w:b/>
        </w:rPr>
        <w:t>&lt;input type="text"  name="phone" pattern='PHONE' &gt;</w:t>
      </w:r>
      <w:r>
        <w:t>&lt;/td&gt;</w:t>
      </w:r>
    </w:p>
    <w:p w14:paraId="1F6C56C3" w14:textId="77777777" w:rsidR="00F87240" w:rsidRDefault="00F87240">
      <w:pPr>
        <w:pStyle w:val="code-section"/>
      </w:pPr>
      <w:r>
        <w:t xml:space="preserve">    &lt;/tr&gt;</w:t>
      </w:r>
    </w:p>
    <w:p w14:paraId="1A494751" w14:textId="77777777" w:rsidR="00F87240" w:rsidRDefault="00F87240">
      <w:pPr>
        <w:pStyle w:val="code-section"/>
      </w:pPr>
      <w:r>
        <w:lastRenderedPageBreak/>
        <w:t xml:space="preserve">    &lt;tr&gt; </w:t>
      </w:r>
    </w:p>
    <w:p w14:paraId="0841A50D" w14:textId="77777777" w:rsidR="00F87240" w:rsidRDefault="00F87240">
      <w:pPr>
        <w:pStyle w:val="code-section"/>
      </w:pPr>
      <w:r>
        <w:t xml:space="preserve">      &lt;td&gt;&lt;div align="right"&gt;job&lt;/div&gt;&lt;/td&gt;</w:t>
      </w:r>
    </w:p>
    <w:p w14:paraId="5965A728" w14:textId="77777777" w:rsidR="00F87240" w:rsidRDefault="00F87240">
      <w:pPr>
        <w:pStyle w:val="code-section"/>
      </w:pPr>
      <w:r>
        <w:t xml:space="preserve">      &lt;td&gt;</w:t>
      </w:r>
      <w:r>
        <w:rPr>
          <w:b/>
        </w:rPr>
        <w:t>&lt;input name="job" type="text"  value=""&gt;</w:t>
      </w:r>
      <w:r>
        <w:t>&lt;/td&gt;</w:t>
      </w:r>
    </w:p>
    <w:p w14:paraId="2BCA95A8" w14:textId="77777777" w:rsidR="00F87240" w:rsidRDefault="00F87240">
      <w:pPr>
        <w:pStyle w:val="code-section"/>
      </w:pPr>
      <w:r>
        <w:t xml:space="preserve">    &lt;/tr&gt;</w:t>
      </w:r>
    </w:p>
    <w:p w14:paraId="15DC05A2" w14:textId="77777777" w:rsidR="00F87240" w:rsidRDefault="00F87240">
      <w:pPr>
        <w:pStyle w:val="code-section"/>
      </w:pPr>
      <w:r>
        <w:tab/>
        <w:t xml:space="preserve">   &lt;tr&gt; </w:t>
      </w:r>
    </w:p>
    <w:p w14:paraId="34D0C2C9" w14:textId="77777777" w:rsidR="00F87240" w:rsidRDefault="00F87240">
      <w:pPr>
        <w:pStyle w:val="code-section"/>
      </w:pPr>
      <w:r>
        <w:t xml:space="preserve">      &lt;td&gt;&lt;div align="right"&gt;hireDate&lt;/div&gt;&lt;/td&gt;</w:t>
      </w:r>
    </w:p>
    <w:p w14:paraId="47CD75EE" w14:textId="77777777" w:rsidR="00F87240" w:rsidRDefault="00F87240">
      <w:pPr>
        <w:pStyle w:val="code-section"/>
      </w:pPr>
      <w:r>
        <w:t xml:space="preserve">      &lt;td&gt;</w:t>
      </w:r>
      <w:r>
        <w:rPr>
          <w:b/>
        </w:rPr>
        <w:t>&lt;input name="hireDate" type="text"  required=1 pattern='DATETIME' value=""&gt;</w:t>
      </w:r>
      <w:r>
        <w:t>(yyyy-mm-dd hh:mm:ss)&lt;/td&gt;</w:t>
      </w:r>
    </w:p>
    <w:p w14:paraId="30320E4B" w14:textId="77777777" w:rsidR="00F87240" w:rsidRDefault="00F87240">
      <w:pPr>
        <w:pStyle w:val="code-section"/>
      </w:pPr>
      <w:r>
        <w:t xml:space="preserve">    &lt;/tr&gt;</w:t>
      </w:r>
    </w:p>
    <w:p w14:paraId="0B5B1D21" w14:textId="77777777" w:rsidR="00F87240" w:rsidRDefault="00F87240">
      <w:pPr>
        <w:pStyle w:val="code-section"/>
      </w:pPr>
      <w:r>
        <w:tab/>
        <w:t xml:space="preserve"> &lt;tr&gt; </w:t>
      </w:r>
    </w:p>
    <w:p w14:paraId="41793236" w14:textId="77777777" w:rsidR="00F87240" w:rsidRDefault="00F87240">
      <w:pPr>
        <w:pStyle w:val="code-section"/>
      </w:pPr>
      <w:r>
        <w:t xml:space="preserve">      &lt;td&gt;&lt;div align="right"&gt;sal&lt;/div&gt;&lt;/td&gt;</w:t>
      </w:r>
    </w:p>
    <w:p w14:paraId="6188166F" w14:textId="77777777" w:rsidR="00F87240" w:rsidRDefault="00F87240">
      <w:pPr>
        <w:pStyle w:val="code-section"/>
      </w:pPr>
      <w:r>
        <w:t xml:space="preserve">      &lt;td&gt;</w:t>
      </w:r>
      <w:r>
        <w:rPr>
          <w:b/>
        </w:rPr>
        <w:t>&lt;input type="text"  name="sal" required=1 pattern='CURRENCY'&gt;</w:t>
      </w:r>
      <w:r>
        <w:t>&lt;/td&gt;</w:t>
      </w:r>
    </w:p>
    <w:p w14:paraId="3CD191D7" w14:textId="77777777" w:rsidR="00F87240" w:rsidRDefault="00F87240">
      <w:pPr>
        <w:pStyle w:val="code-section"/>
      </w:pPr>
      <w:r>
        <w:t xml:space="preserve">    &lt;/tr&gt;</w:t>
      </w:r>
    </w:p>
    <w:p w14:paraId="4ED4C610" w14:textId="77777777" w:rsidR="00F87240" w:rsidRDefault="00F87240">
      <w:pPr>
        <w:pStyle w:val="code-section"/>
      </w:pPr>
      <w:r>
        <w:t xml:space="preserve">    &lt;tr&gt; </w:t>
      </w:r>
    </w:p>
    <w:p w14:paraId="53BF2F4D" w14:textId="77777777" w:rsidR="00F87240" w:rsidRDefault="00F87240">
      <w:pPr>
        <w:pStyle w:val="code-section"/>
      </w:pPr>
      <w:r>
        <w:t xml:space="preserve">      &lt;td&gt;&lt;div align="right"&gt;email&lt;/div&gt;&lt;/td&gt;</w:t>
      </w:r>
    </w:p>
    <w:p w14:paraId="68866E7E" w14:textId="77777777" w:rsidR="00F87240" w:rsidRDefault="00F87240">
      <w:pPr>
        <w:pStyle w:val="code-section"/>
      </w:pPr>
      <w:r>
        <w:rPr>
          <w:rFonts w:hint="eastAsia"/>
        </w:rPr>
        <w:t xml:space="preserve">      &lt;td&gt;</w:t>
      </w:r>
      <w:r>
        <w:rPr>
          <w:rFonts w:hint="eastAsia"/>
          <w:b/>
        </w:rPr>
        <w:t>&lt;input type="text"  name="email" pattern='EMAIL' message="</w:t>
      </w:r>
      <w:r>
        <w:rPr>
          <w:rFonts w:ascii="宋体" w:eastAsia="宋体" w:hAnsi="宋体" w:cs="宋体" w:hint="eastAsia"/>
          <w:b/>
        </w:rPr>
        <w:t>请输入一个合法邮件地址</w:t>
      </w:r>
      <w:r>
        <w:rPr>
          <w:rFonts w:hint="eastAsia"/>
          <w:b/>
        </w:rPr>
        <w:t>"&gt;</w:t>
      </w:r>
      <w:r>
        <w:rPr>
          <w:rFonts w:hint="eastAsia"/>
        </w:rPr>
        <w:t>&lt;/td&gt;</w:t>
      </w:r>
    </w:p>
    <w:p w14:paraId="0849C998" w14:textId="77777777" w:rsidR="00F87240" w:rsidRDefault="00F87240">
      <w:pPr>
        <w:pStyle w:val="code-section"/>
      </w:pPr>
      <w:r>
        <w:t xml:space="preserve">    &lt;/tr&gt;</w:t>
      </w:r>
    </w:p>
    <w:p w14:paraId="11C77C53" w14:textId="77777777" w:rsidR="00F87240" w:rsidRDefault="00F87240">
      <w:pPr>
        <w:pStyle w:val="code-section"/>
      </w:pPr>
      <w:r>
        <w:tab/>
        <w:t xml:space="preserve">&lt;tr&gt; </w:t>
      </w:r>
    </w:p>
    <w:p w14:paraId="2CF94728" w14:textId="77777777" w:rsidR="00F87240" w:rsidRDefault="00F87240">
      <w:pPr>
        <w:pStyle w:val="code-section"/>
      </w:pPr>
      <w:r>
        <w:lastRenderedPageBreak/>
        <w:t xml:space="preserve">      &lt;td colspan="2"&gt;&lt;div align="center"&gt;</w:t>
      </w:r>
    </w:p>
    <w:p w14:paraId="722B9C8D" w14:textId="77777777" w:rsidR="00F87240" w:rsidRDefault="00F87240">
      <w:pPr>
        <w:pStyle w:val="code-section"/>
      </w:pPr>
      <w:r>
        <w:rPr>
          <w:rFonts w:hint="eastAsia"/>
        </w:rPr>
        <w:tab/>
        <w:t xml:space="preserve">          &lt;input type="button" name="Submit" value="提交" onclick="return submitForm()"&gt;</w:t>
      </w:r>
    </w:p>
    <w:p w14:paraId="0E21B0F5" w14:textId="77777777" w:rsidR="00F87240" w:rsidRDefault="00F87240">
      <w:pPr>
        <w:pStyle w:val="code-section"/>
      </w:pPr>
      <w:r>
        <w:t xml:space="preserve">        &lt;/div&gt;&lt;/td&gt;</w:t>
      </w:r>
    </w:p>
    <w:p w14:paraId="3D8E517D" w14:textId="77777777" w:rsidR="00F87240" w:rsidRDefault="00F87240">
      <w:pPr>
        <w:pStyle w:val="code-section"/>
      </w:pPr>
      <w:r>
        <w:t xml:space="preserve">    &lt;/tr&gt;</w:t>
      </w:r>
    </w:p>
    <w:p w14:paraId="17D901E1" w14:textId="77777777" w:rsidR="00F87240" w:rsidRDefault="00F87240">
      <w:pPr>
        <w:pStyle w:val="code-section"/>
      </w:pPr>
      <w:r>
        <w:t xml:space="preserve">  &lt;/table&gt;</w:t>
      </w:r>
    </w:p>
    <w:p w14:paraId="7B29C391" w14:textId="77777777" w:rsidR="00F87240" w:rsidRDefault="00F87240">
      <w:pPr>
        <w:pStyle w:val="code-section"/>
      </w:pPr>
      <w:r>
        <w:t>&lt;/form&gt;</w:t>
      </w:r>
    </w:p>
    <w:p w14:paraId="0C407FAD" w14:textId="77777777" w:rsidR="00F87240" w:rsidRDefault="00F87240" w:rsidP="00B964FD">
      <w:pPr>
        <w:ind w:firstLine="420"/>
      </w:pPr>
      <w:r>
        <w:rPr>
          <w:rFonts w:hint="eastAsia"/>
        </w:rPr>
        <w:t>（</w:t>
      </w:r>
      <w:r>
        <w:rPr>
          <w:rFonts w:hint="eastAsia"/>
        </w:rPr>
        <w:t>3</w:t>
      </w:r>
      <w:r>
        <w:rPr>
          <w:rFonts w:hint="eastAsia"/>
        </w:rPr>
        <w:t>），在提交动作事件中调用框架</w:t>
      </w:r>
      <w:r>
        <w:t>formValidate</w:t>
      </w:r>
      <w:r>
        <w:rPr>
          <w:rFonts w:hint="eastAsia"/>
        </w:rPr>
        <w:t>函数校验此</w:t>
      </w:r>
      <w:r>
        <w:rPr>
          <w:rFonts w:hint="eastAsia"/>
        </w:rPr>
        <w:t>&lt;form&gt;</w:t>
      </w:r>
      <w:r>
        <w:rPr>
          <w:rFonts w:hint="eastAsia"/>
        </w:rPr>
        <w:t>表单：</w:t>
      </w:r>
    </w:p>
    <w:p w14:paraId="216EB5D7" w14:textId="77777777" w:rsidR="00F87240" w:rsidRDefault="00F87240">
      <w:pPr>
        <w:pStyle w:val="code-section"/>
      </w:pPr>
      <w:r>
        <w:t>&lt;SCRIPT LANGUAGE="JavaScript"&gt;</w:t>
      </w:r>
    </w:p>
    <w:p w14:paraId="2F42B01B" w14:textId="77777777" w:rsidR="00F87240" w:rsidRDefault="00F87240">
      <w:pPr>
        <w:pStyle w:val="code-section"/>
      </w:pPr>
      <w:r>
        <w:t>&lt;!--</w:t>
      </w:r>
    </w:p>
    <w:p w14:paraId="2C6ABBB9" w14:textId="77777777" w:rsidR="00F87240" w:rsidRDefault="00F87240">
      <w:pPr>
        <w:pStyle w:val="code-section"/>
      </w:pPr>
      <w:r>
        <w:tab/>
        <w:t>function submitForm(){</w:t>
      </w:r>
    </w:p>
    <w:p w14:paraId="15B07FBA" w14:textId="77777777" w:rsidR="00F87240" w:rsidRDefault="00F87240">
      <w:pPr>
        <w:pStyle w:val="code-section"/>
      </w:pPr>
      <w:r>
        <w:tab/>
      </w:r>
      <w:r>
        <w:rPr>
          <w:rFonts w:eastAsia="宋体" w:hint="eastAsia"/>
        </w:rPr>
        <w:t xml:space="preserve"> </w:t>
      </w:r>
      <w:r>
        <w:t xml:space="preserve"> var f=</w:t>
      </w:r>
      <w:r>
        <w:rPr>
          <w:b/>
          <w:highlight w:val="yellow"/>
        </w:rPr>
        <w:t>formValidate</w:t>
      </w:r>
      <w:r>
        <w:rPr>
          <w:highlight w:val="yellow"/>
        </w:rPr>
        <w:t>(form1)</w:t>
      </w:r>
      <w:r>
        <w:t>;</w:t>
      </w:r>
    </w:p>
    <w:p w14:paraId="2F20BC0B" w14:textId="77777777" w:rsidR="00F87240" w:rsidRDefault="00F87240">
      <w:pPr>
        <w:pStyle w:val="code-section"/>
      </w:pPr>
      <w:r>
        <w:t xml:space="preserve">         if(!f){</w:t>
      </w:r>
    </w:p>
    <w:p w14:paraId="15DAB1B0" w14:textId="77777777" w:rsidR="00F87240" w:rsidRDefault="00F87240">
      <w:pPr>
        <w:pStyle w:val="code-section"/>
      </w:pPr>
      <w:r>
        <w:t xml:space="preserve">            return;</w:t>
      </w:r>
    </w:p>
    <w:p w14:paraId="01DF6F8E" w14:textId="77777777" w:rsidR="00F87240" w:rsidRDefault="00F87240">
      <w:pPr>
        <w:pStyle w:val="code-section"/>
      </w:pPr>
      <w:r>
        <w:t xml:space="preserve">         }</w:t>
      </w:r>
    </w:p>
    <w:p w14:paraId="73C73A0E" w14:textId="77777777" w:rsidR="00F87240" w:rsidRDefault="00F87240">
      <w:pPr>
        <w:pStyle w:val="code-section"/>
      </w:pPr>
      <w:r>
        <w:tab/>
      </w:r>
      <w:r>
        <w:rPr>
          <w:rFonts w:eastAsia="宋体" w:hint="eastAsia"/>
        </w:rPr>
        <w:t xml:space="preserve"> </w:t>
      </w:r>
      <w:r>
        <w:t xml:space="preserve"> form1.submit();</w:t>
      </w:r>
    </w:p>
    <w:p w14:paraId="3D0B1004" w14:textId="77777777" w:rsidR="00F87240" w:rsidRDefault="00F87240">
      <w:pPr>
        <w:pStyle w:val="code-section"/>
        <w:rPr>
          <w:lang w:eastAsia="zh-CN"/>
        </w:rPr>
      </w:pPr>
      <w:r>
        <w:tab/>
      </w:r>
      <w:r>
        <w:rPr>
          <w:lang w:eastAsia="zh-CN"/>
        </w:rPr>
        <w:t>}</w:t>
      </w:r>
    </w:p>
    <w:p w14:paraId="6C724DA1" w14:textId="77777777" w:rsidR="00F87240" w:rsidRDefault="00F87240">
      <w:pPr>
        <w:pStyle w:val="code-section"/>
        <w:rPr>
          <w:lang w:eastAsia="zh-CN"/>
        </w:rPr>
      </w:pPr>
      <w:r>
        <w:rPr>
          <w:lang w:eastAsia="zh-CN"/>
        </w:rPr>
        <w:t>//--&gt;</w:t>
      </w:r>
    </w:p>
    <w:p w14:paraId="78191411" w14:textId="77777777" w:rsidR="00F87240" w:rsidRDefault="00F87240">
      <w:pPr>
        <w:pStyle w:val="code-section"/>
        <w:rPr>
          <w:lang w:eastAsia="zh-CN"/>
        </w:rPr>
      </w:pPr>
      <w:r>
        <w:rPr>
          <w:lang w:eastAsia="zh-CN"/>
        </w:rPr>
        <w:lastRenderedPageBreak/>
        <w:t>&lt;/SCRIPT&gt;</w:t>
      </w:r>
    </w:p>
    <w:p w14:paraId="7523D6AB" w14:textId="77777777" w:rsidR="00F87240" w:rsidRDefault="00F87240" w:rsidP="00B964FD">
      <w:pPr>
        <w:ind w:firstLine="420"/>
        <w:rPr>
          <w:lang w:eastAsia="zh-CN"/>
        </w:rPr>
      </w:pPr>
      <w:r>
        <w:rPr>
          <w:rFonts w:hint="eastAsia"/>
        </w:rPr>
        <w:t>当然，开发人员可以修改</w:t>
      </w:r>
      <w:r>
        <w:t>formValidate</w:t>
      </w:r>
      <w:r>
        <w:rPr>
          <w:rFonts w:hint="eastAsia"/>
        </w:rPr>
        <w:t>页面校验库添加自己</w:t>
      </w:r>
      <w:r>
        <w:t>pattern</w:t>
      </w:r>
      <w:r>
        <w:rPr>
          <w:rFonts w:hint="eastAsia"/>
        </w:rPr>
        <w:t>或者直接自定义正则表达式进行功能扩展。</w:t>
      </w:r>
    </w:p>
    <w:p w14:paraId="7AEF601E" w14:textId="77777777" w:rsidR="002A4B4C" w:rsidRDefault="002A4B4C" w:rsidP="00B964FD">
      <w:pPr>
        <w:ind w:firstLine="420"/>
        <w:rPr>
          <w:lang w:eastAsia="zh-CN"/>
        </w:rPr>
      </w:pPr>
      <w:r>
        <w:rPr>
          <w:rFonts w:hint="eastAsia"/>
          <w:lang w:eastAsia="zh-CN"/>
        </w:rPr>
        <w:t>现在页面开发基本上离不开</w:t>
      </w:r>
      <w:r>
        <w:rPr>
          <w:rFonts w:hint="eastAsia"/>
          <w:lang w:eastAsia="zh-CN"/>
        </w:rPr>
        <w:t>jQuery</w:t>
      </w:r>
      <w:r w:rsidR="00DC3F96">
        <w:rPr>
          <w:rFonts w:hint="eastAsia"/>
          <w:lang w:eastAsia="zh-CN"/>
        </w:rPr>
        <w:t>，对应页面校验，笔者在这里推荐</w:t>
      </w:r>
      <w:r w:rsidR="00DC3F96" w:rsidRPr="00DC3F96">
        <w:rPr>
          <w:lang w:eastAsia="zh-CN"/>
        </w:rPr>
        <w:t>jquery.validate.js</w:t>
      </w:r>
      <w:r w:rsidR="00DC3F96">
        <w:rPr>
          <w:rFonts w:hint="eastAsia"/>
          <w:lang w:eastAsia="zh-CN"/>
        </w:rPr>
        <w:t>开发包。</w:t>
      </w:r>
    </w:p>
    <w:p w14:paraId="4C4764CB" w14:textId="77777777" w:rsidR="00F87240" w:rsidRDefault="00FA6375" w:rsidP="007E7BA0">
      <w:pPr>
        <w:pStyle w:val="2"/>
        <w:rPr>
          <w:lang w:val="fr-FR" w:eastAsia="fr-FR"/>
        </w:rPr>
      </w:pPr>
      <w:bookmarkStart w:id="193" w:name="_Toc57635846"/>
      <w:bookmarkStart w:id="194" w:name="_Toc358126537"/>
      <w:bookmarkStart w:id="195" w:name="_Toc105239807"/>
      <w:bookmarkEnd w:id="152"/>
      <w:r>
        <w:rPr>
          <w:rFonts w:hint="eastAsia"/>
          <w:lang w:val="fr-FR" w:eastAsia="zh-CN"/>
        </w:rPr>
        <w:t>4</w:t>
      </w:r>
      <w:r w:rsidR="00E7707B">
        <w:rPr>
          <w:rFonts w:hint="eastAsia"/>
          <w:lang w:val="fr-FR" w:eastAsia="zh-CN"/>
        </w:rPr>
        <w:t>.</w:t>
      </w:r>
      <w:r w:rsidR="00DC3F96">
        <w:rPr>
          <w:rFonts w:hint="eastAsia"/>
          <w:lang w:val="fr-FR" w:eastAsia="zh-CN"/>
        </w:rPr>
        <w:t>5</w:t>
      </w:r>
      <w:r w:rsidR="00F87240">
        <w:rPr>
          <w:rFonts w:hint="eastAsia"/>
          <w:lang w:val="fr-FR" w:eastAsia="fr-FR"/>
        </w:rPr>
        <w:t>请求动态缓存功能</w:t>
      </w:r>
      <w:bookmarkEnd w:id="193"/>
      <w:bookmarkEnd w:id="194"/>
    </w:p>
    <w:p w14:paraId="69F2B05C"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框架利用</w:t>
      </w:r>
      <w:r>
        <w:rPr>
          <w:rFonts w:hint="eastAsia"/>
          <w:lang w:val="fr-FR" w:eastAsia="fr-FR"/>
        </w:rPr>
        <w:t>Servlet</w:t>
      </w:r>
      <w:r>
        <w:rPr>
          <w:rFonts w:hint="eastAsia"/>
          <w:lang w:val="fr-FR" w:eastAsia="fr-FR"/>
        </w:rPr>
        <w:t>的</w:t>
      </w:r>
      <w:r>
        <w:rPr>
          <w:rFonts w:hint="eastAsia"/>
          <w:lang w:val="fr-FR" w:eastAsia="fr-FR"/>
        </w:rPr>
        <w:t>Filter</w:t>
      </w:r>
      <w:r>
        <w:rPr>
          <w:rFonts w:hint="eastAsia"/>
          <w:lang w:val="fr-FR" w:eastAsia="fr-FR"/>
        </w:rPr>
        <w:t>技术在请求和具体执行业务控制器之间加多一层，这是一个缓存策略管理层。它可以根据请求的特点来动态决定是否缓存，以及缓存内容及时返归回用户。其结构示意图如下：</w:t>
      </w:r>
    </w:p>
    <w:p w14:paraId="1E64B9DA" w14:textId="77777777" w:rsidR="00F87240" w:rsidRDefault="000B3E2D" w:rsidP="00B964FD">
      <w:pPr>
        <w:ind w:firstLine="420"/>
        <w:jc w:val="center"/>
        <w:rPr>
          <w:lang w:val="fr-FR" w:eastAsia="fr-FR"/>
        </w:rPr>
      </w:pPr>
      <w:r>
        <w:rPr>
          <w:noProof/>
          <w:lang w:eastAsia="zh-CN" w:bidi="ar-SA"/>
        </w:rPr>
        <w:drawing>
          <wp:inline distT="0" distB="0" distL="0" distR="0" wp14:anchorId="717D4F1F" wp14:editId="6F515936">
            <wp:extent cx="3848100" cy="2047875"/>
            <wp:effectExtent l="19050" t="0" r="0" b="0"/>
            <wp:docPr id="40" name="图片 40" descr="34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341278576189468.png"/>
                    <pic:cNvPicPr>
                      <a:picLocks noChangeArrowheads="1"/>
                    </pic:cNvPicPr>
                  </pic:nvPicPr>
                  <pic:blipFill>
                    <a:blip r:embed="rId185" cstate="print"/>
                    <a:srcRect/>
                    <a:stretch>
                      <a:fillRect/>
                    </a:stretch>
                  </pic:blipFill>
                  <pic:spPr bwMode="auto">
                    <a:xfrm>
                      <a:off x="0" y="0"/>
                      <a:ext cx="3848100" cy="2047875"/>
                    </a:xfrm>
                    <a:prstGeom prst="rect">
                      <a:avLst/>
                    </a:prstGeom>
                    <a:noFill/>
                    <a:ln w="9525">
                      <a:noFill/>
                      <a:miter lim="800000"/>
                      <a:headEnd/>
                      <a:tailEnd/>
                    </a:ln>
                    <a:effectLst/>
                  </pic:spPr>
                </pic:pic>
              </a:graphicData>
            </a:graphic>
          </wp:inline>
        </w:drawing>
      </w:r>
    </w:p>
    <w:p w14:paraId="193AA069"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 xml:space="preserve">3-16 </w:t>
      </w:r>
      <w:r>
        <w:rPr>
          <w:rFonts w:hint="eastAsia"/>
          <w:lang w:val="fr-FR" w:eastAsia="fr-FR"/>
        </w:rPr>
        <w:t>请求动态缓存原理示意图</w:t>
      </w:r>
    </w:p>
    <w:p w14:paraId="7928A92B" w14:textId="77777777" w:rsidR="00F87240" w:rsidRDefault="00F87240" w:rsidP="00B964FD">
      <w:pPr>
        <w:ind w:firstLine="420"/>
        <w:rPr>
          <w:lang w:val="fr-FR" w:eastAsia="fr-FR"/>
        </w:rPr>
      </w:pPr>
      <w:r>
        <w:rPr>
          <w:rFonts w:hint="eastAsia"/>
          <w:lang w:val="fr-FR" w:eastAsia="fr-FR"/>
        </w:rPr>
        <w:t>可见，我们在</w:t>
      </w:r>
      <w:r>
        <w:rPr>
          <w:rFonts w:hint="eastAsia"/>
          <w:lang w:val="fr-FR" w:eastAsia="fr-FR"/>
        </w:rPr>
        <w:t>WebBrowser</w:t>
      </w:r>
      <w:r>
        <w:rPr>
          <w:rFonts w:hint="eastAsia"/>
          <w:lang w:val="fr-FR" w:eastAsia="fr-FR"/>
        </w:rPr>
        <w:t>请求到达</w:t>
      </w:r>
      <w:r>
        <w:rPr>
          <w:rFonts w:hint="eastAsia"/>
          <w:lang w:val="fr-FR" w:eastAsia="fr-FR"/>
        </w:rPr>
        <w:t>Request MainControllerServlet</w:t>
      </w:r>
      <w:r>
        <w:rPr>
          <w:rFonts w:hint="eastAsia"/>
          <w:lang w:val="fr-FR" w:eastAsia="fr-FR"/>
        </w:rPr>
        <w:t>（请求主控制器的</w:t>
      </w:r>
      <w:r>
        <w:rPr>
          <w:rFonts w:hint="eastAsia"/>
          <w:lang w:val="fr-FR" w:eastAsia="fr-FR"/>
        </w:rPr>
        <w:t>Servlet</w:t>
      </w:r>
      <w:r>
        <w:rPr>
          <w:rFonts w:hint="eastAsia"/>
          <w:lang w:val="fr-FR" w:eastAsia="fr-FR"/>
        </w:rPr>
        <w:t>）之间，我们增加多一层：</w:t>
      </w:r>
      <w:r>
        <w:rPr>
          <w:rFonts w:hint="eastAsia"/>
          <w:lang w:val="fr-FR" w:eastAsia="fr-FR"/>
        </w:rPr>
        <w:t>Web Request Cache</w:t>
      </w:r>
      <w:r>
        <w:rPr>
          <w:rFonts w:hint="eastAsia"/>
          <w:lang w:val="fr-FR" w:eastAsia="fr-FR"/>
        </w:rPr>
        <w:t>，此缓存组件模块负责的具体工作如下：</w:t>
      </w:r>
    </w:p>
    <w:p w14:paraId="27EECC56" w14:textId="77777777" w:rsidR="00F87240" w:rsidRDefault="00F87240">
      <w:pPr>
        <w:pStyle w:val="af0"/>
        <w:rPr>
          <w:lang w:val="fr-FR" w:eastAsia="fr-FR"/>
        </w:rPr>
      </w:pPr>
      <w:r>
        <w:rPr>
          <w:rFonts w:hint="eastAsia"/>
          <w:lang w:val="fr-FR" w:eastAsia="fr-FR"/>
        </w:rPr>
        <w:t>缓存策略的定义。即：缓存的作用领域是多宽。是针对整个</w:t>
      </w:r>
      <w:r>
        <w:rPr>
          <w:rFonts w:hint="eastAsia"/>
          <w:lang w:val="fr-FR" w:eastAsia="fr-FR"/>
        </w:rPr>
        <w:t>Web</w:t>
      </w:r>
      <w:r>
        <w:rPr>
          <w:rFonts w:hint="eastAsia"/>
          <w:lang w:val="fr-FR" w:eastAsia="fr-FR"/>
        </w:rPr>
        <w:t>应用（</w:t>
      </w:r>
      <w:r>
        <w:rPr>
          <w:rFonts w:hint="eastAsia"/>
          <w:lang w:val="fr-FR" w:eastAsia="fr-FR"/>
        </w:rPr>
        <w:t>Application</w:t>
      </w:r>
      <w:r>
        <w:rPr>
          <w:rFonts w:hint="eastAsia"/>
          <w:lang w:val="fr-FR" w:eastAsia="fr-FR"/>
        </w:rPr>
        <w:t>级）的缓存还是只针对某个用户的会话（</w:t>
      </w:r>
      <w:r>
        <w:rPr>
          <w:rFonts w:hint="eastAsia"/>
          <w:lang w:val="fr-FR" w:eastAsia="fr-FR"/>
        </w:rPr>
        <w:t>Session</w:t>
      </w:r>
      <w:r>
        <w:rPr>
          <w:rFonts w:hint="eastAsia"/>
          <w:lang w:val="fr-FR" w:eastAsia="fr-FR"/>
        </w:rPr>
        <w:t>级）的缓存。它们的缓存时间又是多少？</w:t>
      </w:r>
    </w:p>
    <w:p w14:paraId="0F21C082" w14:textId="77777777" w:rsidR="00F87240" w:rsidRDefault="00F87240">
      <w:pPr>
        <w:pStyle w:val="af0"/>
        <w:rPr>
          <w:lang w:val="fr-FR" w:eastAsia="fr-FR"/>
        </w:rPr>
      </w:pPr>
      <w:r>
        <w:rPr>
          <w:rFonts w:hint="eastAsia"/>
          <w:lang w:val="fr-FR" w:eastAsia="fr-FR"/>
        </w:rPr>
        <w:t>缓存控制器的配置及读取。在软件的开发过程中，我们有时很难界定哪些控制输出需要作缓存处理，即使知道，我们编写的代码也只能是硬代码，很难根据以后具体</w:t>
      </w:r>
      <w:r>
        <w:rPr>
          <w:rFonts w:hint="eastAsia"/>
          <w:lang w:val="fr-FR" w:eastAsia="fr-FR"/>
        </w:rPr>
        <w:lastRenderedPageBreak/>
        <w:t>的运行情况而变动。所以，所有的缓存处理必须是透明的、可以根据具体的需求而灵活配置的。哪些请求结果需要作缓存，其缓存策略如何，完全由配置文件来描述。</w:t>
      </w:r>
    </w:p>
    <w:p w14:paraId="1CE2F6B9"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框架的请求缓存描述都在</w:t>
      </w:r>
      <w:r>
        <w:rPr>
          <w:rFonts w:hint="eastAsia"/>
          <w:lang w:val="fr-FR" w:eastAsia="fr-FR"/>
        </w:rPr>
        <w:t>WebController.xml</w:t>
      </w:r>
      <w:r>
        <w:rPr>
          <w:rFonts w:hint="eastAsia"/>
          <w:lang w:val="fr-FR" w:eastAsia="fr-FR"/>
        </w:rPr>
        <w:t>的</w:t>
      </w:r>
      <w:r>
        <w:rPr>
          <w:rFonts w:hint="eastAsia"/>
          <w:b/>
          <w:lang w:val="fr-FR" w:eastAsia="fr-FR"/>
        </w:rPr>
        <w:t>&lt;caches&gt;</w:t>
      </w:r>
      <w:r>
        <w:rPr>
          <w:rFonts w:hint="eastAsia"/>
          <w:lang w:val="fr-FR" w:eastAsia="fr-FR"/>
        </w:rPr>
        <w:t>标签内装配，例如：</w:t>
      </w:r>
    </w:p>
    <w:p w14:paraId="4A1FD339" w14:textId="77777777" w:rsidR="00F87240" w:rsidRDefault="00F87240">
      <w:pPr>
        <w:pStyle w:val="code-section"/>
        <w:rPr>
          <w:color w:val="000000"/>
          <w:highlight w:val="white"/>
          <w:lang w:val="fr-FR" w:eastAsia="fr-FR"/>
        </w:rPr>
      </w:pPr>
      <w:r>
        <w:rPr>
          <w:highlight w:val="white"/>
          <w:lang w:val="fr-FR" w:eastAsia="fr-FR"/>
        </w:rPr>
        <w:t>&lt;?xml version="1.0" encoding="gb2312"?&gt;</w:t>
      </w:r>
    </w:p>
    <w:p w14:paraId="41F71E81" w14:textId="77777777" w:rsidR="00F87240" w:rsidRDefault="00F87240">
      <w:pPr>
        <w:pStyle w:val="code-section"/>
        <w:rPr>
          <w:color w:val="000000"/>
          <w:highlight w:val="white"/>
          <w:lang w:val="fr-FR" w:eastAsia="fr-FR"/>
        </w:rPr>
      </w:pPr>
      <w:r>
        <w:rPr>
          <w:color w:val="0000FF"/>
          <w:highlight w:val="white"/>
          <w:lang w:val="fr-FR" w:eastAsia="fr-FR"/>
        </w:rPr>
        <w:t>&lt;</w:t>
      </w:r>
      <w:r>
        <w:rPr>
          <w:color w:val="800000"/>
          <w:highlight w:val="white"/>
          <w:lang w:val="fr-FR" w:eastAsia="fr-FR"/>
        </w:rPr>
        <w:t>mappings</w:t>
      </w:r>
      <w:r>
        <w:rPr>
          <w:color w:val="0000FF"/>
          <w:highlight w:val="white"/>
          <w:lang w:val="fr-FR" w:eastAsia="fr-FR"/>
        </w:rPr>
        <w:t>&gt;</w:t>
      </w:r>
    </w:p>
    <w:p w14:paraId="405A0AD0"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caches</w:t>
      </w:r>
      <w:r>
        <w:rPr>
          <w:color w:val="0000FF"/>
          <w:highlight w:val="white"/>
          <w:lang w:val="fr-FR" w:eastAsia="fr-FR"/>
        </w:rPr>
        <w:t>&gt;</w:t>
      </w:r>
    </w:p>
    <w:p w14:paraId="595DA022" w14:textId="77777777" w:rsidR="00F87240" w:rsidRDefault="00F87240">
      <w:pPr>
        <w:pStyle w:val="code-section"/>
        <w:rPr>
          <w:color w:val="000000"/>
          <w:highlight w:val="white"/>
          <w:lang w:val="fr-FR" w:eastAsia="fr-FR"/>
        </w:rPr>
      </w:pPr>
      <w:r>
        <w:rPr>
          <w:color w:val="000000"/>
          <w:highlight w:val="white"/>
          <w:lang w:val="fr-FR" w:eastAsia="fr-FR"/>
        </w:rPr>
        <w:t xml:space="preserve">    </w:t>
      </w:r>
      <w:r>
        <w:rPr>
          <w:color w:val="0000FF"/>
          <w:highlight w:val="white"/>
          <w:lang w:val="fr-FR" w:eastAsia="fr-FR"/>
        </w:rPr>
        <w:t>&lt;</w:t>
      </w:r>
      <w:r>
        <w:rPr>
          <w:color w:val="800000"/>
          <w:highlight w:val="white"/>
          <w:lang w:val="fr-FR" w:eastAsia="fr-FR"/>
        </w:rPr>
        <w:t>cItem</w:t>
      </w:r>
      <w:r>
        <w:rPr>
          <w:color w:val="FF0000"/>
          <w:highlight w:val="white"/>
          <w:lang w:val="fr-FR" w:eastAsia="fr-FR"/>
        </w:rPr>
        <w:t xml:space="preserve"> name</w:t>
      </w:r>
      <w:r>
        <w:rPr>
          <w:color w:val="0000FF"/>
          <w:highlight w:val="white"/>
          <w:lang w:val="fr-FR" w:eastAsia="fr-FR"/>
        </w:rPr>
        <w:t>="</w:t>
      </w:r>
      <w:r>
        <w:rPr>
          <w:color w:val="000000"/>
          <w:highlight w:val="white"/>
          <w:lang w:val="fr-FR" w:eastAsia="fr-FR"/>
        </w:rPr>
        <w:t>shop-viewCategory.ctrl</w:t>
      </w:r>
      <w:r>
        <w:rPr>
          <w:color w:val="0000FF"/>
          <w:highlight w:val="white"/>
          <w:lang w:val="fr-FR" w:eastAsia="fr-FR"/>
        </w:rPr>
        <w:t>"</w:t>
      </w:r>
      <w:r>
        <w:rPr>
          <w:color w:val="FF0000"/>
          <w:highlight w:val="white"/>
          <w:lang w:val="fr-FR" w:eastAsia="fr-FR"/>
        </w:rPr>
        <w:t xml:space="preserve"> scope</w:t>
      </w:r>
      <w:r>
        <w:rPr>
          <w:color w:val="0000FF"/>
          <w:highlight w:val="white"/>
          <w:lang w:val="fr-FR" w:eastAsia="fr-FR"/>
        </w:rPr>
        <w:t>="</w:t>
      </w:r>
      <w:r>
        <w:rPr>
          <w:color w:val="000000"/>
          <w:highlight w:val="white"/>
          <w:lang w:val="fr-FR" w:eastAsia="fr-FR"/>
        </w:rPr>
        <w:t>application</w:t>
      </w:r>
      <w:r>
        <w:rPr>
          <w:color w:val="0000FF"/>
          <w:highlight w:val="white"/>
          <w:lang w:val="fr-FR" w:eastAsia="fr-FR"/>
        </w:rPr>
        <w:t>"</w:t>
      </w:r>
      <w:r>
        <w:rPr>
          <w:color w:val="FF0000"/>
          <w:highlight w:val="white"/>
          <w:lang w:val="fr-FR" w:eastAsia="fr-FR"/>
        </w:rPr>
        <w:t xml:space="preserve"> time</w:t>
      </w:r>
      <w:r>
        <w:rPr>
          <w:color w:val="0000FF"/>
          <w:highlight w:val="white"/>
          <w:lang w:val="fr-FR" w:eastAsia="fr-FR"/>
        </w:rPr>
        <w:t>="</w:t>
      </w:r>
      <w:r>
        <w:rPr>
          <w:color w:val="000000"/>
          <w:highlight w:val="white"/>
          <w:lang w:val="fr-FR" w:eastAsia="fr-FR"/>
        </w:rPr>
        <w:t>30</w:t>
      </w:r>
      <w:r>
        <w:rPr>
          <w:color w:val="0000FF"/>
          <w:highlight w:val="white"/>
          <w:lang w:val="fr-FR" w:eastAsia="fr-FR"/>
        </w:rPr>
        <w:t>"/&gt;</w:t>
      </w:r>
    </w:p>
    <w:p w14:paraId="77D518A2" w14:textId="77777777" w:rsidR="00F87240" w:rsidRDefault="00F87240">
      <w:pPr>
        <w:pStyle w:val="code-section"/>
        <w:rPr>
          <w:color w:val="000000"/>
          <w:highlight w:val="white"/>
        </w:rPr>
      </w:pPr>
      <w:r>
        <w:rPr>
          <w:color w:val="000000"/>
          <w:highlight w:val="white"/>
          <w:lang w:val="fr-FR" w:eastAsia="fr-FR"/>
        </w:rPr>
        <w:tab/>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shop-viewProduct.ctrl</w:t>
      </w:r>
      <w:r>
        <w:rPr>
          <w:color w:val="0000FF"/>
          <w:highlight w:val="white"/>
        </w:rPr>
        <w:t>"</w:t>
      </w:r>
      <w:r>
        <w:rPr>
          <w:color w:val="FF0000"/>
          <w:highlight w:val="white"/>
        </w:rPr>
        <w:t xml:space="preserve"> scope</w:t>
      </w:r>
      <w:r>
        <w:rPr>
          <w:color w:val="0000FF"/>
          <w:highlight w:val="white"/>
        </w:rPr>
        <w:t>="</w:t>
      </w:r>
      <w:r>
        <w:rPr>
          <w:color w:val="000000"/>
          <w:highlight w:val="white"/>
        </w:rPr>
        <w:t>application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451EE85A"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shop-listOrders.ctrl</w:t>
      </w:r>
      <w:r>
        <w:rPr>
          <w:color w:val="0000FF"/>
          <w:highlight w:val="white"/>
        </w:rPr>
        <w:t>"</w:t>
      </w:r>
      <w:r>
        <w:rPr>
          <w:color w:val="FF0000"/>
          <w:highlight w:val="white"/>
        </w:rPr>
        <w:t xml:space="preserve"> scope</w:t>
      </w:r>
      <w:r>
        <w:rPr>
          <w:color w:val="0000FF"/>
          <w:highlight w:val="white"/>
        </w:rPr>
        <w:t>="</w:t>
      </w:r>
      <w:r>
        <w:rPr>
          <w:color w:val="000000"/>
          <w:highlight w:val="white"/>
        </w:rPr>
        <w:t>session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4DC494F1"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cItem</w:t>
      </w:r>
      <w:r>
        <w:rPr>
          <w:color w:val="FF0000"/>
          <w:highlight w:val="white"/>
        </w:rPr>
        <w:t xml:space="preserve"> name</w:t>
      </w:r>
      <w:r>
        <w:rPr>
          <w:color w:val="0000FF"/>
          <w:highlight w:val="white"/>
        </w:rPr>
        <w:t>="</w:t>
      </w:r>
      <w:r>
        <w:rPr>
          <w:color w:val="000000"/>
          <w:highlight w:val="white"/>
        </w:rPr>
        <w:t>shop-viewOrder.ctrl</w:t>
      </w:r>
      <w:r>
        <w:rPr>
          <w:color w:val="0000FF"/>
          <w:highlight w:val="white"/>
        </w:rPr>
        <w:t>"</w:t>
      </w:r>
      <w:r>
        <w:rPr>
          <w:color w:val="FF0000"/>
          <w:highlight w:val="white"/>
        </w:rPr>
        <w:t xml:space="preserve"> scope</w:t>
      </w:r>
      <w:r>
        <w:rPr>
          <w:color w:val="0000FF"/>
          <w:highlight w:val="white"/>
        </w:rPr>
        <w:t>="</w:t>
      </w:r>
      <w:r>
        <w:rPr>
          <w:color w:val="000000"/>
          <w:highlight w:val="white"/>
        </w:rPr>
        <w:t>session</w:t>
      </w:r>
      <w:r>
        <w:rPr>
          <w:color w:val="0000FF"/>
          <w:highlight w:val="white"/>
        </w:rPr>
        <w:t>"</w:t>
      </w:r>
      <w:r>
        <w:rPr>
          <w:color w:val="FF0000"/>
          <w:highlight w:val="white"/>
        </w:rPr>
        <w:t xml:space="preserve"> time</w:t>
      </w:r>
      <w:r>
        <w:rPr>
          <w:color w:val="0000FF"/>
          <w:highlight w:val="white"/>
        </w:rPr>
        <w:t>="</w:t>
      </w:r>
      <w:r>
        <w:rPr>
          <w:color w:val="000000"/>
          <w:highlight w:val="white"/>
        </w:rPr>
        <w:t>30</w:t>
      </w:r>
      <w:r>
        <w:rPr>
          <w:color w:val="0000FF"/>
          <w:highlight w:val="white"/>
        </w:rPr>
        <w:t>"/&gt;</w:t>
      </w:r>
    </w:p>
    <w:p w14:paraId="0992D00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caches</w:t>
      </w:r>
      <w:r>
        <w:rPr>
          <w:color w:val="0000FF"/>
          <w:highlight w:val="white"/>
        </w:rPr>
        <w:t>&gt;</w:t>
      </w:r>
    </w:p>
    <w:p w14:paraId="6042396F"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67A24252" w14:textId="77777777" w:rsidR="00F87240" w:rsidRDefault="00F87240" w:rsidP="00B964FD">
      <w:pPr>
        <w:ind w:firstLine="420"/>
      </w:pPr>
      <w:r>
        <w:rPr>
          <w:rFonts w:hint="eastAsia"/>
          <w:lang w:val="fr-FR" w:eastAsia="fr-FR"/>
        </w:rPr>
        <w:t>上面每一项为一条缓存策略的定义</w:t>
      </w:r>
      <w:r>
        <w:rPr>
          <w:rFonts w:hint="eastAsia"/>
        </w:rPr>
        <w:t>，</w:t>
      </w:r>
      <w:r>
        <w:rPr>
          <w:rFonts w:hint="eastAsia"/>
          <w:lang w:val="fr-FR" w:eastAsia="fr-FR"/>
        </w:rPr>
        <w:t>例如第一项</w:t>
      </w:r>
      <w:r>
        <w:rPr>
          <w:rFonts w:hint="eastAsia"/>
        </w:rPr>
        <w:t>（</w:t>
      </w:r>
      <w:r>
        <w:rPr>
          <w:rFonts w:hint="eastAsia"/>
          <w:lang w:val="fr-FR" w:eastAsia="fr-FR"/>
        </w:rPr>
        <w:t>条</w:t>
      </w:r>
      <w:r>
        <w:rPr>
          <w:rFonts w:hint="eastAsia"/>
        </w:rPr>
        <w:t>）</w:t>
      </w:r>
      <w:r>
        <w:rPr>
          <w:rFonts w:hint="eastAsia"/>
          <w:lang w:val="fr-FR" w:eastAsia="fr-FR"/>
        </w:rPr>
        <w:t>表示为</w:t>
      </w:r>
      <w:r>
        <w:rPr>
          <w:rFonts w:hint="eastAsia"/>
        </w:rPr>
        <w:t>：</w:t>
      </w:r>
    </w:p>
    <w:p w14:paraId="56D72C50" w14:textId="77777777" w:rsidR="00F87240" w:rsidRDefault="00F87240" w:rsidP="00B964FD">
      <w:pPr>
        <w:ind w:firstLine="420"/>
      </w:pPr>
      <w:r>
        <w:rPr>
          <w:rFonts w:hint="eastAsia"/>
          <w:lang w:val="fr-FR" w:eastAsia="fr-FR"/>
        </w:rPr>
        <w:t>名称为</w:t>
      </w:r>
      <w:r>
        <w:rPr>
          <w:rFonts w:hint="eastAsia"/>
        </w:rPr>
        <w:t>：“</w:t>
      </w:r>
      <w:r>
        <w:t>shop-viewCategory.ctrl</w:t>
      </w:r>
      <w:r>
        <w:rPr>
          <w:rFonts w:hint="eastAsia"/>
        </w:rPr>
        <w:t>”</w:t>
      </w:r>
      <w:r>
        <w:rPr>
          <w:rFonts w:hint="eastAsia"/>
          <w:lang w:val="fr-FR" w:eastAsia="fr-FR"/>
        </w:rPr>
        <w:t>的控制器输出的结果视图内容需要作缓存处理</w:t>
      </w:r>
      <w:r>
        <w:rPr>
          <w:rFonts w:hint="eastAsia"/>
        </w:rPr>
        <w:t>；</w:t>
      </w:r>
      <w:r>
        <w:rPr>
          <w:rFonts w:hint="eastAsia"/>
          <w:lang w:val="fr-FR" w:eastAsia="fr-FR"/>
        </w:rPr>
        <w:t>其缓存的作用域是整个应用</w:t>
      </w:r>
      <w:r>
        <w:rPr>
          <w:rFonts w:hint="eastAsia"/>
        </w:rPr>
        <w:t>（</w:t>
      </w:r>
      <w:r>
        <w:rPr>
          <w:rFonts w:hint="eastAsia"/>
        </w:rPr>
        <w:t>Application</w:t>
      </w:r>
      <w:r>
        <w:rPr>
          <w:rFonts w:hint="eastAsia"/>
        </w:rPr>
        <w:t>），</w:t>
      </w:r>
      <w:r>
        <w:rPr>
          <w:rFonts w:hint="eastAsia"/>
          <w:lang w:val="fr-FR" w:eastAsia="fr-FR"/>
        </w:rPr>
        <w:t>缓存时间的周期是</w:t>
      </w:r>
      <w:r>
        <w:rPr>
          <w:rFonts w:hint="eastAsia"/>
          <w:lang w:eastAsia="fr-FR"/>
        </w:rPr>
        <w:t>3</w:t>
      </w:r>
      <w:r>
        <w:rPr>
          <w:rFonts w:hint="eastAsia"/>
        </w:rPr>
        <w:t>0</w:t>
      </w:r>
      <w:r>
        <w:rPr>
          <w:rFonts w:hint="eastAsia"/>
          <w:lang w:val="fr-FR" w:eastAsia="fr-FR"/>
        </w:rPr>
        <w:t>秒。</w:t>
      </w:r>
    </w:p>
    <w:p w14:paraId="17CBE1D1" w14:textId="77777777" w:rsidR="00F87240" w:rsidRDefault="00F87240" w:rsidP="00B964FD">
      <w:pPr>
        <w:ind w:firstLine="420"/>
      </w:pPr>
    </w:p>
    <w:p w14:paraId="03A2BFDC" w14:textId="77777777" w:rsidR="00F87240" w:rsidRDefault="000B3E2D">
      <w:pPr>
        <w:pStyle w:val="note"/>
        <w:ind w:firstLineChars="200" w:firstLine="420"/>
        <w:rPr>
          <w:lang w:eastAsia="zh-CN"/>
        </w:rPr>
      </w:pPr>
      <w:r>
        <w:rPr>
          <w:noProof/>
          <w:snapToGrid/>
          <w:lang w:eastAsia="zh-CN" w:bidi="ar-SA"/>
        </w:rPr>
        <w:drawing>
          <wp:inline distT="0" distB="0" distL="0" distR="0" wp14:anchorId="1ED85DB0" wp14:editId="6D8EE028">
            <wp:extent cx="142875" cy="190500"/>
            <wp:effectExtent l="19050" t="0" r="9525" b="0"/>
            <wp:docPr id="41" name="图片 4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动态缓存是</w:t>
      </w:r>
      <w:r w:rsidR="00F87240">
        <w:rPr>
          <w:rFonts w:hint="eastAsia"/>
          <w:lang w:eastAsia="zh-CN"/>
        </w:rPr>
        <w:t>BJAF Web</w:t>
      </w:r>
      <w:r w:rsidR="00F87240">
        <w:rPr>
          <w:rFonts w:hint="eastAsia"/>
          <w:lang w:eastAsia="zh-CN"/>
        </w:rPr>
        <w:t>框架又一个功能亮点，为</w:t>
      </w:r>
      <w:r w:rsidR="00F87240">
        <w:rPr>
          <w:rFonts w:hint="eastAsia"/>
          <w:lang w:eastAsia="zh-CN"/>
        </w:rPr>
        <w:t>Web</w:t>
      </w:r>
      <w:r w:rsidR="00F87240">
        <w:rPr>
          <w:rFonts w:hint="eastAsia"/>
          <w:lang w:eastAsia="zh-CN"/>
        </w:rPr>
        <w:t>应用的性能优化提供了一个优秀方案。但是值得注意是，缓存换来请求响应性能的提高的同时它也是占用内存的，如果不加分析什么都缓的话，那很容易造成</w:t>
      </w:r>
      <w:r w:rsidR="00F87240">
        <w:rPr>
          <w:rFonts w:hint="eastAsia"/>
          <w:lang w:eastAsia="zh-CN"/>
        </w:rPr>
        <w:t>OutOfMemory</w:t>
      </w:r>
      <w:r w:rsidR="00F87240">
        <w:rPr>
          <w:rFonts w:hint="eastAsia"/>
          <w:lang w:eastAsia="zh-CN"/>
        </w:rPr>
        <w:t>的内存溢出错误，特别是在</w:t>
      </w:r>
      <w:r w:rsidR="00F87240">
        <w:rPr>
          <w:rFonts w:hint="eastAsia"/>
          <w:lang w:eastAsia="zh-CN"/>
        </w:rPr>
        <w:t>session</w:t>
      </w:r>
      <w:r w:rsidR="00F87240">
        <w:rPr>
          <w:rFonts w:hint="eastAsia"/>
          <w:lang w:eastAsia="zh-CN"/>
        </w:rPr>
        <w:t>这一级别上应用。</w:t>
      </w:r>
    </w:p>
    <w:p w14:paraId="15A6FF7D" w14:textId="77777777" w:rsidR="00F87240" w:rsidRDefault="00F87240">
      <w:pPr>
        <w:pStyle w:val="note"/>
        <w:ind w:firstLineChars="200" w:firstLine="420"/>
        <w:rPr>
          <w:lang w:eastAsia="zh-CN"/>
        </w:rPr>
      </w:pPr>
      <w:r>
        <w:rPr>
          <w:rFonts w:hint="eastAsia"/>
          <w:lang w:eastAsia="zh-CN"/>
        </w:rPr>
        <w:lastRenderedPageBreak/>
        <w:t>所以，在准备采取缓存策略进行优化的时候，要在系统内存与请求性能之间找一个平衡，合理的设计才是解决问题的根本。</w:t>
      </w:r>
    </w:p>
    <w:p w14:paraId="42A42A76" w14:textId="77777777" w:rsidR="00F87240" w:rsidRDefault="00F87240" w:rsidP="00B964FD">
      <w:pPr>
        <w:ind w:firstLine="420"/>
        <w:rPr>
          <w:lang w:val="fr-FR" w:eastAsia="fr-FR"/>
        </w:rPr>
      </w:pPr>
    </w:p>
    <w:p w14:paraId="2EFDD8B8" w14:textId="77777777" w:rsidR="00F87240" w:rsidRDefault="00FA6375" w:rsidP="007E7BA0">
      <w:pPr>
        <w:pStyle w:val="2"/>
        <w:rPr>
          <w:lang w:eastAsia="zh-CN"/>
        </w:rPr>
      </w:pPr>
      <w:bookmarkStart w:id="196" w:name="_Toc105239801"/>
      <w:bookmarkStart w:id="197" w:name="_Toc57635847"/>
      <w:bookmarkStart w:id="198" w:name="_Toc107646770"/>
      <w:bookmarkStart w:id="199" w:name="_Toc358126538"/>
      <w:r>
        <w:rPr>
          <w:rFonts w:hint="eastAsia"/>
          <w:lang w:eastAsia="zh-CN"/>
        </w:rPr>
        <w:t>4</w:t>
      </w:r>
      <w:r w:rsidR="00E7707B">
        <w:rPr>
          <w:rFonts w:hint="eastAsia"/>
          <w:lang w:eastAsia="zh-CN"/>
        </w:rPr>
        <w:t>.</w:t>
      </w:r>
      <w:r w:rsidR="00DC3F96">
        <w:rPr>
          <w:rFonts w:hint="eastAsia"/>
          <w:lang w:eastAsia="zh-CN"/>
        </w:rPr>
        <w:t>6</w:t>
      </w:r>
      <w:r w:rsidR="00F87240">
        <w:rPr>
          <w:rFonts w:hint="eastAsia"/>
          <w:lang w:eastAsia="zh-CN"/>
        </w:rPr>
        <w:t>AOP</w:t>
      </w:r>
      <w:r w:rsidR="00F87240">
        <w:rPr>
          <w:rFonts w:hint="eastAsia"/>
          <w:lang w:eastAsia="zh-CN"/>
        </w:rPr>
        <w:t>横切编程</w:t>
      </w:r>
      <w:bookmarkEnd w:id="196"/>
      <w:bookmarkEnd w:id="197"/>
      <w:bookmarkEnd w:id="198"/>
      <w:bookmarkEnd w:id="199"/>
    </w:p>
    <w:p w14:paraId="5B6FDB3E" w14:textId="77777777" w:rsidR="00F87240" w:rsidRDefault="00F87240" w:rsidP="00B964FD">
      <w:pPr>
        <w:ind w:firstLine="420"/>
        <w:rPr>
          <w:lang w:eastAsia="zh-CN"/>
        </w:rPr>
      </w:pPr>
    </w:p>
    <w:p w14:paraId="6D3AAF8A" w14:textId="77777777" w:rsidR="00F87240" w:rsidRDefault="00F87240" w:rsidP="00B964FD">
      <w:pPr>
        <w:ind w:firstLine="420"/>
        <w:rPr>
          <w:lang w:val="fr-FR" w:eastAsia="fr-FR"/>
        </w:rPr>
      </w:pPr>
      <w:r>
        <w:rPr>
          <w:rFonts w:hint="eastAsia"/>
          <w:lang w:val="fr-FR" w:eastAsia="fr-FR"/>
        </w:rPr>
        <w:t>AOP</w:t>
      </w:r>
      <w:r>
        <w:rPr>
          <w:rFonts w:hint="eastAsia"/>
          <w:lang w:val="fr-FR" w:eastAsia="fr-FR"/>
        </w:rPr>
        <w:t>是一种编程技术，更是一种编程思想。支持对请求</w:t>
      </w:r>
      <w:r>
        <w:rPr>
          <w:rFonts w:hint="eastAsia"/>
          <w:lang w:val="fr-FR" w:eastAsia="fr-FR"/>
        </w:rPr>
        <w:t>-</w:t>
      </w:r>
      <w:r>
        <w:rPr>
          <w:rFonts w:hint="eastAsia"/>
          <w:lang w:val="fr-FR" w:eastAsia="fr-FR"/>
        </w:rPr>
        <w:t>处理过程进行横切编程有时候会给我们开发带来很大的灵活性和扩展性。例如：横切常见的应用场景是权限控制和操作日志。</w:t>
      </w:r>
    </w:p>
    <w:p w14:paraId="7F6D2F0D" w14:textId="77777777" w:rsidR="00F87240" w:rsidRDefault="00F87240" w:rsidP="00B964FD">
      <w:pPr>
        <w:ind w:firstLine="420"/>
        <w:rPr>
          <w:lang w:val="fr-FR" w:eastAsia="fr-FR"/>
        </w:rPr>
      </w:pPr>
      <w:r>
        <w:rPr>
          <w:rFonts w:hint="eastAsia"/>
          <w:lang w:val="fr-FR" w:eastAsia="fr-FR"/>
        </w:rPr>
        <w:t>在</w:t>
      </w:r>
      <w:r>
        <w:rPr>
          <w:rFonts w:hint="eastAsia"/>
          <w:lang w:val="fr-FR" w:eastAsia="fr-FR"/>
        </w:rPr>
        <w:t>J2EE Web</w:t>
      </w:r>
      <w:r>
        <w:rPr>
          <w:rFonts w:hint="eastAsia"/>
          <w:lang w:val="fr-FR" w:eastAsia="fr-FR"/>
        </w:rPr>
        <w:t>容器的编程中，我们一般可采取</w:t>
      </w:r>
      <w:r>
        <w:rPr>
          <w:rFonts w:hint="eastAsia"/>
          <w:lang w:val="fr-FR" w:eastAsia="fr-FR"/>
        </w:rPr>
        <w:t>Servlet Filter</w:t>
      </w:r>
      <w:r>
        <w:rPr>
          <w:rFonts w:hint="eastAsia"/>
          <w:lang w:val="fr-FR" w:eastAsia="fr-FR"/>
        </w:rPr>
        <w:t>技术对一个请求进行过滤来实现</w:t>
      </w:r>
      <w:r>
        <w:rPr>
          <w:rFonts w:hint="eastAsia"/>
          <w:lang w:val="fr-FR" w:eastAsia="fr-FR"/>
        </w:rPr>
        <w:t>AOP</w:t>
      </w:r>
      <w:r>
        <w:rPr>
          <w:rFonts w:hint="eastAsia"/>
          <w:lang w:val="fr-FR" w:eastAsia="fr-FR"/>
        </w:rPr>
        <w:t>横切编程。然而，对于普通开发人员来说</w:t>
      </w:r>
      <w:r>
        <w:rPr>
          <w:rFonts w:hint="eastAsia"/>
          <w:lang w:val="fr-FR" w:eastAsia="fr-FR"/>
        </w:rPr>
        <w:t>Filter</w:t>
      </w:r>
      <w:r>
        <w:rPr>
          <w:rFonts w:hint="eastAsia"/>
          <w:lang w:val="fr-FR" w:eastAsia="fr-FR"/>
        </w:rPr>
        <w:t>技术还是过于低级。</w:t>
      </w:r>
      <w:r>
        <w:rPr>
          <w:rFonts w:hint="eastAsia"/>
          <w:lang w:val="fr-FR" w:eastAsia="fr-FR"/>
        </w:rPr>
        <w:t>BJAF Web</w:t>
      </w:r>
      <w:r>
        <w:rPr>
          <w:rFonts w:hint="eastAsia"/>
          <w:lang w:val="fr-FR" w:eastAsia="fr-FR"/>
        </w:rPr>
        <w:t>框架在现有控制器技术的基础上，有机地封装了</w:t>
      </w:r>
      <w:r>
        <w:rPr>
          <w:rFonts w:hint="eastAsia"/>
          <w:lang w:val="fr-FR" w:eastAsia="fr-FR"/>
        </w:rPr>
        <w:t>AOP</w:t>
      </w:r>
      <w:r>
        <w:rPr>
          <w:rFonts w:hint="eastAsia"/>
          <w:lang w:val="fr-FR" w:eastAsia="fr-FR"/>
        </w:rPr>
        <w:t>编程思想在请求流程中设置了前、后两个回调函数，实现了所有请求子控制器的前、后置两个横切点的操作。</w:t>
      </w:r>
    </w:p>
    <w:p w14:paraId="1AB2F18C" w14:textId="77777777" w:rsidR="00F87240" w:rsidRDefault="00F87240" w:rsidP="00B964FD">
      <w:pPr>
        <w:ind w:firstLine="420"/>
        <w:rPr>
          <w:lang w:val="fr-FR" w:eastAsia="fr-FR"/>
        </w:rPr>
      </w:pPr>
    </w:p>
    <w:p w14:paraId="5DE94A05" w14:textId="77777777" w:rsidR="00F87240" w:rsidRDefault="000B3E2D">
      <w:pPr>
        <w:ind w:firstLine="420"/>
        <w:jc w:val="center"/>
        <w:rPr>
          <w:lang w:val="fr-FR" w:eastAsia="fr-FR"/>
        </w:rPr>
      </w:pPr>
      <w:r>
        <w:rPr>
          <w:noProof/>
          <w:lang w:eastAsia="zh-CN" w:bidi="ar-SA"/>
        </w:rPr>
        <w:lastRenderedPageBreak/>
        <w:drawing>
          <wp:inline distT="0" distB="0" distL="0" distR="0" wp14:anchorId="1D3A59B7" wp14:editId="62908CA2">
            <wp:extent cx="3028950" cy="3124200"/>
            <wp:effectExtent l="19050" t="0" r="0" b="0"/>
            <wp:docPr id="42" name="图片 42" descr="3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351278576189468.png"/>
                    <pic:cNvPicPr>
                      <a:picLocks noChangeArrowheads="1"/>
                    </pic:cNvPicPr>
                  </pic:nvPicPr>
                  <pic:blipFill>
                    <a:blip r:embed="rId186" cstate="print"/>
                    <a:srcRect/>
                    <a:stretch>
                      <a:fillRect/>
                    </a:stretch>
                  </pic:blipFill>
                  <pic:spPr bwMode="auto">
                    <a:xfrm>
                      <a:off x="0" y="0"/>
                      <a:ext cx="3028950" cy="3124200"/>
                    </a:xfrm>
                    <a:prstGeom prst="rect">
                      <a:avLst/>
                    </a:prstGeom>
                    <a:noFill/>
                    <a:ln w="9525">
                      <a:noFill/>
                      <a:miter lim="800000"/>
                      <a:headEnd/>
                      <a:tailEnd/>
                    </a:ln>
                    <a:effectLst/>
                  </pic:spPr>
                </pic:pic>
              </a:graphicData>
            </a:graphic>
          </wp:inline>
        </w:drawing>
      </w:r>
    </w:p>
    <w:p w14:paraId="59C98A91" w14:textId="77777777" w:rsidR="00F87240" w:rsidRDefault="00F87240">
      <w:pPr>
        <w:ind w:firstLine="420"/>
        <w:jc w:val="center"/>
        <w:rPr>
          <w:lang w:val="fr-FR" w:eastAsia="fr-FR"/>
        </w:rPr>
      </w:pPr>
      <w:r>
        <w:rPr>
          <w:rFonts w:hint="eastAsia"/>
          <w:lang w:val="fr-FR" w:eastAsia="fr-FR"/>
        </w:rPr>
        <w:t>图</w:t>
      </w:r>
      <w:r>
        <w:rPr>
          <w:rFonts w:hint="eastAsia"/>
          <w:lang w:val="fr-FR" w:eastAsia="fr-FR"/>
        </w:rPr>
        <w:t xml:space="preserve">3-17 </w:t>
      </w:r>
      <w:r>
        <w:rPr>
          <w:rFonts w:hint="eastAsia"/>
          <w:lang w:val="fr-FR" w:eastAsia="fr-FR"/>
        </w:rPr>
        <w:t>控制器横切编程示意图</w:t>
      </w:r>
    </w:p>
    <w:p w14:paraId="23D5B3F8" w14:textId="77777777" w:rsidR="00F87240" w:rsidRDefault="00F87240" w:rsidP="00B964FD">
      <w:pPr>
        <w:ind w:firstLine="420"/>
        <w:rPr>
          <w:lang w:val="fr-FR" w:eastAsia="fr-FR"/>
        </w:rPr>
      </w:pPr>
      <w:r>
        <w:rPr>
          <w:rFonts w:hint="eastAsia"/>
          <w:lang w:val="fr-FR" w:eastAsia="fr-FR"/>
        </w:rPr>
        <w:t>前置横切点</w:t>
      </w:r>
      <w:r>
        <w:rPr>
          <w:rFonts w:hint="eastAsia"/>
          <w:lang w:val="fr-FR" w:eastAsia="fr-FR"/>
        </w:rPr>
        <w:t>ICutFrontAction</w:t>
      </w:r>
      <w:r>
        <w:rPr>
          <w:rFonts w:hint="eastAsia"/>
          <w:lang w:val="fr-FR" w:eastAsia="fr-FR"/>
        </w:rPr>
        <w:t>接口定义如下：</w:t>
      </w:r>
    </w:p>
    <w:p w14:paraId="5865FC05" w14:textId="77777777" w:rsidR="00F87240" w:rsidRDefault="00F87240">
      <w:pPr>
        <w:pStyle w:val="code-section"/>
        <w:rPr>
          <w:lang w:val="fr-FR" w:eastAsia="fr-FR"/>
        </w:rPr>
      </w:pPr>
      <w:r>
        <w:rPr>
          <w:lang w:val="fr-FR" w:eastAsia="fr-FR"/>
        </w:rPr>
        <w:t>package com.beetle.framework.web.controller;</w:t>
      </w:r>
    </w:p>
    <w:p w14:paraId="5B823E3B" w14:textId="77777777" w:rsidR="00F87240" w:rsidRDefault="00F87240">
      <w:pPr>
        <w:pStyle w:val="code-section"/>
        <w:rPr>
          <w:lang w:val="fr-FR" w:eastAsia="fr-FR"/>
        </w:rPr>
      </w:pPr>
    </w:p>
    <w:p w14:paraId="2E9A4549" w14:textId="77777777" w:rsidR="00F87240" w:rsidRDefault="00F87240">
      <w:pPr>
        <w:pStyle w:val="code-section"/>
        <w:rPr>
          <w:lang w:val="fr-FR" w:eastAsia="fr-FR"/>
        </w:rPr>
      </w:pPr>
      <w:r>
        <w:rPr>
          <w:lang w:val="fr-FR" w:eastAsia="fr-FR"/>
        </w:rPr>
        <w:t>import javax.servlet.*;</w:t>
      </w:r>
    </w:p>
    <w:p w14:paraId="6F60D1EA" w14:textId="77777777" w:rsidR="00F87240" w:rsidRDefault="00F87240">
      <w:pPr>
        <w:pStyle w:val="code-section"/>
        <w:rPr>
          <w:lang w:val="fr-FR" w:eastAsia="fr-FR"/>
        </w:rPr>
      </w:pPr>
      <w:r>
        <w:rPr>
          <w:lang w:val="fr-FR" w:eastAsia="fr-FR"/>
        </w:rPr>
        <w:t>import com.beetle.framework.web.view.*;</w:t>
      </w:r>
    </w:p>
    <w:p w14:paraId="7061FA63" w14:textId="77777777" w:rsidR="00F87240" w:rsidRDefault="00F87240">
      <w:pPr>
        <w:pStyle w:val="code-section"/>
        <w:rPr>
          <w:lang w:val="fr-FR" w:eastAsia="fr-FR"/>
        </w:rPr>
      </w:pPr>
      <w:r>
        <w:rPr>
          <w:lang w:val="fr-FR" w:eastAsia="fr-FR"/>
        </w:rPr>
        <w:t>public interface ICutFrontAction {</w:t>
      </w:r>
    </w:p>
    <w:p w14:paraId="79CF95E2" w14:textId="77777777" w:rsidR="00F87240" w:rsidRDefault="00F87240">
      <w:pPr>
        <w:pStyle w:val="code-section"/>
        <w:rPr>
          <w:color w:val="008000"/>
          <w:lang w:val="fr-FR" w:eastAsia="zh-CN"/>
        </w:rPr>
      </w:pPr>
      <w:r>
        <w:rPr>
          <w:lang w:val="fr-FR" w:eastAsia="fr-FR"/>
        </w:rPr>
        <w:lastRenderedPageBreak/>
        <w:t xml:space="preserve">  </w:t>
      </w:r>
      <w:r>
        <w:rPr>
          <w:color w:val="008000"/>
          <w:lang w:val="fr-FR" w:eastAsia="zh-CN"/>
        </w:rPr>
        <w:t>/**</w:t>
      </w:r>
    </w:p>
    <w:p w14:paraId="2BB5EAED" w14:textId="77777777" w:rsidR="00F87240" w:rsidRDefault="00F87240">
      <w:pPr>
        <w:pStyle w:val="code-section"/>
        <w:rPr>
          <w:color w:val="008000"/>
          <w:lang w:val="fr-FR" w:eastAsia="zh-CN"/>
        </w:rPr>
      </w:pPr>
      <w:r>
        <w:rPr>
          <w:rFonts w:hint="eastAsia"/>
          <w:color w:val="008000"/>
          <w:lang w:val="fr-FR" w:eastAsia="zh-CN"/>
        </w:rPr>
        <w:t xml:space="preserve">   * 执行全局前置回调动作</w:t>
      </w:r>
    </w:p>
    <w:p w14:paraId="7D024842" w14:textId="77777777" w:rsidR="00F87240" w:rsidRDefault="00F87240">
      <w:pPr>
        <w:pStyle w:val="code-section"/>
        <w:rPr>
          <w:color w:val="008000"/>
          <w:lang w:val="fr-FR" w:eastAsia="zh-CN"/>
        </w:rPr>
      </w:pPr>
      <w:r>
        <w:rPr>
          <w:color w:val="008000"/>
          <w:lang w:val="fr-FR" w:eastAsia="zh-CN"/>
        </w:rPr>
        <w:t xml:space="preserve">   *</w:t>
      </w:r>
    </w:p>
    <w:p w14:paraId="5B9AF4BA" w14:textId="77777777" w:rsidR="00F87240" w:rsidRDefault="00F87240">
      <w:pPr>
        <w:pStyle w:val="code-section"/>
        <w:rPr>
          <w:color w:val="008000"/>
          <w:lang w:val="fr-FR" w:eastAsia="fr-FR"/>
        </w:rPr>
      </w:pPr>
      <w:r>
        <w:rPr>
          <w:color w:val="008000"/>
          <w:lang w:val="fr-FR" w:eastAsia="zh-CN"/>
        </w:rPr>
        <w:t xml:space="preserve">   </w:t>
      </w:r>
      <w:r>
        <w:rPr>
          <w:color w:val="008000"/>
          <w:lang w:val="fr-FR" w:eastAsia="fr-FR"/>
        </w:rPr>
        <w:t>* @param webInput WebInput</w:t>
      </w:r>
    </w:p>
    <w:p w14:paraId="62AB5B03" w14:textId="77777777" w:rsidR="00F87240" w:rsidRDefault="00F87240">
      <w:pPr>
        <w:pStyle w:val="code-section"/>
        <w:rPr>
          <w:color w:val="008000"/>
          <w:lang w:val="fr-FR" w:eastAsia="fr-FR"/>
        </w:rPr>
      </w:pPr>
      <w:r>
        <w:rPr>
          <w:rFonts w:hint="eastAsia"/>
          <w:color w:val="008000"/>
          <w:lang w:val="fr-FR" w:eastAsia="fr-FR"/>
        </w:rPr>
        <w:t xml:space="preserve">   * @return 返回一个扩展View视图</w:t>
      </w:r>
    </w:p>
    <w:p w14:paraId="62CF5AF4" w14:textId="77777777" w:rsidR="00F87240" w:rsidRDefault="00F87240">
      <w:pPr>
        <w:pStyle w:val="code-section"/>
        <w:rPr>
          <w:color w:val="008000"/>
          <w:lang w:val="fr-FR" w:eastAsia="fr-FR"/>
        </w:rPr>
      </w:pPr>
      <w:r>
        <w:rPr>
          <w:color w:val="008000"/>
          <w:lang w:val="fr-FR" w:eastAsia="fr-FR"/>
        </w:rPr>
        <w:t xml:space="preserve">   * @throws ServletException</w:t>
      </w:r>
    </w:p>
    <w:p w14:paraId="47E12CD0" w14:textId="77777777" w:rsidR="00F87240" w:rsidRDefault="00F87240">
      <w:pPr>
        <w:pStyle w:val="code-section"/>
        <w:rPr>
          <w:color w:val="008000"/>
          <w:lang w:val="fr-FR" w:eastAsia="fr-FR"/>
        </w:rPr>
      </w:pPr>
      <w:r>
        <w:rPr>
          <w:color w:val="008000"/>
          <w:lang w:val="fr-FR" w:eastAsia="fr-FR"/>
        </w:rPr>
        <w:t xml:space="preserve">   */</w:t>
      </w:r>
    </w:p>
    <w:p w14:paraId="2481102A" w14:textId="77777777" w:rsidR="00F87240" w:rsidRDefault="00F87240">
      <w:pPr>
        <w:pStyle w:val="code-section"/>
        <w:rPr>
          <w:lang w:val="fr-FR" w:eastAsia="fr-FR"/>
        </w:rPr>
      </w:pPr>
      <w:r>
        <w:rPr>
          <w:lang w:val="fr-FR" w:eastAsia="fr-FR"/>
        </w:rPr>
        <w:t xml:space="preserve">  View act(WebInput webInput) throws ServletException;</w:t>
      </w:r>
    </w:p>
    <w:p w14:paraId="0655E49E" w14:textId="77777777" w:rsidR="00F87240" w:rsidRDefault="00F87240">
      <w:pPr>
        <w:pStyle w:val="code-section"/>
        <w:rPr>
          <w:lang w:val="fr-FR" w:eastAsia="fr-FR"/>
        </w:rPr>
      </w:pPr>
      <w:r>
        <w:rPr>
          <w:lang w:val="fr-FR" w:eastAsia="fr-FR"/>
        </w:rPr>
        <w:t>}</w:t>
      </w:r>
    </w:p>
    <w:p w14:paraId="28302E35" w14:textId="77777777" w:rsidR="00F87240" w:rsidRDefault="00F87240" w:rsidP="00B964FD">
      <w:pPr>
        <w:ind w:firstLine="420"/>
        <w:rPr>
          <w:lang w:val="fr-FR" w:eastAsia="fr-FR"/>
        </w:rPr>
      </w:pPr>
      <w:r>
        <w:rPr>
          <w:rFonts w:hint="eastAsia"/>
          <w:lang w:val="fr-FR" w:eastAsia="fr-FR"/>
        </w:rPr>
        <w:t>act</w:t>
      </w:r>
      <w:r>
        <w:rPr>
          <w:rFonts w:hint="eastAsia"/>
          <w:lang w:val="fr-FR" w:eastAsia="fr-FR"/>
        </w:rPr>
        <w:t>动作方法其输入与输出都与标准控制器</w:t>
      </w:r>
      <w:r>
        <w:rPr>
          <w:rFonts w:hint="eastAsia"/>
          <w:lang w:val="fr-FR" w:eastAsia="fr-FR"/>
        </w:rPr>
        <w:t>ControllerImp</w:t>
      </w:r>
      <w:r>
        <w:rPr>
          <w:rFonts w:hint="eastAsia"/>
          <w:lang w:val="fr-FR" w:eastAsia="fr-FR"/>
        </w:rPr>
        <w:t>的</w:t>
      </w:r>
      <w:r>
        <w:rPr>
          <w:rFonts w:hint="eastAsia"/>
          <w:lang w:val="fr-FR" w:eastAsia="fr-FR"/>
        </w:rPr>
        <w:t>perform</w:t>
      </w:r>
      <w:r>
        <w:rPr>
          <w:rFonts w:hint="eastAsia"/>
          <w:lang w:val="fr-FR" w:eastAsia="fr-FR"/>
        </w:rPr>
        <w:t>方法是一样的。当然，流程不满足条件需要中断时，返回一个</w:t>
      </w:r>
      <w:r>
        <w:rPr>
          <w:rFonts w:hint="eastAsia"/>
          <w:lang w:val="fr-FR" w:eastAsia="fr-FR"/>
        </w:rPr>
        <w:t>View</w:t>
      </w:r>
      <w:r>
        <w:rPr>
          <w:rFonts w:hint="eastAsia"/>
          <w:lang w:val="fr-FR" w:eastAsia="fr-FR"/>
        </w:rPr>
        <w:t>视图告诉客户端中断的信息；当流程没必要中断，则</w:t>
      </w:r>
      <w:r>
        <w:rPr>
          <w:rFonts w:hint="eastAsia"/>
          <w:lang w:val="fr-FR" w:eastAsia="fr-FR"/>
        </w:rPr>
        <w:t>View</w:t>
      </w:r>
      <w:r>
        <w:rPr>
          <w:rFonts w:hint="eastAsia"/>
          <w:lang w:val="fr-FR" w:eastAsia="fr-FR"/>
        </w:rPr>
        <w:t>为</w:t>
      </w:r>
      <w:r>
        <w:rPr>
          <w:rFonts w:hint="eastAsia"/>
          <w:lang w:val="fr-FR" w:eastAsia="fr-FR"/>
        </w:rPr>
        <w:t>null</w:t>
      </w:r>
      <w:r>
        <w:rPr>
          <w:rFonts w:hint="eastAsia"/>
          <w:lang w:val="fr-FR" w:eastAsia="fr-FR"/>
        </w:rPr>
        <w:t>（即</w:t>
      </w:r>
      <w:r>
        <w:rPr>
          <w:rFonts w:hint="eastAsia"/>
          <w:lang w:val="fr-FR" w:eastAsia="fr-FR"/>
        </w:rPr>
        <w:t>act</w:t>
      </w:r>
      <w:r>
        <w:rPr>
          <w:rFonts w:hint="eastAsia"/>
          <w:lang w:val="fr-FR" w:eastAsia="fr-FR"/>
        </w:rPr>
        <w:t>方法返回为</w:t>
      </w:r>
      <w:r>
        <w:rPr>
          <w:rFonts w:hint="eastAsia"/>
          <w:lang w:val="fr-FR" w:eastAsia="fr-FR"/>
        </w:rPr>
        <w:t>null</w:t>
      </w:r>
      <w:r>
        <w:rPr>
          <w:rFonts w:hint="eastAsia"/>
          <w:lang w:val="fr-FR" w:eastAsia="fr-FR"/>
        </w:rPr>
        <w:t>即可）。后置横切点</w:t>
      </w:r>
      <w:r>
        <w:rPr>
          <w:rFonts w:hint="eastAsia"/>
          <w:lang w:val="fr-FR" w:eastAsia="fr-FR"/>
        </w:rPr>
        <w:t>ICutBackAction</w:t>
      </w:r>
      <w:r>
        <w:rPr>
          <w:rFonts w:hint="eastAsia"/>
          <w:lang w:val="fr-FR" w:eastAsia="fr-FR"/>
        </w:rPr>
        <w:t>的定义与前置接口机制一样。</w:t>
      </w:r>
    </w:p>
    <w:p w14:paraId="5B69728E" w14:textId="77777777" w:rsidR="00F87240" w:rsidRDefault="00F87240" w:rsidP="00B964FD">
      <w:pPr>
        <w:ind w:firstLine="420"/>
        <w:rPr>
          <w:lang w:val="fr-FR" w:eastAsia="fr-FR"/>
        </w:rPr>
      </w:pPr>
      <w:r>
        <w:rPr>
          <w:rFonts w:hint="eastAsia"/>
          <w:lang w:val="fr-FR" w:eastAsia="fr-FR"/>
        </w:rPr>
        <w:t>对当前所有的控制器添加一个前置（或后置）动作开发过程如下：编写一个</w:t>
      </w:r>
      <w:r>
        <w:rPr>
          <w:rFonts w:hint="eastAsia"/>
          <w:lang w:val="fr-FR" w:eastAsia="fr-FR"/>
        </w:rPr>
        <w:t>ICutFrontAction</w:t>
      </w:r>
      <w:r>
        <w:rPr>
          <w:rFonts w:hint="eastAsia"/>
          <w:lang w:val="fr-FR" w:eastAsia="fr-FR"/>
        </w:rPr>
        <w:t>的实现类，然后在</w:t>
      </w:r>
      <w:r>
        <w:rPr>
          <w:rFonts w:hint="eastAsia"/>
          <w:lang w:val="fr-FR" w:eastAsia="fr-FR"/>
        </w:rPr>
        <w:t>WebController.xml</w:t>
      </w:r>
      <w:r>
        <w:rPr>
          <w:rFonts w:hint="eastAsia"/>
          <w:lang w:val="fr-FR" w:eastAsia="fr-FR"/>
        </w:rPr>
        <w:t>文件的</w:t>
      </w:r>
      <w:r>
        <w:rPr>
          <w:rFonts w:hint="eastAsia"/>
          <w:b/>
          <w:lang w:val="fr-FR" w:eastAsia="fr-FR"/>
        </w:rPr>
        <w:t>&lt;</w:t>
      </w:r>
      <w:r>
        <w:rPr>
          <w:b/>
          <w:lang w:val="fr-FR" w:eastAsia="fr-FR"/>
        </w:rPr>
        <w:t>cutting</w:t>
      </w:r>
      <w:r>
        <w:rPr>
          <w:rFonts w:hint="eastAsia"/>
          <w:b/>
          <w:lang w:val="fr-FR" w:eastAsia="fr-FR"/>
        </w:rPr>
        <w:t>&gt;</w:t>
      </w:r>
      <w:r>
        <w:rPr>
          <w:rFonts w:hint="eastAsia"/>
          <w:lang w:val="fr-FR" w:eastAsia="fr-FR"/>
        </w:rPr>
        <w:t>标签中注册，如：</w:t>
      </w:r>
    </w:p>
    <w:p w14:paraId="775CA07A" w14:textId="77777777" w:rsidR="00F87240" w:rsidRDefault="00F87240">
      <w:pPr>
        <w:pStyle w:val="code-section"/>
      </w:pPr>
      <w:r>
        <w:t>&lt;?xml version="1.0" encoding="UTF-8"?&gt;</w:t>
      </w:r>
    </w:p>
    <w:p w14:paraId="378561EE" w14:textId="77777777" w:rsidR="00F87240" w:rsidRDefault="00F87240">
      <w:pPr>
        <w:pStyle w:val="code-section"/>
      </w:pPr>
      <w:r>
        <w:t>&lt;mappings&gt;</w:t>
      </w:r>
    </w:p>
    <w:p w14:paraId="130AB9CF" w14:textId="77777777" w:rsidR="00F87240" w:rsidRDefault="00F87240">
      <w:pPr>
        <w:pStyle w:val="code-section"/>
      </w:pPr>
      <w:r>
        <w:tab/>
        <w:t>&lt;controllers&gt;</w:t>
      </w:r>
    </w:p>
    <w:p w14:paraId="1D870594" w14:textId="77777777" w:rsidR="00F87240" w:rsidRDefault="00F87240">
      <w:pPr>
        <w:pStyle w:val="code-section"/>
      </w:pPr>
      <w:r>
        <w:tab/>
        <w:t>&lt;cutting&gt;</w:t>
      </w:r>
    </w:p>
    <w:p w14:paraId="5FEDCE43" w14:textId="77777777" w:rsidR="00F87240" w:rsidRDefault="00F87240">
      <w:pPr>
        <w:pStyle w:val="code-section"/>
        <w:rPr>
          <w:highlight w:val="yellow"/>
        </w:rPr>
      </w:pPr>
      <w:r>
        <w:lastRenderedPageBreak/>
        <w:tab/>
        <w:t xml:space="preserve">  </w:t>
      </w:r>
      <w:r>
        <w:rPr>
          <w:highlight w:val="yellow"/>
        </w:rPr>
        <w:t>&lt;</w:t>
      </w:r>
      <w:r>
        <w:rPr>
          <w:b/>
          <w:highlight w:val="yellow"/>
        </w:rPr>
        <w:t>ctrlFrontAction</w:t>
      </w:r>
      <w:r>
        <w:rPr>
          <w:highlight w:val="yellow"/>
        </w:rPr>
        <w:t>&gt;</w:t>
      </w:r>
    </w:p>
    <w:p w14:paraId="410ED5D4" w14:textId="77777777" w:rsidR="00F87240" w:rsidRDefault="00F87240">
      <w:pPr>
        <w:pStyle w:val="code-section"/>
        <w:rPr>
          <w:highlight w:val="yellow"/>
        </w:rPr>
      </w:pPr>
      <w:r>
        <w:rPr>
          <w:highlight w:val="yellow"/>
        </w:rPr>
        <w:tab/>
        <w:t xml:space="preserve">       com.beetle.WebDemo.presentation.aop.ControllerFrontAction</w:t>
      </w:r>
    </w:p>
    <w:p w14:paraId="712DF8A9" w14:textId="77777777" w:rsidR="00F87240" w:rsidRDefault="00F87240">
      <w:pPr>
        <w:pStyle w:val="code-section"/>
      </w:pPr>
      <w:r>
        <w:rPr>
          <w:highlight w:val="yellow"/>
        </w:rPr>
        <w:tab/>
        <w:t xml:space="preserve">  &lt;/</w:t>
      </w:r>
      <w:r>
        <w:rPr>
          <w:b/>
          <w:highlight w:val="yellow"/>
        </w:rPr>
        <w:t>ctrlFrontAction</w:t>
      </w:r>
      <w:r>
        <w:rPr>
          <w:highlight w:val="yellow"/>
        </w:rPr>
        <w:t>&gt;</w:t>
      </w:r>
    </w:p>
    <w:p w14:paraId="0BA952A6" w14:textId="77777777" w:rsidR="00F87240" w:rsidRDefault="00F87240">
      <w:pPr>
        <w:pStyle w:val="code-section"/>
      </w:pPr>
      <w:r>
        <w:t xml:space="preserve">      &lt;</w:t>
      </w:r>
      <w:r>
        <w:rPr>
          <w:b/>
        </w:rPr>
        <w:t>ctrlBackAction</w:t>
      </w:r>
      <w:r>
        <w:t>&gt;</w:t>
      </w:r>
    </w:p>
    <w:p w14:paraId="79D46977" w14:textId="77777777" w:rsidR="00F87240" w:rsidRDefault="00F87240">
      <w:pPr>
        <w:pStyle w:val="code-section"/>
      </w:pPr>
      <w:r>
        <w:tab/>
        <w:t xml:space="preserve">       com.beetle.WebDemo.presentation.aop.ControllerBackAction</w:t>
      </w:r>
    </w:p>
    <w:p w14:paraId="64DEFF27" w14:textId="77777777" w:rsidR="00F87240" w:rsidRDefault="00F87240">
      <w:pPr>
        <w:pStyle w:val="code-section"/>
      </w:pPr>
      <w:r>
        <w:tab/>
        <w:t xml:space="preserve">  &lt;/</w:t>
      </w:r>
      <w:r>
        <w:rPr>
          <w:b/>
        </w:rPr>
        <w:t>ctrlBackAction</w:t>
      </w:r>
      <w:r>
        <w:t>&gt;</w:t>
      </w:r>
    </w:p>
    <w:p w14:paraId="59EF5DFF" w14:textId="77777777" w:rsidR="00F87240" w:rsidRDefault="00F87240">
      <w:pPr>
        <w:pStyle w:val="code-section"/>
      </w:pPr>
      <w:r>
        <w:t xml:space="preserve">      &lt;</w:t>
      </w:r>
      <w:r>
        <w:rPr>
          <w:b/>
        </w:rPr>
        <w:t>ajaxFrontAction</w:t>
      </w:r>
      <w:r>
        <w:t>&gt;Example.GlobalPreActionImp&lt;/</w:t>
      </w:r>
      <w:r>
        <w:rPr>
          <w:b/>
        </w:rPr>
        <w:t>ajaxFrontAction</w:t>
      </w:r>
      <w:r>
        <w:t>&gt;</w:t>
      </w:r>
    </w:p>
    <w:p w14:paraId="4EF5EFE1" w14:textId="77777777" w:rsidR="00F87240" w:rsidRDefault="00F87240">
      <w:pPr>
        <w:pStyle w:val="code-section"/>
      </w:pPr>
      <w:r>
        <w:t xml:space="preserve">      &lt;</w:t>
      </w:r>
      <w:r>
        <w:rPr>
          <w:b/>
        </w:rPr>
        <w:t>ajaxBackAction</w:t>
      </w:r>
      <w:r>
        <w:t>&gt;Example.GlobalPreActionImp&lt;/</w:t>
      </w:r>
      <w:r>
        <w:rPr>
          <w:b/>
        </w:rPr>
        <w:t>ajaxBackAction</w:t>
      </w:r>
      <w:r>
        <w:t>&gt;</w:t>
      </w:r>
    </w:p>
    <w:p w14:paraId="4C006853" w14:textId="77777777" w:rsidR="00F87240" w:rsidRDefault="00F87240">
      <w:pPr>
        <w:pStyle w:val="code-section"/>
      </w:pPr>
      <w:r>
        <w:t xml:space="preserve">    &lt;/cutting&gt;</w:t>
      </w:r>
    </w:p>
    <w:p w14:paraId="46AF0CF9" w14:textId="77777777" w:rsidR="00F87240" w:rsidRDefault="00F87240">
      <w:pPr>
        <w:pStyle w:val="code-section"/>
        <w:rPr>
          <w:lang w:eastAsia="zh-CN"/>
        </w:rPr>
      </w:pPr>
      <w:r>
        <w:rPr>
          <w:lang w:eastAsia="zh-CN"/>
        </w:rPr>
        <w:t>&lt;/controllers&gt;</w:t>
      </w:r>
    </w:p>
    <w:p w14:paraId="4491779C" w14:textId="77777777" w:rsidR="00F87240" w:rsidRDefault="00F87240">
      <w:pPr>
        <w:pStyle w:val="code-section"/>
        <w:rPr>
          <w:lang w:eastAsia="zh-CN"/>
        </w:rPr>
      </w:pPr>
      <w:r>
        <w:rPr>
          <w:lang w:eastAsia="zh-CN"/>
        </w:rPr>
        <w:t>&lt;/mappings&gt;</w:t>
      </w:r>
    </w:p>
    <w:p w14:paraId="1BA67CA2" w14:textId="77777777" w:rsidR="00F87240" w:rsidRDefault="00F87240" w:rsidP="00B964FD">
      <w:pPr>
        <w:ind w:firstLine="420"/>
      </w:pPr>
      <w:r>
        <w:rPr>
          <w:rFonts w:hint="eastAsia"/>
          <w:lang w:val="fr-FR" w:eastAsia="fr-FR"/>
        </w:rPr>
        <w:t>注意</w:t>
      </w:r>
      <w:r>
        <w:rPr>
          <w:rFonts w:hint="eastAsia"/>
        </w:rPr>
        <w:t>：</w:t>
      </w:r>
      <w:r>
        <w:rPr>
          <w:rFonts w:hint="eastAsia"/>
          <w:lang w:val="fr-FR" w:eastAsia="fr-FR"/>
        </w:rPr>
        <w:t>一个</w:t>
      </w:r>
      <w:r>
        <w:rPr>
          <w:rFonts w:hint="eastAsia"/>
        </w:rPr>
        <w:t>Web</w:t>
      </w:r>
      <w:r>
        <w:rPr>
          <w:rFonts w:hint="eastAsia"/>
          <w:lang w:val="fr-FR" w:eastAsia="fr-FR"/>
        </w:rPr>
        <w:t>应用中只能注册一个前置</w:t>
      </w:r>
      <w:r>
        <w:rPr>
          <w:rFonts w:hint="eastAsia"/>
        </w:rPr>
        <w:t>（</w:t>
      </w:r>
      <w:r>
        <w:rPr>
          <w:rFonts w:hint="eastAsia"/>
          <w:lang w:val="fr-FR" w:eastAsia="fr-FR"/>
        </w:rPr>
        <w:t>或后置</w:t>
      </w:r>
      <w:r>
        <w:rPr>
          <w:rFonts w:hint="eastAsia"/>
        </w:rPr>
        <w:t>）</w:t>
      </w:r>
      <w:r>
        <w:rPr>
          <w:rFonts w:hint="eastAsia"/>
          <w:lang w:val="fr-FR" w:eastAsia="fr-FR"/>
        </w:rPr>
        <w:t>的横切动作。</w:t>
      </w:r>
    </w:p>
    <w:p w14:paraId="5D0807F9" w14:textId="77777777" w:rsidR="00F87240" w:rsidRDefault="00F87240" w:rsidP="00B964FD">
      <w:pPr>
        <w:ind w:firstLine="420"/>
        <w:rPr>
          <w:lang w:val="fr-FR" w:eastAsia="fr-FR"/>
        </w:rPr>
      </w:pPr>
      <w:r>
        <w:rPr>
          <w:rFonts w:hint="eastAsia"/>
          <w:lang w:val="fr-FR" w:eastAsia="fr-FR"/>
        </w:rPr>
        <w:t>例如，我们建立一个前置动作检查用户必须为“</w:t>
      </w:r>
      <w:r>
        <w:rPr>
          <w:rFonts w:hint="eastAsia"/>
          <w:lang w:val="fr-FR" w:eastAsia="fr-FR"/>
        </w:rPr>
        <w:t>HenryYu</w:t>
      </w:r>
      <w:r>
        <w:rPr>
          <w:rFonts w:hint="eastAsia"/>
          <w:lang w:val="fr-FR" w:eastAsia="fr-FR"/>
        </w:rPr>
        <w:t>”才能允许浏览市场统计图信息。编写一个</w:t>
      </w:r>
      <w:r>
        <w:rPr>
          <w:lang w:val="fr-FR" w:eastAsia="fr-FR"/>
        </w:rPr>
        <w:t>ICutFrontAction</w:t>
      </w:r>
      <w:r>
        <w:rPr>
          <w:rFonts w:hint="eastAsia"/>
          <w:lang w:val="fr-FR" w:eastAsia="fr-FR"/>
        </w:rPr>
        <w:t>接口</w:t>
      </w:r>
      <w:r>
        <w:rPr>
          <w:lang w:val="fr-FR" w:eastAsia="fr-FR"/>
        </w:rPr>
        <w:t>ControllerFrontAction</w:t>
      </w:r>
      <w:r>
        <w:rPr>
          <w:rFonts w:hint="eastAsia"/>
          <w:lang w:val="fr-FR" w:eastAsia="fr-FR"/>
        </w:rPr>
        <w:t>类，代码如下：</w:t>
      </w:r>
    </w:p>
    <w:p w14:paraId="1826D358" w14:textId="77777777" w:rsidR="00F87240" w:rsidRDefault="00F87240">
      <w:pPr>
        <w:pStyle w:val="code-section"/>
        <w:rPr>
          <w:lang w:val="fr-FR" w:eastAsia="zh-CN"/>
        </w:rPr>
      </w:pPr>
      <w:r>
        <w:rPr>
          <w:lang w:val="fr-FR" w:eastAsia="zh-CN"/>
        </w:rPr>
        <w:t>package com.beetle.WebDemo.presentation.aop;</w:t>
      </w:r>
    </w:p>
    <w:p w14:paraId="2486A26C" w14:textId="77777777" w:rsidR="00F87240" w:rsidRDefault="00F87240">
      <w:pPr>
        <w:pStyle w:val="code-section"/>
        <w:rPr>
          <w:lang w:val="fr-FR" w:eastAsia="zh-CN"/>
        </w:rPr>
      </w:pPr>
    </w:p>
    <w:p w14:paraId="5C11DFB3" w14:textId="77777777" w:rsidR="00F87240" w:rsidRDefault="00F87240">
      <w:pPr>
        <w:pStyle w:val="code-section"/>
        <w:rPr>
          <w:lang w:val="fr-FR" w:eastAsia="zh-CN"/>
        </w:rPr>
      </w:pPr>
      <w:r>
        <w:rPr>
          <w:lang w:val="fr-FR" w:eastAsia="zh-CN"/>
        </w:rPr>
        <w:t>import javax.servlet.ServletException;</w:t>
      </w:r>
    </w:p>
    <w:p w14:paraId="34BFC765" w14:textId="77777777" w:rsidR="00F87240" w:rsidRDefault="00F87240">
      <w:pPr>
        <w:pStyle w:val="code-section"/>
        <w:rPr>
          <w:lang w:val="fr-FR" w:eastAsia="zh-CN"/>
        </w:rPr>
      </w:pPr>
      <w:r>
        <w:rPr>
          <w:lang w:val="fr-FR" w:eastAsia="zh-CN"/>
        </w:rPr>
        <w:t>import javax.servlet.http.HttpSession;</w:t>
      </w:r>
    </w:p>
    <w:p w14:paraId="3C5140B6" w14:textId="77777777" w:rsidR="00F87240" w:rsidRDefault="00F87240">
      <w:pPr>
        <w:pStyle w:val="code-section"/>
      </w:pPr>
      <w:r>
        <w:lastRenderedPageBreak/>
        <w:t>import com.beetle.WebDemo.common.Const;</w:t>
      </w:r>
    </w:p>
    <w:p w14:paraId="142C69DA" w14:textId="77777777" w:rsidR="00F87240" w:rsidRDefault="00F87240">
      <w:pPr>
        <w:pStyle w:val="code-section"/>
      </w:pPr>
      <w:r>
        <w:t>import com.beetle.WebDemo.common.LoginInfo;</w:t>
      </w:r>
    </w:p>
    <w:p w14:paraId="06E57A9C" w14:textId="77777777" w:rsidR="00F87240" w:rsidRDefault="00F87240">
      <w:pPr>
        <w:pStyle w:val="code-section"/>
      </w:pPr>
      <w:r>
        <w:t>import com.beetle.framework.web.controller.*;</w:t>
      </w:r>
    </w:p>
    <w:p w14:paraId="2C9D5ECE" w14:textId="77777777" w:rsidR="00F87240" w:rsidRDefault="00F87240">
      <w:pPr>
        <w:pStyle w:val="code-section"/>
      </w:pPr>
      <w:r>
        <w:t>import com.beetle.framework.web.view.ModelData;</w:t>
      </w:r>
    </w:p>
    <w:p w14:paraId="2C4ADE27" w14:textId="77777777" w:rsidR="00F87240" w:rsidRDefault="00F87240">
      <w:pPr>
        <w:pStyle w:val="code-section"/>
      </w:pPr>
      <w:r>
        <w:t>import com.beetle.framework.web.view.View;</w:t>
      </w:r>
    </w:p>
    <w:p w14:paraId="4F39456D" w14:textId="77777777" w:rsidR="00F87240" w:rsidRDefault="00F87240">
      <w:pPr>
        <w:pStyle w:val="code-section"/>
      </w:pPr>
    </w:p>
    <w:p w14:paraId="63293678" w14:textId="77777777" w:rsidR="00F87240" w:rsidRDefault="00F87240">
      <w:pPr>
        <w:pStyle w:val="code-section"/>
      </w:pPr>
      <w:r>
        <w:t>public class ControllerFrontAction implements ICutFrontAction {</w:t>
      </w:r>
    </w:p>
    <w:p w14:paraId="3F1B8B8F" w14:textId="77777777" w:rsidR="00F87240" w:rsidRDefault="00F87240">
      <w:pPr>
        <w:pStyle w:val="code-section"/>
      </w:pPr>
    </w:p>
    <w:p w14:paraId="1EC5D15B" w14:textId="77777777" w:rsidR="00F87240" w:rsidRDefault="00F87240">
      <w:pPr>
        <w:pStyle w:val="code-section"/>
      </w:pPr>
      <w:r>
        <w:tab/>
        <w:t>public View act(WebInput wi) throws ServletException {</w:t>
      </w:r>
    </w:p>
    <w:p w14:paraId="25FD52D2" w14:textId="77777777" w:rsidR="00F87240" w:rsidRDefault="00F87240">
      <w:pPr>
        <w:pStyle w:val="code-section"/>
      </w:pPr>
      <w:r>
        <w:tab/>
      </w:r>
      <w:r>
        <w:tab/>
        <w:t>String ctrlName = wi.getControllerName();</w:t>
      </w:r>
    </w:p>
    <w:p w14:paraId="025F1610" w14:textId="77777777" w:rsidR="00F87240" w:rsidRDefault="00F87240">
      <w:pPr>
        <w:pStyle w:val="code-section"/>
      </w:pPr>
      <w:r>
        <w:tab/>
      </w:r>
      <w:r>
        <w:tab/>
        <w:t>if (ctrlName.equalsIgnoreCase("DemoDraw2Controller.draw")) {</w:t>
      </w:r>
    </w:p>
    <w:p w14:paraId="14DE1A23" w14:textId="77777777" w:rsidR="00F87240" w:rsidRDefault="00F87240">
      <w:pPr>
        <w:pStyle w:val="code-section"/>
      </w:pPr>
      <w:r>
        <w:tab/>
      </w:r>
      <w:r>
        <w:tab/>
      </w:r>
      <w:r>
        <w:tab/>
        <w:t>HttpSession session = wi.getSession(false);</w:t>
      </w:r>
    </w:p>
    <w:p w14:paraId="279D7EA5" w14:textId="77777777" w:rsidR="00F87240" w:rsidRDefault="00F87240">
      <w:pPr>
        <w:pStyle w:val="code-section"/>
      </w:pPr>
      <w:r>
        <w:tab/>
      </w:r>
      <w:r>
        <w:tab/>
      </w:r>
      <w:r>
        <w:tab/>
        <w:t>if (session == null) {</w:t>
      </w:r>
    </w:p>
    <w:p w14:paraId="601046D2" w14:textId="77777777" w:rsidR="00F87240" w:rsidRDefault="00F87240">
      <w:pPr>
        <w:pStyle w:val="code-section"/>
      </w:pPr>
      <w:r>
        <w:tab/>
      </w:r>
      <w:r>
        <w:tab/>
      </w:r>
      <w:r>
        <w:tab/>
      </w:r>
      <w:r>
        <w:tab/>
        <w:t>return errView();</w:t>
      </w:r>
    </w:p>
    <w:p w14:paraId="6B79E00C" w14:textId="77777777" w:rsidR="00F87240" w:rsidRDefault="00F87240">
      <w:pPr>
        <w:pStyle w:val="code-section"/>
        <w:rPr>
          <w:lang w:eastAsia="fr-FR"/>
        </w:rPr>
      </w:pPr>
      <w:r>
        <w:tab/>
      </w:r>
      <w:r>
        <w:tab/>
      </w:r>
      <w:r>
        <w:tab/>
      </w:r>
      <w:r>
        <w:rPr>
          <w:lang w:eastAsia="fr-FR"/>
        </w:rPr>
        <w:t>} else {</w:t>
      </w:r>
    </w:p>
    <w:p w14:paraId="3D950C91" w14:textId="77777777" w:rsidR="00F87240" w:rsidRDefault="00F87240">
      <w:pPr>
        <w:pStyle w:val="code-section"/>
        <w:rPr>
          <w:lang w:eastAsia="fr-FR"/>
        </w:rPr>
      </w:pPr>
      <w:r>
        <w:rPr>
          <w:lang w:eastAsia="fr-FR"/>
        </w:rPr>
        <w:tab/>
      </w:r>
      <w:r>
        <w:rPr>
          <w:lang w:eastAsia="fr-FR"/>
        </w:rPr>
        <w:tab/>
      </w:r>
      <w:r>
        <w:rPr>
          <w:lang w:eastAsia="fr-FR"/>
        </w:rPr>
        <w:tab/>
      </w:r>
      <w:r>
        <w:rPr>
          <w:lang w:eastAsia="fr-FR"/>
        </w:rPr>
        <w:tab/>
        <w:t>LoginInfo info = (LoginInfo) session.getAttribute("LoginInfo");</w:t>
      </w:r>
    </w:p>
    <w:p w14:paraId="1A0FF936" w14:textId="77777777" w:rsidR="00F87240" w:rsidRDefault="00F87240">
      <w:pPr>
        <w:pStyle w:val="code-section"/>
      </w:pPr>
      <w:r>
        <w:rPr>
          <w:lang w:eastAsia="fr-FR"/>
        </w:rPr>
        <w:tab/>
      </w:r>
      <w:r>
        <w:rPr>
          <w:lang w:eastAsia="fr-FR"/>
        </w:rPr>
        <w:tab/>
      </w:r>
      <w:r>
        <w:rPr>
          <w:lang w:eastAsia="fr-FR"/>
        </w:rPr>
        <w:tab/>
      </w:r>
      <w:r>
        <w:rPr>
          <w:lang w:eastAsia="fr-FR"/>
        </w:rPr>
        <w:tab/>
      </w:r>
      <w:r>
        <w:t>if (!info.getLoginUser().equals("HenryYu")) {</w:t>
      </w:r>
    </w:p>
    <w:p w14:paraId="71D83A9F" w14:textId="77777777" w:rsidR="00F87240" w:rsidRDefault="00F87240">
      <w:pPr>
        <w:pStyle w:val="code-section"/>
      </w:pPr>
      <w:r>
        <w:lastRenderedPageBreak/>
        <w:tab/>
      </w:r>
      <w:r>
        <w:tab/>
      </w:r>
      <w:r>
        <w:tab/>
      </w:r>
      <w:r>
        <w:tab/>
      </w:r>
      <w:r>
        <w:tab/>
        <w:t>return errView();</w:t>
      </w:r>
    </w:p>
    <w:p w14:paraId="0F4DD3D6" w14:textId="77777777" w:rsidR="00F87240" w:rsidRDefault="00F87240">
      <w:pPr>
        <w:pStyle w:val="code-section"/>
      </w:pPr>
      <w:r>
        <w:tab/>
      </w:r>
      <w:r>
        <w:tab/>
      </w:r>
      <w:r>
        <w:tab/>
      </w:r>
      <w:r>
        <w:tab/>
        <w:t>}</w:t>
      </w:r>
    </w:p>
    <w:p w14:paraId="37C465C6" w14:textId="77777777" w:rsidR="00F87240" w:rsidRDefault="00F87240">
      <w:pPr>
        <w:pStyle w:val="code-section"/>
      </w:pPr>
      <w:r>
        <w:tab/>
      </w:r>
      <w:r>
        <w:tab/>
      </w:r>
      <w:r>
        <w:tab/>
        <w:t>}</w:t>
      </w:r>
    </w:p>
    <w:p w14:paraId="04813D24" w14:textId="77777777" w:rsidR="00F87240" w:rsidRDefault="00F87240">
      <w:pPr>
        <w:pStyle w:val="code-section"/>
      </w:pPr>
      <w:r>
        <w:tab/>
      </w:r>
      <w:r>
        <w:tab/>
        <w:t>}</w:t>
      </w:r>
    </w:p>
    <w:p w14:paraId="6D134A3E" w14:textId="77777777" w:rsidR="00F87240" w:rsidRDefault="00F87240">
      <w:pPr>
        <w:pStyle w:val="code-section"/>
      </w:pPr>
      <w:r>
        <w:tab/>
      </w:r>
      <w:r>
        <w:tab/>
        <w:t>return null;</w:t>
      </w:r>
    </w:p>
    <w:p w14:paraId="18142742" w14:textId="77777777" w:rsidR="00F87240" w:rsidRDefault="00F87240">
      <w:pPr>
        <w:pStyle w:val="code-section"/>
      </w:pPr>
      <w:r>
        <w:tab/>
        <w:t>}</w:t>
      </w:r>
    </w:p>
    <w:p w14:paraId="5832D6D5" w14:textId="77777777" w:rsidR="00F87240" w:rsidRDefault="00F87240">
      <w:pPr>
        <w:pStyle w:val="code-section"/>
      </w:pPr>
    </w:p>
    <w:p w14:paraId="31688AA3" w14:textId="77777777" w:rsidR="00F87240" w:rsidRDefault="00F87240">
      <w:pPr>
        <w:pStyle w:val="code-section"/>
      </w:pPr>
      <w:r>
        <w:tab/>
        <w:t>private View errView() {</w:t>
      </w:r>
    </w:p>
    <w:p w14:paraId="129B6037" w14:textId="77777777" w:rsidR="00F87240" w:rsidRDefault="00F87240">
      <w:pPr>
        <w:pStyle w:val="code-section"/>
      </w:pPr>
      <w:r>
        <w:tab/>
      </w:r>
      <w:r>
        <w:tab/>
        <w:t>ModelData vd = new ModelData();</w:t>
      </w:r>
    </w:p>
    <w:p w14:paraId="6DC6DF04" w14:textId="77777777" w:rsidR="00F87240" w:rsidRDefault="00F87240">
      <w:pPr>
        <w:pStyle w:val="code-section"/>
      </w:pPr>
      <w:r>
        <w:tab/>
      </w:r>
      <w:r>
        <w:tab/>
        <w:t>vd.put(Const.WEB_FORWARD_URL, "aop.html");</w:t>
      </w:r>
    </w:p>
    <w:p w14:paraId="01668FC6" w14:textId="77777777" w:rsidR="00F87240" w:rsidRDefault="00F87240">
      <w:pPr>
        <w:pStyle w:val="code-section"/>
      </w:pPr>
      <w:r>
        <w:rPr>
          <w:rFonts w:hint="eastAsia"/>
        </w:rPr>
        <w:tab/>
      </w:r>
      <w:r>
        <w:rPr>
          <w:rFonts w:hint="eastAsia"/>
        </w:rPr>
        <w:tab/>
        <w:t>vd.put(Const.WEB_RETURN_MSG, "</w:t>
      </w:r>
      <w:r>
        <w:rPr>
          <w:rFonts w:hint="eastAsia"/>
          <w:lang w:val="fr-FR" w:eastAsia="fr-FR"/>
        </w:rPr>
        <w:t>游客不能进行此操作</w:t>
      </w:r>
      <w:r>
        <w:rPr>
          <w:rFonts w:hint="eastAsia"/>
        </w:rPr>
        <w:t>，</w:t>
      </w:r>
      <w:r>
        <w:rPr>
          <w:rFonts w:hint="eastAsia"/>
          <w:lang w:val="fr-FR" w:eastAsia="fr-FR"/>
        </w:rPr>
        <w:t>必须先登录</w:t>
      </w:r>
      <w:r>
        <w:rPr>
          <w:rFonts w:hint="eastAsia"/>
        </w:rPr>
        <w:t>，</w:t>
      </w:r>
      <w:r>
        <w:rPr>
          <w:rFonts w:hint="eastAsia"/>
          <w:lang w:val="fr-FR" w:eastAsia="fr-FR"/>
        </w:rPr>
        <w:t>谢谢</w:t>
      </w:r>
      <w:r>
        <w:rPr>
          <w:rFonts w:hint="eastAsia"/>
        </w:rPr>
        <w:t>！");</w:t>
      </w:r>
    </w:p>
    <w:p w14:paraId="56A64105" w14:textId="77777777" w:rsidR="00F87240" w:rsidRDefault="00F87240">
      <w:pPr>
        <w:pStyle w:val="code-section"/>
      </w:pPr>
      <w:r>
        <w:tab/>
      </w:r>
      <w:r>
        <w:tab/>
        <w:t>View view = new View("InfoView", vd);</w:t>
      </w:r>
    </w:p>
    <w:p w14:paraId="43194F75" w14:textId="77777777" w:rsidR="00F87240" w:rsidRDefault="00F87240">
      <w:pPr>
        <w:pStyle w:val="code-section"/>
        <w:rPr>
          <w:lang w:eastAsia="fr-FR"/>
        </w:rPr>
      </w:pPr>
      <w:r>
        <w:tab/>
      </w:r>
      <w:r>
        <w:tab/>
      </w:r>
      <w:r>
        <w:rPr>
          <w:lang w:eastAsia="fr-FR"/>
        </w:rPr>
        <w:t>return view;</w:t>
      </w:r>
    </w:p>
    <w:p w14:paraId="3D0A1D5C" w14:textId="77777777" w:rsidR="00F87240" w:rsidRDefault="00F87240">
      <w:pPr>
        <w:pStyle w:val="code-section"/>
        <w:rPr>
          <w:lang w:val="fr-FR" w:eastAsia="fr-FR"/>
        </w:rPr>
      </w:pPr>
      <w:r>
        <w:rPr>
          <w:lang w:eastAsia="fr-FR"/>
        </w:rPr>
        <w:tab/>
      </w:r>
      <w:r>
        <w:rPr>
          <w:lang w:val="fr-FR" w:eastAsia="fr-FR"/>
        </w:rPr>
        <w:t>}</w:t>
      </w:r>
    </w:p>
    <w:p w14:paraId="481534CD" w14:textId="77777777" w:rsidR="00F87240" w:rsidRDefault="00F87240">
      <w:pPr>
        <w:pStyle w:val="code-section"/>
        <w:rPr>
          <w:lang w:val="fr-FR" w:eastAsia="fr-FR"/>
        </w:rPr>
      </w:pPr>
    </w:p>
    <w:p w14:paraId="70978944" w14:textId="77777777" w:rsidR="00F87240" w:rsidRDefault="00F87240">
      <w:pPr>
        <w:pStyle w:val="code-section"/>
        <w:rPr>
          <w:lang w:val="fr-FR" w:eastAsia="fr-FR"/>
        </w:rPr>
      </w:pPr>
      <w:r>
        <w:rPr>
          <w:lang w:val="fr-FR" w:eastAsia="fr-FR"/>
        </w:rPr>
        <w:t>}</w:t>
      </w:r>
    </w:p>
    <w:p w14:paraId="0079EC05" w14:textId="77777777" w:rsidR="00F87240" w:rsidRDefault="00F87240" w:rsidP="00B964FD">
      <w:pPr>
        <w:ind w:firstLine="420"/>
        <w:rPr>
          <w:lang w:val="fr-FR" w:eastAsia="fr-FR"/>
        </w:rPr>
      </w:pPr>
      <w:r>
        <w:rPr>
          <w:rFonts w:hint="eastAsia"/>
          <w:lang w:val="fr-FR" w:eastAsia="fr-FR"/>
        </w:rPr>
        <w:t>运行效果如下：</w:t>
      </w:r>
    </w:p>
    <w:p w14:paraId="60602819"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5E7003CF" wp14:editId="0A4EF7B1">
            <wp:extent cx="5943600" cy="2590800"/>
            <wp:effectExtent l="19050" t="0" r="0" b="0"/>
            <wp:docPr id="43" name="图片 43" descr="3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361278576189468.png"/>
                    <pic:cNvPicPr>
                      <a:picLocks noChangeArrowheads="1"/>
                    </pic:cNvPicPr>
                  </pic:nvPicPr>
                  <pic:blipFill>
                    <a:blip r:embed="rId187" cstate="print"/>
                    <a:srcRect/>
                    <a:stretch>
                      <a:fillRect/>
                    </a:stretch>
                  </pic:blipFill>
                  <pic:spPr bwMode="auto">
                    <a:xfrm>
                      <a:off x="0" y="0"/>
                      <a:ext cx="5943600" cy="2590800"/>
                    </a:xfrm>
                    <a:prstGeom prst="rect">
                      <a:avLst/>
                    </a:prstGeom>
                    <a:noFill/>
                    <a:ln w="9525">
                      <a:noFill/>
                      <a:miter lim="800000"/>
                      <a:headEnd/>
                      <a:tailEnd/>
                    </a:ln>
                    <a:effectLst/>
                  </pic:spPr>
                </pic:pic>
              </a:graphicData>
            </a:graphic>
          </wp:inline>
        </w:drawing>
      </w:r>
    </w:p>
    <w:p w14:paraId="63EF2E55"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3-18 AOP</w:t>
      </w:r>
      <w:r>
        <w:rPr>
          <w:rFonts w:hint="eastAsia"/>
          <w:lang w:val="fr-FR" w:eastAsia="fr-FR"/>
        </w:rPr>
        <w:t>测试页面</w:t>
      </w:r>
      <w:r>
        <w:rPr>
          <w:rFonts w:hint="eastAsia"/>
          <w:lang w:val="fr-FR" w:eastAsia="fr-FR"/>
        </w:rPr>
        <w:t>1</w:t>
      </w:r>
    </w:p>
    <w:p w14:paraId="69D163B8" w14:textId="77777777" w:rsidR="00F87240" w:rsidRDefault="00F87240" w:rsidP="00B964FD">
      <w:pPr>
        <w:ind w:firstLine="420"/>
        <w:rPr>
          <w:lang w:val="fr-FR" w:eastAsia="fr-FR"/>
        </w:rPr>
      </w:pPr>
      <w:r>
        <w:rPr>
          <w:rFonts w:hint="eastAsia"/>
          <w:lang w:val="fr-FR" w:eastAsia="fr-FR"/>
        </w:rPr>
        <w:t>直接点击画图链接，由于预先没有登录，横切动作会返回一个提示视图：</w:t>
      </w:r>
    </w:p>
    <w:p w14:paraId="20EB78D1"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1280EC76" wp14:editId="76FC3651">
            <wp:extent cx="5943600" cy="2581275"/>
            <wp:effectExtent l="19050" t="0" r="0" b="0"/>
            <wp:docPr id="44" name="图片 44" descr="3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371278576189468.png"/>
                    <pic:cNvPicPr>
                      <a:picLocks noChangeArrowheads="1"/>
                    </pic:cNvPicPr>
                  </pic:nvPicPr>
                  <pic:blipFill>
                    <a:blip r:embed="rId188" cstate="print"/>
                    <a:srcRect/>
                    <a:stretch>
                      <a:fillRect/>
                    </a:stretch>
                  </pic:blipFill>
                  <pic:spPr bwMode="auto">
                    <a:xfrm>
                      <a:off x="0" y="0"/>
                      <a:ext cx="5943600" cy="2581275"/>
                    </a:xfrm>
                    <a:prstGeom prst="rect">
                      <a:avLst/>
                    </a:prstGeom>
                    <a:noFill/>
                    <a:ln w="9525">
                      <a:noFill/>
                      <a:miter lim="800000"/>
                      <a:headEnd/>
                      <a:tailEnd/>
                    </a:ln>
                    <a:effectLst/>
                  </pic:spPr>
                </pic:pic>
              </a:graphicData>
            </a:graphic>
          </wp:inline>
        </w:drawing>
      </w:r>
    </w:p>
    <w:p w14:paraId="04869DC8"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 xml:space="preserve">3-19 </w:t>
      </w:r>
      <w:r>
        <w:rPr>
          <w:rFonts w:hint="eastAsia"/>
          <w:lang w:val="fr-FR" w:eastAsia="fr-FR"/>
        </w:rPr>
        <w:t>测试页面</w:t>
      </w:r>
      <w:r>
        <w:rPr>
          <w:rFonts w:hint="eastAsia"/>
          <w:lang w:val="fr-FR" w:eastAsia="fr-FR"/>
        </w:rPr>
        <w:t>2</w:t>
      </w:r>
    </w:p>
    <w:p w14:paraId="3B5FA972" w14:textId="77777777" w:rsidR="00F87240" w:rsidRDefault="00F87240" w:rsidP="00B964FD">
      <w:pPr>
        <w:ind w:firstLine="420"/>
        <w:rPr>
          <w:lang w:val="fr-FR" w:eastAsia="fr-FR"/>
        </w:rPr>
      </w:pPr>
      <w:r>
        <w:rPr>
          <w:rFonts w:hint="eastAsia"/>
          <w:lang w:val="fr-FR" w:eastAsia="fr-FR"/>
        </w:rPr>
        <w:t>用户登录后，再点击画图链接，就可以看到统计图像信息了。</w:t>
      </w:r>
    </w:p>
    <w:p w14:paraId="5FF43F32" w14:textId="77777777" w:rsidR="00F87240" w:rsidRDefault="00F87240" w:rsidP="00B964FD">
      <w:pPr>
        <w:ind w:firstLine="420"/>
        <w:rPr>
          <w:lang w:val="fr-FR" w:eastAsia="fr-FR"/>
        </w:rPr>
      </w:pPr>
      <w:r>
        <w:rPr>
          <w:rFonts w:hint="eastAsia"/>
          <w:lang w:val="fr-FR" w:eastAsia="fr-FR"/>
        </w:rPr>
        <w:t>同样，如果我们需要对所有的控制器作一个日志记录器，编写一个</w:t>
      </w:r>
      <w:r>
        <w:rPr>
          <w:lang w:val="fr-FR" w:eastAsia="fr-FR"/>
        </w:rPr>
        <w:t>ICutBackAction</w:t>
      </w:r>
      <w:r>
        <w:rPr>
          <w:rFonts w:hint="eastAsia"/>
          <w:lang w:val="fr-FR" w:eastAsia="fr-FR"/>
        </w:rPr>
        <w:t>后置接口实现类，再注册一下就可以了。</w:t>
      </w:r>
    </w:p>
    <w:p w14:paraId="382957A0" w14:textId="77777777" w:rsidR="00F87240" w:rsidRDefault="00F87240">
      <w:pPr>
        <w:pStyle w:val="code-section"/>
      </w:pPr>
      <w:r>
        <w:t>package com.beetle.WebDemo.presentation.aop;</w:t>
      </w:r>
    </w:p>
    <w:p w14:paraId="251375A2" w14:textId="77777777" w:rsidR="00F87240" w:rsidRDefault="00F87240">
      <w:pPr>
        <w:pStyle w:val="code-section"/>
      </w:pPr>
      <w:r>
        <w:t>import javax.servlet.ServletException;</w:t>
      </w:r>
    </w:p>
    <w:p w14:paraId="76949FE4" w14:textId="77777777" w:rsidR="00F87240" w:rsidRDefault="00F87240">
      <w:pPr>
        <w:pStyle w:val="code-section"/>
      </w:pPr>
      <w:r>
        <w:t>import com.beetle.framework.web.controller.*;</w:t>
      </w:r>
    </w:p>
    <w:p w14:paraId="3EC6D814" w14:textId="77777777" w:rsidR="00F87240" w:rsidRDefault="00F87240">
      <w:pPr>
        <w:pStyle w:val="code-section"/>
      </w:pPr>
      <w:r>
        <w:t>import com.beetle.framework.web.view.*;</w:t>
      </w:r>
    </w:p>
    <w:p w14:paraId="6D5C409E" w14:textId="77777777" w:rsidR="00F87240" w:rsidRDefault="00F87240">
      <w:pPr>
        <w:pStyle w:val="code-section"/>
      </w:pPr>
      <w:r>
        <w:t>public class ControllerBackAction implements ICutBackAction{</w:t>
      </w:r>
    </w:p>
    <w:p w14:paraId="0727E6F0" w14:textId="77777777" w:rsidR="00F87240" w:rsidRDefault="00F87240">
      <w:pPr>
        <w:pStyle w:val="code-section"/>
      </w:pPr>
    </w:p>
    <w:p w14:paraId="20D32A47" w14:textId="77777777" w:rsidR="00F87240" w:rsidRDefault="00F87240">
      <w:pPr>
        <w:pStyle w:val="code-section"/>
      </w:pPr>
      <w:r>
        <w:lastRenderedPageBreak/>
        <w:tab/>
        <w:t>public View act(WebInput wi) throws ServletException {</w:t>
      </w:r>
    </w:p>
    <w:p w14:paraId="6009BC42" w14:textId="77777777" w:rsidR="00F87240" w:rsidRDefault="00F87240">
      <w:pPr>
        <w:pStyle w:val="code-section"/>
        <w:rPr>
          <w:lang w:val="de-DE" w:eastAsia="de-DE"/>
        </w:rPr>
      </w:pPr>
      <w:r>
        <w:tab/>
      </w:r>
      <w:r>
        <w:tab/>
      </w:r>
      <w:r>
        <w:rPr>
          <w:lang w:val="de-DE" w:eastAsia="de-DE"/>
        </w:rPr>
        <w:t>System.out.println("log-&gt;["+wi.getControllerName()+"]...");</w:t>
      </w:r>
    </w:p>
    <w:p w14:paraId="70882157" w14:textId="77777777" w:rsidR="00F87240" w:rsidRDefault="00F87240">
      <w:pPr>
        <w:pStyle w:val="code-section"/>
      </w:pPr>
      <w:r>
        <w:rPr>
          <w:lang w:val="de-DE" w:eastAsia="de-DE"/>
        </w:rPr>
        <w:tab/>
      </w:r>
      <w:r>
        <w:rPr>
          <w:lang w:val="de-DE" w:eastAsia="de-DE"/>
        </w:rPr>
        <w:tab/>
      </w:r>
      <w:r>
        <w:t>return null;</w:t>
      </w:r>
    </w:p>
    <w:p w14:paraId="3173FFFE" w14:textId="77777777" w:rsidR="00F87240" w:rsidRDefault="00F87240">
      <w:pPr>
        <w:pStyle w:val="code-section"/>
        <w:rPr>
          <w:lang w:val="fr-FR" w:eastAsia="fr-FR"/>
        </w:rPr>
      </w:pPr>
      <w:r>
        <w:tab/>
      </w:r>
      <w:r>
        <w:rPr>
          <w:lang w:val="fr-FR" w:eastAsia="fr-FR"/>
        </w:rPr>
        <w:t>}</w:t>
      </w:r>
    </w:p>
    <w:p w14:paraId="4A3070A4" w14:textId="77777777" w:rsidR="00F87240" w:rsidRDefault="00F87240">
      <w:pPr>
        <w:pStyle w:val="code-section"/>
        <w:rPr>
          <w:lang w:val="fr-FR" w:eastAsia="fr-FR"/>
        </w:rPr>
      </w:pPr>
    </w:p>
    <w:p w14:paraId="3F5E145A" w14:textId="77777777" w:rsidR="00F87240" w:rsidRDefault="00F87240">
      <w:pPr>
        <w:pStyle w:val="code-section"/>
        <w:rPr>
          <w:lang w:val="fr-FR" w:eastAsia="fr-FR"/>
        </w:rPr>
      </w:pPr>
      <w:r>
        <w:rPr>
          <w:lang w:val="fr-FR" w:eastAsia="fr-FR"/>
        </w:rPr>
        <w:t>}</w:t>
      </w:r>
    </w:p>
    <w:p w14:paraId="173F9332"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框架处理请求的活动图如下：</w:t>
      </w:r>
    </w:p>
    <w:p w14:paraId="7CFE981D"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44BCBE42" wp14:editId="17DBB522">
            <wp:extent cx="4276725" cy="5372100"/>
            <wp:effectExtent l="19050" t="0" r="9525" b="0"/>
            <wp:docPr id="45" name="图片 45" descr="38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381278576189468.png"/>
                    <pic:cNvPicPr>
                      <a:picLocks noChangeArrowheads="1"/>
                    </pic:cNvPicPr>
                  </pic:nvPicPr>
                  <pic:blipFill>
                    <a:blip r:embed="rId189" cstate="print"/>
                    <a:srcRect/>
                    <a:stretch>
                      <a:fillRect/>
                    </a:stretch>
                  </pic:blipFill>
                  <pic:spPr bwMode="auto">
                    <a:xfrm>
                      <a:off x="0" y="0"/>
                      <a:ext cx="4276725" cy="5372100"/>
                    </a:xfrm>
                    <a:prstGeom prst="rect">
                      <a:avLst/>
                    </a:prstGeom>
                    <a:noFill/>
                    <a:ln w="9525">
                      <a:noFill/>
                      <a:miter lim="800000"/>
                      <a:headEnd/>
                      <a:tailEnd/>
                    </a:ln>
                    <a:effectLst/>
                  </pic:spPr>
                </pic:pic>
              </a:graphicData>
            </a:graphic>
          </wp:inline>
        </w:drawing>
      </w:r>
    </w:p>
    <w:p w14:paraId="4E1E7E28" w14:textId="77777777" w:rsidR="00F87240" w:rsidRDefault="00F87240" w:rsidP="00B964FD">
      <w:pPr>
        <w:ind w:firstLine="420"/>
        <w:jc w:val="center"/>
        <w:rPr>
          <w:lang w:val="fr-FR" w:eastAsia="fr-FR"/>
        </w:rPr>
      </w:pPr>
      <w:r>
        <w:rPr>
          <w:rFonts w:hint="eastAsia"/>
          <w:lang w:val="fr-FR" w:eastAsia="fr-FR"/>
        </w:rPr>
        <w:t xml:space="preserve"> </w:t>
      </w:r>
      <w:r>
        <w:rPr>
          <w:rFonts w:hint="eastAsia"/>
          <w:lang w:val="fr-FR" w:eastAsia="fr-FR"/>
        </w:rPr>
        <w:t>框架处理请求活动图</w:t>
      </w:r>
    </w:p>
    <w:p w14:paraId="02DA947C" w14:textId="77777777" w:rsidR="00F87240" w:rsidRDefault="00F87240" w:rsidP="00B964FD">
      <w:pPr>
        <w:ind w:firstLine="420"/>
        <w:rPr>
          <w:lang w:val="fr-FR" w:eastAsia="fr-FR"/>
        </w:rPr>
      </w:pPr>
      <w:r>
        <w:rPr>
          <w:rFonts w:hint="eastAsia"/>
          <w:lang w:val="fr-FR" w:eastAsia="fr-FR"/>
        </w:rPr>
        <w:lastRenderedPageBreak/>
        <w:t>可见，在整个流程中前、后置动作都是可选的，它们作用范围是整个流程，并不是作用于单个控制器；如果想对单个控制器进行横切，需要在动作中手工编程；另外，如果某个控制器想不参与前、后的横切动作，可以通过</w:t>
      </w:r>
      <w:r>
        <w:rPr>
          <w:lang w:val="fr-FR" w:eastAsia="fr-FR"/>
        </w:rPr>
        <w:t>disableFrontAction</w:t>
      </w:r>
      <w:r>
        <w:rPr>
          <w:rFonts w:hint="eastAsia"/>
          <w:lang w:val="fr-FR" w:eastAsia="fr-FR"/>
        </w:rPr>
        <w:t>()</w:t>
      </w:r>
      <w:r>
        <w:rPr>
          <w:rFonts w:hint="eastAsia"/>
          <w:lang w:val="fr-FR" w:eastAsia="fr-FR"/>
        </w:rPr>
        <w:t>和</w:t>
      </w:r>
      <w:r>
        <w:rPr>
          <w:lang w:val="fr-FR" w:eastAsia="fr-FR"/>
        </w:rPr>
        <w:t>disableBackAction</w:t>
      </w:r>
      <w:r>
        <w:rPr>
          <w:rFonts w:hint="eastAsia"/>
          <w:lang w:val="fr-FR" w:eastAsia="fr-FR"/>
        </w:rPr>
        <w:t>()</w:t>
      </w:r>
      <w:r>
        <w:rPr>
          <w:rFonts w:hint="eastAsia"/>
          <w:lang w:val="fr-FR" w:eastAsia="fr-FR"/>
        </w:rPr>
        <w:t>方法来取消；以返回视图的形式来终止流程。</w:t>
      </w:r>
    </w:p>
    <w:p w14:paraId="167F0542" w14:textId="77777777" w:rsidR="00F87240" w:rsidRDefault="00F87240">
      <w:pPr>
        <w:ind w:firstLine="420"/>
        <w:rPr>
          <w:lang w:val="fr-FR" w:eastAsia="fr-FR"/>
        </w:rPr>
      </w:pPr>
    </w:p>
    <w:p w14:paraId="21F96EE7" w14:textId="77777777" w:rsidR="00F87240" w:rsidRDefault="00FA6375" w:rsidP="007E7BA0">
      <w:pPr>
        <w:pStyle w:val="2"/>
        <w:rPr>
          <w:lang w:val="fr-FR" w:eastAsia="fr-FR"/>
        </w:rPr>
      </w:pPr>
      <w:bookmarkStart w:id="200" w:name="_Toc107646779"/>
      <w:bookmarkStart w:id="201" w:name="_Toc57635850"/>
      <w:bookmarkStart w:id="202" w:name="_Toc358126539"/>
      <w:r>
        <w:rPr>
          <w:rFonts w:hint="eastAsia"/>
          <w:lang w:eastAsia="zh-CN"/>
        </w:rPr>
        <w:t>4</w:t>
      </w:r>
      <w:r w:rsidR="00E7707B">
        <w:rPr>
          <w:rFonts w:hint="eastAsia"/>
          <w:lang w:eastAsia="zh-CN"/>
        </w:rPr>
        <w:t>.</w:t>
      </w:r>
      <w:r w:rsidR="0002356C">
        <w:rPr>
          <w:rFonts w:hint="eastAsia"/>
          <w:lang w:eastAsia="zh-CN"/>
        </w:rPr>
        <w:t>7</w:t>
      </w:r>
      <w:r w:rsidR="00F87240">
        <w:rPr>
          <w:rFonts w:hint="eastAsia"/>
          <w:lang w:eastAsia="zh-CN"/>
        </w:rPr>
        <w:t>其它功能</w:t>
      </w:r>
      <w:bookmarkEnd w:id="195"/>
      <w:bookmarkEnd w:id="200"/>
      <w:r w:rsidR="00F87240">
        <w:rPr>
          <w:rFonts w:hint="eastAsia"/>
          <w:lang w:eastAsia="zh-CN"/>
        </w:rPr>
        <w:t>与特性</w:t>
      </w:r>
      <w:bookmarkEnd w:id="201"/>
      <w:bookmarkEnd w:id="202"/>
    </w:p>
    <w:p w14:paraId="792047B1" w14:textId="77777777" w:rsidR="00F87240" w:rsidRDefault="00FA6375" w:rsidP="007E7BA0">
      <w:pPr>
        <w:pStyle w:val="3"/>
        <w:rPr>
          <w:lang w:eastAsia="zh-CN"/>
        </w:rPr>
      </w:pPr>
      <w:bookmarkStart w:id="203" w:name="_Toc107646780"/>
      <w:bookmarkStart w:id="204" w:name="_Toc57635851"/>
      <w:bookmarkStart w:id="205" w:name="_Toc358126540"/>
      <w:bookmarkStart w:id="206" w:name="_Toc101596821"/>
      <w:bookmarkStart w:id="207" w:name="_Toc105239809"/>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.1</w:t>
      </w:r>
      <w:r w:rsidR="001511EB">
        <w:rPr>
          <w:rFonts w:hint="eastAsia"/>
          <w:lang w:eastAsia="zh-CN"/>
        </w:rPr>
        <w:t xml:space="preserve"> </w:t>
      </w:r>
      <w:r w:rsidR="00F87240">
        <w:rPr>
          <w:rFonts w:hint="eastAsia"/>
          <w:lang w:eastAsia="zh-CN"/>
        </w:rPr>
        <w:t>Web</w:t>
      </w:r>
      <w:r w:rsidR="00F87240">
        <w:rPr>
          <w:rFonts w:hint="eastAsia"/>
          <w:lang w:eastAsia="zh-CN"/>
        </w:rPr>
        <w:t>应用启动</w:t>
      </w:r>
      <w:r w:rsidR="00F87240">
        <w:rPr>
          <w:rFonts w:hint="eastAsia"/>
          <w:lang w:eastAsia="zh-CN"/>
        </w:rPr>
        <w:t>/</w:t>
      </w:r>
      <w:r w:rsidR="00F87240">
        <w:rPr>
          <w:rFonts w:hint="eastAsia"/>
          <w:lang w:eastAsia="zh-CN"/>
        </w:rPr>
        <w:t>关闭接口</w:t>
      </w:r>
      <w:bookmarkEnd w:id="203"/>
      <w:r w:rsidR="00F87240">
        <w:rPr>
          <w:rFonts w:hint="eastAsia"/>
          <w:lang w:eastAsia="zh-CN"/>
        </w:rPr>
        <w:t>支持</w:t>
      </w:r>
      <w:bookmarkEnd w:id="204"/>
      <w:bookmarkEnd w:id="205"/>
    </w:p>
    <w:p w14:paraId="666B3ED8" w14:textId="77777777" w:rsidR="00F87240" w:rsidRDefault="00F87240" w:rsidP="00B964FD">
      <w:pPr>
        <w:ind w:firstLine="420"/>
        <w:rPr>
          <w:lang w:val="fr-FR" w:eastAsia="fr-FR"/>
        </w:rPr>
      </w:pPr>
      <w:r>
        <w:rPr>
          <w:rFonts w:hint="eastAsia"/>
          <w:lang w:val="fr-FR" w:eastAsia="fr-FR"/>
        </w:rPr>
        <w:t>有时候，我们需要在一个</w:t>
      </w:r>
      <w:r>
        <w:rPr>
          <w:rFonts w:hint="eastAsia"/>
          <w:lang w:val="fr-FR" w:eastAsia="fr-FR"/>
        </w:rPr>
        <w:t>Web</w:t>
      </w:r>
      <w:r>
        <w:rPr>
          <w:rFonts w:hint="eastAsia"/>
          <w:lang w:val="fr-FR" w:eastAsia="fr-FR"/>
        </w:rPr>
        <w:t>应用刚启动的时候，进行一个</w:t>
      </w:r>
      <w:r>
        <w:rPr>
          <w:rFonts w:hint="eastAsia"/>
          <w:lang w:val="fr-FR" w:eastAsia="fr-FR"/>
        </w:rPr>
        <w:t>Web</w:t>
      </w:r>
      <w:r>
        <w:rPr>
          <w:rFonts w:hint="eastAsia"/>
          <w:lang w:val="fr-FR" w:eastAsia="fr-FR"/>
        </w:rPr>
        <w:t>应用的数据初始化工作。例如，把一些常量性数据装载进内存等等；在一个</w:t>
      </w:r>
      <w:r>
        <w:rPr>
          <w:rFonts w:hint="eastAsia"/>
          <w:lang w:val="fr-FR" w:eastAsia="fr-FR"/>
        </w:rPr>
        <w:t>Web</w:t>
      </w:r>
      <w:r>
        <w:rPr>
          <w:rFonts w:hint="eastAsia"/>
          <w:lang w:val="fr-FR" w:eastAsia="fr-FR"/>
        </w:rPr>
        <w:t>应用销毁时进行一些资源回收或保存日志等工作。虽然</w:t>
      </w:r>
      <w:r>
        <w:rPr>
          <w:rFonts w:hint="eastAsia"/>
          <w:lang w:val="fr-FR" w:eastAsia="fr-FR"/>
        </w:rPr>
        <w:t>Servlet</w:t>
      </w:r>
      <w:r>
        <w:rPr>
          <w:rFonts w:hint="eastAsia"/>
          <w:lang w:val="fr-FR" w:eastAsia="fr-FR"/>
        </w:rPr>
        <w:t>规范中提供了</w:t>
      </w:r>
      <w:r>
        <w:rPr>
          <w:lang w:val="fr-FR" w:eastAsia="fr-FR"/>
        </w:rPr>
        <w:t>javax.servlet. ServletContextListener</w:t>
      </w:r>
      <w:r>
        <w:rPr>
          <w:rFonts w:hint="eastAsia"/>
          <w:lang w:val="fr-FR" w:eastAsia="fr-FR"/>
        </w:rPr>
        <w:t>接口可以解决上面问题，但是</w:t>
      </w:r>
      <w:r>
        <w:rPr>
          <w:rFonts w:hint="eastAsia"/>
          <w:lang w:val="fr-FR" w:eastAsia="fr-FR"/>
        </w:rPr>
        <w:t>BJAF Web</w:t>
      </w:r>
      <w:r>
        <w:rPr>
          <w:rFonts w:hint="eastAsia"/>
          <w:lang w:val="fr-FR" w:eastAsia="fr-FR"/>
        </w:rPr>
        <w:t>框架作为一个</w:t>
      </w:r>
      <w:r>
        <w:rPr>
          <w:rFonts w:hint="eastAsia"/>
          <w:lang w:val="fr-FR" w:eastAsia="fr-FR"/>
        </w:rPr>
        <w:t xml:space="preserve">Web </w:t>
      </w:r>
      <w:r>
        <w:rPr>
          <w:rFonts w:hint="eastAsia"/>
          <w:lang w:val="fr-FR" w:eastAsia="fr-FR"/>
        </w:rPr>
        <w:t>应用框架解决方案，不推荐开发人员使用</w:t>
      </w:r>
      <w:r>
        <w:rPr>
          <w:rFonts w:hint="eastAsia"/>
          <w:lang w:val="fr-FR" w:eastAsia="fr-FR"/>
        </w:rPr>
        <w:t>Servlet</w:t>
      </w:r>
      <w:r>
        <w:rPr>
          <w:rFonts w:hint="eastAsia"/>
          <w:lang w:val="fr-FR" w:eastAsia="fr-FR"/>
        </w:rPr>
        <w:t>规范中低级的</w:t>
      </w:r>
      <w:r>
        <w:rPr>
          <w:rFonts w:hint="eastAsia"/>
          <w:lang w:val="fr-FR" w:eastAsia="fr-FR"/>
        </w:rPr>
        <w:t>API</w:t>
      </w:r>
      <w:r>
        <w:rPr>
          <w:rFonts w:hint="eastAsia"/>
          <w:lang w:val="fr-FR" w:eastAsia="fr-FR"/>
        </w:rPr>
        <w:t>接口，在本框架下</w:t>
      </w:r>
      <w:r>
        <w:rPr>
          <w:rFonts w:hint="eastAsia"/>
          <w:lang w:val="fr-FR" w:eastAsia="fr-FR"/>
        </w:rPr>
        <w:t>Web</w:t>
      </w:r>
      <w:r>
        <w:rPr>
          <w:rFonts w:hint="eastAsia"/>
          <w:lang w:val="fr-FR" w:eastAsia="fr-FR"/>
        </w:rPr>
        <w:t>应用所有的请求编程入口是控制器，为了框架的完整性和易用性，</w:t>
      </w:r>
      <w:r>
        <w:rPr>
          <w:rFonts w:hint="eastAsia"/>
          <w:lang w:val="fr-FR" w:eastAsia="fr-FR"/>
        </w:rPr>
        <w:t>BJAF Web</w:t>
      </w:r>
      <w:r>
        <w:rPr>
          <w:rFonts w:hint="eastAsia"/>
          <w:lang w:val="fr-FR" w:eastAsia="fr-FR"/>
        </w:rPr>
        <w:t>定义了启动和关闭</w:t>
      </w:r>
      <w:r>
        <w:rPr>
          <w:rFonts w:hint="eastAsia"/>
          <w:lang w:val="fr-FR" w:eastAsia="fr-FR"/>
        </w:rPr>
        <w:t>Web</w:t>
      </w:r>
      <w:r>
        <w:rPr>
          <w:rFonts w:hint="eastAsia"/>
          <w:lang w:val="fr-FR" w:eastAsia="fr-FR"/>
        </w:rPr>
        <w:t>应用两个接口，方便开发人员进行</w:t>
      </w:r>
      <w:r>
        <w:rPr>
          <w:rFonts w:hint="eastAsia"/>
          <w:lang w:val="fr-FR" w:eastAsia="fr-FR"/>
        </w:rPr>
        <w:t>Web</w:t>
      </w:r>
      <w:r>
        <w:rPr>
          <w:rFonts w:hint="eastAsia"/>
          <w:lang w:val="fr-FR" w:eastAsia="fr-FR"/>
        </w:rPr>
        <w:t>应用初始化和资源回收的工作。</w:t>
      </w:r>
    </w:p>
    <w:p w14:paraId="3B56D3E3" w14:textId="77777777" w:rsidR="00F87240" w:rsidRDefault="00F87240" w:rsidP="00B964FD">
      <w:pPr>
        <w:ind w:firstLine="420"/>
        <w:rPr>
          <w:lang w:val="fr-FR" w:eastAsia="fr-FR"/>
        </w:rPr>
      </w:pPr>
      <w:r>
        <w:rPr>
          <w:rFonts w:hint="eastAsia"/>
          <w:lang w:val="fr-FR" w:eastAsia="fr-FR"/>
        </w:rPr>
        <w:t>Web</w:t>
      </w:r>
      <w:r>
        <w:rPr>
          <w:rFonts w:hint="eastAsia"/>
          <w:lang w:val="fr-FR" w:eastAsia="fr-FR"/>
        </w:rPr>
        <w:t>启动接口</w:t>
      </w:r>
      <w:r>
        <w:rPr>
          <w:lang w:val="fr-FR" w:eastAsia="fr-FR"/>
        </w:rPr>
        <w:t>IStartUp</w:t>
      </w:r>
      <w:r>
        <w:rPr>
          <w:rFonts w:hint="eastAsia"/>
          <w:lang w:val="fr-FR" w:eastAsia="fr-FR"/>
        </w:rPr>
        <w:t>的定义如下：</w:t>
      </w:r>
    </w:p>
    <w:p w14:paraId="0D0B8921" w14:textId="77777777" w:rsidR="00F87240" w:rsidRDefault="00F87240">
      <w:pPr>
        <w:pStyle w:val="code-section"/>
        <w:rPr>
          <w:lang w:val="fr-FR" w:eastAsia="fr-FR"/>
        </w:rPr>
      </w:pPr>
      <w:r>
        <w:rPr>
          <w:lang w:val="fr-FR" w:eastAsia="fr-FR"/>
        </w:rPr>
        <w:t>package com.beetle.framework.web.onoff;</w:t>
      </w:r>
    </w:p>
    <w:p w14:paraId="0E986C6A" w14:textId="77777777" w:rsidR="00F87240" w:rsidRDefault="00F87240">
      <w:pPr>
        <w:pStyle w:val="code-section"/>
        <w:rPr>
          <w:lang w:val="fr-FR" w:eastAsia="fr-FR"/>
        </w:rPr>
      </w:pPr>
      <w:r>
        <w:rPr>
          <w:lang w:val="fr-FR" w:eastAsia="fr-FR"/>
        </w:rPr>
        <w:t>public interface IStartUp {</w:t>
      </w:r>
    </w:p>
    <w:p w14:paraId="0883E58B" w14:textId="77777777" w:rsidR="00F87240" w:rsidRDefault="00F87240">
      <w:pPr>
        <w:pStyle w:val="code-section"/>
        <w:rPr>
          <w:lang w:val="fr-FR" w:eastAsia="fr-FR"/>
        </w:rPr>
      </w:pPr>
      <w:r>
        <w:rPr>
          <w:lang w:val="fr-FR" w:eastAsia="fr-FR"/>
        </w:rPr>
        <w:t xml:space="preserve">   void startUp();</w:t>
      </w:r>
    </w:p>
    <w:p w14:paraId="4709C077" w14:textId="77777777" w:rsidR="00F87240" w:rsidRDefault="00F87240">
      <w:pPr>
        <w:pStyle w:val="code-section"/>
        <w:rPr>
          <w:lang w:val="fr-FR" w:eastAsia="fr-FR"/>
        </w:rPr>
      </w:pPr>
      <w:r>
        <w:rPr>
          <w:lang w:val="fr-FR" w:eastAsia="fr-FR"/>
        </w:rPr>
        <w:t>}</w:t>
      </w:r>
    </w:p>
    <w:p w14:paraId="5C296D32" w14:textId="77777777" w:rsidR="00F87240" w:rsidRDefault="00F87240" w:rsidP="00B964FD">
      <w:pPr>
        <w:ind w:firstLine="420"/>
        <w:rPr>
          <w:lang w:val="fr-FR" w:eastAsia="fr-FR"/>
        </w:rPr>
      </w:pPr>
      <w:r>
        <w:rPr>
          <w:rFonts w:hint="eastAsia"/>
          <w:lang w:val="fr-FR" w:eastAsia="fr-FR"/>
        </w:rPr>
        <w:t>值得注意的是</w:t>
      </w:r>
      <w:r>
        <w:rPr>
          <w:lang w:val="fr-FR" w:eastAsia="fr-FR"/>
        </w:rPr>
        <w:t>IStartUp</w:t>
      </w:r>
      <w:r>
        <w:rPr>
          <w:rFonts w:hint="eastAsia"/>
          <w:lang w:val="fr-FR" w:eastAsia="fr-FR"/>
        </w:rPr>
        <w:t>接口依赖于框架</w:t>
      </w:r>
      <w:r>
        <w:rPr>
          <w:rFonts w:hint="eastAsia"/>
          <w:lang w:val="fr-FR" w:eastAsia="fr-FR"/>
        </w:rPr>
        <w:t>Globaldispatchservlet</w:t>
      </w:r>
      <w:r>
        <w:rPr>
          <w:rFonts w:hint="eastAsia"/>
          <w:lang w:val="fr-FR" w:eastAsia="fr-FR"/>
        </w:rPr>
        <w:t>总指派</w:t>
      </w:r>
      <w:r>
        <w:rPr>
          <w:rFonts w:hint="eastAsia"/>
          <w:lang w:val="fr-FR" w:eastAsia="fr-FR"/>
        </w:rPr>
        <w:t>servlet</w:t>
      </w:r>
      <w:r>
        <w:rPr>
          <w:rFonts w:hint="eastAsia"/>
          <w:lang w:val="fr-FR" w:eastAsia="fr-FR"/>
        </w:rPr>
        <w:t>，需要在</w:t>
      </w:r>
      <w:r>
        <w:rPr>
          <w:rFonts w:hint="eastAsia"/>
          <w:lang w:val="fr-FR" w:eastAsia="fr-FR"/>
        </w:rPr>
        <w:t>Web.xml</w:t>
      </w:r>
      <w:r>
        <w:rPr>
          <w:rFonts w:hint="eastAsia"/>
          <w:lang w:val="fr-FR" w:eastAsia="fr-FR"/>
        </w:rPr>
        <w:t>配置文件</w:t>
      </w:r>
      <w:r>
        <w:rPr>
          <w:rFonts w:hint="eastAsia"/>
          <w:lang w:val="fr-FR" w:eastAsia="fr-FR"/>
        </w:rPr>
        <w:t>&lt;load-on-startup&gt;</w:t>
      </w:r>
      <w:r>
        <w:rPr>
          <w:rFonts w:hint="eastAsia"/>
          <w:lang w:val="fr-FR" w:eastAsia="fr-FR"/>
        </w:rPr>
        <w:t>标签配置初始化线程数（至少大于</w:t>
      </w:r>
      <w:r>
        <w:rPr>
          <w:rFonts w:hint="eastAsia"/>
          <w:lang w:val="fr-FR" w:eastAsia="fr-FR"/>
        </w:rPr>
        <w:t>1</w:t>
      </w:r>
      <w:r>
        <w:rPr>
          <w:rFonts w:hint="eastAsia"/>
          <w:lang w:val="fr-FR" w:eastAsia="fr-FR"/>
        </w:rPr>
        <w:t>）才能工作。例如：</w:t>
      </w:r>
    </w:p>
    <w:p w14:paraId="3C4EFA72" w14:textId="77777777" w:rsidR="00F87240" w:rsidRDefault="00F87240">
      <w:pPr>
        <w:pStyle w:val="code-section"/>
        <w:rPr>
          <w:lang w:val="fr-FR" w:eastAsia="fr-FR"/>
        </w:rPr>
      </w:pPr>
      <w:r>
        <w:rPr>
          <w:lang w:val="fr-FR" w:eastAsia="fr-FR"/>
        </w:rPr>
        <w:t>&lt;servlet&gt;</w:t>
      </w:r>
    </w:p>
    <w:p w14:paraId="3CEAB4BE" w14:textId="77777777" w:rsidR="00F87240" w:rsidRDefault="00F87240">
      <w:pPr>
        <w:pStyle w:val="code-section"/>
        <w:rPr>
          <w:lang w:val="fr-FR" w:eastAsia="fr-FR"/>
        </w:rPr>
      </w:pPr>
      <w:r>
        <w:rPr>
          <w:lang w:val="fr-FR" w:eastAsia="fr-FR"/>
        </w:rPr>
        <w:t xml:space="preserve">     &lt;servlet-name&gt;Globaldispatchservlet&lt;/servlet-name&gt;</w:t>
      </w:r>
    </w:p>
    <w:p w14:paraId="1324A1E3" w14:textId="77777777" w:rsidR="00F87240" w:rsidRDefault="00F87240">
      <w:pPr>
        <w:pStyle w:val="code-section"/>
        <w:rPr>
          <w:lang w:val="fr-FR" w:eastAsia="fr-FR"/>
        </w:rPr>
      </w:pPr>
      <w:r>
        <w:rPr>
          <w:lang w:val="fr-FR" w:eastAsia="fr-FR"/>
        </w:rPr>
        <w:lastRenderedPageBreak/>
        <w:t xml:space="preserve">     &lt;servlet-class&gt;com.beetle.framework.web.GlobalDispatchServlet&lt;/servlet-class&gt;</w:t>
      </w:r>
    </w:p>
    <w:p w14:paraId="7F63322A" w14:textId="77777777" w:rsidR="00F87240" w:rsidRDefault="00F87240">
      <w:pPr>
        <w:pStyle w:val="code-section"/>
      </w:pPr>
      <w:r>
        <w:rPr>
          <w:lang w:val="fr-FR" w:eastAsia="fr-FR"/>
        </w:rPr>
        <w:t xml:space="preserve">     </w:t>
      </w:r>
      <w:r>
        <w:rPr>
          <w:highlight w:val="yellow"/>
        </w:rPr>
        <w:t>&lt;load-on-startup&gt;3&lt;/load-on-startup&gt;</w:t>
      </w:r>
    </w:p>
    <w:p w14:paraId="1B887803" w14:textId="77777777" w:rsidR="00F87240" w:rsidRDefault="00F87240">
      <w:pPr>
        <w:pStyle w:val="code-section"/>
      </w:pPr>
      <w:r>
        <w:t>&lt;/servlet&gt;</w:t>
      </w:r>
    </w:p>
    <w:p w14:paraId="5D70BD37" w14:textId="77777777" w:rsidR="00F87240" w:rsidRDefault="00F87240" w:rsidP="00B964FD">
      <w:pPr>
        <w:ind w:firstLine="420"/>
      </w:pPr>
      <w:r>
        <w:rPr>
          <w:rFonts w:hint="eastAsia"/>
          <w:lang w:val="fr-FR" w:eastAsia="fr-FR"/>
        </w:rPr>
        <w:t>接口的实现类需要在</w:t>
      </w:r>
      <w:r>
        <w:rPr>
          <w:rFonts w:hint="eastAsia"/>
        </w:rPr>
        <w:t>WebController.xml</w:t>
      </w:r>
      <w:r>
        <w:rPr>
          <w:rFonts w:hint="eastAsia"/>
          <w:lang w:val="fr-FR" w:eastAsia="fr-FR"/>
        </w:rPr>
        <w:t>文件的</w:t>
      </w:r>
      <w:r>
        <w:t>&lt;onoff&gt;</w:t>
      </w:r>
      <w:r>
        <w:rPr>
          <w:rFonts w:hint="eastAsia"/>
          <w:lang w:val="fr-FR" w:eastAsia="fr-FR"/>
        </w:rPr>
        <w:t>标签内注册后才能使用。</w:t>
      </w:r>
    </w:p>
    <w:p w14:paraId="4917D4AD" w14:textId="77777777" w:rsidR="00F87240" w:rsidRDefault="00F87240" w:rsidP="00B964FD">
      <w:pPr>
        <w:ind w:firstLine="420"/>
      </w:pPr>
      <w:r>
        <w:rPr>
          <w:rFonts w:hint="eastAsia"/>
        </w:rPr>
        <w:t>Web</w:t>
      </w:r>
      <w:r>
        <w:rPr>
          <w:rFonts w:hint="eastAsia"/>
          <w:lang w:val="fr-FR" w:eastAsia="fr-FR"/>
        </w:rPr>
        <w:t>应用关闭接口定义如下</w:t>
      </w:r>
      <w:r>
        <w:rPr>
          <w:rFonts w:hint="eastAsia"/>
        </w:rPr>
        <w:t>：</w:t>
      </w:r>
    </w:p>
    <w:p w14:paraId="3246C7B1" w14:textId="77777777" w:rsidR="00F87240" w:rsidRDefault="00F87240">
      <w:pPr>
        <w:pStyle w:val="code-section"/>
      </w:pPr>
      <w:r>
        <w:t>package com.beetle.framework.web.onoff;</w:t>
      </w:r>
    </w:p>
    <w:p w14:paraId="606798C8" w14:textId="77777777" w:rsidR="00F87240" w:rsidRDefault="00F87240">
      <w:pPr>
        <w:pStyle w:val="code-section"/>
      </w:pPr>
      <w:r>
        <w:t>public interface ICloseUp {</w:t>
      </w:r>
    </w:p>
    <w:p w14:paraId="015D1570" w14:textId="77777777" w:rsidR="00F87240" w:rsidRDefault="00F87240">
      <w:pPr>
        <w:pStyle w:val="code-section"/>
      </w:pPr>
      <w:r>
        <w:t xml:space="preserve">   void closeUp();</w:t>
      </w:r>
    </w:p>
    <w:p w14:paraId="6B0C28ED" w14:textId="77777777" w:rsidR="00F87240" w:rsidRDefault="00F87240">
      <w:pPr>
        <w:pStyle w:val="code-section"/>
      </w:pPr>
      <w:r>
        <w:t>}</w:t>
      </w:r>
    </w:p>
    <w:p w14:paraId="4C8AF1A0" w14:textId="77777777" w:rsidR="00F87240" w:rsidRDefault="00F87240" w:rsidP="00B964FD">
      <w:pPr>
        <w:ind w:firstLine="420"/>
      </w:pPr>
      <w:r>
        <w:rPr>
          <w:rFonts w:hint="eastAsia"/>
          <w:lang w:val="fr-FR" w:eastAsia="fr-FR"/>
        </w:rPr>
        <w:t>一个简单例子如下</w:t>
      </w:r>
      <w:r>
        <w:rPr>
          <w:rFonts w:hint="eastAsia"/>
        </w:rPr>
        <w:t>：</w:t>
      </w:r>
    </w:p>
    <w:p w14:paraId="0964714D" w14:textId="77777777" w:rsidR="00F87240" w:rsidRDefault="00F87240">
      <w:pPr>
        <w:pStyle w:val="code-section"/>
      </w:pPr>
      <w:r>
        <w:t>package com.beetle.WebDemo.presentation.onoff;</w:t>
      </w:r>
    </w:p>
    <w:p w14:paraId="6D5B5935" w14:textId="77777777" w:rsidR="00F87240" w:rsidRDefault="00F87240">
      <w:pPr>
        <w:pStyle w:val="code-section"/>
      </w:pPr>
      <w:r>
        <w:t>import com.beetle.framework.web.onoff.*;</w:t>
      </w:r>
    </w:p>
    <w:p w14:paraId="647A35F8" w14:textId="77777777" w:rsidR="00F87240" w:rsidRDefault="00F87240">
      <w:pPr>
        <w:pStyle w:val="code-section"/>
      </w:pPr>
      <w:r>
        <w:t>public class WebAppOnOff implements IStartUp,ICloseUp {</w:t>
      </w:r>
    </w:p>
    <w:p w14:paraId="3F7564B4" w14:textId="77777777" w:rsidR="00F87240" w:rsidRDefault="00F87240">
      <w:pPr>
        <w:pStyle w:val="code-section"/>
      </w:pPr>
    </w:p>
    <w:p w14:paraId="15A51FAA" w14:textId="77777777" w:rsidR="00F87240" w:rsidRDefault="00F87240">
      <w:pPr>
        <w:pStyle w:val="code-section"/>
      </w:pPr>
      <w:r>
        <w:tab/>
        <w:t>public void startUp() {</w:t>
      </w:r>
    </w:p>
    <w:p w14:paraId="7ABC812A" w14:textId="77777777" w:rsidR="00F87240" w:rsidRDefault="00F87240">
      <w:pPr>
        <w:pStyle w:val="code-section"/>
        <w:rPr>
          <w:lang w:val="fr-FR" w:eastAsia="fr-FR"/>
        </w:rPr>
      </w:pPr>
      <w:r>
        <w:rPr>
          <w:rFonts w:hint="eastAsia"/>
        </w:rPr>
        <w:tab/>
      </w:r>
      <w:r>
        <w:rPr>
          <w:rFonts w:hint="eastAsia"/>
        </w:rPr>
        <w:tab/>
        <w:t>System.out.println("</w:t>
      </w:r>
      <w:r>
        <w:rPr>
          <w:rFonts w:hint="eastAsia"/>
          <w:lang w:val="fr-FR" w:eastAsia="fr-FR"/>
        </w:rPr>
        <w:t>初始化。。。。");</w:t>
      </w:r>
    </w:p>
    <w:p w14:paraId="2CB4223E" w14:textId="77777777" w:rsidR="00F87240" w:rsidRDefault="00F87240">
      <w:pPr>
        <w:pStyle w:val="code-section"/>
        <w:rPr>
          <w:color w:val="008000"/>
          <w:lang w:val="fr-FR" w:eastAsia="fr-FR"/>
        </w:rPr>
      </w:pPr>
      <w:r>
        <w:rPr>
          <w:lang w:val="fr-FR" w:eastAsia="fr-FR"/>
        </w:rPr>
        <w:tab/>
      </w:r>
      <w:r>
        <w:rPr>
          <w:lang w:val="fr-FR" w:eastAsia="fr-FR"/>
        </w:rPr>
        <w:tab/>
      </w:r>
      <w:r>
        <w:rPr>
          <w:color w:val="008000"/>
          <w:lang w:val="fr-FR" w:eastAsia="fr-FR"/>
        </w:rPr>
        <w:t>//...</w:t>
      </w:r>
    </w:p>
    <w:p w14:paraId="15927347" w14:textId="77777777" w:rsidR="00F87240" w:rsidRDefault="00F87240">
      <w:pPr>
        <w:pStyle w:val="code-section"/>
        <w:rPr>
          <w:lang w:val="fr-FR" w:eastAsia="fr-FR"/>
        </w:rPr>
      </w:pPr>
      <w:r>
        <w:rPr>
          <w:lang w:val="fr-FR" w:eastAsia="fr-FR"/>
        </w:rPr>
        <w:lastRenderedPageBreak/>
        <w:tab/>
        <w:t>}</w:t>
      </w:r>
    </w:p>
    <w:p w14:paraId="2E5D1A99" w14:textId="77777777" w:rsidR="00F87240" w:rsidRDefault="00F87240">
      <w:pPr>
        <w:pStyle w:val="code-section"/>
        <w:rPr>
          <w:lang w:val="fr-FR" w:eastAsia="fr-FR"/>
        </w:rPr>
      </w:pPr>
    </w:p>
    <w:p w14:paraId="44D23513" w14:textId="77777777" w:rsidR="00F87240" w:rsidRDefault="00F87240">
      <w:pPr>
        <w:pStyle w:val="code-section"/>
        <w:rPr>
          <w:lang w:val="fr-FR" w:eastAsia="fr-FR"/>
        </w:rPr>
      </w:pPr>
      <w:r>
        <w:rPr>
          <w:lang w:val="fr-FR" w:eastAsia="fr-FR"/>
        </w:rPr>
        <w:tab/>
        <w:t>public void closeUp() {</w:t>
      </w:r>
    </w:p>
    <w:p w14:paraId="4F4AFD68" w14:textId="77777777" w:rsidR="00F87240" w:rsidRDefault="00F87240">
      <w:pPr>
        <w:pStyle w:val="code-section"/>
        <w:rPr>
          <w:lang w:val="fr-FR" w:eastAsia="fr-FR"/>
        </w:rPr>
      </w:pPr>
      <w:r>
        <w:rPr>
          <w:rFonts w:hint="eastAsia"/>
          <w:lang w:val="fr-FR" w:eastAsia="fr-FR"/>
        </w:rPr>
        <w:tab/>
      </w:r>
      <w:r>
        <w:rPr>
          <w:rFonts w:hint="eastAsia"/>
          <w:lang w:val="fr-FR" w:eastAsia="fr-FR"/>
        </w:rPr>
        <w:tab/>
        <w:t>System.out.println("回收资源。。。");</w:t>
      </w:r>
    </w:p>
    <w:p w14:paraId="0AE86104" w14:textId="77777777" w:rsidR="00F87240" w:rsidRDefault="00F87240">
      <w:pPr>
        <w:pStyle w:val="code-section"/>
        <w:rPr>
          <w:color w:val="008000"/>
          <w:lang w:val="fr-FR" w:eastAsia="fr-FR"/>
        </w:rPr>
      </w:pPr>
      <w:r>
        <w:rPr>
          <w:lang w:val="fr-FR" w:eastAsia="fr-FR"/>
        </w:rPr>
        <w:tab/>
      </w:r>
      <w:r>
        <w:rPr>
          <w:lang w:val="fr-FR" w:eastAsia="fr-FR"/>
        </w:rPr>
        <w:tab/>
      </w:r>
      <w:r>
        <w:rPr>
          <w:color w:val="008000"/>
          <w:lang w:val="fr-FR" w:eastAsia="fr-FR"/>
        </w:rPr>
        <w:t>//...</w:t>
      </w:r>
    </w:p>
    <w:p w14:paraId="0FDE8EF4" w14:textId="77777777" w:rsidR="00F87240" w:rsidRDefault="00F87240">
      <w:pPr>
        <w:pStyle w:val="code-section"/>
        <w:rPr>
          <w:lang w:val="fr-FR" w:eastAsia="fr-FR"/>
        </w:rPr>
      </w:pPr>
      <w:r>
        <w:rPr>
          <w:lang w:val="fr-FR" w:eastAsia="fr-FR"/>
        </w:rPr>
        <w:tab/>
        <w:t>}</w:t>
      </w:r>
    </w:p>
    <w:p w14:paraId="681ED877" w14:textId="77777777" w:rsidR="00F87240" w:rsidRDefault="00F87240">
      <w:pPr>
        <w:pStyle w:val="code-section"/>
        <w:rPr>
          <w:lang w:val="fr-FR" w:eastAsia="fr-FR"/>
        </w:rPr>
      </w:pPr>
    </w:p>
    <w:p w14:paraId="0263456B" w14:textId="77777777" w:rsidR="00F87240" w:rsidRDefault="00F87240">
      <w:pPr>
        <w:pStyle w:val="code-section"/>
        <w:rPr>
          <w:lang w:val="fr-FR" w:eastAsia="fr-FR"/>
        </w:rPr>
      </w:pPr>
      <w:r>
        <w:rPr>
          <w:lang w:val="fr-FR" w:eastAsia="fr-FR"/>
        </w:rPr>
        <w:t>}</w:t>
      </w:r>
    </w:p>
    <w:p w14:paraId="356ADAD6" w14:textId="77777777" w:rsidR="00F87240" w:rsidRDefault="00F87240" w:rsidP="00B964FD">
      <w:pPr>
        <w:ind w:firstLine="420"/>
        <w:rPr>
          <w:lang w:val="fr-FR" w:eastAsia="fr-FR"/>
        </w:rPr>
      </w:pPr>
      <w:r>
        <w:rPr>
          <w:rFonts w:hint="eastAsia"/>
          <w:lang w:val="fr-FR" w:eastAsia="fr-FR"/>
        </w:rPr>
        <w:t>WebController.xml</w:t>
      </w:r>
      <w:r>
        <w:rPr>
          <w:rFonts w:hint="eastAsia"/>
          <w:lang w:val="fr-FR" w:eastAsia="fr-FR"/>
        </w:rPr>
        <w:t>文件注册内容如下：</w:t>
      </w:r>
    </w:p>
    <w:p w14:paraId="5F5A09BA" w14:textId="77777777" w:rsidR="00F87240" w:rsidRDefault="00F87240">
      <w:pPr>
        <w:pStyle w:val="code-section"/>
        <w:rPr>
          <w:lang w:val="fr-FR" w:eastAsia="fr-FR"/>
        </w:rPr>
      </w:pPr>
      <w:r>
        <w:rPr>
          <w:lang w:val="fr-FR" w:eastAsia="fr-FR"/>
        </w:rPr>
        <w:t>&lt;?xml version="1.0" encoding="UTF-8"?&gt;</w:t>
      </w:r>
    </w:p>
    <w:p w14:paraId="1C340814" w14:textId="77777777" w:rsidR="00F87240" w:rsidRDefault="00F87240">
      <w:pPr>
        <w:pStyle w:val="code-section"/>
        <w:rPr>
          <w:lang w:val="fr-FR" w:eastAsia="fr-FR"/>
        </w:rPr>
      </w:pPr>
      <w:r>
        <w:rPr>
          <w:lang w:val="fr-FR" w:eastAsia="fr-FR"/>
        </w:rPr>
        <w:t>&lt;mappings&gt;</w:t>
      </w:r>
    </w:p>
    <w:p w14:paraId="1326A323" w14:textId="77777777" w:rsidR="00F87240" w:rsidRDefault="00F87240">
      <w:pPr>
        <w:pStyle w:val="code-section"/>
        <w:rPr>
          <w:lang w:val="fr-FR" w:eastAsia="fr-FR"/>
        </w:rPr>
      </w:pPr>
      <w:r>
        <w:rPr>
          <w:lang w:val="fr-FR" w:eastAsia="fr-FR"/>
        </w:rPr>
        <w:t xml:space="preserve"> &lt;</w:t>
      </w:r>
      <w:r>
        <w:rPr>
          <w:b/>
          <w:lang w:val="fr-FR" w:eastAsia="fr-FR"/>
        </w:rPr>
        <w:t>onoff</w:t>
      </w:r>
      <w:r>
        <w:rPr>
          <w:lang w:val="fr-FR" w:eastAsia="fr-FR"/>
        </w:rPr>
        <w:t>&gt;</w:t>
      </w:r>
    </w:p>
    <w:p w14:paraId="4C4D2E36" w14:textId="77777777" w:rsidR="00F87240" w:rsidRDefault="00F87240">
      <w:pPr>
        <w:pStyle w:val="code-section"/>
        <w:rPr>
          <w:lang w:val="fr-FR" w:eastAsia="fr-FR"/>
        </w:rPr>
      </w:pPr>
      <w:r>
        <w:rPr>
          <w:lang w:val="fr-FR" w:eastAsia="fr-FR"/>
        </w:rPr>
        <w:t xml:space="preserve">    &lt;</w:t>
      </w:r>
      <w:r>
        <w:rPr>
          <w:b/>
          <w:lang w:val="fr-FR" w:eastAsia="fr-FR"/>
        </w:rPr>
        <w:t>startUp</w:t>
      </w:r>
      <w:r>
        <w:rPr>
          <w:lang w:val="fr-FR" w:eastAsia="fr-FR"/>
        </w:rPr>
        <w:t>&gt;com.beetle.WebDemo.presentation.onoff.WebAppOnOff&lt;/</w:t>
      </w:r>
      <w:r>
        <w:rPr>
          <w:b/>
          <w:lang w:val="fr-FR" w:eastAsia="fr-FR"/>
        </w:rPr>
        <w:t>startUp</w:t>
      </w:r>
      <w:r>
        <w:rPr>
          <w:lang w:val="fr-FR" w:eastAsia="fr-FR"/>
        </w:rPr>
        <w:t>&gt;</w:t>
      </w:r>
    </w:p>
    <w:p w14:paraId="47F2A5CF" w14:textId="77777777" w:rsidR="00F87240" w:rsidRDefault="00F87240">
      <w:pPr>
        <w:pStyle w:val="code-section"/>
        <w:rPr>
          <w:lang w:val="fr-FR" w:eastAsia="fr-FR"/>
        </w:rPr>
      </w:pPr>
      <w:r>
        <w:rPr>
          <w:lang w:val="fr-FR" w:eastAsia="fr-FR"/>
        </w:rPr>
        <w:t xml:space="preserve">    &lt;</w:t>
      </w:r>
      <w:r>
        <w:rPr>
          <w:b/>
          <w:lang w:val="fr-FR" w:eastAsia="fr-FR"/>
        </w:rPr>
        <w:t>closeUp</w:t>
      </w:r>
      <w:r>
        <w:rPr>
          <w:lang w:val="fr-FR" w:eastAsia="fr-FR"/>
        </w:rPr>
        <w:t>&gt;com.beetle.WebDemo.presentation.onoff.WebAppOnOff&lt;/</w:t>
      </w:r>
      <w:r>
        <w:rPr>
          <w:b/>
          <w:lang w:val="fr-FR" w:eastAsia="fr-FR"/>
        </w:rPr>
        <w:t>closeUp</w:t>
      </w:r>
      <w:r>
        <w:rPr>
          <w:lang w:val="fr-FR" w:eastAsia="fr-FR"/>
        </w:rPr>
        <w:t>&gt;</w:t>
      </w:r>
    </w:p>
    <w:p w14:paraId="42CFC805" w14:textId="77777777" w:rsidR="00F87240" w:rsidRDefault="00F87240">
      <w:pPr>
        <w:pStyle w:val="code-section"/>
        <w:rPr>
          <w:lang w:val="fr-FR" w:eastAsia="zh-CN"/>
        </w:rPr>
      </w:pPr>
      <w:r>
        <w:rPr>
          <w:lang w:val="fr-FR" w:eastAsia="fr-FR"/>
        </w:rPr>
        <w:t xml:space="preserve">  </w:t>
      </w:r>
      <w:r>
        <w:rPr>
          <w:lang w:val="fr-FR" w:eastAsia="zh-CN"/>
        </w:rPr>
        <w:t>&lt;/</w:t>
      </w:r>
      <w:r>
        <w:rPr>
          <w:b/>
          <w:lang w:val="fr-FR" w:eastAsia="zh-CN"/>
        </w:rPr>
        <w:t>onoff</w:t>
      </w:r>
      <w:r>
        <w:rPr>
          <w:lang w:val="fr-FR" w:eastAsia="zh-CN"/>
        </w:rPr>
        <w:t>&gt;</w:t>
      </w:r>
    </w:p>
    <w:p w14:paraId="38394F25" w14:textId="77777777" w:rsidR="00F87240" w:rsidRDefault="00F87240">
      <w:pPr>
        <w:pStyle w:val="code-section"/>
        <w:rPr>
          <w:lang w:val="fr-FR" w:eastAsia="zh-CN"/>
        </w:rPr>
      </w:pPr>
      <w:r>
        <w:rPr>
          <w:lang w:val="fr-FR" w:eastAsia="zh-CN"/>
        </w:rPr>
        <w:t>&lt;/mappings&gt;</w:t>
      </w:r>
    </w:p>
    <w:p w14:paraId="099E046E" w14:textId="77777777" w:rsidR="00F87240" w:rsidRDefault="00F87240" w:rsidP="00B964FD">
      <w:pPr>
        <w:ind w:firstLine="420"/>
        <w:rPr>
          <w:lang w:val="fr-FR" w:eastAsia="fr-FR"/>
        </w:rPr>
      </w:pPr>
    </w:p>
    <w:p w14:paraId="0E1C961A" w14:textId="77777777" w:rsidR="00F87240" w:rsidRDefault="00FA6375" w:rsidP="007E7BA0">
      <w:pPr>
        <w:pStyle w:val="3"/>
        <w:rPr>
          <w:lang w:eastAsia="zh-CN"/>
        </w:rPr>
      </w:pPr>
      <w:bookmarkStart w:id="208" w:name="_Toc57635852"/>
      <w:bookmarkStart w:id="209" w:name="_Toc107646781"/>
      <w:bookmarkStart w:id="210" w:name="_Toc358126541"/>
      <w:r>
        <w:rPr>
          <w:rFonts w:hint="eastAsia"/>
          <w:lang w:eastAsia="zh-CN"/>
        </w:rPr>
        <w:lastRenderedPageBreak/>
        <w:t>4</w:t>
      </w:r>
      <w:r w:rsidR="00E7707B">
        <w:rPr>
          <w:rFonts w:hint="eastAsia"/>
          <w:lang w:eastAsia="zh-CN"/>
        </w:rPr>
        <w:t>.</w:t>
      </w:r>
      <w:r w:rsidR="0002356C">
        <w:rPr>
          <w:rFonts w:hint="eastAsia"/>
          <w:lang w:eastAsia="zh-CN"/>
        </w:rPr>
        <w:t>7</w:t>
      </w:r>
      <w:r w:rsidR="00E7707B">
        <w:rPr>
          <w:rFonts w:hint="eastAsia"/>
          <w:lang w:eastAsia="zh-CN"/>
        </w:rPr>
        <w:t>.2</w:t>
      </w:r>
      <w:r w:rsidR="00F87240">
        <w:rPr>
          <w:rFonts w:hint="eastAsia"/>
          <w:lang w:eastAsia="zh-CN"/>
        </w:rPr>
        <w:t>防止表单重复提交</w:t>
      </w:r>
      <w:bookmarkEnd w:id="208"/>
      <w:bookmarkEnd w:id="209"/>
      <w:bookmarkEnd w:id="210"/>
    </w:p>
    <w:p w14:paraId="79B72860" w14:textId="77777777" w:rsidR="00F87240" w:rsidRDefault="00F87240" w:rsidP="00B964FD">
      <w:pPr>
        <w:ind w:firstLine="420"/>
        <w:rPr>
          <w:lang w:val="fr-FR" w:eastAsia="fr-FR"/>
        </w:rPr>
      </w:pPr>
      <w:r>
        <w:rPr>
          <w:rFonts w:hint="eastAsia"/>
          <w:lang w:val="fr-FR" w:eastAsia="fr-FR"/>
        </w:rPr>
        <w:t>表单重复提交指的是，在输入数据并提交表单后，通过刷新浏览器或者回退页面再次提交表单，表单数据被重复处理的情况。</w:t>
      </w:r>
    </w:p>
    <w:p w14:paraId="0294EF47" w14:textId="77777777" w:rsidR="00F87240" w:rsidRDefault="00F87240" w:rsidP="00B964FD">
      <w:pPr>
        <w:ind w:firstLine="420"/>
        <w:rPr>
          <w:lang w:val="fr-FR" w:eastAsia="fr-FR"/>
        </w:rPr>
      </w:pPr>
      <w:r>
        <w:rPr>
          <w:rFonts w:hint="eastAsia"/>
          <w:lang w:val="fr-FR" w:eastAsia="fr-FR"/>
        </w:rPr>
        <w:t>BJAF Web</w:t>
      </w:r>
      <w:r>
        <w:rPr>
          <w:rFonts w:hint="eastAsia"/>
          <w:lang w:val="fr-FR" w:eastAsia="fr-FR"/>
        </w:rPr>
        <w:t>控制器提供了一个在固定时间段内只允许请求只允许提交一次的机制来防止表单重复提交的情况，在</w:t>
      </w:r>
      <w:r>
        <w:rPr>
          <w:lang w:val="fr-FR" w:eastAsia="fr-FR"/>
        </w:rPr>
        <w:t>ControllerImp</w:t>
      </w:r>
      <w:r>
        <w:rPr>
          <w:rFonts w:hint="eastAsia"/>
          <w:lang w:val="fr-FR" w:eastAsia="fr-FR"/>
        </w:rPr>
        <w:t>控制器抽象类提供了</w:t>
      </w:r>
      <w:r>
        <w:rPr>
          <w:lang w:val="fr-FR" w:eastAsia="fr-FR"/>
        </w:rPr>
        <w:t>setAvoidSubmitSeconds</w:t>
      </w:r>
      <w:r>
        <w:rPr>
          <w:rFonts w:hint="eastAsia"/>
          <w:lang w:val="fr-FR" w:eastAsia="fr-FR"/>
        </w:rPr>
        <w:t>(</w:t>
      </w:r>
      <w:r>
        <w:rPr>
          <w:lang w:val="fr-FR" w:eastAsia="fr-FR"/>
        </w:rPr>
        <w:t>seconds </w:t>
      </w:r>
      <w:r>
        <w:rPr>
          <w:rFonts w:hint="eastAsia"/>
          <w:lang w:val="fr-FR" w:eastAsia="fr-FR"/>
        </w:rPr>
        <w:t>:int)</w:t>
      </w:r>
      <w:r>
        <w:rPr>
          <w:lang w:val="fr-FR" w:eastAsia="fr-FR"/>
        </w:rPr>
        <w:t> </w:t>
      </w:r>
      <w:r>
        <w:rPr>
          <w:rFonts w:hint="eastAsia"/>
          <w:lang w:val="fr-FR" w:eastAsia="fr-FR"/>
        </w:rPr>
        <w:t>:void</w:t>
      </w:r>
      <w:r>
        <w:rPr>
          <w:rFonts w:hint="eastAsia"/>
          <w:lang w:val="fr-FR" w:eastAsia="fr-FR"/>
        </w:rPr>
        <w:t>方法，参数</w:t>
      </w:r>
      <w:r>
        <w:rPr>
          <w:lang w:val="fr-FR" w:eastAsia="fr-FR"/>
        </w:rPr>
        <w:t>seconds</w:t>
      </w:r>
      <w:r>
        <w:rPr>
          <w:rFonts w:hint="eastAsia"/>
          <w:lang w:val="fr-FR" w:eastAsia="fr-FR"/>
        </w:rPr>
        <w:t>为秒数。若用户在此规定时间内重复提交的话，则会抛出一个</w:t>
      </w:r>
      <w:r>
        <w:rPr>
          <w:lang w:val="fr-FR" w:eastAsia="fr-FR"/>
        </w:rPr>
        <w:t>ServletException</w:t>
      </w:r>
      <w:r>
        <w:rPr>
          <w:rFonts w:hint="eastAsia"/>
          <w:lang w:val="fr-FR" w:eastAsia="fr-FR"/>
        </w:rPr>
        <w:t>异常。</w:t>
      </w:r>
    </w:p>
    <w:p w14:paraId="26AC28C6" w14:textId="77777777" w:rsidR="00F87240" w:rsidRDefault="00F87240" w:rsidP="00B964FD">
      <w:pPr>
        <w:ind w:firstLine="420"/>
        <w:rPr>
          <w:lang w:val="fr-FR" w:eastAsia="fr-FR"/>
        </w:rPr>
      </w:pPr>
      <w:r>
        <w:rPr>
          <w:rFonts w:hint="eastAsia"/>
          <w:lang w:val="fr-FR" w:eastAsia="fr-FR"/>
        </w:rPr>
        <w:t>例如：限制登录控制器在</w:t>
      </w:r>
      <w:r>
        <w:rPr>
          <w:rFonts w:hint="eastAsia"/>
          <w:lang w:val="fr-FR" w:eastAsia="fr-FR"/>
        </w:rPr>
        <w:t>3</w:t>
      </w:r>
      <w:r>
        <w:rPr>
          <w:rFonts w:hint="eastAsia"/>
          <w:lang w:val="fr-FR" w:eastAsia="fr-FR"/>
        </w:rPr>
        <w:t>秒，在</w:t>
      </w:r>
      <w:r>
        <w:rPr>
          <w:lang w:val="fr-FR" w:eastAsia="fr-FR"/>
        </w:rPr>
        <w:t>LoginController</w:t>
      </w:r>
      <w:r>
        <w:rPr>
          <w:rFonts w:hint="eastAsia"/>
          <w:lang w:val="fr-FR" w:eastAsia="fr-FR"/>
        </w:rPr>
        <w:t>控制器的构造函数内添加一句：</w:t>
      </w:r>
    </w:p>
    <w:p w14:paraId="35A4ED54" w14:textId="77777777" w:rsidR="00F87240" w:rsidRDefault="00F87240">
      <w:pPr>
        <w:pStyle w:val="code-section"/>
        <w:rPr>
          <w:lang w:val="fr-FR" w:eastAsia="fr-FR"/>
        </w:rPr>
      </w:pPr>
      <w:r>
        <w:rPr>
          <w:lang w:val="fr-FR" w:eastAsia="fr-FR"/>
        </w:rPr>
        <w:t>package com.beetle.WebDemo.presentation;</w:t>
      </w:r>
    </w:p>
    <w:p w14:paraId="13317F3E" w14:textId="77777777" w:rsidR="00F87240" w:rsidRDefault="00F87240">
      <w:pPr>
        <w:pStyle w:val="code-section"/>
        <w:rPr>
          <w:lang w:val="fr-FR" w:eastAsia="fr-FR"/>
        </w:rPr>
      </w:pPr>
    </w:p>
    <w:p w14:paraId="6CEB2B30" w14:textId="77777777" w:rsidR="00F87240" w:rsidRDefault="00F87240">
      <w:pPr>
        <w:pStyle w:val="code-section"/>
        <w:rPr>
          <w:lang w:val="fr-FR" w:eastAsia="fr-FR"/>
        </w:rPr>
      </w:pPr>
      <w:r>
        <w:rPr>
          <w:lang w:val="fr-FR" w:eastAsia="fr-FR"/>
        </w:rPr>
        <w:t>import java.util.Date;</w:t>
      </w:r>
    </w:p>
    <w:p w14:paraId="14E4BD16" w14:textId="77777777" w:rsidR="00F87240" w:rsidRDefault="00F87240">
      <w:pPr>
        <w:pStyle w:val="code-section"/>
        <w:rPr>
          <w:color w:val="008000"/>
          <w:lang w:val="fr-FR" w:eastAsia="fr-FR"/>
        </w:rPr>
      </w:pPr>
      <w:r>
        <w:rPr>
          <w:color w:val="008000"/>
          <w:lang w:val="fr-FR" w:eastAsia="fr-FR"/>
        </w:rPr>
        <w:t>...</w:t>
      </w:r>
    </w:p>
    <w:p w14:paraId="2636B728" w14:textId="77777777" w:rsidR="00F87240" w:rsidRDefault="00F87240">
      <w:pPr>
        <w:pStyle w:val="code-section"/>
        <w:rPr>
          <w:lang w:val="fr-FR" w:eastAsia="fr-FR"/>
        </w:rPr>
      </w:pPr>
      <w:r>
        <w:rPr>
          <w:lang w:val="fr-FR" w:eastAsia="fr-FR"/>
        </w:rPr>
        <w:t>public class LoginController extends ControllerImp {</w:t>
      </w:r>
    </w:p>
    <w:p w14:paraId="1C1D3BEC" w14:textId="77777777" w:rsidR="00F87240" w:rsidRDefault="00F87240">
      <w:pPr>
        <w:pStyle w:val="code-section"/>
        <w:rPr>
          <w:lang w:val="fr-FR" w:eastAsia="fr-FR"/>
        </w:rPr>
      </w:pPr>
      <w:r>
        <w:rPr>
          <w:lang w:val="fr-FR" w:eastAsia="fr-FR"/>
        </w:rPr>
        <w:tab/>
        <w:t>public LoginController() {</w:t>
      </w:r>
    </w:p>
    <w:p w14:paraId="28907DAA" w14:textId="77777777" w:rsidR="00F87240" w:rsidRDefault="00F87240">
      <w:pPr>
        <w:pStyle w:val="code-section"/>
        <w:rPr>
          <w:lang w:val="fr-FR" w:eastAsia="fr-FR"/>
        </w:rPr>
      </w:pPr>
      <w:r>
        <w:rPr>
          <w:lang w:val="fr-FR" w:eastAsia="fr-FR"/>
        </w:rPr>
        <w:tab/>
      </w:r>
      <w:r>
        <w:rPr>
          <w:lang w:val="fr-FR" w:eastAsia="fr-FR"/>
        </w:rPr>
        <w:tab/>
      </w:r>
      <w:r>
        <w:rPr>
          <w:highlight w:val="yellow"/>
          <w:lang w:val="fr-FR" w:eastAsia="fr-FR"/>
        </w:rPr>
        <w:t>this.setAvoidSubmitSeconds(3);</w:t>
      </w:r>
    </w:p>
    <w:p w14:paraId="4A31ADB0" w14:textId="77777777" w:rsidR="00F87240" w:rsidRDefault="00F87240">
      <w:pPr>
        <w:pStyle w:val="code-section"/>
        <w:rPr>
          <w:lang w:val="fr-FR" w:eastAsia="fr-FR"/>
        </w:rPr>
      </w:pPr>
      <w:r>
        <w:rPr>
          <w:lang w:val="fr-FR" w:eastAsia="fr-FR"/>
        </w:rPr>
        <w:tab/>
        <w:t>}</w:t>
      </w:r>
    </w:p>
    <w:p w14:paraId="6EE104FD" w14:textId="77777777" w:rsidR="00F87240" w:rsidRDefault="00F87240">
      <w:pPr>
        <w:pStyle w:val="code-section"/>
        <w:rPr>
          <w:color w:val="008000"/>
          <w:lang w:val="fr-FR" w:eastAsia="fr-FR"/>
        </w:rPr>
      </w:pPr>
      <w:r>
        <w:rPr>
          <w:lang w:val="fr-FR" w:eastAsia="fr-FR"/>
        </w:rPr>
        <w:t xml:space="preserve">   </w:t>
      </w:r>
      <w:r>
        <w:rPr>
          <w:color w:val="008000"/>
          <w:lang w:val="fr-FR" w:eastAsia="fr-FR"/>
        </w:rPr>
        <w:t xml:space="preserve"> ....</w:t>
      </w:r>
    </w:p>
    <w:p w14:paraId="498945C3" w14:textId="77777777" w:rsidR="00F87240" w:rsidRDefault="00F87240">
      <w:pPr>
        <w:pStyle w:val="code-section"/>
        <w:rPr>
          <w:lang w:val="fr-FR" w:eastAsia="fr-FR"/>
        </w:rPr>
      </w:pPr>
      <w:r>
        <w:rPr>
          <w:lang w:val="fr-FR" w:eastAsia="fr-FR"/>
        </w:rPr>
        <w:tab/>
      </w:r>
    </w:p>
    <w:p w14:paraId="32461A64" w14:textId="77777777" w:rsidR="00F87240" w:rsidRDefault="00F87240">
      <w:pPr>
        <w:pStyle w:val="code-section"/>
        <w:rPr>
          <w:lang w:val="fr-FR" w:eastAsia="fr-FR"/>
        </w:rPr>
      </w:pPr>
    </w:p>
    <w:p w14:paraId="466F2BEB" w14:textId="77777777" w:rsidR="00F87240" w:rsidRDefault="00F87240">
      <w:pPr>
        <w:pStyle w:val="code-section"/>
        <w:rPr>
          <w:lang w:val="fr-FR" w:eastAsia="fr-FR"/>
        </w:rPr>
      </w:pPr>
      <w:r>
        <w:rPr>
          <w:lang w:val="fr-FR" w:eastAsia="fr-FR"/>
        </w:rPr>
        <w:t>}</w:t>
      </w:r>
    </w:p>
    <w:p w14:paraId="31F4BC0D" w14:textId="77777777" w:rsidR="00F87240" w:rsidRDefault="00F87240" w:rsidP="00B964FD">
      <w:pPr>
        <w:ind w:firstLine="420"/>
        <w:rPr>
          <w:lang w:val="fr-FR" w:eastAsia="fr-FR"/>
        </w:rPr>
      </w:pPr>
      <w:r>
        <w:rPr>
          <w:rFonts w:hint="eastAsia"/>
          <w:lang w:val="fr-FR" w:eastAsia="fr-FR"/>
        </w:rPr>
        <w:lastRenderedPageBreak/>
        <w:t>这样，在</w:t>
      </w:r>
      <w:r>
        <w:rPr>
          <w:rFonts w:hint="eastAsia"/>
          <w:lang w:val="fr-FR" w:eastAsia="fr-FR"/>
        </w:rPr>
        <w:t>3</w:t>
      </w:r>
      <w:r>
        <w:rPr>
          <w:rFonts w:hint="eastAsia"/>
          <w:lang w:val="fr-FR" w:eastAsia="fr-FR"/>
        </w:rPr>
        <w:t>秒内，如果客户端再次提出请求的话，则抛出不允许重复提交的异常信息：</w:t>
      </w:r>
    </w:p>
    <w:p w14:paraId="14DF04DC" w14:textId="77777777" w:rsidR="00F87240" w:rsidRDefault="000B3E2D" w:rsidP="00B964FD">
      <w:pPr>
        <w:ind w:firstLine="420"/>
        <w:jc w:val="center"/>
        <w:rPr>
          <w:lang w:val="fr-FR" w:eastAsia="fr-FR"/>
        </w:rPr>
      </w:pPr>
      <w:r>
        <w:rPr>
          <w:noProof/>
          <w:lang w:eastAsia="zh-CN" w:bidi="ar-SA"/>
        </w:rPr>
        <w:drawing>
          <wp:inline distT="0" distB="0" distL="0" distR="0" wp14:anchorId="62C093F2" wp14:editId="10F88668">
            <wp:extent cx="5934075" cy="3867150"/>
            <wp:effectExtent l="19050" t="0" r="9525" b="0"/>
            <wp:docPr id="49" name="图片 49" descr="42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421278576189468.png"/>
                    <pic:cNvPicPr>
                      <a:picLocks noChangeArrowheads="1"/>
                    </pic:cNvPicPr>
                  </pic:nvPicPr>
                  <pic:blipFill>
                    <a:blip r:embed="rId190" cstate="print"/>
                    <a:srcRect/>
                    <a:stretch>
                      <a:fillRect/>
                    </a:stretch>
                  </pic:blipFill>
                  <pic:spPr bwMode="auto">
                    <a:xfrm>
                      <a:off x="0" y="0"/>
                      <a:ext cx="5934075" cy="3867150"/>
                    </a:xfrm>
                    <a:prstGeom prst="rect">
                      <a:avLst/>
                    </a:prstGeom>
                    <a:noFill/>
                    <a:ln w="9525">
                      <a:noFill/>
                      <a:miter lim="800000"/>
                      <a:headEnd/>
                      <a:tailEnd/>
                    </a:ln>
                    <a:effectLst/>
                  </pic:spPr>
                </pic:pic>
              </a:graphicData>
            </a:graphic>
          </wp:inline>
        </w:drawing>
      </w:r>
    </w:p>
    <w:p w14:paraId="4ACA1FFF"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 xml:space="preserve">3-24 </w:t>
      </w:r>
      <w:r>
        <w:rPr>
          <w:rFonts w:hint="eastAsia"/>
          <w:lang w:val="fr-FR" w:eastAsia="fr-FR"/>
        </w:rPr>
        <w:t>重复提交异常页面截图</w:t>
      </w:r>
    </w:p>
    <w:p w14:paraId="473A5CB1" w14:textId="77777777" w:rsidR="00F87240" w:rsidRDefault="00F87240" w:rsidP="00B964FD">
      <w:pPr>
        <w:ind w:firstLine="420"/>
        <w:jc w:val="both"/>
        <w:rPr>
          <w:lang w:val="fr-FR" w:eastAsia="fr-FR"/>
        </w:rPr>
      </w:pPr>
      <w:r>
        <w:rPr>
          <w:rFonts w:hint="eastAsia"/>
          <w:lang w:val="fr-FR" w:eastAsia="fr-FR"/>
        </w:rPr>
        <w:t>开发人员可以在错误处理页面捕捉此异常，提供更友好的提示信息。</w:t>
      </w:r>
    </w:p>
    <w:p w14:paraId="2502D116" w14:textId="77777777" w:rsidR="00F87240" w:rsidRDefault="00F87240" w:rsidP="00B964FD">
      <w:pPr>
        <w:ind w:firstLine="420"/>
        <w:rPr>
          <w:lang w:val="fr-FR" w:eastAsia="fr-FR"/>
        </w:rPr>
      </w:pPr>
    </w:p>
    <w:p w14:paraId="781C0A36" w14:textId="77777777" w:rsidR="00F87240" w:rsidRDefault="00FA6375" w:rsidP="007E7BA0">
      <w:pPr>
        <w:pStyle w:val="3"/>
        <w:rPr>
          <w:lang w:eastAsia="zh-CN"/>
        </w:rPr>
      </w:pPr>
      <w:bookmarkStart w:id="211" w:name="_Toc57635853"/>
      <w:bookmarkStart w:id="212" w:name="_Toc107646782"/>
      <w:bookmarkStart w:id="213" w:name="_Toc358126542"/>
      <w:bookmarkStart w:id="214" w:name="_Toc105239810"/>
      <w:bookmarkStart w:id="215" w:name="_Toc101596822"/>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.3</w:t>
      </w:r>
      <w:r w:rsidR="00F87240">
        <w:rPr>
          <w:rFonts w:hint="eastAsia"/>
          <w:lang w:eastAsia="zh-CN"/>
        </w:rPr>
        <w:t>防止手工</w:t>
      </w:r>
      <w:r w:rsidR="00F87240">
        <w:rPr>
          <w:rFonts w:hint="eastAsia"/>
          <w:lang w:eastAsia="zh-CN"/>
        </w:rPr>
        <w:t>URL</w:t>
      </w:r>
      <w:r w:rsidR="00F87240">
        <w:rPr>
          <w:rFonts w:hint="eastAsia"/>
          <w:lang w:eastAsia="zh-CN"/>
        </w:rPr>
        <w:t>绕过验证进行请求访问</w:t>
      </w:r>
      <w:bookmarkEnd w:id="211"/>
      <w:bookmarkEnd w:id="212"/>
      <w:bookmarkEnd w:id="213"/>
    </w:p>
    <w:p w14:paraId="66C0B5EC" w14:textId="77777777" w:rsidR="00F87240" w:rsidRDefault="00F87240" w:rsidP="00B964FD">
      <w:pPr>
        <w:ind w:firstLine="420"/>
        <w:rPr>
          <w:lang w:val="fr-FR" w:eastAsia="fr-FR"/>
        </w:rPr>
      </w:pPr>
      <w:r>
        <w:rPr>
          <w:rFonts w:hint="eastAsia"/>
          <w:lang w:val="fr-FR" w:eastAsia="fr-FR"/>
        </w:rPr>
        <w:lastRenderedPageBreak/>
        <w:t>手工</w:t>
      </w:r>
      <w:r>
        <w:rPr>
          <w:rFonts w:hint="eastAsia"/>
          <w:lang w:val="fr-FR" w:eastAsia="fr-FR"/>
        </w:rPr>
        <w:t>URL</w:t>
      </w:r>
      <w:r>
        <w:rPr>
          <w:rFonts w:hint="eastAsia"/>
          <w:lang w:val="fr-FR" w:eastAsia="fr-FR"/>
        </w:rPr>
        <w:t>绕过验证是指用户记住某个功能服务</w:t>
      </w:r>
      <w:r>
        <w:rPr>
          <w:rFonts w:hint="eastAsia"/>
          <w:lang w:val="fr-FR" w:eastAsia="fr-FR"/>
        </w:rPr>
        <w:t>URL</w:t>
      </w:r>
      <w:r>
        <w:rPr>
          <w:rFonts w:hint="eastAsia"/>
          <w:lang w:val="fr-FR" w:eastAsia="fr-FR"/>
        </w:rPr>
        <w:t>，不按照系统登录验证等既定流程，而是直接在浏览器地址栏输入进行访问。为了防止此种情况的发生，</w:t>
      </w:r>
      <w:r>
        <w:rPr>
          <w:rFonts w:hint="eastAsia"/>
          <w:lang w:val="fr-FR" w:eastAsia="fr-FR"/>
        </w:rPr>
        <w:t>BJAF Web</w:t>
      </w:r>
      <w:r>
        <w:rPr>
          <w:rFonts w:hint="eastAsia"/>
          <w:lang w:val="fr-FR" w:eastAsia="fr-FR"/>
        </w:rPr>
        <w:t>框架提供了一个</w:t>
      </w:r>
      <w:r>
        <w:rPr>
          <w:rFonts w:hint="eastAsia"/>
          <w:lang w:val="fr-FR" w:eastAsia="fr-FR"/>
        </w:rPr>
        <w:t>Session</w:t>
      </w:r>
      <w:r>
        <w:rPr>
          <w:rFonts w:hint="eastAsia"/>
          <w:lang w:val="fr-FR" w:eastAsia="fr-FR"/>
        </w:rPr>
        <w:t>会话检查机制：启动控制器</w:t>
      </w:r>
      <w:r>
        <w:rPr>
          <w:rFonts w:hint="eastAsia"/>
          <w:lang w:val="fr-FR" w:eastAsia="fr-FR"/>
        </w:rPr>
        <w:t>Session</w:t>
      </w:r>
      <w:r>
        <w:rPr>
          <w:rFonts w:hint="eastAsia"/>
          <w:lang w:val="fr-FR" w:eastAsia="fr-FR"/>
        </w:rPr>
        <w:t>检查，当用户发起请求，而框架又检查系统没有</w:t>
      </w:r>
      <w:r>
        <w:rPr>
          <w:rFonts w:hint="eastAsia"/>
          <w:lang w:val="fr-FR" w:eastAsia="fr-FR"/>
        </w:rPr>
        <w:t>Session</w:t>
      </w:r>
      <w:r>
        <w:rPr>
          <w:rFonts w:hint="eastAsia"/>
          <w:lang w:val="fr-FR" w:eastAsia="fr-FR"/>
        </w:rPr>
        <w:t>存在时候，框架会把此请求跳转到</w:t>
      </w:r>
      <w:r>
        <w:rPr>
          <w:rFonts w:hint="eastAsia"/>
          <w:lang w:val="fr-FR" w:eastAsia="fr-FR"/>
        </w:rPr>
        <w:t>WebView.xml</w:t>
      </w:r>
      <w:r>
        <w:rPr>
          <w:rFonts w:hint="eastAsia"/>
          <w:lang w:val="fr-FR" w:eastAsia="fr-FR"/>
        </w:rPr>
        <w:t>文件内</w:t>
      </w:r>
      <w:r>
        <w:rPr>
          <w:rFonts w:hint="eastAsia"/>
          <w:b/>
          <w:lang w:val="fr-FR" w:eastAsia="fr-FR"/>
        </w:rPr>
        <w:t>&lt;</w:t>
      </w:r>
      <w:r>
        <w:rPr>
          <w:b/>
          <w:lang w:val="fr-FR" w:eastAsia="fr-FR"/>
        </w:rPr>
        <w:t>DisabledSessionView</w:t>
      </w:r>
      <w:r>
        <w:rPr>
          <w:rFonts w:hint="eastAsia"/>
          <w:b/>
          <w:lang w:val="fr-FR" w:eastAsia="fr-FR"/>
        </w:rPr>
        <w:t>&gt;</w:t>
      </w:r>
      <w:r>
        <w:rPr>
          <w:rFonts w:hint="eastAsia"/>
          <w:lang w:val="fr-FR" w:eastAsia="fr-FR"/>
        </w:rPr>
        <w:t>标签定义的视图。</w:t>
      </w:r>
    </w:p>
    <w:p w14:paraId="0A1005C4" w14:textId="77777777" w:rsidR="00F87240" w:rsidRDefault="00F87240" w:rsidP="00B964FD">
      <w:pPr>
        <w:ind w:firstLine="420"/>
        <w:rPr>
          <w:lang w:val="fr-FR" w:eastAsia="fr-FR"/>
        </w:rPr>
      </w:pPr>
      <w:r>
        <w:rPr>
          <w:rFonts w:hint="eastAsia"/>
          <w:lang w:val="fr-FR" w:eastAsia="fr-FR"/>
        </w:rPr>
        <w:t>由于在常见的设计策略中，用户验证后一般都会采取</w:t>
      </w:r>
      <w:r>
        <w:rPr>
          <w:rFonts w:hint="eastAsia"/>
          <w:lang w:val="fr-FR" w:eastAsia="fr-FR"/>
        </w:rPr>
        <w:t>Session</w:t>
      </w:r>
      <w:r>
        <w:rPr>
          <w:rFonts w:hint="eastAsia"/>
          <w:lang w:val="fr-FR" w:eastAsia="fr-FR"/>
        </w:rPr>
        <w:t>来保存用户会话数据，故此，在此情况下可以采取</w:t>
      </w:r>
      <w:r>
        <w:rPr>
          <w:rFonts w:hint="eastAsia"/>
          <w:lang w:val="fr-FR" w:eastAsia="fr-FR"/>
        </w:rPr>
        <w:t>BJAF Web</w:t>
      </w:r>
      <w:r>
        <w:rPr>
          <w:rFonts w:hint="eastAsia"/>
          <w:lang w:val="fr-FR" w:eastAsia="fr-FR"/>
        </w:rPr>
        <w:t>框架提供的控制器</w:t>
      </w:r>
      <w:r>
        <w:rPr>
          <w:rFonts w:hint="eastAsia"/>
          <w:lang w:val="fr-FR" w:eastAsia="fr-FR"/>
        </w:rPr>
        <w:t>Session</w:t>
      </w:r>
      <w:r>
        <w:rPr>
          <w:rFonts w:hint="eastAsia"/>
          <w:lang w:val="fr-FR" w:eastAsia="fr-FR"/>
        </w:rPr>
        <w:t>检查机制来防止用户手工输入</w:t>
      </w:r>
      <w:r>
        <w:rPr>
          <w:rFonts w:hint="eastAsia"/>
          <w:lang w:val="fr-FR" w:eastAsia="fr-FR"/>
        </w:rPr>
        <w:t>URL</w:t>
      </w:r>
      <w:r>
        <w:rPr>
          <w:rFonts w:hint="eastAsia"/>
          <w:lang w:val="fr-FR" w:eastAsia="fr-FR"/>
        </w:rPr>
        <w:t>绕过验证的情况发生。控制器默认是不会进行</w:t>
      </w:r>
      <w:r>
        <w:rPr>
          <w:rFonts w:hint="eastAsia"/>
          <w:lang w:val="fr-FR" w:eastAsia="fr-FR"/>
        </w:rPr>
        <w:t>Session</w:t>
      </w:r>
      <w:r>
        <w:rPr>
          <w:rFonts w:hint="eastAsia"/>
          <w:lang w:val="fr-FR" w:eastAsia="fr-FR"/>
        </w:rPr>
        <w:t>会话检查的，你需要在此控制器的构造函数内显式地调用</w:t>
      </w:r>
      <w:r>
        <w:rPr>
          <w:lang w:val="fr-FR" w:eastAsia="fr-FR"/>
        </w:rPr>
        <w:t>enableSessionCheck</w:t>
      </w:r>
      <w:r>
        <w:rPr>
          <w:rFonts w:hint="eastAsia"/>
          <w:lang w:val="fr-FR" w:eastAsia="fr-FR"/>
        </w:rPr>
        <w:t>()</w:t>
      </w:r>
      <w:r>
        <w:rPr>
          <w:rFonts w:hint="eastAsia"/>
          <w:lang w:val="fr-FR" w:eastAsia="fr-FR"/>
        </w:rPr>
        <w:t>方法才能启动</w:t>
      </w:r>
      <w:r>
        <w:rPr>
          <w:rFonts w:hint="eastAsia"/>
          <w:lang w:val="fr-FR" w:eastAsia="fr-FR"/>
        </w:rPr>
        <w:t>Session</w:t>
      </w:r>
      <w:r>
        <w:rPr>
          <w:rFonts w:hint="eastAsia"/>
          <w:lang w:val="fr-FR" w:eastAsia="fr-FR"/>
        </w:rPr>
        <w:t>检查。例如启动</w:t>
      </w:r>
      <w:r>
        <w:rPr>
          <w:lang w:val="fr-FR" w:eastAsia="fr-FR"/>
        </w:rPr>
        <w:t>DownloadController</w:t>
      </w:r>
      <w:r>
        <w:rPr>
          <w:rFonts w:hint="eastAsia"/>
          <w:lang w:val="fr-FR" w:eastAsia="fr-FR"/>
        </w:rPr>
        <w:t>控制器的</w:t>
      </w:r>
      <w:r>
        <w:rPr>
          <w:rFonts w:hint="eastAsia"/>
          <w:lang w:val="fr-FR" w:eastAsia="fr-FR"/>
        </w:rPr>
        <w:t>Session</w:t>
      </w:r>
      <w:r>
        <w:rPr>
          <w:rFonts w:hint="eastAsia"/>
          <w:lang w:val="fr-FR" w:eastAsia="fr-FR"/>
        </w:rPr>
        <w:t>检查，代码如下：</w:t>
      </w:r>
    </w:p>
    <w:p w14:paraId="23B9DA51" w14:textId="77777777" w:rsidR="00F87240" w:rsidRDefault="00F87240">
      <w:pPr>
        <w:pStyle w:val="code-section"/>
        <w:rPr>
          <w:lang w:val="fr-FR" w:eastAsia="zh-CN"/>
        </w:rPr>
      </w:pPr>
      <w:r>
        <w:rPr>
          <w:lang w:val="fr-FR" w:eastAsia="zh-CN"/>
        </w:rPr>
        <w:t>package com.beetle.WebDemo.presentation;</w:t>
      </w:r>
    </w:p>
    <w:p w14:paraId="2BF90C0D" w14:textId="77777777" w:rsidR="00F87240" w:rsidRDefault="00F87240">
      <w:pPr>
        <w:pStyle w:val="code-section"/>
        <w:rPr>
          <w:color w:val="008000"/>
          <w:lang w:eastAsia="fr-FR"/>
        </w:rPr>
      </w:pPr>
      <w:r>
        <w:rPr>
          <w:color w:val="008000"/>
          <w:lang w:eastAsia="fr-FR"/>
        </w:rPr>
        <w:t>...</w:t>
      </w:r>
    </w:p>
    <w:p w14:paraId="0C501229" w14:textId="77777777" w:rsidR="00F87240" w:rsidRDefault="00F87240">
      <w:pPr>
        <w:pStyle w:val="code-section"/>
        <w:rPr>
          <w:lang w:eastAsia="fr-FR"/>
        </w:rPr>
      </w:pPr>
      <w:r>
        <w:rPr>
          <w:lang w:eastAsia="fr-FR"/>
        </w:rPr>
        <w:t>public class DownloadController extends AbnormalViewControlerImp {</w:t>
      </w:r>
    </w:p>
    <w:p w14:paraId="76D574A6" w14:textId="77777777" w:rsidR="00F87240" w:rsidRDefault="00F87240">
      <w:pPr>
        <w:pStyle w:val="code-section"/>
        <w:rPr>
          <w:lang w:eastAsia="fr-FR"/>
        </w:rPr>
      </w:pPr>
      <w:r>
        <w:rPr>
          <w:lang w:eastAsia="fr-FR"/>
        </w:rPr>
        <w:tab/>
        <w:t>public DownloadController() {</w:t>
      </w:r>
    </w:p>
    <w:p w14:paraId="75E908A0" w14:textId="77777777" w:rsidR="00F87240" w:rsidRDefault="00F87240">
      <w:pPr>
        <w:pStyle w:val="code-section"/>
        <w:rPr>
          <w:lang w:eastAsia="fr-FR"/>
        </w:rPr>
      </w:pPr>
      <w:r>
        <w:rPr>
          <w:lang w:eastAsia="fr-FR"/>
        </w:rPr>
        <w:tab/>
      </w:r>
      <w:r>
        <w:rPr>
          <w:lang w:eastAsia="fr-FR"/>
        </w:rPr>
        <w:tab/>
      </w:r>
      <w:r>
        <w:rPr>
          <w:highlight w:val="yellow"/>
          <w:lang w:eastAsia="fr-FR"/>
        </w:rPr>
        <w:t>this.enableSessionCheck();</w:t>
      </w:r>
    </w:p>
    <w:p w14:paraId="07FCD9F0" w14:textId="77777777" w:rsidR="00F87240" w:rsidRDefault="00F87240">
      <w:pPr>
        <w:pStyle w:val="code-section"/>
        <w:rPr>
          <w:lang w:eastAsia="fr-FR"/>
        </w:rPr>
      </w:pPr>
      <w:r>
        <w:rPr>
          <w:lang w:eastAsia="fr-FR"/>
        </w:rPr>
        <w:tab/>
        <w:t>}</w:t>
      </w:r>
    </w:p>
    <w:p w14:paraId="0A4190C0" w14:textId="77777777" w:rsidR="00F87240" w:rsidRDefault="00F87240">
      <w:pPr>
        <w:pStyle w:val="code-section"/>
        <w:rPr>
          <w:color w:val="008000"/>
          <w:lang w:eastAsia="fr-FR"/>
        </w:rPr>
      </w:pPr>
      <w:r>
        <w:rPr>
          <w:lang w:eastAsia="fr-FR"/>
        </w:rPr>
        <w:tab/>
      </w:r>
      <w:r>
        <w:rPr>
          <w:color w:val="008000"/>
          <w:lang w:eastAsia="fr-FR"/>
        </w:rPr>
        <w:t>...</w:t>
      </w:r>
    </w:p>
    <w:p w14:paraId="105AD0F2" w14:textId="77777777" w:rsidR="00F87240" w:rsidRDefault="00F87240">
      <w:pPr>
        <w:pStyle w:val="code-section"/>
        <w:rPr>
          <w:lang w:eastAsia="fr-FR"/>
        </w:rPr>
      </w:pPr>
      <w:r>
        <w:rPr>
          <w:lang w:eastAsia="fr-FR"/>
        </w:rPr>
        <w:t>}</w:t>
      </w:r>
    </w:p>
    <w:p w14:paraId="070E9A6D" w14:textId="77777777" w:rsidR="00F87240" w:rsidRDefault="00F87240" w:rsidP="00B964FD">
      <w:pPr>
        <w:ind w:firstLine="420"/>
        <w:rPr>
          <w:lang w:eastAsia="fr-FR"/>
        </w:rPr>
      </w:pPr>
    </w:p>
    <w:p w14:paraId="5646F826" w14:textId="77777777" w:rsidR="00F87240" w:rsidRDefault="00FA6375" w:rsidP="007E7BA0">
      <w:pPr>
        <w:pStyle w:val="3"/>
      </w:pPr>
      <w:bookmarkStart w:id="216" w:name="_Toc107646783"/>
      <w:bookmarkStart w:id="217" w:name="_Toc57635854"/>
      <w:bookmarkStart w:id="218" w:name="_Toc358126543"/>
      <w:bookmarkEnd w:id="214"/>
      <w:bookmarkEnd w:id="215"/>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.4</w:t>
      </w:r>
      <w:r w:rsidR="00F87240">
        <w:rPr>
          <w:rFonts w:hint="eastAsia"/>
        </w:rPr>
        <w:t>设置视图的缓存机制</w:t>
      </w:r>
      <w:bookmarkEnd w:id="206"/>
      <w:bookmarkEnd w:id="207"/>
      <w:bookmarkEnd w:id="216"/>
      <w:bookmarkEnd w:id="217"/>
      <w:bookmarkEnd w:id="218"/>
    </w:p>
    <w:p w14:paraId="7BAABE9D" w14:textId="77777777" w:rsidR="00F87240" w:rsidRPr="00A7254F" w:rsidRDefault="00F87240" w:rsidP="00B964FD">
      <w:pPr>
        <w:ind w:firstLine="420"/>
        <w:rPr>
          <w:lang w:val="fr-FR" w:eastAsia="fr-FR"/>
        </w:rPr>
      </w:pPr>
      <w:r>
        <w:rPr>
          <w:rFonts w:hint="eastAsia"/>
          <w:lang w:val="fr-FR" w:eastAsia="fr-FR"/>
        </w:rPr>
        <w:t>我们知道</w:t>
      </w:r>
      <w:r>
        <w:rPr>
          <w:rFonts w:hint="eastAsia"/>
          <w:lang w:eastAsia="fr-FR"/>
        </w:rPr>
        <w:t>，</w:t>
      </w:r>
      <w:r>
        <w:rPr>
          <w:rFonts w:hint="eastAsia"/>
          <w:lang w:val="fr-FR" w:eastAsia="fr-FR"/>
        </w:rPr>
        <w:t>视图最终以</w:t>
      </w:r>
      <w:r>
        <w:rPr>
          <w:rFonts w:hint="eastAsia"/>
          <w:lang w:eastAsia="fr-FR"/>
        </w:rPr>
        <w:t>html</w:t>
      </w:r>
      <w:r>
        <w:rPr>
          <w:rFonts w:hint="eastAsia"/>
          <w:lang w:val="fr-FR" w:eastAsia="fr-FR"/>
        </w:rPr>
        <w:t>数据格式返回给浏览器。如果视图数据时效性不是很强</w:t>
      </w:r>
      <w:r>
        <w:rPr>
          <w:rFonts w:hint="eastAsia"/>
          <w:lang w:eastAsia="fr-FR"/>
        </w:rPr>
        <w:t>，</w:t>
      </w:r>
      <w:r>
        <w:rPr>
          <w:rFonts w:hint="eastAsia"/>
          <w:lang w:val="fr-FR" w:eastAsia="fr-FR"/>
        </w:rPr>
        <w:t>利用浏览器适当地缓存页面内容</w:t>
      </w:r>
      <w:r>
        <w:rPr>
          <w:rFonts w:hint="eastAsia"/>
          <w:lang w:eastAsia="fr-FR"/>
        </w:rPr>
        <w:t>，</w:t>
      </w:r>
      <w:r>
        <w:rPr>
          <w:rFonts w:hint="eastAsia"/>
          <w:lang w:val="fr-FR" w:eastAsia="fr-FR"/>
        </w:rPr>
        <w:t>是提高整个系统处理性能的一个很好的策略。由于</w:t>
      </w:r>
      <w:r w:rsidRPr="00A7254F">
        <w:rPr>
          <w:rFonts w:hint="eastAsia"/>
          <w:lang w:val="fr-FR" w:eastAsia="fr-FR"/>
        </w:rPr>
        <w:t>http</w:t>
      </w:r>
      <w:r>
        <w:rPr>
          <w:rFonts w:hint="eastAsia"/>
          <w:lang w:val="fr-FR" w:eastAsia="fr-FR"/>
        </w:rPr>
        <w:t>协议的</w:t>
      </w:r>
      <w:r w:rsidRPr="00A7254F">
        <w:rPr>
          <w:rFonts w:hint="eastAsia"/>
          <w:lang w:val="fr-FR" w:eastAsia="fr-FR"/>
        </w:rPr>
        <w:t>header</w:t>
      </w:r>
      <w:r>
        <w:rPr>
          <w:rFonts w:hint="eastAsia"/>
          <w:lang w:val="fr-FR" w:eastAsia="fr-FR"/>
        </w:rPr>
        <w:t>提供了一个</w:t>
      </w:r>
      <w:r w:rsidRPr="00A7254F">
        <w:rPr>
          <w:lang w:val="fr-FR" w:eastAsia="fr-FR"/>
        </w:rPr>
        <w:t>Cache-Control</w:t>
      </w:r>
      <w:r>
        <w:rPr>
          <w:rFonts w:hint="eastAsia"/>
          <w:lang w:val="fr-FR" w:eastAsia="fr-FR"/>
        </w:rPr>
        <w:t>参数</w:t>
      </w:r>
      <w:r w:rsidRPr="00A7254F">
        <w:rPr>
          <w:rFonts w:hint="eastAsia"/>
          <w:lang w:val="fr-FR" w:eastAsia="fr-FR"/>
        </w:rPr>
        <w:t>，</w:t>
      </w:r>
      <w:r>
        <w:rPr>
          <w:rFonts w:hint="eastAsia"/>
          <w:lang w:val="fr-FR" w:eastAsia="fr-FR"/>
        </w:rPr>
        <w:t>我们可以利用它来通知浏览器缓存页面的时效。</w:t>
      </w:r>
    </w:p>
    <w:p w14:paraId="605F940E" w14:textId="77777777" w:rsidR="00F87240" w:rsidRPr="00A7254F" w:rsidRDefault="00F87240" w:rsidP="00B964FD">
      <w:pPr>
        <w:ind w:firstLine="420"/>
        <w:rPr>
          <w:lang w:val="fr-FR" w:eastAsia="fr-FR"/>
        </w:rPr>
      </w:pPr>
      <w:r w:rsidRPr="00A7254F">
        <w:rPr>
          <w:rFonts w:hint="eastAsia"/>
          <w:lang w:val="fr-FR" w:eastAsia="fr-FR"/>
        </w:rPr>
        <w:t>BJAF Web</w:t>
      </w:r>
      <w:r>
        <w:rPr>
          <w:rFonts w:hint="eastAsia"/>
          <w:lang w:val="fr-FR" w:eastAsia="fr-FR"/>
        </w:rPr>
        <w:t>框架在控制器中封装了一个</w:t>
      </w:r>
      <w:r w:rsidRPr="00A7254F">
        <w:rPr>
          <w:lang w:val="fr-FR" w:eastAsia="fr-FR"/>
        </w:rPr>
        <w:t> </w:t>
      </w:r>
      <w:r w:rsidRPr="00A7254F">
        <w:rPr>
          <w:rFonts w:hint="eastAsia"/>
          <w:lang w:val="fr-FR" w:eastAsia="fr-FR"/>
        </w:rPr>
        <w:t>“</w:t>
      </w:r>
      <w:r w:rsidRPr="00A7254F">
        <w:rPr>
          <w:lang w:val="fr-FR" w:eastAsia="fr-FR"/>
        </w:rPr>
        <w:t>setCacheSeconds(cacheSeconds </w:t>
      </w:r>
      <w:r w:rsidRPr="00A7254F">
        <w:rPr>
          <w:rFonts w:hint="eastAsia"/>
          <w:lang w:val="fr-FR" w:eastAsia="fr-FR"/>
        </w:rPr>
        <w:t>:</w:t>
      </w:r>
      <w:r w:rsidRPr="00A7254F">
        <w:rPr>
          <w:lang w:val="fr-FR" w:eastAsia="fr-FR"/>
        </w:rPr>
        <w:t xml:space="preserve"> int) </w:t>
      </w:r>
      <w:r w:rsidRPr="00A7254F">
        <w:rPr>
          <w:rFonts w:hint="eastAsia"/>
          <w:lang w:val="fr-FR" w:eastAsia="fr-FR"/>
        </w:rPr>
        <w:t>:</w:t>
      </w:r>
      <w:r w:rsidRPr="00A7254F">
        <w:rPr>
          <w:lang w:val="fr-FR" w:eastAsia="fr-FR"/>
        </w:rPr>
        <w:t xml:space="preserve"> void</w:t>
      </w:r>
      <w:r w:rsidRPr="00A7254F">
        <w:rPr>
          <w:rFonts w:hint="eastAsia"/>
          <w:lang w:val="fr-FR" w:eastAsia="fr-FR"/>
        </w:rPr>
        <w:t>”</w:t>
      </w:r>
      <w:r>
        <w:rPr>
          <w:rFonts w:hint="eastAsia"/>
          <w:lang w:val="fr-FR" w:eastAsia="fr-FR"/>
        </w:rPr>
        <w:t>设置页面在浏览器端缓存秒数的方法。可以在控制器构造函数进行设置</w:t>
      </w:r>
      <w:r w:rsidRPr="00A7254F">
        <w:rPr>
          <w:rFonts w:hint="eastAsia"/>
          <w:lang w:val="fr-FR" w:eastAsia="fr-FR"/>
        </w:rPr>
        <w:t>，</w:t>
      </w:r>
      <w:r>
        <w:rPr>
          <w:rFonts w:hint="eastAsia"/>
          <w:lang w:val="fr-FR" w:eastAsia="fr-FR"/>
        </w:rPr>
        <w:lastRenderedPageBreak/>
        <w:t>例如</w:t>
      </w:r>
      <w:r w:rsidRPr="00A7254F">
        <w:rPr>
          <w:rFonts w:hint="eastAsia"/>
          <w:lang w:val="fr-FR" w:eastAsia="fr-FR"/>
        </w:rPr>
        <w:t>：</w:t>
      </w:r>
    </w:p>
    <w:p w14:paraId="4DBFC336" w14:textId="77777777" w:rsidR="00F87240" w:rsidRPr="00A7254F" w:rsidRDefault="00F87240">
      <w:pPr>
        <w:pStyle w:val="code-section"/>
        <w:rPr>
          <w:lang w:val="fr-FR" w:eastAsia="fr-FR"/>
        </w:rPr>
      </w:pPr>
      <w:r w:rsidRPr="00A7254F">
        <w:rPr>
          <w:lang w:val="fr-FR" w:eastAsia="fr-FR"/>
        </w:rPr>
        <w:t>package com.beetle.WebDemo.presentation;</w:t>
      </w:r>
    </w:p>
    <w:p w14:paraId="50B0DE8F" w14:textId="77777777" w:rsidR="00F87240" w:rsidRPr="00A7254F" w:rsidRDefault="00F87240">
      <w:pPr>
        <w:pStyle w:val="code-section"/>
        <w:rPr>
          <w:lang w:val="fr-FR" w:eastAsia="fr-FR"/>
        </w:rPr>
      </w:pPr>
    </w:p>
    <w:p w14:paraId="2C56FC07" w14:textId="77777777" w:rsidR="00F87240" w:rsidRDefault="00F87240">
      <w:pPr>
        <w:pStyle w:val="code-section"/>
        <w:rPr>
          <w:color w:val="008000"/>
          <w:lang w:eastAsia="fr-FR"/>
        </w:rPr>
      </w:pPr>
      <w:r>
        <w:rPr>
          <w:color w:val="008000"/>
          <w:lang w:eastAsia="fr-FR"/>
        </w:rPr>
        <w:t>...</w:t>
      </w:r>
    </w:p>
    <w:p w14:paraId="200F577C" w14:textId="77777777" w:rsidR="00F87240" w:rsidRDefault="00F87240">
      <w:pPr>
        <w:pStyle w:val="code-section"/>
        <w:rPr>
          <w:lang w:eastAsia="fr-FR"/>
        </w:rPr>
      </w:pPr>
      <w:r>
        <w:rPr>
          <w:lang w:eastAsia="fr-FR"/>
        </w:rPr>
        <w:t>public class LoginController extends ControllerImp {</w:t>
      </w:r>
    </w:p>
    <w:p w14:paraId="079BF9B5" w14:textId="77777777" w:rsidR="00F87240" w:rsidRDefault="00F87240">
      <w:pPr>
        <w:pStyle w:val="code-section"/>
        <w:rPr>
          <w:lang w:eastAsia="fr-FR"/>
        </w:rPr>
      </w:pPr>
      <w:r>
        <w:rPr>
          <w:lang w:eastAsia="fr-FR"/>
        </w:rPr>
        <w:tab/>
        <w:t>public LoginController() {</w:t>
      </w:r>
    </w:p>
    <w:p w14:paraId="05C73713" w14:textId="77777777" w:rsidR="00F87240" w:rsidRDefault="00F87240">
      <w:pPr>
        <w:pStyle w:val="code-section"/>
        <w:rPr>
          <w:lang w:eastAsia="fr-FR"/>
        </w:rPr>
      </w:pPr>
      <w:r>
        <w:rPr>
          <w:lang w:eastAsia="fr-FR"/>
        </w:rPr>
        <w:tab/>
      </w:r>
      <w:r>
        <w:rPr>
          <w:lang w:eastAsia="fr-FR"/>
        </w:rPr>
        <w:tab/>
        <w:t>this.setAvoidSubmitSeconds(3);</w:t>
      </w:r>
    </w:p>
    <w:p w14:paraId="46988EB9" w14:textId="77777777" w:rsidR="00F87240" w:rsidRDefault="00F87240">
      <w:pPr>
        <w:pStyle w:val="code-section"/>
        <w:rPr>
          <w:rFonts w:eastAsia="宋体"/>
          <w:lang w:eastAsia="fr-FR"/>
        </w:rPr>
      </w:pPr>
      <w:r>
        <w:rPr>
          <w:lang w:eastAsia="fr-FR"/>
        </w:rPr>
        <w:tab/>
      </w:r>
      <w:r>
        <w:rPr>
          <w:lang w:eastAsia="fr-FR"/>
        </w:rPr>
        <w:tab/>
      </w:r>
      <w:r>
        <w:rPr>
          <w:highlight w:val="yellow"/>
          <w:lang w:eastAsia="fr-FR"/>
        </w:rPr>
        <w:t>this.setCacheSeconds(4);</w:t>
      </w:r>
      <w:r>
        <w:rPr>
          <w:rFonts w:eastAsia="宋体" w:hint="eastAsia"/>
          <w:color w:val="008000"/>
          <w:highlight w:val="yellow"/>
          <w:lang w:eastAsia="fr-FR"/>
        </w:rPr>
        <w:t>//</w:t>
      </w:r>
      <w:r>
        <w:rPr>
          <w:rFonts w:eastAsia="宋体" w:hint="eastAsia"/>
          <w:color w:val="008000"/>
          <w:highlight w:val="yellow"/>
          <w:lang w:val="fr-FR" w:eastAsia="fr-FR"/>
        </w:rPr>
        <w:t>通知浏览器缓存此控制器返回视图页面</w:t>
      </w:r>
      <w:r>
        <w:rPr>
          <w:rFonts w:eastAsia="宋体" w:hint="eastAsia"/>
          <w:color w:val="008000"/>
          <w:highlight w:val="yellow"/>
          <w:lang w:eastAsia="fr-FR"/>
        </w:rPr>
        <w:t>4</w:t>
      </w:r>
      <w:r>
        <w:rPr>
          <w:rFonts w:eastAsia="宋体" w:hint="eastAsia"/>
          <w:color w:val="008000"/>
          <w:highlight w:val="yellow"/>
          <w:lang w:val="fr-FR" w:eastAsia="fr-FR"/>
        </w:rPr>
        <w:t>秒</w:t>
      </w:r>
    </w:p>
    <w:p w14:paraId="65A8193C" w14:textId="77777777" w:rsidR="00F87240" w:rsidRDefault="00F87240">
      <w:pPr>
        <w:pStyle w:val="code-section"/>
        <w:rPr>
          <w:lang w:eastAsia="fr-FR"/>
        </w:rPr>
      </w:pPr>
      <w:r>
        <w:rPr>
          <w:lang w:eastAsia="fr-FR"/>
        </w:rPr>
        <w:tab/>
        <w:t>}</w:t>
      </w:r>
    </w:p>
    <w:p w14:paraId="7CDCFE51" w14:textId="77777777" w:rsidR="00F87240" w:rsidRDefault="00F87240">
      <w:pPr>
        <w:pStyle w:val="code-section"/>
        <w:rPr>
          <w:color w:val="008000"/>
          <w:lang w:eastAsia="fr-FR"/>
        </w:rPr>
      </w:pPr>
      <w:r>
        <w:rPr>
          <w:color w:val="008000"/>
          <w:lang w:eastAsia="fr-FR"/>
        </w:rPr>
        <w:t xml:space="preserve"> ...</w:t>
      </w:r>
    </w:p>
    <w:p w14:paraId="45155C5E" w14:textId="77777777" w:rsidR="00F87240" w:rsidRDefault="00F87240">
      <w:pPr>
        <w:pStyle w:val="code-section"/>
        <w:rPr>
          <w:lang w:eastAsia="fr-FR"/>
        </w:rPr>
      </w:pPr>
      <w:r>
        <w:rPr>
          <w:lang w:eastAsia="fr-FR"/>
        </w:rPr>
        <w:t>}</w:t>
      </w:r>
    </w:p>
    <w:p w14:paraId="5F854E33" w14:textId="77777777" w:rsidR="00F87240" w:rsidRDefault="00F87240">
      <w:pPr>
        <w:ind w:left="420"/>
        <w:rPr>
          <w:lang w:eastAsia="fr-FR"/>
        </w:rPr>
      </w:pPr>
      <w:r>
        <w:rPr>
          <w:rFonts w:hint="eastAsia"/>
          <w:lang w:val="fr-FR" w:eastAsia="fr-FR"/>
        </w:rPr>
        <w:t>注意的是</w:t>
      </w:r>
      <w:r>
        <w:rPr>
          <w:rFonts w:hint="eastAsia"/>
          <w:lang w:eastAsia="fr-FR"/>
        </w:rPr>
        <w:t>，</w:t>
      </w:r>
      <w:r>
        <w:rPr>
          <w:rFonts w:hint="eastAsia"/>
          <w:lang w:val="fr-FR" w:eastAsia="fr-FR"/>
        </w:rPr>
        <w:t>所有的控制器默认不对浏览器提出缓存视图页面的要求。</w:t>
      </w:r>
    </w:p>
    <w:p w14:paraId="1815E261" w14:textId="77777777" w:rsidR="00F87240" w:rsidRDefault="00F87240">
      <w:pPr>
        <w:ind w:left="420"/>
        <w:rPr>
          <w:lang w:eastAsia="fr-FR"/>
        </w:rPr>
      </w:pPr>
    </w:p>
    <w:p w14:paraId="1A9A73A4" w14:textId="77777777" w:rsidR="00F87240" w:rsidRDefault="00FA6375" w:rsidP="007E7BA0">
      <w:pPr>
        <w:pStyle w:val="3"/>
      </w:pPr>
      <w:bookmarkStart w:id="219" w:name="_Toc57635855"/>
      <w:bookmarkStart w:id="220" w:name="_Toc358126544"/>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.5</w:t>
      </w:r>
      <w:r w:rsidR="00F87240">
        <w:rPr>
          <w:rFonts w:hint="eastAsia"/>
        </w:rPr>
        <w:t>页面验证码支持</w:t>
      </w:r>
      <w:bookmarkEnd w:id="219"/>
      <w:bookmarkEnd w:id="220"/>
    </w:p>
    <w:p w14:paraId="32530A3C" w14:textId="77777777" w:rsidR="00F87240" w:rsidRDefault="00F87240" w:rsidP="00B964FD">
      <w:pPr>
        <w:ind w:firstLine="420"/>
        <w:rPr>
          <w:lang w:val="fr-FR" w:eastAsia="fr-FR"/>
        </w:rPr>
      </w:pPr>
      <w:r>
        <w:rPr>
          <w:rFonts w:hint="eastAsia"/>
          <w:lang w:eastAsia="fr-FR"/>
        </w:rPr>
        <w:t>BJAF Web</w:t>
      </w:r>
      <w:r>
        <w:rPr>
          <w:rFonts w:hint="eastAsia"/>
          <w:lang w:val="fr-FR" w:eastAsia="fr-FR"/>
        </w:rPr>
        <w:t>框架通过实现一个特例</w:t>
      </w:r>
      <w:r>
        <w:rPr>
          <w:rFonts w:hint="eastAsia"/>
          <w:lang w:eastAsia="fr-FR"/>
        </w:rPr>
        <w:t>VerifyCodeDraw</w:t>
      </w:r>
      <w:r>
        <w:rPr>
          <w:rFonts w:hint="eastAsia"/>
          <w:lang w:val="fr-FR" w:eastAsia="fr-FR"/>
        </w:rPr>
        <w:t>页面绘图控制器来支持</w:t>
      </w:r>
      <w:r>
        <w:rPr>
          <w:rFonts w:hint="eastAsia"/>
          <w:lang w:eastAsia="fr-FR"/>
        </w:rPr>
        <w:t>Web</w:t>
      </w:r>
      <w:r>
        <w:rPr>
          <w:rFonts w:hint="eastAsia"/>
          <w:lang w:val="fr-FR" w:eastAsia="fr-FR"/>
        </w:rPr>
        <w:t>应用中常见的页面验证码功能。只需要在</w:t>
      </w:r>
      <w:r>
        <w:rPr>
          <w:rFonts w:hint="eastAsia"/>
          <w:lang w:val="fr-FR" w:eastAsia="fr-FR"/>
        </w:rPr>
        <w:t>WebController.xml</w:t>
      </w:r>
      <w:r>
        <w:rPr>
          <w:rFonts w:hint="eastAsia"/>
          <w:lang w:val="fr-FR" w:eastAsia="fr-FR"/>
        </w:rPr>
        <w:t>的</w:t>
      </w:r>
      <w:r>
        <w:rPr>
          <w:lang w:val="fr-FR" w:eastAsia="fr-FR"/>
        </w:rPr>
        <w:t>&lt;drawing&gt;</w:t>
      </w:r>
      <w:r>
        <w:rPr>
          <w:rFonts w:hint="eastAsia"/>
          <w:lang w:val="fr-FR" w:eastAsia="fr-FR"/>
        </w:rPr>
        <w:t>标签中，显式注册一下就可以了，如：</w:t>
      </w:r>
    </w:p>
    <w:p w14:paraId="36BC675B" w14:textId="77777777" w:rsidR="00F87240" w:rsidRDefault="00F87240">
      <w:pPr>
        <w:pStyle w:val="code-section"/>
        <w:rPr>
          <w:lang w:val="fr-FR" w:eastAsia="fr-FR"/>
        </w:rPr>
      </w:pPr>
      <w:r>
        <w:rPr>
          <w:lang w:val="fr-FR" w:eastAsia="fr-FR"/>
        </w:rPr>
        <w:t>&lt;?xml version="1.0" encoding="UTF-8"?&gt;</w:t>
      </w:r>
    </w:p>
    <w:p w14:paraId="74D5D370" w14:textId="77777777" w:rsidR="00F87240" w:rsidRDefault="00F87240">
      <w:pPr>
        <w:pStyle w:val="code-section"/>
        <w:rPr>
          <w:lang w:val="fr-FR" w:eastAsia="fr-FR"/>
        </w:rPr>
      </w:pPr>
      <w:r>
        <w:rPr>
          <w:lang w:val="fr-FR" w:eastAsia="fr-FR"/>
        </w:rPr>
        <w:lastRenderedPageBreak/>
        <w:t>&lt;mappings&gt;</w:t>
      </w:r>
    </w:p>
    <w:p w14:paraId="4A1D7788" w14:textId="77777777" w:rsidR="00F87240" w:rsidRDefault="00F87240">
      <w:pPr>
        <w:pStyle w:val="code-section"/>
        <w:rPr>
          <w:lang w:val="fr-FR" w:eastAsia="fr-FR"/>
        </w:rPr>
      </w:pPr>
      <w:r>
        <w:rPr>
          <w:lang w:val="fr-FR" w:eastAsia="fr-FR"/>
        </w:rPr>
        <w:tab/>
        <w:t>&lt;controllers&gt;</w:t>
      </w:r>
    </w:p>
    <w:p w14:paraId="677F8262" w14:textId="77777777" w:rsidR="00F87240" w:rsidRDefault="00F87240">
      <w:pPr>
        <w:pStyle w:val="code-section"/>
        <w:rPr>
          <w:lang w:val="fr-FR" w:eastAsia="fr-FR"/>
        </w:rPr>
      </w:pPr>
      <w:r>
        <w:rPr>
          <w:lang w:val="fr-FR" w:eastAsia="fr-FR"/>
        </w:rPr>
        <w:tab/>
      </w:r>
      <w:r>
        <w:rPr>
          <w:lang w:val="fr-FR" w:eastAsia="fr-FR"/>
        </w:rPr>
        <w:tab/>
        <w:t>&lt;drawing&gt;</w:t>
      </w:r>
    </w:p>
    <w:p w14:paraId="21B9CB9C" w14:textId="77777777" w:rsidR="00F87240" w:rsidRDefault="00F87240">
      <w:pPr>
        <w:pStyle w:val="code-section"/>
        <w:rPr>
          <w:lang w:val="fr-FR" w:eastAsia="fr-FR"/>
        </w:rPr>
      </w:pPr>
      <w:r>
        <w:rPr>
          <w:lang w:val="fr-FR" w:eastAsia="fr-FR"/>
        </w:rPr>
        <w:tab/>
      </w:r>
      <w:r>
        <w:rPr>
          <w:lang w:val="fr-FR" w:eastAsia="fr-FR"/>
        </w:rPr>
        <w:tab/>
      </w:r>
      <w:r>
        <w:rPr>
          <w:rFonts w:eastAsia="宋体" w:hint="eastAsia"/>
          <w:lang w:val="fr-FR" w:eastAsia="fr-FR"/>
        </w:rPr>
        <w:t xml:space="preserve">  </w:t>
      </w:r>
      <w:r>
        <w:rPr>
          <w:lang w:val="fr-FR" w:eastAsia="fr-FR"/>
        </w:rPr>
        <w:t xml:space="preserve">&lt;dItem name="DemoDrawController.draw" </w:t>
      </w:r>
    </w:p>
    <w:p w14:paraId="6FC4E9A0" w14:textId="77777777" w:rsidR="00F87240" w:rsidRDefault="00F87240">
      <w:pPr>
        <w:pStyle w:val="code-section"/>
      </w:pPr>
      <w:r>
        <w:rPr>
          <w:lang w:val="fr-FR" w:eastAsia="fr-FR"/>
        </w:rPr>
        <w:tab/>
      </w:r>
      <w:r>
        <w:rPr>
          <w:lang w:val="fr-FR" w:eastAsia="fr-FR"/>
        </w:rPr>
        <w:tab/>
      </w:r>
      <w:r>
        <w:rPr>
          <w:lang w:val="fr-FR" w:eastAsia="fr-FR"/>
        </w:rPr>
        <w:tab/>
        <w:t xml:space="preserve">      </w:t>
      </w:r>
      <w:r>
        <w:t>class="com.beetle.WebDemo.presentation.DrawPieController" /&gt;</w:t>
      </w:r>
    </w:p>
    <w:p w14:paraId="704383AD" w14:textId="77777777" w:rsidR="00F87240" w:rsidRDefault="00F87240">
      <w:pPr>
        <w:pStyle w:val="code-section"/>
      </w:pPr>
      <w:r>
        <w:tab/>
      </w:r>
      <w:r>
        <w:tab/>
      </w:r>
      <w:r>
        <w:rPr>
          <w:rFonts w:eastAsia="宋体" w:hint="eastAsia"/>
        </w:rPr>
        <w:t xml:space="preserve">  </w:t>
      </w:r>
      <w:r>
        <w:t>&lt;dItem name="DemoDraw2Controller.draw"</w:t>
      </w:r>
    </w:p>
    <w:p w14:paraId="691F7B0E" w14:textId="77777777" w:rsidR="00F87240" w:rsidRDefault="00F87240">
      <w:pPr>
        <w:pStyle w:val="code-section"/>
      </w:pPr>
      <w:r>
        <w:tab/>
      </w:r>
      <w:r>
        <w:tab/>
      </w:r>
      <w:r>
        <w:tab/>
        <w:t xml:space="preserve">      class="com.beetle.WebDemo.presentation.DrawPieController" /&gt;</w:t>
      </w:r>
    </w:p>
    <w:p w14:paraId="77C0C7FC" w14:textId="77777777" w:rsidR="00F87240" w:rsidRDefault="00F87240">
      <w:pPr>
        <w:pStyle w:val="code-section"/>
        <w:rPr>
          <w:highlight w:val="yellow"/>
        </w:rPr>
      </w:pPr>
      <w:r>
        <w:tab/>
      </w:r>
      <w:r>
        <w:tab/>
      </w:r>
      <w:r>
        <w:rPr>
          <w:rFonts w:eastAsia="宋体" w:hint="eastAsia"/>
        </w:rPr>
        <w:t xml:space="preserve">  </w:t>
      </w:r>
      <w:r>
        <w:rPr>
          <w:highlight w:val="yellow"/>
        </w:rPr>
        <w:t xml:space="preserve">&lt;dItem name="VerifyCode.draw" </w:t>
      </w:r>
    </w:p>
    <w:p w14:paraId="39C51113" w14:textId="77777777" w:rsidR="00F87240" w:rsidRDefault="00F87240">
      <w:pPr>
        <w:pStyle w:val="code-section"/>
      </w:pPr>
      <w:r>
        <w:rPr>
          <w:highlight w:val="yellow"/>
        </w:rPr>
        <w:tab/>
      </w:r>
      <w:r>
        <w:rPr>
          <w:highlight w:val="yellow"/>
        </w:rPr>
        <w:tab/>
      </w:r>
      <w:r>
        <w:rPr>
          <w:highlight w:val="yellow"/>
        </w:rPr>
        <w:tab/>
        <w:t>class="</w:t>
      </w:r>
      <w:r>
        <w:rPr>
          <w:b/>
          <w:highlight w:val="yellow"/>
        </w:rPr>
        <w:t>com.beetle.framework.web.controller.draw.VerifyCodeDraw</w:t>
      </w:r>
      <w:r>
        <w:rPr>
          <w:highlight w:val="yellow"/>
        </w:rPr>
        <w:t>" /&gt;</w:t>
      </w:r>
    </w:p>
    <w:p w14:paraId="582CC990" w14:textId="77777777" w:rsidR="00F87240" w:rsidRDefault="00F87240">
      <w:pPr>
        <w:pStyle w:val="code-section"/>
      </w:pPr>
      <w:r>
        <w:tab/>
      </w:r>
      <w:r>
        <w:tab/>
        <w:t>&lt;/drawing&gt;</w:t>
      </w:r>
    </w:p>
    <w:p w14:paraId="493D73FA" w14:textId="77777777" w:rsidR="00F87240" w:rsidRDefault="00F87240">
      <w:pPr>
        <w:pStyle w:val="code-section"/>
      </w:pPr>
      <w:r>
        <w:tab/>
        <w:t>&lt;/controllers&gt;</w:t>
      </w:r>
    </w:p>
    <w:p w14:paraId="55970F6B" w14:textId="77777777" w:rsidR="00F87240" w:rsidRDefault="00F87240">
      <w:pPr>
        <w:pStyle w:val="code-section"/>
      </w:pPr>
      <w:r>
        <w:t>&lt;/mappings&gt;</w:t>
      </w:r>
    </w:p>
    <w:p w14:paraId="1F374E4B" w14:textId="77777777" w:rsidR="00F87240" w:rsidRDefault="00F87240" w:rsidP="00B964FD">
      <w:pPr>
        <w:ind w:firstLine="420"/>
      </w:pPr>
      <w:r>
        <w:rPr>
          <w:rFonts w:hint="eastAsia"/>
          <w:lang w:val="fr-FR" w:eastAsia="fr-FR"/>
        </w:rPr>
        <w:t>然后</w:t>
      </w:r>
      <w:r>
        <w:rPr>
          <w:rFonts w:hint="eastAsia"/>
        </w:rPr>
        <w:t>，</w:t>
      </w:r>
      <w:r>
        <w:rPr>
          <w:rFonts w:hint="eastAsia"/>
          <w:lang w:val="fr-FR" w:eastAsia="fr-FR"/>
        </w:rPr>
        <w:t>在视图</w:t>
      </w:r>
      <w:r>
        <w:rPr>
          <w:rFonts w:hint="eastAsia"/>
        </w:rPr>
        <w:t>html</w:t>
      </w:r>
      <w:r>
        <w:rPr>
          <w:rFonts w:hint="eastAsia"/>
          <w:lang w:val="fr-FR" w:eastAsia="fr-FR"/>
        </w:rPr>
        <w:t>页面添加以下</w:t>
      </w:r>
      <w:r>
        <w:rPr>
          <w:rFonts w:hint="eastAsia"/>
        </w:rPr>
        <w:t>html</w:t>
      </w:r>
      <w:r>
        <w:rPr>
          <w:rFonts w:hint="eastAsia"/>
          <w:lang w:val="fr-FR" w:eastAsia="fr-FR"/>
        </w:rPr>
        <w:t>代码即可</w:t>
      </w:r>
      <w:r>
        <w:rPr>
          <w:rFonts w:hint="eastAsia"/>
        </w:rPr>
        <w:t>：</w:t>
      </w:r>
    </w:p>
    <w:p w14:paraId="27C36598" w14:textId="77777777" w:rsidR="00F87240" w:rsidRDefault="00F87240">
      <w:pPr>
        <w:pStyle w:val="code-section"/>
      </w:pPr>
      <w:r>
        <w:t>&lt;div align="right"&gt;</w:t>
      </w:r>
    </w:p>
    <w:p w14:paraId="0E1D439A" w14:textId="77777777" w:rsidR="00F87240" w:rsidRDefault="00F87240">
      <w:pPr>
        <w:pStyle w:val="code-section"/>
      </w:pPr>
      <w:r>
        <w:rPr>
          <w:rFonts w:hint="eastAsia"/>
          <w:lang w:val="fr-FR" w:eastAsia="fr-FR"/>
        </w:rPr>
        <w:t>验证码</w:t>
      </w:r>
      <w:r>
        <w:rPr>
          <w:rFonts w:hint="eastAsia"/>
        </w:rPr>
        <w:t xml:space="preserve">: </w:t>
      </w:r>
    </w:p>
    <w:p w14:paraId="13B71415" w14:textId="77777777" w:rsidR="00F87240" w:rsidRDefault="00F87240">
      <w:pPr>
        <w:pStyle w:val="code-section"/>
      </w:pPr>
      <w:r>
        <w:t>&lt;img border="0" src="</w:t>
      </w:r>
      <w:r>
        <w:rPr>
          <w:b/>
        </w:rPr>
        <w:t>VerifyCode.draw</w:t>
      </w:r>
      <w:r>
        <w:t>"</w:t>
      </w:r>
    </w:p>
    <w:p w14:paraId="718A38C0" w14:textId="77777777" w:rsidR="00F87240" w:rsidRDefault="00F87240">
      <w:pPr>
        <w:pStyle w:val="code-section"/>
      </w:pPr>
      <w:r>
        <w:rPr>
          <w:rFonts w:hint="eastAsia"/>
        </w:rPr>
        <w:tab/>
      </w:r>
      <w:r>
        <w:rPr>
          <w:rFonts w:hint="eastAsia"/>
        </w:rPr>
        <w:tab/>
        <w:t>style="cursor:pointer;" alt="</w:t>
      </w:r>
      <w:r>
        <w:rPr>
          <w:rFonts w:hint="eastAsia"/>
          <w:lang w:val="fr-FR" w:eastAsia="fr-FR"/>
        </w:rPr>
        <w:t>看不清</w:t>
      </w:r>
      <w:r>
        <w:rPr>
          <w:rFonts w:hint="eastAsia"/>
        </w:rPr>
        <w:t>？</w:t>
      </w:r>
      <w:r>
        <w:rPr>
          <w:rFonts w:hint="eastAsia"/>
          <w:lang w:val="fr-FR" w:eastAsia="fr-FR"/>
        </w:rPr>
        <w:t>点击这里换一个</w:t>
      </w:r>
      <w:r>
        <w:rPr>
          <w:rFonts w:hint="eastAsia"/>
        </w:rPr>
        <w:t>"</w:t>
      </w:r>
    </w:p>
    <w:p w14:paraId="5EB016C2" w14:textId="77777777" w:rsidR="00F87240" w:rsidRDefault="00F87240">
      <w:pPr>
        <w:pStyle w:val="code-section"/>
      </w:pPr>
      <w:r>
        <w:lastRenderedPageBreak/>
        <w:tab/>
      </w:r>
      <w:r>
        <w:tab/>
        <w:t>onclick="this.src='</w:t>
      </w:r>
      <w:r>
        <w:rPr>
          <w:b/>
        </w:rPr>
        <w:t>VerifyCode.draw</w:t>
      </w:r>
      <w:r>
        <w:t>'";&gt;</w:t>
      </w:r>
    </w:p>
    <w:p w14:paraId="2465F7CE" w14:textId="77777777" w:rsidR="00F87240" w:rsidRDefault="00F87240">
      <w:pPr>
        <w:pStyle w:val="code-section"/>
      </w:pPr>
      <w:r>
        <w:t>&lt;/div&gt;</w:t>
      </w:r>
    </w:p>
    <w:p w14:paraId="76E05FD1" w14:textId="77777777" w:rsidR="00F87240" w:rsidRDefault="00F87240" w:rsidP="00B964FD">
      <w:pPr>
        <w:ind w:firstLine="420"/>
      </w:pPr>
      <w:r>
        <w:rPr>
          <w:rFonts w:hint="eastAsia"/>
          <w:lang w:val="fr-FR" w:eastAsia="fr-FR"/>
        </w:rPr>
        <w:t>其运行效果如下图所示</w:t>
      </w:r>
      <w:r>
        <w:rPr>
          <w:rFonts w:hint="eastAsia"/>
        </w:rPr>
        <w:t>：</w:t>
      </w:r>
    </w:p>
    <w:p w14:paraId="18C8C7CB" w14:textId="77777777" w:rsidR="00F87240" w:rsidRDefault="000B3E2D" w:rsidP="00B964FD">
      <w:pPr>
        <w:ind w:firstLine="420"/>
        <w:jc w:val="center"/>
        <w:rPr>
          <w:lang w:val="fr-FR" w:eastAsia="fr-FR"/>
        </w:rPr>
      </w:pPr>
      <w:r>
        <w:rPr>
          <w:noProof/>
          <w:lang w:eastAsia="zh-CN" w:bidi="ar-SA"/>
        </w:rPr>
        <w:drawing>
          <wp:inline distT="0" distB="0" distL="0" distR="0" wp14:anchorId="2948EEF1" wp14:editId="6E035F00">
            <wp:extent cx="3695700" cy="1304925"/>
            <wp:effectExtent l="19050" t="0" r="0" b="0"/>
            <wp:docPr id="50" name="图片 50" descr="43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431278576189468.png"/>
                    <pic:cNvPicPr>
                      <a:picLocks noChangeArrowheads="1"/>
                    </pic:cNvPicPr>
                  </pic:nvPicPr>
                  <pic:blipFill>
                    <a:blip r:embed="rId191" cstate="print"/>
                    <a:srcRect/>
                    <a:stretch>
                      <a:fillRect/>
                    </a:stretch>
                  </pic:blipFill>
                  <pic:spPr bwMode="auto">
                    <a:xfrm>
                      <a:off x="0" y="0"/>
                      <a:ext cx="3695700" cy="1304925"/>
                    </a:xfrm>
                    <a:prstGeom prst="rect">
                      <a:avLst/>
                    </a:prstGeom>
                    <a:noFill/>
                    <a:ln w="9525">
                      <a:noFill/>
                      <a:miter lim="800000"/>
                      <a:headEnd/>
                      <a:tailEnd/>
                    </a:ln>
                    <a:effectLst/>
                  </pic:spPr>
                </pic:pic>
              </a:graphicData>
            </a:graphic>
          </wp:inline>
        </w:drawing>
      </w:r>
    </w:p>
    <w:p w14:paraId="69A57BC1"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3-25</w:t>
      </w:r>
      <w:r>
        <w:rPr>
          <w:rFonts w:hint="eastAsia"/>
          <w:lang w:val="fr-FR" w:eastAsia="fr-FR"/>
        </w:rPr>
        <w:t>验证码截图</w:t>
      </w:r>
    </w:p>
    <w:p w14:paraId="0C89801F" w14:textId="77777777" w:rsidR="00F87240" w:rsidRDefault="00F87240" w:rsidP="00B964FD">
      <w:pPr>
        <w:ind w:firstLine="420"/>
        <w:jc w:val="both"/>
        <w:rPr>
          <w:lang w:val="fr-FR" w:eastAsia="fr-FR"/>
        </w:rPr>
      </w:pPr>
      <w:r>
        <w:rPr>
          <w:rFonts w:hint="eastAsia"/>
          <w:lang w:val="fr-FR" w:eastAsia="fr-FR"/>
        </w:rPr>
        <w:t>另外，</w:t>
      </w:r>
      <w:r>
        <w:rPr>
          <w:rFonts w:hint="eastAsia"/>
          <w:lang w:val="fr-FR" w:eastAsia="fr-FR"/>
        </w:rPr>
        <w:t>VerifyCodeDraw</w:t>
      </w:r>
      <w:r>
        <w:rPr>
          <w:rFonts w:hint="eastAsia"/>
          <w:lang w:val="fr-FR" w:eastAsia="fr-FR"/>
        </w:rPr>
        <w:t>验证码控制来支持多种功能参数，见下表：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7128"/>
      </w:tblGrid>
      <w:tr w:rsidR="00F87240" w14:paraId="38C1D294" w14:textId="77777777">
        <w:trPr>
          <w:jc w:val="center"/>
        </w:trPr>
        <w:tc>
          <w:tcPr>
            <w:tcW w:w="2448" w:type="dxa"/>
            <w:shd w:val="clear" w:color="auto" w:fill="B3B3B3"/>
          </w:tcPr>
          <w:p w14:paraId="1204D30C"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参数</w:t>
            </w:r>
          </w:p>
        </w:tc>
        <w:tc>
          <w:tcPr>
            <w:tcW w:w="7128" w:type="dxa"/>
            <w:shd w:val="clear" w:color="auto" w:fill="B3B3B3"/>
          </w:tcPr>
          <w:p w14:paraId="5E212629"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含义说明</w:t>
            </w:r>
          </w:p>
        </w:tc>
      </w:tr>
      <w:tr w:rsidR="00F87240" w14:paraId="6A1D8B29" w14:textId="77777777">
        <w:trPr>
          <w:jc w:val="center"/>
        </w:trPr>
        <w:tc>
          <w:tcPr>
            <w:tcW w:w="2448" w:type="dxa"/>
          </w:tcPr>
          <w:p w14:paraId="7EB84FE1"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width</w:t>
            </w:r>
          </w:p>
        </w:tc>
        <w:tc>
          <w:tcPr>
            <w:tcW w:w="7128" w:type="dxa"/>
          </w:tcPr>
          <w:p w14:paraId="7FDD5BF4" w14:textId="77777777" w:rsidR="00F87240" w:rsidRDefault="00F87240">
            <w:pPr>
              <w:pStyle w:val="ac"/>
              <w:spacing w:before="120" w:after="120"/>
              <w:jc w:val="both"/>
              <w:rPr>
                <w:rFonts w:ascii="Courier New" w:hAnsi="Courier New"/>
              </w:rPr>
            </w:pPr>
            <w:r>
              <w:rPr>
                <w:rFonts w:ascii="Courier New" w:hAnsi="Courier New" w:hint="eastAsia"/>
              </w:rPr>
              <w:t>图片宽</w:t>
            </w:r>
          </w:p>
        </w:tc>
      </w:tr>
      <w:tr w:rsidR="00F87240" w14:paraId="4CAA0CBF" w14:textId="77777777">
        <w:trPr>
          <w:jc w:val="center"/>
        </w:trPr>
        <w:tc>
          <w:tcPr>
            <w:tcW w:w="2448" w:type="dxa"/>
          </w:tcPr>
          <w:p w14:paraId="0A7096EA"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height</w:t>
            </w:r>
          </w:p>
        </w:tc>
        <w:tc>
          <w:tcPr>
            <w:tcW w:w="7128" w:type="dxa"/>
          </w:tcPr>
          <w:p w14:paraId="1C5A3B85" w14:textId="77777777" w:rsidR="00F87240" w:rsidRDefault="00F87240">
            <w:pPr>
              <w:pStyle w:val="ac"/>
              <w:spacing w:before="120" w:after="120"/>
              <w:jc w:val="both"/>
              <w:rPr>
                <w:rFonts w:ascii="Courier New" w:hAnsi="Courier New"/>
              </w:rPr>
            </w:pPr>
            <w:r>
              <w:rPr>
                <w:rFonts w:ascii="Courier New" w:hAnsi="Courier New" w:hint="eastAsia"/>
              </w:rPr>
              <w:t>图片高</w:t>
            </w:r>
          </w:p>
        </w:tc>
      </w:tr>
      <w:tr w:rsidR="00F87240" w14:paraId="5BD63C9D" w14:textId="77777777">
        <w:trPr>
          <w:jc w:val="center"/>
        </w:trPr>
        <w:tc>
          <w:tcPr>
            <w:tcW w:w="2448" w:type="dxa"/>
          </w:tcPr>
          <w:p w14:paraId="32B7D467"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digit</w:t>
            </w:r>
          </w:p>
        </w:tc>
        <w:tc>
          <w:tcPr>
            <w:tcW w:w="7128" w:type="dxa"/>
          </w:tcPr>
          <w:p w14:paraId="515C452A" w14:textId="77777777" w:rsidR="00F87240" w:rsidRDefault="00F87240">
            <w:pPr>
              <w:pStyle w:val="ac"/>
              <w:spacing w:before="120" w:after="120"/>
              <w:jc w:val="both"/>
              <w:rPr>
                <w:rFonts w:ascii="Courier New" w:hAnsi="Courier New"/>
              </w:rPr>
            </w:pPr>
            <w:r>
              <w:rPr>
                <w:rFonts w:ascii="Courier New" w:hAnsi="Courier New" w:hint="eastAsia"/>
              </w:rPr>
              <w:t>验证码位数</w:t>
            </w:r>
          </w:p>
        </w:tc>
      </w:tr>
      <w:tr w:rsidR="00F87240" w14:paraId="5D2A13BA" w14:textId="77777777">
        <w:trPr>
          <w:jc w:val="center"/>
        </w:trPr>
        <w:tc>
          <w:tcPr>
            <w:tcW w:w="2448" w:type="dxa"/>
          </w:tcPr>
          <w:p w14:paraId="44E04381"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type</w:t>
            </w:r>
          </w:p>
        </w:tc>
        <w:tc>
          <w:tcPr>
            <w:tcW w:w="7128" w:type="dxa"/>
          </w:tcPr>
          <w:p w14:paraId="6A8A77FD"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内容类型：</w:t>
            </w:r>
            <w:r>
              <w:rPr>
                <w:rFonts w:ascii="Courier New" w:hAnsi="Courier New" w:hint="eastAsia"/>
                <w:lang w:eastAsia="zh-CN"/>
              </w:rPr>
              <w:t>1-</w:t>
            </w:r>
            <w:r>
              <w:rPr>
                <w:rFonts w:ascii="Courier New" w:hAnsi="Courier New" w:hint="eastAsia"/>
                <w:lang w:eastAsia="zh-CN"/>
              </w:rPr>
              <w:t>纯数字；</w:t>
            </w:r>
            <w:r>
              <w:rPr>
                <w:rFonts w:ascii="Courier New" w:hAnsi="Courier New" w:hint="eastAsia"/>
                <w:lang w:eastAsia="zh-CN"/>
              </w:rPr>
              <w:t>2-</w:t>
            </w:r>
            <w:r>
              <w:rPr>
                <w:rFonts w:ascii="Courier New" w:hAnsi="Courier New" w:hint="eastAsia"/>
                <w:lang w:eastAsia="zh-CN"/>
              </w:rPr>
              <w:t>纯英文字母；</w:t>
            </w:r>
            <w:r>
              <w:rPr>
                <w:rFonts w:ascii="Courier New" w:hAnsi="Courier New" w:hint="eastAsia"/>
                <w:lang w:eastAsia="zh-CN"/>
              </w:rPr>
              <w:t>3-</w:t>
            </w:r>
            <w:r>
              <w:rPr>
                <w:rFonts w:ascii="Courier New" w:hAnsi="Courier New" w:hint="eastAsia"/>
                <w:lang w:eastAsia="zh-CN"/>
              </w:rPr>
              <w:t>数字和英文字母混合</w:t>
            </w:r>
          </w:p>
        </w:tc>
      </w:tr>
      <w:tr w:rsidR="00F87240" w14:paraId="0ABCEE21" w14:textId="77777777">
        <w:trPr>
          <w:jc w:val="center"/>
        </w:trPr>
        <w:tc>
          <w:tcPr>
            <w:tcW w:w="2448" w:type="dxa"/>
          </w:tcPr>
          <w:p w14:paraId="3243B936" w14:textId="77777777" w:rsidR="00F87240" w:rsidRDefault="00F87240" w:rsidP="007E7BA0">
            <w:pPr>
              <w:pStyle w:val="ac"/>
              <w:spacing w:before="120" w:after="120"/>
              <w:ind w:firstLineChars="100" w:firstLine="220"/>
              <w:jc w:val="both"/>
              <w:rPr>
                <w:rFonts w:ascii="Courier New" w:hAnsi="Courier New"/>
              </w:rPr>
            </w:pPr>
            <w:r>
              <w:rPr>
                <w:rFonts w:ascii="Courier New" w:hAnsi="Courier New"/>
              </w:rPr>
              <w:t>font</w:t>
            </w:r>
          </w:p>
        </w:tc>
        <w:tc>
          <w:tcPr>
            <w:tcW w:w="7128" w:type="dxa"/>
          </w:tcPr>
          <w:p w14:paraId="6B252302"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验证码字体名称，如果指定为操作系统默认字体</w:t>
            </w:r>
          </w:p>
        </w:tc>
      </w:tr>
      <w:tr w:rsidR="00F87240" w14:paraId="5C5B143E" w14:textId="77777777">
        <w:trPr>
          <w:trHeight w:val="765"/>
          <w:jc w:val="center"/>
        </w:trPr>
        <w:tc>
          <w:tcPr>
            <w:tcW w:w="9576" w:type="dxa"/>
            <w:gridSpan w:val="2"/>
          </w:tcPr>
          <w:p w14:paraId="0D0818C5" w14:textId="77777777" w:rsidR="00F87240" w:rsidRDefault="00F87240">
            <w:pPr>
              <w:pStyle w:val="ac"/>
              <w:spacing w:before="120" w:after="120"/>
              <w:jc w:val="both"/>
              <w:rPr>
                <w:rFonts w:ascii="Courier New" w:hAnsi="Courier New"/>
              </w:rPr>
            </w:pPr>
            <w:r>
              <w:rPr>
                <w:rFonts w:ascii="Courier New" w:hAnsi="Courier New" w:hint="eastAsia"/>
              </w:rPr>
              <w:t>例子：</w:t>
            </w:r>
          </w:p>
          <w:p w14:paraId="0AAAFA90" w14:textId="77777777" w:rsidR="00F87240" w:rsidRDefault="00F87240">
            <w:pPr>
              <w:pStyle w:val="ac"/>
              <w:spacing w:before="120" w:after="120"/>
              <w:jc w:val="both"/>
              <w:rPr>
                <w:rFonts w:ascii="Courier New" w:hAnsi="Courier New"/>
              </w:rPr>
            </w:pPr>
            <w:r>
              <w:rPr>
                <w:rFonts w:ascii="Courier New" w:hAnsi="Courier New"/>
              </w:rPr>
              <w:t>VerifyCode.draw</w:t>
            </w:r>
            <w:r>
              <w:rPr>
                <w:rFonts w:ascii="Courier New" w:hAnsi="Courier New"/>
                <w:b/>
              </w:rPr>
              <w:t>?width=60&amp;height=20&amp;digit=4&amp;type=3&amp;font=Comic Sans MS</w:t>
            </w:r>
          </w:p>
        </w:tc>
      </w:tr>
      <w:tr w:rsidR="00F87240" w14:paraId="15895D8B" w14:textId="77777777">
        <w:trPr>
          <w:trHeight w:val="870"/>
          <w:jc w:val="center"/>
        </w:trPr>
        <w:tc>
          <w:tcPr>
            <w:tcW w:w="9576" w:type="dxa"/>
            <w:gridSpan w:val="2"/>
          </w:tcPr>
          <w:p w14:paraId="2D2475A0" w14:textId="77777777" w:rsidR="00F87240" w:rsidRDefault="00F87240">
            <w:pPr>
              <w:pStyle w:val="ac"/>
              <w:spacing w:before="120" w:after="120"/>
              <w:jc w:val="both"/>
              <w:rPr>
                <w:rFonts w:ascii="Courier New" w:hAnsi="Courier New"/>
              </w:rPr>
            </w:pPr>
            <w:r>
              <w:rPr>
                <w:rFonts w:ascii="Courier New" w:hAnsi="Courier New" w:hint="eastAsia"/>
              </w:rPr>
              <w:lastRenderedPageBreak/>
              <w:t>说明：</w:t>
            </w:r>
          </w:p>
          <w:p w14:paraId="6AC15290" w14:textId="77777777" w:rsidR="00F87240" w:rsidRDefault="00F87240">
            <w:pPr>
              <w:pStyle w:val="ac"/>
              <w:spacing w:before="120" w:after="120"/>
              <w:jc w:val="both"/>
              <w:rPr>
                <w:rFonts w:ascii="Courier New" w:hAnsi="Courier New"/>
              </w:rPr>
            </w:pPr>
            <w:r>
              <w:rPr>
                <w:rFonts w:ascii="Courier New" w:hAnsi="Courier New" w:hint="eastAsia"/>
              </w:rPr>
              <w:t>宽</w:t>
            </w:r>
            <w:r>
              <w:rPr>
                <w:rFonts w:ascii="Courier New" w:hAnsi="Courier New" w:hint="eastAsia"/>
              </w:rPr>
              <w:t>-60</w:t>
            </w:r>
            <w:r>
              <w:rPr>
                <w:rFonts w:ascii="Courier New" w:hAnsi="Courier New" w:hint="eastAsia"/>
              </w:rPr>
              <w:t>，高</w:t>
            </w:r>
            <w:r>
              <w:rPr>
                <w:rFonts w:ascii="Courier New" w:hAnsi="Courier New" w:hint="eastAsia"/>
              </w:rPr>
              <w:t>-20</w:t>
            </w:r>
            <w:r>
              <w:rPr>
                <w:rFonts w:ascii="Courier New" w:hAnsi="Courier New" w:hint="eastAsia"/>
              </w:rPr>
              <w:t>，</w:t>
            </w:r>
            <w:r>
              <w:rPr>
                <w:rFonts w:ascii="Courier New" w:hAnsi="Courier New" w:hint="eastAsia"/>
              </w:rPr>
              <w:t>4</w:t>
            </w:r>
            <w:r>
              <w:rPr>
                <w:rFonts w:ascii="Courier New" w:hAnsi="Courier New" w:hint="eastAsia"/>
              </w:rPr>
              <w:t>位数验证码，数字和英文混合，</w:t>
            </w:r>
            <w:r>
              <w:rPr>
                <w:rFonts w:ascii="Courier New" w:hAnsi="Courier New" w:hint="eastAsia"/>
              </w:rPr>
              <w:t xml:space="preserve"> </w:t>
            </w:r>
            <w:r>
              <w:rPr>
                <w:rFonts w:ascii="Courier New" w:hAnsi="Courier New" w:hint="eastAsia"/>
              </w:rPr>
              <w:t>字体为：</w:t>
            </w:r>
            <w:r>
              <w:rPr>
                <w:rFonts w:ascii="Courier New" w:hAnsi="Courier New" w:hint="eastAsia"/>
              </w:rPr>
              <w:t>Comic Sans MS</w:t>
            </w:r>
          </w:p>
        </w:tc>
      </w:tr>
    </w:tbl>
    <w:p w14:paraId="51D6614E" w14:textId="77777777" w:rsidR="00F87240" w:rsidRDefault="00F87240" w:rsidP="00B964FD">
      <w:pPr>
        <w:ind w:firstLine="420"/>
        <w:jc w:val="both"/>
        <w:rPr>
          <w:lang w:val="fr-FR" w:eastAsia="fr-FR"/>
        </w:rPr>
      </w:pPr>
      <w:r>
        <w:rPr>
          <w:rFonts w:hint="eastAsia"/>
          <w:lang w:val="fr-FR" w:eastAsia="fr-FR"/>
        </w:rPr>
        <w:t>VerifyCodeDraw</w:t>
      </w:r>
      <w:r>
        <w:rPr>
          <w:rFonts w:hint="eastAsia"/>
          <w:lang w:val="fr-FR" w:eastAsia="fr-FR"/>
        </w:rPr>
        <w:t>与其它同类型采取</w:t>
      </w:r>
      <w:r>
        <w:rPr>
          <w:rFonts w:hint="eastAsia"/>
          <w:lang w:val="fr-FR" w:eastAsia="fr-FR"/>
        </w:rPr>
        <w:t>Session</w:t>
      </w:r>
      <w:r>
        <w:rPr>
          <w:rFonts w:hint="eastAsia"/>
          <w:lang w:val="fr-FR" w:eastAsia="fr-FR"/>
        </w:rPr>
        <w:t>缓存状态的验证码的实现不同，它采取</w:t>
      </w:r>
      <w:r>
        <w:rPr>
          <w:rFonts w:hint="eastAsia"/>
          <w:lang w:val="fr-FR" w:eastAsia="fr-FR"/>
        </w:rPr>
        <w:t>Cookie</w:t>
      </w:r>
      <w:r>
        <w:rPr>
          <w:rFonts w:hint="eastAsia"/>
          <w:lang w:val="fr-FR" w:eastAsia="fr-FR"/>
        </w:rPr>
        <w:t>来保存验证码的状态，由于不占用内存，</w:t>
      </w:r>
      <w:r>
        <w:rPr>
          <w:rFonts w:hint="eastAsia"/>
          <w:lang w:val="fr-FR" w:eastAsia="fr-FR"/>
        </w:rPr>
        <w:t>VerifyCodeDraw</w:t>
      </w:r>
      <w:r>
        <w:rPr>
          <w:rFonts w:hint="eastAsia"/>
          <w:lang w:val="fr-FR" w:eastAsia="fr-FR"/>
        </w:rPr>
        <w:t>的使用不会给系统造成</w:t>
      </w:r>
      <w:r>
        <w:rPr>
          <w:rFonts w:hint="eastAsia"/>
          <w:lang w:val="fr-FR" w:eastAsia="fr-FR"/>
        </w:rPr>
        <w:t>Session</w:t>
      </w:r>
      <w:r>
        <w:rPr>
          <w:rFonts w:hint="eastAsia"/>
          <w:lang w:val="fr-FR" w:eastAsia="fr-FR"/>
        </w:rPr>
        <w:t>资源的浪费。</w:t>
      </w:r>
    </w:p>
    <w:p w14:paraId="285FD5F0" w14:textId="77777777" w:rsidR="00F87240" w:rsidRDefault="00F87240" w:rsidP="00B964FD">
      <w:pPr>
        <w:ind w:firstLine="420"/>
        <w:jc w:val="both"/>
        <w:rPr>
          <w:lang w:val="fr-FR" w:eastAsia="fr-FR"/>
        </w:rPr>
      </w:pPr>
      <w:r>
        <w:rPr>
          <w:rFonts w:hint="eastAsia"/>
          <w:lang w:val="fr-FR" w:eastAsia="fr-FR"/>
        </w:rPr>
        <w:t>值得注意的是，在同一个视图页面中，只能拥有一个验证码校验。</w:t>
      </w:r>
    </w:p>
    <w:p w14:paraId="7F9F218A" w14:textId="77777777" w:rsidR="00F87240" w:rsidRDefault="00F87240" w:rsidP="00B964FD">
      <w:pPr>
        <w:ind w:firstLine="420"/>
        <w:rPr>
          <w:lang w:val="fr-FR" w:eastAsia="fr-FR"/>
        </w:rPr>
      </w:pPr>
    </w:p>
    <w:p w14:paraId="16D6A4AB" w14:textId="77777777" w:rsidR="00F87240" w:rsidRDefault="00FA6375" w:rsidP="007E7BA0">
      <w:pPr>
        <w:pStyle w:val="3"/>
        <w:rPr>
          <w:lang w:eastAsia="zh-CN"/>
        </w:rPr>
      </w:pPr>
      <w:bookmarkStart w:id="221" w:name="_Toc57635856"/>
      <w:bookmarkStart w:id="222" w:name="_Toc358126545"/>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.6</w:t>
      </w:r>
      <w:r w:rsidR="00F87240">
        <w:rPr>
          <w:rFonts w:hint="eastAsia"/>
          <w:lang w:eastAsia="zh-CN"/>
        </w:rPr>
        <w:t>特定请求并发控制</w:t>
      </w:r>
      <w:bookmarkEnd w:id="221"/>
      <w:bookmarkEnd w:id="222"/>
    </w:p>
    <w:p w14:paraId="4377FF93" w14:textId="77777777" w:rsidR="00F87240" w:rsidRDefault="00F87240" w:rsidP="00B964FD">
      <w:pPr>
        <w:ind w:firstLine="420"/>
        <w:jc w:val="both"/>
        <w:rPr>
          <w:lang w:val="fr-FR" w:eastAsia="fr-FR"/>
        </w:rPr>
      </w:pPr>
      <w:bookmarkStart w:id="223" w:name="_PAFA_业务层"/>
      <w:bookmarkStart w:id="224" w:name="_Toc105239811"/>
      <w:bookmarkStart w:id="225" w:name="_Toc104966595"/>
      <w:bookmarkStart w:id="226" w:name="_Toc104862181"/>
      <w:bookmarkStart w:id="227" w:name="_Toc104696185"/>
      <w:bookmarkStart w:id="228" w:name="_Toc104274782"/>
      <w:bookmarkStart w:id="229" w:name="_Toc104274584"/>
      <w:bookmarkStart w:id="230" w:name="_Toc104264053"/>
      <w:bookmarkStart w:id="231" w:name="_Toc105239812"/>
      <w:bookmarkStart w:id="232" w:name="_Toc5698229"/>
      <w:bookmarkStart w:id="233" w:name="_Toc101596833"/>
      <w:bookmarkStart w:id="234" w:name="_Toc13036171"/>
      <w:bookmarkEnd w:id="223"/>
      <w:bookmarkEnd w:id="224"/>
      <w:bookmarkEnd w:id="225"/>
      <w:bookmarkEnd w:id="226"/>
      <w:bookmarkEnd w:id="227"/>
      <w:bookmarkEnd w:id="228"/>
      <w:bookmarkEnd w:id="229"/>
      <w:bookmarkEnd w:id="230"/>
      <w:r>
        <w:rPr>
          <w:rFonts w:hint="eastAsia"/>
          <w:lang w:val="fr-FR" w:eastAsia="fr-FR"/>
        </w:rPr>
        <w:t>在</w:t>
      </w:r>
      <w:r>
        <w:rPr>
          <w:rFonts w:hint="eastAsia"/>
          <w:lang w:val="fr-FR" w:eastAsia="fr-FR"/>
        </w:rPr>
        <w:t>Web</w:t>
      </w:r>
      <w:r>
        <w:rPr>
          <w:rFonts w:hint="eastAsia"/>
          <w:lang w:val="fr-FR" w:eastAsia="fr-FR"/>
        </w:rPr>
        <w:t>应用开发过程中，有时候我们希望对某些请求处理任务量很重的控制器进行并发请求控制，以保护整个系统或通信网络不至于此类控制器由于并发量过大而导致迟缓或瘫痪。</w:t>
      </w:r>
    </w:p>
    <w:p w14:paraId="6D9480DE" w14:textId="77777777" w:rsidR="00F87240" w:rsidRDefault="00F87240" w:rsidP="00B964FD">
      <w:pPr>
        <w:ind w:firstLine="420"/>
        <w:jc w:val="both"/>
        <w:rPr>
          <w:lang w:val="fr-FR" w:eastAsia="fr-FR"/>
        </w:rPr>
      </w:pPr>
      <w:r>
        <w:rPr>
          <w:rFonts w:hint="eastAsia"/>
          <w:lang w:val="fr-FR" w:eastAsia="fr-FR"/>
        </w:rPr>
        <w:t>框架为每个控制器内置一个计数器，可以通过设置此计数器大小来限制并发请求数。它通过控制器的“</w:t>
      </w:r>
      <w:r>
        <w:rPr>
          <w:lang w:val="fr-FR" w:eastAsia="fr-FR"/>
        </w:rPr>
        <w:t>setMaxParallelAmount(amount:int):void</w:t>
      </w:r>
      <w:r>
        <w:rPr>
          <w:rFonts w:hint="eastAsia"/>
          <w:lang w:val="fr-FR" w:eastAsia="fr-FR"/>
        </w:rPr>
        <w:t>”方法进行设置。</w:t>
      </w:r>
    </w:p>
    <w:p w14:paraId="7520B603" w14:textId="77777777" w:rsidR="00F87240" w:rsidRDefault="00F87240" w:rsidP="00B964FD">
      <w:pPr>
        <w:ind w:firstLine="420"/>
        <w:jc w:val="both"/>
        <w:rPr>
          <w:lang w:val="fr-FR" w:eastAsia="fr-FR"/>
        </w:rPr>
      </w:pPr>
      <w:r>
        <w:rPr>
          <w:rFonts w:hint="eastAsia"/>
          <w:lang w:val="fr-FR" w:eastAsia="fr-FR"/>
        </w:rPr>
        <w:t>例如，提供数百兆文件下载的控制器，若不进行并发控制器的话，万一同时有</w:t>
      </w:r>
      <w:r>
        <w:rPr>
          <w:rFonts w:hint="eastAsia"/>
          <w:lang w:val="fr-FR" w:eastAsia="fr-FR"/>
        </w:rPr>
        <w:t>1000</w:t>
      </w:r>
      <w:r>
        <w:rPr>
          <w:rFonts w:hint="eastAsia"/>
          <w:lang w:val="fr-FR" w:eastAsia="fr-FR"/>
        </w:rPr>
        <w:t>用户下载数据的话，很容易造成网络阻塞，其它用户无法再访问服务器其它功能页面；此时，我们设计上有必要对此下载文件控制器进行并发控制，下面的代码设置控制器同时只允许</w:t>
      </w:r>
      <w:r>
        <w:rPr>
          <w:rFonts w:hint="eastAsia"/>
          <w:lang w:val="fr-FR" w:eastAsia="fr-FR"/>
        </w:rPr>
        <w:t>5</w:t>
      </w:r>
      <w:r>
        <w:rPr>
          <w:rFonts w:hint="eastAsia"/>
          <w:lang w:val="fr-FR" w:eastAsia="fr-FR"/>
        </w:rPr>
        <w:t>个并发下载。</w:t>
      </w:r>
    </w:p>
    <w:p w14:paraId="02F38A8D" w14:textId="77777777" w:rsidR="00F87240" w:rsidRDefault="00F87240">
      <w:pPr>
        <w:pStyle w:val="code-section"/>
      </w:pPr>
      <w:r>
        <w:t>package com.beetle.WebDemo.presentation;</w:t>
      </w:r>
    </w:p>
    <w:p w14:paraId="541707A2" w14:textId="77777777" w:rsidR="00F87240" w:rsidRDefault="00F87240">
      <w:pPr>
        <w:pStyle w:val="code-section"/>
        <w:rPr>
          <w:color w:val="008000"/>
        </w:rPr>
      </w:pPr>
      <w:r>
        <w:rPr>
          <w:color w:val="008000"/>
        </w:rPr>
        <w:t>...</w:t>
      </w:r>
    </w:p>
    <w:p w14:paraId="128CA57A" w14:textId="77777777" w:rsidR="00F87240" w:rsidRDefault="00F87240">
      <w:pPr>
        <w:pStyle w:val="code-section"/>
      </w:pPr>
      <w:r>
        <w:t>public class DownloadController extends AbnormalViewControlerImp {</w:t>
      </w:r>
    </w:p>
    <w:p w14:paraId="38B4F8B6" w14:textId="77777777" w:rsidR="00F87240" w:rsidRDefault="00F87240">
      <w:pPr>
        <w:pStyle w:val="code-section"/>
      </w:pPr>
      <w:r>
        <w:tab/>
        <w:t>public DownloadController() {</w:t>
      </w:r>
    </w:p>
    <w:p w14:paraId="11B62B39" w14:textId="77777777" w:rsidR="00F87240" w:rsidRDefault="00F87240">
      <w:pPr>
        <w:pStyle w:val="code-section"/>
      </w:pPr>
      <w:r>
        <w:tab/>
      </w:r>
      <w:r>
        <w:tab/>
      </w:r>
      <w:r>
        <w:rPr>
          <w:highlight w:val="yellow"/>
        </w:rPr>
        <w:t>this.setMaxParallelAmount(5);</w:t>
      </w:r>
    </w:p>
    <w:p w14:paraId="14A4D9AA" w14:textId="77777777" w:rsidR="00F87240" w:rsidRDefault="00F87240">
      <w:pPr>
        <w:pStyle w:val="code-section"/>
      </w:pPr>
      <w:r>
        <w:tab/>
        <w:t>}</w:t>
      </w:r>
    </w:p>
    <w:p w14:paraId="133F0BD4" w14:textId="77777777" w:rsidR="00F87240" w:rsidRDefault="00F87240">
      <w:pPr>
        <w:pStyle w:val="code-section"/>
        <w:rPr>
          <w:color w:val="008000"/>
        </w:rPr>
      </w:pPr>
      <w:r>
        <w:rPr>
          <w:color w:val="008000"/>
        </w:rPr>
        <w:lastRenderedPageBreak/>
        <w:t>...</w:t>
      </w:r>
    </w:p>
    <w:p w14:paraId="74B578EA" w14:textId="77777777" w:rsidR="00F87240" w:rsidRDefault="00F87240">
      <w:pPr>
        <w:pStyle w:val="code-section"/>
      </w:pPr>
      <w:r>
        <w:t>}</w:t>
      </w:r>
    </w:p>
    <w:p w14:paraId="70EC8BFC" w14:textId="77777777" w:rsidR="00F87240" w:rsidRDefault="00F87240" w:rsidP="00B964FD">
      <w:pPr>
        <w:ind w:firstLine="420"/>
        <w:jc w:val="both"/>
      </w:pPr>
      <w:r>
        <w:rPr>
          <w:rFonts w:hint="eastAsia"/>
          <w:lang w:val="fr-FR" w:eastAsia="fr-FR"/>
        </w:rPr>
        <w:t>值得注意的是</w:t>
      </w:r>
      <w:r>
        <w:rPr>
          <w:rFonts w:hint="eastAsia"/>
        </w:rPr>
        <w:t>，</w:t>
      </w:r>
      <w:r>
        <w:rPr>
          <w:rFonts w:hint="eastAsia"/>
          <w:lang w:val="fr-FR" w:eastAsia="fr-FR"/>
        </w:rPr>
        <w:t>框架默认不会对控制器的并发访问进行任何控制</w:t>
      </w:r>
      <w:r>
        <w:rPr>
          <w:rFonts w:hint="eastAsia"/>
        </w:rPr>
        <w:t>，</w:t>
      </w:r>
      <w:r>
        <w:t>setMaxParallelAmount</w:t>
      </w:r>
      <w:r>
        <w:rPr>
          <w:rFonts w:hint="eastAsia"/>
          <w:lang w:val="fr-FR" w:eastAsia="fr-FR"/>
        </w:rPr>
        <w:t>在控制器构造函数内显性调用后才会进行并发限制</w:t>
      </w:r>
      <w:r>
        <w:rPr>
          <w:rFonts w:hint="eastAsia"/>
        </w:rPr>
        <w:t>，</w:t>
      </w:r>
      <w:r>
        <w:rPr>
          <w:rFonts w:hint="eastAsia"/>
          <w:lang w:val="fr-FR" w:eastAsia="fr-FR"/>
        </w:rPr>
        <w:t>而且</w:t>
      </w:r>
      <w:r>
        <w:rPr>
          <w:rFonts w:hint="eastAsia"/>
        </w:rPr>
        <w:t>，</w:t>
      </w:r>
      <w:r>
        <w:rPr>
          <w:rFonts w:hint="eastAsia"/>
          <w:lang w:val="fr-FR" w:eastAsia="fr-FR"/>
        </w:rPr>
        <w:t>参数</w:t>
      </w:r>
      <w:r>
        <w:rPr>
          <w:rFonts w:hint="eastAsia"/>
        </w:rPr>
        <w:t>amount</w:t>
      </w:r>
      <w:r>
        <w:rPr>
          <w:rFonts w:hint="eastAsia"/>
          <w:lang w:val="fr-FR" w:eastAsia="fr-FR"/>
        </w:rPr>
        <w:t>必须为大于</w:t>
      </w:r>
      <w:r>
        <w:rPr>
          <w:rFonts w:hint="eastAsia"/>
        </w:rPr>
        <w:t>0</w:t>
      </w:r>
      <w:r>
        <w:rPr>
          <w:rFonts w:hint="eastAsia"/>
          <w:lang w:val="fr-FR" w:eastAsia="fr-FR"/>
        </w:rPr>
        <w:t>的整数才能有效。</w:t>
      </w:r>
    </w:p>
    <w:p w14:paraId="3DC340CD" w14:textId="77777777" w:rsidR="00F87240" w:rsidRDefault="00F87240" w:rsidP="00B964FD">
      <w:pPr>
        <w:ind w:firstLine="420"/>
        <w:jc w:val="both"/>
      </w:pPr>
    </w:p>
    <w:p w14:paraId="0699D4DD" w14:textId="77777777" w:rsidR="00F87240" w:rsidRDefault="00FA6375" w:rsidP="007E7BA0">
      <w:pPr>
        <w:pStyle w:val="3"/>
      </w:pPr>
      <w:bookmarkStart w:id="235" w:name="_Toc57635857"/>
      <w:bookmarkStart w:id="236" w:name="_Toc358126546"/>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.7</w:t>
      </w:r>
      <w:r w:rsidR="00F87240">
        <w:rPr>
          <w:rFonts w:hint="eastAsia"/>
        </w:rPr>
        <w:t>错误处理视图</w:t>
      </w:r>
      <w:bookmarkEnd w:id="235"/>
      <w:bookmarkEnd w:id="236"/>
    </w:p>
    <w:p w14:paraId="5687D456" w14:textId="77777777" w:rsidR="00F87240" w:rsidRDefault="00F87240" w:rsidP="00B964FD">
      <w:pPr>
        <w:ind w:firstLine="420"/>
        <w:jc w:val="both"/>
        <w:rPr>
          <w:lang w:val="fr-FR" w:eastAsia="fr-FR"/>
        </w:rPr>
      </w:pPr>
      <w:r>
        <w:rPr>
          <w:rFonts w:hint="eastAsia"/>
          <w:lang w:eastAsia="fr-FR"/>
        </w:rPr>
        <w:t>BJAF Web</w:t>
      </w:r>
      <w:r>
        <w:rPr>
          <w:rFonts w:hint="eastAsia"/>
          <w:lang w:val="fr-FR" w:eastAsia="fr-FR"/>
        </w:rPr>
        <w:t>框架针对</w:t>
      </w:r>
      <w:r>
        <w:rPr>
          <w:rFonts w:hint="eastAsia"/>
          <w:lang w:eastAsia="fr-FR"/>
        </w:rPr>
        <w:t>Web</w:t>
      </w:r>
      <w:r>
        <w:rPr>
          <w:rFonts w:hint="eastAsia"/>
          <w:lang w:val="fr-FR" w:eastAsia="fr-FR"/>
        </w:rPr>
        <w:t>应用异常处理机制实现了错误处理视图功能</w:t>
      </w:r>
      <w:r>
        <w:rPr>
          <w:rFonts w:hint="eastAsia"/>
          <w:lang w:eastAsia="fr-FR"/>
        </w:rPr>
        <w:t>，</w:t>
      </w:r>
      <w:r>
        <w:rPr>
          <w:rFonts w:hint="eastAsia"/>
          <w:lang w:val="fr-FR" w:eastAsia="fr-FR"/>
        </w:rPr>
        <w:t>它与</w:t>
      </w:r>
      <w:r>
        <w:rPr>
          <w:rFonts w:hint="eastAsia"/>
          <w:lang w:eastAsia="fr-FR"/>
        </w:rPr>
        <w:t>Servlet</w:t>
      </w:r>
      <w:r>
        <w:rPr>
          <w:rFonts w:hint="eastAsia"/>
          <w:lang w:val="fr-FR" w:eastAsia="fr-FR"/>
        </w:rPr>
        <w:t>规范的错误页面是相兼容的。开发人员可以选择</w:t>
      </w:r>
      <w:r>
        <w:rPr>
          <w:rFonts w:hint="eastAsia"/>
          <w:lang w:val="fr-FR" w:eastAsia="fr-FR"/>
        </w:rPr>
        <w:t>Servlet</w:t>
      </w:r>
      <w:r>
        <w:rPr>
          <w:rFonts w:hint="eastAsia"/>
          <w:lang w:val="fr-FR" w:eastAsia="fr-FR"/>
        </w:rPr>
        <w:t>的错误页面来处理和显示应用的异常信息，也可以采取</w:t>
      </w:r>
      <w:r>
        <w:rPr>
          <w:rFonts w:hint="eastAsia"/>
          <w:lang w:val="fr-FR" w:eastAsia="fr-FR"/>
        </w:rPr>
        <w:t>BJAF Web</w:t>
      </w:r>
      <w:r>
        <w:rPr>
          <w:rFonts w:hint="eastAsia"/>
          <w:lang w:val="fr-FR" w:eastAsia="fr-FR"/>
        </w:rPr>
        <w:t>框架提供的错误处理视图来完成。</w:t>
      </w:r>
    </w:p>
    <w:p w14:paraId="33E9CDF8" w14:textId="77777777" w:rsidR="00F87240" w:rsidRDefault="00F87240" w:rsidP="00B964FD">
      <w:pPr>
        <w:ind w:firstLine="420"/>
        <w:jc w:val="both"/>
        <w:rPr>
          <w:lang w:val="fr-FR" w:eastAsia="fr-FR"/>
        </w:rPr>
      </w:pPr>
      <w:r>
        <w:rPr>
          <w:rFonts w:hint="eastAsia"/>
          <w:lang w:val="fr-FR" w:eastAsia="fr-FR"/>
        </w:rPr>
        <w:t>错误处理视图定义在</w:t>
      </w:r>
      <w:r>
        <w:rPr>
          <w:rFonts w:hint="eastAsia"/>
          <w:lang w:val="fr-FR" w:eastAsia="fr-FR"/>
        </w:rPr>
        <w:t>WebView.xml</w:t>
      </w:r>
      <w:r>
        <w:rPr>
          <w:rFonts w:hint="eastAsia"/>
          <w:lang w:val="fr-FR" w:eastAsia="fr-FR"/>
        </w:rPr>
        <w:t>文件的</w:t>
      </w:r>
      <w:r>
        <w:rPr>
          <w:b/>
          <w:lang w:val="fr-FR" w:eastAsia="fr-FR"/>
        </w:rPr>
        <w:t>&lt;ErrorView&gt;</w:t>
      </w:r>
      <w:r>
        <w:rPr>
          <w:rFonts w:hint="eastAsia"/>
          <w:lang w:val="fr-FR" w:eastAsia="fr-FR"/>
        </w:rPr>
        <w:t>标签中，框架会判断此定义是否存在，若错误视图已经在标签内定义好，那么凡是控制器在执行过程发生的异常错误最终会传递到此错误视图，再显示处理。</w:t>
      </w:r>
    </w:p>
    <w:p w14:paraId="2B8F7E0F" w14:textId="77777777" w:rsidR="00F87240" w:rsidRDefault="00F87240" w:rsidP="00B964FD">
      <w:pPr>
        <w:ind w:firstLine="420"/>
        <w:jc w:val="both"/>
        <w:rPr>
          <w:lang w:val="fr-FR" w:eastAsia="fr-FR"/>
        </w:rPr>
      </w:pPr>
      <w:r>
        <w:rPr>
          <w:rFonts w:hint="eastAsia"/>
          <w:lang w:val="fr-FR" w:eastAsia="fr-FR"/>
        </w:rPr>
        <w:t>一个典型的</w:t>
      </w:r>
      <w:r>
        <w:rPr>
          <w:lang w:val="fr-FR" w:eastAsia="fr-FR"/>
        </w:rPr>
        <w:t>errView.jsp</w:t>
      </w:r>
      <w:r>
        <w:rPr>
          <w:rFonts w:hint="eastAsia"/>
          <w:lang w:val="fr-FR" w:eastAsia="fr-FR"/>
        </w:rPr>
        <w:t>错误视图代码如下：</w:t>
      </w:r>
    </w:p>
    <w:p w14:paraId="3AE3CC8F" w14:textId="77777777" w:rsidR="00F87240" w:rsidRDefault="00F87240">
      <w:pPr>
        <w:pStyle w:val="code-section"/>
      </w:pPr>
      <w:r>
        <w:t>&lt;%@page contentType="text/html; charset=GBK"%&gt;</w:t>
      </w:r>
    </w:p>
    <w:p w14:paraId="502B4BE3" w14:textId="77777777" w:rsidR="00F87240" w:rsidRDefault="00F87240">
      <w:pPr>
        <w:pStyle w:val="code-section"/>
      </w:pPr>
      <w:r>
        <w:t>&lt;%@page session="false"%&gt;</w:t>
      </w:r>
    </w:p>
    <w:p w14:paraId="280B1750" w14:textId="77777777" w:rsidR="00F87240" w:rsidRDefault="00F87240">
      <w:pPr>
        <w:pStyle w:val="code-section"/>
      </w:pPr>
      <w:r>
        <w:t>&lt;%@page import="com.beetle.framework.web.view.ViewHelper"%&gt;</w:t>
      </w:r>
    </w:p>
    <w:p w14:paraId="4C8A155A" w14:textId="77777777" w:rsidR="00F87240" w:rsidRDefault="00F87240">
      <w:pPr>
        <w:pStyle w:val="code-section"/>
      </w:pPr>
      <w:r>
        <w:t>&lt;html&gt;</w:t>
      </w:r>
    </w:p>
    <w:p w14:paraId="68620DDC" w14:textId="77777777" w:rsidR="00F87240" w:rsidRDefault="00F87240">
      <w:pPr>
        <w:pStyle w:val="code-section"/>
      </w:pPr>
      <w:r>
        <w:t>&lt;link href="/views/t-1.css" rel="stylesheet" type="text/css"&gt;</w:t>
      </w:r>
    </w:p>
    <w:p w14:paraId="14BAADE8" w14:textId="77777777" w:rsidR="00F87240" w:rsidRDefault="00F87240">
      <w:pPr>
        <w:pStyle w:val="code-section"/>
      </w:pPr>
      <w:r>
        <w:t>&lt;body bgcolor="#ffffff"&gt;</w:t>
      </w:r>
    </w:p>
    <w:p w14:paraId="58AE4FDB" w14:textId="77777777" w:rsidR="00F87240" w:rsidRDefault="00F87240">
      <w:pPr>
        <w:pStyle w:val="code-section"/>
      </w:pPr>
      <w:r>
        <w:rPr>
          <w:rFonts w:hint="eastAsia"/>
        </w:rPr>
        <w:t>&lt;h1&gt;</w:t>
      </w:r>
      <w:r>
        <w:rPr>
          <w:rFonts w:hint="eastAsia"/>
          <w:lang w:val="fr-FR" w:eastAsia="fr-FR"/>
        </w:rPr>
        <w:t>错误信息显示页面</w:t>
      </w:r>
      <w:r>
        <w:rPr>
          <w:rFonts w:hint="eastAsia"/>
        </w:rPr>
        <w:t>&lt;/h1&gt;</w:t>
      </w:r>
    </w:p>
    <w:p w14:paraId="323A75B4" w14:textId="77777777" w:rsidR="00F87240" w:rsidRDefault="00F87240">
      <w:pPr>
        <w:pStyle w:val="code-section"/>
        <w:rPr>
          <w:b/>
        </w:rPr>
      </w:pPr>
      <w:r>
        <w:rPr>
          <w:b/>
        </w:rPr>
        <w:lastRenderedPageBreak/>
        <w:t>&lt;%</w:t>
      </w:r>
    </w:p>
    <w:p w14:paraId="07C23883" w14:textId="77777777" w:rsidR="00F87240" w:rsidRDefault="00F87240">
      <w:pPr>
        <w:pStyle w:val="code-section"/>
        <w:rPr>
          <w:b/>
        </w:rPr>
      </w:pPr>
      <w:r>
        <w:rPr>
          <w:b/>
        </w:rPr>
        <w:t>ViewHelper helper=new ViewHelper(request);</w:t>
      </w:r>
    </w:p>
    <w:p w14:paraId="40FE9CF5" w14:textId="77777777" w:rsidR="00F87240" w:rsidRDefault="00F87240">
      <w:pPr>
        <w:pStyle w:val="code-section"/>
      </w:pPr>
      <w:r>
        <w:rPr>
          <w:b/>
        </w:rPr>
        <w:t>%&gt;</w:t>
      </w:r>
    </w:p>
    <w:p w14:paraId="02D832A8" w14:textId="77777777" w:rsidR="00F87240" w:rsidRDefault="00F87240">
      <w:pPr>
        <w:pStyle w:val="code-section"/>
      </w:pPr>
      <w:r>
        <w:t xml:space="preserve">&lt;br&gt;Error Code is: </w:t>
      </w:r>
      <w:r>
        <w:rPr>
          <w:b/>
        </w:rPr>
        <w:t>&lt;%= helper.getErrCode() %&gt;</w:t>
      </w:r>
      <w:r>
        <w:t>&lt;br&gt;</w:t>
      </w:r>
    </w:p>
    <w:p w14:paraId="3B1C0DBB" w14:textId="77777777" w:rsidR="00F87240" w:rsidRDefault="00F87240">
      <w:pPr>
        <w:pStyle w:val="code-section"/>
      </w:pPr>
      <w:r>
        <w:t xml:space="preserve">&lt;br&gt;Error Message is: </w:t>
      </w:r>
      <w:r>
        <w:rPr>
          <w:b/>
        </w:rPr>
        <w:t>&lt;%= helper.getErrMessage() %&gt;</w:t>
      </w:r>
      <w:r>
        <w:t>&lt;br&gt;</w:t>
      </w:r>
    </w:p>
    <w:p w14:paraId="3E478957" w14:textId="77777777" w:rsidR="00F87240" w:rsidRDefault="00F87240">
      <w:pPr>
        <w:pStyle w:val="code-section"/>
      </w:pPr>
      <w:r>
        <w:t>Stack Trace is : &lt;pre&gt;&lt;font color="red"&gt;</w:t>
      </w:r>
      <w:r>
        <w:rPr>
          <w:b/>
        </w:rPr>
        <w:t>&lt;%=helper.getErrStackTraceInfo() %&gt;</w:t>
      </w:r>
      <w:r>
        <w:t>&lt;/font&gt;&lt;/pre&gt;</w:t>
      </w:r>
    </w:p>
    <w:p w14:paraId="596CA73F" w14:textId="77777777" w:rsidR="00F87240" w:rsidRDefault="00F87240">
      <w:pPr>
        <w:pStyle w:val="code-section"/>
      </w:pPr>
      <w:r>
        <w:t>&lt;br&gt;</w:t>
      </w:r>
    </w:p>
    <w:p w14:paraId="3858F128" w14:textId="77777777" w:rsidR="00F87240" w:rsidRDefault="00F87240">
      <w:pPr>
        <w:pStyle w:val="code-section"/>
      </w:pPr>
      <w:r>
        <w:rPr>
          <w:rFonts w:hint="eastAsia"/>
        </w:rPr>
        <w:t>&lt;p align="center"&gt;&lt;a href="/index.html"&gt;</w:t>
      </w:r>
      <w:r>
        <w:rPr>
          <w:rFonts w:hint="eastAsia"/>
          <w:lang w:val="fr-FR" w:eastAsia="fr-FR"/>
        </w:rPr>
        <w:t>返回</w:t>
      </w:r>
      <w:r>
        <w:rPr>
          <w:rFonts w:hint="eastAsia"/>
        </w:rPr>
        <w:t>&lt;/a&gt;&lt;/p&gt;</w:t>
      </w:r>
    </w:p>
    <w:p w14:paraId="47285A22" w14:textId="77777777" w:rsidR="00F87240" w:rsidRDefault="00F87240">
      <w:pPr>
        <w:pStyle w:val="code-section"/>
      </w:pPr>
      <w:r>
        <w:t>&lt;/body&gt;</w:t>
      </w:r>
    </w:p>
    <w:p w14:paraId="72169294" w14:textId="77777777" w:rsidR="00F87240" w:rsidRDefault="00F87240">
      <w:pPr>
        <w:pStyle w:val="code-section"/>
      </w:pPr>
      <w:r>
        <w:t>&lt;/html&gt;</w:t>
      </w:r>
    </w:p>
    <w:p w14:paraId="67023BDD" w14:textId="77777777" w:rsidR="00F87240" w:rsidRDefault="00F87240" w:rsidP="00B964FD">
      <w:pPr>
        <w:ind w:firstLine="420"/>
        <w:jc w:val="both"/>
      </w:pPr>
      <w:r>
        <w:rPr>
          <w:rFonts w:hint="eastAsia"/>
        </w:rPr>
        <w:t>WebView.xml</w:t>
      </w:r>
      <w:r>
        <w:rPr>
          <w:rFonts w:hint="eastAsia"/>
          <w:lang w:val="fr-FR" w:eastAsia="fr-FR"/>
        </w:rPr>
        <w:t>定义如下</w:t>
      </w:r>
      <w:r>
        <w:rPr>
          <w:rFonts w:hint="eastAsia"/>
        </w:rPr>
        <w:t>：</w:t>
      </w:r>
    </w:p>
    <w:p w14:paraId="5BBF701D" w14:textId="77777777" w:rsidR="00F87240" w:rsidRDefault="00F87240">
      <w:pPr>
        <w:pStyle w:val="code-section"/>
      </w:pPr>
      <w:r>
        <w:t>&lt;?xml version="1.0" encoding="UTF-8"?&gt;</w:t>
      </w:r>
    </w:p>
    <w:p w14:paraId="5A3CF8C7" w14:textId="77777777" w:rsidR="00F87240" w:rsidRDefault="00F87240">
      <w:pPr>
        <w:pStyle w:val="code-section"/>
      </w:pPr>
      <w:r>
        <w:t>&lt;mappings&gt;</w:t>
      </w:r>
    </w:p>
    <w:p w14:paraId="7020C7E0" w14:textId="77777777" w:rsidR="00F87240" w:rsidRDefault="00F87240">
      <w:pPr>
        <w:pStyle w:val="code-section"/>
      </w:pPr>
      <w:r>
        <w:tab/>
        <w:t>&lt;views&gt;</w:t>
      </w:r>
    </w:p>
    <w:p w14:paraId="34A0D78F" w14:textId="77777777" w:rsidR="00F87240" w:rsidRDefault="00F87240">
      <w:pPr>
        <w:pStyle w:val="code-section"/>
      </w:pPr>
      <w:r>
        <w:tab/>
      </w:r>
      <w:r>
        <w:tab/>
        <w:t>&lt;ErrorView&gt;</w:t>
      </w:r>
      <w:r>
        <w:rPr>
          <w:b/>
        </w:rPr>
        <w:t>ErrView</w:t>
      </w:r>
      <w:r>
        <w:t>&lt;/ErrorView&gt;</w:t>
      </w:r>
    </w:p>
    <w:p w14:paraId="197A541B" w14:textId="77777777" w:rsidR="00F87240" w:rsidRDefault="00F87240">
      <w:pPr>
        <w:pStyle w:val="code-section"/>
      </w:pPr>
      <w:r>
        <w:tab/>
      </w:r>
      <w:r>
        <w:tab/>
        <w:t>&lt;standard&gt;</w:t>
      </w:r>
    </w:p>
    <w:p w14:paraId="04F94A68" w14:textId="77777777" w:rsidR="00F87240" w:rsidRDefault="00F87240">
      <w:pPr>
        <w:pStyle w:val="code-section"/>
      </w:pPr>
      <w:r>
        <w:tab/>
      </w:r>
      <w:r>
        <w:tab/>
      </w:r>
      <w:r>
        <w:tab/>
        <w:t>&lt;sItem name="</w:t>
      </w:r>
      <w:r>
        <w:rPr>
          <w:b/>
        </w:rPr>
        <w:t>ErrView</w:t>
      </w:r>
      <w:r>
        <w:t>" url="</w:t>
      </w:r>
      <w:r>
        <w:rPr>
          <w:b/>
        </w:rPr>
        <w:t>/common/errView.jsp</w:t>
      </w:r>
      <w:r>
        <w:t>" /&gt;</w:t>
      </w:r>
    </w:p>
    <w:p w14:paraId="6AA82CE7" w14:textId="77777777" w:rsidR="00F87240" w:rsidRDefault="00F87240">
      <w:pPr>
        <w:pStyle w:val="code-section"/>
        <w:rPr>
          <w:color w:val="008000"/>
          <w:lang w:val="fr-FR" w:eastAsia="zh-CN"/>
        </w:rPr>
      </w:pPr>
      <w:r>
        <w:lastRenderedPageBreak/>
        <w:tab/>
      </w:r>
      <w:r>
        <w:tab/>
      </w:r>
      <w:r>
        <w:tab/>
      </w:r>
      <w:r>
        <w:rPr>
          <w:color w:val="008000"/>
          <w:lang w:val="fr-FR" w:eastAsia="zh-CN"/>
        </w:rPr>
        <w:t>&lt;!-- ... --&gt;</w:t>
      </w:r>
    </w:p>
    <w:p w14:paraId="50CF91CD" w14:textId="77777777" w:rsidR="00F87240" w:rsidRDefault="00F87240">
      <w:pPr>
        <w:pStyle w:val="code-section"/>
        <w:rPr>
          <w:lang w:val="fr-FR" w:eastAsia="zh-CN"/>
        </w:rPr>
      </w:pPr>
      <w:r>
        <w:rPr>
          <w:lang w:val="fr-FR" w:eastAsia="zh-CN"/>
        </w:rPr>
        <w:tab/>
      </w:r>
      <w:r>
        <w:rPr>
          <w:lang w:val="fr-FR" w:eastAsia="zh-CN"/>
        </w:rPr>
        <w:tab/>
        <w:t>&lt;/standard&gt;</w:t>
      </w:r>
    </w:p>
    <w:p w14:paraId="4619574A" w14:textId="77777777" w:rsidR="00F87240" w:rsidRDefault="00F87240">
      <w:pPr>
        <w:pStyle w:val="code-section"/>
        <w:rPr>
          <w:lang w:val="fr-FR" w:eastAsia="zh-CN"/>
        </w:rPr>
      </w:pPr>
      <w:r>
        <w:rPr>
          <w:lang w:val="fr-FR" w:eastAsia="zh-CN"/>
        </w:rPr>
        <w:tab/>
        <w:t>&lt;/views&gt;</w:t>
      </w:r>
    </w:p>
    <w:p w14:paraId="55368859" w14:textId="77777777" w:rsidR="00F87240" w:rsidRDefault="00F87240">
      <w:pPr>
        <w:pStyle w:val="code-section"/>
        <w:rPr>
          <w:lang w:val="fr-FR" w:eastAsia="zh-CN"/>
        </w:rPr>
      </w:pPr>
      <w:r>
        <w:rPr>
          <w:lang w:val="fr-FR" w:eastAsia="zh-CN"/>
        </w:rPr>
        <w:t>&lt;/mappings&gt;</w:t>
      </w:r>
    </w:p>
    <w:p w14:paraId="2819AFB3" w14:textId="77777777" w:rsidR="00F87240" w:rsidRDefault="00F87240" w:rsidP="00B964FD">
      <w:pPr>
        <w:ind w:firstLine="420"/>
        <w:jc w:val="both"/>
        <w:rPr>
          <w:lang w:val="fr-FR" w:eastAsia="fr-FR"/>
        </w:rPr>
      </w:pPr>
      <w:r>
        <w:rPr>
          <w:rFonts w:hint="eastAsia"/>
          <w:lang w:val="fr-FR" w:eastAsia="fr-FR"/>
        </w:rPr>
        <w:t>开发人员可以根据错误代码（</w:t>
      </w:r>
      <w:r>
        <w:rPr>
          <w:rFonts w:hint="eastAsia"/>
          <w:b/>
          <w:lang w:val="fr-FR" w:eastAsia="fr-FR"/>
        </w:rPr>
        <w:t>ErrCode</w:t>
      </w:r>
      <w:r>
        <w:rPr>
          <w:rFonts w:hint="eastAsia"/>
          <w:lang w:val="fr-FR" w:eastAsia="fr-FR"/>
        </w:rPr>
        <w:t>）来自定义更为友好的错误提示信息。</w:t>
      </w:r>
    </w:p>
    <w:p w14:paraId="7C76390B" w14:textId="77777777" w:rsidR="00F87240" w:rsidRDefault="00F87240" w:rsidP="00B964FD">
      <w:pPr>
        <w:ind w:firstLine="420"/>
        <w:jc w:val="both"/>
        <w:rPr>
          <w:lang w:val="fr-FR" w:eastAsia="fr-FR"/>
        </w:rPr>
      </w:pPr>
    </w:p>
    <w:p w14:paraId="5E776516" w14:textId="77777777" w:rsidR="00F87240" w:rsidRDefault="00FA6375" w:rsidP="007E7BA0">
      <w:pPr>
        <w:pStyle w:val="3"/>
        <w:rPr>
          <w:lang w:eastAsia="zh-CN"/>
        </w:rPr>
      </w:pPr>
      <w:bookmarkStart w:id="237" w:name="_控制器、视图及两者引用关系分析"/>
      <w:bookmarkStart w:id="238" w:name="_Toc57635858"/>
      <w:bookmarkStart w:id="239" w:name="_Toc358126547"/>
      <w:bookmarkEnd w:id="237"/>
      <w:r>
        <w:rPr>
          <w:rFonts w:hint="eastAsia"/>
          <w:lang w:eastAsia="zh-CN"/>
        </w:rPr>
        <w:t>4</w:t>
      </w:r>
      <w:r w:rsidR="00E7707B">
        <w:rPr>
          <w:rFonts w:hint="eastAsia"/>
          <w:lang w:eastAsia="zh-CN"/>
        </w:rPr>
        <w:t>.</w:t>
      </w:r>
      <w:r w:rsidR="0002356C">
        <w:rPr>
          <w:rFonts w:hint="eastAsia"/>
          <w:lang w:eastAsia="zh-CN"/>
        </w:rPr>
        <w:t>7</w:t>
      </w:r>
      <w:r w:rsidR="00E7707B">
        <w:rPr>
          <w:rFonts w:hint="eastAsia"/>
          <w:lang w:eastAsia="zh-CN"/>
        </w:rPr>
        <w:t>.8</w:t>
      </w:r>
      <w:r w:rsidR="00F87240">
        <w:rPr>
          <w:rFonts w:hint="eastAsia"/>
          <w:lang w:eastAsia="zh-CN"/>
        </w:rPr>
        <w:t>控制器、视图及两者引用关系分析</w:t>
      </w:r>
      <w:bookmarkEnd w:id="238"/>
      <w:bookmarkEnd w:id="239"/>
    </w:p>
    <w:p w14:paraId="256DF434" w14:textId="77777777" w:rsidR="00F87240" w:rsidRDefault="00F87240" w:rsidP="00B964FD">
      <w:pPr>
        <w:ind w:firstLine="420"/>
        <w:jc w:val="both"/>
        <w:rPr>
          <w:lang w:val="fr-FR" w:eastAsia="fr-FR"/>
        </w:rPr>
      </w:pPr>
      <w:r>
        <w:rPr>
          <w:rFonts w:hint="eastAsia"/>
          <w:lang w:val="fr-FR" w:eastAsia="fr-FR"/>
        </w:rPr>
        <w:t>BJAF Web</w:t>
      </w:r>
      <w:r>
        <w:rPr>
          <w:rFonts w:hint="eastAsia"/>
          <w:lang w:val="fr-FR" w:eastAsia="fr-FR"/>
        </w:rPr>
        <w:t>框架内置一个</w:t>
      </w:r>
      <w:r>
        <w:rPr>
          <w:rFonts w:hint="eastAsia"/>
          <w:lang w:val="fr-FR" w:eastAsia="fr-FR"/>
        </w:rPr>
        <w:t>ManageController</w:t>
      </w:r>
      <w:r>
        <w:rPr>
          <w:rFonts w:hint="eastAsia"/>
          <w:lang w:val="fr-FR" w:eastAsia="fr-FR"/>
        </w:rPr>
        <w:t>的管理控制器，实现应用控制器、视图以及两者引用关系的列表展示，方便开发人员了解当前系统有多少个控制器，有多个视图，它们在系统的物理位置如何，某个控制器究竟引用了多少个视图等等。</w:t>
      </w:r>
    </w:p>
    <w:p w14:paraId="063E485C" w14:textId="77777777" w:rsidR="00F87240" w:rsidRDefault="00F87240" w:rsidP="00B964FD">
      <w:pPr>
        <w:ind w:firstLine="420"/>
        <w:jc w:val="both"/>
        <w:rPr>
          <w:lang w:val="fr-FR" w:eastAsia="fr-FR"/>
        </w:rPr>
      </w:pPr>
      <w:r>
        <w:rPr>
          <w:rFonts w:hint="eastAsia"/>
          <w:lang w:val="fr-FR" w:eastAsia="fr-FR"/>
        </w:rPr>
        <w:t>这个内置控制器入口是：</w:t>
      </w:r>
    </w:p>
    <w:p w14:paraId="1E6AA041" w14:textId="77777777" w:rsidR="00F87240" w:rsidRDefault="00F87240" w:rsidP="00B964FD">
      <w:pPr>
        <w:ind w:firstLine="422"/>
        <w:jc w:val="both"/>
        <w:rPr>
          <w:b/>
          <w:lang w:val="fr-FR" w:eastAsia="fr-FR"/>
        </w:rPr>
      </w:pPr>
      <w:r>
        <w:rPr>
          <w:b/>
          <w:lang w:val="fr-FR" w:eastAsia="fr-FR"/>
        </w:rPr>
        <w:t>$framework.web.manage.ManageController.ctrl</w:t>
      </w:r>
    </w:p>
    <w:p w14:paraId="7B92A53E" w14:textId="77777777" w:rsidR="00F87240" w:rsidRDefault="00F87240" w:rsidP="00B964FD">
      <w:pPr>
        <w:ind w:firstLine="420"/>
        <w:jc w:val="both"/>
        <w:rPr>
          <w:lang w:val="fr-FR" w:eastAsia="fr-FR"/>
        </w:rPr>
      </w:pPr>
      <w:r>
        <w:rPr>
          <w:rFonts w:hint="eastAsia"/>
          <w:lang w:val="fr-FR" w:eastAsia="fr-FR"/>
        </w:rPr>
        <w:t>进入后显示以下页面：</w:t>
      </w:r>
    </w:p>
    <w:p w14:paraId="43DA2E3D"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12607FD5" wp14:editId="1B14D989">
            <wp:extent cx="5943600" cy="2238375"/>
            <wp:effectExtent l="19050" t="0" r="0" b="0"/>
            <wp:docPr id="51" name="图片 51" descr="44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441278576189468.png"/>
                    <pic:cNvPicPr>
                      <a:picLocks noChangeArrowheads="1"/>
                    </pic:cNvPicPr>
                  </pic:nvPicPr>
                  <pic:blipFill>
                    <a:blip r:embed="rId192" cstate="print"/>
                    <a:srcRect/>
                    <a:stretch>
                      <a:fillRect/>
                    </a:stretch>
                  </pic:blipFill>
                  <pic:spPr bwMode="auto">
                    <a:xfrm>
                      <a:off x="0" y="0"/>
                      <a:ext cx="5943600" cy="2238375"/>
                    </a:xfrm>
                    <a:prstGeom prst="rect">
                      <a:avLst/>
                    </a:prstGeom>
                    <a:noFill/>
                    <a:ln w="9525">
                      <a:noFill/>
                      <a:miter lim="800000"/>
                      <a:headEnd/>
                      <a:tailEnd/>
                    </a:ln>
                    <a:effectLst/>
                  </pic:spPr>
                </pic:pic>
              </a:graphicData>
            </a:graphic>
          </wp:inline>
        </w:drawing>
      </w:r>
    </w:p>
    <w:p w14:paraId="242CB799"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3-26</w:t>
      </w:r>
      <w:r>
        <w:rPr>
          <w:rFonts w:hint="eastAsia"/>
          <w:lang w:val="fr-FR" w:eastAsia="fr-FR"/>
        </w:rPr>
        <w:t>内置控制器管理界面截图</w:t>
      </w:r>
    </w:p>
    <w:p w14:paraId="628C2F76" w14:textId="77777777" w:rsidR="00F87240" w:rsidRDefault="00F87240" w:rsidP="00B964FD">
      <w:pPr>
        <w:ind w:firstLine="420"/>
        <w:jc w:val="both"/>
        <w:rPr>
          <w:lang w:val="fr-FR" w:eastAsia="fr-FR"/>
        </w:rPr>
      </w:pPr>
      <w:r>
        <w:rPr>
          <w:rFonts w:hint="eastAsia"/>
          <w:lang w:val="fr-FR" w:eastAsia="fr-FR"/>
        </w:rPr>
        <w:t>点击“</w:t>
      </w:r>
      <w:r>
        <w:rPr>
          <w:lang w:val="fr-FR" w:eastAsia="fr-FR"/>
        </w:rPr>
        <w:t>Show all controllers</w:t>
      </w:r>
      <w:r>
        <w:rPr>
          <w:rFonts w:hint="eastAsia"/>
          <w:lang w:val="fr-FR" w:eastAsia="fr-FR"/>
        </w:rPr>
        <w:t>”链接，显示所有控制器列表，见下图：</w:t>
      </w:r>
    </w:p>
    <w:p w14:paraId="3705BBA0"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09EA175E" wp14:editId="748F2645">
            <wp:extent cx="5943600" cy="3695700"/>
            <wp:effectExtent l="19050" t="0" r="0" b="0"/>
            <wp:docPr id="52" name="图片 52" descr="4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451278576189468.png"/>
                    <pic:cNvPicPr>
                      <a:picLocks noChangeArrowheads="1"/>
                    </pic:cNvPicPr>
                  </pic:nvPicPr>
                  <pic:blipFill>
                    <a:blip r:embed="rId193" cstate="print"/>
                    <a:srcRect/>
                    <a:stretch>
                      <a:fillRect/>
                    </a:stretch>
                  </pic:blipFill>
                  <pic:spPr bwMode="auto">
                    <a:xfrm>
                      <a:off x="0" y="0"/>
                      <a:ext cx="5943600" cy="3695700"/>
                    </a:xfrm>
                    <a:prstGeom prst="rect">
                      <a:avLst/>
                    </a:prstGeom>
                    <a:noFill/>
                    <a:ln w="9525">
                      <a:noFill/>
                      <a:miter lim="800000"/>
                      <a:headEnd/>
                      <a:tailEnd/>
                    </a:ln>
                    <a:effectLst/>
                  </pic:spPr>
                </pic:pic>
              </a:graphicData>
            </a:graphic>
          </wp:inline>
        </w:drawing>
      </w:r>
    </w:p>
    <w:p w14:paraId="71FBC955"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3-27</w:t>
      </w:r>
      <w:r>
        <w:rPr>
          <w:rFonts w:hint="eastAsia"/>
          <w:lang w:val="fr-FR" w:eastAsia="fr-FR"/>
        </w:rPr>
        <w:t>控制器列表截图</w:t>
      </w:r>
    </w:p>
    <w:p w14:paraId="6367A468" w14:textId="77777777" w:rsidR="00F87240" w:rsidRDefault="00F87240" w:rsidP="00B964FD">
      <w:pPr>
        <w:ind w:firstLine="420"/>
        <w:jc w:val="both"/>
        <w:rPr>
          <w:lang w:val="fr-FR" w:eastAsia="fr-FR"/>
        </w:rPr>
      </w:pPr>
      <w:r>
        <w:rPr>
          <w:rFonts w:hint="eastAsia"/>
          <w:lang w:val="fr-FR" w:eastAsia="fr-FR"/>
        </w:rPr>
        <w:t>可见，在列表中清楚见到当前系统使用控制器名称及其具体实现类。点击“</w:t>
      </w:r>
      <w:r>
        <w:rPr>
          <w:lang w:val="fr-FR" w:eastAsia="fr-FR"/>
        </w:rPr>
        <w:t>Show all views</w:t>
      </w:r>
      <w:r>
        <w:rPr>
          <w:rFonts w:hint="eastAsia"/>
          <w:lang w:val="fr-FR" w:eastAsia="fr-FR"/>
        </w:rPr>
        <w:t>”进入以下视图列表：</w:t>
      </w:r>
    </w:p>
    <w:p w14:paraId="1A1B2497"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32BC1CF4" wp14:editId="75AF8817">
            <wp:extent cx="5934075" cy="3095625"/>
            <wp:effectExtent l="19050" t="0" r="9525" b="0"/>
            <wp:docPr id="53" name="图片 53" descr="4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461278576189468.png"/>
                    <pic:cNvPicPr>
                      <a:picLocks noChangeArrowheads="1"/>
                    </pic:cNvPicPr>
                  </pic:nvPicPr>
                  <pic:blipFill>
                    <a:blip r:embed="rId194" cstate="print"/>
                    <a:srcRect/>
                    <a:stretch>
                      <a:fillRect/>
                    </a:stretch>
                  </pic:blipFill>
                  <pic:spPr bwMode="auto">
                    <a:xfrm>
                      <a:off x="0" y="0"/>
                      <a:ext cx="5934075" cy="3095625"/>
                    </a:xfrm>
                    <a:prstGeom prst="rect">
                      <a:avLst/>
                    </a:prstGeom>
                    <a:noFill/>
                    <a:ln w="9525">
                      <a:noFill/>
                      <a:miter lim="800000"/>
                      <a:headEnd/>
                      <a:tailEnd/>
                    </a:ln>
                    <a:effectLst/>
                  </pic:spPr>
                </pic:pic>
              </a:graphicData>
            </a:graphic>
          </wp:inline>
        </w:drawing>
      </w:r>
    </w:p>
    <w:p w14:paraId="1E578388"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3-28</w:t>
      </w:r>
      <w:r>
        <w:rPr>
          <w:rFonts w:hint="eastAsia"/>
          <w:lang w:val="fr-FR" w:eastAsia="fr-FR"/>
        </w:rPr>
        <w:t>视图列表截图</w:t>
      </w:r>
    </w:p>
    <w:p w14:paraId="1E5DC79C" w14:textId="77777777" w:rsidR="00F87240" w:rsidRDefault="00F87240" w:rsidP="00B964FD">
      <w:pPr>
        <w:ind w:firstLine="420"/>
        <w:jc w:val="both"/>
        <w:rPr>
          <w:lang w:val="fr-FR" w:eastAsia="fr-FR"/>
        </w:rPr>
      </w:pPr>
      <w:r>
        <w:rPr>
          <w:rFonts w:hint="eastAsia"/>
          <w:lang w:val="fr-FR" w:eastAsia="fr-FR"/>
        </w:rPr>
        <w:t>可见，在列表中可以清楚了解当前系统使用的视图的名称以及此视图所对应的具体文件及其所在位置信息。点击“</w:t>
      </w:r>
      <w:r>
        <w:rPr>
          <w:lang w:val="fr-FR" w:eastAsia="fr-FR"/>
        </w:rPr>
        <w:t>Show all controller-views relationship in runtime</w:t>
      </w:r>
      <w:r>
        <w:rPr>
          <w:rFonts w:hint="eastAsia"/>
          <w:lang w:val="fr-FR" w:eastAsia="fr-FR"/>
        </w:rPr>
        <w:t>”，进入控制器与视图关系列表：</w:t>
      </w:r>
    </w:p>
    <w:p w14:paraId="0EBF5EED" w14:textId="77777777" w:rsidR="00F87240" w:rsidRDefault="000B3E2D" w:rsidP="00B964FD">
      <w:pPr>
        <w:ind w:firstLine="420"/>
        <w:jc w:val="center"/>
        <w:rPr>
          <w:lang w:val="fr-FR" w:eastAsia="fr-FR"/>
        </w:rPr>
      </w:pPr>
      <w:r>
        <w:rPr>
          <w:noProof/>
          <w:lang w:eastAsia="zh-CN" w:bidi="ar-SA"/>
        </w:rPr>
        <w:lastRenderedPageBreak/>
        <w:drawing>
          <wp:inline distT="0" distB="0" distL="0" distR="0" wp14:anchorId="6A04D72F" wp14:editId="56C01797">
            <wp:extent cx="5934075" cy="4962525"/>
            <wp:effectExtent l="19050" t="0" r="9525" b="0"/>
            <wp:docPr id="54" name="图片 54" descr="4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471278576189468.png"/>
                    <pic:cNvPicPr>
                      <a:picLocks noChangeArrowheads="1"/>
                    </pic:cNvPicPr>
                  </pic:nvPicPr>
                  <pic:blipFill>
                    <a:blip r:embed="rId195" cstate="print"/>
                    <a:srcRect/>
                    <a:stretch>
                      <a:fillRect/>
                    </a:stretch>
                  </pic:blipFill>
                  <pic:spPr bwMode="auto">
                    <a:xfrm>
                      <a:off x="0" y="0"/>
                      <a:ext cx="5934075" cy="4962525"/>
                    </a:xfrm>
                    <a:prstGeom prst="rect">
                      <a:avLst/>
                    </a:prstGeom>
                    <a:noFill/>
                    <a:ln w="9525">
                      <a:noFill/>
                      <a:miter lim="800000"/>
                      <a:headEnd/>
                      <a:tailEnd/>
                    </a:ln>
                    <a:effectLst/>
                  </pic:spPr>
                </pic:pic>
              </a:graphicData>
            </a:graphic>
          </wp:inline>
        </w:drawing>
      </w:r>
    </w:p>
    <w:p w14:paraId="5EA966DD" w14:textId="77777777" w:rsidR="00F87240" w:rsidRDefault="00F87240" w:rsidP="00B964FD">
      <w:pPr>
        <w:ind w:firstLine="420"/>
        <w:jc w:val="center"/>
        <w:rPr>
          <w:lang w:val="fr-FR" w:eastAsia="fr-FR"/>
        </w:rPr>
      </w:pPr>
      <w:r>
        <w:rPr>
          <w:rFonts w:hint="eastAsia"/>
          <w:lang w:val="fr-FR" w:eastAsia="fr-FR"/>
        </w:rPr>
        <w:t>图</w:t>
      </w:r>
      <w:r>
        <w:rPr>
          <w:rFonts w:hint="eastAsia"/>
          <w:lang w:val="fr-FR" w:eastAsia="fr-FR"/>
        </w:rPr>
        <w:t>3-29</w:t>
      </w:r>
      <w:r>
        <w:rPr>
          <w:rFonts w:hint="eastAsia"/>
          <w:lang w:val="fr-FR" w:eastAsia="fr-FR"/>
        </w:rPr>
        <w:t>控制器视图引用关系列表截图</w:t>
      </w:r>
    </w:p>
    <w:p w14:paraId="23DC120A" w14:textId="77777777" w:rsidR="00F87240" w:rsidRDefault="00F87240" w:rsidP="00B964FD">
      <w:pPr>
        <w:ind w:firstLine="420"/>
        <w:jc w:val="both"/>
        <w:rPr>
          <w:lang w:val="fr-FR" w:eastAsia="fr-FR"/>
        </w:rPr>
      </w:pPr>
      <w:r>
        <w:rPr>
          <w:rFonts w:hint="eastAsia"/>
          <w:lang w:val="fr-FR" w:eastAsia="fr-FR"/>
        </w:rPr>
        <w:t>可见，通过上面列表很清晰知道控制器与视图的各种关系，例如：对于</w:t>
      </w:r>
      <w:r>
        <w:rPr>
          <w:rFonts w:hint="eastAsia"/>
          <w:lang w:val="fr-FR" w:eastAsia="fr-FR"/>
        </w:rPr>
        <w:t>LoginController.ctrl</w:t>
      </w:r>
      <w:r>
        <w:rPr>
          <w:rFonts w:hint="eastAsia"/>
          <w:lang w:val="fr-FR" w:eastAsia="fr-FR"/>
        </w:rPr>
        <w:t>控制器，可知其具体实现类是：</w:t>
      </w:r>
      <w:r>
        <w:rPr>
          <w:rFonts w:hint="eastAsia"/>
          <w:lang w:val="fr-FR" w:eastAsia="fr-FR"/>
        </w:rPr>
        <w:lastRenderedPageBreak/>
        <w:t>“</w:t>
      </w:r>
      <w:r>
        <w:rPr>
          <w:lang w:val="fr-FR" w:eastAsia="fr-FR"/>
        </w:rPr>
        <w:t>com.beetle.WebDemo.presentation.LoginController</w:t>
      </w:r>
      <w:r>
        <w:rPr>
          <w:rFonts w:hint="eastAsia"/>
          <w:lang w:val="fr-FR" w:eastAsia="fr-FR"/>
        </w:rPr>
        <w:t>”；其引用了两个视图：“</w:t>
      </w:r>
      <w:r>
        <w:rPr>
          <w:lang w:val="fr-FR" w:eastAsia="fr-FR"/>
        </w:rPr>
        <w:t>LginFtlView</w:t>
      </w:r>
      <w:r>
        <w:rPr>
          <w:rFonts w:hint="eastAsia"/>
          <w:lang w:val="fr-FR" w:eastAsia="fr-FR"/>
        </w:rPr>
        <w:t>”和“</w:t>
      </w:r>
      <w:r>
        <w:rPr>
          <w:lang w:val="fr-FR" w:eastAsia="fr-FR"/>
        </w:rPr>
        <w:t>MainView</w:t>
      </w:r>
      <w:r>
        <w:rPr>
          <w:rFonts w:hint="eastAsia"/>
          <w:lang w:val="fr-FR" w:eastAsia="fr-FR"/>
        </w:rPr>
        <w:t>”；并且这两个视图的具体文件和路径一目了然。</w:t>
      </w:r>
    </w:p>
    <w:p w14:paraId="4CACD6BC" w14:textId="77777777" w:rsidR="00F87240" w:rsidRDefault="00F87240" w:rsidP="00B964FD">
      <w:pPr>
        <w:ind w:firstLine="420"/>
        <w:jc w:val="both"/>
        <w:rPr>
          <w:lang w:val="fr-FR" w:eastAsia="fr-FR"/>
        </w:rPr>
      </w:pPr>
    </w:p>
    <w:p w14:paraId="1DB6C09E"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2255DCD1" wp14:editId="5304F30D">
            <wp:extent cx="142875" cy="190500"/>
            <wp:effectExtent l="19050" t="0" r="9525" b="0"/>
            <wp:docPr id="55" name="图片 55"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val="fr-FR" w:eastAsia="fr-FR"/>
        </w:rPr>
        <w:t>若想把这个功能禁止，可以通过在</w:t>
      </w:r>
      <w:r w:rsidR="00F87240">
        <w:rPr>
          <w:rFonts w:hint="eastAsia"/>
          <w:lang w:val="fr-FR" w:eastAsia="fr-FR"/>
        </w:rPr>
        <w:t>Web.xml</w:t>
      </w:r>
      <w:r w:rsidR="00F87240">
        <w:rPr>
          <w:rFonts w:hint="eastAsia"/>
          <w:lang w:val="fr-FR" w:eastAsia="fr-FR"/>
        </w:rPr>
        <w:t>文件中把</w:t>
      </w:r>
      <w:r w:rsidR="00F87240">
        <w:rPr>
          <w:lang w:val="fr-FR" w:eastAsia="fr-FR"/>
        </w:rPr>
        <w:t>CTRL_VIEW_MAP_ENABLED</w:t>
      </w:r>
      <w:r w:rsidR="00F87240">
        <w:rPr>
          <w:rFonts w:hint="eastAsia"/>
          <w:lang w:val="fr-FR" w:eastAsia="fr-FR"/>
        </w:rPr>
        <w:t>参数设置为</w:t>
      </w:r>
      <w:r w:rsidR="00F87240">
        <w:rPr>
          <w:rFonts w:hint="eastAsia"/>
          <w:lang w:val="fr-FR" w:eastAsia="fr-FR"/>
        </w:rPr>
        <w:t>false</w:t>
      </w:r>
      <w:r w:rsidR="00F87240">
        <w:rPr>
          <w:rFonts w:hint="eastAsia"/>
          <w:lang w:val="fr-FR" w:eastAsia="fr-FR"/>
        </w:rPr>
        <w:t>即可。</w:t>
      </w:r>
    </w:p>
    <w:p w14:paraId="07082A78" w14:textId="77777777" w:rsidR="00F87240" w:rsidRDefault="00F87240" w:rsidP="00B964FD">
      <w:pPr>
        <w:ind w:firstLine="420"/>
        <w:jc w:val="both"/>
        <w:rPr>
          <w:lang w:val="fr-FR" w:eastAsia="fr-FR"/>
        </w:rPr>
      </w:pPr>
    </w:p>
    <w:p w14:paraId="5F51F27E" w14:textId="77777777" w:rsidR="00F87240" w:rsidRDefault="00FA6375" w:rsidP="007E7BA0">
      <w:pPr>
        <w:pStyle w:val="2"/>
        <w:rPr>
          <w:lang w:val="fr-FR" w:eastAsia="fr-FR"/>
        </w:rPr>
      </w:pPr>
      <w:bookmarkStart w:id="240" w:name="_Toc57635859"/>
      <w:bookmarkStart w:id="241" w:name="_Toc358126548"/>
      <w:r>
        <w:rPr>
          <w:rFonts w:hint="eastAsia"/>
          <w:lang w:val="fr-FR" w:eastAsia="zh-CN"/>
        </w:rPr>
        <w:t>4</w:t>
      </w:r>
      <w:r w:rsidR="0002356C">
        <w:rPr>
          <w:rFonts w:hint="eastAsia"/>
          <w:lang w:val="fr-FR" w:eastAsia="zh-CN"/>
        </w:rPr>
        <w:t>.8</w:t>
      </w:r>
      <w:r w:rsidR="00F87240">
        <w:rPr>
          <w:rFonts w:hint="eastAsia"/>
          <w:lang w:val="fr-FR" w:eastAsia="fr-FR"/>
        </w:rPr>
        <w:t>Web</w:t>
      </w:r>
      <w:r w:rsidR="00F87240">
        <w:rPr>
          <w:rFonts w:hint="eastAsia"/>
          <w:lang w:val="fr-FR" w:eastAsia="fr-FR"/>
        </w:rPr>
        <w:t>应用零配置编程</w:t>
      </w:r>
      <w:bookmarkEnd w:id="240"/>
      <w:bookmarkEnd w:id="241"/>
    </w:p>
    <w:p w14:paraId="65D0AEC0" w14:textId="77777777" w:rsidR="00F87240" w:rsidRDefault="00F87240" w:rsidP="00B964FD">
      <w:pPr>
        <w:ind w:firstLine="420"/>
        <w:jc w:val="both"/>
        <w:rPr>
          <w:lang w:val="fr-FR" w:eastAsia="fr-FR"/>
        </w:rPr>
      </w:pPr>
      <w:r>
        <w:rPr>
          <w:rFonts w:hint="eastAsia"/>
          <w:lang w:val="fr-FR" w:eastAsia="fr-FR"/>
        </w:rPr>
        <w:t>在一个标准的</w:t>
      </w:r>
      <w:r>
        <w:rPr>
          <w:rFonts w:hint="eastAsia"/>
          <w:lang w:val="fr-FR" w:eastAsia="fr-FR"/>
        </w:rPr>
        <w:t>BJAF</w:t>
      </w:r>
      <w:r>
        <w:rPr>
          <w:rFonts w:hint="eastAsia"/>
          <w:lang w:val="fr-FR" w:eastAsia="fr-FR"/>
        </w:rPr>
        <w:t>框架</w:t>
      </w:r>
      <w:r>
        <w:rPr>
          <w:rFonts w:hint="eastAsia"/>
          <w:lang w:val="fr-FR" w:eastAsia="fr-FR"/>
        </w:rPr>
        <w:t>Web</w:t>
      </w:r>
      <w:r>
        <w:rPr>
          <w:rFonts w:hint="eastAsia"/>
          <w:lang w:val="fr-FR" w:eastAsia="fr-FR"/>
        </w:rPr>
        <w:t>应用中，一共涉及到</w:t>
      </w:r>
      <w:r>
        <w:rPr>
          <w:rFonts w:hint="eastAsia"/>
          <w:lang w:val="fr-FR" w:eastAsia="fr-FR"/>
        </w:rPr>
        <w:t>3</w:t>
      </w:r>
      <w:r>
        <w:rPr>
          <w:rFonts w:hint="eastAsia"/>
          <w:lang w:val="fr-FR" w:eastAsia="fr-FR"/>
        </w:rPr>
        <w:t>个配置文件，分别是：</w:t>
      </w:r>
      <w:r>
        <w:rPr>
          <w:b/>
          <w:lang w:val="fr-FR" w:eastAsia="fr-FR"/>
        </w:rPr>
        <w:t>web.xml</w:t>
      </w:r>
      <w:r>
        <w:rPr>
          <w:rFonts w:hint="eastAsia"/>
          <w:lang w:val="fr-FR" w:eastAsia="fr-FR"/>
        </w:rPr>
        <w:t>、</w:t>
      </w:r>
      <w:r>
        <w:rPr>
          <w:b/>
          <w:lang w:val="fr-FR" w:eastAsia="fr-FR"/>
        </w:rPr>
        <w:t>WebController.xml</w:t>
      </w:r>
      <w:r>
        <w:rPr>
          <w:rFonts w:hint="eastAsia"/>
          <w:lang w:val="fr-FR" w:eastAsia="fr-FR"/>
        </w:rPr>
        <w:t>和</w:t>
      </w:r>
      <w:r>
        <w:rPr>
          <w:b/>
          <w:lang w:val="fr-FR" w:eastAsia="fr-FR"/>
        </w:rPr>
        <w:t>WebView.xml</w:t>
      </w:r>
      <w:r>
        <w:rPr>
          <w:rFonts w:hint="eastAsia"/>
          <w:lang w:val="fr-FR" w:eastAsia="fr-FR"/>
        </w:rPr>
        <w:t>。其中，</w:t>
      </w:r>
      <w:r>
        <w:rPr>
          <w:rFonts w:hint="eastAsia"/>
          <w:lang w:val="fr-FR" w:eastAsia="fr-FR"/>
        </w:rPr>
        <w:t>web.xml</w:t>
      </w:r>
      <w:r>
        <w:rPr>
          <w:rFonts w:hint="eastAsia"/>
          <w:lang w:val="fr-FR" w:eastAsia="fr-FR"/>
        </w:rPr>
        <w:t>是</w:t>
      </w:r>
      <w:r>
        <w:rPr>
          <w:rFonts w:hint="eastAsia"/>
          <w:lang w:val="fr-FR" w:eastAsia="fr-FR"/>
        </w:rPr>
        <w:t>Servlet</w:t>
      </w:r>
      <w:r>
        <w:rPr>
          <w:rFonts w:hint="eastAsia"/>
          <w:lang w:val="fr-FR" w:eastAsia="fr-FR"/>
        </w:rPr>
        <w:t>标准规范所必须的，不能省略；</w:t>
      </w:r>
      <w:r>
        <w:rPr>
          <w:rFonts w:hint="eastAsia"/>
          <w:lang w:val="fr-FR" w:eastAsia="fr-FR"/>
        </w:rPr>
        <w:t>WebController.xml</w:t>
      </w:r>
      <w:r>
        <w:rPr>
          <w:rFonts w:hint="eastAsia"/>
          <w:lang w:val="fr-FR" w:eastAsia="fr-FR"/>
        </w:rPr>
        <w:t>是控制器的配置文件，主要作用是在页面请求的</w:t>
      </w:r>
      <w:r>
        <w:rPr>
          <w:rFonts w:hint="eastAsia"/>
          <w:lang w:val="fr-FR" w:eastAsia="fr-FR"/>
        </w:rPr>
        <w:t>URL</w:t>
      </w:r>
      <w:r>
        <w:rPr>
          <w:rFonts w:hint="eastAsia"/>
          <w:lang w:val="fr-FR" w:eastAsia="fr-FR"/>
        </w:rPr>
        <w:t>与具体此请求的消费控制器类之间建立一个映射关系，为了省去这个配置文件，我们可以采取一种统一的编程约定来代替。我们</w:t>
      </w:r>
      <w:r>
        <w:rPr>
          <w:rFonts w:hint="eastAsia"/>
          <w:lang w:val="fr-FR" w:eastAsia="fr-FR"/>
        </w:rPr>
        <w:t>BJAF</w:t>
      </w:r>
      <w:r>
        <w:rPr>
          <w:rFonts w:hint="eastAsia"/>
          <w:lang w:val="fr-FR" w:eastAsia="fr-FR"/>
        </w:rPr>
        <w:t>框架采取的约定是：“</w:t>
      </w:r>
      <w:r>
        <w:rPr>
          <w:rFonts w:hint="eastAsia"/>
          <w:b/>
          <w:lang w:val="fr-FR" w:eastAsia="fr-FR"/>
        </w:rPr>
        <w:t>控制器名称</w:t>
      </w:r>
      <w:r>
        <w:rPr>
          <w:rFonts w:hint="eastAsia"/>
          <w:b/>
          <w:lang w:val="fr-FR" w:eastAsia="fr-FR"/>
        </w:rPr>
        <w:t>=</w:t>
      </w:r>
      <w:r>
        <w:rPr>
          <w:rFonts w:hint="eastAsia"/>
          <w:b/>
          <w:color w:val="800000"/>
          <w:lang w:val="fr-FR" w:eastAsia="fr-FR"/>
        </w:rPr>
        <w:t>$</w:t>
      </w:r>
      <w:r>
        <w:rPr>
          <w:rFonts w:hint="eastAsia"/>
          <w:b/>
          <w:lang w:val="fr-FR" w:eastAsia="fr-FR"/>
        </w:rPr>
        <w:t>+</w:t>
      </w:r>
      <w:r>
        <w:rPr>
          <w:rFonts w:hint="eastAsia"/>
          <w:b/>
          <w:color w:val="000080"/>
          <w:lang w:val="fr-FR" w:eastAsia="fr-FR"/>
        </w:rPr>
        <w:t>实现类名称（含包路径）</w:t>
      </w:r>
      <w:r>
        <w:rPr>
          <w:rFonts w:hint="eastAsia"/>
          <w:b/>
          <w:lang w:val="fr-FR" w:eastAsia="fr-FR"/>
        </w:rPr>
        <w:t>+</w:t>
      </w:r>
      <w:r>
        <w:rPr>
          <w:rFonts w:hint="eastAsia"/>
          <w:b/>
          <w:color w:val="000080"/>
          <w:lang w:val="fr-FR" w:eastAsia="fr-FR"/>
        </w:rPr>
        <w:t>后缀</w:t>
      </w:r>
      <w:r>
        <w:rPr>
          <w:rFonts w:hint="eastAsia"/>
          <w:lang w:val="fr-FR" w:eastAsia="fr-FR"/>
        </w:rPr>
        <w:t>”；“</w:t>
      </w:r>
      <w:r>
        <w:rPr>
          <w:rFonts w:hint="eastAsia"/>
          <w:b/>
          <w:lang w:val="fr-FR" w:eastAsia="fr-FR"/>
        </w:rPr>
        <w:t>视图名称</w:t>
      </w:r>
      <w:r>
        <w:rPr>
          <w:rFonts w:hint="eastAsia"/>
          <w:b/>
          <w:lang w:val="fr-FR" w:eastAsia="fr-FR"/>
        </w:rPr>
        <w:t>=</w:t>
      </w:r>
      <w:r>
        <w:rPr>
          <w:rFonts w:hint="eastAsia"/>
          <w:b/>
          <w:color w:val="000080"/>
          <w:lang w:val="fr-FR" w:eastAsia="fr-FR"/>
        </w:rPr>
        <w:t>视图所在物理路径</w:t>
      </w:r>
      <w:r>
        <w:rPr>
          <w:rFonts w:hint="eastAsia"/>
          <w:b/>
          <w:lang w:val="fr-FR" w:eastAsia="fr-FR"/>
        </w:rPr>
        <w:t>+</w:t>
      </w:r>
      <w:r>
        <w:rPr>
          <w:rFonts w:hint="eastAsia"/>
          <w:b/>
          <w:color w:val="000080"/>
          <w:lang w:val="fr-FR" w:eastAsia="fr-FR"/>
        </w:rPr>
        <w:t>视图文件名称</w:t>
      </w:r>
      <w:r>
        <w:rPr>
          <w:rFonts w:hint="eastAsia"/>
          <w:lang w:val="fr-FR" w:eastAsia="fr-FR"/>
        </w:rPr>
        <w:t>”。</w:t>
      </w:r>
    </w:p>
    <w:p w14:paraId="11CCF9EF" w14:textId="77777777" w:rsidR="00F87240" w:rsidRDefault="00F87240" w:rsidP="00B964FD">
      <w:pPr>
        <w:ind w:firstLine="420"/>
        <w:jc w:val="both"/>
        <w:rPr>
          <w:lang w:val="fr-FR" w:eastAsia="fr-FR"/>
        </w:rPr>
      </w:pPr>
      <w:r>
        <w:rPr>
          <w:rFonts w:hint="eastAsia"/>
          <w:lang w:val="fr-FR" w:eastAsia="fr-FR"/>
        </w:rPr>
        <w:t>例如：</w:t>
      </w:r>
      <w:r>
        <w:rPr>
          <w:rFonts w:hint="eastAsia"/>
          <w:lang w:val="fr-FR" w:eastAsia="fr-FR"/>
        </w:rPr>
        <w:t>WebDemo</w:t>
      </w:r>
      <w:r>
        <w:rPr>
          <w:rFonts w:hint="eastAsia"/>
          <w:lang w:val="fr-FR" w:eastAsia="fr-FR"/>
        </w:rPr>
        <w:t>示例项目（参考框架开发包例子）中，</w:t>
      </w:r>
      <w:r>
        <w:rPr>
          <w:lang w:val="fr-FR" w:eastAsia="fr-FR"/>
        </w:rPr>
        <w:t>login.html</w:t>
      </w:r>
      <w:r>
        <w:rPr>
          <w:rFonts w:hint="eastAsia"/>
          <w:lang w:val="fr-FR" w:eastAsia="fr-FR"/>
        </w:rPr>
        <w:t>登录页面的控制器定义是：</w:t>
      </w:r>
    </w:p>
    <w:p w14:paraId="7F9CF4CD" w14:textId="77777777" w:rsidR="00F87240" w:rsidRDefault="00F87240">
      <w:pPr>
        <w:pStyle w:val="code-section"/>
        <w:rPr>
          <w:color w:val="000000"/>
          <w:highlight w:val="white"/>
        </w:rPr>
      </w:pPr>
      <w:r>
        <w:rPr>
          <w:highlight w:val="white"/>
        </w:rPr>
        <w:t>&lt;!DOCTYPE HTML PUBLIC "-//W3C//DTD HTML 4.01 Transitional//EN"&gt;</w:t>
      </w:r>
    </w:p>
    <w:p w14:paraId="43685867" w14:textId="77777777" w:rsidR="00F87240" w:rsidRDefault="00F87240">
      <w:pPr>
        <w:pStyle w:val="code-section"/>
        <w:rPr>
          <w:color w:val="000000"/>
          <w:highlight w:val="white"/>
        </w:rPr>
      </w:pPr>
      <w:r>
        <w:rPr>
          <w:color w:val="0000FF"/>
          <w:highlight w:val="white"/>
        </w:rPr>
        <w:t>&lt;</w:t>
      </w:r>
      <w:r>
        <w:rPr>
          <w:color w:val="800000"/>
          <w:highlight w:val="white"/>
        </w:rPr>
        <w:t>html</w:t>
      </w:r>
      <w:r>
        <w:rPr>
          <w:color w:val="0000FF"/>
          <w:highlight w:val="white"/>
        </w:rPr>
        <w:t>&gt;</w:t>
      </w:r>
    </w:p>
    <w:p w14:paraId="1514520B" w14:textId="77777777" w:rsidR="00F87240" w:rsidRDefault="00F87240">
      <w:pPr>
        <w:pStyle w:val="code-section"/>
        <w:rPr>
          <w:color w:val="000000"/>
          <w:highlight w:val="white"/>
        </w:rPr>
      </w:pPr>
      <w:r>
        <w:rPr>
          <w:color w:val="0000FF"/>
          <w:highlight w:val="white"/>
        </w:rPr>
        <w:t>&lt;</w:t>
      </w:r>
      <w:r>
        <w:rPr>
          <w:color w:val="800000"/>
          <w:highlight w:val="white"/>
        </w:rPr>
        <w:t>head</w:t>
      </w:r>
      <w:r>
        <w:rPr>
          <w:color w:val="0000FF"/>
          <w:highlight w:val="white"/>
        </w:rPr>
        <w:t>&gt;</w:t>
      </w:r>
    </w:p>
    <w:p w14:paraId="479C35AE" w14:textId="77777777" w:rsidR="00F87240" w:rsidRDefault="00F87240">
      <w:pPr>
        <w:pStyle w:val="code-section"/>
        <w:rPr>
          <w:color w:val="000000"/>
          <w:highlight w:val="white"/>
        </w:rPr>
      </w:pPr>
      <w:r>
        <w:rPr>
          <w:color w:val="0000FF"/>
          <w:highlight w:val="white"/>
        </w:rPr>
        <w:t>&lt;</w:t>
      </w:r>
      <w:r>
        <w:rPr>
          <w:color w:val="800000"/>
          <w:highlight w:val="white"/>
        </w:rPr>
        <w:t>meta</w:t>
      </w:r>
      <w:r>
        <w:rPr>
          <w:color w:val="FF0000"/>
          <w:highlight w:val="white"/>
        </w:rPr>
        <w:t xml:space="preserve"> http-equiv</w:t>
      </w:r>
      <w:r>
        <w:rPr>
          <w:color w:val="0000FF"/>
          <w:highlight w:val="white"/>
        </w:rPr>
        <w:t>="</w:t>
      </w:r>
      <w:r>
        <w:rPr>
          <w:color w:val="000000"/>
          <w:highlight w:val="white"/>
        </w:rPr>
        <w:t>Content-Type</w:t>
      </w:r>
      <w:r>
        <w:rPr>
          <w:color w:val="0000FF"/>
          <w:highlight w:val="white"/>
        </w:rPr>
        <w:t>"</w:t>
      </w:r>
      <w:r>
        <w:rPr>
          <w:color w:val="FF0000"/>
          <w:highlight w:val="white"/>
        </w:rPr>
        <w:t xml:space="preserve"> content</w:t>
      </w:r>
      <w:r>
        <w:rPr>
          <w:color w:val="0000FF"/>
          <w:highlight w:val="white"/>
        </w:rPr>
        <w:t>="</w:t>
      </w:r>
      <w:r>
        <w:rPr>
          <w:color w:val="000000"/>
          <w:highlight w:val="white"/>
        </w:rPr>
        <w:t>text/html; charset=GBK</w:t>
      </w:r>
      <w:r>
        <w:rPr>
          <w:color w:val="0000FF"/>
          <w:highlight w:val="white"/>
        </w:rPr>
        <w:t>"&gt;</w:t>
      </w:r>
    </w:p>
    <w:p w14:paraId="4EC42B34" w14:textId="77777777" w:rsidR="00F87240" w:rsidRDefault="00F87240">
      <w:pPr>
        <w:pStyle w:val="code-section"/>
        <w:rPr>
          <w:color w:val="000000"/>
          <w:highlight w:val="white"/>
        </w:rPr>
      </w:pPr>
      <w:r>
        <w:rPr>
          <w:color w:val="0000FF"/>
          <w:highlight w:val="white"/>
        </w:rPr>
        <w:t>&lt;</w:t>
      </w:r>
      <w:r>
        <w:rPr>
          <w:color w:val="800000"/>
          <w:highlight w:val="white"/>
        </w:rPr>
        <w:t>title</w:t>
      </w:r>
      <w:r>
        <w:rPr>
          <w:color w:val="0000FF"/>
          <w:highlight w:val="white"/>
        </w:rPr>
        <w:t>&gt;&lt;/</w:t>
      </w:r>
      <w:r>
        <w:rPr>
          <w:color w:val="800000"/>
          <w:highlight w:val="white"/>
        </w:rPr>
        <w:t>title</w:t>
      </w:r>
      <w:r>
        <w:rPr>
          <w:color w:val="0000FF"/>
          <w:highlight w:val="white"/>
        </w:rPr>
        <w:t>&gt;</w:t>
      </w:r>
    </w:p>
    <w:p w14:paraId="56BA3F4F" w14:textId="77777777" w:rsidR="00F87240" w:rsidRDefault="00F87240">
      <w:pPr>
        <w:pStyle w:val="code-section"/>
        <w:rPr>
          <w:color w:val="000000"/>
          <w:highlight w:val="white"/>
        </w:rPr>
      </w:pPr>
      <w:r>
        <w:rPr>
          <w:color w:val="0000FF"/>
          <w:highlight w:val="white"/>
        </w:rPr>
        <w:t>&lt;</w:t>
      </w:r>
      <w:r>
        <w:rPr>
          <w:color w:val="800000"/>
          <w:highlight w:val="white"/>
        </w:rPr>
        <w:t>link</w:t>
      </w:r>
      <w:r>
        <w:rPr>
          <w:color w:val="FF0000"/>
          <w:highlight w:val="white"/>
        </w:rPr>
        <w:t xml:space="preserve"> href</w:t>
      </w:r>
      <w:r>
        <w:rPr>
          <w:color w:val="0000FF"/>
          <w:highlight w:val="white"/>
        </w:rPr>
        <w:t>="</w:t>
      </w:r>
      <w:r>
        <w:rPr>
          <w:color w:val="000000"/>
          <w:highlight w:val="white"/>
        </w:rPr>
        <w:t>t-1.css</w:t>
      </w:r>
      <w:r>
        <w:rPr>
          <w:color w:val="0000FF"/>
          <w:highlight w:val="white"/>
        </w:rPr>
        <w:t>"</w:t>
      </w:r>
      <w:r>
        <w:rPr>
          <w:color w:val="FF0000"/>
          <w:highlight w:val="white"/>
        </w:rPr>
        <w:t xml:space="preserve"> rel</w:t>
      </w:r>
      <w:r>
        <w:rPr>
          <w:color w:val="0000FF"/>
          <w:highlight w:val="white"/>
        </w:rPr>
        <w:t>="</w:t>
      </w:r>
      <w:r>
        <w:rPr>
          <w:color w:val="000000"/>
          <w:highlight w:val="white"/>
        </w:rPr>
        <w:t>stylesheet</w:t>
      </w:r>
      <w:r>
        <w:rPr>
          <w:color w:val="0000FF"/>
          <w:highlight w:val="white"/>
        </w:rPr>
        <w:t>"</w:t>
      </w:r>
      <w:r>
        <w:rPr>
          <w:color w:val="FF0000"/>
          <w:highlight w:val="white"/>
        </w:rPr>
        <w:t xml:space="preserve"> type</w:t>
      </w:r>
      <w:r>
        <w:rPr>
          <w:color w:val="0000FF"/>
          <w:highlight w:val="white"/>
        </w:rPr>
        <w:t>="</w:t>
      </w:r>
      <w:r>
        <w:rPr>
          <w:color w:val="000000"/>
          <w:highlight w:val="white"/>
        </w:rPr>
        <w:t>text/css</w:t>
      </w:r>
      <w:r>
        <w:rPr>
          <w:color w:val="0000FF"/>
          <w:highlight w:val="white"/>
        </w:rPr>
        <w:t>"&gt;</w:t>
      </w:r>
    </w:p>
    <w:p w14:paraId="421B963C" w14:textId="77777777" w:rsidR="00F87240" w:rsidRDefault="00F87240">
      <w:pPr>
        <w:pStyle w:val="code-section"/>
        <w:rPr>
          <w:color w:val="000000"/>
          <w:highlight w:val="white"/>
        </w:rPr>
      </w:pPr>
      <w:r>
        <w:rPr>
          <w:color w:val="0000FF"/>
          <w:highlight w:val="white"/>
        </w:rPr>
        <w:t>&lt;/</w:t>
      </w:r>
      <w:r>
        <w:rPr>
          <w:color w:val="800000"/>
          <w:highlight w:val="white"/>
        </w:rPr>
        <w:t>head</w:t>
      </w:r>
      <w:r>
        <w:rPr>
          <w:color w:val="0000FF"/>
          <w:highlight w:val="white"/>
        </w:rPr>
        <w:t>&gt;</w:t>
      </w:r>
    </w:p>
    <w:p w14:paraId="375F6226" w14:textId="77777777" w:rsidR="00F87240" w:rsidRDefault="00F87240">
      <w:pPr>
        <w:pStyle w:val="code-section"/>
        <w:rPr>
          <w:color w:val="000000"/>
          <w:highlight w:val="white"/>
        </w:rPr>
      </w:pPr>
      <w:r>
        <w:rPr>
          <w:color w:val="0000FF"/>
          <w:highlight w:val="white"/>
        </w:rPr>
        <w:lastRenderedPageBreak/>
        <w:t>&lt;</w:t>
      </w:r>
      <w:r>
        <w:rPr>
          <w:color w:val="800000"/>
          <w:highlight w:val="white"/>
        </w:rPr>
        <w:t>body</w:t>
      </w:r>
      <w:r>
        <w:rPr>
          <w:color w:val="0000FF"/>
          <w:highlight w:val="white"/>
        </w:rPr>
        <w:t>&gt;</w:t>
      </w:r>
    </w:p>
    <w:p w14:paraId="61452A4A" w14:textId="77777777" w:rsidR="00F87240" w:rsidRDefault="00F87240">
      <w:pPr>
        <w:pStyle w:val="code-section"/>
        <w:rPr>
          <w:color w:val="000000"/>
          <w:highlight w:val="white"/>
        </w:rPr>
      </w:pPr>
      <w:r>
        <w:rPr>
          <w:color w:val="0000FF"/>
          <w:highlight w:val="white"/>
        </w:rPr>
        <w:t>&lt;</w:t>
      </w:r>
      <w:r>
        <w:rPr>
          <w:color w:val="800000"/>
          <w:highlight w:val="white"/>
        </w:rPr>
        <w:t>form</w:t>
      </w:r>
      <w:r>
        <w:rPr>
          <w:color w:val="FF0000"/>
          <w:highlight w:val="white"/>
        </w:rPr>
        <w:t xml:space="preserve"> name</w:t>
      </w:r>
      <w:r>
        <w:rPr>
          <w:color w:val="0000FF"/>
          <w:highlight w:val="white"/>
        </w:rPr>
        <w:t>="</w:t>
      </w:r>
      <w:r>
        <w:rPr>
          <w:color w:val="000000"/>
          <w:highlight w:val="white"/>
        </w:rPr>
        <w:t>form1</w:t>
      </w:r>
      <w:r>
        <w:rPr>
          <w:color w:val="0000FF"/>
          <w:highlight w:val="white"/>
        </w:rPr>
        <w:t>"</w:t>
      </w:r>
      <w:r>
        <w:rPr>
          <w:color w:val="FF0000"/>
          <w:highlight w:val="white"/>
        </w:rPr>
        <w:t xml:space="preserve"> method</w:t>
      </w:r>
      <w:r>
        <w:rPr>
          <w:color w:val="0000FF"/>
          <w:highlight w:val="white"/>
        </w:rPr>
        <w:t>="</w:t>
      </w:r>
      <w:r>
        <w:rPr>
          <w:color w:val="000000"/>
          <w:highlight w:val="white"/>
        </w:rPr>
        <w:t>post</w:t>
      </w:r>
      <w:r>
        <w:rPr>
          <w:color w:val="0000FF"/>
          <w:highlight w:val="white"/>
        </w:rPr>
        <w:t>"</w:t>
      </w:r>
      <w:r>
        <w:rPr>
          <w:color w:val="FF0000"/>
          <w:highlight w:val="white"/>
        </w:rPr>
        <w:t xml:space="preserve"> action</w:t>
      </w:r>
      <w:r>
        <w:rPr>
          <w:color w:val="0000FF"/>
          <w:highlight w:val="white"/>
        </w:rPr>
        <w:t>="</w:t>
      </w:r>
      <w:r>
        <w:rPr>
          <w:b/>
          <w:color w:val="000000"/>
          <w:highlight w:val="white"/>
        </w:rPr>
        <w:t>LoginController.ctrl</w:t>
      </w:r>
      <w:r>
        <w:rPr>
          <w:color w:val="0000FF"/>
          <w:highlight w:val="white"/>
        </w:rPr>
        <w:t>"&gt;</w:t>
      </w:r>
      <w:r>
        <w:rPr>
          <w:rStyle w:val="note-flag"/>
          <w:rFonts w:hint="eastAsia"/>
          <w:lang w:val="sv-SE" w:eastAsia="sv-SE"/>
        </w:rPr>
        <w:t>[1]</w:t>
      </w:r>
    </w:p>
    <w:p w14:paraId="3574349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table</w:t>
      </w:r>
      <w:r>
        <w:rPr>
          <w:color w:val="FF0000"/>
          <w:highlight w:val="white"/>
        </w:rPr>
        <w:t xml:space="preserve"> width</w:t>
      </w:r>
      <w:r>
        <w:rPr>
          <w:color w:val="0000FF"/>
          <w:highlight w:val="white"/>
        </w:rPr>
        <w:t>="</w:t>
      </w:r>
      <w:r>
        <w:rPr>
          <w:color w:val="000000"/>
          <w:highlight w:val="white"/>
        </w:rPr>
        <w:t>34%</w:t>
      </w:r>
      <w:r>
        <w:rPr>
          <w:color w:val="0000FF"/>
          <w:highlight w:val="white"/>
        </w:rPr>
        <w:t>"</w:t>
      </w:r>
      <w:r>
        <w:rPr>
          <w:color w:val="FF0000"/>
          <w:highlight w:val="white"/>
        </w:rPr>
        <w:t xml:space="preserve"> border</w:t>
      </w:r>
      <w:r>
        <w:rPr>
          <w:color w:val="0000FF"/>
          <w:highlight w:val="white"/>
        </w:rPr>
        <w:t>="</w:t>
      </w:r>
      <w:r>
        <w:rPr>
          <w:color w:val="000000"/>
          <w:highlight w:val="white"/>
        </w:rPr>
        <w:t>0</w:t>
      </w:r>
      <w:r>
        <w:rPr>
          <w:color w:val="0000FF"/>
          <w:highlight w:val="white"/>
        </w:rPr>
        <w:t>"</w:t>
      </w:r>
      <w:r>
        <w:rPr>
          <w:color w:val="FF0000"/>
          <w:highlight w:val="white"/>
        </w:rPr>
        <w:t xml:space="preserve"> align</w:t>
      </w:r>
      <w:r>
        <w:rPr>
          <w:color w:val="0000FF"/>
          <w:highlight w:val="white"/>
        </w:rPr>
        <w:t>="</w:t>
      </w:r>
      <w:r>
        <w:rPr>
          <w:color w:val="000000"/>
          <w:highlight w:val="white"/>
        </w:rPr>
        <w:t>center</w:t>
      </w:r>
      <w:r>
        <w:rPr>
          <w:color w:val="0000FF"/>
          <w:highlight w:val="white"/>
        </w:rPr>
        <w:t>"&gt;</w:t>
      </w:r>
    </w:p>
    <w:p w14:paraId="461291A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r>
        <w:rPr>
          <w:color w:val="000000"/>
          <w:highlight w:val="white"/>
        </w:rPr>
        <w:t xml:space="preserve"> </w:t>
      </w:r>
    </w:p>
    <w:p w14:paraId="516A4C6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div</w:t>
      </w:r>
      <w:r>
        <w:rPr>
          <w:color w:val="FF0000"/>
          <w:highlight w:val="white"/>
        </w:rPr>
        <w:t xml:space="preserve"> align</w:t>
      </w:r>
      <w:r>
        <w:rPr>
          <w:color w:val="0000FF"/>
          <w:highlight w:val="white"/>
        </w:rPr>
        <w:t>="</w:t>
      </w:r>
      <w:r>
        <w:rPr>
          <w:color w:val="000000"/>
          <w:highlight w:val="white"/>
        </w:rPr>
        <w:t>right</w:t>
      </w:r>
      <w:r>
        <w:rPr>
          <w:color w:val="0000FF"/>
          <w:highlight w:val="white"/>
        </w:rPr>
        <w:t>"&gt;</w:t>
      </w:r>
      <w:r>
        <w:rPr>
          <w:rFonts w:hint="eastAsia"/>
          <w:color w:val="000000"/>
          <w:highlight w:val="white"/>
        </w:rPr>
        <w:t>用户名</w:t>
      </w:r>
      <w:r>
        <w:rPr>
          <w:color w:val="000000"/>
          <w:highlight w:val="white"/>
        </w:rPr>
        <w:t>:</w:t>
      </w:r>
      <w:r>
        <w:rPr>
          <w:color w:val="0000FF"/>
          <w:highlight w:val="white"/>
        </w:rPr>
        <w:t>&lt;/</w:t>
      </w:r>
      <w:r>
        <w:rPr>
          <w:color w:val="800000"/>
          <w:highlight w:val="white"/>
        </w:rPr>
        <w:t>div</w:t>
      </w:r>
      <w:r>
        <w:rPr>
          <w:color w:val="0000FF"/>
          <w:highlight w:val="white"/>
        </w:rPr>
        <w:t>&gt;&lt;/</w:t>
      </w:r>
      <w:r>
        <w:rPr>
          <w:color w:val="800000"/>
          <w:highlight w:val="white"/>
        </w:rPr>
        <w:t>td</w:t>
      </w:r>
      <w:r>
        <w:rPr>
          <w:color w:val="0000FF"/>
          <w:highlight w:val="white"/>
        </w:rPr>
        <w:t>&gt;</w:t>
      </w:r>
    </w:p>
    <w:p w14:paraId="7601964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input</w:t>
      </w:r>
      <w:r>
        <w:rPr>
          <w:color w:val="FF0000"/>
          <w:highlight w:val="white"/>
        </w:rPr>
        <w:t xml:space="preserve"> name</w:t>
      </w:r>
      <w:r>
        <w:rPr>
          <w:color w:val="0000FF"/>
          <w:highlight w:val="white"/>
        </w:rPr>
        <w:t>="</w:t>
      </w:r>
      <w:r>
        <w:rPr>
          <w:color w:val="000000"/>
          <w:highlight w:val="white"/>
        </w:rPr>
        <w:t>username</w:t>
      </w:r>
      <w:r>
        <w:rPr>
          <w:color w:val="0000FF"/>
          <w:highlight w:val="white"/>
        </w:rPr>
        <w:t>"</w:t>
      </w:r>
      <w:r>
        <w:rPr>
          <w:color w:val="FF0000"/>
          <w:highlight w:val="white"/>
        </w:rPr>
        <w:t xml:space="preserve"> type</w:t>
      </w:r>
      <w:r>
        <w:rPr>
          <w:color w:val="0000FF"/>
          <w:highlight w:val="white"/>
        </w:rPr>
        <w:t>="</w:t>
      </w:r>
      <w:r>
        <w:rPr>
          <w:color w:val="000000"/>
          <w:highlight w:val="white"/>
        </w:rPr>
        <w:t>text</w:t>
      </w:r>
      <w:r>
        <w:rPr>
          <w:color w:val="0000FF"/>
          <w:highlight w:val="white"/>
        </w:rPr>
        <w:t>"</w:t>
      </w:r>
      <w:r>
        <w:rPr>
          <w:color w:val="FF0000"/>
          <w:highlight w:val="white"/>
        </w:rPr>
        <w:t xml:space="preserve"> id</w:t>
      </w:r>
      <w:r>
        <w:rPr>
          <w:color w:val="0000FF"/>
          <w:highlight w:val="white"/>
        </w:rPr>
        <w:t>="</w:t>
      </w:r>
      <w:r>
        <w:rPr>
          <w:color w:val="000000"/>
          <w:highlight w:val="white"/>
        </w:rPr>
        <w:t>username</w:t>
      </w:r>
      <w:r>
        <w:rPr>
          <w:color w:val="0000FF"/>
          <w:highlight w:val="white"/>
        </w:rPr>
        <w:t>"</w:t>
      </w:r>
      <w:r>
        <w:rPr>
          <w:color w:val="FF0000"/>
          <w:highlight w:val="white"/>
        </w:rPr>
        <w:t xml:space="preserve"> value</w:t>
      </w:r>
      <w:r>
        <w:rPr>
          <w:color w:val="0000FF"/>
          <w:highlight w:val="white"/>
        </w:rPr>
        <w:t>="</w:t>
      </w:r>
      <w:r>
        <w:rPr>
          <w:color w:val="000000"/>
          <w:highlight w:val="white"/>
        </w:rPr>
        <w:t>HenryYu</w:t>
      </w:r>
      <w:r>
        <w:rPr>
          <w:color w:val="0000FF"/>
          <w:highlight w:val="white"/>
        </w:rPr>
        <w:t>"&gt;&lt;/</w:t>
      </w:r>
      <w:r>
        <w:rPr>
          <w:color w:val="800000"/>
          <w:highlight w:val="white"/>
        </w:rPr>
        <w:t>td</w:t>
      </w:r>
      <w:r>
        <w:rPr>
          <w:color w:val="0000FF"/>
          <w:highlight w:val="white"/>
        </w:rPr>
        <w:t>&gt;</w:t>
      </w:r>
    </w:p>
    <w:p w14:paraId="35EF2EF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p>
    <w:p w14:paraId="33E94EF0"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r>
        <w:rPr>
          <w:color w:val="000000"/>
          <w:highlight w:val="white"/>
        </w:rPr>
        <w:t xml:space="preserve"> </w:t>
      </w:r>
    </w:p>
    <w:p w14:paraId="1886102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div</w:t>
      </w:r>
      <w:r>
        <w:rPr>
          <w:color w:val="FF0000"/>
          <w:highlight w:val="white"/>
        </w:rPr>
        <w:t xml:space="preserve"> align</w:t>
      </w:r>
      <w:r>
        <w:rPr>
          <w:color w:val="0000FF"/>
          <w:highlight w:val="white"/>
        </w:rPr>
        <w:t>="</w:t>
      </w:r>
      <w:r>
        <w:rPr>
          <w:color w:val="000000"/>
          <w:highlight w:val="white"/>
        </w:rPr>
        <w:t>right</w:t>
      </w:r>
      <w:r>
        <w:rPr>
          <w:color w:val="0000FF"/>
          <w:highlight w:val="white"/>
        </w:rPr>
        <w:t>"&gt;</w:t>
      </w:r>
      <w:r>
        <w:rPr>
          <w:rFonts w:hint="eastAsia"/>
          <w:color w:val="000000"/>
          <w:highlight w:val="white"/>
        </w:rPr>
        <w:t>密</w:t>
      </w:r>
      <w:r>
        <w:rPr>
          <w:color w:val="000000"/>
          <w:highlight w:val="white"/>
        </w:rPr>
        <w:t xml:space="preserve"> </w:t>
      </w:r>
      <w:r>
        <w:rPr>
          <w:rFonts w:hint="eastAsia"/>
          <w:color w:val="000000"/>
          <w:highlight w:val="white"/>
        </w:rPr>
        <w:t>码</w:t>
      </w:r>
      <w:r>
        <w:rPr>
          <w:color w:val="000000"/>
          <w:highlight w:val="white"/>
        </w:rPr>
        <w:t>:</w:t>
      </w:r>
      <w:r>
        <w:rPr>
          <w:color w:val="0000FF"/>
          <w:highlight w:val="white"/>
        </w:rPr>
        <w:t>&lt;/</w:t>
      </w:r>
      <w:r>
        <w:rPr>
          <w:color w:val="800000"/>
          <w:highlight w:val="white"/>
        </w:rPr>
        <w:t>div</w:t>
      </w:r>
      <w:r>
        <w:rPr>
          <w:color w:val="0000FF"/>
          <w:highlight w:val="white"/>
        </w:rPr>
        <w:t>&gt;&lt;/</w:t>
      </w:r>
      <w:r>
        <w:rPr>
          <w:color w:val="800000"/>
          <w:highlight w:val="white"/>
        </w:rPr>
        <w:t>td</w:t>
      </w:r>
      <w:r>
        <w:rPr>
          <w:color w:val="0000FF"/>
          <w:highlight w:val="white"/>
        </w:rPr>
        <w:t>&gt;</w:t>
      </w:r>
    </w:p>
    <w:p w14:paraId="6A2750A8"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0000FF"/>
          <w:highlight w:val="white"/>
        </w:rPr>
        <w:t>&gt;&lt;</w:t>
      </w:r>
      <w:r>
        <w:rPr>
          <w:color w:val="800000"/>
          <w:highlight w:val="white"/>
        </w:rPr>
        <w:t>input</w:t>
      </w:r>
      <w:r>
        <w:rPr>
          <w:color w:val="FF0000"/>
          <w:highlight w:val="white"/>
        </w:rPr>
        <w:t xml:space="preserve"> name</w:t>
      </w:r>
      <w:r>
        <w:rPr>
          <w:color w:val="0000FF"/>
          <w:highlight w:val="white"/>
        </w:rPr>
        <w:t>="</w:t>
      </w:r>
      <w:r>
        <w:rPr>
          <w:color w:val="000000"/>
          <w:highlight w:val="white"/>
        </w:rPr>
        <w:t>password</w:t>
      </w:r>
      <w:r>
        <w:rPr>
          <w:color w:val="0000FF"/>
          <w:highlight w:val="white"/>
        </w:rPr>
        <w:t>"</w:t>
      </w:r>
      <w:r>
        <w:rPr>
          <w:color w:val="FF0000"/>
          <w:highlight w:val="white"/>
        </w:rPr>
        <w:t xml:space="preserve"> type</w:t>
      </w:r>
      <w:r>
        <w:rPr>
          <w:color w:val="0000FF"/>
          <w:highlight w:val="white"/>
        </w:rPr>
        <w:t>="</w:t>
      </w:r>
      <w:r>
        <w:rPr>
          <w:color w:val="000000"/>
          <w:highlight w:val="white"/>
        </w:rPr>
        <w:t>text</w:t>
      </w:r>
      <w:r>
        <w:rPr>
          <w:color w:val="0000FF"/>
          <w:highlight w:val="white"/>
        </w:rPr>
        <w:t>"</w:t>
      </w:r>
      <w:r>
        <w:rPr>
          <w:color w:val="FF0000"/>
          <w:highlight w:val="white"/>
        </w:rPr>
        <w:t xml:space="preserve"> id</w:t>
      </w:r>
      <w:r>
        <w:rPr>
          <w:color w:val="0000FF"/>
          <w:highlight w:val="white"/>
        </w:rPr>
        <w:t>="</w:t>
      </w:r>
      <w:r>
        <w:rPr>
          <w:color w:val="000000"/>
          <w:highlight w:val="white"/>
        </w:rPr>
        <w:t>password</w:t>
      </w:r>
      <w:r>
        <w:rPr>
          <w:color w:val="0000FF"/>
          <w:highlight w:val="white"/>
        </w:rPr>
        <w:t>"</w:t>
      </w:r>
      <w:r>
        <w:rPr>
          <w:color w:val="FF0000"/>
          <w:highlight w:val="white"/>
        </w:rPr>
        <w:t xml:space="preserve"> value</w:t>
      </w:r>
      <w:r>
        <w:rPr>
          <w:color w:val="0000FF"/>
          <w:highlight w:val="white"/>
        </w:rPr>
        <w:t>="</w:t>
      </w:r>
      <w:r>
        <w:rPr>
          <w:color w:val="000000"/>
          <w:highlight w:val="white"/>
        </w:rPr>
        <w:t>888888</w:t>
      </w:r>
      <w:r>
        <w:rPr>
          <w:color w:val="0000FF"/>
          <w:highlight w:val="white"/>
        </w:rPr>
        <w:t>"&gt;&lt;/</w:t>
      </w:r>
      <w:r>
        <w:rPr>
          <w:color w:val="800000"/>
          <w:highlight w:val="white"/>
        </w:rPr>
        <w:t>td</w:t>
      </w:r>
      <w:r>
        <w:rPr>
          <w:color w:val="0000FF"/>
          <w:highlight w:val="white"/>
        </w:rPr>
        <w:t>&gt;</w:t>
      </w:r>
    </w:p>
    <w:p w14:paraId="014E33B9"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p>
    <w:p w14:paraId="3022E8E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r>
        <w:rPr>
          <w:color w:val="000000"/>
          <w:highlight w:val="white"/>
        </w:rPr>
        <w:t xml:space="preserve"> </w:t>
      </w:r>
    </w:p>
    <w:p w14:paraId="464D64D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td</w:t>
      </w:r>
      <w:r>
        <w:rPr>
          <w:color w:val="FF0000"/>
          <w:highlight w:val="white"/>
        </w:rPr>
        <w:t xml:space="preserve"> colspan</w:t>
      </w:r>
      <w:r>
        <w:rPr>
          <w:color w:val="0000FF"/>
          <w:highlight w:val="white"/>
        </w:rPr>
        <w:t>="</w:t>
      </w:r>
      <w:r>
        <w:rPr>
          <w:color w:val="000000"/>
          <w:highlight w:val="white"/>
        </w:rPr>
        <w:t>2</w:t>
      </w:r>
      <w:r>
        <w:rPr>
          <w:color w:val="0000FF"/>
          <w:highlight w:val="white"/>
        </w:rPr>
        <w:t>"&gt;&lt;</w:t>
      </w:r>
      <w:r>
        <w:rPr>
          <w:color w:val="800000"/>
          <w:highlight w:val="white"/>
        </w:rPr>
        <w:t>div</w:t>
      </w:r>
      <w:r>
        <w:rPr>
          <w:color w:val="FF0000"/>
          <w:highlight w:val="white"/>
        </w:rPr>
        <w:t xml:space="preserve"> align</w:t>
      </w:r>
      <w:r>
        <w:rPr>
          <w:color w:val="0000FF"/>
          <w:highlight w:val="white"/>
        </w:rPr>
        <w:t>="</w:t>
      </w:r>
      <w:r>
        <w:rPr>
          <w:color w:val="000000"/>
          <w:highlight w:val="white"/>
        </w:rPr>
        <w:t>center</w:t>
      </w:r>
      <w:r>
        <w:rPr>
          <w:color w:val="0000FF"/>
          <w:highlight w:val="white"/>
        </w:rPr>
        <w:t>"&gt;</w:t>
      </w:r>
    </w:p>
    <w:p w14:paraId="22238F86" w14:textId="77777777" w:rsidR="00F87240" w:rsidRDefault="00F87240">
      <w:pPr>
        <w:pStyle w:val="code-section"/>
        <w:rPr>
          <w:color w:val="000000"/>
          <w:highlight w:val="white"/>
        </w:rPr>
      </w:pPr>
      <w:r>
        <w:rPr>
          <w:color w:val="000000"/>
          <w:highlight w:val="white"/>
        </w:rPr>
        <w:tab/>
        <w:t xml:space="preserve">      </w:t>
      </w:r>
      <w:r>
        <w:rPr>
          <w:color w:val="0000FF"/>
          <w:highlight w:val="white"/>
        </w:rPr>
        <w:t>&lt;</w:t>
      </w:r>
      <w:r>
        <w:rPr>
          <w:color w:val="800000"/>
          <w:highlight w:val="white"/>
        </w:rPr>
        <w:t>INPUT</w:t>
      </w:r>
      <w:r>
        <w:rPr>
          <w:color w:val="FF0000"/>
          <w:highlight w:val="white"/>
        </w:rPr>
        <w:t xml:space="preserve"> TYPE</w:t>
      </w:r>
      <w:r>
        <w:rPr>
          <w:color w:val="0000FF"/>
          <w:highlight w:val="white"/>
        </w:rPr>
        <w:t>="</w:t>
      </w:r>
      <w:r>
        <w:rPr>
          <w:color w:val="000000"/>
          <w:highlight w:val="white"/>
        </w:rPr>
        <w:t>hidden</w:t>
      </w:r>
      <w:r>
        <w:rPr>
          <w:color w:val="0000FF"/>
          <w:highlight w:val="white"/>
        </w:rPr>
        <w:t>"</w:t>
      </w:r>
      <w:r>
        <w:rPr>
          <w:color w:val="FF0000"/>
          <w:highlight w:val="white"/>
        </w:rPr>
        <w:t xml:space="preserve"> NAME</w:t>
      </w:r>
      <w:r>
        <w:rPr>
          <w:color w:val="0000FF"/>
          <w:highlight w:val="white"/>
        </w:rPr>
        <w:t>="</w:t>
      </w:r>
      <w:r>
        <w:rPr>
          <w:color w:val="000000"/>
          <w:highlight w:val="white"/>
        </w:rPr>
        <w:t>veiwFlag</w:t>
      </w:r>
      <w:r>
        <w:rPr>
          <w:color w:val="0000FF"/>
          <w:highlight w:val="white"/>
        </w:rPr>
        <w:t>"</w:t>
      </w:r>
      <w:r>
        <w:rPr>
          <w:color w:val="FF0000"/>
          <w:highlight w:val="white"/>
        </w:rPr>
        <w:t xml:space="preserve"> value</w:t>
      </w:r>
      <w:r>
        <w:rPr>
          <w:color w:val="0000FF"/>
          <w:highlight w:val="white"/>
        </w:rPr>
        <w:t>="</w:t>
      </w:r>
      <w:r>
        <w:rPr>
          <w:color w:val="000000"/>
          <w:highlight w:val="white"/>
        </w:rPr>
        <w:t>0</w:t>
      </w:r>
      <w:r>
        <w:rPr>
          <w:color w:val="0000FF"/>
          <w:highlight w:val="white"/>
        </w:rPr>
        <w:t>"&gt;</w:t>
      </w:r>
    </w:p>
    <w:p w14:paraId="4945D501"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input</w:t>
      </w:r>
      <w:r>
        <w:rPr>
          <w:color w:val="FF0000"/>
          <w:highlight w:val="white"/>
        </w:rPr>
        <w:t xml:space="preserve"> type</w:t>
      </w:r>
      <w:r>
        <w:rPr>
          <w:color w:val="0000FF"/>
          <w:highlight w:val="white"/>
        </w:rPr>
        <w:t>="</w:t>
      </w:r>
      <w:r>
        <w:rPr>
          <w:color w:val="000000"/>
          <w:highlight w:val="white"/>
        </w:rPr>
        <w:t>submit</w:t>
      </w:r>
      <w:r>
        <w:rPr>
          <w:color w:val="0000FF"/>
          <w:highlight w:val="white"/>
        </w:rPr>
        <w:t>"</w:t>
      </w:r>
      <w:r>
        <w:rPr>
          <w:color w:val="FF0000"/>
          <w:highlight w:val="white"/>
        </w:rPr>
        <w:t xml:space="preserve"> name</w:t>
      </w:r>
      <w:r>
        <w:rPr>
          <w:color w:val="0000FF"/>
          <w:highlight w:val="white"/>
        </w:rPr>
        <w:t>="</w:t>
      </w:r>
      <w:r>
        <w:rPr>
          <w:color w:val="000000"/>
          <w:highlight w:val="white"/>
        </w:rPr>
        <w:t>Submit</w:t>
      </w:r>
      <w:r>
        <w:rPr>
          <w:color w:val="0000FF"/>
          <w:highlight w:val="white"/>
        </w:rPr>
        <w:t>"</w:t>
      </w:r>
      <w:r>
        <w:rPr>
          <w:color w:val="FF0000"/>
          <w:highlight w:val="white"/>
        </w:rPr>
        <w:t xml:space="preserve"> value</w:t>
      </w:r>
      <w:r>
        <w:rPr>
          <w:color w:val="0000FF"/>
          <w:highlight w:val="white"/>
        </w:rPr>
        <w:t>="</w:t>
      </w:r>
      <w:r>
        <w:rPr>
          <w:rFonts w:hint="eastAsia"/>
          <w:color w:val="000000"/>
          <w:highlight w:val="white"/>
        </w:rPr>
        <w:t>提交</w:t>
      </w:r>
      <w:r>
        <w:rPr>
          <w:color w:val="0000FF"/>
          <w:highlight w:val="white"/>
        </w:rPr>
        <w:t>"&gt;</w:t>
      </w:r>
    </w:p>
    <w:p w14:paraId="17097297"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div</w:t>
      </w:r>
      <w:r>
        <w:rPr>
          <w:color w:val="0000FF"/>
          <w:highlight w:val="white"/>
        </w:rPr>
        <w:t>&gt;&lt;/</w:t>
      </w:r>
      <w:r>
        <w:rPr>
          <w:color w:val="800000"/>
          <w:highlight w:val="white"/>
        </w:rPr>
        <w:t>td</w:t>
      </w:r>
      <w:r>
        <w:rPr>
          <w:color w:val="0000FF"/>
          <w:highlight w:val="white"/>
        </w:rPr>
        <w:t>&gt;</w:t>
      </w:r>
    </w:p>
    <w:p w14:paraId="607DBB8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tr</w:t>
      </w:r>
      <w:r>
        <w:rPr>
          <w:color w:val="0000FF"/>
          <w:highlight w:val="white"/>
        </w:rPr>
        <w:t>&gt;</w:t>
      </w:r>
    </w:p>
    <w:p w14:paraId="52913956"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0000"/>
          <w:highlight w:val="white"/>
        </w:rPr>
        <w:t>table</w:t>
      </w:r>
      <w:r>
        <w:rPr>
          <w:color w:val="0000FF"/>
          <w:highlight w:val="white"/>
        </w:rPr>
        <w:t>&gt;</w:t>
      </w:r>
    </w:p>
    <w:p w14:paraId="285170A9" w14:textId="77777777" w:rsidR="00F87240" w:rsidRDefault="00F87240">
      <w:pPr>
        <w:pStyle w:val="code-section"/>
        <w:rPr>
          <w:color w:val="000000"/>
          <w:highlight w:val="white"/>
        </w:rPr>
      </w:pPr>
      <w:r>
        <w:rPr>
          <w:color w:val="0000FF"/>
          <w:highlight w:val="white"/>
        </w:rPr>
        <w:t>&lt;/</w:t>
      </w:r>
      <w:r>
        <w:rPr>
          <w:color w:val="800000"/>
          <w:highlight w:val="white"/>
        </w:rPr>
        <w:t>form</w:t>
      </w:r>
      <w:r>
        <w:rPr>
          <w:color w:val="0000FF"/>
          <w:highlight w:val="white"/>
        </w:rPr>
        <w:t>&gt;</w:t>
      </w:r>
    </w:p>
    <w:p w14:paraId="575BC3C2" w14:textId="77777777" w:rsidR="00F87240" w:rsidRDefault="00F87240">
      <w:pPr>
        <w:pStyle w:val="code-section"/>
        <w:rPr>
          <w:color w:val="000000"/>
          <w:highlight w:val="white"/>
        </w:rPr>
      </w:pPr>
      <w:r>
        <w:rPr>
          <w:color w:val="0000FF"/>
          <w:highlight w:val="white"/>
        </w:rPr>
        <w:t>&lt;/</w:t>
      </w:r>
      <w:r>
        <w:rPr>
          <w:color w:val="800000"/>
          <w:highlight w:val="white"/>
        </w:rPr>
        <w:t>body</w:t>
      </w:r>
      <w:r>
        <w:rPr>
          <w:color w:val="0000FF"/>
          <w:highlight w:val="white"/>
        </w:rPr>
        <w:t>&gt;</w:t>
      </w:r>
    </w:p>
    <w:p w14:paraId="7671C470" w14:textId="77777777" w:rsidR="00F87240" w:rsidRDefault="00F87240">
      <w:pPr>
        <w:pStyle w:val="code-section"/>
        <w:rPr>
          <w:color w:val="000000"/>
          <w:highlight w:val="white"/>
        </w:rPr>
      </w:pPr>
      <w:r>
        <w:rPr>
          <w:color w:val="0000FF"/>
          <w:highlight w:val="white"/>
        </w:rPr>
        <w:t>&lt;/</w:t>
      </w:r>
      <w:r>
        <w:rPr>
          <w:color w:val="800000"/>
          <w:highlight w:val="white"/>
        </w:rPr>
        <w:t>html</w:t>
      </w:r>
      <w:r>
        <w:rPr>
          <w:color w:val="0000FF"/>
          <w:highlight w:val="white"/>
        </w:rPr>
        <w:t>&gt;</w:t>
      </w:r>
    </w:p>
    <w:p w14:paraId="0589EA29" w14:textId="77777777" w:rsidR="00F87240" w:rsidRDefault="00F87240" w:rsidP="00B964FD">
      <w:pPr>
        <w:ind w:firstLine="420"/>
        <w:jc w:val="both"/>
        <w:rPr>
          <w:lang w:eastAsia="fr-FR"/>
        </w:rPr>
      </w:pPr>
      <w:r>
        <w:rPr>
          <w:rFonts w:hint="eastAsia"/>
          <w:lang w:val="fr-FR" w:eastAsia="fr-FR"/>
        </w:rPr>
        <w:t>在</w:t>
      </w:r>
      <w:r>
        <w:rPr>
          <w:lang w:eastAsia="fr-FR"/>
        </w:rPr>
        <w:t>WebController.xml</w:t>
      </w:r>
      <w:r>
        <w:rPr>
          <w:rFonts w:hint="eastAsia"/>
          <w:lang w:val="fr-FR" w:eastAsia="fr-FR"/>
        </w:rPr>
        <w:t>配置文件中的定义是</w:t>
      </w:r>
      <w:r>
        <w:rPr>
          <w:rFonts w:hint="eastAsia"/>
          <w:lang w:eastAsia="fr-FR"/>
        </w:rPr>
        <w:t>：</w:t>
      </w:r>
    </w:p>
    <w:p w14:paraId="16E8E8E9" w14:textId="77777777" w:rsidR="00F87240" w:rsidRDefault="00F87240">
      <w:pPr>
        <w:pStyle w:val="code-section"/>
        <w:rPr>
          <w:color w:val="000000"/>
          <w:highlight w:val="white"/>
        </w:rPr>
      </w:pPr>
      <w:r>
        <w:rPr>
          <w:highlight w:val="white"/>
        </w:rPr>
        <w:t>&lt;?xml version="1.0" encoding="UTF-8"?&gt;</w:t>
      </w:r>
    </w:p>
    <w:p w14:paraId="003BE719"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151D6341"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controllers</w:t>
      </w:r>
      <w:r>
        <w:rPr>
          <w:color w:val="0000FF"/>
          <w:highlight w:val="white"/>
        </w:rPr>
        <w:t>&gt;</w:t>
      </w:r>
    </w:p>
    <w:p w14:paraId="23757ECC"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6D8E1335" w14:textId="77777777" w:rsidR="00F87240" w:rsidRDefault="00F87240" w:rsidP="0097418D">
      <w:pPr>
        <w:pStyle w:val="code-section"/>
        <w:ind w:left="1700" w:hangingChars="850" w:hanging="1700"/>
        <w:rPr>
          <w:b/>
          <w:color w:val="000000"/>
          <w:highlight w:val="white"/>
        </w:rPr>
      </w:pPr>
      <w:r>
        <w:rPr>
          <w:color w:val="000000"/>
          <w:highlight w:val="white"/>
        </w:rPr>
        <w:tab/>
      </w:r>
      <w:r>
        <w:rPr>
          <w:color w:val="000000"/>
          <w:highlight w:val="white"/>
        </w:rPr>
        <w:tab/>
      </w:r>
      <w:r>
        <w:rPr>
          <w:b/>
          <w:color w:val="0000FF"/>
          <w:highlight w:val="white"/>
        </w:rPr>
        <w:t>&lt;</w:t>
      </w:r>
      <w:r>
        <w:rPr>
          <w:b/>
          <w:color w:val="800000"/>
          <w:highlight w:val="white"/>
        </w:rPr>
        <w:t>sItem</w:t>
      </w:r>
      <w:r>
        <w:rPr>
          <w:b/>
          <w:color w:val="FF0000"/>
          <w:highlight w:val="white"/>
        </w:rPr>
        <w:t xml:space="preserve"> name</w:t>
      </w:r>
      <w:r>
        <w:rPr>
          <w:b/>
          <w:color w:val="0000FF"/>
          <w:highlight w:val="white"/>
        </w:rPr>
        <w:t>="</w:t>
      </w:r>
      <w:r>
        <w:rPr>
          <w:b/>
          <w:color w:val="000000"/>
          <w:highlight w:val="white"/>
        </w:rPr>
        <w:t>LoginController.ctrl</w:t>
      </w:r>
      <w:r>
        <w:rPr>
          <w:b/>
          <w:color w:val="0000FF"/>
          <w:highlight w:val="white"/>
        </w:rPr>
        <w:t>"</w:t>
      </w:r>
      <w:r>
        <w:rPr>
          <w:b/>
          <w:color w:val="FF0000"/>
          <w:highlight w:val="white"/>
        </w:rPr>
        <w:t xml:space="preserve"> class</w:t>
      </w:r>
      <w:r>
        <w:rPr>
          <w:b/>
          <w:color w:val="0000FF"/>
          <w:highlight w:val="white"/>
        </w:rPr>
        <w:t>="</w:t>
      </w:r>
      <w:r>
        <w:rPr>
          <w:b/>
          <w:color w:val="000000"/>
          <w:highlight w:val="white"/>
        </w:rPr>
        <w:t>com.beetle.WebDemo.presentation.LoginController</w:t>
      </w:r>
      <w:r>
        <w:rPr>
          <w:b/>
          <w:color w:val="0000FF"/>
          <w:highlight w:val="white"/>
        </w:rPr>
        <w:t>"</w:t>
      </w:r>
      <w:r>
        <w:rPr>
          <w:b/>
          <w:color w:val="FF0000"/>
          <w:highlight w:val="white"/>
        </w:rPr>
        <w:t xml:space="preserve"> </w:t>
      </w:r>
      <w:r>
        <w:rPr>
          <w:b/>
          <w:color w:val="0000FF"/>
          <w:highlight w:val="white"/>
        </w:rPr>
        <w:t>/&gt;</w:t>
      </w:r>
    </w:p>
    <w:p w14:paraId="7E83C605"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2050B211"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controllers</w:t>
      </w:r>
      <w:r>
        <w:rPr>
          <w:color w:val="0000FF"/>
          <w:highlight w:val="white"/>
        </w:rPr>
        <w:t>&gt;</w:t>
      </w:r>
    </w:p>
    <w:p w14:paraId="52CC0094"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773F15C3" w14:textId="77777777" w:rsidR="00F87240" w:rsidRDefault="00F87240" w:rsidP="00B964FD">
      <w:pPr>
        <w:ind w:firstLine="420"/>
        <w:jc w:val="both"/>
        <w:rPr>
          <w:lang w:eastAsia="fr-FR"/>
        </w:rPr>
      </w:pPr>
      <w:r>
        <w:rPr>
          <w:rFonts w:hint="eastAsia"/>
          <w:lang w:val="fr-FR" w:eastAsia="fr-FR"/>
        </w:rPr>
        <w:t>那么</w:t>
      </w:r>
      <w:r>
        <w:rPr>
          <w:rFonts w:hint="eastAsia"/>
          <w:lang w:eastAsia="fr-FR"/>
        </w:rPr>
        <w:t>，</w:t>
      </w:r>
      <w:r>
        <w:rPr>
          <w:rFonts w:hint="eastAsia"/>
          <w:lang w:val="fr-FR" w:eastAsia="fr-FR"/>
        </w:rPr>
        <w:t>换成零配置模式</w:t>
      </w:r>
      <w:r>
        <w:rPr>
          <w:rFonts w:hint="eastAsia"/>
          <w:lang w:eastAsia="fr-FR"/>
        </w:rPr>
        <w:t>，</w:t>
      </w:r>
      <w:r>
        <w:rPr>
          <w:rFonts w:hint="eastAsia"/>
          <w:lang w:val="fr-FR" w:eastAsia="fr-FR"/>
        </w:rPr>
        <w:t>则</w:t>
      </w:r>
      <w:r>
        <w:rPr>
          <w:rStyle w:val="note-flag"/>
          <w:rFonts w:hint="eastAsia"/>
          <w:lang w:val="sv-SE" w:eastAsia="sv-SE"/>
        </w:rPr>
        <w:t>[1]</w:t>
      </w:r>
      <w:r>
        <w:rPr>
          <w:rFonts w:hint="eastAsia"/>
          <w:lang w:val="fr-FR" w:eastAsia="fr-FR"/>
        </w:rPr>
        <w:t>按照约定改成</w:t>
      </w:r>
      <w:r>
        <w:rPr>
          <w:rFonts w:hint="eastAsia"/>
          <w:lang w:eastAsia="fr-FR"/>
        </w:rPr>
        <w:t>：</w:t>
      </w:r>
    </w:p>
    <w:p w14:paraId="4A32DE8A" w14:textId="77777777" w:rsidR="00F87240" w:rsidRDefault="00F87240" w:rsidP="0097418D">
      <w:pPr>
        <w:pStyle w:val="code-section"/>
        <w:ind w:left="1500" w:hangingChars="750" w:hanging="1500"/>
        <w:rPr>
          <w:rFonts w:eastAsia="宋体"/>
          <w:color w:val="FF0000"/>
          <w:highlight w:val="white"/>
        </w:rPr>
      </w:pPr>
      <w:r>
        <w:rPr>
          <w:highlight w:val="white"/>
        </w:rPr>
        <w:t>&lt;</w:t>
      </w:r>
      <w:r>
        <w:rPr>
          <w:color w:val="800000"/>
          <w:highlight w:val="white"/>
        </w:rPr>
        <w:t>form</w:t>
      </w:r>
      <w:r>
        <w:rPr>
          <w:color w:val="FF0000"/>
          <w:highlight w:val="white"/>
        </w:rPr>
        <w:t xml:space="preserve"> name</w:t>
      </w:r>
      <w:r>
        <w:rPr>
          <w:highlight w:val="white"/>
        </w:rPr>
        <w:t>="</w:t>
      </w:r>
      <w:r>
        <w:rPr>
          <w:color w:val="000000"/>
          <w:highlight w:val="white"/>
        </w:rPr>
        <w:t>form1</w:t>
      </w:r>
      <w:r>
        <w:rPr>
          <w:highlight w:val="white"/>
        </w:rPr>
        <w:t>"</w:t>
      </w:r>
      <w:r>
        <w:rPr>
          <w:color w:val="FF0000"/>
          <w:highlight w:val="white"/>
        </w:rPr>
        <w:t xml:space="preserve"> method</w:t>
      </w:r>
      <w:r>
        <w:rPr>
          <w:highlight w:val="white"/>
        </w:rPr>
        <w:t>="</w:t>
      </w:r>
      <w:r>
        <w:rPr>
          <w:color w:val="000000"/>
          <w:highlight w:val="white"/>
        </w:rPr>
        <w:t>post</w:t>
      </w:r>
      <w:r>
        <w:rPr>
          <w:highlight w:val="white"/>
        </w:rPr>
        <w:t>"</w:t>
      </w:r>
      <w:r>
        <w:rPr>
          <w:color w:val="FF0000"/>
          <w:highlight w:val="white"/>
        </w:rPr>
        <w:t xml:space="preserve"> </w:t>
      </w:r>
    </w:p>
    <w:p w14:paraId="1C9021FC" w14:textId="77777777" w:rsidR="00F87240" w:rsidRDefault="00F87240" w:rsidP="0097418D">
      <w:pPr>
        <w:pStyle w:val="code-section"/>
        <w:ind w:left="1500" w:hangingChars="750" w:hanging="1500"/>
        <w:rPr>
          <w:lang w:eastAsia="fr-FR"/>
        </w:rPr>
      </w:pPr>
      <w:r>
        <w:rPr>
          <w:color w:val="FF0000"/>
          <w:highlight w:val="white"/>
        </w:rPr>
        <w:t>action</w:t>
      </w:r>
      <w:r>
        <w:rPr>
          <w:highlight w:val="white"/>
        </w:rPr>
        <w:t>="</w:t>
      </w:r>
      <w:r>
        <w:rPr>
          <w:b/>
          <w:color w:val="000000"/>
        </w:rPr>
        <w:t>$com.beetle.WebDemo.presentation.LoginController</w:t>
      </w:r>
      <w:r>
        <w:rPr>
          <w:b/>
          <w:color w:val="000000"/>
          <w:highlight w:val="white"/>
        </w:rPr>
        <w:t>.ctrl</w:t>
      </w:r>
      <w:r>
        <w:rPr>
          <w:highlight w:val="white"/>
        </w:rPr>
        <w:t>"&gt;</w:t>
      </w:r>
      <w:r>
        <w:rPr>
          <w:rStyle w:val="note-flag"/>
          <w:rFonts w:hint="eastAsia"/>
          <w:lang w:val="sv-SE" w:eastAsia="sv-SE"/>
        </w:rPr>
        <w:t>[</w:t>
      </w:r>
      <w:r>
        <w:rPr>
          <w:rStyle w:val="note-flag"/>
          <w:rFonts w:eastAsia="宋体" w:hint="eastAsia"/>
          <w:lang w:val="sv-SE" w:eastAsia="sv-SE"/>
        </w:rPr>
        <w:t>2</w:t>
      </w:r>
      <w:r>
        <w:rPr>
          <w:rStyle w:val="note-flag"/>
          <w:rFonts w:hint="eastAsia"/>
          <w:lang w:val="sv-SE" w:eastAsia="sv-SE"/>
        </w:rPr>
        <w:t>]</w:t>
      </w:r>
    </w:p>
    <w:p w14:paraId="60748FD2" w14:textId="77777777" w:rsidR="00F87240" w:rsidRDefault="00F87240" w:rsidP="00B964FD">
      <w:pPr>
        <w:ind w:firstLine="420"/>
        <w:jc w:val="both"/>
        <w:rPr>
          <w:lang w:eastAsia="fr-FR"/>
        </w:rPr>
      </w:pPr>
      <w:r>
        <w:rPr>
          <w:rFonts w:hint="eastAsia"/>
          <w:lang w:val="fr-FR" w:eastAsia="fr-FR"/>
        </w:rPr>
        <w:t>即可。关于视图</w:t>
      </w:r>
      <w:r>
        <w:rPr>
          <w:rFonts w:hint="eastAsia"/>
          <w:lang w:eastAsia="fr-FR"/>
        </w:rPr>
        <w:t>，</w:t>
      </w:r>
      <w:r>
        <w:rPr>
          <w:rFonts w:hint="eastAsia"/>
          <w:lang w:eastAsia="fr-FR"/>
        </w:rPr>
        <w:t>LoginController</w:t>
      </w:r>
      <w:r>
        <w:rPr>
          <w:rFonts w:hint="eastAsia"/>
          <w:lang w:val="fr-FR" w:eastAsia="fr-FR"/>
        </w:rPr>
        <w:t>控制器返回视图时候</w:t>
      </w:r>
      <w:r>
        <w:rPr>
          <w:rFonts w:hint="eastAsia"/>
          <w:lang w:eastAsia="fr-FR"/>
        </w:rPr>
        <w:t>，</w:t>
      </w:r>
      <w:r>
        <w:rPr>
          <w:rFonts w:hint="eastAsia"/>
          <w:lang w:val="fr-FR" w:eastAsia="fr-FR"/>
        </w:rPr>
        <w:t>标准模式写法是</w:t>
      </w:r>
      <w:r>
        <w:rPr>
          <w:rFonts w:hint="eastAsia"/>
          <w:lang w:eastAsia="fr-FR"/>
        </w:rPr>
        <w:t>：</w:t>
      </w:r>
    </w:p>
    <w:p w14:paraId="72BE4BDE" w14:textId="77777777" w:rsidR="00F87240" w:rsidRDefault="00F87240">
      <w:pPr>
        <w:pStyle w:val="code-section"/>
        <w:rPr>
          <w:lang w:eastAsia="fr-FR"/>
        </w:rPr>
      </w:pPr>
      <w:r>
        <w:rPr>
          <w:lang w:eastAsia="fr-FR"/>
        </w:rPr>
        <w:lastRenderedPageBreak/>
        <w:t xml:space="preserve">view = </w:t>
      </w:r>
      <w:r>
        <w:rPr>
          <w:b/>
          <w:color w:val="7F0055"/>
          <w:lang w:eastAsia="fr-FR"/>
        </w:rPr>
        <w:t>new</w:t>
      </w:r>
      <w:r>
        <w:rPr>
          <w:lang w:eastAsia="fr-FR"/>
        </w:rPr>
        <w:t xml:space="preserve"> View(</w:t>
      </w:r>
      <w:r>
        <w:rPr>
          <w:color w:val="2A00FF"/>
          <w:lang w:eastAsia="fr-FR"/>
        </w:rPr>
        <w:t>"MainView"</w:t>
      </w:r>
      <w:r>
        <w:rPr>
          <w:lang w:eastAsia="fr-FR"/>
        </w:rPr>
        <w:t>, vd);</w:t>
      </w:r>
      <w:r>
        <w:rPr>
          <w:rStyle w:val="note-flag"/>
          <w:rFonts w:hint="eastAsia"/>
          <w:lang w:val="sv-SE" w:eastAsia="sv-SE"/>
        </w:rPr>
        <w:t xml:space="preserve"> [</w:t>
      </w:r>
      <w:r>
        <w:rPr>
          <w:rStyle w:val="note-flag"/>
          <w:rFonts w:eastAsia="宋体" w:hint="eastAsia"/>
          <w:lang w:val="sv-SE" w:eastAsia="sv-SE"/>
        </w:rPr>
        <w:t>3</w:t>
      </w:r>
      <w:r>
        <w:rPr>
          <w:rStyle w:val="note-flag"/>
          <w:rFonts w:hint="eastAsia"/>
          <w:lang w:val="sv-SE" w:eastAsia="sv-SE"/>
        </w:rPr>
        <w:t>]</w:t>
      </w:r>
      <w:r>
        <w:rPr>
          <w:lang w:eastAsia="fr-FR"/>
        </w:rPr>
        <w:t xml:space="preserve"> </w:t>
      </w:r>
      <w:r>
        <w:rPr>
          <w:color w:val="3F7F5F"/>
          <w:lang w:eastAsia="fr-FR"/>
        </w:rPr>
        <w:t xml:space="preserve">// </w:t>
      </w:r>
      <w:r>
        <w:rPr>
          <w:color w:val="3F7F5F"/>
        </w:rPr>
        <w:t>返回</w:t>
      </w:r>
      <w:r>
        <w:rPr>
          <w:color w:val="3F7F5F"/>
          <w:lang w:eastAsia="fr-FR"/>
        </w:rPr>
        <w:t>MainView</w:t>
      </w:r>
      <w:r>
        <w:rPr>
          <w:color w:val="3F7F5F"/>
        </w:rPr>
        <w:t>视图</w:t>
      </w:r>
    </w:p>
    <w:p w14:paraId="09718906" w14:textId="77777777" w:rsidR="00F87240" w:rsidRDefault="00F87240" w:rsidP="00B964FD">
      <w:pPr>
        <w:ind w:firstLine="420"/>
        <w:jc w:val="both"/>
        <w:rPr>
          <w:lang w:eastAsia="fr-FR"/>
        </w:rPr>
      </w:pPr>
      <w:r>
        <w:rPr>
          <w:rFonts w:hint="eastAsia"/>
          <w:lang w:val="fr-FR" w:eastAsia="fr-FR"/>
        </w:rPr>
        <w:t>而名为</w:t>
      </w:r>
      <w:r>
        <w:rPr>
          <w:rFonts w:hint="eastAsia"/>
          <w:lang w:eastAsia="fr-FR"/>
        </w:rPr>
        <w:t>“</w:t>
      </w:r>
      <w:r>
        <w:rPr>
          <w:rFonts w:hint="eastAsia"/>
          <w:lang w:eastAsia="fr-FR"/>
        </w:rPr>
        <w:t>MainView</w:t>
      </w:r>
      <w:r>
        <w:rPr>
          <w:rFonts w:hint="eastAsia"/>
          <w:lang w:eastAsia="fr-FR"/>
        </w:rPr>
        <w:t>”</w:t>
      </w:r>
      <w:r>
        <w:rPr>
          <w:rFonts w:hint="eastAsia"/>
          <w:lang w:val="fr-FR" w:eastAsia="fr-FR"/>
        </w:rPr>
        <w:t>的视图是需要定义在配置文件</w:t>
      </w:r>
      <w:r>
        <w:rPr>
          <w:lang w:eastAsia="fr-FR"/>
        </w:rPr>
        <w:t>WebView.xml</w:t>
      </w:r>
      <w:r>
        <w:rPr>
          <w:rFonts w:hint="eastAsia"/>
          <w:lang w:val="fr-FR" w:eastAsia="fr-FR"/>
        </w:rPr>
        <w:t>中的</w:t>
      </w:r>
      <w:r>
        <w:rPr>
          <w:rFonts w:hint="eastAsia"/>
          <w:lang w:eastAsia="fr-FR"/>
        </w:rPr>
        <w:t>，</w:t>
      </w:r>
      <w:r>
        <w:rPr>
          <w:rFonts w:hint="eastAsia"/>
          <w:lang w:val="fr-FR" w:eastAsia="fr-FR"/>
        </w:rPr>
        <w:t>如</w:t>
      </w:r>
      <w:r>
        <w:rPr>
          <w:rFonts w:hint="eastAsia"/>
          <w:lang w:eastAsia="fr-FR"/>
        </w:rPr>
        <w:t>：</w:t>
      </w:r>
    </w:p>
    <w:p w14:paraId="63A26AF1" w14:textId="77777777" w:rsidR="00F87240" w:rsidRDefault="00F87240">
      <w:pPr>
        <w:pStyle w:val="code-section"/>
        <w:rPr>
          <w:color w:val="000000"/>
          <w:highlight w:val="white"/>
          <w:lang w:eastAsia="fr-FR"/>
        </w:rPr>
      </w:pPr>
      <w:r>
        <w:rPr>
          <w:highlight w:val="white"/>
          <w:lang w:eastAsia="fr-FR"/>
        </w:rPr>
        <w:t>&lt;?xml version="1.0" encoding="UTF-8"?&gt;</w:t>
      </w:r>
    </w:p>
    <w:p w14:paraId="68ED8F7E" w14:textId="77777777" w:rsidR="00F87240" w:rsidRDefault="00F87240">
      <w:pPr>
        <w:pStyle w:val="code-section"/>
        <w:rPr>
          <w:color w:val="000000"/>
          <w:highlight w:val="white"/>
        </w:rPr>
      </w:pPr>
      <w:r>
        <w:rPr>
          <w:color w:val="0000FF"/>
          <w:highlight w:val="white"/>
        </w:rPr>
        <w:t>&lt;</w:t>
      </w:r>
      <w:r>
        <w:rPr>
          <w:color w:val="800000"/>
          <w:highlight w:val="white"/>
        </w:rPr>
        <w:t>mappings</w:t>
      </w:r>
      <w:r>
        <w:rPr>
          <w:color w:val="0000FF"/>
          <w:highlight w:val="white"/>
        </w:rPr>
        <w:t>&gt;</w:t>
      </w:r>
    </w:p>
    <w:p w14:paraId="7CA6BCD8"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views</w:t>
      </w:r>
      <w:r>
        <w:rPr>
          <w:color w:val="0000FF"/>
          <w:highlight w:val="white"/>
        </w:rPr>
        <w:t>&gt;</w:t>
      </w:r>
    </w:p>
    <w:p w14:paraId="23A7B623"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7403265E" w14:textId="77777777" w:rsidR="00F87240" w:rsidRDefault="00F87240">
      <w:pPr>
        <w:pStyle w:val="code-section"/>
        <w:rPr>
          <w:b/>
          <w:color w:val="000000"/>
          <w:highlight w:val="white"/>
        </w:rPr>
      </w:pPr>
      <w:r>
        <w:rPr>
          <w:color w:val="000000"/>
          <w:highlight w:val="white"/>
        </w:rPr>
        <w:tab/>
      </w:r>
      <w:r>
        <w:rPr>
          <w:color w:val="000000"/>
          <w:highlight w:val="white"/>
        </w:rPr>
        <w:tab/>
      </w:r>
      <w:r>
        <w:rPr>
          <w:color w:val="000000"/>
          <w:highlight w:val="white"/>
        </w:rPr>
        <w:tab/>
      </w:r>
      <w:r>
        <w:rPr>
          <w:b/>
          <w:color w:val="0000FF"/>
          <w:highlight w:val="white"/>
        </w:rPr>
        <w:t>&lt;</w:t>
      </w:r>
      <w:r>
        <w:rPr>
          <w:b/>
          <w:color w:val="800000"/>
          <w:highlight w:val="white"/>
        </w:rPr>
        <w:t>sItem</w:t>
      </w:r>
      <w:r>
        <w:rPr>
          <w:b/>
          <w:color w:val="FF0000"/>
          <w:highlight w:val="white"/>
        </w:rPr>
        <w:t xml:space="preserve"> name</w:t>
      </w:r>
      <w:r>
        <w:rPr>
          <w:b/>
          <w:color w:val="0000FF"/>
          <w:highlight w:val="white"/>
        </w:rPr>
        <w:t>="</w:t>
      </w:r>
      <w:r>
        <w:rPr>
          <w:b/>
          <w:color w:val="000000"/>
          <w:highlight w:val="white"/>
        </w:rPr>
        <w:t>MainView</w:t>
      </w:r>
      <w:r>
        <w:rPr>
          <w:b/>
          <w:color w:val="0000FF"/>
          <w:highlight w:val="white"/>
        </w:rPr>
        <w:t>"</w:t>
      </w:r>
      <w:r>
        <w:rPr>
          <w:b/>
          <w:color w:val="FF0000"/>
          <w:highlight w:val="white"/>
        </w:rPr>
        <w:t xml:space="preserve"> url</w:t>
      </w:r>
      <w:r>
        <w:rPr>
          <w:b/>
          <w:color w:val="0000FF"/>
          <w:highlight w:val="white"/>
        </w:rPr>
        <w:t>="</w:t>
      </w:r>
      <w:r>
        <w:rPr>
          <w:b/>
          <w:color w:val="000000"/>
          <w:highlight w:val="white"/>
        </w:rPr>
        <w:t>/views/main.jsp</w:t>
      </w:r>
      <w:r>
        <w:rPr>
          <w:b/>
          <w:color w:val="0000FF"/>
          <w:highlight w:val="white"/>
        </w:rPr>
        <w:t>"</w:t>
      </w:r>
      <w:r>
        <w:rPr>
          <w:b/>
          <w:color w:val="FF0000"/>
          <w:highlight w:val="white"/>
        </w:rPr>
        <w:t xml:space="preserve"> </w:t>
      </w:r>
      <w:r>
        <w:rPr>
          <w:b/>
          <w:color w:val="0000FF"/>
          <w:highlight w:val="white"/>
        </w:rPr>
        <w:t>/&gt;</w:t>
      </w:r>
    </w:p>
    <w:p w14:paraId="37E3D331" w14:textId="77777777" w:rsidR="00F87240" w:rsidRDefault="00F87240">
      <w:pPr>
        <w:pStyle w:val="code-section"/>
        <w:rPr>
          <w:color w:val="000000"/>
          <w:highlight w:val="white"/>
        </w:rPr>
      </w:pPr>
      <w:r>
        <w:rPr>
          <w:color w:val="000000"/>
          <w:highlight w:val="white"/>
        </w:rPr>
        <w:tab/>
      </w:r>
      <w:r>
        <w:rPr>
          <w:color w:val="000000"/>
          <w:highlight w:val="white"/>
        </w:rPr>
        <w:tab/>
      </w:r>
      <w:r>
        <w:rPr>
          <w:color w:val="0000FF"/>
          <w:highlight w:val="white"/>
        </w:rPr>
        <w:t>&lt;/</w:t>
      </w:r>
      <w:r>
        <w:rPr>
          <w:color w:val="800000"/>
          <w:highlight w:val="white"/>
        </w:rPr>
        <w:t>standard</w:t>
      </w:r>
      <w:r>
        <w:rPr>
          <w:color w:val="0000FF"/>
          <w:highlight w:val="white"/>
        </w:rPr>
        <w:t>&gt;</w:t>
      </w:r>
    </w:p>
    <w:p w14:paraId="3A29E022" w14:textId="77777777" w:rsidR="00F87240" w:rsidRDefault="00F87240">
      <w:pPr>
        <w:pStyle w:val="code-section"/>
        <w:rPr>
          <w:color w:val="000000"/>
          <w:highlight w:val="white"/>
        </w:rPr>
      </w:pPr>
      <w:r>
        <w:rPr>
          <w:color w:val="000000"/>
          <w:highlight w:val="white"/>
        </w:rPr>
        <w:tab/>
      </w:r>
      <w:r>
        <w:rPr>
          <w:color w:val="0000FF"/>
          <w:highlight w:val="white"/>
        </w:rPr>
        <w:t>&lt;/</w:t>
      </w:r>
      <w:r>
        <w:rPr>
          <w:color w:val="800000"/>
          <w:highlight w:val="white"/>
        </w:rPr>
        <w:t>views</w:t>
      </w:r>
      <w:r>
        <w:rPr>
          <w:color w:val="0000FF"/>
          <w:highlight w:val="white"/>
        </w:rPr>
        <w:t>&gt;</w:t>
      </w:r>
    </w:p>
    <w:p w14:paraId="73885051" w14:textId="77777777" w:rsidR="00F87240" w:rsidRDefault="00F87240">
      <w:pPr>
        <w:pStyle w:val="code-section"/>
        <w:rPr>
          <w:lang w:eastAsia="fr-FR"/>
        </w:rPr>
      </w:pPr>
      <w:r>
        <w:rPr>
          <w:color w:val="0000FF"/>
          <w:highlight w:val="white"/>
        </w:rPr>
        <w:t>&lt;/</w:t>
      </w:r>
      <w:r>
        <w:rPr>
          <w:color w:val="800000"/>
          <w:highlight w:val="white"/>
        </w:rPr>
        <w:t>mappings</w:t>
      </w:r>
      <w:r>
        <w:rPr>
          <w:color w:val="0000FF"/>
          <w:highlight w:val="white"/>
        </w:rPr>
        <w:t>&gt;</w:t>
      </w:r>
    </w:p>
    <w:p w14:paraId="4F7E16B5" w14:textId="77777777" w:rsidR="00F87240" w:rsidRDefault="00F87240" w:rsidP="00B964FD">
      <w:pPr>
        <w:ind w:firstLine="420"/>
        <w:jc w:val="both"/>
        <w:rPr>
          <w:lang w:eastAsia="fr-FR"/>
        </w:rPr>
      </w:pPr>
      <w:r>
        <w:rPr>
          <w:rFonts w:hint="eastAsia"/>
          <w:lang w:val="fr-FR" w:eastAsia="fr-FR"/>
        </w:rPr>
        <w:t>那么换成零配置模式</w:t>
      </w:r>
      <w:r>
        <w:rPr>
          <w:rFonts w:hint="eastAsia"/>
          <w:lang w:eastAsia="fr-FR"/>
        </w:rPr>
        <w:t>，</w:t>
      </w:r>
      <w:r>
        <w:rPr>
          <w:rFonts w:hint="eastAsia"/>
          <w:lang w:val="fr-FR" w:eastAsia="fr-FR"/>
        </w:rPr>
        <w:t>则</w:t>
      </w:r>
      <w:r>
        <w:rPr>
          <w:rStyle w:val="note-flag"/>
          <w:rFonts w:hint="eastAsia"/>
          <w:lang w:val="sv-SE" w:eastAsia="sv-SE"/>
        </w:rPr>
        <w:t>[3]</w:t>
      </w:r>
      <w:r>
        <w:rPr>
          <w:rFonts w:hint="eastAsia"/>
          <w:lang w:val="fr-FR" w:eastAsia="fr-FR"/>
        </w:rPr>
        <w:t>按照约定</w:t>
      </w:r>
      <w:r>
        <w:rPr>
          <w:rFonts w:hint="eastAsia"/>
          <w:lang w:eastAsia="fr-FR"/>
        </w:rPr>
        <w:t>，</w:t>
      </w:r>
      <w:r>
        <w:rPr>
          <w:rFonts w:hint="eastAsia"/>
          <w:lang w:val="fr-FR" w:eastAsia="fr-FR"/>
        </w:rPr>
        <w:t>代码改成</w:t>
      </w:r>
      <w:r>
        <w:rPr>
          <w:rFonts w:hint="eastAsia"/>
          <w:lang w:eastAsia="fr-FR"/>
        </w:rPr>
        <w:t>：</w:t>
      </w:r>
    </w:p>
    <w:p w14:paraId="3339EB28" w14:textId="77777777" w:rsidR="00F87240" w:rsidRDefault="00F87240">
      <w:pPr>
        <w:pStyle w:val="code-section"/>
        <w:rPr>
          <w:lang w:eastAsia="fr-FR"/>
        </w:rPr>
      </w:pPr>
      <w:r>
        <w:t xml:space="preserve">view = </w:t>
      </w:r>
      <w:r>
        <w:rPr>
          <w:b/>
          <w:color w:val="7F0055"/>
        </w:rPr>
        <w:t>new</w:t>
      </w:r>
      <w:r>
        <w:t xml:space="preserve"> View(</w:t>
      </w:r>
      <w:r>
        <w:rPr>
          <w:color w:val="2A00FF"/>
        </w:rPr>
        <w:t>"/views/main.jsp"</w:t>
      </w:r>
      <w:r>
        <w:t xml:space="preserve">, vd); </w:t>
      </w:r>
      <w:r>
        <w:rPr>
          <w:color w:val="3F7F5F"/>
        </w:rPr>
        <w:t>// 直接返回视图的具体物理路径和文件名</w:t>
      </w:r>
    </w:p>
    <w:p w14:paraId="4FFF295C" w14:textId="77777777" w:rsidR="00F87240" w:rsidRDefault="00F87240" w:rsidP="00B964FD">
      <w:pPr>
        <w:ind w:firstLine="420"/>
        <w:jc w:val="both"/>
        <w:rPr>
          <w:lang w:eastAsia="fr-FR"/>
        </w:rPr>
      </w:pPr>
      <w:r>
        <w:rPr>
          <w:rFonts w:hint="eastAsia"/>
          <w:lang w:val="fr-FR" w:eastAsia="fr-FR"/>
        </w:rPr>
        <w:t>即可。</w:t>
      </w:r>
    </w:p>
    <w:p w14:paraId="0AE2815F" w14:textId="77777777" w:rsidR="00F87240" w:rsidRDefault="00F87240" w:rsidP="00B964FD">
      <w:pPr>
        <w:ind w:firstLine="420"/>
        <w:jc w:val="both"/>
        <w:rPr>
          <w:lang w:eastAsia="fr-FR"/>
        </w:rPr>
      </w:pPr>
      <w:r>
        <w:rPr>
          <w:rFonts w:hint="eastAsia"/>
          <w:lang w:val="fr-FR" w:eastAsia="fr-FR"/>
        </w:rPr>
        <w:t>可能读者注意到</w:t>
      </w:r>
      <w:r>
        <w:rPr>
          <w:rStyle w:val="note-flag"/>
          <w:rFonts w:hint="eastAsia"/>
          <w:lang w:val="sv-SE" w:eastAsia="sv-SE"/>
        </w:rPr>
        <w:t>[2]</w:t>
      </w:r>
      <w:r>
        <w:rPr>
          <w:rFonts w:hint="eastAsia"/>
          <w:lang w:val="fr-FR" w:eastAsia="fr-FR"/>
        </w:rPr>
        <w:t>把完整的实现类暴露在外</w:t>
      </w:r>
      <w:r>
        <w:rPr>
          <w:rFonts w:hint="eastAsia"/>
          <w:lang w:eastAsia="fr-FR"/>
        </w:rPr>
        <w:t>，</w:t>
      </w:r>
      <w:r>
        <w:rPr>
          <w:rFonts w:hint="eastAsia"/>
          <w:lang w:val="fr-FR" w:eastAsia="fr-FR"/>
        </w:rPr>
        <w:t>一</w:t>
      </w:r>
      <w:r>
        <w:rPr>
          <w:rFonts w:hint="eastAsia"/>
          <w:lang w:eastAsia="fr-FR"/>
        </w:rPr>
        <w:t>，</w:t>
      </w:r>
      <w:r>
        <w:rPr>
          <w:rFonts w:hint="eastAsia"/>
          <w:lang w:val="fr-FR" w:eastAsia="fr-FR"/>
        </w:rPr>
        <w:t>不利于安全</w:t>
      </w:r>
      <w:r>
        <w:rPr>
          <w:rFonts w:hint="eastAsia"/>
          <w:lang w:eastAsia="fr-FR"/>
        </w:rPr>
        <w:t>，</w:t>
      </w:r>
      <w:r>
        <w:rPr>
          <w:rFonts w:hint="eastAsia"/>
          <w:lang w:val="fr-FR" w:eastAsia="fr-FR"/>
        </w:rPr>
        <w:t>别人很容易就知道你的代码结构</w:t>
      </w:r>
      <w:r>
        <w:rPr>
          <w:rFonts w:hint="eastAsia"/>
          <w:lang w:eastAsia="fr-FR"/>
        </w:rPr>
        <w:t>；</w:t>
      </w:r>
      <w:r>
        <w:rPr>
          <w:rFonts w:hint="eastAsia"/>
          <w:lang w:val="fr-FR" w:eastAsia="fr-FR"/>
        </w:rPr>
        <w:t>二</w:t>
      </w:r>
      <w:r>
        <w:rPr>
          <w:rFonts w:hint="eastAsia"/>
          <w:lang w:eastAsia="fr-FR"/>
        </w:rPr>
        <w:t>，</w:t>
      </w:r>
      <w:r>
        <w:rPr>
          <w:rFonts w:hint="eastAsia"/>
          <w:lang w:val="fr-FR" w:eastAsia="fr-FR"/>
        </w:rPr>
        <w:t>写法上也不够优化</w:t>
      </w:r>
      <w:r>
        <w:rPr>
          <w:rFonts w:hint="eastAsia"/>
          <w:lang w:eastAsia="fr-FR"/>
        </w:rPr>
        <w:t>，</w:t>
      </w:r>
      <w:r>
        <w:rPr>
          <w:rFonts w:hint="eastAsia"/>
          <w:lang w:val="fr-FR" w:eastAsia="fr-FR"/>
        </w:rPr>
        <w:t>显得太长</w:t>
      </w:r>
      <w:r>
        <w:rPr>
          <w:rFonts w:hint="eastAsia"/>
          <w:lang w:eastAsia="fr-FR"/>
        </w:rPr>
        <w:t>，</w:t>
      </w:r>
      <w:r>
        <w:rPr>
          <w:rFonts w:hint="eastAsia"/>
          <w:lang w:val="fr-FR" w:eastAsia="fr-FR"/>
        </w:rPr>
        <w:t>太啰嗦</w:t>
      </w:r>
      <w:r>
        <w:rPr>
          <w:rFonts w:hint="eastAsia"/>
          <w:lang w:eastAsia="fr-FR"/>
        </w:rPr>
        <w:t>，</w:t>
      </w:r>
      <w:r>
        <w:rPr>
          <w:rFonts w:hint="eastAsia"/>
          <w:lang w:val="fr-FR" w:eastAsia="fr-FR"/>
        </w:rPr>
        <w:t>显然</w:t>
      </w:r>
      <w:r>
        <w:rPr>
          <w:rFonts w:hint="eastAsia"/>
          <w:lang w:eastAsia="fr-FR"/>
        </w:rPr>
        <w:t>“</w:t>
      </w:r>
      <w:r>
        <w:rPr>
          <w:lang w:eastAsia="fr-FR"/>
        </w:rPr>
        <w:t>com.beetle.WebDemo</w:t>
      </w:r>
      <w:r>
        <w:rPr>
          <w:rFonts w:hint="eastAsia"/>
          <w:lang w:eastAsia="fr-FR"/>
        </w:rPr>
        <w:t>”</w:t>
      </w:r>
      <w:r>
        <w:rPr>
          <w:rFonts w:hint="eastAsia"/>
          <w:lang w:val="fr-FR" w:eastAsia="fr-FR"/>
        </w:rPr>
        <w:t>包名称是公共的</w:t>
      </w:r>
      <w:r>
        <w:rPr>
          <w:rFonts w:hint="eastAsia"/>
          <w:lang w:eastAsia="fr-FR"/>
        </w:rPr>
        <w:t>；</w:t>
      </w:r>
      <w:r>
        <w:rPr>
          <w:rFonts w:hint="eastAsia"/>
          <w:lang w:val="fr-FR" w:eastAsia="fr-FR"/>
        </w:rPr>
        <w:t>那么有没有优化点定义方法呢</w:t>
      </w:r>
      <w:r>
        <w:rPr>
          <w:rFonts w:hint="eastAsia"/>
          <w:lang w:eastAsia="fr-FR"/>
        </w:rPr>
        <w:t>？</w:t>
      </w:r>
    </w:p>
    <w:p w14:paraId="2E89CFE9" w14:textId="77777777" w:rsidR="00F87240" w:rsidRDefault="00F87240" w:rsidP="00B964FD">
      <w:pPr>
        <w:ind w:firstLine="420"/>
        <w:jc w:val="both"/>
        <w:rPr>
          <w:lang w:val="fr-FR" w:eastAsia="fr-FR"/>
        </w:rPr>
      </w:pPr>
      <w:r>
        <w:rPr>
          <w:rFonts w:hint="eastAsia"/>
          <w:lang w:val="fr-FR" w:eastAsia="fr-FR"/>
        </w:rPr>
        <w:t>当然，此时我们只要在</w:t>
      </w:r>
      <w:r>
        <w:rPr>
          <w:rFonts w:hint="eastAsia"/>
          <w:lang w:val="fr-FR" w:eastAsia="fr-FR"/>
        </w:rPr>
        <w:t>web.xml</w:t>
      </w:r>
      <w:r>
        <w:rPr>
          <w:rFonts w:hint="eastAsia"/>
          <w:lang w:val="fr-FR" w:eastAsia="fr-FR"/>
        </w:rPr>
        <w:t>应用配置中，添加一个“</w:t>
      </w:r>
      <w:r>
        <w:rPr>
          <w:lang w:val="fr-FR" w:eastAsia="fr-FR"/>
        </w:rPr>
        <w:t>CTRL_PREFIX</w:t>
      </w:r>
      <w:r>
        <w:rPr>
          <w:rFonts w:hint="eastAsia"/>
          <w:lang w:val="fr-FR" w:eastAsia="fr-FR"/>
        </w:rPr>
        <w:t>”参数，把公共包名部分定义在此参数值里面，同时在控制器名称上把公共部分删除即可，如：</w:t>
      </w:r>
    </w:p>
    <w:p w14:paraId="77F9F289" w14:textId="77777777" w:rsidR="00F87240" w:rsidRDefault="00F87240">
      <w:pPr>
        <w:pStyle w:val="code-section"/>
        <w:rPr>
          <w:color w:val="000000"/>
          <w:highlight w:val="white"/>
          <w:lang w:val="fr-FR" w:eastAsia="fr-FR"/>
        </w:rPr>
      </w:pPr>
      <w:r>
        <w:rPr>
          <w:highlight w:val="white"/>
          <w:lang w:val="fr-FR" w:eastAsia="fr-FR"/>
        </w:rPr>
        <w:lastRenderedPageBreak/>
        <w:t>&lt;?xml version="1.0" encoding="UTF-8"?&gt;</w:t>
      </w:r>
    </w:p>
    <w:p w14:paraId="4ADA6A41" w14:textId="77777777" w:rsidR="00F87240" w:rsidRDefault="00F87240">
      <w:pPr>
        <w:pStyle w:val="code-section"/>
        <w:rPr>
          <w:color w:val="000000"/>
          <w:highlight w:val="white"/>
          <w:lang w:val="fr-FR" w:eastAsia="fr-FR"/>
        </w:rPr>
      </w:pPr>
      <w:r>
        <w:rPr>
          <w:color w:val="000080"/>
          <w:highlight w:val="white"/>
          <w:lang w:val="fr-FR" w:eastAsia="fr-FR"/>
        </w:rPr>
        <w:t>&lt;!DOCTYPE web-app PUBLIC "-//Sun Microsystems, Inc.//DTD Web Application 2.3//EN" "http://java.sun.com/dtd/web-app_2_3.dtd"&gt;</w:t>
      </w:r>
    </w:p>
    <w:p w14:paraId="382B1C73" w14:textId="77777777" w:rsidR="00F87240" w:rsidRDefault="00F87240">
      <w:pPr>
        <w:pStyle w:val="code-section"/>
        <w:rPr>
          <w:lang w:eastAsia="fr-FR"/>
        </w:rPr>
      </w:pPr>
      <w:r>
        <w:rPr>
          <w:color w:val="0000FF"/>
          <w:highlight w:val="white"/>
        </w:rPr>
        <w:t>&lt;</w:t>
      </w:r>
      <w:r>
        <w:rPr>
          <w:color w:val="800000"/>
          <w:highlight w:val="white"/>
        </w:rPr>
        <w:t>web-app</w:t>
      </w:r>
      <w:r>
        <w:rPr>
          <w:color w:val="0000FF"/>
          <w:highlight w:val="white"/>
        </w:rPr>
        <w:t>&gt;</w:t>
      </w:r>
    </w:p>
    <w:p w14:paraId="68EF43A3" w14:textId="77777777" w:rsidR="00F87240" w:rsidRDefault="00F87240">
      <w:pPr>
        <w:pStyle w:val="code-section"/>
        <w:rPr>
          <w:color w:val="000000"/>
          <w:highlight w:val="white"/>
        </w:rPr>
      </w:pPr>
      <w:r>
        <w:rPr>
          <w:color w:val="0000FF"/>
          <w:highlight w:val="white"/>
        </w:rPr>
        <w:t>&lt;</w:t>
      </w:r>
      <w:r>
        <w:rPr>
          <w:color w:val="800000"/>
          <w:highlight w:val="white"/>
        </w:rPr>
        <w:t>context-param</w:t>
      </w:r>
      <w:r>
        <w:rPr>
          <w:color w:val="0000FF"/>
          <w:highlight w:val="white"/>
        </w:rPr>
        <w:t>&gt;</w:t>
      </w:r>
    </w:p>
    <w:p w14:paraId="3E02B894"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param-name</w:t>
      </w:r>
      <w:r>
        <w:rPr>
          <w:color w:val="0000FF"/>
          <w:highlight w:val="white"/>
        </w:rPr>
        <w:t>&gt;</w:t>
      </w:r>
      <w:r>
        <w:rPr>
          <w:color w:val="000000"/>
          <w:highlight w:val="white"/>
        </w:rPr>
        <w:t>CTRL_PREFIX</w:t>
      </w:r>
      <w:r>
        <w:rPr>
          <w:color w:val="0000FF"/>
          <w:highlight w:val="white"/>
        </w:rPr>
        <w:t>&lt;/</w:t>
      </w:r>
      <w:r>
        <w:rPr>
          <w:color w:val="800000"/>
          <w:highlight w:val="white"/>
        </w:rPr>
        <w:t>param-name</w:t>
      </w:r>
      <w:r>
        <w:rPr>
          <w:color w:val="0000FF"/>
          <w:highlight w:val="white"/>
        </w:rPr>
        <w:t>&gt;</w:t>
      </w:r>
    </w:p>
    <w:p w14:paraId="096FE2FB"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param-value</w:t>
      </w:r>
      <w:r>
        <w:rPr>
          <w:color w:val="0000FF"/>
          <w:highlight w:val="white"/>
        </w:rPr>
        <w:t>&gt;</w:t>
      </w:r>
      <w:r>
        <w:rPr>
          <w:color w:val="000000"/>
        </w:rPr>
        <w:t>com.beetle.WebDemo</w:t>
      </w:r>
      <w:r>
        <w:rPr>
          <w:color w:val="0000FF"/>
          <w:highlight w:val="white"/>
        </w:rPr>
        <w:t>&lt;/</w:t>
      </w:r>
      <w:r>
        <w:rPr>
          <w:color w:val="800000"/>
          <w:highlight w:val="white"/>
        </w:rPr>
        <w:t>param-value</w:t>
      </w:r>
      <w:r>
        <w:rPr>
          <w:color w:val="0000FF"/>
          <w:highlight w:val="white"/>
        </w:rPr>
        <w:t>&gt;</w:t>
      </w:r>
    </w:p>
    <w:p w14:paraId="2463692A" w14:textId="77777777" w:rsidR="00F87240" w:rsidRDefault="00F87240">
      <w:pPr>
        <w:pStyle w:val="code-section"/>
        <w:rPr>
          <w:lang w:eastAsia="fr-FR"/>
        </w:rPr>
      </w:pPr>
      <w:r>
        <w:rPr>
          <w:color w:val="000000"/>
          <w:highlight w:val="white"/>
        </w:rPr>
        <w:t xml:space="preserve"> </w:t>
      </w:r>
      <w:r>
        <w:rPr>
          <w:color w:val="0000FF"/>
          <w:highlight w:val="white"/>
        </w:rPr>
        <w:t>&lt;/</w:t>
      </w:r>
      <w:r>
        <w:rPr>
          <w:color w:val="800000"/>
          <w:highlight w:val="white"/>
        </w:rPr>
        <w:t>context-param</w:t>
      </w:r>
      <w:r>
        <w:rPr>
          <w:color w:val="0000FF"/>
          <w:highlight w:val="white"/>
        </w:rPr>
        <w:t>&gt;</w:t>
      </w:r>
    </w:p>
    <w:p w14:paraId="14C629A8" w14:textId="77777777" w:rsidR="00F87240" w:rsidRDefault="00F87240">
      <w:pPr>
        <w:pStyle w:val="code-section"/>
        <w:rPr>
          <w:lang w:eastAsia="fr-FR"/>
        </w:rPr>
      </w:pPr>
      <w:r>
        <w:rPr>
          <w:color w:val="0000FF"/>
          <w:highlight w:val="white"/>
        </w:rPr>
        <w:t>&lt;/</w:t>
      </w:r>
      <w:r>
        <w:rPr>
          <w:color w:val="800000"/>
          <w:highlight w:val="white"/>
        </w:rPr>
        <w:t>web-app</w:t>
      </w:r>
      <w:r>
        <w:rPr>
          <w:color w:val="0000FF"/>
          <w:highlight w:val="white"/>
        </w:rPr>
        <w:t>&gt;</w:t>
      </w:r>
    </w:p>
    <w:p w14:paraId="1138CAC1" w14:textId="77777777" w:rsidR="00F87240" w:rsidRDefault="00F87240" w:rsidP="00B964FD">
      <w:pPr>
        <w:ind w:firstLine="361"/>
        <w:jc w:val="both"/>
        <w:rPr>
          <w:lang w:eastAsia="fr-FR"/>
        </w:rPr>
      </w:pPr>
      <w:r>
        <w:rPr>
          <w:rStyle w:val="note-flag"/>
          <w:rFonts w:hint="eastAsia"/>
          <w:lang w:val="sv-SE" w:eastAsia="sv-SE"/>
        </w:rPr>
        <w:t>[2]</w:t>
      </w:r>
      <w:r>
        <w:rPr>
          <w:rFonts w:hint="eastAsia"/>
          <w:lang w:val="fr-FR" w:eastAsia="fr-FR"/>
        </w:rPr>
        <w:t>改成</w:t>
      </w:r>
      <w:r>
        <w:rPr>
          <w:rFonts w:hint="eastAsia"/>
          <w:lang w:eastAsia="fr-FR"/>
        </w:rPr>
        <w:t>：</w:t>
      </w:r>
    </w:p>
    <w:p w14:paraId="4AC714D8" w14:textId="77777777" w:rsidR="00F87240" w:rsidRDefault="00F87240">
      <w:pPr>
        <w:pStyle w:val="code-section"/>
        <w:rPr>
          <w:lang w:eastAsia="fr-FR"/>
        </w:rPr>
      </w:pPr>
      <w:r>
        <w:rPr>
          <w:highlight w:val="white"/>
        </w:rPr>
        <w:t>&lt;</w:t>
      </w:r>
      <w:r>
        <w:rPr>
          <w:color w:val="800000"/>
          <w:highlight w:val="white"/>
        </w:rPr>
        <w:t>form</w:t>
      </w:r>
      <w:r>
        <w:rPr>
          <w:color w:val="FF0000"/>
          <w:highlight w:val="white"/>
        </w:rPr>
        <w:t xml:space="preserve"> name</w:t>
      </w:r>
      <w:r>
        <w:rPr>
          <w:highlight w:val="white"/>
        </w:rPr>
        <w:t>="</w:t>
      </w:r>
      <w:r>
        <w:rPr>
          <w:color w:val="000000"/>
          <w:highlight w:val="white"/>
        </w:rPr>
        <w:t>form1</w:t>
      </w:r>
      <w:r>
        <w:rPr>
          <w:highlight w:val="white"/>
        </w:rPr>
        <w:t>"</w:t>
      </w:r>
      <w:r>
        <w:rPr>
          <w:color w:val="FF0000"/>
          <w:highlight w:val="white"/>
        </w:rPr>
        <w:t xml:space="preserve"> method</w:t>
      </w:r>
      <w:r>
        <w:rPr>
          <w:highlight w:val="white"/>
        </w:rPr>
        <w:t>="</w:t>
      </w:r>
      <w:r>
        <w:rPr>
          <w:color w:val="000000"/>
          <w:highlight w:val="white"/>
        </w:rPr>
        <w:t>post</w:t>
      </w:r>
      <w:r>
        <w:rPr>
          <w:highlight w:val="white"/>
        </w:rPr>
        <w:t>"</w:t>
      </w:r>
      <w:r>
        <w:rPr>
          <w:color w:val="FF0000"/>
          <w:highlight w:val="white"/>
        </w:rPr>
        <w:t xml:space="preserve"> action</w:t>
      </w:r>
      <w:r>
        <w:rPr>
          <w:highlight w:val="white"/>
        </w:rPr>
        <w:t>="</w:t>
      </w:r>
      <w:r>
        <w:rPr>
          <w:rFonts w:eastAsia="宋体" w:hint="eastAsia"/>
          <w:b/>
        </w:rPr>
        <w:t>$</w:t>
      </w:r>
      <w:r>
        <w:rPr>
          <w:b/>
          <w:color w:val="000000"/>
        </w:rPr>
        <w:t>presentation.LoginController</w:t>
      </w:r>
      <w:r>
        <w:rPr>
          <w:b/>
          <w:color w:val="000000"/>
          <w:highlight w:val="white"/>
        </w:rPr>
        <w:t>.ctrl</w:t>
      </w:r>
      <w:r>
        <w:rPr>
          <w:highlight w:val="white"/>
        </w:rPr>
        <w:t>"&gt;</w:t>
      </w:r>
    </w:p>
    <w:p w14:paraId="52778E4A" w14:textId="77777777" w:rsidR="00F87240" w:rsidRDefault="00F87240" w:rsidP="00B964FD">
      <w:pPr>
        <w:ind w:firstLine="420"/>
        <w:jc w:val="both"/>
        <w:rPr>
          <w:lang w:val="fr-FR" w:eastAsia="fr-FR"/>
        </w:rPr>
      </w:pPr>
      <w:r>
        <w:rPr>
          <w:rFonts w:hint="eastAsia"/>
          <w:lang w:val="fr-FR" w:eastAsia="fr-FR"/>
        </w:rPr>
        <w:t>详细例子请参考</w:t>
      </w:r>
      <w:r>
        <w:rPr>
          <w:rFonts w:hint="eastAsia"/>
          <w:lang w:val="fr-FR" w:eastAsia="fr-FR"/>
        </w:rPr>
        <w:t>BJAF</w:t>
      </w:r>
      <w:r>
        <w:rPr>
          <w:rFonts w:hint="eastAsia"/>
          <w:lang w:val="fr-FR" w:eastAsia="fr-FR"/>
        </w:rPr>
        <w:t>框架开发的</w:t>
      </w:r>
      <w:r>
        <w:rPr>
          <w:lang w:val="fr-FR" w:eastAsia="fr-FR"/>
        </w:rPr>
        <w:t>ZeroConfigWebDemo</w:t>
      </w:r>
      <w:r>
        <w:rPr>
          <w:rFonts w:hint="eastAsia"/>
          <w:lang w:val="fr-FR" w:eastAsia="fr-FR"/>
        </w:rPr>
        <w:t>示例项目。</w:t>
      </w:r>
    </w:p>
    <w:p w14:paraId="4F9A9555" w14:textId="77777777" w:rsidR="00F87240" w:rsidRDefault="00F87240" w:rsidP="00B964FD">
      <w:pPr>
        <w:ind w:firstLine="420"/>
        <w:jc w:val="both"/>
        <w:rPr>
          <w:lang w:val="fr-FR" w:eastAsia="fr-FR"/>
        </w:rPr>
      </w:pPr>
      <w:r>
        <w:rPr>
          <w:rFonts w:hint="eastAsia"/>
          <w:lang w:val="fr-FR" w:eastAsia="fr-FR"/>
        </w:rPr>
        <w:t>在</w:t>
      </w:r>
      <w:r>
        <w:rPr>
          <w:rFonts w:hint="eastAsia"/>
          <w:lang w:val="fr-FR" w:eastAsia="fr-FR"/>
        </w:rPr>
        <w:t>BJAF1.4.0</w:t>
      </w:r>
      <w:r>
        <w:rPr>
          <w:rFonts w:hint="eastAsia"/>
          <w:lang w:val="fr-FR" w:eastAsia="fr-FR"/>
        </w:rPr>
        <w:t>版本中，特别地针对原来的</w:t>
      </w:r>
      <w:hyperlink w:anchor="_虚拟控制器" w:history="1">
        <w:r>
          <w:rPr>
            <w:rStyle w:val="a3"/>
            <w:rFonts w:hint="eastAsia"/>
            <w:lang w:val="fr-FR" w:eastAsia="fr-FR"/>
          </w:rPr>
          <w:t>虚拟控制器</w:t>
        </w:r>
      </w:hyperlink>
      <w:r>
        <w:rPr>
          <w:rFonts w:hint="eastAsia"/>
          <w:lang w:val="fr-FR" w:eastAsia="fr-FR"/>
        </w:rPr>
        <w:t>场景也进行零配置的约定开发，一个物理视图文件</w:t>
      </w:r>
      <w:r>
        <w:rPr>
          <w:rFonts w:hint="eastAsia"/>
          <w:lang w:val="fr-FR" w:eastAsia="fr-FR"/>
        </w:rPr>
        <w:t>[/path/filename]</w:t>
      </w:r>
      <w:r>
        <w:rPr>
          <w:rFonts w:hint="eastAsia"/>
          <w:lang w:val="fr-FR" w:eastAsia="fr-FR"/>
        </w:rPr>
        <w:t>可以按照</w:t>
      </w:r>
      <w:r>
        <w:rPr>
          <w:rFonts w:hint="eastAsia"/>
          <w:lang w:val="fr-FR" w:eastAsia="fr-FR"/>
        </w:rPr>
        <w:t>[$|path|filename.ctrl</w:t>
      </w:r>
      <w:r>
        <w:rPr>
          <w:rFonts w:ascii="Arial" w:hAnsi="Arial" w:cs="Arial"/>
          <w:color w:val="2B2B2B"/>
          <w:szCs w:val="21"/>
          <w:lang w:val="fr-FR" w:eastAsia="fr-FR"/>
        </w:rPr>
        <w:t>suffix</w:t>
      </w:r>
      <w:r>
        <w:rPr>
          <w:rFonts w:hint="eastAsia"/>
          <w:lang w:val="fr-FR" w:eastAsia="fr-FR"/>
        </w:rPr>
        <w:t>]</w:t>
      </w:r>
      <w:r>
        <w:rPr>
          <w:rFonts w:hint="eastAsia"/>
          <w:lang w:val="fr-FR" w:eastAsia="fr-FR"/>
        </w:rPr>
        <w:t>形式来直接暴露。例如：</w:t>
      </w:r>
    </w:p>
    <w:p w14:paraId="785FBFA8" w14:textId="77777777" w:rsidR="00F87240" w:rsidRDefault="00F87240" w:rsidP="00B964FD">
      <w:pPr>
        <w:ind w:firstLine="420"/>
        <w:jc w:val="both"/>
        <w:rPr>
          <w:lang w:val="fr-FR" w:eastAsia="fr-FR"/>
        </w:rPr>
      </w:pPr>
      <w:r>
        <w:rPr>
          <w:rFonts w:hint="eastAsia"/>
          <w:lang w:val="fr-FR" w:eastAsia="fr-FR"/>
        </w:rPr>
        <w:t>视图文件在</w:t>
      </w:r>
      <w:r>
        <w:rPr>
          <w:rFonts w:hint="eastAsia"/>
          <w:lang w:val="fr-FR" w:eastAsia="fr-FR"/>
        </w:rPr>
        <w:t>web</w:t>
      </w:r>
      <w:r>
        <w:rPr>
          <w:rFonts w:hint="eastAsia"/>
          <w:lang w:val="fr-FR" w:eastAsia="fr-FR"/>
        </w:rPr>
        <w:t>服务器上的位置是：</w:t>
      </w:r>
      <w:r>
        <w:rPr>
          <w:b/>
          <w:lang w:val="fr-FR" w:eastAsia="fr-FR"/>
        </w:rPr>
        <w:t>/views/main.jsp</w:t>
      </w:r>
      <w:r>
        <w:rPr>
          <w:rFonts w:hint="eastAsia"/>
          <w:lang w:val="fr-FR" w:eastAsia="fr-FR"/>
        </w:rPr>
        <w:t>，那么其直接在页面通过以下</w:t>
      </w:r>
      <w:r>
        <w:rPr>
          <w:rFonts w:hint="eastAsia"/>
          <w:lang w:val="fr-FR" w:eastAsia="fr-FR"/>
        </w:rPr>
        <w:t>url</w:t>
      </w:r>
      <w:r>
        <w:rPr>
          <w:rFonts w:hint="eastAsia"/>
          <w:lang w:val="fr-FR" w:eastAsia="fr-FR"/>
        </w:rPr>
        <w:t>作为一个虚拟控制器暴露：</w:t>
      </w:r>
      <w:r>
        <w:rPr>
          <w:b/>
          <w:lang w:val="fr-FR" w:eastAsia="fr-FR"/>
        </w:rPr>
        <w:t>$|views|main.ctrl</w:t>
      </w:r>
    </w:p>
    <w:p w14:paraId="0C4891CF" w14:textId="77777777" w:rsidR="00F87240" w:rsidRDefault="00F87240" w:rsidP="00B964FD">
      <w:pPr>
        <w:ind w:firstLine="420"/>
        <w:jc w:val="both"/>
        <w:rPr>
          <w:lang w:val="fr-FR" w:eastAsia="fr-FR"/>
        </w:rPr>
      </w:pPr>
      <w:r>
        <w:rPr>
          <w:rFonts w:hint="eastAsia"/>
          <w:lang w:val="fr-FR" w:eastAsia="fr-FR"/>
        </w:rPr>
        <w:t>可见其规则是，零配置控制器前面要加“</w:t>
      </w:r>
      <w:r>
        <w:rPr>
          <w:rFonts w:hint="eastAsia"/>
          <w:lang w:val="fr-FR" w:eastAsia="fr-FR"/>
        </w:rPr>
        <w:t>$</w:t>
      </w:r>
      <w:r>
        <w:rPr>
          <w:rFonts w:hint="eastAsia"/>
          <w:lang w:val="fr-FR" w:eastAsia="fr-FR"/>
        </w:rPr>
        <w:t>”；所有的</w:t>
      </w:r>
      <w:r>
        <w:rPr>
          <w:lang w:val="fr-FR" w:eastAsia="fr-FR"/>
        </w:rPr>
        <w:t> </w:t>
      </w:r>
      <w:r>
        <w:rPr>
          <w:rFonts w:hint="eastAsia"/>
          <w:lang w:val="fr-FR" w:eastAsia="fr-FR"/>
        </w:rPr>
        <w:t>“</w:t>
      </w:r>
      <w:r>
        <w:rPr>
          <w:rFonts w:hint="eastAsia"/>
          <w:lang w:val="fr-FR" w:eastAsia="fr-FR"/>
        </w:rPr>
        <w:t>/</w:t>
      </w:r>
      <w:r>
        <w:rPr>
          <w:rFonts w:hint="eastAsia"/>
          <w:lang w:val="fr-FR" w:eastAsia="fr-FR"/>
        </w:rPr>
        <w:t>”使用“</w:t>
      </w:r>
      <w:r>
        <w:rPr>
          <w:rFonts w:hint="eastAsia"/>
          <w:lang w:val="fr-FR" w:eastAsia="fr-FR"/>
        </w:rPr>
        <w:t>|</w:t>
      </w:r>
      <w:r>
        <w:rPr>
          <w:rFonts w:hint="eastAsia"/>
          <w:lang w:val="fr-FR" w:eastAsia="fr-FR"/>
        </w:rPr>
        <w:t>”代替；原来的路径名保持不变；原来的文件名保持不变，但文件的后缀要换成</w:t>
      </w:r>
      <w:r>
        <w:rPr>
          <w:rFonts w:hint="eastAsia"/>
          <w:lang w:val="fr-FR" w:eastAsia="fr-FR"/>
        </w:rPr>
        <w:t>web.xml</w:t>
      </w:r>
      <w:r>
        <w:rPr>
          <w:rFonts w:hint="eastAsia"/>
          <w:lang w:val="fr-FR" w:eastAsia="fr-FR"/>
        </w:rPr>
        <w:t>文件中配置的控制器后缀名称。</w:t>
      </w:r>
      <w:r>
        <w:rPr>
          <w:rFonts w:hint="eastAsia"/>
          <w:lang w:val="fr-FR" w:eastAsia="fr-FR"/>
        </w:rPr>
        <w:t> </w:t>
      </w:r>
      <w:r>
        <w:rPr>
          <w:lang w:val="fr-FR" w:eastAsia="fr-FR"/>
        </w:rPr>
        <w:t> </w:t>
      </w:r>
    </w:p>
    <w:p w14:paraId="570E7CC0" w14:textId="77777777" w:rsidR="00F87240" w:rsidRDefault="00F87240" w:rsidP="00B964FD">
      <w:pPr>
        <w:ind w:firstLine="420"/>
        <w:jc w:val="both"/>
        <w:rPr>
          <w:lang w:val="fr-FR" w:eastAsia="fr-FR"/>
        </w:rPr>
      </w:pPr>
    </w:p>
    <w:p w14:paraId="61D4C7AF" w14:textId="77777777" w:rsidR="00F87240" w:rsidRDefault="000B3E2D">
      <w:pPr>
        <w:pStyle w:val="note"/>
        <w:ind w:firstLineChars="200" w:firstLine="420"/>
        <w:rPr>
          <w:lang w:val="fr-FR" w:eastAsia="fr-FR"/>
        </w:rPr>
      </w:pPr>
      <w:r>
        <w:rPr>
          <w:noProof/>
          <w:snapToGrid/>
          <w:lang w:eastAsia="zh-CN" w:bidi="ar-SA"/>
        </w:rPr>
        <w:lastRenderedPageBreak/>
        <w:drawing>
          <wp:inline distT="0" distB="0" distL="0" distR="0" wp14:anchorId="7FED0B3E" wp14:editId="43D53B57">
            <wp:extent cx="142875" cy="190500"/>
            <wp:effectExtent l="19050" t="0" r="9525" b="0"/>
            <wp:docPr id="56" name="图片 56"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零配置带来了编码上方便，但是其配置上灵活性消除了。同时，控制器及视图维护上带来一定的挑战，为此，</w:t>
      </w:r>
      <w:r w:rsidR="00F87240">
        <w:rPr>
          <w:rFonts w:hint="eastAsia"/>
          <w:lang w:eastAsia="zh-CN"/>
        </w:rPr>
        <w:t>BJAF</w:t>
      </w:r>
      <w:r w:rsidR="00F87240">
        <w:rPr>
          <w:rFonts w:hint="eastAsia"/>
          <w:lang w:eastAsia="zh-CN"/>
        </w:rPr>
        <w:t>框架提供了一个的</w:t>
      </w:r>
      <w:hyperlink w:anchor="_控制器、视图及两者引用关系分析" w:history="1">
        <w:r w:rsidR="00F87240">
          <w:rPr>
            <w:rStyle w:val="a3"/>
            <w:rFonts w:hint="eastAsia"/>
            <w:lang w:eastAsia="zh-CN"/>
          </w:rPr>
          <w:t>控制器、视图及两者引用关系分析</w:t>
        </w:r>
      </w:hyperlink>
      <w:r w:rsidR="00F87240">
        <w:rPr>
          <w:rFonts w:hint="eastAsia"/>
          <w:lang w:eastAsia="zh-CN"/>
        </w:rPr>
        <w:t>内置管理模块来减低由于没有配置文件后带来的不便利性。笔者建议，在开发之前，最好对应用的结构，包定义，及视图所存放目录结构要事先有一个统一的规划，以便整个开发团队都必须遵从这个规范。</w:t>
      </w:r>
    </w:p>
    <w:p w14:paraId="3AFD8108" w14:textId="77777777" w:rsidR="00F87240" w:rsidRDefault="00F87240" w:rsidP="00B964FD">
      <w:pPr>
        <w:ind w:firstLine="420"/>
        <w:jc w:val="both"/>
        <w:rPr>
          <w:lang w:val="fr-FR" w:eastAsia="fr-FR"/>
        </w:rPr>
      </w:pPr>
    </w:p>
    <w:p w14:paraId="1F37892A" w14:textId="270A4319" w:rsidR="000F1F6F" w:rsidRDefault="000F1F6F" w:rsidP="000F1F6F">
      <w:pPr>
        <w:pStyle w:val="2"/>
        <w:rPr>
          <w:lang w:val="fr-FR" w:eastAsia="fr-FR"/>
        </w:rPr>
      </w:pPr>
      <w:r>
        <w:rPr>
          <w:rFonts w:hint="eastAsia"/>
          <w:lang w:val="fr-FR" w:eastAsia="zh-CN"/>
        </w:rPr>
        <w:t>4.9</w:t>
      </w:r>
      <w:r>
        <w:rPr>
          <w:lang w:val="fr-FR" w:eastAsia="zh-CN"/>
        </w:rPr>
        <w:t>关于</w:t>
      </w:r>
      <w:r>
        <w:rPr>
          <w:rFonts w:hint="eastAsia"/>
          <w:lang w:val="fr-FR" w:eastAsia="zh-CN"/>
        </w:rPr>
        <w:t>请求</w:t>
      </w:r>
      <w:r>
        <w:rPr>
          <w:lang w:val="fr-FR" w:eastAsia="zh-CN"/>
        </w:rPr>
        <w:t>重写</w:t>
      </w:r>
      <w:r>
        <w:rPr>
          <w:lang w:val="fr-FR" w:eastAsia="zh-CN"/>
        </w:rPr>
        <w:t>urlRewrite</w:t>
      </w:r>
    </w:p>
    <w:p w14:paraId="1D5DF63F" w14:textId="77777777" w:rsidR="000F1F6F" w:rsidRDefault="000F1F6F" w:rsidP="00B964FD">
      <w:pPr>
        <w:ind w:firstLine="420"/>
        <w:rPr>
          <w:lang w:eastAsia="zh-CN"/>
        </w:rPr>
      </w:pPr>
    </w:p>
    <w:p w14:paraId="5F6252DE" w14:textId="77777777" w:rsidR="00696694" w:rsidRDefault="000F1F6F" w:rsidP="00B964FD">
      <w:pPr>
        <w:ind w:firstLine="420"/>
        <w:rPr>
          <w:lang w:val="fr-FR" w:eastAsia="zh-CN"/>
        </w:rPr>
      </w:pPr>
      <w:r>
        <w:rPr>
          <w:rFonts w:hint="eastAsia"/>
          <w:lang w:val="fr-FR" w:eastAsia="fr-FR"/>
        </w:rPr>
        <w:t>BJAF</w:t>
      </w:r>
      <w:r>
        <w:rPr>
          <w:lang w:val="fr-FR" w:eastAsia="zh-CN"/>
        </w:rPr>
        <w:t xml:space="preserve"> </w:t>
      </w:r>
      <w:r>
        <w:rPr>
          <w:lang w:val="fr-FR" w:eastAsia="fr-FR"/>
        </w:rPr>
        <w:t>Web</w:t>
      </w:r>
      <w:r>
        <w:rPr>
          <w:lang w:val="fr-FR" w:eastAsia="zh-CN"/>
        </w:rPr>
        <w:t>框架是基于请求驱动的，</w:t>
      </w:r>
      <w:r>
        <w:rPr>
          <w:rFonts w:hint="eastAsia"/>
          <w:lang w:val="fr-FR" w:eastAsia="zh-CN"/>
        </w:rPr>
        <w:t>所有</w:t>
      </w:r>
      <w:r>
        <w:rPr>
          <w:lang w:val="fr-FR" w:eastAsia="zh-CN"/>
        </w:rPr>
        <w:t>的请求都是</w:t>
      </w:r>
      <w:r>
        <w:rPr>
          <w:lang w:val="fr-FR" w:eastAsia="zh-CN"/>
        </w:rPr>
        <w:t>*.ctrl</w:t>
      </w:r>
      <w:r>
        <w:rPr>
          <w:rFonts w:hint="eastAsia"/>
          <w:lang w:val="fr-FR" w:eastAsia="zh-CN"/>
        </w:rPr>
        <w:t>如</w:t>
      </w:r>
      <w:r w:rsidR="00696694">
        <w:rPr>
          <w:lang w:val="fr-FR" w:eastAsia="zh-CN"/>
        </w:rPr>
        <w:t>：</w:t>
      </w:r>
    </w:p>
    <w:p w14:paraId="508899A0" w14:textId="14CD5278" w:rsidR="00696694" w:rsidRDefault="00696694" w:rsidP="00B964FD">
      <w:pPr>
        <w:ind w:firstLine="420"/>
        <w:rPr>
          <w:lang w:eastAsia="zh-CN"/>
        </w:rPr>
      </w:pPr>
      <w:hyperlink r:id="rId196" w:history="1">
        <w:r w:rsidRPr="00510E62">
          <w:rPr>
            <w:rStyle w:val="a3"/>
            <w:lang w:eastAsia="zh-CN"/>
          </w:rPr>
          <w:t>http://localhost:7070/eaat/$ArticleController.ctrl?$action=queryArticleById&amp;rid=5</w:t>
        </w:r>
      </w:hyperlink>
    </w:p>
    <w:p w14:paraId="373498FF" w14:textId="77777777" w:rsidR="00696694" w:rsidRDefault="00696694" w:rsidP="00B964FD">
      <w:pPr>
        <w:ind w:firstLine="420"/>
        <w:rPr>
          <w:lang w:eastAsia="zh-CN"/>
        </w:rPr>
      </w:pPr>
      <w:r>
        <w:rPr>
          <w:lang w:eastAsia="zh-CN"/>
        </w:rPr>
        <w:t>现在很多流行基于</w:t>
      </w:r>
      <w:r>
        <w:rPr>
          <w:lang w:eastAsia="zh-CN"/>
        </w:rPr>
        <w:t>restful</w:t>
      </w:r>
      <w:r>
        <w:rPr>
          <w:lang w:eastAsia="zh-CN"/>
        </w:rPr>
        <w:t>风格以及便于搜索引擎检索，</w:t>
      </w:r>
      <w:r>
        <w:rPr>
          <w:rFonts w:hint="eastAsia"/>
          <w:lang w:eastAsia="zh-CN"/>
        </w:rPr>
        <w:t>我们</w:t>
      </w:r>
      <w:r>
        <w:rPr>
          <w:lang w:eastAsia="zh-CN"/>
        </w:rPr>
        <w:t>希望是这样的：</w:t>
      </w:r>
    </w:p>
    <w:p w14:paraId="06E0BEEF" w14:textId="2A4F0BF9" w:rsidR="00696694" w:rsidRDefault="00696694" w:rsidP="00B964FD">
      <w:pPr>
        <w:ind w:firstLine="420"/>
        <w:rPr>
          <w:lang w:eastAsia="zh-CN"/>
        </w:rPr>
      </w:pPr>
      <w:hyperlink r:id="rId197" w:history="1">
        <w:r w:rsidRPr="00510E62">
          <w:rPr>
            <w:rStyle w:val="a3"/>
            <w:lang w:eastAsia="zh-CN"/>
          </w:rPr>
          <w:t>http://localhost:7070/eaat/notice/query/4</w:t>
        </w:r>
      </w:hyperlink>
    </w:p>
    <w:p w14:paraId="0C4CE438" w14:textId="77777777" w:rsidR="00833BEA" w:rsidRDefault="00696694" w:rsidP="00B964FD">
      <w:pPr>
        <w:ind w:firstLine="420"/>
        <w:rPr>
          <w:lang w:eastAsia="zh-CN"/>
        </w:rPr>
      </w:pPr>
      <w:r>
        <w:rPr>
          <w:rFonts w:hint="eastAsia"/>
          <w:lang w:eastAsia="zh-CN"/>
        </w:rPr>
        <w:t>这个</w:t>
      </w:r>
      <w:r>
        <w:rPr>
          <w:lang w:eastAsia="zh-CN"/>
        </w:rPr>
        <w:t>如何实现？</w:t>
      </w:r>
      <w:r>
        <w:rPr>
          <w:rFonts w:hint="eastAsia"/>
          <w:lang w:eastAsia="zh-CN"/>
        </w:rPr>
        <w:t>目前</w:t>
      </w:r>
      <w:r>
        <w:rPr>
          <w:lang w:eastAsia="zh-CN"/>
        </w:rPr>
        <w:t>框架没有内置实现方案，</w:t>
      </w:r>
      <w:r>
        <w:rPr>
          <w:rFonts w:hint="eastAsia"/>
          <w:lang w:eastAsia="zh-CN"/>
        </w:rPr>
        <w:t>其实</w:t>
      </w:r>
      <w:r>
        <w:rPr>
          <w:lang w:eastAsia="zh-CN"/>
        </w:rPr>
        <w:t>这本质上</w:t>
      </w:r>
      <w:r w:rsidR="00207F48">
        <w:rPr>
          <w:lang w:eastAsia="zh-CN"/>
        </w:rPr>
        <w:t>是</w:t>
      </w:r>
      <w:r w:rsidR="00833BEA">
        <w:rPr>
          <w:lang w:eastAsia="zh-CN"/>
        </w:rPr>
        <w:t>url</w:t>
      </w:r>
      <w:r w:rsidR="00833BEA">
        <w:rPr>
          <w:lang w:eastAsia="zh-CN"/>
        </w:rPr>
        <w:t>重写问题，</w:t>
      </w:r>
      <w:r w:rsidR="00833BEA">
        <w:rPr>
          <w:rFonts w:hint="eastAsia"/>
          <w:lang w:eastAsia="zh-CN"/>
        </w:rPr>
        <w:t>当前</w:t>
      </w:r>
      <w:r w:rsidR="00833BEA">
        <w:rPr>
          <w:lang w:eastAsia="zh-CN"/>
        </w:rPr>
        <w:t>可采取的方案有：</w:t>
      </w:r>
    </w:p>
    <w:p w14:paraId="4DEA8A2D" w14:textId="23A8422C" w:rsidR="00833BEA" w:rsidRDefault="00833BEA" w:rsidP="00833BEA">
      <w:pPr>
        <w:pStyle w:val="afb"/>
        <w:numPr>
          <w:ilvl w:val="0"/>
          <w:numId w:val="33"/>
        </w:numPr>
        <w:rPr>
          <w:lang w:eastAsia="zh-CN"/>
        </w:rPr>
      </w:pPr>
      <w:r>
        <w:rPr>
          <w:rFonts w:hint="eastAsia"/>
          <w:lang w:eastAsia="zh-CN"/>
        </w:rPr>
        <w:t>tomcat</w:t>
      </w:r>
      <w:r>
        <w:rPr>
          <w:lang w:eastAsia="zh-CN"/>
        </w:rPr>
        <w:t>5.</w:t>
      </w:r>
      <w:r>
        <w:rPr>
          <w:rFonts w:hint="eastAsia"/>
          <w:lang w:eastAsia="zh-CN"/>
        </w:rPr>
        <w:t>x</w:t>
      </w:r>
      <w:r>
        <w:rPr>
          <w:lang w:eastAsia="zh-CN"/>
        </w:rPr>
        <w:t>版本其内置了</w:t>
      </w:r>
      <w:r>
        <w:rPr>
          <w:lang w:eastAsia="zh-CN"/>
        </w:rPr>
        <w:t>url</w:t>
      </w:r>
      <w:r>
        <w:rPr>
          <w:lang w:eastAsia="zh-CN"/>
        </w:rPr>
        <w:t>重写功能，</w:t>
      </w:r>
      <w:r>
        <w:rPr>
          <w:rFonts w:hint="eastAsia"/>
          <w:lang w:eastAsia="zh-CN"/>
        </w:rPr>
        <w:t>可</w:t>
      </w:r>
      <w:r>
        <w:rPr>
          <w:lang w:eastAsia="zh-CN"/>
        </w:rPr>
        <w:t>参考</w:t>
      </w:r>
      <w:r>
        <w:rPr>
          <w:lang w:eastAsia="zh-CN"/>
        </w:rPr>
        <w:t>tomcat</w:t>
      </w:r>
      <w:r>
        <w:rPr>
          <w:lang w:eastAsia="zh-CN"/>
        </w:rPr>
        <w:t>相关文档</w:t>
      </w:r>
    </w:p>
    <w:p w14:paraId="7648A6F4" w14:textId="0CF627EB" w:rsidR="00833BEA" w:rsidRDefault="00833BEA" w:rsidP="00833BEA">
      <w:pPr>
        <w:pStyle w:val="afb"/>
        <w:numPr>
          <w:ilvl w:val="0"/>
          <w:numId w:val="33"/>
        </w:numPr>
        <w:rPr>
          <w:lang w:eastAsia="zh-CN"/>
        </w:rPr>
      </w:pPr>
      <w:r>
        <w:rPr>
          <w:rFonts w:hint="eastAsia"/>
          <w:lang w:eastAsia="zh-CN"/>
        </w:rPr>
        <w:t>在</w:t>
      </w:r>
      <w:r>
        <w:rPr>
          <w:lang w:eastAsia="zh-CN"/>
        </w:rPr>
        <w:t>服务器前面加多一个代理层，</w:t>
      </w:r>
      <w:r>
        <w:rPr>
          <w:rFonts w:hint="eastAsia"/>
          <w:lang w:eastAsia="zh-CN"/>
        </w:rPr>
        <w:t>如</w:t>
      </w:r>
      <w:r>
        <w:rPr>
          <w:lang w:eastAsia="zh-CN"/>
        </w:rPr>
        <w:t>：</w:t>
      </w:r>
      <w:r>
        <w:rPr>
          <w:rFonts w:hint="eastAsia"/>
          <w:lang w:eastAsia="zh-CN"/>
        </w:rPr>
        <w:t>nginx</w:t>
      </w:r>
      <w:r>
        <w:rPr>
          <w:lang w:eastAsia="zh-CN"/>
        </w:rPr>
        <w:t>，</w:t>
      </w:r>
      <w:r>
        <w:rPr>
          <w:rFonts w:hint="eastAsia"/>
          <w:lang w:eastAsia="zh-CN"/>
        </w:rPr>
        <w:t>使用</w:t>
      </w:r>
      <w:r>
        <w:rPr>
          <w:lang w:eastAsia="zh-CN"/>
        </w:rPr>
        <w:t>nginx</w:t>
      </w:r>
      <w:r>
        <w:rPr>
          <w:lang w:eastAsia="zh-CN"/>
        </w:rPr>
        <w:t>的</w:t>
      </w:r>
      <w:r>
        <w:rPr>
          <w:lang w:eastAsia="zh-CN"/>
        </w:rPr>
        <w:t>URLRewrite</w:t>
      </w:r>
      <w:r>
        <w:rPr>
          <w:lang w:eastAsia="zh-CN"/>
        </w:rPr>
        <w:t>功能</w:t>
      </w:r>
    </w:p>
    <w:p w14:paraId="5A6629DA" w14:textId="73D614FA" w:rsidR="00833BEA" w:rsidRDefault="00833BEA" w:rsidP="00833BEA">
      <w:pPr>
        <w:pStyle w:val="afb"/>
        <w:numPr>
          <w:ilvl w:val="0"/>
          <w:numId w:val="33"/>
        </w:numPr>
        <w:rPr>
          <w:lang w:eastAsia="zh-CN"/>
        </w:rPr>
      </w:pPr>
      <w:r>
        <w:rPr>
          <w:rFonts w:hint="eastAsia"/>
          <w:lang w:eastAsia="zh-CN"/>
        </w:rPr>
        <w:t>使用</w:t>
      </w:r>
      <w:r>
        <w:rPr>
          <w:lang w:eastAsia="zh-CN"/>
        </w:rPr>
        <w:t>开源包：</w:t>
      </w:r>
      <w:hyperlink r:id="rId198" w:history="1">
        <w:r w:rsidRPr="00833BEA">
          <w:rPr>
            <w:rStyle w:val="a3"/>
            <w:lang w:eastAsia="zh-CN"/>
          </w:rPr>
          <w:t>UrlRewriteFilter</w:t>
        </w:r>
      </w:hyperlink>
      <w:r>
        <w:rPr>
          <w:lang w:eastAsia="zh-CN"/>
        </w:rPr>
        <w:t>，</w:t>
      </w:r>
      <w:r>
        <w:rPr>
          <w:rFonts w:hint="eastAsia"/>
          <w:lang w:eastAsia="zh-CN"/>
        </w:rPr>
        <w:t>简单好用</w:t>
      </w:r>
      <w:r>
        <w:rPr>
          <w:lang w:eastAsia="zh-CN"/>
        </w:rPr>
        <w:t>，</w:t>
      </w:r>
      <w:r>
        <w:rPr>
          <w:rFonts w:hint="eastAsia"/>
          <w:lang w:eastAsia="zh-CN"/>
        </w:rPr>
        <w:t>例如</w:t>
      </w:r>
      <w:r>
        <w:rPr>
          <w:lang w:eastAsia="zh-CN"/>
        </w:rPr>
        <w:t>上面的</w:t>
      </w:r>
      <w:r>
        <w:rPr>
          <w:lang w:eastAsia="zh-CN"/>
        </w:rPr>
        <w:t>url</w:t>
      </w:r>
      <w:r>
        <w:rPr>
          <w:lang w:eastAsia="zh-CN"/>
        </w:rPr>
        <w:t>改写要求，</w:t>
      </w:r>
      <w:r>
        <w:rPr>
          <w:rFonts w:hint="eastAsia"/>
          <w:lang w:eastAsia="zh-CN"/>
        </w:rPr>
        <w:t>我们</w:t>
      </w:r>
      <w:r>
        <w:rPr>
          <w:lang w:eastAsia="zh-CN"/>
        </w:rPr>
        <w:t>只需要在</w:t>
      </w:r>
      <w:r w:rsidRPr="00833BEA">
        <w:rPr>
          <w:lang w:eastAsia="zh-CN"/>
        </w:rPr>
        <w:t>urlrewrite</w:t>
      </w:r>
      <w:r>
        <w:rPr>
          <w:lang w:eastAsia="zh-CN"/>
        </w:rPr>
        <w:t>.xml</w:t>
      </w:r>
      <w:r>
        <w:rPr>
          <w:rFonts w:hint="eastAsia"/>
          <w:lang w:eastAsia="zh-CN"/>
        </w:rPr>
        <w:t>文件</w:t>
      </w:r>
      <w:r>
        <w:rPr>
          <w:lang w:eastAsia="zh-CN"/>
        </w:rPr>
        <w:t>中配置一个规则即可：</w:t>
      </w:r>
    </w:p>
    <w:tbl>
      <w:tblPr>
        <w:tblStyle w:val="aff6"/>
        <w:tblW w:w="0" w:type="auto"/>
        <w:tblInd w:w="780" w:type="dxa"/>
        <w:tblLook w:val="04A0" w:firstRow="1" w:lastRow="0" w:firstColumn="1" w:lastColumn="0" w:noHBand="0" w:noVBand="1"/>
      </w:tblPr>
      <w:tblGrid>
        <w:gridCol w:w="15142"/>
      </w:tblGrid>
      <w:tr w:rsidR="00833BEA" w14:paraId="61436689" w14:textId="77777777" w:rsidTr="00833BEA">
        <w:tc>
          <w:tcPr>
            <w:tcW w:w="15922" w:type="dxa"/>
          </w:tcPr>
          <w:p w14:paraId="11057B76" w14:textId="77777777" w:rsidR="00833BEA" w:rsidRPr="00833BEA" w:rsidRDefault="00833BEA" w:rsidP="00833BEA">
            <w:pPr>
              <w:pStyle w:val="afb"/>
              <w:autoSpaceDE w:val="0"/>
              <w:autoSpaceDN w:val="0"/>
              <w:adjustRightInd w:val="0"/>
              <w:ind w:left="780"/>
              <w:rPr>
                <w:rFonts w:ascii="Monaco" w:hAnsi="Monaco" w:cs="Monaco"/>
                <w:lang w:bidi="ar-SA"/>
              </w:rPr>
            </w:pPr>
            <w:r w:rsidRPr="00833BEA">
              <w:rPr>
                <w:rFonts w:ascii="Monaco" w:hAnsi="Monaco" w:cs="Monaco"/>
                <w:color w:val="008080"/>
                <w:lang w:bidi="ar-SA"/>
              </w:rPr>
              <w:t>&lt;</w:t>
            </w:r>
            <w:r w:rsidRPr="00833BEA">
              <w:rPr>
                <w:rFonts w:ascii="Monaco" w:hAnsi="Monaco" w:cs="Monaco"/>
                <w:color w:val="3F7F7F"/>
                <w:highlight w:val="lightGray"/>
                <w:lang w:bidi="ar-SA"/>
              </w:rPr>
              <w:t>rule</w:t>
            </w:r>
            <w:r w:rsidRPr="00833BEA">
              <w:rPr>
                <w:rFonts w:ascii="Monaco" w:hAnsi="Monaco" w:cs="Monaco"/>
                <w:color w:val="008080"/>
                <w:lang w:bidi="ar-SA"/>
              </w:rPr>
              <w:t>&gt;</w:t>
            </w:r>
          </w:p>
          <w:p w14:paraId="1A5E1923" w14:textId="77777777" w:rsidR="00833BEA" w:rsidRPr="00833BEA" w:rsidRDefault="00833BEA" w:rsidP="00833BEA">
            <w:pPr>
              <w:pStyle w:val="afb"/>
              <w:autoSpaceDE w:val="0"/>
              <w:autoSpaceDN w:val="0"/>
              <w:adjustRightInd w:val="0"/>
              <w:ind w:left="780"/>
              <w:rPr>
                <w:rFonts w:ascii="Monaco" w:hAnsi="Monaco" w:cs="Monaco"/>
                <w:lang w:bidi="ar-SA"/>
              </w:rPr>
            </w:pPr>
            <w:r w:rsidRPr="00833BEA">
              <w:rPr>
                <w:rFonts w:ascii="Monaco" w:hAnsi="Monaco" w:cs="Monaco"/>
                <w:color w:val="000000"/>
                <w:lang w:bidi="ar-SA"/>
              </w:rPr>
              <w:tab/>
            </w:r>
            <w:r w:rsidRPr="00833BEA">
              <w:rPr>
                <w:rFonts w:ascii="Monaco" w:hAnsi="Monaco" w:cs="Monaco"/>
                <w:color w:val="000000"/>
                <w:lang w:bidi="ar-SA"/>
              </w:rPr>
              <w:tab/>
            </w:r>
            <w:r w:rsidRPr="00833BEA">
              <w:rPr>
                <w:rFonts w:ascii="Monaco" w:hAnsi="Monaco" w:cs="Monaco"/>
                <w:color w:val="008080"/>
                <w:lang w:bidi="ar-SA"/>
              </w:rPr>
              <w:t>&lt;</w:t>
            </w:r>
            <w:r w:rsidRPr="00833BEA">
              <w:rPr>
                <w:rFonts w:ascii="Monaco" w:hAnsi="Monaco" w:cs="Monaco"/>
                <w:color w:val="3F7F7F"/>
                <w:lang w:bidi="ar-SA"/>
              </w:rPr>
              <w:t>from</w:t>
            </w:r>
            <w:r w:rsidRPr="00833BEA">
              <w:rPr>
                <w:rFonts w:ascii="Monaco" w:hAnsi="Monaco" w:cs="Monaco"/>
                <w:color w:val="008080"/>
                <w:lang w:bidi="ar-SA"/>
              </w:rPr>
              <w:t>&gt;</w:t>
            </w:r>
            <w:r w:rsidRPr="00833BEA">
              <w:rPr>
                <w:rFonts w:ascii="Monaco" w:hAnsi="Monaco" w:cs="Monaco"/>
                <w:color w:val="000000"/>
                <w:lang w:bidi="ar-SA"/>
              </w:rPr>
              <w:t>/notice/query/([A-</w:t>
            </w:r>
            <w:r w:rsidRPr="00833BEA">
              <w:rPr>
                <w:rFonts w:ascii="Monaco" w:hAnsi="Monaco" w:cs="Monaco"/>
                <w:color w:val="000000"/>
                <w:u w:val="single"/>
                <w:lang w:bidi="ar-SA"/>
              </w:rPr>
              <w:t>Za</w:t>
            </w:r>
            <w:r w:rsidRPr="00833BEA">
              <w:rPr>
                <w:rFonts w:ascii="Monaco" w:hAnsi="Monaco" w:cs="Monaco"/>
                <w:color w:val="000000"/>
                <w:lang w:bidi="ar-SA"/>
              </w:rPr>
              <w:t>-z0-9]+)</w:t>
            </w:r>
            <w:r w:rsidRPr="00833BEA">
              <w:rPr>
                <w:rFonts w:ascii="Monaco" w:hAnsi="Monaco" w:cs="Monaco"/>
                <w:color w:val="008080"/>
                <w:lang w:bidi="ar-SA"/>
              </w:rPr>
              <w:t>&lt;/</w:t>
            </w:r>
            <w:r w:rsidRPr="00833BEA">
              <w:rPr>
                <w:rFonts w:ascii="Monaco" w:hAnsi="Monaco" w:cs="Monaco"/>
                <w:color w:val="3F7F7F"/>
                <w:lang w:bidi="ar-SA"/>
              </w:rPr>
              <w:t>from</w:t>
            </w:r>
            <w:r w:rsidRPr="00833BEA">
              <w:rPr>
                <w:rFonts w:ascii="Monaco" w:hAnsi="Monaco" w:cs="Monaco"/>
                <w:color w:val="008080"/>
                <w:lang w:bidi="ar-SA"/>
              </w:rPr>
              <w:t>&gt;</w:t>
            </w:r>
          </w:p>
          <w:p w14:paraId="26F72131" w14:textId="77777777" w:rsidR="00833BEA" w:rsidRPr="00833BEA" w:rsidRDefault="00833BEA" w:rsidP="00833BEA">
            <w:pPr>
              <w:pStyle w:val="afb"/>
              <w:autoSpaceDE w:val="0"/>
              <w:autoSpaceDN w:val="0"/>
              <w:adjustRightInd w:val="0"/>
              <w:ind w:left="780"/>
              <w:rPr>
                <w:rFonts w:ascii="Monaco" w:hAnsi="Monaco" w:cs="Monaco"/>
                <w:lang w:bidi="ar-SA"/>
              </w:rPr>
            </w:pPr>
            <w:r w:rsidRPr="00833BEA">
              <w:rPr>
                <w:rFonts w:ascii="Monaco" w:hAnsi="Monaco" w:cs="Monaco"/>
                <w:color w:val="000000"/>
                <w:lang w:bidi="ar-SA"/>
              </w:rPr>
              <w:tab/>
            </w:r>
            <w:r w:rsidRPr="00833BEA">
              <w:rPr>
                <w:rFonts w:ascii="Monaco" w:hAnsi="Monaco" w:cs="Monaco"/>
                <w:color w:val="000000"/>
                <w:lang w:bidi="ar-SA"/>
              </w:rPr>
              <w:tab/>
            </w:r>
            <w:r w:rsidRPr="00833BEA">
              <w:rPr>
                <w:rFonts w:ascii="Monaco" w:hAnsi="Monaco" w:cs="Monaco"/>
                <w:color w:val="008080"/>
                <w:lang w:bidi="ar-SA"/>
              </w:rPr>
              <w:t>&lt;</w:t>
            </w:r>
            <w:r w:rsidRPr="00833BEA">
              <w:rPr>
                <w:rFonts w:ascii="Monaco" w:hAnsi="Monaco" w:cs="Monaco"/>
                <w:color w:val="3F7F7F"/>
                <w:lang w:bidi="ar-SA"/>
              </w:rPr>
              <w:t>to</w:t>
            </w:r>
            <w:r w:rsidRPr="00833BEA">
              <w:rPr>
                <w:rFonts w:ascii="Monaco" w:hAnsi="Monaco" w:cs="Monaco"/>
                <w:lang w:bidi="ar-SA"/>
              </w:rPr>
              <w:t xml:space="preserve"> </w:t>
            </w:r>
            <w:r w:rsidRPr="00833BEA">
              <w:rPr>
                <w:rFonts w:ascii="Monaco" w:hAnsi="Monaco" w:cs="Monaco"/>
                <w:color w:val="7F007F"/>
                <w:lang w:bidi="ar-SA"/>
              </w:rPr>
              <w:t>type</w:t>
            </w:r>
            <w:r w:rsidRPr="00833BEA">
              <w:rPr>
                <w:rFonts w:ascii="Monaco" w:hAnsi="Monaco" w:cs="Monaco"/>
                <w:color w:val="000000"/>
                <w:lang w:bidi="ar-SA"/>
              </w:rPr>
              <w:t>=</w:t>
            </w:r>
            <w:r w:rsidRPr="00833BEA">
              <w:rPr>
                <w:rFonts w:ascii="Monaco" w:hAnsi="Monaco" w:cs="Monaco"/>
                <w:i/>
                <w:iCs/>
                <w:color w:val="2A00FF"/>
                <w:lang w:bidi="ar-SA"/>
              </w:rPr>
              <w:t>"forward"</w:t>
            </w:r>
            <w:r w:rsidRPr="00833BEA">
              <w:rPr>
                <w:rFonts w:ascii="Monaco" w:hAnsi="Monaco" w:cs="Monaco"/>
                <w:color w:val="008080"/>
                <w:lang w:bidi="ar-SA"/>
              </w:rPr>
              <w:t>&gt;</w:t>
            </w:r>
            <w:r w:rsidRPr="00833BEA">
              <w:rPr>
                <w:rFonts w:ascii="Monaco" w:hAnsi="Monaco" w:cs="Monaco"/>
                <w:color w:val="000000"/>
                <w:lang w:bidi="ar-SA"/>
              </w:rPr>
              <w:t>%{context-path}/$ArticleController.ctrl?$action=queryArticleById</w:t>
            </w:r>
            <w:r w:rsidRPr="00833BEA">
              <w:rPr>
                <w:rFonts w:ascii="Monaco" w:hAnsi="Monaco" w:cs="Monaco"/>
                <w:color w:val="2A00FF"/>
                <w:lang w:bidi="ar-SA"/>
              </w:rPr>
              <w:t>&amp;amp;</w:t>
            </w:r>
            <w:r w:rsidRPr="00833BEA">
              <w:rPr>
                <w:rFonts w:ascii="Monaco" w:hAnsi="Monaco" w:cs="Monaco"/>
                <w:color w:val="000000"/>
                <w:lang w:bidi="ar-SA"/>
              </w:rPr>
              <w:t>rid=$1</w:t>
            </w:r>
            <w:r w:rsidRPr="00833BEA">
              <w:rPr>
                <w:rFonts w:ascii="Monaco" w:hAnsi="Monaco" w:cs="Monaco"/>
                <w:color w:val="008080"/>
                <w:lang w:bidi="ar-SA"/>
              </w:rPr>
              <w:t>&lt;/</w:t>
            </w:r>
            <w:r w:rsidRPr="00833BEA">
              <w:rPr>
                <w:rFonts w:ascii="Monaco" w:hAnsi="Monaco" w:cs="Monaco"/>
                <w:color w:val="3F7F7F"/>
                <w:lang w:bidi="ar-SA"/>
              </w:rPr>
              <w:t>to</w:t>
            </w:r>
            <w:r w:rsidRPr="00833BEA">
              <w:rPr>
                <w:rFonts w:ascii="Monaco" w:hAnsi="Monaco" w:cs="Monaco"/>
                <w:color w:val="008080"/>
                <w:lang w:bidi="ar-SA"/>
              </w:rPr>
              <w:t>&gt;</w:t>
            </w:r>
          </w:p>
          <w:p w14:paraId="6199B862" w14:textId="71C12798" w:rsidR="00833BEA" w:rsidRDefault="00833BEA" w:rsidP="00833BEA">
            <w:pPr>
              <w:pStyle w:val="afb"/>
              <w:ind w:left="780"/>
              <w:rPr>
                <w:lang w:eastAsia="zh-CN"/>
              </w:rPr>
            </w:pPr>
            <w:r>
              <w:rPr>
                <w:rFonts w:ascii="Monaco" w:hAnsi="Monaco" w:cs="Monaco"/>
                <w:color w:val="000000"/>
                <w:lang w:bidi="ar-SA"/>
              </w:rPr>
              <w:tab/>
            </w:r>
            <w:r>
              <w:rPr>
                <w:rFonts w:ascii="Monaco" w:hAnsi="Monaco" w:cs="Monaco"/>
                <w:color w:val="008080"/>
                <w:lang w:bidi="ar-SA"/>
              </w:rPr>
              <w:t>&lt;/</w:t>
            </w:r>
            <w:r>
              <w:rPr>
                <w:rFonts w:ascii="Monaco" w:hAnsi="Monaco" w:cs="Monaco"/>
                <w:color w:val="3F7F7F"/>
                <w:highlight w:val="lightGray"/>
                <w:lang w:bidi="ar-SA"/>
              </w:rPr>
              <w:t>rule</w:t>
            </w:r>
            <w:r>
              <w:rPr>
                <w:rFonts w:ascii="Monaco" w:hAnsi="Monaco" w:cs="Monaco"/>
                <w:color w:val="008080"/>
                <w:lang w:bidi="ar-SA"/>
              </w:rPr>
              <w:t>&gt;</w:t>
            </w:r>
          </w:p>
        </w:tc>
      </w:tr>
    </w:tbl>
    <w:p w14:paraId="40E17D90" w14:textId="14870A25" w:rsidR="005C3086" w:rsidRDefault="005C3086" w:rsidP="00833BEA">
      <w:pPr>
        <w:pStyle w:val="afb"/>
        <w:ind w:left="780"/>
        <w:rPr>
          <w:lang w:eastAsia="zh-CN"/>
        </w:rPr>
      </w:pPr>
      <w:r>
        <w:rPr>
          <w:lang w:eastAsia="zh-CN"/>
        </w:rPr>
        <w:t>又如，</w:t>
      </w:r>
      <w:r>
        <w:rPr>
          <w:rFonts w:hint="eastAsia"/>
          <w:lang w:eastAsia="zh-CN"/>
        </w:rPr>
        <w:t>一个</w:t>
      </w:r>
      <w:r>
        <w:rPr>
          <w:lang w:eastAsia="zh-CN"/>
        </w:rPr>
        <w:t>post</w:t>
      </w:r>
      <w:r>
        <w:rPr>
          <w:lang w:eastAsia="zh-CN"/>
        </w:rPr>
        <w:t>请求通用点规则：</w:t>
      </w:r>
    </w:p>
    <w:tbl>
      <w:tblPr>
        <w:tblStyle w:val="aff6"/>
        <w:tblW w:w="0" w:type="auto"/>
        <w:tblInd w:w="780" w:type="dxa"/>
        <w:tblLook w:val="04A0" w:firstRow="1" w:lastRow="0" w:firstColumn="1" w:lastColumn="0" w:noHBand="0" w:noVBand="1"/>
      </w:tblPr>
      <w:tblGrid>
        <w:gridCol w:w="14461"/>
      </w:tblGrid>
      <w:tr w:rsidR="005C3086" w14:paraId="72608AA7" w14:textId="77777777" w:rsidTr="005C3086">
        <w:tc>
          <w:tcPr>
            <w:tcW w:w="15922" w:type="dxa"/>
          </w:tcPr>
          <w:p w14:paraId="3E7B5227" w14:textId="77777777" w:rsidR="005C3086" w:rsidRDefault="005C3086" w:rsidP="005C3086">
            <w:pPr>
              <w:pStyle w:val="afb"/>
              <w:rPr>
                <w:lang w:eastAsia="zh-CN"/>
              </w:rPr>
            </w:pPr>
            <w:r>
              <w:rPr>
                <w:lang w:eastAsia="zh-CN"/>
              </w:rPr>
              <w:t xml:space="preserve">&lt;rule&gt;  </w:t>
            </w:r>
          </w:p>
          <w:p w14:paraId="1C0B76EA" w14:textId="77777777" w:rsidR="005C3086" w:rsidRDefault="005C3086" w:rsidP="005C3086">
            <w:pPr>
              <w:pStyle w:val="afb"/>
              <w:rPr>
                <w:lang w:eastAsia="zh-CN"/>
              </w:rPr>
            </w:pPr>
            <w:r>
              <w:rPr>
                <w:lang w:eastAsia="zh-CN"/>
              </w:rPr>
              <w:t xml:space="preserve">         </w:t>
            </w:r>
          </w:p>
          <w:p w14:paraId="7EDDB330" w14:textId="77777777" w:rsidR="005C3086" w:rsidRDefault="005C3086" w:rsidP="005C3086">
            <w:pPr>
              <w:pStyle w:val="afb"/>
              <w:rPr>
                <w:lang w:eastAsia="zh-CN"/>
              </w:rPr>
            </w:pPr>
            <w:r>
              <w:rPr>
                <w:lang w:eastAsia="zh-CN"/>
              </w:rPr>
              <w:t xml:space="preserve">        &lt;from&gt;^/([_a-zA-Z]+[_0-9a-zA-Z-/]*[_0-9a-zA-Z]+)/?$&lt;/from&gt;  </w:t>
            </w:r>
          </w:p>
          <w:p w14:paraId="1A3043E2" w14:textId="77777777" w:rsidR="005C3086" w:rsidRDefault="005C3086" w:rsidP="005C3086">
            <w:pPr>
              <w:pStyle w:val="afb"/>
              <w:rPr>
                <w:lang w:eastAsia="zh-CN"/>
              </w:rPr>
            </w:pPr>
            <w:r>
              <w:rPr>
                <w:lang w:eastAsia="zh-CN"/>
              </w:rPr>
              <w:lastRenderedPageBreak/>
              <w:t xml:space="preserve">        &lt;to type="forward"&gt;/$1.ctrl&lt;/to&gt;  </w:t>
            </w:r>
          </w:p>
          <w:p w14:paraId="1C4085FA" w14:textId="1323051D" w:rsidR="005C3086" w:rsidRDefault="005C3086" w:rsidP="005C3086">
            <w:pPr>
              <w:pStyle w:val="afb"/>
              <w:rPr>
                <w:rFonts w:hint="eastAsia"/>
                <w:lang w:eastAsia="zh-CN"/>
              </w:rPr>
            </w:pPr>
            <w:r>
              <w:rPr>
                <w:lang w:eastAsia="zh-CN"/>
              </w:rPr>
              <w:t xml:space="preserve">     &lt;/rule&gt;  </w:t>
            </w:r>
          </w:p>
        </w:tc>
      </w:tr>
    </w:tbl>
    <w:p w14:paraId="63F4C005" w14:textId="3F47E468" w:rsidR="005C3086" w:rsidRDefault="00833BEA" w:rsidP="005C3086">
      <w:pPr>
        <w:pStyle w:val="afb"/>
        <w:ind w:left="780"/>
        <w:rPr>
          <w:lang w:eastAsia="zh-CN"/>
        </w:rPr>
      </w:pPr>
      <w:r>
        <w:rPr>
          <w:lang w:eastAsia="zh-CN"/>
        </w:rPr>
        <w:lastRenderedPageBreak/>
        <w:t>所以，</w:t>
      </w:r>
      <w:r>
        <w:rPr>
          <w:rFonts w:hint="eastAsia"/>
          <w:lang w:eastAsia="zh-CN"/>
        </w:rPr>
        <w:t>关于</w:t>
      </w:r>
      <w:r>
        <w:rPr>
          <w:lang w:eastAsia="zh-CN"/>
        </w:rPr>
        <w:t>请求重</w:t>
      </w:r>
      <w:r>
        <w:rPr>
          <w:rFonts w:hint="eastAsia"/>
          <w:lang w:eastAsia="zh-CN"/>
        </w:rPr>
        <w:t>写</w:t>
      </w:r>
      <w:r>
        <w:rPr>
          <w:lang w:eastAsia="zh-CN"/>
        </w:rPr>
        <w:t>我们这里推荐使用</w:t>
      </w:r>
      <w:r w:rsidR="005C3086" w:rsidRPr="005C3086">
        <w:rPr>
          <w:lang w:eastAsia="zh-CN"/>
        </w:rPr>
        <w:t>UrlRewriteFilter</w:t>
      </w:r>
      <w:r w:rsidR="005C3086">
        <w:rPr>
          <w:lang w:eastAsia="zh-CN"/>
        </w:rPr>
        <w:t>。</w:t>
      </w:r>
      <w:r w:rsidR="005C3086">
        <w:rPr>
          <w:lang w:eastAsia="zh-CN"/>
        </w:rPr>
        <w:t>详情如何安装配置，请参考其网站文件，</w:t>
      </w:r>
      <w:r w:rsidR="005C3086">
        <w:rPr>
          <w:rFonts w:hint="eastAsia"/>
          <w:lang w:eastAsia="zh-CN"/>
        </w:rPr>
        <w:t>这里</w:t>
      </w:r>
      <w:r w:rsidR="005C3086">
        <w:rPr>
          <w:lang w:eastAsia="zh-CN"/>
        </w:rPr>
        <w:t>就不啰嗦了。</w:t>
      </w:r>
      <w:bookmarkStart w:id="242" w:name="_GoBack"/>
      <w:bookmarkEnd w:id="242"/>
    </w:p>
    <w:p w14:paraId="3463CDAC" w14:textId="5EE33884" w:rsidR="00833BEA" w:rsidRDefault="00833BEA" w:rsidP="00833BEA">
      <w:pPr>
        <w:pStyle w:val="afb"/>
        <w:ind w:left="780"/>
        <w:rPr>
          <w:lang w:eastAsia="zh-CN"/>
        </w:rPr>
      </w:pPr>
    </w:p>
    <w:p w14:paraId="34C75A62" w14:textId="77777777" w:rsidR="005C3086" w:rsidRDefault="005C3086" w:rsidP="00833BEA">
      <w:pPr>
        <w:pStyle w:val="afb"/>
        <w:ind w:left="780"/>
        <w:rPr>
          <w:rFonts w:hint="eastAsia"/>
          <w:lang w:eastAsia="zh-CN"/>
        </w:rPr>
      </w:pPr>
    </w:p>
    <w:p w14:paraId="2A4BDE6F" w14:textId="63BD7544" w:rsidR="00F87240" w:rsidRDefault="00F87240" w:rsidP="00833BEA">
      <w:pPr>
        <w:pStyle w:val="afb"/>
        <w:numPr>
          <w:ilvl w:val="0"/>
          <w:numId w:val="33"/>
        </w:numPr>
        <w:rPr>
          <w:lang w:eastAsia="zh-CN"/>
        </w:rPr>
      </w:pPr>
      <w:r>
        <w:rPr>
          <w:lang w:eastAsia="zh-CN"/>
        </w:rPr>
        <w:br w:type="page"/>
      </w:r>
    </w:p>
    <w:p w14:paraId="3BA10996" w14:textId="77777777" w:rsidR="00F87240" w:rsidRDefault="000D66D6" w:rsidP="007E7BA0">
      <w:pPr>
        <w:pStyle w:val="1"/>
        <w:rPr>
          <w:lang w:eastAsia="zh-CN"/>
        </w:rPr>
      </w:pPr>
      <w:bookmarkStart w:id="243" w:name="_Toc57635873"/>
      <w:bookmarkStart w:id="244" w:name="_Toc358126549"/>
      <w:bookmarkEnd w:id="231"/>
      <w:bookmarkEnd w:id="232"/>
      <w:bookmarkEnd w:id="233"/>
      <w:bookmarkEnd w:id="234"/>
      <w:r>
        <w:rPr>
          <w:rFonts w:hint="eastAsia"/>
          <w:lang w:eastAsia="zh-CN"/>
        </w:rPr>
        <w:lastRenderedPageBreak/>
        <w:t>5.</w:t>
      </w:r>
      <w:r w:rsidR="00F20D87">
        <w:rPr>
          <w:rFonts w:hint="eastAsia"/>
          <w:lang w:eastAsia="zh-CN"/>
        </w:rPr>
        <w:t>应用</w:t>
      </w:r>
      <w:r w:rsidR="00F87240">
        <w:rPr>
          <w:rFonts w:hint="eastAsia"/>
          <w:lang w:eastAsia="zh-CN"/>
        </w:rPr>
        <w:t>服务程序开发</w:t>
      </w:r>
      <w:bookmarkEnd w:id="243"/>
      <w:bookmarkEnd w:id="244"/>
    </w:p>
    <w:p w14:paraId="2BF9A15A" w14:textId="77777777" w:rsidR="00F87240" w:rsidRDefault="00011E5A" w:rsidP="007E7BA0">
      <w:pPr>
        <w:pStyle w:val="2"/>
        <w:rPr>
          <w:lang w:eastAsia="zh-CN"/>
        </w:rPr>
      </w:pPr>
      <w:bookmarkStart w:id="245" w:name="_Toc107646884"/>
      <w:bookmarkStart w:id="246" w:name="_Toc57635874"/>
      <w:bookmarkStart w:id="247" w:name="_Toc358126550"/>
      <w:bookmarkStart w:id="248" w:name="_Toc105239950"/>
      <w:bookmarkStart w:id="249" w:name="_Toc101596960"/>
      <w:r>
        <w:rPr>
          <w:rFonts w:hint="eastAsia"/>
          <w:lang w:eastAsia="zh-CN"/>
        </w:rPr>
        <w:t>5.1</w:t>
      </w:r>
      <w:r w:rsidR="00F87240">
        <w:rPr>
          <w:rFonts w:hint="eastAsia"/>
          <w:lang w:eastAsia="zh-CN"/>
        </w:rPr>
        <w:t>简介</w:t>
      </w:r>
      <w:bookmarkEnd w:id="245"/>
      <w:bookmarkEnd w:id="246"/>
      <w:bookmarkEnd w:id="247"/>
    </w:p>
    <w:p w14:paraId="22AFB5B7" w14:textId="77777777" w:rsidR="00F87240" w:rsidRDefault="00F87240" w:rsidP="00B964FD">
      <w:pPr>
        <w:ind w:firstLine="420"/>
        <w:rPr>
          <w:lang w:eastAsia="zh-CN"/>
        </w:rPr>
      </w:pPr>
      <w:r>
        <w:rPr>
          <w:rFonts w:hint="eastAsia"/>
          <w:lang w:eastAsia="zh-CN"/>
        </w:rPr>
        <w:t>我们在进行</w:t>
      </w:r>
      <w:r>
        <w:rPr>
          <w:rFonts w:hint="eastAsia"/>
          <w:lang w:eastAsia="zh-CN"/>
        </w:rPr>
        <w:t>J2EE</w:t>
      </w:r>
      <w:r>
        <w:rPr>
          <w:rFonts w:hint="eastAsia"/>
          <w:lang w:eastAsia="zh-CN"/>
        </w:rPr>
        <w:t>系统开发过程中，除了在现有的应用服务器（如：</w:t>
      </w:r>
      <w:r>
        <w:rPr>
          <w:rFonts w:hint="eastAsia"/>
          <w:lang w:eastAsia="zh-CN"/>
        </w:rPr>
        <w:t>WebLogic</w:t>
      </w:r>
      <w:r>
        <w:rPr>
          <w:rFonts w:hint="eastAsia"/>
          <w:lang w:eastAsia="zh-CN"/>
        </w:rPr>
        <w:t>、</w:t>
      </w:r>
      <w:r>
        <w:rPr>
          <w:rFonts w:hint="eastAsia"/>
          <w:lang w:eastAsia="zh-CN"/>
        </w:rPr>
        <w:t>Jboss</w:t>
      </w:r>
      <w:r>
        <w:rPr>
          <w:rFonts w:hint="eastAsia"/>
          <w:lang w:eastAsia="zh-CN"/>
        </w:rPr>
        <w:t>等）上构造企业应用外，很多时候我们需要自己编写应用服务程序来处理一些特殊的业务需要。如：编写一个集中交易的网络服务器、一个短信网关、一个客户端数据采集器等等，甚至，我们想编写自己的业务逻辑处理中间件。在</w:t>
      </w:r>
      <w:r>
        <w:rPr>
          <w:rFonts w:hint="eastAsia"/>
          <w:lang w:eastAsia="zh-CN"/>
        </w:rPr>
        <w:t>J2EE</w:t>
      </w:r>
      <w:r>
        <w:rPr>
          <w:rFonts w:hint="eastAsia"/>
          <w:lang w:eastAsia="zh-CN"/>
        </w:rPr>
        <w:t>规范中，类似这种应用服务器框架模型，是没有定义的，或许因为它可能不属于</w:t>
      </w:r>
      <w:r>
        <w:rPr>
          <w:rFonts w:hint="eastAsia"/>
          <w:lang w:eastAsia="zh-CN"/>
        </w:rPr>
        <w:t>J2EE</w:t>
      </w:r>
      <w:r>
        <w:rPr>
          <w:rFonts w:hint="eastAsia"/>
          <w:lang w:eastAsia="zh-CN"/>
        </w:rPr>
        <w:t>范畴，但在开发</w:t>
      </w:r>
      <w:r>
        <w:rPr>
          <w:rFonts w:hint="eastAsia"/>
          <w:lang w:eastAsia="zh-CN"/>
        </w:rPr>
        <w:t>J2EE</w:t>
      </w:r>
      <w:r>
        <w:rPr>
          <w:rFonts w:hint="eastAsia"/>
          <w:lang w:eastAsia="zh-CN"/>
        </w:rPr>
        <w:t>项目的时候，这些情况往往是很常见的。</w:t>
      </w:r>
    </w:p>
    <w:p w14:paraId="49DAF3EA" w14:textId="77777777" w:rsidR="00F87240" w:rsidRDefault="00F87240" w:rsidP="00B964FD">
      <w:pPr>
        <w:ind w:firstLine="420"/>
        <w:rPr>
          <w:lang w:eastAsia="zh-CN"/>
        </w:rPr>
      </w:pPr>
      <w:r>
        <w:rPr>
          <w:rFonts w:hint="eastAsia"/>
          <w:lang w:eastAsia="zh-CN"/>
        </w:rPr>
        <w:t>为了解决自己编写应用服务程序中所面临的各个问题，</w:t>
      </w:r>
      <w:r>
        <w:rPr>
          <w:rFonts w:hint="eastAsia"/>
          <w:lang w:eastAsia="zh-CN"/>
        </w:rPr>
        <w:t>BJAF</w:t>
      </w:r>
      <w:r>
        <w:rPr>
          <w:rFonts w:hint="eastAsia"/>
          <w:lang w:eastAsia="zh-CN"/>
        </w:rPr>
        <w:t>框架特意提供了一个应用服务器程序子框架（主要实现在</w:t>
      </w:r>
      <w:r>
        <w:rPr>
          <w:lang w:eastAsia="zh-CN"/>
        </w:rPr>
        <w:t>com.beetle.framework.appsrv</w:t>
      </w:r>
      <w:r>
        <w:rPr>
          <w:rFonts w:hint="eastAsia"/>
          <w:lang w:eastAsia="zh-CN"/>
        </w:rPr>
        <w:t>包下）。它主要的功能特性有：</w:t>
      </w:r>
    </w:p>
    <w:p w14:paraId="6FCC27F4" w14:textId="77777777" w:rsidR="00F87240" w:rsidRDefault="00F87240" w:rsidP="006B4219">
      <w:pPr>
        <w:pStyle w:val="af0"/>
        <w:numPr>
          <w:ilvl w:val="0"/>
          <w:numId w:val="29"/>
        </w:numPr>
        <w:rPr>
          <w:lang w:eastAsia="zh-CN"/>
        </w:rPr>
      </w:pPr>
      <w:r>
        <w:rPr>
          <w:rFonts w:hint="eastAsia"/>
          <w:lang w:eastAsia="zh-CN"/>
        </w:rPr>
        <w:t>框架结构合理，清晰明了，开发简单方便。</w:t>
      </w:r>
    </w:p>
    <w:p w14:paraId="0625B494" w14:textId="77777777" w:rsidR="00F87240" w:rsidRDefault="00F87240" w:rsidP="006B4219">
      <w:pPr>
        <w:pStyle w:val="af0"/>
        <w:numPr>
          <w:ilvl w:val="0"/>
          <w:numId w:val="29"/>
        </w:numPr>
        <w:rPr>
          <w:lang w:eastAsia="zh-CN"/>
        </w:rPr>
      </w:pPr>
      <w:r>
        <w:rPr>
          <w:rFonts w:hint="eastAsia"/>
          <w:lang w:eastAsia="zh-CN"/>
        </w:rPr>
        <w:t>多线程简易并发编程、线程池、简易锁、线程监控机制和恢复机制、线程超时事件回收机制。</w:t>
      </w:r>
    </w:p>
    <w:p w14:paraId="6F8D4BD5" w14:textId="77777777" w:rsidR="00F87240" w:rsidRDefault="00F87240" w:rsidP="006B4219">
      <w:pPr>
        <w:pStyle w:val="af0"/>
        <w:numPr>
          <w:ilvl w:val="0"/>
          <w:numId w:val="29"/>
        </w:numPr>
        <w:rPr>
          <w:lang w:eastAsia="zh-CN"/>
        </w:rPr>
      </w:pPr>
      <w:r>
        <w:rPr>
          <w:rFonts w:hint="eastAsia"/>
          <w:lang w:eastAsia="zh-CN"/>
        </w:rPr>
        <w:t>支持</w:t>
      </w:r>
      <w:r w:rsidR="00AE7BEB">
        <w:rPr>
          <w:rFonts w:hint="eastAsia"/>
          <w:lang w:eastAsia="zh-CN"/>
        </w:rPr>
        <w:t>子任务</w:t>
      </w:r>
      <w:r>
        <w:rPr>
          <w:rFonts w:hint="eastAsia"/>
          <w:lang w:eastAsia="zh-CN"/>
        </w:rPr>
        <w:t>（</w:t>
      </w:r>
      <w:r w:rsidR="001F005F">
        <w:rPr>
          <w:lang w:eastAsia="zh-CN"/>
        </w:rPr>
        <w:t>TaskImp</w:t>
      </w:r>
      <w:r>
        <w:rPr>
          <w:rFonts w:hint="eastAsia"/>
          <w:lang w:eastAsia="zh-CN"/>
        </w:rPr>
        <w:t>）及多种执行方式（串行、并行、超时等待）。</w:t>
      </w:r>
    </w:p>
    <w:p w14:paraId="1AA321D1" w14:textId="77777777" w:rsidR="00F87240" w:rsidRDefault="00F87240" w:rsidP="006B4219">
      <w:pPr>
        <w:pStyle w:val="af0"/>
        <w:numPr>
          <w:ilvl w:val="0"/>
          <w:numId w:val="29"/>
        </w:numPr>
        <w:rPr>
          <w:lang w:eastAsia="zh-CN"/>
        </w:rPr>
      </w:pPr>
      <w:r>
        <w:rPr>
          <w:rFonts w:hint="eastAsia"/>
          <w:lang w:eastAsia="zh-CN"/>
        </w:rPr>
        <w:t>支持参数命令。</w:t>
      </w:r>
    </w:p>
    <w:p w14:paraId="7F551714" w14:textId="77777777" w:rsidR="00F87240" w:rsidRDefault="00F87240" w:rsidP="006B4219">
      <w:pPr>
        <w:pStyle w:val="af0"/>
        <w:numPr>
          <w:ilvl w:val="0"/>
          <w:numId w:val="29"/>
        </w:numPr>
        <w:rPr>
          <w:lang w:eastAsia="zh-CN"/>
        </w:rPr>
      </w:pPr>
      <w:r>
        <w:rPr>
          <w:rFonts w:hint="eastAsia"/>
          <w:lang w:eastAsia="zh-CN"/>
        </w:rPr>
        <w:t>内存监控模块</w:t>
      </w:r>
    </w:p>
    <w:p w14:paraId="7E635764" w14:textId="77777777" w:rsidR="00F87240" w:rsidRDefault="00F87240" w:rsidP="006B4219">
      <w:pPr>
        <w:pStyle w:val="af0"/>
        <w:numPr>
          <w:ilvl w:val="0"/>
          <w:numId w:val="29"/>
        </w:numPr>
        <w:rPr>
          <w:lang w:eastAsia="zh-CN"/>
        </w:rPr>
      </w:pPr>
      <w:r>
        <w:rPr>
          <w:rFonts w:hint="eastAsia"/>
          <w:lang w:eastAsia="zh-CN"/>
        </w:rPr>
        <w:t>定时计划任务的管理（触发</w:t>
      </w:r>
      <w:r>
        <w:rPr>
          <w:rFonts w:hint="eastAsia"/>
          <w:lang w:eastAsia="zh-CN"/>
        </w:rPr>
        <w:t>/</w:t>
      </w:r>
      <w:r>
        <w:rPr>
          <w:rFonts w:hint="eastAsia"/>
          <w:lang w:eastAsia="zh-CN"/>
        </w:rPr>
        <w:t>执行</w:t>
      </w:r>
      <w:r>
        <w:rPr>
          <w:rFonts w:hint="eastAsia"/>
          <w:lang w:eastAsia="zh-CN"/>
        </w:rPr>
        <w:t>/</w:t>
      </w:r>
      <w:r>
        <w:rPr>
          <w:rFonts w:hint="eastAsia"/>
          <w:lang w:eastAsia="zh-CN"/>
        </w:rPr>
        <w:t>暂停</w:t>
      </w:r>
      <w:r>
        <w:rPr>
          <w:rFonts w:hint="eastAsia"/>
          <w:lang w:eastAsia="zh-CN"/>
        </w:rPr>
        <w:t>/</w:t>
      </w:r>
      <w:r>
        <w:rPr>
          <w:rFonts w:hint="eastAsia"/>
          <w:lang w:eastAsia="zh-CN"/>
        </w:rPr>
        <w:t>删除等）</w:t>
      </w:r>
    </w:p>
    <w:bookmarkEnd w:id="248"/>
    <w:bookmarkEnd w:id="249"/>
    <w:p w14:paraId="441CA4B8" w14:textId="77777777" w:rsidR="00F87240" w:rsidRDefault="00F87240" w:rsidP="006B4219">
      <w:pPr>
        <w:pStyle w:val="af0"/>
        <w:numPr>
          <w:ilvl w:val="0"/>
          <w:numId w:val="29"/>
        </w:numPr>
        <w:rPr>
          <w:lang w:eastAsia="zh-CN"/>
        </w:rPr>
      </w:pPr>
      <w:r>
        <w:rPr>
          <w:rFonts w:hint="eastAsia"/>
          <w:lang w:eastAsia="zh-CN"/>
        </w:rPr>
        <w:t>基于</w:t>
      </w:r>
      <w:r w:rsidR="00CE2BB8">
        <w:rPr>
          <w:rFonts w:hint="eastAsia"/>
          <w:lang w:eastAsia="zh-CN"/>
        </w:rPr>
        <w:t>RPC</w:t>
      </w:r>
      <w:r w:rsidR="00CE2BB8">
        <w:rPr>
          <w:rFonts w:hint="eastAsia"/>
          <w:lang w:eastAsia="zh-CN"/>
        </w:rPr>
        <w:t>、</w:t>
      </w:r>
      <w:r>
        <w:rPr>
          <w:rFonts w:hint="eastAsia"/>
          <w:lang w:eastAsia="zh-CN"/>
        </w:rPr>
        <w:t>消息对象网络</w:t>
      </w:r>
      <w:r>
        <w:rPr>
          <w:rFonts w:hint="eastAsia"/>
          <w:lang w:eastAsia="zh-CN"/>
        </w:rPr>
        <w:t>NIO</w:t>
      </w:r>
      <w:r>
        <w:rPr>
          <w:rFonts w:hint="eastAsia"/>
          <w:lang w:eastAsia="zh-CN"/>
        </w:rPr>
        <w:t>通信模块。</w:t>
      </w:r>
    </w:p>
    <w:p w14:paraId="19E7F765" w14:textId="77777777" w:rsidR="00CE2BB8" w:rsidRDefault="00CE2BB8" w:rsidP="006B4219">
      <w:pPr>
        <w:pStyle w:val="af0"/>
        <w:numPr>
          <w:ilvl w:val="0"/>
          <w:numId w:val="29"/>
        </w:numPr>
        <w:rPr>
          <w:lang w:eastAsia="zh-CN"/>
        </w:rPr>
      </w:pPr>
      <w:r>
        <w:rPr>
          <w:rFonts w:hint="eastAsia"/>
          <w:lang w:eastAsia="zh-CN"/>
        </w:rPr>
        <w:t>支持插件开发</w:t>
      </w:r>
    </w:p>
    <w:p w14:paraId="730A9B48" w14:textId="77777777" w:rsidR="00CE2BB8" w:rsidRDefault="00CE2BB8" w:rsidP="00CE2BB8">
      <w:pPr>
        <w:pStyle w:val="af0"/>
        <w:ind w:firstLine="0"/>
        <w:rPr>
          <w:lang w:eastAsia="zh-CN"/>
        </w:rPr>
      </w:pPr>
    </w:p>
    <w:p w14:paraId="78F3FED5" w14:textId="77777777" w:rsidR="00F87240" w:rsidRDefault="000B3E2D" w:rsidP="00B964FD">
      <w:pPr>
        <w:ind w:firstLine="420"/>
        <w:jc w:val="center"/>
      </w:pPr>
      <w:r>
        <w:rPr>
          <w:noProof/>
          <w:lang w:eastAsia="zh-CN" w:bidi="ar-SA"/>
        </w:rPr>
        <w:lastRenderedPageBreak/>
        <w:drawing>
          <wp:inline distT="0" distB="0" distL="0" distR="0" wp14:anchorId="66524F25" wp14:editId="7EB336C6">
            <wp:extent cx="4610100" cy="3876675"/>
            <wp:effectExtent l="19050" t="0" r="0" b="0"/>
            <wp:docPr id="65" name="图片 65" descr="55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551278576189468.png"/>
                    <pic:cNvPicPr>
                      <a:picLocks noChangeArrowheads="1"/>
                    </pic:cNvPicPr>
                  </pic:nvPicPr>
                  <pic:blipFill>
                    <a:blip r:embed="rId199" cstate="print"/>
                    <a:srcRect/>
                    <a:stretch>
                      <a:fillRect/>
                    </a:stretch>
                  </pic:blipFill>
                  <pic:spPr bwMode="auto">
                    <a:xfrm>
                      <a:off x="0" y="0"/>
                      <a:ext cx="4610100" cy="3876675"/>
                    </a:xfrm>
                    <a:prstGeom prst="rect">
                      <a:avLst/>
                    </a:prstGeom>
                    <a:noFill/>
                    <a:ln w="9525">
                      <a:noFill/>
                      <a:miter lim="800000"/>
                      <a:headEnd/>
                      <a:tailEnd/>
                    </a:ln>
                    <a:effectLst/>
                  </pic:spPr>
                </pic:pic>
              </a:graphicData>
            </a:graphic>
          </wp:inline>
        </w:drawing>
      </w:r>
    </w:p>
    <w:p w14:paraId="43841DF3" w14:textId="77777777" w:rsidR="00F87240" w:rsidRDefault="00F87240" w:rsidP="00B964FD">
      <w:pPr>
        <w:ind w:firstLine="420"/>
        <w:jc w:val="center"/>
        <w:rPr>
          <w:lang w:eastAsia="zh-CN"/>
        </w:rPr>
      </w:pPr>
      <w:r>
        <w:rPr>
          <w:rFonts w:hint="eastAsia"/>
          <w:lang w:eastAsia="zh-CN"/>
        </w:rPr>
        <w:t>应用服务程序框架模块结构图</w:t>
      </w:r>
    </w:p>
    <w:p w14:paraId="3E7DD4C2" w14:textId="77777777" w:rsidR="00F87240" w:rsidRDefault="00011E5A" w:rsidP="007E7BA0">
      <w:pPr>
        <w:pStyle w:val="2"/>
        <w:rPr>
          <w:lang w:eastAsia="zh-CN"/>
        </w:rPr>
      </w:pPr>
      <w:bookmarkStart w:id="250" w:name="_Toc107646885"/>
      <w:bookmarkStart w:id="251" w:name="_Toc57635875"/>
      <w:bookmarkStart w:id="252" w:name="_Toc358126551"/>
      <w:bookmarkStart w:id="253" w:name="_Toc101596961"/>
      <w:r>
        <w:rPr>
          <w:rFonts w:hint="eastAsia"/>
          <w:lang w:eastAsia="zh-CN"/>
        </w:rPr>
        <w:t>5.2</w:t>
      </w:r>
      <w:r w:rsidR="00F87240">
        <w:rPr>
          <w:rFonts w:hint="eastAsia"/>
          <w:lang w:eastAsia="zh-CN"/>
        </w:rPr>
        <w:t>应用程序模块</w:t>
      </w:r>
      <w:bookmarkEnd w:id="250"/>
      <w:bookmarkEnd w:id="251"/>
      <w:bookmarkEnd w:id="252"/>
    </w:p>
    <w:p w14:paraId="7C57FC60" w14:textId="77777777" w:rsidR="00F87240" w:rsidRDefault="00F87240" w:rsidP="00B964FD">
      <w:pPr>
        <w:ind w:firstLine="420"/>
        <w:rPr>
          <w:lang w:eastAsia="zh-CN"/>
        </w:rPr>
      </w:pPr>
      <w:r>
        <w:rPr>
          <w:rFonts w:hint="eastAsia"/>
          <w:lang w:eastAsia="zh-CN"/>
        </w:rPr>
        <w:t>从</w:t>
      </w:r>
      <w:r w:rsidR="00CE2BB8">
        <w:rPr>
          <w:rFonts w:hint="eastAsia"/>
          <w:lang w:eastAsia="zh-CN"/>
        </w:rPr>
        <w:t>上图</w:t>
      </w:r>
      <w:r>
        <w:rPr>
          <w:rFonts w:hint="eastAsia"/>
          <w:lang w:eastAsia="zh-CN"/>
        </w:rPr>
        <w:t>可以知道：一个应用服务器程序一般都应包括一个命令参数管理模块，一个后台线程监控模块，定时计划任务管理模块和若干功能子模块。显然，我们需要一个主程序模块，其主要责任就是负责管理和协调好这些相关的模块，控制好程序的主流程。</w:t>
      </w:r>
    </w:p>
    <w:p w14:paraId="5679F046" w14:textId="77777777" w:rsidR="00F87240" w:rsidRDefault="00F87240" w:rsidP="00B964FD">
      <w:pPr>
        <w:ind w:firstLine="420"/>
        <w:rPr>
          <w:lang w:eastAsia="zh-CN"/>
        </w:rPr>
      </w:pPr>
      <w:r>
        <w:rPr>
          <w:rFonts w:hint="eastAsia"/>
          <w:lang w:eastAsia="zh-CN"/>
        </w:rPr>
        <w:t>在</w:t>
      </w:r>
      <w:r>
        <w:rPr>
          <w:rFonts w:hint="eastAsia"/>
          <w:lang w:eastAsia="zh-CN"/>
        </w:rPr>
        <w:t>BJAF</w:t>
      </w:r>
      <w:r>
        <w:rPr>
          <w:rFonts w:hint="eastAsia"/>
          <w:lang w:eastAsia="zh-CN"/>
        </w:rPr>
        <w:t>的应用服务程序子框架中，这个主程序模式是</w:t>
      </w:r>
      <w:r>
        <w:rPr>
          <w:lang w:eastAsia="zh-CN"/>
        </w:rPr>
        <w:t>AppMainImp</w:t>
      </w:r>
      <w:r>
        <w:rPr>
          <w:rFonts w:hint="eastAsia"/>
          <w:lang w:eastAsia="zh-CN"/>
        </w:rPr>
        <w:t>抽象类，其相关核心类关系图如下：</w:t>
      </w:r>
    </w:p>
    <w:p w14:paraId="1F03A1F2" w14:textId="77777777" w:rsidR="00F87240" w:rsidRDefault="00132E6A" w:rsidP="00B964FD">
      <w:pPr>
        <w:ind w:firstLine="420"/>
        <w:jc w:val="center"/>
      </w:pPr>
      <w:r>
        <w:rPr>
          <w:noProof/>
          <w:lang w:eastAsia="zh-CN" w:bidi="ar-SA"/>
        </w:rPr>
        <w:lastRenderedPageBreak/>
        <w:drawing>
          <wp:inline distT="0" distB="0" distL="0" distR="0" wp14:anchorId="3C493F31" wp14:editId="610A1EFA">
            <wp:extent cx="6310630" cy="36976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10630" cy="3697605"/>
                    </a:xfrm>
                    <a:prstGeom prst="rect">
                      <a:avLst/>
                    </a:prstGeom>
                    <a:noFill/>
                    <a:ln>
                      <a:noFill/>
                    </a:ln>
                  </pic:spPr>
                </pic:pic>
              </a:graphicData>
            </a:graphic>
          </wp:inline>
        </w:drawing>
      </w:r>
    </w:p>
    <w:p w14:paraId="696885B2" w14:textId="77777777" w:rsidR="00F87240" w:rsidRDefault="00F87240" w:rsidP="00B964FD">
      <w:pPr>
        <w:ind w:firstLine="420"/>
        <w:jc w:val="center"/>
        <w:rPr>
          <w:lang w:eastAsia="zh-CN"/>
        </w:rPr>
      </w:pPr>
      <w:r>
        <w:rPr>
          <w:rFonts w:hint="eastAsia"/>
          <w:lang w:eastAsia="zh-CN"/>
        </w:rPr>
        <w:t>应用程序模块类图</w:t>
      </w:r>
    </w:p>
    <w:p w14:paraId="69DDF420" w14:textId="77777777" w:rsidR="00F87240" w:rsidRDefault="00F87240" w:rsidP="00B964FD">
      <w:pPr>
        <w:ind w:firstLine="420"/>
        <w:rPr>
          <w:lang w:eastAsia="zh-CN"/>
        </w:rPr>
      </w:pPr>
      <w:r>
        <w:rPr>
          <w:rFonts w:hint="eastAsia"/>
          <w:lang w:eastAsia="zh-CN"/>
        </w:rPr>
        <w:t>从图可知，</w:t>
      </w:r>
      <w:r>
        <w:rPr>
          <w:rFonts w:hint="eastAsia"/>
          <w:lang w:eastAsia="zh-CN"/>
        </w:rPr>
        <w:t>AppMainImp</w:t>
      </w:r>
      <w:r>
        <w:rPr>
          <w:rFonts w:hint="eastAsia"/>
          <w:lang w:eastAsia="zh-CN"/>
        </w:rPr>
        <w:t>主要有以下功能：</w:t>
      </w:r>
    </w:p>
    <w:p w14:paraId="02EB5023" w14:textId="77777777" w:rsidR="00F87240" w:rsidRDefault="00F87240">
      <w:pPr>
        <w:numPr>
          <w:ilvl w:val="0"/>
          <w:numId w:val="4"/>
        </w:numPr>
        <w:tabs>
          <w:tab w:val="clear" w:pos="780"/>
        </w:tabs>
        <w:rPr>
          <w:lang w:eastAsia="zh-CN"/>
        </w:rPr>
      </w:pPr>
      <w:r>
        <w:rPr>
          <w:rFonts w:hint="eastAsia"/>
          <w:lang w:eastAsia="zh-CN"/>
        </w:rPr>
        <w:t>参数命令模块（启动或关闭）</w:t>
      </w:r>
    </w:p>
    <w:p w14:paraId="186E0065" w14:textId="77777777" w:rsidR="00F87240" w:rsidRDefault="00F87240">
      <w:pPr>
        <w:numPr>
          <w:ilvl w:val="0"/>
          <w:numId w:val="4"/>
        </w:numPr>
        <w:tabs>
          <w:tab w:val="clear" w:pos="780"/>
        </w:tabs>
      </w:pPr>
      <w:r>
        <w:rPr>
          <w:rFonts w:hint="eastAsia"/>
        </w:rPr>
        <w:t>功能子模块（</w:t>
      </w:r>
      <w:r>
        <w:rPr>
          <w:rFonts w:hint="eastAsia"/>
        </w:rPr>
        <w:t>AppThreadImp</w:t>
      </w:r>
      <w:r>
        <w:rPr>
          <w:rFonts w:hint="eastAsia"/>
        </w:rPr>
        <w:t>）监控模型</w:t>
      </w:r>
    </w:p>
    <w:p w14:paraId="4F11E694" w14:textId="77777777" w:rsidR="00F87240" w:rsidRDefault="00F87240">
      <w:pPr>
        <w:numPr>
          <w:ilvl w:val="0"/>
          <w:numId w:val="4"/>
        </w:numPr>
        <w:tabs>
          <w:tab w:val="clear" w:pos="780"/>
        </w:tabs>
        <w:rPr>
          <w:lang w:eastAsia="zh-CN"/>
        </w:rPr>
      </w:pPr>
      <w:r>
        <w:rPr>
          <w:rFonts w:hint="eastAsia"/>
          <w:lang w:eastAsia="zh-CN"/>
        </w:rPr>
        <w:t>内存监控模块（防止内存溢出）</w:t>
      </w:r>
    </w:p>
    <w:p w14:paraId="7CC79BF8" w14:textId="77777777" w:rsidR="00F87240" w:rsidRDefault="00F87240">
      <w:pPr>
        <w:numPr>
          <w:ilvl w:val="0"/>
          <w:numId w:val="4"/>
        </w:numPr>
        <w:tabs>
          <w:tab w:val="clear" w:pos="780"/>
        </w:tabs>
      </w:pPr>
      <w:r>
        <w:rPr>
          <w:rFonts w:hint="eastAsia"/>
        </w:rPr>
        <w:t>服务程序的启动、关闭</w:t>
      </w:r>
    </w:p>
    <w:p w14:paraId="10B781FE" w14:textId="77777777" w:rsidR="00F87240" w:rsidRDefault="00F87240">
      <w:pPr>
        <w:numPr>
          <w:ilvl w:val="0"/>
          <w:numId w:val="4"/>
        </w:numPr>
        <w:tabs>
          <w:tab w:val="clear" w:pos="780"/>
        </w:tabs>
        <w:rPr>
          <w:lang w:eastAsia="zh-CN"/>
        </w:rPr>
      </w:pPr>
      <w:r>
        <w:rPr>
          <w:rFonts w:hint="eastAsia"/>
          <w:lang w:eastAsia="zh-CN"/>
        </w:rPr>
        <w:lastRenderedPageBreak/>
        <w:t>服务启动和关闭事件支持</w:t>
      </w:r>
    </w:p>
    <w:p w14:paraId="6B029B5A" w14:textId="77777777" w:rsidR="00BE2C94" w:rsidRDefault="00F87240" w:rsidP="00BE2C94">
      <w:pPr>
        <w:ind w:left="420"/>
        <w:rPr>
          <w:lang w:eastAsia="zh-CN"/>
        </w:rPr>
      </w:pPr>
      <w:r>
        <w:rPr>
          <w:rFonts w:hint="eastAsia"/>
        </w:rPr>
        <w:t>示例如下：</w:t>
      </w:r>
    </w:p>
    <w:p w14:paraId="5E0EC0BB" w14:textId="77777777" w:rsidR="00BE2C94" w:rsidRDefault="00BE2C94" w:rsidP="00BE2C94">
      <w:pPr>
        <w:pStyle w:val="code-section"/>
        <w:rPr>
          <w:rFonts w:ascii="微软雅黑" w:eastAsia="微软雅黑" w:cs="微软雅黑"/>
          <w:lang w:bidi="ar-SA"/>
        </w:rPr>
      </w:pPr>
      <w:r>
        <w:rPr>
          <w:lang w:eastAsia="zh-CN"/>
        </w:rPr>
        <w:t xml:space="preserve"> </w:t>
      </w:r>
      <w:r>
        <w:rPr>
          <w:rFonts w:ascii="微软雅黑" w:eastAsia="微软雅黑" w:cs="微软雅黑"/>
          <w:b/>
          <w:bCs/>
          <w:color w:val="7F0055"/>
          <w:lang w:bidi="ar-SA"/>
        </w:rPr>
        <w:t>package</w:t>
      </w:r>
      <w:r>
        <w:rPr>
          <w:rFonts w:ascii="微软雅黑" w:eastAsia="微软雅黑" w:cs="微软雅黑"/>
          <w:color w:val="000000"/>
          <w:lang w:bidi="ar-SA"/>
        </w:rPr>
        <w:t xml:space="preserve"> demo.XXXApp;</w:t>
      </w:r>
    </w:p>
    <w:p w14:paraId="7704BBA5"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com.beetle.framework.AppProperties;</w:t>
      </w:r>
    </w:p>
    <w:p w14:paraId="0B9F907F"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com.beetle.framework.appsrv.AppMainImp;</w:t>
      </w:r>
    </w:p>
    <w:p w14:paraId="03770CD1"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com.beetle.framework.appsrv.plugin.PluginManager;</w:t>
      </w:r>
    </w:p>
    <w:p w14:paraId="093355A4"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com.beetle.framework.business.service.server.ServiceServer;</w:t>
      </w:r>
    </w:p>
    <w:p w14:paraId="11693266"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com.beetle.framework.persistence.access.ConnectionFactory;</w:t>
      </w:r>
    </w:p>
    <w:p w14:paraId="0BBF20EA"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com.beetle.framework.persistence.dao.DaoFactory;</w:t>
      </w:r>
    </w:p>
    <w:p w14:paraId="3E5E6AC7" w14:textId="77777777" w:rsidR="00BE2C94" w:rsidRDefault="00BE2C94" w:rsidP="00BE2C94">
      <w:pPr>
        <w:pStyle w:val="code-section"/>
        <w:rPr>
          <w:rFonts w:ascii="微软雅黑" w:eastAsia="微软雅黑" w:cs="微软雅黑"/>
          <w:lang w:bidi="ar-SA"/>
        </w:rPr>
      </w:pPr>
    </w:p>
    <w:p w14:paraId="47332FDB"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t>import</w:t>
      </w:r>
      <w:r>
        <w:rPr>
          <w:rFonts w:ascii="微软雅黑" w:eastAsia="微软雅黑" w:cs="微软雅黑"/>
          <w:color w:val="000000"/>
          <w:lang w:bidi="ar-SA"/>
        </w:rPr>
        <w:t xml:space="preserve"> demo.XXXApp.plugin.IXXXPlugin;</w:t>
      </w:r>
    </w:p>
    <w:p w14:paraId="11BFBD0D" w14:textId="77777777" w:rsidR="00BE2C94" w:rsidRDefault="00BE2C94" w:rsidP="00BE2C94">
      <w:pPr>
        <w:pStyle w:val="code-section"/>
        <w:rPr>
          <w:rFonts w:ascii="微软雅黑" w:eastAsia="微软雅黑" w:cs="微软雅黑"/>
          <w:lang w:bidi="ar-SA"/>
        </w:rPr>
      </w:pPr>
    </w:p>
    <w:p w14:paraId="03C4630F" w14:textId="77777777" w:rsidR="00BE2C94" w:rsidRDefault="00BE2C94" w:rsidP="00BE2C94">
      <w:pPr>
        <w:pStyle w:val="code-section"/>
        <w:rPr>
          <w:rFonts w:ascii="微软雅黑" w:eastAsia="微软雅黑" w:cs="微软雅黑"/>
          <w:lang w:bidi="ar-SA"/>
        </w:rPr>
      </w:pPr>
      <w:r>
        <w:rPr>
          <w:rFonts w:ascii="微软雅黑" w:eastAsia="微软雅黑" w:cs="微软雅黑"/>
          <w:b/>
          <w:bCs/>
          <w:color w:val="7F0055"/>
          <w:lang w:bidi="ar-SA"/>
        </w:rPr>
        <w:lastRenderedPageBreak/>
        <w:t>public</w:t>
      </w:r>
      <w:r>
        <w:rPr>
          <w:rFonts w:ascii="微软雅黑" w:eastAsia="微软雅黑" w:cs="微软雅黑"/>
          <w:color w:val="000000"/>
          <w:lang w:bidi="ar-SA"/>
        </w:rPr>
        <w:t xml:space="preserve"> </w:t>
      </w:r>
      <w:r>
        <w:rPr>
          <w:rFonts w:ascii="微软雅黑" w:eastAsia="微软雅黑" w:cs="微软雅黑"/>
          <w:b/>
          <w:bCs/>
          <w:color w:val="7F0055"/>
          <w:lang w:bidi="ar-SA"/>
        </w:rPr>
        <w:t>class</w:t>
      </w:r>
      <w:r>
        <w:rPr>
          <w:rFonts w:ascii="微软雅黑" w:eastAsia="微软雅黑" w:cs="微软雅黑"/>
          <w:color w:val="000000"/>
          <w:lang w:bidi="ar-SA"/>
        </w:rPr>
        <w:t xml:space="preserve"> XXXMain </w:t>
      </w:r>
      <w:r>
        <w:rPr>
          <w:rFonts w:ascii="微软雅黑" w:eastAsia="微软雅黑" w:cs="微软雅黑"/>
          <w:b/>
          <w:bCs/>
          <w:color w:val="7F0055"/>
          <w:lang w:bidi="ar-SA"/>
        </w:rPr>
        <w:t>extends</w:t>
      </w:r>
      <w:r>
        <w:rPr>
          <w:rFonts w:ascii="微软雅黑" w:eastAsia="微软雅黑" w:cs="微软雅黑"/>
          <w:color w:val="000000"/>
          <w:lang w:bidi="ar-SA"/>
        </w:rPr>
        <w:t xml:space="preserve"> AppMainImp {</w:t>
      </w:r>
    </w:p>
    <w:p w14:paraId="2018E6EE"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private</w:t>
      </w:r>
      <w:r>
        <w:rPr>
          <w:rFonts w:ascii="微软雅黑" w:eastAsia="微软雅黑" w:cs="微软雅黑"/>
          <w:color w:val="000000"/>
          <w:lang w:bidi="ar-SA"/>
        </w:rPr>
        <w:t xml:space="preserve"> </w:t>
      </w:r>
      <w:r>
        <w:rPr>
          <w:rFonts w:ascii="微软雅黑" w:eastAsia="微软雅黑" w:cs="微软雅黑"/>
          <w:b/>
          <w:bCs/>
          <w:color w:val="7F0055"/>
          <w:lang w:bidi="ar-SA"/>
        </w:rPr>
        <w:t>final</w:t>
      </w:r>
      <w:r>
        <w:rPr>
          <w:rFonts w:ascii="微软雅黑" w:eastAsia="微软雅黑" w:cs="微软雅黑"/>
          <w:color w:val="000000"/>
          <w:lang w:bidi="ar-SA"/>
        </w:rPr>
        <w:t xml:space="preserve"> ServiceServer </w:t>
      </w:r>
      <w:r>
        <w:rPr>
          <w:rFonts w:ascii="微软雅黑" w:eastAsia="微软雅黑" w:cs="微软雅黑"/>
          <w:color w:val="0000C0"/>
          <w:lang w:bidi="ar-SA"/>
        </w:rPr>
        <w:t>rpcSrv</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支持</w:t>
      </w:r>
      <w:r>
        <w:rPr>
          <w:rFonts w:ascii="微软雅黑" w:eastAsia="微软雅黑" w:cs="微软雅黑"/>
          <w:color w:val="3F7F5F"/>
          <w:lang w:bidi="ar-SA"/>
        </w:rPr>
        <w:t>RPC</w:t>
      </w:r>
      <w:r>
        <w:rPr>
          <w:rFonts w:ascii="微软雅黑" w:eastAsia="微软雅黑" w:cs="微软雅黑" w:hint="eastAsia"/>
          <w:color w:val="3F7F5F"/>
          <w:lang w:bidi="ar-SA"/>
        </w:rPr>
        <w:t>对外服务暴露的</w:t>
      </w:r>
      <w:r>
        <w:rPr>
          <w:rFonts w:ascii="微软雅黑" w:eastAsia="微软雅黑" w:cs="微软雅黑"/>
          <w:color w:val="3F7F5F"/>
          <w:lang w:bidi="ar-SA"/>
        </w:rPr>
        <w:t>Server</w:t>
      </w:r>
    </w:p>
    <w:p w14:paraId="765FFFF1" w14:textId="77777777" w:rsidR="00BE2C94" w:rsidRDefault="00BE2C94" w:rsidP="00BE2C94">
      <w:pPr>
        <w:pStyle w:val="code-section"/>
        <w:rPr>
          <w:rFonts w:ascii="微软雅黑" w:eastAsia="微软雅黑" w:cs="微软雅黑"/>
          <w:lang w:bidi="ar-SA"/>
        </w:rPr>
      </w:pPr>
    </w:p>
    <w:p w14:paraId="5BEAA554"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public</w:t>
      </w:r>
      <w:r>
        <w:rPr>
          <w:rFonts w:ascii="微软雅黑" w:eastAsia="微软雅黑" w:cs="微软雅黑"/>
          <w:color w:val="000000"/>
          <w:lang w:bidi="ar-SA"/>
        </w:rPr>
        <w:t xml:space="preserve"> XXXMain(</w:t>
      </w:r>
      <w:r>
        <w:rPr>
          <w:rFonts w:ascii="微软雅黑" w:eastAsia="微软雅黑" w:cs="微软雅黑"/>
          <w:b/>
          <w:bCs/>
          <w:color w:val="7F0055"/>
          <w:lang w:bidi="ar-SA"/>
        </w:rPr>
        <w:t>int</w:t>
      </w:r>
      <w:r>
        <w:rPr>
          <w:rFonts w:ascii="微软雅黑" w:eastAsia="微软雅黑" w:cs="微软雅黑"/>
          <w:color w:val="000000"/>
          <w:lang w:bidi="ar-SA"/>
        </w:rPr>
        <w:t xml:space="preserve"> cmdSrvPort) {</w:t>
      </w:r>
    </w:p>
    <w:p w14:paraId="53D56D3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super</w:t>
      </w:r>
      <w:r>
        <w:rPr>
          <w:rFonts w:ascii="微软雅黑" w:eastAsia="微软雅黑" w:cs="微软雅黑"/>
          <w:color w:val="000000"/>
          <w:lang w:bidi="ar-SA"/>
        </w:rPr>
        <w:t>(cmdSrvPort);</w:t>
      </w:r>
    </w:p>
    <w:p w14:paraId="3DCADD4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int</w:t>
      </w:r>
      <w:r>
        <w:rPr>
          <w:rFonts w:ascii="微软雅黑" w:eastAsia="微软雅黑" w:cs="微软雅黑"/>
          <w:color w:val="000000"/>
          <w:lang w:bidi="ar-SA"/>
        </w:rPr>
        <w:t xml:space="preserve"> rpcSrvPort = AppProperties.</w:t>
      </w:r>
      <w:r>
        <w:rPr>
          <w:rFonts w:ascii="微软雅黑" w:eastAsia="微软雅黑" w:cs="微软雅黑"/>
          <w:i/>
          <w:iCs/>
          <w:color w:val="000000"/>
          <w:lang w:bidi="ar-SA"/>
        </w:rPr>
        <w:t>getAsInt</w:t>
      </w:r>
      <w:r>
        <w:rPr>
          <w:rFonts w:ascii="微软雅黑" w:eastAsia="微软雅黑" w:cs="微软雅黑"/>
          <w:color w:val="000000"/>
          <w:lang w:bidi="ar-SA"/>
        </w:rPr>
        <w:t>(</w:t>
      </w:r>
      <w:r>
        <w:rPr>
          <w:rFonts w:ascii="微软雅黑" w:eastAsia="微软雅黑" w:cs="微软雅黑"/>
          <w:color w:val="2A00FF"/>
          <w:lang w:bidi="ar-SA"/>
        </w:rPr>
        <w:t>"app_rpcSrvPort"</w:t>
      </w:r>
      <w:r>
        <w:rPr>
          <w:rFonts w:ascii="微软雅黑" w:eastAsia="微软雅黑" w:cs="微软雅黑"/>
          <w:color w:val="000000"/>
          <w:lang w:bidi="ar-SA"/>
        </w:rPr>
        <w:t>, 9090);</w:t>
      </w:r>
    </w:p>
    <w:p w14:paraId="2A98870D"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C0"/>
          <w:lang w:bidi="ar-SA"/>
        </w:rPr>
        <w:t>rpcSrv</w:t>
      </w:r>
      <w:r>
        <w:rPr>
          <w:rFonts w:ascii="微软雅黑" w:eastAsia="微软雅黑" w:cs="微软雅黑"/>
          <w:color w:val="000000"/>
          <w:lang w:bidi="ar-SA"/>
        </w:rPr>
        <w:t xml:space="preserve"> = </w:t>
      </w:r>
      <w:r>
        <w:rPr>
          <w:rFonts w:ascii="微软雅黑" w:eastAsia="微软雅黑" w:cs="微软雅黑"/>
          <w:b/>
          <w:bCs/>
          <w:color w:val="7F0055"/>
          <w:lang w:bidi="ar-SA"/>
        </w:rPr>
        <w:t>new</w:t>
      </w:r>
      <w:r>
        <w:rPr>
          <w:rFonts w:ascii="微软雅黑" w:eastAsia="微软雅黑" w:cs="微软雅黑"/>
          <w:color w:val="000000"/>
          <w:lang w:bidi="ar-SA"/>
        </w:rPr>
        <w:t xml:space="preserve"> ServiceServer(rpcSrvPort);</w:t>
      </w:r>
    </w:p>
    <w:p w14:paraId="3881BA6A"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t>}</w:t>
      </w:r>
    </w:p>
    <w:p w14:paraId="63D9534A" w14:textId="77777777" w:rsidR="00BE2C94" w:rsidRDefault="00BE2C94" w:rsidP="00BE2C94">
      <w:pPr>
        <w:pStyle w:val="code-section"/>
        <w:rPr>
          <w:rFonts w:ascii="微软雅黑" w:eastAsia="微软雅黑" w:cs="微软雅黑"/>
          <w:lang w:bidi="ar-SA"/>
        </w:rPr>
      </w:pPr>
    </w:p>
    <w:p w14:paraId="235D3578"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646464"/>
          <w:lang w:bidi="ar-SA"/>
        </w:rPr>
        <w:t>@Override</w:t>
      </w:r>
    </w:p>
    <w:p w14:paraId="49D9128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protected</w:t>
      </w:r>
      <w:r>
        <w:rPr>
          <w:rFonts w:ascii="微软雅黑" w:eastAsia="微软雅黑" w:cs="微软雅黑"/>
          <w:color w:val="000000"/>
          <w:lang w:bidi="ar-SA"/>
        </w:rPr>
        <w:t xml:space="preserve"> String dealCmd(String cmd) {</w:t>
      </w:r>
    </w:p>
    <w:p w14:paraId="27A8F8B9"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bidi="ar-SA"/>
        </w:rPr>
        <w:lastRenderedPageBreak/>
        <w:tab/>
      </w:r>
      <w:r>
        <w:rPr>
          <w:rFonts w:ascii="微软雅黑" w:eastAsia="微软雅黑" w:cs="微软雅黑"/>
          <w:color w:val="000000"/>
          <w:lang w:bidi="ar-SA"/>
        </w:rPr>
        <w:tab/>
      </w:r>
      <w:r>
        <w:rPr>
          <w:rFonts w:ascii="微软雅黑" w:eastAsia="微软雅黑" w:cs="微软雅黑"/>
          <w:color w:val="3F7F5F"/>
          <w:lang w:eastAsia="zh-CN" w:bidi="ar-SA"/>
        </w:rPr>
        <w:t xml:space="preserve">// </w:t>
      </w:r>
      <w:r>
        <w:rPr>
          <w:rFonts w:ascii="微软雅黑" w:eastAsia="微软雅黑" w:cs="微软雅黑" w:hint="eastAsia"/>
          <w:color w:val="3F7F5F"/>
          <w:lang w:eastAsia="zh-CN" w:bidi="ar-SA"/>
        </w:rPr>
        <w:t>接受外部命令，并处理命令（外部命令一般是指</w:t>
      </w:r>
      <w:r>
        <w:rPr>
          <w:rFonts w:ascii="微软雅黑" w:eastAsia="微软雅黑" w:cs="微软雅黑"/>
          <w:color w:val="3F7F5F"/>
          <w:lang w:eastAsia="zh-CN" w:bidi="ar-SA"/>
        </w:rPr>
        <w:t>shell</w:t>
      </w:r>
      <w:r>
        <w:rPr>
          <w:rFonts w:ascii="微软雅黑" w:eastAsia="微软雅黑" w:cs="微软雅黑" w:hint="eastAsia"/>
          <w:color w:val="3F7F5F"/>
          <w:lang w:eastAsia="zh-CN" w:bidi="ar-SA"/>
        </w:rPr>
        <w:t>脚本发出的）</w:t>
      </w:r>
    </w:p>
    <w:p w14:paraId="185A9AB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eastAsia="zh-CN" w:bidi="ar-SA"/>
        </w:rPr>
        <w:tab/>
      </w:r>
      <w:r>
        <w:rPr>
          <w:rFonts w:ascii="微软雅黑" w:eastAsia="微软雅黑" w:cs="微软雅黑"/>
          <w:color w:val="000000"/>
          <w:lang w:eastAsia="zh-CN" w:bidi="ar-SA"/>
        </w:rPr>
        <w:tab/>
      </w:r>
      <w:r>
        <w:rPr>
          <w:rFonts w:ascii="微软雅黑" w:eastAsia="微软雅黑" w:cs="微软雅黑"/>
          <w:color w:val="3F7F5F"/>
          <w:lang w:bidi="ar-SA"/>
        </w:rPr>
        <w:t xml:space="preserve">// </w:t>
      </w:r>
      <w:r>
        <w:rPr>
          <w:rFonts w:ascii="微软雅黑" w:eastAsia="微软雅黑" w:cs="微软雅黑" w:hint="eastAsia"/>
          <w:color w:val="3F7F5F"/>
          <w:lang w:bidi="ar-SA"/>
        </w:rPr>
        <w:t>例如：</w:t>
      </w:r>
    </w:p>
    <w:p w14:paraId="66EE193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StringBuilder sb = </w:t>
      </w:r>
      <w:r>
        <w:rPr>
          <w:rFonts w:ascii="微软雅黑" w:eastAsia="微软雅黑" w:cs="微软雅黑"/>
          <w:b/>
          <w:bCs/>
          <w:color w:val="7F0055"/>
          <w:lang w:bidi="ar-SA"/>
        </w:rPr>
        <w:t>new</w:t>
      </w:r>
      <w:r>
        <w:rPr>
          <w:rFonts w:ascii="微软雅黑" w:eastAsia="微软雅黑" w:cs="微软雅黑"/>
          <w:color w:val="000000"/>
          <w:lang w:bidi="ar-SA"/>
        </w:rPr>
        <w:t xml:space="preserve"> StringBuilder();</w:t>
      </w:r>
    </w:p>
    <w:p w14:paraId="574A892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"shutdown"</w:t>
      </w:r>
      <w:r>
        <w:rPr>
          <w:rFonts w:ascii="微软雅黑" w:eastAsia="微软雅黑" w:cs="微软雅黑"/>
          <w:color w:val="000000"/>
          <w:lang w:bidi="ar-SA"/>
        </w:rPr>
        <w:t>)) {</w:t>
      </w:r>
    </w:p>
    <w:p w14:paraId="617BA6A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this</w:t>
      </w:r>
      <w:r>
        <w:rPr>
          <w:rFonts w:ascii="微软雅黑" w:eastAsia="微软雅黑" w:cs="微软雅黑"/>
          <w:color w:val="000000"/>
          <w:lang w:bidi="ar-SA"/>
        </w:rPr>
        <w:t>.shutDownServer();</w:t>
      </w:r>
    </w:p>
    <w:p w14:paraId="5FB4610D"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"shutdownOK"</w:t>
      </w:r>
      <w:r>
        <w:rPr>
          <w:rFonts w:ascii="微软雅黑" w:eastAsia="微软雅黑" w:cs="微软雅黑"/>
          <w:color w:val="000000"/>
          <w:lang w:bidi="ar-SA"/>
        </w:rPr>
        <w:t>);</w:t>
      </w:r>
    </w:p>
    <w:p w14:paraId="25FC2583"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"restartRpcServer"</w:t>
      </w:r>
      <w:r>
        <w:rPr>
          <w:rFonts w:ascii="微软雅黑" w:eastAsia="微软雅黑" w:cs="微软雅黑"/>
          <w:color w:val="000000"/>
          <w:lang w:bidi="ar-SA"/>
        </w:rPr>
        <w:t>)) {</w:t>
      </w:r>
    </w:p>
    <w:p w14:paraId="5537DABF"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this</w:t>
      </w:r>
      <w:r>
        <w:rPr>
          <w:rFonts w:ascii="微软雅黑" w:eastAsia="微软雅黑" w:cs="微软雅黑"/>
          <w:color w:val="000000"/>
          <w:lang w:bidi="ar-SA"/>
        </w:rPr>
        <w:t>.</w:t>
      </w:r>
      <w:r>
        <w:rPr>
          <w:rFonts w:ascii="微软雅黑" w:eastAsia="微软雅黑" w:cs="微软雅黑"/>
          <w:color w:val="0000C0"/>
          <w:lang w:bidi="ar-SA"/>
        </w:rPr>
        <w:t>rpcSrv</w:t>
      </w:r>
      <w:r>
        <w:rPr>
          <w:rFonts w:ascii="微软雅黑" w:eastAsia="微软雅黑" w:cs="微软雅黑"/>
          <w:color w:val="000000"/>
          <w:lang w:bidi="ar-SA"/>
        </w:rPr>
        <w:t>.stop();</w:t>
      </w:r>
    </w:p>
    <w:p w14:paraId="5ACFA82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this</w:t>
      </w:r>
      <w:r>
        <w:rPr>
          <w:rFonts w:ascii="微软雅黑" w:eastAsia="微软雅黑" w:cs="微软雅黑"/>
          <w:color w:val="000000"/>
          <w:lang w:bidi="ar-SA"/>
        </w:rPr>
        <w:t>.</w:t>
      </w:r>
      <w:r>
        <w:rPr>
          <w:rFonts w:ascii="微软雅黑" w:eastAsia="微软雅黑" w:cs="微软雅黑"/>
          <w:color w:val="0000C0"/>
          <w:lang w:bidi="ar-SA"/>
        </w:rPr>
        <w:t>rpcSrv</w:t>
      </w:r>
      <w:r>
        <w:rPr>
          <w:rFonts w:ascii="微软雅黑" w:eastAsia="微软雅黑" w:cs="微软雅黑"/>
          <w:color w:val="000000"/>
          <w:lang w:bidi="ar-SA"/>
        </w:rPr>
        <w:t>.start();</w:t>
      </w:r>
    </w:p>
    <w:p w14:paraId="6B72C70B"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"help"</w:t>
      </w:r>
      <w:r>
        <w:rPr>
          <w:rFonts w:ascii="微软雅黑" w:eastAsia="微软雅黑" w:cs="微软雅黑"/>
          <w:color w:val="000000"/>
          <w:lang w:bidi="ar-SA"/>
        </w:rPr>
        <w:t>)) {</w:t>
      </w:r>
    </w:p>
    <w:p w14:paraId="2D4AD9E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"--&gt;help info:\n"</w:t>
      </w:r>
      <w:r>
        <w:rPr>
          <w:rFonts w:ascii="微软雅黑" w:eastAsia="微软雅黑" w:cs="微软雅黑"/>
          <w:color w:val="000000"/>
          <w:lang w:bidi="ar-SA"/>
        </w:rPr>
        <w:t>);</w:t>
      </w:r>
    </w:p>
    <w:p w14:paraId="2B960B6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lastRenderedPageBreak/>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"--&gt;cmd[shutdown]--shutdown this server\n"</w:t>
      </w:r>
      <w:r>
        <w:rPr>
          <w:rFonts w:ascii="微软雅黑" w:eastAsia="微软雅黑" w:cs="微软雅黑"/>
          <w:color w:val="000000"/>
          <w:lang w:bidi="ar-SA"/>
        </w:rPr>
        <w:t>);</w:t>
      </w:r>
    </w:p>
    <w:p w14:paraId="3640F0E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"--&gt;cmd[restartRpcServer]--restart rpc server\n"</w:t>
      </w:r>
      <w:r>
        <w:rPr>
          <w:rFonts w:ascii="微软雅黑" w:eastAsia="微软雅黑" w:cs="微软雅黑"/>
          <w:color w:val="000000"/>
          <w:lang w:bidi="ar-SA"/>
        </w:rPr>
        <w:t>);</w:t>
      </w:r>
    </w:p>
    <w:p w14:paraId="74675A88"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r>
        <w:rPr>
          <w:rFonts w:ascii="微软雅黑" w:eastAsia="微软雅黑" w:cs="微软雅黑"/>
          <w:b/>
          <w:bCs/>
          <w:color w:val="7F0055"/>
          <w:lang w:bidi="ar-SA"/>
        </w:rPr>
        <w:t>if</w:t>
      </w:r>
      <w:r>
        <w:rPr>
          <w:rFonts w:ascii="微软雅黑" w:eastAsia="微软雅黑" w:cs="微软雅黑"/>
          <w:color w:val="000000"/>
          <w:lang w:bidi="ar-SA"/>
        </w:rPr>
        <w:t xml:space="preserve"> (cmd.equalsIgnoreCase(</w:t>
      </w:r>
      <w:r>
        <w:rPr>
          <w:rFonts w:ascii="微软雅黑" w:eastAsia="微软雅黑" w:cs="微软雅黑"/>
          <w:color w:val="2A00FF"/>
          <w:lang w:bidi="ar-SA"/>
        </w:rPr>
        <w:t>"gc"</w:t>
      </w:r>
      <w:r>
        <w:rPr>
          <w:rFonts w:ascii="微软雅黑" w:eastAsia="微软雅黑" w:cs="微软雅黑"/>
          <w:color w:val="000000"/>
          <w:lang w:bidi="ar-SA"/>
        </w:rPr>
        <w:t>)) {</w:t>
      </w:r>
    </w:p>
    <w:p w14:paraId="3C091A94"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System.</w:t>
      </w:r>
      <w:r>
        <w:rPr>
          <w:rFonts w:ascii="微软雅黑" w:eastAsia="微软雅黑" w:cs="微软雅黑"/>
          <w:i/>
          <w:iCs/>
          <w:color w:val="000000"/>
          <w:lang w:bidi="ar-SA"/>
        </w:rPr>
        <w:t>gc</w:t>
      </w:r>
      <w:r>
        <w:rPr>
          <w:rFonts w:ascii="微软雅黑" w:eastAsia="微软雅黑" w:cs="微软雅黑"/>
          <w:color w:val="000000"/>
          <w:lang w:bidi="ar-SA"/>
        </w:rPr>
        <w:t>();</w:t>
      </w:r>
    </w:p>
    <w:p w14:paraId="444D6D5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p>
    <w:p w14:paraId="6967963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sb.append(</w:t>
      </w:r>
      <w:r>
        <w:rPr>
          <w:rFonts w:ascii="微软雅黑" w:eastAsia="微软雅黑" w:cs="微软雅黑"/>
          <w:color w:val="2A00FF"/>
          <w:lang w:bidi="ar-SA"/>
        </w:rPr>
        <w:t>"sorry,err cmd!\n"</w:t>
      </w:r>
      <w:r>
        <w:rPr>
          <w:rFonts w:ascii="微软雅黑" w:eastAsia="微软雅黑" w:cs="微软雅黑"/>
          <w:color w:val="000000"/>
          <w:lang w:bidi="ar-SA"/>
        </w:rPr>
        <w:t>);</w:t>
      </w:r>
    </w:p>
    <w:p w14:paraId="45F9A08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w:t>
      </w:r>
    </w:p>
    <w:p w14:paraId="148F526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return</w:t>
      </w:r>
      <w:r>
        <w:rPr>
          <w:rFonts w:ascii="微软雅黑" w:eastAsia="微软雅黑" w:cs="微软雅黑"/>
          <w:color w:val="000000"/>
          <w:lang w:bidi="ar-SA"/>
        </w:rPr>
        <w:t xml:space="preserve"> sb.toString();</w:t>
      </w:r>
    </w:p>
    <w:p w14:paraId="5957FAB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t>}</w:t>
      </w:r>
    </w:p>
    <w:p w14:paraId="1F3A80D9" w14:textId="77777777" w:rsidR="00BE2C94" w:rsidRDefault="00BE2C94" w:rsidP="00BE2C94">
      <w:pPr>
        <w:pStyle w:val="code-section"/>
        <w:rPr>
          <w:rFonts w:ascii="微软雅黑" w:eastAsia="微软雅黑" w:cs="微软雅黑"/>
          <w:lang w:bidi="ar-SA"/>
        </w:rPr>
      </w:pPr>
    </w:p>
    <w:p w14:paraId="226DBF0E"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3F5FBF"/>
          <w:lang w:bidi="ar-SA"/>
        </w:rPr>
        <w:t>/**</w:t>
      </w:r>
    </w:p>
    <w:p w14:paraId="674734BB"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3F5FBF"/>
          <w:lang w:bidi="ar-SA"/>
        </w:rPr>
        <w:lastRenderedPageBreak/>
        <w:tab/>
        <w:t xml:space="preserve"> * </w:t>
      </w:r>
      <w:r>
        <w:rPr>
          <w:rFonts w:ascii="微软雅黑" w:eastAsia="微软雅黑" w:cs="微软雅黑"/>
          <w:b/>
          <w:bCs/>
          <w:color w:val="7F9FBF"/>
          <w:lang w:bidi="ar-SA"/>
        </w:rPr>
        <w:t>@param</w:t>
      </w:r>
      <w:r>
        <w:rPr>
          <w:rFonts w:ascii="微软雅黑" w:eastAsia="微软雅黑" w:cs="微软雅黑"/>
          <w:color w:val="3F5FBF"/>
          <w:lang w:bidi="ar-SA"/>
        </w:rPr>
        <w:t xml:space="preserve"> args</w:t>
      </w:r>
    </w:p>
    <w:p w14:paraId="31BED01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3F5FBF"/>
          <w:lang w:bidi="ar-SA"/>
        </w:rPr>
        <w:tab/>
        <w:t xml:space="preserve"> */</w:t>
      </w:r>
    </w:p>
    <w:p w14:paraId="0040BF65"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public</w:t>
      </w:r>
      <w:r>
        <w:rPr>
          <w:rFonts w:ascii="微软雅黑" w:eastAsia="微软雅黑" w:cs="微软雅黑"/>
          <w:color w:val="000000"/>
          <w:lang w:bidi="ar-SA"/>
        </w:rPr>
        <w:t xml:space="preserve"> </w:t>
      </w:r>
      <w:r>
        <w:rPr>
          <w:rFonts w:ascii="微软雅黑" w:eastAsia="微软雅黑" w:cs="微软雅黑"/>
          <w:b/>
          <w:bCs/>
          <w:color w:val="7F0055"/>
          <w:lang w:bidi="ar-SA"/>
        </w:rPr>
        <w:t>static</w:t>
      </w:r>
      <w:r>
        <w:rPr>
          <w:rFonts w:ascii="微软雅黑" w:eastAsia="微软雅黑" w:cs="微软雅黑"/>
          <w:color w:val="000000"/>
          <w:lang w:bidi="ar-SA"/>
        </w:rPr>
        <w:t xml:space="preserve"> </w:t>
      </w:r>
      <w:r>
        <w:rPr>
          <w:rFonts w:ascii="微软雅黑" w:eastAsia="微软雅黑" w:cs="微软雅黑"/>
          <w:b/>
          <w:bCs/>
          <w:color w:val="7F0055"/>
          <w:lang w:bidi="ar-SA"/>
        </w:rPr>
        <w:t>void</w:t>
      </w:r>
      <w:r>
        <w:rPr>
          <w:rFonts w:ascii="微软雅黑" w:eastAsia="微软雅黑" w:cs="微软雅黑"/>
          <w:color w:val="000000"/>
          <w:lang w:bidi="ar-SA"/>
        </w:rPr>
        <w:t xml:space="preserve"> main(String[] args) {</w:t>
      </w:r>
    </w:p>
    <w:p w14:paraId="4EFB476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int</w:t>
      </w:r>
      <w:r>
        <w:rPr>
          <w:rFonts w:ascii="微软雅黑" w:eastAsia="微软雅黑" w:cs="微软雅黑"/>
          <w:color w:val="000000"/>
          <w:lang w:bidi="ar-SA"/>
        </w:rPr>
        <w:t xml:space="preserve"> localCmdSrvPort = AppProperties.</w:t>
      </w:r>
      <w:r>
        <w:rPr>
          <w:rFonts w:ascii="微软雅黑" w:eastAsia="微软雅黑" w:cs="微软雅黑"/>
          <w:i/>
          <w:iCs/>
          <w:color w:val="000000"/>
          <w:lang w:bidi="ar-SA"/>
        </w:rPr>
        <w:t>getAsInt</w:t>
      </w:r>
      <w:r>
        <w:rPr>
          <w:rFonts w:ascii="微软雅黑" w:eastAsia="微软雅黑" w:cs="微软雅黑"/>
          <w:color w:val="000000"/>
          <w:lang w:bidi="ar-SA"/>
        </w:rPr>
        <w:t>(</w:t>
      </w:r>
      <w:r>
        <w:rPr>
          <w:rFonts w:ascii="微软雅黑" w:eastAsia="微软雅黑" w:cs="微软雅黑"/>
          <w:color w:val="2A00FF"/>
          <w:lang w:bidi="ar-SA"/>
        </w:rPr>
        <w:t>"app_localCmdSrvPort"</w:t>
      </w:r>
      <w:r>
        <w:rPr>
          <w:rFonts w:ascii="微软雅黑" w:eastAsia="微软雅黑" w:cs="微软雅黑"/>
          <w:color w:val="000000"/>
          <w:lang w:bidi="ar-SA"/>
        </w:rPr>
        <w:t>,</w:t>
      </w:r>
    </w:p>
    <w:p w14:paraId="18EF1FBA"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22476);</w:t>
      </w:r>
    </w:p>
    <w:p w14:paraId="28A0D44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XXXMain xm = </w:t>
      </w:r>
      <w:r>
        <w:rPr>
          <w:rFonts w:ascii="微软雅黑" w:eastAsia="微软雅黑" w:cs="微软雅黑"/>
          <w:b/>
          <w:bCs/>
          <w:color w:val="7F0055"/>
          <w:lang w:bidi="ar-SA"/>
        </w:rPr>
        <w:t>new</w:t>
      </w:r>
      <w:r>
        <w:rPr>
          <w:rFonts w:ascii="微软雅黑" w:eastAsia="微软雅黑" w:cs="微软雅黑"/>
          <w:color w:val="000000"/>
          <w:lang w:bidi="ar-SA"/>
        </w:rPr>
        <w:t xml:space="preserve"> XXXMain(localCmdSrvPort);</w:t>
      </w:r>
    </w:p>
    <w:p w14:paraId="3CFB5F23"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b/>
          <w:bCs/>
          <w:color w:val="7F0055"/>
          <w:lang w:bidi="ar-SA"/>
        </w:rPr>
        <w:t>if</w:t>
      </w:r>
      <w:r>
        <w:rPr>
          <w:rFonts w:ascii="微软雅黑" w:eastAsia="微软雅黑" w:cs="微软雅黑"/>
          <w:color w:val="000000"/>
          <w:lang w:bidi="ar-SA"/>
        </w:rPr>
        <w:t xml:space="preserve"> (args != </w:t>
      </w:r>
      <w:r>
        <w:rPr>
          <w:rFonts w:ascii="微软雅黑" w:eastAsia="微软雅黑" w:cs="微软雅黑"/>
          <w:b/>
          <w:bCs/>
          <w:color w:val="7F0055"/>
          <w:lang w:bidi="ar-SA"/>
        </w:rPr>
        <w:t>null</w:t>
      </w:r>
      <w:r>
        <w:rPr>
          <w:rFonts w:ascii="微软雅黑" w:eastAsia="微软雅黑" w:cs="微软雅黑"/>
          <w:color w:val="000000"/>
          <w:lang w:bidi="ar-SA"/>
        </w:rPr>
        <w:t xml:space="preserve"> &amp;&amp; args.</w:t>
      </w:r>
      <w:r>
        <w:rPr>
          <w:rFonts w:ascii="微软雅黑" w:eastAsia="微软雅黑" w:cs="微软雅黑"/>
          <w:color w:val="0000C0"/>
          <w:lang w:bidi="ar-SA"/>
        </w:rPr>
        <w:t>length</w:t>
      </w:r>
      <w:r>
        <w:rPr>
          <w:rFonts w:ascii="微软雅黑" w:eastAsia="微软雅黑" w:cs="微软雅黑"/>
          <w:color w:val="000000"/>
          <w:lang w:bidi="ar-SA"/>
        </w:rPr>
        <w:t xml:space="preserve"> == 1) {</w:t>
      </w:r>
    </w:p>
    <w:p w14:paraId="127D8AEC"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xm.executeCmd(args[0]);</w:t>
      </w:r>
    </w:p>
    <w:p w14:paraId="754744F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 xml:space="preserve">} </w:t>
      </w:r>
      <w:r>
        <w:rPr>
          <w:rFonts w:ascii="微软雅黑" w:eastAsia="微软雅黑" w:cs="微软雅黑"/>
          <w:b/>
          <w:bCs/>
          <w:color w:val="7F0055"/>
          <w:lang w:bidi="ar-SA"/>
        </w:rPr>
        <w:t>else</w:t>
      </w:r>
      <w:r>
        <w:rPr>
          <w:rFonts w:ascii="微软雅黑" w:eastAsia="微软雅黑" w:cs="微软雅黑"/>
          <w:color w:val="000000"/>
          <w:lang w:bidi="ar-SA"/>
        </w:rPr>
        <w:t xml:space="preserve"> {</w:t>
      </w:r>
    </w:p>
    <w:p w14:paraId="4A2DB1A3"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xm.startServer();</w:t>
      </w:r>
      <w:r>
        <w:rPr>
          <w:rFonts w:ascii="微软雅黑" w:eastAsia="微软雅黑" w:cs="微软雅黑"/>
          <w:color w:val="3F7F5F"/>
          <w:lang w:bidi="ar-SA"/>
        </w:rPr>
        <w:t xml:space="preserve">// </w:t>
      </w:r>
      <w:r>
        <w:rPr>
          <w:rFonts w:ascii="微软雅黑" w:eastAsia="微软雅黑" w:cs="微软雅黑" w:hint="eastAsia"/>
          <w:color w:val="3F7F5F"/>
          <w:lang w:bidi="ar-SA"/>
        </w:rPr>
        <w:t>启动服务器</w:t>
      </w:r>
    </w:p>
    <w:p w14:paraId="5604A86F"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xm.startCmdService();</w:t>
      </w:r>
      <w:r>
        <w:rPr>
          <w:rFonts w:ascii="微软雅黑" w:eastAsia="微软雅黑" w:cs="微软雅黑"/>
          <w:color w:val="3F7F5F"/>
          <w:lang w:bidi="ar-SA"/>
        </w:rPr>
        <w:t xml:space="preserve">// </w:t>
      </w:r>
      <w:r>
        <w:rPr>
          <w:rFonts w:ascii="微软雅黑" w:eastAsia="微软雅黑" w:cs="微软雅黑" w:hint="eastAsia"/>
          <w:color w:val="3F7F5F"/>
          <w:lang w:bidi="ar-SA"/>
        </w:rPr>
        <w:t>启动外部命令接受服务</w:t>
      </w:r>
    </w:p>
    <w:p w14:paraId="0BBE8B9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lastRenderedPageBreak/>
        <w:tab/>
      </w:r>
      <w:r>
        <w:rPr>
          <w:rFonts w:ascii="微软雅黑" w:eastAsia="微软雅黑" w:cs="微软雅黑"/>
          <w:color w:val="000000"/>
          <w:lang w:bidi="ar-SA"/>
        </w:rPr>
        <w:tab/>
      </w:r>
      <w:r>
        <w:rPr>
          <w:rFonts w:ascii="微软雅黑" w:eastAsia="微软雅黑" w:cs="微软雅黑"/>
          <w:color w:val="000000"/>
          <w:lang w:bidi="ar-SA"/>
        </w:rPr>
        <w:tab/>
        <w:t>xm.startMemoryWatcherService();</w:t>
      </w:r>
      <w:r>
        <w:rPr>
          <w:rFonts w:ascii="微软雅黑" w:eastAsia="微软雅黑" w:cs="微软雅黑"/>
          <w:color w:val="3F7F5F"/>
          <w:lang w:bidi="ar-SA"/>
        </w:rPr>
        <w:t xml:space="preserve">// </w:t>
      </w:r>
      <w:r>
        <w:rPr>
          <w:rFonts w:ascii="微软雅黑" w:eastAsia="微软雅黑" w:cs="微软雅黑" w:hint="eastAsia"/>
          <w:color w:val="3F7F5F"/>
          <w:lang w:bidi="ar-SA"/>
        </w:rPr>
        <w:t>启动内存监控服务</w:t>
      </w:r>
    </w:p>
    <w:p w14:paraId="27FDA42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00"/>
          <w:lang w:bidi="ar-SA"/>
        </w:rPr>
        <w:tab/>
        <w:t>xm.startThreadMonitorService();</w:t>
      </w:r>
      <w:r>
        <w:rPr>
          <w:rFonts w:ascii="微软雅黑" w:eastAsia="微软雅黑" w:cs="微软雅黑"/>
          <w:color w:val="3F7F5F"/>
          <w:lang w:bidi="ar-SA"/>
        </w:rPr>
        <w:t xml:space="preserve">// </w:t>
      </w:r>
      <w:r>
        <w:rPr>
          <w:rFonts w:ascii="微软雅黑" w:eastAsia="微软雅黑" w:cs="微软雅黑" w:hint="eastAsia"/>
          <w:color w:val="3F7F5F"/>
          <w:lang w:bidi="ar-SA"/>
        </w:rPr>
        <w:t>启动线程监控服务</w:t>
      </w:r>
    </w:p>
    <w:p w14:paraId="488E4707"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w:t>
      </w:r>
    </w:p>
    <w:p w14:paraId="1547A47F"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t>}</w:t>
      </w:r>
    </w:p>
    <w:p w14:paraId="787E6484" w14:textId="77777777" w:rsidR="00BE2C94" w:rsidRDefault="00BE2C94" w:rsidP="00BE2C94">
      <w:pPr>
        <w:pStyle w:val="code-section"/>
        <w:rPr>
          <w:rFonts w:ascii="微软雅黑" w:eastAsia="微软雅黑" w:cs="微软雅黑"/>
          <w:lang w:bidi="ar-SA"/>
        </w:rPr>
      </w:pPr>
    </w:p>
    <w:p w14:paraId="23E307A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646464"/>
          <w:lang w:bidi="ar-SA"/>
        </w:rPr>
        <w:t>@Override</w:t>
      </w:r>
    </w:p>
    <w:p w14:paraId="57A85FB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protected</w:t>
      </w:r>
      <w:r>
        <w:rPr>
          <w:rFonts w:ascii="微软雅黑" w:eastAsia="微软雅黑" w:cs="微软雅黑"/>
          <w:color w:val="000000"/>
          <w:lang w:bidi="ar-SA"/>
        </w:rPr>
        <w:t xml:space="preserve"> </w:t>
      </w:r>
      <w:r>
        <w:rPr>
          <w:rFonts w:ascii="微软雅黑" w:eastAsia="微软雅黑" w:cs="微软雅黑"/>
          <w:b/>
          <w:bCs/>
          <w:color w:val="7F0055"/>
          <w:lang w:bidi="ar-SA"/>
        </w:rPr>
        <w:t>void</w:t>
      </w:r>
      <w:r>
        <w:rPr>
          <w:rFonts w:ascii="微软雅黑" w:eastAsia="微软雅黑" w:cs="微软雅黑"/>
          <w:color w:val="000000"/>
          <w:lang w:bidi="ar-SA"/>
        </w:rPr>
        <w:t xml:space="preserve"> shutdownServerEvent() {</w:t>
      </w:r>
    </w:p>
    <w:p w14:paraId="716CBA1B"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3F7F5F"/>
          <w:lang w:eastAsia="zh-CN" w:bidi="ar-SA"/>
        </w:rPr>
        <w:t xml:space="preserve">// </w:t>
      </w:r>
      <w:r>
        <w:rPr>
          <w:rFonts w:ascii="微软雅黑" w:eastAsia="微软雅黑" w:cs="微软雅黑" w:hint="eastAsia"/>
          <w:color w:val="3F7F5F"/>
          <w:lang w:eastAsia="zh-CN" w:bidi="ar-SA"/>
        </w:rPr>
        <w:t>关闭服务器时，触发的动作，在此事件中释放整个应用资源，并处理应用状态数据的持久化保护工作</w:t>
      </w:r>
    </w:p>
    <w:p w14:paraId="732C9AB6"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eastAsia="zh-CN" w:bidi="ar-SA"/>
        </w:rPr>
        <w:tab/>
      </w:r>
      <w:r>
        <w:rPr>
          <w:rFonts w:ascii="微软雅黑" w:eastAsia="微软雅黑" w:cs="微软雅黑"/>
          <w:color w:val="000000"/>
          <w:lang w:eastAsia="zh-CN" w:bidi="ar-SA"/>
        </w:rPr>
        <w:tab/>
      </w:r>
      <w:r>
        <w:rPr>
          <w:rFonts w:ascii="微软雅黑" w:eastAsia="微软雅黑" w:cs="微软雅黑"/>
          <w:color w:val="0000C0"/>
          <w:lang w:bidi="ar-SA"/>
        </w:rPr>
        <w:t>rpcSrv</w:t>
      </w:r>
      <w:r>
        <w:rPr>
          <w:rFonts w:ascii="微软雅黑" w:eastAsia="微软雅黑" w:cs="微软雅黑"/>
          <w:color w:val="000000"/>
          <w:lang w:bidi="ar-SA"/>
        </w:rPr>
        <w:t>.stop();</w:t>
      </w:r>
      <w:r>
        <w:rPr>
          <w:rFonts w:ascii="微软雅黑" w:eastAsia="微软雅黑" w:cs="微软雅黑"/>
          <w:color w:val="3F7F5F"/>
          <w:lang w:bidi="ar-SA"/>
        </w:rPr>
        <w:t xml:space="preserve">// </w:t>
      </w:r>
      <w:r>
        <w:rPr>
          <w:rFonts w:ascii="微软雅黑" w:eastAsia="微软雅黑" w:cs="微软雅黑" w:hint="eastAsia"/>
          <w:color w:val="3F7F5F"/>
          <w:lang w:bidi="ar-SA"/>
        </w:rPr>
        <w:t>关闭</w:t>
      </w:r>
      <w:r>
        <w:rPr>
          <w:rFonts w:ascii="微软雅黑" w:eastAsia="微软雅黑" w:cs="微软雅黑"/>
          <w:color w:val="3F7F5F"/>
          <w:u w:val="single"/>
          <w:lang w:bidi="ar-SA"/>
        </w:rPr>
        <w:t>rpc</w:t>
      </w:r>
      <w:r>
        <w:rPr>
          <w:rFonts w:ascii="微软雅黑" w:eastAsia="微软雅黑" w:cs="微软雅黑" w:hint="eastAsia"/>
          <w:color w:val="3F7F5F"/>
          <w:lang w:bidi="ar-SA"/>
        </w:rPr>
        <w:t>服务</w:t>
      </w:r>
    </w:p>
    <w:p w14:paraId="11383088"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PluginManager.</w:t>
      </w:r>
      <w:r>
        <w:rPr>
          <w:rFonts w:ascii="微软雅黑" w:eastAsia="微软雅黑" w:cs="微软雅黑"/>
          <w:i/>
          <w:iCs/>
          <w:color w:val="000000"/>
          <w:lang w:bidi="ar-SA"/>
        </w:rPr>
        <w:t>getInstance</w:t>
      </w:r>
      <w:r>
        <w:rPr>
          <w:rFonts w:ascii="微软雅黑" w:eastAsia="微软雅黑" w:cs="微软雅黑"/>
          <w:color w:val="000000"/>
          <w:lang w:bidi="ar-SA"/>
        </w:rPr>
        <w:t>().clear();</w:t>
      </w:r>
      <w:r>
        <w:rPr>
          <w:rFonts w:ascii="微软雅黑" w:eastAsia="微软雅黑" w:cs="微软雅黑"/>
          <w:color w:val="3F7F5F"/>
          <w:lang w:bidi="ar-SA"/>
        </w:rPr>
        <w:t xml:space="preserve">// </w:t>
      </w:r>
      <w:r>
        <w:rPr>
          <w:rFonts w:ascii="微软雅黑" w:eastAsia="微软雅黑" w:cs="微软雅黑" w:hint="eastAsia"/>
          <w:color w:val="3F7F5F"/>
          <w:lang w:bidi="ar-SA"/>
        </w:rPr>
        <w:t>清空插件容器资源</w:t>
      </w:r>
    </w:p>
    <w:p w14:paraId="33AA80FD"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3F7F5F"/>
          <w:lang w:bidi="ar-SA"/>
        </w:rPr>
        <w:t>// ...</w:t>
      </w:r>
    </w:p>
    <w:p w14:paraId="2F232A80"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lastRenderedPageBreak/>
        <w:tab/>
        <w:t>}</w:t>
      </w:r>
    </w:p>
    <w:p w14:paraId="73223A00" w14:textId="77777777" w:rsidR="00BE2C94" w:rsidRDefault="00BE2C94" w:rsidP="00BE2C94">
      <w:pPr>
        <w:pStyle w:val="code-section"/>
        <w:rPr>
          <w:rFonts w:ascii="微软雅黑" w:eastAsia="微软雅黑" w:cs="微软雅黑"/>
          <w:lang w:bidi="ar-SA"/>
        </w:rPr>
      </w:pPr>
    </w:p>
    <w:p w14:paraId="0318197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646464"/>
          <w:lang w:bidi="ar-SA"/>
        </w:rPr>
        <w:t>@Override</w:t>
      </w:r>
    </w:p>
    <w:p w14:paraId="4E95FA04"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b/>
          <w:bCs/>
          <w:color w:val="7F0055"/>
          <w:lang w:bidi="ar-SA"/>
        </w:rPr>
        <w:t>protected</w:t>
      </w:r>
      <w:r>
        <w:rPr>
          <w:rFonts w:ascii="微软雅黑" w:eastAsia="微软雅黑" w:cs="微软雅黑"/>
          <w:color w:val="000000"/>
          <w:lang w:bidi="ar-SA"/>
        </w:rPr>
        <w:t xml:space="preserve"> </w:t>
      </w:r>
      <w:r>
        <w:rPr>
          <w:rFonts w:ascii="微软雅黑" w:eastAsia="微软雅黑" w:cs="微软雅黑"/>
          <w:b/>
          <w:bCs/>
          <w:color w:val="7F0055"/>
          <w:lang w:bidi="ar-SA"/>
        </w:rPr>
        <w:t>void</w:t>
      </w:r>
      <w:r>
        <w:rPr>
          <w:rFonts w:ascii="微软雅黑" w:eastAsia="微软雅黑" w:cs="微软雅黑"/>
          <w:color w:val="000000"/>
          <w:lang w:bidi="ar-SA"/>
        </w:rPr>
        <w:t xml:space="preserve"> starServerEvent() {</w:t>
      </w:r>
    </w:p>
    <w:p w14:paraId="6AA55B1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3F7F5F"/>
          <w:lang w:bidi="ar-SA"/>
        </w:rPr>
        <w:t xml:space="preserve">// </w:t>
      </w:r>
      <w:r>
        <w:rPr>
          <w:rFonts w:ascii="微软雅黑" w:eastAsia="微软雅黑" w:cs="微软雅黑" w:hint="eastAsia"/>
          <w:color w:val="3F7F5F"/>
          <w:lang w:bidi="ar-SA"/>
        </w:rPr>
        <w:t>启动服务时出发的事件，在此事件中初始化整个应用的相关资源</w:t>
      </w:r>
    </w:p>
    <w:p w14:paraId="64A4B149"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ConnectionFactory.</w:t>
      </w:r>
      <w:r>
        <w:rPr>
          <w:rFonts w:ascii="微软雅黑" w:eastAsia="微软雅黑" w:cs="微软雅黑"/>
          <w:i/>
          <w:iCs/>
          <w:color w:val="000000"/>
          <w:lang w:bidi="ar-SA"/>
        </w:rPr>
        <w:t>initializeAllDataSources</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初始化数据源（连接池）</w:t>
      </w:r>
    </w:p>
    <w:p w14:paraId="1D322A3E"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DaoFactory.</w:t>
      </w:r>
      <w:r>
        <w:rPr>
          <w:rFonts w:ascii="微软雅黑" w:eastAsia="微软雅黑" w:cs="微软雅黑"/>
          <w:i/>
          <w:iCs/>
          <w:color w:val="000000"/>
          <w:lang w:bidi="ar-SA"/>
        </w:rPr>
        <w:t>initialize</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初始化</w:t>
      </w:r>
      <w:r>
        <w:rPr>
          <w:rFonts w:ascii="微软雅黑" w:eastAsia="微软雅黑" w:cs="微软雅黑"/>
          <w:color w:val="3F7F5F"/>
          <w:u w:val="single"/>
          <w:lang w:bidi="ar-SA"/>
        </w:rPr>
        <w:t>dao</w:t>
      </w:r>
      <w:r>
        <w:rPr>
          <w:rFonts w:ascii="微软雅黑" w:eastAsia="微软雅黑" w:cs="微软雅黑" w:hint="eastAsia"/>
          <w:color w:val="3F7F5F"/>
          <w:lang w:bidi="ar-SA"/>
        </w:rPr>
        <w:t>对象</w:t>
      </w:r>
    </w:p>
    <w:p w14:paraId="288B5581" w14:textId="77777777" w:rsidR="00BE2C94" w:rsidRDefault="00BE2C94" w:rsidP="00BE2C94">
      <w:pPr>
        <w:pStyle w:val="code-section"/>
        <w:rPr>
          <w:rFonts w:ascii="微软雅黑" w:eastAsia="微软雅黑" w:cs="微软雅黑"/>
          <w:lang w:bidi="ar-SA"/>
        </w:rPr>
      </w:pPr>
      <w:r>
        <w:rPr>
          <w:rFonts w:ascii="微软雅黑" w:eastAsia="微软雅黑" w:cs="微软雅黑"/>
          <w:color w:val="000000"/>
          <w:lang w:bidi="ar-SA"/>
        </w:rPr>
        <w:tab/>
      </w:r>
      <w:r>
        <w:rPr>
          <w:rFonts w:ascii="微软雅黑" w:eastAsia="微软雅黑" w:cs="微软雅黑"/>
          <w:color w:val="000000"/>
          <w:lang w:bidi="ar-SA"/>
        </w:rPr>
        <w:tab/>
        <w:t>PluginManager.</w:t>
      </w:r>
      <w:r>
        <w:rPr>
          <w:rFonts w:ascii="微软雅黑" w:eastAsia="微软雅黑" w:cs="微软雅黑"/>
          <w:i/>
          <w:iCs/>
          <w:color w:val="000000"/>
          <w:lang w:bidi="ar-SA"/>
        </w:rPr>
        <w:t>getInstance</w:t>
      </w:r>
      <w:r>
        <w:rPr>
          <w:rFonts w:ascii="微软雅黑" w:eastAsia="微软雅黑" w:cs="微软雅黑"/>
          <w:color w:val="000000"/>
          <w:lang w:bidi="ar-SA"/>
        </w:rPr>
        <w:t>().initialize(IXXXPlugin.</w:t>
      </w:r>
      <w:r>
        <w:rPr>
          <w:rFonts w:ascii="微软雅黑" w:eastAsia="微软雅黑" w:cs="微软雅黑"/>
          <w:b/>
          <w:bCs/>
          <w:color w:val="7F0055"/>
          <w:lang w:bidi="ar-SA"/>
        </w:rPr>
        <w:t>class</w:t>
      </w:r>
      <w:r>
        <w:rPr>
          <w:rFonts w:ascii="微软雅黑" w:eastAsia="微软雅黑" w:cs="微软雅黑"/>
          <w:color w:val="000000"/>
          <w:lang w:bidi="ar-SA"/>
        </w:rPr>
        <w:t>);</w:t>
      </w:r>
      <w:r>
        <w:rPr>
          <w:rFonts w:ascii="微软雅黑" w:eastAsia="微软雅黑" w:cs="微软雅黑"/>
          <w:color w:val="3F7F5F"/>
          <w:lang w:bidi="ar-SA"/>
        </w:rPr>
        <w:t xml:space="preserve">// </w:t>
      </w:r>
      <w:r>
        <w:rPr>
          <w:rFonts w:ascii="微软雅黑" w:eastAsia="微软雅黑" w:cs="微软雅黑" w:hint="eastAsia"/>
          <w:color w:val="3F7F5F"/>
          <w:lang w:bidi="ar-SA"/>
        </w:rPr>
        <w:t>初始化插件容器</w:t>
      </w:r>
    </w:p>
    <w:p w14:paraId="045C0C8F"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bidi="ar-SA"/>
        </w:rPr>
        <w:tab/>
      </w:r>
      <w:r>
        <w:rPr>
          <w:rFonts w:ascii="微软雅黑" w:eastAsia="微软雅黑" w:cs="微软雅黑"/>
          <w:color w:val="000000"/>
          <w:lang w:bidi="ar-SA"/>
        </w:rPr>
        <w:tab/>
      </w:r>
      <w:r>
        <w:rPr>
          <w:rFonts w:ascii="微软雅黑" w:eastAsia="微软雅黑" w:cs="微软雅黑"/>
          <w:color w:val="0000C0"/>
          <w:lang w:eastAsia="zh-CN" w:bidi="ar-SA"/>
        </w:rPr>
        <w:t>rpcSrv</w:t>
      </w:r>
      <w:r>
        <w:rPr>
          <w:rFonts w:ascii="微软雅黑" w:eastAsia="微软雅黑" w:cs="微软雅黑"/>
          <w:color w:val="000000"/>
          <w:lang w:eastAsia="zh-CN" w:bidi="ar-SA"/>
        </w:rPr>
        <w:t>.start();</w:t>
      </w:r>
      <w:r>
        <w:rPr>
          <w:rFonts w:ascii="微软雅黑" w:eastAsia="微软雅黑" w:cs="微软雅黑"/>
          <w:color w:val="3F7F5F"/>
          <w:lang w:eastAsia="zh-CN" w:bidi="ar-SA"/>
        </w:rPr>
        <w:t xml:space="preserve">// </w:t>
      </w:r>
      <w:r>
        <w:rPr>
          <w:rFonts w:ascii="微软雅黑" w:eastAsia="微软雅黑" w:cs="微软雅黑" w:hint="eastAsia"/>
          <w:color w:val="3F7F5F"/>
          <w:lang w:eastAsia="zh-CN" w:bidi="ar-SA"/>
        </w:rPr>
        <w:t>启动</w:t>
      </w:r>
      <w:r>
        <w:rPr>
          <w:rFonts w:ascii="微软雅黑" w:eastAsia="微软雅黑" w:cs="微软雅黑"/>
          <w:color w:val="3F7F5F"/>
          <w:u w:val="single"/>
          <w:lang w:eastAsia="zh-CN" w:bidi="ar-SA"/>
        </w:rPr>
        <w:t>rpc</w:t>
      </w:r>
      <w:r>
        <w:rPr>
          <w:rFonts w:ascii="微软雅黑" w:eastAsia="微软雅黑" w:cs="微软雅黑" w:hint="eastAsia"/>
          <w:color w:val="3F7F5F"/>
          <w:lang w:eastAsia="zh-CN" w:bidi="ar-SA"/>
        </w:rPr>
        <w:t>服务</w:t>
      </w:r>
    </w:p>
    <w:p w14:paraId="5A5A837E"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eastAsia="zh-CN" w:bidi="ar-SA"/>
        </w:rPr>
        <w:tab/>
      </w:r>
      <w:r>
        <w:rPr>
          <w:rFonts w:ascii="微软雅黑" w:eastAsia="微软雅黑" w:cs="微软雅黑"/>
          <w:color w:val="000000"/>
          <w:lang w:eastAsia="zh-CN" w:bidi="ar-SA"/>
        </w:rPr>
        <w:tab/>
      </w:r>
      <w:r>
        <w:rPr>
          <w:rFonts w:ascii="微软雅黑" w:eastAsia="微软雅黑" w:cs="微软雅黑"/>
          <w:color w:val="3F7F5F"/>
          <w:lang w:eastAsia="zh-CN" w:bidi="ar-SA"/>
        </w:rPr>
        <w:t>// ...</w:t>
      </w:r>
    </w:p>
    <w:p w14:paraId="5D7365CB"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eastAsia="zh-CN" w:bidi="ar-SA"/>
        </w:rPr>
        <w:tab/>
        <w:t>}</w:t>
      </w:r>
    </w:p>
    <w:p w14:paraId="2F15019A" w14:textId="77777777" w:rsidR="00BE2C94" w:rsidRDefault="00BE2C94" w:rsidP="00BE2C94">
      <w:pPr>
        <w:pStyle w:val="code-section"/>
        <w:rPr>
          <w:rFonts w:ascii="微软雅黑" w:eastAsia="微软雅黑" w:cs="微软雅黑"/>
          <w:lang w:eastAsia="zh-CN" w:bidi="ar-SA"/>
        </w:rPr>
      </w:pPr>
      <w:r>
        <w:rPr>
          <w:rFonts w:ascii="微软雅黑" w:eastAsia="微软雅黑" w:cs="微软雅黑"/>
          <w:color w:val="000000"/>
          <w:lang w:eastAsia="zh-CN" w:bidi="ar-SA"/>
        </w:rPr>
        <w:lastRenderedPageBreak/>
        <w:t>}</w:t>
      </w:r>
    </w:p>
    <w:p w14:paraId="53EB3727" w14:textId="77777777" w:rsidR="00F87240" w:rsidRDefault="00BE2C94" w:rsidP="00BE2C94">
      <w:pPr>
        <w:ind w:left="420"/>
        <w:rPr>
          <w:lang w:eastAsia="zh-CN"/>
        </w:rPr>
      </w:pPr>
      <w:r>
        <w:rPr>
          <w:rFonts w:hint="eastAsia"/>
          <w:lang w:eastAsia="zh-CN"/>
        </w:rPr>
        <w:t>详细示例请参考</w:t>
      </w:r>
      <w:r>
        <w:rPr>
          <w:rFonts w:hint="eastAsia"/>
          <w:lang w:eastAsia="zh-CN"/>
        </w:rPr>
        <w:t>SDK</w:t>
      </w:r>
      <w:r>
        <w:rPr>
          <w:rFonts w:hint="eastAsia"/>
          <w:lang w:eastAsia="zh-CN"/>
        </w:rPr>
        <w:t>开发中的</w:t>
      </w:r>
      <w:r>
        <w:rPr>
          <w:rFonts w:hint="eastAsia"/>
          <w:lang w:eastAsia="zh-CN"/>
        </w:rPr>
        <w:t>AppDemo</w:t>
      </w:r>
      <w:r>
        <w:rPr>
          <w:rFonts w:hint="eastAsia"/>
          <w:lang w:eastAsia="zh-CN"/>
        </w:rPr>
        <w:t>的例子。</w:t>
      </w:r>
    </w:p>
    <w:p w14:paraId="01AFB494" w14:textId="77777777" w:rsidR="00F87240" w:rsidRPr="00BE2C94" w:rsidRDefault="00F87240">
      <w:pPr>
        <w:ind w:left="420"/>
        <w:rPr>
          <w:lang w:eastAsia="zh-CN"/>
        </w:rPr>
      </w:pPr>
    </w:p>
    <w:p w14:paraId="4CAF4A56" w14:textId="77777777" w:rsidR="00F87240" w:rsidRDefault="00011E5A" w:rsidP="007E7BA0">
      <w:pPr>
        <w:pStyle w:val="2"/>
        <w:rPr>
          <w:lang w:eastAsia="zh-CN"/>
        </w:rPr>
      </w:pPr>
      <w:bookmarkStart w:id="254" w:name="_Toc57635876"/>
      <w:bookmarkStart w:id="255" w:name="_Toc358126552"/>
      <w:r>
        <w:rPr>
          <w:rFonts w:hint="eastAsia"/>
          <w:lang w:eastAsia="zh-CN"/>
        </w:rPr>
        <w:t>5.3</w:t>
      </w:r>
      <w:r w:rsidR="00F87240">
        <w:rPr>
          <w:rFonts w:hint="eastAsia"/>
          <w:lang w:eastAsia="zh-CN"/>
        </w:rPr>
        <w:t>线程的简化编程模型</w:t>
      </w:r>
      <w:bookmarkEnd w:id="254"/>
      <w:bookmarkEnd w:id="255"/>
    </w:p>
    <w:p w14:paraId="7BC3A466" w14:textId="77777777" w:rsidR="00F87240" w:rsidRDefault="00F87240" w:rsidP="00B964FD">
      <w:pPr>
        <w:ind w:firstLine="420"/>
        <w:rPr>
          <w:lang w:eastAsia="zh-CN"/>
        </w:rPr>
      </w:pPr>
      <w:r>
        <w:rPr>
          <w:rFonts w:hint="eastAsia"/>
          <w:lang w:eastAsia="zh-CN"/>
        </w:rPr>
        <w:t>应用程序服务子框架的实现了一个简单的线程编程模型来简化传统的线程开发，主要提供了以下功能：</w:t>
      </w:r>
    </w:p>
    <w:p w14:paraId="1B86E820" w14:textId="77777777" w:rsidR="00F87240" w:rsidRDefault="00F87240" w:rsidP="00F8739F">
      <w:pPr>
        <w:pStyle w:val="af0"/>
        <w:numPr>
          <w:ilvl w:val="0"/>
          <w:numId w:val="32"/>
        </w:numPr>
        <w:rPr>
          <w:lang w:eastAsia="zh-CN"/>
        </w:rPr>
      </w:pPr>
      <w:r>
        <w:rPr>
          <w:rFonts w:hint="eastAsia"/>
          <w:lang w:eastAsia="zh-CN"/>
        </w:rPr>
        <w:t>线程自身的启动（常规启动或作为守护线程启动）、关闭（常规关闭或粗暴关闭）</w:t>
      </w:r>
    </w:p>
    <w:p w14:paraId="2183CBE6" w14:textId="77777777" w:rsidR="00F87240" w:rsidRDefault="00F87240" w:rsidP="00F8739F">
      <w:pPr>
        <w:pStyle w:val="af0"/>
        <w:numPr>
          <w:ilvl w:val="0"/>
          <w:numId w:val="32"/>
        </w:numPr>
        <w:rPr>
          <w:lang w:eastAsia="zh-CN"/>
        </w:rPr>
      </w:pPr>
      <w:r>
        <w:rPr>
          <w:rFonts w:hint="eastAsia"/>
          <w:lang w:eastAsia="zh-CN"/>
        </w:rPr>
        <w:t>线程自动循环执行，无需手工构建循环逻辑（也可手工构建）</w:t>
      </w:r>
    </w:p>
    <w:p w14:paraId="5831F9D7" w14:textId="77777777" w:rsidR="00F87240" w:rsidRDefault="00F87240" w:rsidP="00F8739F">
      <w:pPr>
        <w:pStyle w:val="af0"/>
        <w:numPr>
          <w:ilvl w:val="0"/>
          <w:numId w:val="32"/>
        </w:numPr>
        <w:rPr>
          <w:lang w:eastAsia="zh-CN"/>
        </w:rPr>
      </w:pPr>
      <w:r>
        <w:rPr>
          <w:rFonts w:hint="eastAsia"/>
          <w:lang w:eastAsia="zh-CN"/>
        </w:rPr>
        <w:t>支持线程结束事件</w:t>
      </w:r>
    </w:p>
    <w:p w14:paraId="104A8B4B" w14:textId="77777777" w:rsidR="00F87240" w:rsidRDefault="00F87240" w:rsidP="00F8739F">
      <w:pPr>
        <w:pStyle w:val="af0"/>
        <w:numPr>
          <w:ilvl w:val="0"/>
          <w:numId w:val="32"/>
        </w:numPr>
        <w:rPr>
          <w:lang w:eastAsia="zh-CN"/>
        </w:rPr>
      </w:pPr>
      <w:r>
        <w:rPr>
          <w:rFonts w:hint="eastAsia"/>
          <w:lang w:eastAsia="zh-CN"/>
        </w:rPr>
        <w:t>支持线程运行时阻塞状态监控及线程重新拉起</w:t>
      </w:r>
    </w:p>
    <w:p w14:paraId="16CE7C16" w14:textId="77777777" w:rsidR="00F8739F" w:rsidRDefault="00F8739F" w:rsidP="00F8739F">
      <w:pPr>
        <w:pStyle w:val="af0"/>
        <w:numPr>
          <w:ilvl w:val="0"/>
          <w:numId w:val="32"/>
        </w:numPr>
        <w:rPr>
          <w:lang w:eastAsia="zh-CN"/>
        </w:rPr>
      </w:pPr>
      <w:r>
        <w:rPr>
          <w:rFonts w:hint="eastAsia"/>
          <w:lang w:eastAsia="zh-CN"/>
        </w:rPr>
        <w:t>支持线程超时处理</w:t>
      </w:r>
    </w:p>
    <w:p w14:paraId="0A7B288B" w14:textId="77777777" w:rsidR="00F8739F" w:rsidRDefault="00F8739F" w:rsidP="00F8739F">
      <w:pPr>
        <w:pStyle w:val="af0"/>
        <w:numPr>
          <w:ilvl w:val="0"/>
          <w:numId w:val="32"/>
        </w:numPr>
        <w:rPr>
          <w:lang w:eastAsia="zh-CN"/>
        </w:rPr>
      </w:pPr>
      <w:r>
        <w:rPr>
          <w:rFonts w:hint="eastAsia"/>
          <w:lang w:eastAsia="zh-CN"/>
        </w:rPr>
        <w:t>支持线程震荡执行</w:t>
      </w:r>
    </w:p>
    <w:p w14:paraId="31CF1A17" w14:textId="77777777" w:rsidR="00E70CCD" w:rsidRDefault="00E70CCD" w:rsidP="00F8739F">
      <w:pPr>
        <w:pStyle w:val="af0"/>
        <w:numPr>
          <w:ilvl w:val="0"/>
          <w:numId w:val="32"/>
        </w:numPr>
        <w:rPr>
          <w:lang w:eastAsia="zh-CN"/>
        </w:rPr>
      </w:pPr>
      <w:r>
        <w:rPr>
          <w:rFonts w:hint="eastAsia"/>
          <w:lang w:eastAsia="zh-CN"/>
        </w:rPr>
        <w:t>消息发布订阅编程模型</w:t>
      </w:r>
    </w:p>
    <w:p w14:paraId="7128A3AB" w14:textId="77777777" w:rsidR="00E70CCD" w:rsidRDefault="00E70CCD" w:rsidP="00F8739F">
      <w:pPr>
        <w:pStyle w:val="af0"/>
        <w:numPr>
          <w:ilvl w:val="0"/>
          <w:numId w:val="32"/>
        </w:numPr>
        <w:rPr>
          <w:lang w:eastAsia="zh-CN"/>
        </w:rPr>
      </w:pPr>
      <w:r>
        <w:rPr>
          <w:rFonts w:hint="eastAsia"/>
          <w:lang w:eastAsia="zh-CN"/>
        </w:rPr>
        <w:t>消息流量管道消费控制编程模型</w:t>
      </w:r>
    </w:p>
    <w:p w14:paraId="3F1BC39E" w14:textId="77777777" w:rsidR="00E70CCD" w:rsidRDefault="00E70CCD" w:rsidP="00F8739F">
      <w:pPr>
        <w:pStyle w:val="af0"/>
        <w:numPr>
          <w:ilvl w:val="0"/>
          <w:numId w:val="32"/>
        </w:numPr>
        <w:rPr>
          <w:lang w:eastAsia="zh-CN"/>
        </w:rPr>
      </w:pPr>
      <w:r>
        <w:rPr>
          <w:rFonts w:hint="eastAsia"/>
          <w:lang w:eastAsia="zh-CN"/>
        </w:rPr>
        <w:t>简易线程锁</w:t>
      </w:r>
    </w:p>
    <w:p w14:paraId="272C5ED7" w14:textId="77777777" w:rsidR="00E70CCD" w:rsidRDefault="00E70CCD" w:rsidP="00F8739F">
      <w:pPr>
        <w:pStyle w:val="af0"/>
        <w:numPr>
          <w:ilvl w:val="0"/>
          <w:numId w:val="32"/>
        </w:numPr>
        <w:rPr>
          <w:lang w:eastAsia="zh-CN"/>
        </w:rPr>
      </w:pPr>
      <w:r>
        <w:rPr>
          <w:rFonts w:hint="eastAsia"/>
          <w:lang w:eastAsia="zh-CN"/>
        </w:rPr>
        <w:t>并发计数器等等</w:t>
      </w:r>
    </w:p>
    <w:p w14:paraId="6C3F1ACC" w14:textId="77777777" w:rsidR="00F87240" w:rsidRDefault="00F87240" w:rsidP="00B964FD">
      <w:pPr>
        <w:ind w:firstLine="420"/>
        <w:rPr>
          <w:lang w:eastAsia="zh-CN"/>
        </w:rPr>
      </w:pPr>
      <w:r>
        <w:rPr>
          <w:rFonts w:hint="eastAsia"/>
          <w:lang w:eastAsia="zh-CN"/>
        </w:rPr>
        <w:t>其对外线程编程接口是</w:t>
      </w:r>
      <w:r>
        <w:rPr>
          <w:rFonts w:hint="eastAsia"/>
          <w:lang w:eastAsia="zh-CN"/>
        </w:rPr>
        <w:t>ThreadImp</w:t>
      </w:r>
      <w:r>
        <w:rPr>
          <w:rFonts w:hint="eastAsia"/>
          <w:lang w:eastAsia="zh-CN"/>
        </w:rPr>
        <w:t>抽象类，参考下面的类图：</w:t>
      </w:r>
    </w:p>
    <w:p w14:paraId="4BF3E2E5" w14:textId="77777777" w:rsidR="00F87240" w:rsidRDefault="005D69E1" w:rsidP="00B964FD">
      <w:pPr>
        <w:ind w:firstLine="420"/>
        <w:jc w:val="center"/>
      </w:pPr>
      <w:r>
        <w:rPr>
          <w:noProof/>
          <w:lang w:eastAsia="zh-CN" w:bidi="ar-SA"/>
        </w:rPr>
        <w:lastRenderedPageBreak/>
        <w:drawing>
          <wp:inline distT="0" distB="0" distL="0" distR="0" wp14:anchorId="5C535767" wp14:editId="044CEA8E">
            <wp:extent cx="8940866" cy="423035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8952613" cy="4235914"/>
                    </a:xfrm>
                    <a:prstGeom prst="rect">
                      <a:avLst/>
                    </a:prstGeom>
                  </pic:spPr>
                </pic:pic>
              </a:graphicData>
            </a:graphic>
          </wp:inline>
        </w:drawing>
      </w:r>
    </w:p>
    <w:p w14:paraId="66543C7D" w14:textId="77777777" w:rsidR="00F87240" w:rsidRDefault="00F87240" w:rsidP="00B964FD">
      <w:pPr>
        <w:ind w:firstLine="420"/>
        <w:jc w:val="center"/>
        <w:rPr>
          <w:lang w:eastAsia="zh-CN"/>
        </w:rPr>
      </w:pPr>
      <w:r>
        <w:rPr>
          <w:rFonts w:hint="eastAsia"/>
          <w:lang w:eastAsia="zh-CN"/>
        </w:rPr>
        <w:t>线程类图</w:t>
      </w:r>
    </w:p>
    <w:p w14:paraId="48A16452" w14:textId="77777777" w:rsidR="00F87240" w:rsidRDefault="00F87240" w:rsidP="00B964FD">
      <w:pPr>
        <w:ind w:firstLine="420"/>
        <w:rPr>
          <w:lang w:eastAsia="zh-CN"/>
        </w:rPr>
      </w:pPr>
      <w:r>
        <w:rPr>
          <w:rFonts w:hint="eastAsia"/>
          <w:lang w:eastAsia="zh-CN"/>
        </w:rPr>
        <w:t>类图中相关方法的描述说明，请参考</w:t>
      </w:r>
      <w:r>
        <w:rPr>
          <w:rFonts w:hint="eastAsia"/>
          <w:lang w:eastAsia="zh-CN"/>
        </w:rPr>
        <w:t>Java API</w:t>
      </w:r>
      <w:r>
        <w:rPr>
          <w:rFonts w:hint="eastAsia"/>
          <w:lang w:eastAsia="zh-CN"/>
        </w:rPr>
        <w:t>文档。简单例子如下：</w:t>
      </w:r>
    </w:p>
    <w:p w14:paraId="7292809E" w14:textId="77777777" w:rsidR="00DC0F45" w:rsidRDefault="00DC0F45" w:rsidP="00DC0F45">
      <w:pPr>
        <w:pStyle w:val="code-section"/>
        <w:rPr>
          <w:lang w:eastAsia="zh-CN" w:bidi="ar-SA"/>
        </w:rPr>
      </w:pPr>
      <w:r>
        <w:rPr>
          <w:b/>
          <w:bCs/>
          <w:color w:val="7F0055"/>
          <w:lang w:eastAsia="zh-CN" w:bidi="ar-SA"/>
        </w:rPr>
        <w:t>package</w:t>
      </w:r>
      <w:r>
        <w:rPr>
          <w:lang w:eastAsia="zh-CN" w:bidi="ar-SA"/>
        </w:rPr>
        <w:t xml:space="preserve"> example.thread;</w:t>
      </w:r>
    </w:p>
    <w:p w14:paraId="795D1DA3" w14:textId="77777777" w:rsidR="00DC0F45" w:rsidRDefault="00DC0F45" w:rsidP="00DC0F45">
      <w:pPr>
        <w:pStyle w:val="code-section"/>
        <w:rPr>
          <w:lang w:eastAsia="zh-CN" w:bidi="ar-SA"/>
        </w:rPr>
      </w:pPr>
    </w:p>
    <w:p w14:paraId="0446FA51" w14:textId="77777777" w:rsidR="00DC0F45" w:rsidRDefault="00DC0F45" w:rsidP="00DC0F45">
      <w:pPr>
        <w:pStyle w:val="code-section"/>
        <w:rPr>
          <w:lang w:eastAsia="zh-CN" w:bidi="ar-SA"/>
        </w:rPr>
      </w:pPr>
      <w:r>
        <w:rPr>
          <w:b/>
          <w:bCs/>
          <w:color w:val="7F0055"/>
          <w:lang w:eastAsia="zh-CN" w:bidi="ar-SA"/>
        </w:rPr>
        <w:lastRenderedPageBreak/>
        <w:t>import</w:t>
      </w:r>
      <w:r>
        <w:rPr>
          <w:lang w:eastAsia="zh-CN" w:bidi="ar-SA"/>
        </w:rPr>
        <w:t xml:space="preserve"> com.beetle.framework.util.thread.ThreadImp;</w:t>
      </w:r>
    </w:p>
    <w:p w14:paraId="31FDB1E5" w14:textId="77777777" w:rsidR="00DC0F45" w:rsidRDefault="00DC0F45" w:rsidP="00DC0F45">
      <w:pPr>
        <w:pStyle w:val="code-section"/>
        <w:rPr>
          <w:lang w:eastAsia="zh-CN" w:bidi="ar-SA"/>
        </w:rPr>
      </w:pPr>
      <w:r>
        <w:rPr>
          <w:b/>
          <w:bCs/>
          <w:color w:val="7F0055"/>
          <w:lang w:eastAsia="zh-CN" w:bidi="ar-SA"/>
        </w:rPr>
        <w:t>public</w:t>
      </w:r>
      <w:r>
        <w:rPr>
          <w:lang w:eastAsia="zh-CN" w:bidi="ar-SA"/>
        </w:rPr>
        <w:t xml:space="preserve"> </w:t>
      </w:r>
      <w:r>
        <w:rPr>
          <w:b/>
          <w:bCs/>
          <w:color w:val="7F0055"/>
          <w:lang w:eastAsia="zh-CN" w:bidi="ar-SA"/>
        </w:rPr>
        <w:t>class</w:t>
      </w:r>
      <w:r>
        <w:rPr>
          <w:lang w:eastAsia="zh-CN" w:bidi="ar-SA"/>
        </w:rPr>
        <w:t xml:space="preserve"> SimpleThread </w:t>
      </w:r>
      <w:r>
        <w:rPr>
          <w:b/>
          <w:bCs/>
          <w:color w:val="7F0055"/>
          <w:lang w:eastAsia="zh-CN" w:bidi="ar-SA"/>
        </w:rPr>
        <w:t>extends</w:t>
      </w:r>
      <w:r>
        <w:rPr>
          <w:lang w:eastAsia="zh-CN" w:bidi="ar-SA"/>
        </w:rPr>
        <w:t xml:space="preserve"> ThreadImp {</w:t>
      </w:r>
    </w:p>
    <w:p w14:paraId="6C9E6811" w14:textId="77777777" w:rsidR="00DC0F45" w:rsidRDefault="00DC0F45" w:rsidP="00DC0F45">
      <w:pPr>
        <w:pStyle w:val="code-section"/>
        <w:rPr>
          <w:lang w:eastAsia="zh-CN" w:bidi="ar-SA"/>
        </w:rPr>
      </w:pPr>
    </w:p>
    <w:p w14:paraId="140B5821" w14:textId="77777777" w:rsidR="00DC0F45" w:rsidRDefault="00DC0F45" w:rsidP="00DC0F45">
      <w:pPr>
        <w:pStyle w:val="code-section"/>
        <w:rPr>
          <w:lang w:eastAsia="zh-CN" w:bidi="ar-SA"/>
        </w:rPr>
      </w:pPr>
      <w:r>
        <w:rPr>
          <w:lang w:eastAsia="zh-CN" w:bidi="ar-SA"/>
        </w:rPr>
        <w:tab/>
      </w:r>
      <w:r>
        <w:rPr>
          <w:b/>
          <w:bCs/>
          <w:color w:val="7F0055"/>
          <w:lang w:eastAsia="zh-CN" w:bidi="ar-SA"/>
        </w:rPr>
        <w:t>public</w:t>
      </w:r>
      <w:r>
        <w:rPr>
          <w:lang w:eastAsia="zh-CN" w:bidi="ar-SA"/>
        </w:rPr>
        <w:t xml:space="preserve"> SimpleThread(String threadName, </w:t>
      </w:r>
      <w:r>
        <w:rPr>
          <w:b/>
          <w:bCs/>
          <w:color w:val="7F0055"/>
          <w:lang w:eastAsia="zh-CN" w:bidi="ar-SA"/>
        </w:rPr>
        <w:t>long</w:t>
      </w:r>
      <w:r>
        <w:rPr>
          <w:lang w:eastAsia="zh-CN" w:bidi="ar-SA"/>
        </w:rPr>
        <w:t xml:space="preserve"> interval) {</w:t>
      </w:r>
    </w:p>
    <w:p w14:paraId="12409886" w14:textId="77777777" w:rsidR="00DC0F45" w:rsidRDefault="00DC0F45" w:rsidP="00DC0F45">
      <w:pPr>
        <w:pStyle w:val="code-section"/>
        <w:rPr>
          <w:lang w:bidi="ar-SA"/>
        </w:rPr>
      </w:pPr>
      <w:r>
        <w:rPr>
          <w:lang w:eastAsia="zh-CN" w:bidi="ar-SA"/>
        </w:rPr>
        <w:tab/>
      </w:r>
      <w:r>
        <w:rPr>
          <w:lang w:eastAsia="zh-CN" w:bidi="ar-SA"/>
        </w:rPr>
        <w:tab/>
      </w:r>
      <w:r>
        <w:rPr>
          <w:b/>
          <w:bCs/>
          <w:color w:val="7F0055"/>
          <w:lang w:bidi="ar-SA"/>
        </w:rPr>
        <w:t>super</w:t>
      </w:r>
      <w:r>
        <w:rPr>
          <w:lang w:bidi="ar-SA"/>
        </w:rPr>
        <w:t>(threadName, interval);</w:t>
      </w:r>
    </w:p>
    <w:p w14:paraId="5327F870" w14:textId="77777777" w:rsidR="00DC0F45" w:rsidRDefault="00DC0F45" w:rsidP="00DC0F45">
      <w:pPr>
        <w:pStyle w:val="code-section"/>
        <w:rPr>
          <w:lang w:bidi="ar-SA"/>
        </w:rPr>
      </w:pPr>
      <w:r>
        <w:rPr>
          <w:lang w:bidi="ar-SA"/>
        </w:rPr>
        <w:tab/>
        <w:t>}</w:t>
      </w:r>
    </w:p>
    <w:p w14:paraId="3F72BD86" w14:textId="77777777" w:rsidR="00DC0F45" w:rsidRDefault="00DC0F45" w:rsidP="00DC0F45">
      <w:pPr>
        <w:pStyle w:val="code-section"/>
        <w:rPr>
          <w:lang w:bidi="ar-SA"/>
        </w:rPr>
      </w:pPr>
    </w:p>
    <w:p w14:paraId="2FDD998B" w14:textId="77777777" w:rsidR="00DC0F45" w:rsidRDefault="00DC0F45" w:rsidP="00DC0F45">
      <w:pPr>
        <w:pStyle w:val="code-section"/>
        <w:rPr>
          <w:lang w:bidi="ar-SA"/>
        </w:rPr>
      </w:pPr>
      <w:r>
        <w:rPr>
          <w:lang w:bidi="ar-SA"/>
        </w:rPr>
        <w:tab/>
      </w:r>
      <w:r>
        <w:rPr>
          <w:color w:val="646464"/>
          <w:lang w:bidi="ar-SA"/>
        </w:rPr>
        <w:t>@Override</w:t>
      </w:r>
    </w:p>
    <w:p w14:paraId="6358377F" w14:textId="77777777" w:rsidR="00DC0F45" w:rsidRDefault="00DC0F45" w:rsidP="00DC0F45">
      <w:pPr>
        <w:pStyle w:val="code-section"/>
        <w:rPr>
          <w:lang w:bidi="ar-SA"/>
        </w:rPr>
      </w:pPr>
      <w:r>
        <w:rPr>
          <w:lang w:bidi="ar-SA"/>
        </w:rPr>
        <w:tab/>
      </w:r>
      <w:r>
        <w:rPr>
          <w:b/>
          <w:bCs/>
          <w:color w:val="7F0055"/>
          <w:lang w:bidi="ar-SA"/>
        </w:rPr>
        <w:t>protected</w:t>
      </w:r>
      <w:r>
        <w:rPr>
          <w:lang w:bidi="ar-SA"/>
        </w:rPr>
        <w:t xml:space="preserve"> </w:t>
      </w:r>
      <w:r>
        <w:rPr>
          <w:b/>
          <w:bCs/>
          <w:color w:val="7F0055"/>
          <w:lang w:bidi="ar-SA"/>
        </w:rPr>
        <w:t>void</w:t>
      </w:r>
      <w:r>
        <w:rPr>
          <w:lang w:bidi="ar-SA"/>
        </w:rPr>
        <w:t xml:space="preserve"> routine() </w:t>
      </w:r>
      <w:r>
        <w:rPr>
          <w:b/>
          <w:bCs/>
          <w:color w:val="7F0055"/>
          <w:lang w:bidi="ar-SA"/>
        </w:rPr>
        <w:t>throws</w:t>
      </w:r>
      <w:r>
        <w:rPr>
          <w:lang w:bidi="ar-SA"/>
        </w:rPr>
        <w:t xml:space="preserve"> Throwable {</w:t>
      </w:r>
    </w:p>
    <w:p w14:paraId="4A55E059" w14:textId="77777777" w:rsidR="00DC0F45" w:rsidRDefault="00DC0F45" w:rsidP="00DC0F45">
      <w:pPr>
        <w:pStyle w:val="code-section"/>
        <w:rPr>
          <w:lang w:bidi="ar-SA"/>
        </w:rPr>
      </w:pPr>
      <w:r>
        <w:rPr>
          <w:lang w:bidi="ar-SA"/>
        </w:rPr>
        <w:tab/>
      </w:r>
      <w:r>
        <w:rPr>
          <w:lang w:bidi="ar-SA"/>
        </w:rPr>
        <w:tab/>
        <w:t>System.</w:t>
      </w:r>
      <w:r>
        <w:rPr>
          <w:i/>
          <w:iCs/>
          <w:color w:val="0000C0"/>
          <w:lang w:bidi="ar-SA"/>
        </w:rPr>
        <w:t>out</w:t>
      </w:r>
      <w:r>
        <w:rPr>
          <w:lang w:bidi="ar-SA"/>
        </w:rPr>
        <w:t>.println(System.</w:t>
      </w:r>
      <w:r>
        <w:rPr>
          <w:i/>
          <w:iCs/>
          <w:lang w:bidi="ar-SA"/>
        </w:rPr>
        <w:t>currentTimeMillis</w:t>
      </w:r>
      <w:r>
        <w:rPr>
          <w:lang w:bidi="ar-SA"/>
        </w:rPr>
        <w:t>());</w:t>
      </w:r>
    </w:p>
    <w:p w14:paraId="5B8C8EAC" w14:textId="77777777" w:rsidR="00DC0F45" w:rsidRDefault="00DC0F45" w:rsidP="00DC0F45">
      <w:pPr>
        <w:pStyle w:val="code-section"/>
        <w:rPr>
          <w:lang w:bidi="ar-SA"/>
        </w:rPr>
      </w:pPr>
      <w:r>
        <w:rPr>
          <w:lang w:bidi="ar-SA"/>
        </w:rPr>
        <w:tab/>
        <w:t>}</w:t>
      </w:r>
    </w:p>
    <w:p w14:paraId="3A4A3C3E" w14:textId="77777777" w:rsidR="00DC0F45" w:rsidRDefault="00DC0F45" w:rsidP="00DC0F45">
      <w:pPr>
        <w:pStyle w:val="code-section"/>
        <w:rPr>
          <w:lang w:bidi="ar-SA"/>
        </w:rPr>
      </w:pPr>
    </w:p>
    <w:p w14:paraId="4CF5F59B" w14:textId="77777777" w:rsidR="00DC0F45" w:rsidRDefault="00DC0F45" w:rsidP="00DC0F45">
      <w:pPr>
        <w:pStyle w:val="code-section"/>
        <w:rPr>
          <w:lang w:bidi="ar-SA"/>
        </w:rPr>
      </w:pPr>
      <w:r>
        <w:rPr>
          <w:lang w:bidi="ar-SA"/>
        </w:rPr>
        <w:tab/>
      </w:r>
      <w:r>
        <w:rPr>
          <w:color w:val="3F5FBF"/>
          <w:lang w:bidi="ar-SA"/>
        </w:rPr>
        <w:t>/**</w:t>
      </w:r>
    </w:p>
    <w:p w14:paraId="12DC2868" w14:textId="77777777" w:rsidR="00DC0F45" w:rsidRDefault="00DC0F45" w:rsidP="00DC0F45">
      <w:pPr>
        <w:pStyle w:val="code-section"/>
        <w:rPr>
          <w:lang w:bidi="ar-SA"/>
        </w:rPr>
      </w:pPr>
      <w:r>
        <w:rPr>
          <w:color w:val="3F5FBF"/>
          <w:lang w:bidi="ar-SA"/>
        </w:rPr>
        <w:tab/>
        <w:t xml:space="preserve"> * </w:t>
      </w:r>
      <w:r>
        <w:rPr>
          <w:b/>
          <w:bCs/>
          <w:color w:val="7F9FBF"/>
          <w:lang w:bidi="ar-SA"/>
        </w:rPr>
        <w:t>@param</w:t>
      </w:r>
      <w:r>
        <w:rPr>
          <w:color w:val="3F5FBF"/>
          <w:lang w:bidi="ar-SA"/>
        </w:rPr>
        <w:t xml:space="preserve"> args</w:t>
      </w:r>
    </w:p>
    <w:p w14:paraId="2306E33E" w14:textId="77777777" w:rsidR="00DC0F45" w:rsidRDefault="00DC0F45" w:rsidP="00DC0F45">
      <w:pPr>
        <w:pStyle w:val="code-section"/>
        <w:rPr>
          <w:lang w:bidi="ar-SA"/>
        </w:rPr>
      </w:pPr>
      <w:r>
        <w:rPr>
          <w:color w:val="3F5FBF"/>
          <w:lang w:bidi="ar-SA"/>
        </w:rPr>
        <w:tab/>
        <w:t xml:space="preserve"> */</w:t>
      </w:r>
    </w:p>
    <w:p w14:paraId="5A48839C" w14:textId="77777777" w:rsidR="00DC0F45" w:rsidRDefault="00DC0F45" w:rsidP="00DC0F45">
      <w:pPr>
        <w:pStyle w:val="code-section"/>
        <w:rPr>
          <w:lang w:bidi="ar-SA"/>
        </w:rPr>
      </w:pPr>
      <w:r>
        <w:rPr>
          <w:lang w:bidi="ar-SA"/>
        </w:rPr>
        <w:tab/>
      </w:r>
      <w:r>
        <w:rPr>
          <w:b/>
          <w:bCs/>
          <w:color w:val="7F0055"/>
          <w:lang w:bidi="ar-SA"/>
        </w:rPr>
        <w:t>public</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main(String[] args) {</w:t>
      </w:r>
    </w:p>
    <w:p w14:paraId="2AEDD974" w14:textId="77777777" w:rsidR="00DC0F45" w:rsidRDefault="00DC0F45" w:rsidP="00DC0F45">
      <w:pPr>
        <w:pStyle w:val="code-section"/>
        <w:rPr>
          <w:lang w:bidi="ar-SA"/>
        </w:rPr>
      </w:pPr>
      <w:r>
        <w:rPr>
          <w:lang w:bidi="ar-SA"/>
        </w:rPr>
        <w:tab/>
      </w:r>
      <w:r>
        <w:rPr>
          <w:lang w:bidi="ar-SA"/>
        </w:rPr>
        <w:tab/>
      </w:r>
      <w:r>
        <w:rPr>
          <w:b/>
          <w:bCs/>
          <w:color w:val="7F0055"/>
          <w:lang w:bidi="ar-SA"/>
        </w:rPr>
        <w:t>new</w:t>
      </w:r>
      <w:r>
        <w:rPr>
          <w:lang w:bidi="ar-SA"/>
        </w:rPr>
        <w:t xml:space="preserve"> SimpleThread(</w:t>
      </w:r>
      <w:r>
        <w:rPr>
          <w:color w:val="2A00FF"/>
          <w:lang w:bidi="ar-SA"/>
        </w:rPr>
        <w:t>"SimpleThread"</w:t>
      </w:r>
      <w:r>
        <w:rPr>
          <w:lang w:bidi="ar-SA"/>
        </w:rPr>
        <w:t>, 3000l).start();</w:t>
      </w:r>
    </w:p>
    <w:p w14:paraId="01BC128F" w14:textId="77777777" w:rsidR="00DC0F45" w:rsidRDefault="00DC0F45" w:rsidP="00DC0F45">
      <w:pPr>
        <w:pStyle w:val="code-section"/>
        <w:rPr>
          <w:lang w:bidi="ar-SA"/>
        </w:rPr>
      </w:pPr>
      <w:r>
        <w:rPr>
          <w:lang w:bidi="ar-SA"/>
        </w:rPr>
        <w:lastRenderedPageBreak/>
        <w:tab/>
        <w:t>}</w:t>
      </w:r>
    </w:p>
    <w:p w14:paraId="27209C24" w14:textId="77777777" w:rsidR="00DC0F45" w:rsidRDefault="00DC0F45" w:rsidP="00DC0F45">
      <w:pPr>
        <w:pStyle w:val="code-section"/>
        <w:rPr>
          <w:lang w:bidi="ar-SA"/>
        </w:rPr>
      </w:pPr>
      <w:r>
        <w:rPr>
          <w:lang w:bidi="ar-SA"/>
        </w:rPr>
        <w:t>}</w:t>
      </w:r>
    </w:p>
    <w:p w14:paraId="2912E0A8" w14:textId="77777777" w:rsidR="00F87240" w:rsidRDefault="00DC0F45" w:rsidP="00B964FD">
      <w:pPr>
        <w:ind w:firstLine="420"/>
        <w:rPr>
          <w:lang w:eastAsia="zh-CN"/>
        </w:rPr>
      </w:pPr>
      <w:r>
        <w:rPr>
          <w:rFonts w:hint="eastAsia"/>
          <w:lang w:eastAsia="zh-CN"/>
        </w:rPr>
        <w:t>执行结果如下：</w:t>
      </w:r>
    </w:p>
    <w:p w14:paraId="544153C3" w14:textId="77777777" w:rsidR="00DC0F45" w:rsidRDefault="00DC0F45" w:rsidP="00DC0F45">
      <w:pPr>
        <w:pStyle w:val="code-section"/>
        <w:rPr>
          <w:lang w:bidi="ar-SA"/>
        </w:rPr>
      </w:pPr>
      <w:r>
        <w:rPr>
          <w:lang w:bidi="ar-SA"/>
        </w:rPr>
        <w:t>find  [config/application.properties] and  use it!</w:t>
      </w:r>
    </w:p>
    <w:p w14:paraId="69374BA9" w14:textId="77777777" w:rsidR="00DC0F45" w:rsidRDefault="00DC0F45" w:rsidP="00DC0F45">
      <w:pPr>
        <w:pStyle w:val="code-section"/>
        <w:rPr>
          <w:lang w:bidi="ar-SA"/>
        </w:rPr>
      </w:pPr>
      <w:r>
        <w:rPr>
          <w:lang w:bidi="ar-SA"/>
        </w:rPr>
        <w:t>loaded {config/log4j.properties} from file</w:t>
      </w:r>
    </w:p>
    <w:p w14:paraId="095E7AD9" w14:textId="77777777" w:rsidR="00DC0F45" w:rsidRDefault="00DC0F45" w:rsidP="00DC0F45">
      <w:pPr>
        <w:pStyle w:val="code-section"/>
        <w:rPr>
          <w:lang w:bidi="ar-SA"/>
        </w:rPr>
      </w:pPr>
      <w:r>
        <w:rPr>
          <w:lang w:bidi="ar-SA"/>
        </w:rPr>
        <w:t>[DEBUG] 2013-05-30 16:25:45,763 [SimpleThread] -begin info- [com.beetle.framework.util.thread.ThreadImp.run(</w:t>
      </w:r>
      <w:r>
        <w:rPr>
          <w:color w:val="000080"/>
          <w:u w:val="single"/>
          <w:lang w:bidi="ar-SA"/>
        </w:rPr>
        <w:t>ThreadImp.java:221</w:t>
      </w:r>
      <w:r>
        <w:rPr>
          <w:lang w:bidi="ar-SA"/>
        </w:rPr>
        <w:t>)    ]</w:t>
      </w:r>
    </w:p>
    <w:p w14:paraId="089B9241" w14:textId="77777777" w:rsidR="00DC0F45" w:rsidRDefault="00DC0F45" w:rsidP="00DC0F45">
      <w:pPr>
        <w:pStyle w:val="code-section"/>
        <w:rPr>
          <w:lang w:bidi="ar-SA"/>
        </w:rPr>
      </w:pPr>
      <w:r>
        <w:rPr>
          <w:lang w:bidi="ar-SA"/>
        </w:rPr>
        <w:t>[DEBUG] 2013-05-30 16:25:45,817 [SimpleThread] -ThreadImp [mInfo=null, interval=3000, cycleMode=AUTO, done=false]- [com.beetle.framework.util.thread.ThreadImp.run(</w:t>
      </w:r>
      <w:r>
        <w:rPr>
          <w:color w:val="000080"/>
          <w:u w:val="single"/>
          <w:lang w:bidi="ar-SA"/>
        </w:rPr>
        <w:t>ThreadImp.java:222</w:t>
      </w:r>
      <w:r>
        <w:rPr>
          <w:lang w:bidi="ar-SA"/>
        </w:rPr>
        <w:t>)    ]</w:t>
      </w:r>
    </w:p>
    <w:p w14:paraId="53467CA9" w14:textId="77777777" w:rsidR="00DC0F45" w:rsidRDefault="00DC0F45" w:rsidP="00DC0F45">
      <w:pPr>
        <w:pStyle w:val="code-section"/>
        <w:rPr>
          <w:lang w:eastAsia="zh-CN" w:bidi="ar-SA"/>
        </w:rPr>
      </w:pPr>
      <w:r>
        <w:rPr>
          <w:lang w:eastAsia="zh-CN" w:bidi="ar-SA"/>
        </w:rPr>
        <w:t>1369902345818</w:t>
      </w:r>
    </w:p>
    <w:p w14:paraId="52295050" w14:textId="77777777" w:rsidR="00DC0F45" w:rsidRDefault="00DC0F45" w:rsidP="00DC0F45">
      <w:pPr>
        <w:pStyle w:val="code-section"/>
        <w:rPr>
          <w:lang w:eastAsia="zh-CN" w:bidi="ar-SA"/>
        </w:rPr>
      </w:pPr>
      <w:r>
        <w:rPr>
          <w:lang w:eastAsia="zh-CN" w:bidi="ar-SA"/>
        </w:rPr>
        <w:t>1369902348819</w:t>
      </w:r>
    </w:p>
    <w:p w14:paraId="15FADCA4" w14:textId="77777777" w:rsidR="00DC0F45" w:rsidRDefault="00DC0F45" w:rsidP="00DC0F45">
      <w:pPr>
        <w:pStyle w:val="code-section"/>
        <w:rPr>
          <w:lang w:eastAsia="zh-CN" w:bidi="ar-SA"/>
        </w:rPr>
      </w:pPr>
      <w:r>
        <w:rPr>
          <w:lang w:eastAsia="zh-CN" w:bidi="ar-SA"/>
        </w:rPr>
        <w:t>1369902351819</w:t>
      </w:r>
    </w:p>
    <w:p w14:paraId="53EF2F4E" w14:textId="77777777" w:rsidR="00DC0F45" w:rsidRDefault="00DC0F45" w:rsidP="00DC0F45">
      <w:pPr>
        <w:pStyle w:val="code-section"/>
        <w:rPr>
          <w:lang w:eastAsia="zh-CN" w:bidi="ar-SA"/>
        </w:rPr>
      </w:pPr>
      <w:r>
        <w:rPr>
          <w:lang w:eastAsia="zh-CN" w:bidi="ar-SA"/>
        </w:rPr>
        <w:t>1369902354819</w:t>
      </w:r>
    </w:p>
    <w:p w14:paraId="19F6B83A" w14:textId="77777777" w:rsidR="00DC0F45" w:rsidRDefault="00DC0F45" w:rsidP="00DC0F45">
      <w:pPr>
        <w:pStyle w:val="code-section"/>
        <w:rPr>
          <w:lang w:eastAsia="zh-CN" w:bidi="ar-SA"/>
        </w:rPr>
      </w:pPr>
      <w:r>
        <w:rPr>
          <w:lang w:eastAsia="zh-CN" w:bidi="ar-SA"/>
        </w:rPr>
        <w:t>1369902357820</w:t>
      </w:r>
    </w:p>
    <w:p w14:paraId="29064A56" w14:textId="77777777" w:rsidR="00DC0F45" w:rsidRDefault="00DC0F45" w:rsidP="00DC0F45">
      <w:pPr>
        <w:pStyle w:val="code-section"/>
        <w:rPr>
          <w:lang w:eastAsia="zh-CN" w:bidi="ar-SA"/>
        </w:rPr>
      </w:pPr>
      <w:r>
        <w:rPr>
          <w:lang w:eastAsia="zh-CN" w:bidi="ar-SA"/>
        </w:rPr>
        <w:t>1369902360820</w:t>
      </w:r>
    </w:p>
    <w:p w14:paraId="715E80BC" w14:textId="77777777" w:rsidR="00DC0F45" w:rsidRDefault="00CA0EEC" w:rsidP="00B964FD">
      <w:pPr>
        <w:ind w:firstLine="420"/>
        <w:rPr>
          <w:lang w:eastAsia="zh-CN"/>
        </w:rPr>
      </w:pPr>
      <w:r>
        <w:rPr>
          <w:rFonts w:hint="eastAsia"/>
          <w:lang w:eastAsia="zh-CN"/>
        </w:rPr>
        <w:t>关于</w:t>
      </w:r>
      <w:r>
        <w:rPr>
          <w:rFonts w:hint="eastAsia"/>
          <w:lang w:eastAsia="zh-CN"/>
        </w:rPr>
        <w:t>ThreadImp</w:t>
      </w:r>
      <w:r w:rsidR="00835E79">
        <w:rPr>
          <w:rFonts w:hint="eastAsia"/>
          <w:lang w:eastAsia="zh-CN"/>
        </w:rPr>
        <w:t>使用例子，也可以参考框架源代码的</w:t>
      </w:r>
      <w:r w:rsidR="00835E79" w:rsidRPr="00835E79">
        <w:rPr>
          <w:lang w:eastAsia="zh-CN"/>
        </w:rPr>
        <w:t>JobScheduler</w:t>
      </w:r>
      <w:r w:rsidR="00835E79">
        <w:rPr>
          <w:rFonts w:hint="eastAsia"/>
          <w:lang w:eastAsia="zh-CN"/>
        </w:rPr>
        <w:t>类实现。</w:t>
      </w:r>
    </w:p>
    <w:p w14:paraId="517D8EAD" w14:textId="77777777" w:rsidR="00F87240" w:rsidRDefault="000B3E2D">
      <w:pPr>
        <w:pStyle w:val="note"/>
        <w:ind w:firstLineChars="200" w:firstLine="420"/>
        <w:rPr>
          <w:lang w:eastAsia="zh-CN"/>
        </w:rPr>
      </w:pPr>
      <w:r>
        <w:rPr>
          <w:noProof/>
          <w:snapToGrid/>
          <w:lang w:eastAsia="zh-CN" w:bidi="ar-SA"/>
        </w:rPr>
        <w:drawing>
          <wp:inline distT="0" distB="0" distL="0" distR="0" wp14:anchorId="15CEFECA" wp14:editId="41113D83">
            <wp:extent cx="142875" cy="190500"/>
            <wp:effectExtent l="19050" t="0" r="9525" b="0"/>
            <wp:docPr id="68" name="图片 68"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可见，相对传统的</w:t>
      </w:r>
      <w:r w:rsidR="00F87240">
        <w:rPr>
          <w:rFonts w:hint="eastAsia"/>
          <w:lang w:eastAsia="zh-CN"/>
        </w:rPr>
        <w:t>java</w:t>
      </w:r>
      <w:r w:rsidR="00F87240">
        <w:rPr>
          <w:rFonts w:hint="eastAsia"/>
          <w:lang w:eastAsia="zh-CN"/>
        </w:rPr>
        <w:t>线程编程，上面代码确实简便和简化不少。在我们应用服务程序框架中，图</w:t>
      </w:r>
      <w:r w:rsidR="00F87240">
        <w:rPr>
          <w:rFonts w:hint="eastAsia"/>
          <w:lang w:eastAsia="zh-CN"/>
        </w:rPr>
        <w:t>5-1</w:t>
      </w:r>
      <w:r w:rsidR="00F87240">
        <w:rPr>
          <w:rFonts w:hint="eastAsia"/>
          <w:lang w:eastAsia="zh-CN"/>
        </w:rPr>
        <w:t>中的功能子模块编程模型，对应就是</w:t>
      </w:r>
      <w:r w:rsidR="00F87240">
        <w:rPr>
          <w:lang w:eastAsia="zh-CN"/>
        </w:rPr>
        <w:t>ThreadImp</w:t>
      </w:r>
      <w:r w:rsidR="00F87240">
        <w:rPr>
          <w:rFonts w:hint="eastAsia"/>
          <w:lang w:eastAsia="zh-CN"/>
        </w:rPr>
        <w:t>抽象类。功</w:t>
      </w:r>
      <w:r w:rsidR="00F87240">
        <w:rPr>
          <w:rFonts w:hint="eastAsia"/>
          <w:lang w:eastAsia="zh-CN"/>
        </w:rPr>
        <w:lastRenderedPageBreak/>
        <w:t>能模块具体指利用线程实现功能在后台长期执行；如果执行一次就结束，完成一个任务计算，在</w:t>
      </w:r>
      <w:r w:rsidR="00F87240">
        <w:rPr>
          <w:rFonts w:hint="eastAsia"/>
          <w:lang w:eastAsia="zh-CN"/>
        </w:rPr>
        <w:t>BJAF</w:t>
      </w:r>
      <w:r w:rsidR="00F87240">
        <w:rPr>
          <w:rFonts w:hint="eastAsia"/>
          <w:lang w:eastAsia="zh-CN"/>
        </w:rPr>
        <w:t>框架中，我们定义为</w:t>
      </w:r>
      <w:r w:rsidR="00AE7BEB">
        <w:rPr>
          <w:rFonts w:hint="eastAsia"/>
          <w:lang w:eastAsia="zh-CN"/>
        </w:rPr>
        <w:t>子任务</w:t>
      </w:r>
      <w:r w:rsidR="00F87240">
        <w:rPr>
          <w:rFonts w:hint="eastAsia"/>
          <w:lang w:eastAsia="zh-CN"/>
        </w:rPr>
        <w:t>（</w:t>
      </w:r>
      <w:r w:rsidR="001F005F">
        <w:rPr>
          <w:lang w:eastAsia="zh-CN"/>
        </w:rPr>
        <w:t>TaskImp</w:t>
      </w:r>
      <w:r w:rsidR="00F87240">
        <w:rPr>
          <w:rFonts w:hint="eastAsia"/>
          <w:lang w:eastAsia="zh-CN"/>
        </w:rPr>
        <w:t>），我们下一小节介绍。</w:t>
      </w:r>
    </w:p>
    <w:p w14:paraId="58D76FB8" w14:textId="77777777" w:rsidR="00F87240" w:rsidRDefault="00F87240" w:rsidP="00B964FD">
      <w:pPr>
        <w:ind w:firstLine="420"/>
        <w:rPr>
          <w:lang w:eastAsia="zh-CN"/>
        </w:rPr>
      </w:pPr>
    </w:p>
    <w:p w14:paraId="5BE5BCC2" w14:textId="77777777" w:rsidR="00F87240" w:rsidRDefault="00011E5A" w:rsidP="007E7BA0">
      <w:pPr>
        <w:pStyle w:val="2"/>
        <w:rPr>
          <w:lang w:val="fr-FR" w:eastAsia="fr-FR"/>
        </w:rPr>
      </w:pPr>
      <w:bookmarkStart w:id="256" w:name="_Toc107646886"/>
      <w:bookmarkStart w:id="257" w:name="_Toc57635877"/>
      <w:bookmarkStart w:id="258" w:name="_Toc358126553"/>
      <w:r>
        <w:rPr>
          <w:rFonts w:hint="eastAsia"/>
          <w:lang w:val="fr-FR" w:eastAsia="zh-CN"/>
        </w:rPr>
        <w:t>5.4</w:t>
      </w:r>
      <w:r w:rsidR="00AE7BEB">
        <w:rPr>
          <w:rFonts w:hint="eastAsia"/>
          <w:lang w:val="fr-FR" w:eastAsia="fr-FR"/>
        </w:rPr>
        <w:t>子任务</w:t>
      </w:r>
      <w:bookmarkEnd w:id="256"/>
      <w:r w:rsidR="00F87240">
        <w:rPr>
          <w:rFonts w:hint="eastAsia"/>
          <w:lang w:val="fr-FR" w:eastAsia="fr-FR"/>
        </w:rPr>
        <w:t>及其执行方式</w:t>
      </w:r>
      <w:bookmarkEnd w:id="257"/>
      <w:bookmarkEnd w:id="258"/>
    </w:p>
    <w:p w14:paraId="1787534B" w14:textId="77777777" w:rsidR="00F87240" w:rsidRDefault="00AE7BEB" w:rsidP="00B964FD">
      <w:pPr>
        <w:ind w:firstLine="420"/>
        <w:rPr>
          <w:lang w:val="fr-FR" w:eastAsia="fr-FR"/>
        </w:rPr>
      </w:pPr>
      <w:r>
        <w:rPr>
          <w:rFonts w:hint="eastAsia"/>
          <w:lang w:val="fr-FR" w:eastAsia="fr-FR"/>
        </w:rPr>
        <w:t>子任务</w:t>
      </w:r>
      <w:r w:rsidR="00F87240">
        <w:rPr>
          <w:rFonts w:hint="eastAsia"/>
          <w:lang w:val="fr-FR" w:eastAsia="fr-FR"/>
        </w:rPr>
        <w:t>（</w:t>
      </w:r>
      <w:r w:rsidR="001F005F">
        <w:rPr>
          <w:lang w:val="fr-FR" w:eastAsia="fr-FR"/>
        </w:rPr>
        <w:t>TaskImp</w:t>
      </w:r>
      <w:r w:rsidR="00F87240">
        <w:rPr>
          <w:rFonts w:hint="eastAsia"/>
          <w:lang w:val="fr-FR" w:eastAsia="fr-FR"/>
        </w:rPr>
        <w:t>）在</w:t>
      </w:r>
      <w:r w:rsidR="00F87240">
        <w:rPr>
          <w:rFonts w:hint="eastAsia"/>
          <w:lang w:val="fr-FR" w:eastAsia="fr-FR"/>
        </w:rPr>
        <w:t>BJAF</w:t>
      </w:r>
      <w:r w:rsidR="00F87240">
        <w:rPr>
          <w:rFonts w:hint="eastAsia"/>
          <w:lang w:val="fr-FR" w:eastAsia="fr-FR"/>
        </w:rPr>
        <w:t>框架中的定义是专门用来处理某一次的任务计算，处理完就结束。它本质上也是一个线程，只是这个线程执行一次就结束。另外，</w:t>
      </w:r>
      <w:r w:rsidR="00F87240">
        <w:rPr>
          <w:rFonts w:hint="eastAsia"/>
          <w:lang w:val="fr-FR" w:eastAsia="fr-FR"/>
        </w:rPr>
        <w:t>BJAF</w:t>
      </w:r>
      <w:r w:rsidR="00F87240">
        <w:rPr>
          <w:rFonts w:hint="eastAsia"/>
          <w:lang w:val="fr-FR" w:eastAsia="fr-FR"/>
        </w:rPr>
        <w:t>框架了，针对</w:t>
      </w:r>
      <w:r>
        <w:rPr>
          <w:rFonts w:hint="eastAsia"/>
          <w:lang w:val="fr-FR" w:eastAsia="fr-FR"/>
        </w:rPr>
        <w:t>子任务</w:t>
      </w:r>
      <w:r w:rsidR="00F87240">
        <w:rPr>
          <w:rFonts w:hint="eastAsia"/>
          <w:lang w:val="fr-FR" w:eastAsia="fr-FR"/>
        </w:rPr>
        <w:t>实际运行情况，还实现了一个针对</w:t>
      </w:r>
      <w:r>
        <w:rPr>
          <w:rFonts w:hint="eastAsia"/>
          <w:lang w:val="fr-FR" w:eastAsia="fr-FR"/>
        </w:rPr>
        <w:t>子任务</w:t>
      </w:r>
      <w:r w:rsidR="00F87240">
        <w:rPr>
          <w:rFonts w:hint="eastAsia"/>
          <w:lang w:val="fr-FR" w:eastAsia="fr-FR"/>
        </w:rPr>
        <w:t>任务执行的超时处理机制，用来解决由于某个任务长时间运行（超过预估的时间，或者死循环，阻塞挂起等）而无法及时线程回收的技术难题。</w:t>
      </w:r>
    </w:p>
    <w:p w14:paraId="3D931E8A" w14:textId="77777777" w:rsidR="00F87240" w:rsidRDefault="00F87240" w:rsidP="00A85D58">
      <w:pPr>
        <w:ind w:firstLine="420"/>
        <w:rPr>
          <w:lang w:val="fr-FR" w:eastAsia="fr-FR"/>
        </w:rPr>
      </w:pPr>
      <w:r>
        <w:rPr>
          <w:rFonts w:hint="eastAsia"/>
          <w:lang w:val="fr-FR" w:eastAsia="fr-FR"/>
        </w:rPr>
        <w:t>对于</w:t>
      </w:r>
      <w:r w:rsidR="00AE7BEB">
        <w:rPr>
          <w:rFonts w:hint="eastAsia"/>
          <w:lang w:val="fr-FR" w:eastAsia="fr-FR"/>
        </w:rPr>
        <w:t>子任务</w:t>
      </w:r>
      <w:r>
        <w:rPr>
          <w:rFonts w:hint="eastAsia"/>
          <w:lang w:val="fr-FR" w:eastAsia="fr-FR"/>
        </w:rPr>
        <w:t>，</w:t>
      </w:r>
      <w:r>
        <w:rPr>
          <w:rFonts w:hint="eastAsia"/>
          <w:lang w:val="fr-FR" w:eastAsia="fr-FR"/>
        </w:rPr>
        <w:t>BJAF</w:t>
      </w:r>
      <w:r>
        <w:rPr>
          <w:rFonts w:hint="eastAsia"/>
          <w:lang w:val="fr-FR" w:eastAsia="fr-FR"/>
        </w:rPr>
        <w:t>框架提供了线程池来优化其执行效率，同时对</w:t>
      </w:r>
      <w:r w:rsidR="00AE7BEB">
        <w:rPr>
          <w:rFonts w:hint="eastAsia"/>
          <w:lang w:val="fr-FR" w:eastAsia="fr-FR"/>
        </w:rPr>
        <w:t>子任务</w:t>
      </w:r>
      <w:r>
        <w:rPr>
          <w:rFonts w:hint="eastAsia"/>
          <w:lang w:val="fr-FR" w:eastAsia="fr-FR"/>
        </w:rPr>
        <w:t>的执行方式做了封装，（</w:t>
      </w:r>
      <w:r w:rsidR="00C13F18">
        <w:rPr>
          <w:lang w:val="fr-FR" w:eastAsia="fr-FR"/>
        </w:rPr>
        <w:t>TaskExecutor</w:t>
      </w:r>
      <w:r>
        <w:rPr>
          <w:rFonts w:hint="eastAsia"/>
          <w:lang w:val="fr-FR" w:eastAsia="fr-FR"/>
        </w:rPr>
        <w:t>）提供做多不同执行方式。</w:t>
      </w:r>
    </w:p>
    <w:p w14:paraId="50077A1C" w14:textId="77777777" w:rsidR="00F87240" w:rsidRDefault="00011E5A" w:rsidP="007E7BA0">
      <w:pPr>
        <w:pStyle w:val="3"/>
        <w:rPr>
          <w:lang w:eastAsia="zh-CN"/>
        </w:rPr>
      </w:pPr>
      <w:bookmarkStart w:id="259" w:name="_Toc57635878"/>
      <w:bookmarkStart w:id="260" w:name="_Toc358126554"/>
      <w:bookmarkEnd w:id="253"/>
      <w:r>
        <w:rPr>
          <w:rFonts w:hint="eastAsia"/>
          <w:lang w:eastAsia="zh-CN"/>
        </w:rPr>
        <w:t>5.4.1</w:t>
      </w:r>
      <w:r w:rsidR="00AE7BEB">
        <w:rPr>
          <w:rFonts w:hint="eastAsia"/>
          <w:lang w:eastAsia="zh-CN"/>
        </w:rPr>
        <w:t>子任务</w:t>
      </w:r>
      <w:r w:rsidR="00F87240">
        <w:rPr>
          <w:rFonts w:hint="eastAsia"/>
          <w:lang w:eastAsia="zh-CN"/>
        </w:rPr>
        <w:t>说明示例</w:t>
      </w:r>
      <w:bookmarkEnd w:id="259"/>
      <w:bookmarkEnd w:id="260"/>
    </w:p>
    <w:p w14:paraId="49E4662E" w14:textId="77777777" w:rsidR="00F87240" w:rsidRDefault="001F005F" w:rsidP="00B964FD">
      <w:pPr>
        <w:ind w:firstLine="420"/>
        <w:rPr>
          <w:lang w:val="fr-FR" w:eastAsia="fr-FR"/>
        </w:rPr>
      </w:pPr>
      <w:r>
        <w:rPr>
          <w:lang w:val="fr-FR" w:eastAsia="fr-FR"/>
        </w:rPr>
        <w:t>TaskImp</w:t>
      </w:r>
      <w:r w:rsidR="00F87240">
        <w:rPr>
          <w:rFonts w:hint="eastAsia"/>
          <w:lang w:val="fr-FR" w:eastAsia="fr-FR"/>
        </w:rPr>
        <w:t>类说明如下：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70"/>
        <w:gridCol w:w="9152"/>
      </w:tblGrid>
      <w:tr w:rsidR="00F87240" w14:paraId="390C8FC3" w14:textId="77777777" w:rsidTr="00A85D58">
        <w:trPr>
          <w:trHeight w:val="285"/>
          <w:jc w:val="center"/>
        </w:trPr>
        <w:tc>
          <w:tcPr>
            <w:tcW w:w="2126" w:type="pct"/>
            <w:shd w:val="clear" w:color="auto" w:fill="B3B3B3"/>
            <w:vAlign w:val="center"/>
          </w:tcPr>
          <w:p w14:paraId="5A30BCAA" w14:textId="77777777" w:rsidR="00F87240" w:rsidRDefault="00F87240">
            <w:pPr>
              <w:pStyle w:val="ac"/>
              <w:spacing w:before="120" w:after="120"/>
              <w:ind w:firstLine="420"/>
              <w:jc w:val="center"/>
              <w:rPr>
                <w:b/>
              </w:rPr>
            </w:pPr>
            <w:r>
              <w:rPr>
                <w:rFonts w:hint="eastAsia"/>
                <w:b/>
              </w:rPr>
              <w:t>方法与属性</w:t>
            </w:r>
          </w:p>
        </w:tc>
        <w:tc>
          <w:tcPr>
            <w:tcW w:w="2874" w:type="pct"/>
            <w:shd w:val="clear" w:color="auto" w:fill="B3B3B3"/>
            <w:vAlign w:val="center"/>
          </w:tcPr>
          <w:p w14:paraId="1AC2AA50" w14:textId="77777777" w:rsidR="00F87240" w:rsidRDefault="00F87240">
            <w:pPr>
              <w:pStyle w:val="ac"/>
              <w:spacing w:before="120" w:after="120"/>
              <w:ind w:firstLine="422"/>
              <w:jc w:val="center"/>
              <w:rPr>
                <w:b/>
              </w:rPr>
            </w:pPr>
            <w:r>
              <w:rPr>
                <w:rFonts w:hint="eastAsia"/>
                <w:b/>
              </w:rPr>
              <w:t>功能说明</w:t>
            </w:r>
          </w:p>
        </w:tc>
      </w:tr>
      <w:tr w:rsidR="00F87240" w14:paraId="12E77761" w14:textId="77777777" w:rsidTr="00A85D58">
        <w:trPr>
          <w:trHeight w:val="304"/>
          <w:jc w:val="center"/>
        </w:trPr>
        <w:tc>
          <w:tcPr>
            <w:tcW w:w="2126" w:type="pct"/>
            <w:vAlign w:val="center"/>
          </w:tcPr>
          <w:p w14:paraId="31F3F75E" w14:textId="77777777" w:rsidR="00F87240" w:rsidRDefault="001F005F">
            <w:pPr>
              <w:pStyle w:val="ac"/>
              <w:spacing w:before="120" w:after="120"/>
              <w:ind w:firstLine="420"/>
              <w:rPr>
                <w:rStyle w:val="code"/>
              </w:rPr>
            </w:pPr>
            <w:r>
              <w:rPr>
                <w:rStyle w:val="code"/>
              </w:rPr>
              <w:t>TaskImp</w:t>
            </w:r>
            <w:r w:rsidR="00F87240">
              <w:rPr>
                <w:rStyle w:val="code"/>
              </w:rPr>
              <w:t>(maxBlockTime : int)</w:t>
            </w:r>
          </w:p>
        </w:tc>
        <w:tc>
          <w:tcPr>
            <w:tcW w:w="2874" w:type="pct"/>
          </w:tcPr>
          <w:p w14:paraId="7765AE95" w14:textId="77777777" w:rsidR="00F87240" w:rsidRDefault="00F87240">
            <w:pPr>
              <w:pStyle w:val="ac"/>
              <w:spacing w:before="120" w:after="120"/>
              <w:ind w:firstLine="420"/>
              <w:rPr>
                <w:lang w:eastAsia="zh-CN"/>
              </w:rPr>
            </w:pPr>
            <w:r>
              <w:rPr>
                <w:rFonts w:hint="eastAsia"/>
                <w:lang w:eastAsia="zh-CN"/>
              </w:rPr>
              <w:t>构造函数，调用此构造函数实例化一个</w:t>
            </w:r>
            <w:r w:rsidR="00AE7BEB">
              <w:rPr>
                <w:rFonts w:hint="eastAsia"/>
                <w:lang w:eastAsia="zh-CN"/>
              </w:rPr>
              <w:t>子任务</w:t>
            </w:r>
            <w:r>
              <w:rPr>
                <w:rFonts w:hint="eastAsia"/>
                <w:lang w:eastAsia="zh-CN"/>
              </w:rPr>
              <w:t>，代表此</w:t>
            </w:r>
            <w:r w:rsidR="00AE7BEB">
              <w:rPr>
                <w:rFonts w:hint="eastAsia"/>
                <w:lang w:eastAsia="zh-CN"/>
              </w:rPr>
              <w:t>子任务</w:t>
            </w:r>
            <w:r>
              <w:rPr>
                <w:rFonts w:hint="eastAsia"/>
                <w:lang w:eastAsia="zh-CN"/>
              </w:rPr>
              <w:t>自动参与后台线程超时机制的监控。参数：</w:t>
            </w:r>
            <w:r>
              <w:rPr>
                <w:rFonts w:hint="eastAsia"/>
                <w:lang w:eastAsia="zh-CN"/>
              </w:rPr>
              <w:t>maxBlockTime</w:t>
            </w:r>
            <w:r>
              <w:rPr>
                <w:rFonts w:hint="eastAsia"/>
                <w:lang w:eastAsia="zh-CN"/>
              </w:rPr>
              <w:t>就是允许最大阻塞时间，单位为秒（</w:t>
            </w:r>
            <w:r>
              <w:rPr>
                <w:rFonts w:hint="eastAsia"/>
                <w:lang w:eastAsia="zh-CN"/>
              </w:rPr>
              <w:t>S</w:t>
            </w:r>
            <w:r>
              <w:rPr>
                <w:rFonts w:hint="eastAsia"/>
                <w:lang w:eastAsia="zh-CN"/>
              </w:rPr>
              <w:t>）；如果任务执行超过这个时间，框架会对这个</w:t>
            </w:r>
            <w:r w:rsidR="00AE7BEB">
              <w:rPr>
                <w:rFonts w:hint="eastAsia"/>
                <w:lang w:eastAsia="zh-CN"/>
              </w:rPr>
              <w:t>子任务</w:t>
            </w:r>
            <w:r>
              <w:rPr>
                <w:rFonts w:hint="eastAsia"/>
                <w:lang w:eastAsia="zh-CN"/>
              </w:rPr>
              <w:t>进行超时中断处理。</w:t>
            </w:r>
          </w:p>
        </w:tc>
      </w:tr>
      <w:tr w:rsidR="00F87240" w14:paraId="32F5E7BE" w14:textId="77777777" w:rsidTr="00A85D58">
        <w:trPr>
          <w:trHeight w:val="304"/>
          <w:jc w:val="center"/>
        </w:trPr>
        <w:tc>
          <w:tcPr>
            <w:tcW w:w="2126" w:type="pct"/>
            <w:vAlign w:val="center"/>
          </w:tcPr>
          <w:p w14:paraId="54DB716B" w14:textId="77777777" w:rsidR="00F87240" w:rsidRDefault="001F005F">
            <w:pPr>
              <w:pStyle w:val="ac"/>
              <w:spacing w:before="120" w:after="120"/>
              <w:ind w:firstLine="420"/>
              <w:rPr>
                <w:rStyle w:val="code"/>
              </w:rPr>
            </w:pPr>
            <w:r>
              <w:rPr>
                <w:rStyle w:val="code"/>
              </w:rPr>
              <w:t>TaskImp</w:t>
            </w:r>
            <w:r w:rsidR="00F87240">
              <w:rPr>
                <w:rStyle w:val="code"/>
              </w:rPr>
              <w:t>()</w:t>
            </w:r>
          </w:p>
        </w:tc>
        <w:tc>
          <w:tcPr>
            <w:tcW w:w="2874" w:type="pct"/>
          </w:tcPr>
          <w:p w14:paraId="019B0405" w14:textId="77777777" w:rsidR="00F87240" w:rsidRDefault="00F87240">
            <w:pPr>
              <w:pStyle w:val="ac"/>
              <w:spacing w:before="120" w:after="120"/>
              <w:ind w:firstLine="420"/>
              <w:rPr>
                <w:lang w:eastAsia="zh-CN"/>
              </w:rPr>
            </w:pPr>
            <w:r>
              <w:rPr>
                <w:rFonts w:hint="eastAsia"/>
                <w:lang w:eastAsia="zh-CN"/>
              </w:rPr>
              <w:t>构造函数，调用此构造函数实例化一个</w:t>
            </w:r>
            <w:r w:rsidR="00AE7BEB">
              <w:rPr>
                <w:rFonts w:hint="eastAsia"/>
                <w:lang w:eastAsia="zh-CN"/>
              </w:rPr>
              <w:t>子任务</w:t>
            </w:r>
            <w:r>
              <w:rPr>
                <w:rFonts w:hint="eastAsia"/>
                <w:lang w:eastAsia="zh-CN"/>
              </w:rPr>
              <w:t>，不参与后台线程超时机制监控。</w:t>
            </w:r>
          </w:p>
        </w:tc>
      </w:tr>
      <w:tr w:rsidR="00F87240" w14:paraId="2E01756E" w14:textId="77777777" w:rsidTr="00A85D58">
        <w:trPr>
          <w:trHeight w:val="324"/>
          <w:jc w:val="center"/>
        </w:trPr>
        <w:tc>
          <w:tcPr>
            <w:tcW w:w="2126" w:type="pct"/>
            <w:vAlign w:val="center"/>
          </w:tcPr>
          <w:p w14:paraId="1EC83925" w14:textId="77777777" w:rsidR="00F87240" w:rsidRDefault="00F87240">
            <w:pPr>
              <w:pStyle w:val="ac"/>
              <w:spacing w:before="120" w:after="120"/>
              <w:ind w:firstLine="420"/>
              <w:rPr>
                <w:rStyle w:val="code"/>
              </w:rPr>
            </w:pPr>
            <w:r>
              <w:rPr>
                <w:rStyle w:val="code"/>
              </w:rPr>
              <w:t>routine() : void</w:t>
            </w:r>
          </w:p>
        </w:tc>
        <w:tc>
          <w:tcPr>
            <w:tcW w:w="2874" w:type="pct"/>
          </w:tcPr>
          <w:p w14:paraId="02450C9C" w14:textId="77777777" w:rsidR="00F87240" w:rsidRDefault="00AE7BEB">
            <w:pPr>
              <w:pStyle w:val="ac"/>
              <w:spacing w:before="120" w:after="120"/>
              <w:ind w:firstLine="420"/>
              <w:rPr>
                <w:lang w:eastAsia="zh-CN"/>
              </w:rPr>
            </w:pPr>
            <w:r>
              <w:rPr>
                <w:rFonts w:hint="eastAsia"/>
                <w:lang w:eastAsia="zh-CN"/>
              </w:rPr>
              <w:t>子任务</w:t>
            </w:r>
            <w:r w:rsidR="00F87240">
              <w:rPr>
                <w:rFonts w:hint="eastAsia"/>
                <w:lang w:eastAsia="zh-CN"/>
              </w:rPr>
              <w:t>运行，为抽象方法，</w:t>
            </w:r>
            <w:r>
              <w:rPr>
                <w:rFonts w:hint="eastAsia"/>
                <w:lang w:eastAsia="zh-CN"/>
              </w:rPr>
              <w:t>子任务</w:t>
            </w:r>
            <w:r w:rsidR="00F87240">
              <w:rPr>
                <w:rFonts w:hint="eastAsia"/>
                <w:lang w:eastAsia="zh-CN"/>
              </w:rPr>
              <w:t>执行任务技术所必须实现。</w:t>
            </w:r>
          </w:p>
        </w:tc>
      </w:tr>
      <w:tr w:rsidR="00F87240" w14:paraId="7D1C73A1" w14:textId="77777777" w:rsidTr="00A85D58">
        <w:trPr>
          <w:trHeight w:val="324"/>
          <w:jc w:val="center"/>
        </w:trPr>
        <w:tc>
          <w:tcPr>
            <w:tcW w:w="2126" w:type="pct"/>
            <w:vAlign w:val="center"/>
          </w:tcPr>
          <w:p w14:paraId="0902DA5D" w14:textId="77777777" w:rsidR="00F87240" w:rsidRDefault="00F87240">
            <w:pPr>
              <w:pStyle w:val="ac"/>
              <w:spacing w:before="120" w:after="120"/>
              <w:ind w:firstLine="420"/>
              <w:rPr>
                <w:rStyle w:val="code"/>
              </w:rPr>
            </w:pPr>
            <w:r>
              <w:rPr>
                <w:rStyle w:val="code"/>
              </w:rPr>
              <w:t>setResult(result : Object) : void</w:t>
            </w:r>
          </w:p>
        </w:tc>
        <w:tc>
          <w:tcPr>
            <w:tcW w:w="2874" w:type="pct"/>
          </w:tcPr>
          <w:p w14:paraId="4D7FE901" w14:textId="77777777" w:rsidR="00F87240" w:rsidRDefault="00F87240">
            <w:pPr>
              <w:pStyle w:val="ac"/>
              <w:rPr>
                <w:lang w:eastAsia="zh-CN"/>
              </w:rPr>
            </w:pPr>
            <w:r>
              <w:rPr>
                <w:rFonts w:hint="eastAsia"/>
                <w:lang w:eastAsia="zh-CN"/>
              </w:rPr>
              <w:t>设置</w:t>
            </w:r>
            <w:r w:rsidR="00AE7BEB">
              <w:rPr>
                <w:rFonts w:hint="eastAsia"/>
                <w:lang w:eastAsia="zh-CN"/>
              </w:rPr>
              <w:t>子任务</w:t>
            </w:r>
            <w:r>
              <w:rPr>
                <w:rFonts w:hint="eastAsia"/>
                <w:lang w:eastAsia="zh-CN"/>
              </w:rPr>
              <w:t>返回结果</w:t>
            </w:r>
            <w:r>
              <w:rPr>
                <w:rFonts w:hint="eastAsia"/>
                <w:lang w:eastAsia="zh-CN"/>
              </w:rPr>
              <w:t xml:space="preserve"> routine</w:t>
            </w:r>
            <w:r>
              <w:rPr>
                <w:rFonts w:hint="eastAsia"/>
                <w:lang w:eastAsia="zh-CN"/>
              </w:rPr>
              <w:t>方法体内调用才有效。适合需要返回结果的</w:t>
            </w:r>
            <w:r w:rsidR="00AE7BEB">
              <w:rPr>
                <w:rFonts w:hint="eastAsia"/>
                <w:lang w:eastAsia="zh-CN"/>
              </w:rPr>
              <w:t>子任务</w:t>
            </w:r>
            <w:r>
              <w:rPr>
                <w:rFonts w:hint="eastAsia"/>
                <w:lang w:eastAsia="zh-CN"/>
              </w:rPr>
              <w:t>（带超时执行机制）</w:t>
            </w:r>
          </w:p>
          <w:p w14:paraId="3F1AAAEF" w14:textId="77777777" w:rsidR="00F87240" w:rsidRDefault="00F87240">
            <w:pPr>
              <w:pStyle w:val="ac"/>
            </w:pPr>
            <w:r>
              <w:rPr>
                <w:rFonts w:hint="eastAsia"/>
              </w:rPr>
              <w:t>由</w:t>
            </w:r>
            <w:r w:rsidR="00C13F18">
              <w:rPr>
                <w:rFonts w:hint="eastAsia"/>
              </w:rPr>
              <w:t>TaskExecutor</w:t>
            </w:r>
            <w:r>
              <w:rPr>
                <w:rFonts w:hint="eastAsia"/>
              </w:rPr>
              <w:t>.runRoutineForResult</w:t>
            </w:r>
            <w:r>
              <w:rPr>
                <w:rFonts w:hint="eastAsia"/>
              </w:rPr>
              <w:t>方法执行</w:t>
            </w:r>
          </w:p>
        </w:tc>
      </w:tr>
    </w:tbl>
    <w:p w14:paraId="478CDB67" w14:textId="77777777" w:rsidR="00F87240" w:rsidRDefault="00F87240" w:rsidP="00B964FD">
      <w:pPr>
        <w:ind w:firstLine="420"/>
        <w:rPr>
          <w:lang w:val="fr-FR" w:eastAsia="fr-FR"/>
        </w:rPr>
      </w:pPr>
      <w:r>
        <w:rPr>
          <w:rFonts w:hint="eastAsia"/>
          <w:lang w:val="fr-FR" w:eastAsia="fr-FR"/>
        </w:rPr>
        <w:t>例如，建一个简单</w:t>
      </w:r>
      <w:r w:rsidR="00AE7BEB">
        <w:rPr>
          <w:rFonts w:hint="eastAsia"/>
          <w:lang w:val="fr-FR" w:eastAsia="fr-FR"/>
        </w:rPr>
        <w:t>子任务</w:t>
      </w:r>
      <w:r>
        <w:rPr>
          <w:rFonts w:hint="eastAsia"/>
          <w:lang w:val="fr-FR" w:eastAsia="fr-FR"/>
        </w:rPr>
        <w:t>，处理任务是打印一下当前时间戳。代码如下：</w:t>
      </w:r>
    </w:p>
    <w:p w14:paraId="01C9D843" w14:textId="77777777" w:rsidR="00F87240" w:rsidRDefault="00F87240">
      <w:pPr>
        <w:pStyle w:val="code-section"/>
        <w:rPr>
          <w:lang w:val="fr-FR" w:eastAsia="zh-CN"/>
        </w:rPr>
      </w:pPr>
      <w:r>
        <w:rPr>
          <w:b/>
          <w:color w:val="7F0055"/>
          <w:lang w:val="fr-FR" w:eastAsia="zh-CN"/>
        </w:rPr>
        <w:lastRenderedPageBreak/>
        <w:t>package</w:t>
      </w:r>
      <w:r>
        <w:rPr>
          <w:lang w:val="fr-FR" w:eastAsia="zh-CN"/>
        </w:rPr>
        <w:t xml:space="preserve"> example.appsrv.routine;</w:t>
      </w:r>
    </w:p>
    <w:p w14:paraId="377A2DA6" w14:textId="77777777" w:rsidR="00F87240" w:rsidRDefault="00F87240">
      <w:pPr>
        <w:pStyle w:val="code-section"/>
        <w:rPr>
          <w:lang w:val="fr-FR" w:eastAsia="zh-CN"/>
        </w:rPr>
      </w:pPr>
    </w:p>
    <w:p w14:paraId="653612B2" w14:textId="77777777" w:rsidR="00F87240" w:rsidRDefault="00F87240">
      <w:pPr>
        <w:pStyle w:val="code-section"/>
        <w:rPr>
          <w:lang w:val="fr-FR" w:eastAsia="zh-CN"/>
        </w:rPr>
      </w:pPr>
      <w:r>
        <w:rPr>
          <w:b/>
          <w:color w:val="7F0055"/>
          <w:lang w:val="fr-FR" w:eastAsia="zh-CN"/>
        </w:rPr>
        <w:t>import</w:t>
      </w:r>
      <w:r>
        <w:rPr>
          <w:lang w:val="fr-FR" w:eastAsia="zh-CN"/>
        </w:rPr>
        <w:t xml:space="preserve"> com.beetle.framework.appsrv.</w:t>
      </w:r>
      <w:r w:rsidR="001F005F">
        <w:rPr>
          <w:lang w:val="fr-FR" w:eastAsia="zh-CN"/>
        </w:rPr>
        <w:t>TaskImp</w:t>
      </w:r>
      <w:r>
        <w:rPr>
          <w:lang w:val="fr-FR" w:eastAsia="zh-CN"/>
        </w:rPr>
        <w:t>;</w:t>
      </w:r>
    </w:p>
    <w:p w14:paraId="66781BE4" w14:textId="77777777" w:rsidR="00F87240" w:rsidRDefault="00F87240">
      <w:pPr>
        <w:pStyle w:val="code-section"/>
        <w:rPr>
          <w:lang w:val="fr-FR" w:eastAsia="zh-CN"/>
        </w:rPr>
      </w:pPr>
    </w:p>
    <w:p w14:paraId="28D2E2E1" w14:textId="77777777" w:rsidR="00F87240" w:rsidRDefault="00F87240">
      <w:pPr>
        <w:pStyle w:val="code-section"/>
        <w:rPr>
          <w:lang w:val="fr-FR" w:eastAsia="zh-CN"/>
        </w:rPr>
      </w:pPr>
      <w:r>
        <w:rPr>
          <w:b/>
          <w:color w:val="7F0055"/>
          <w:lang w:val="fr-FR" w:eastAsia="zh-CN"/>
        </w:rPr>
        <w:t>public</w:t>
      </w:r>
      <w:r>
        <w:rPr>
          <w:lang w:val="fr-FR" w:eastAsia="zh-CN"/>
        </w:rPr>
        <w:t xml:space="preserve"> </w:t>
      </w:r>
      <w:r>
        <w:rPr>
          <w:b/>
          <w:color w:val="7F0055"/>
          <w:lang w:val="fr-FR" w:eastAsia="zh-CN"/>
        </w:rPr>
        <w:t>class</w:t>
      </w:r>
      <w:r>
        <w:rPr>
          <w:lang w:val="fr-FR" w:eastAsia="zh-CN"/>
        </w:rPr>
        <w:t xml:space="preserve"> DemoRoutine </w:t>
      </w:r>
      <w:r>
        <w:rPr>
          <w:b/>
          <w:color w:val="7F0055"/>
          <w:lang w:val="fr-FR" w:eastAsia="zh-CN"/>
        </w:rPr>
        <w:t>extends</w:t>
      </w:r>
      <w:r>
        <w:rPr>
          <w:lang w:val="fr-FR" w:eastAsia="zh-CN"/>
        </w:rPr>
        <w:t xml:space="preserve"> </w:t>
      </w:r>
      <w:r w:rsidR="001F005F">
        <w:rPr>
          <w:lang w:val="fr-FR" w:eastAsia="zh-CN"/>
        </w:rPr>
        <w:t>TaskImp</w:t>
      </w:r>
      <w:r>
        <w:rPr>
          <w:lang w:val="fr-FR" w:eastAsia="zh-CN"/>
        </w:rPr>
        <w:t xml:space="preserve"> {</w:t>
      </w:r>
    </w:p>
    <w:p w14:paraId="3D569E8A" w14:textId="77777777" w:rsidR="00F87240" w:rsidRDefault="00F87240">
      <w:pPr>
        <w:pStyle w:val="code-section"/>
        <w:rPr>
          <w:lang w:val="fr-FR" w:eastAsia="zh-CN"/>
        </w:rPr>
      </w:pPr>
    </w:p>
    <w:p w14:paraId="3F0CF4F1" w14:textId="77777777" w:rsidR="00F87240" w:rsidRDefault="00F87240">
      <w:pPr>
        <w:pStyle w:val="code-section"/>
        <w:rPr>
          <w:lang w:val="fr-FR" w:eastAsia="zh-CN"/>
        </w:rPr>
      </w:pPr>
      <w:r>
        <w:rPr>
          <w:lang w:val="fr-FR" w:eastAsia="zh-CN"/>
        </w:rPr>
        <w:tab/>
      </w:r>
      <w:r>
        <w:rPr>
          <w:b/>
          <w:color w:val="7F0055"/>
          <w:lang w:val="fr-FR" w:eastAsia="zh-CN"/>
        </w:rPr>
        <w:t>public</w:t>
      </w:r>
      <w:r>
        <w:rPr>
          <w:lang w:val="fr-FR" w:eastAsia="zh-CN"/>
        </w:rPr>
        <w:t xml:space="preserve"> DemoRoutine() {</w:t>
      </w:r>
    </w:p>
    <w:p w14:paraId="6F1D8F19" w14:textId="77777777" w:rsidR="00F87240" w:rsidRDefault="00F87240">
      <w:pPr>
        <w:pStyle w:val="code-section"/>
        <w:rPr>
          <w:lang w:val="fr-FR" w:eastAsia="zh-CN"/>
        </w:rPr>
      </w:pPr>
      <w:r>
        <w:rPr>
          <w:lang w:val="fr-FR" w:eastAsia="zh-CN"/>
        </w:rPr>
        <w:tab/>
      </w:r>
      <w:r>
        <w:rPr>
          <w:lang w:val="fr-FR" w:eastAsia="zh-CN"/>
        </w:rPr>
        <w:tab/>
      </w:r>
      <w:r>
        <w:rPr>
          <w:b/>
          <w:color w:val="7F0055"/>
          <w:lang w:val="fr-FR" w:eastAsia="zh-CN"/>
        </w:rPr>
        <w:t>super</w:t>
      </w:r>
      <w:r>
        <w:rPr>
          <w:lang w:val="fr-FR" w:eastAsia="zh-CN"/>
        </w:rPr>
        <w:t>();</w:t>
      </w:r>
    </w:p>
    <w:p w14:paraId="5C07B235" w14:textId="77777777" w:rsidR="00F87240" w:rsidRDefault="00F87240">
      <w:pPr>
        <w:pStyle w:val="code-section"/>
      </w:pPr>
      <w:r>
        <w:rPr>
          <w:lang w:val="fr-FR" w:eastAsia="zh-CN"/>
        </w:rPr>
        <w:tab/>
      </w:r>
      <w:r>
        <w:t>}</w:t>
      </w:r>
    </w:p>
    <w:p w14:paraId="2E4C8C79" w14:textId="77777777" w:rsidR="00F87240" w:rsidRDefault="00F87240">
      <w:pPr>
        <w:pStyle w:val="code-section"/>
      </w:pPr>
      <w:r>
        <w:tab/>
      </w:r>
      <w:r>
        <w:rPr>
          <w:b/>
          <w:color w:val="7F0055"/>
        </w:rPr>
        <w:t>protected</w:t>
      </w:r>
      <w:r>
        <w:t xml:space="preserve"> </w:t>
      </w:r>
      <w:r>
        <w:rPr>
          <w:b/>
          <w:color w:val="7F0055"/>
        </w:rPr>
        <w:t>void</w:t>
      </w:r>
      <w:r>
        <w:t xml:space="preserve"> routine() </w:t>
      </w:r>
      <w:r>
        <w:rPr>
          <w:b/>
          <w:color w:val="7F0055"/>
        </w:rPr>
        <w:t>throws</w:t>
      </w:r>
      <w:r>
        <w:t xml:space="preserve"> InterruptedException {</w:t>
      </w:r>
    </w:p>
    <w:p w14:paraId="49B5C30A" w14:textId="77777777" w:rsidR="00F87240" w:rsidRDefault="00F87240">
      <w:pPr>
        <w:pStyle w:val="code-section"/>
      </w:pPr>
      <w:r>
        <w:tab/>
      </w:r>
      <w:r>
        <w:tab/>
        <w:t>System.</w:t>
      </w:r>
      <w:r>
        <w:rPr>
          <w:i/>
          <w:color w:val="0000C0"/>
        </w:rPr>
        <w:t>out</w:t>
      </w:r>
      <w:r>
        <w:t>.println(System.</w:t>
      </w:r>
      <w:r>
        <w:rPr>
          <w:i/>
        </w:rPr>
        <w:t>currentTimeMillis</w:t>
      </w:r>
      <w:r>
        <w:t xml:space="preserve">() + </w:t>
      </w:r>
      <w:r>
        <w:rPr>
          <w:color w:val="2A00FF"/>
        </w:rPr>
        <w:t>"-&gt;do something..."</w:t>
      </w:r>
      <w:r>
        <w:t>);</w:t>
      </w:r>
    </w:p>
    <w:p w14:paraId="5D08429A" w14:textId="77777777" w:rsidR="00F87240" w:rsidRDefault="00F87240">
      <w:pPr>
        <w:pStyle w:val="code-section"/>
      </w:pPr>
      <w:r>
        <w:tab/>
        <w:t>}</w:t>
      </w:r>
    </w:p>
    <w:p w14:paraId="20F00456" w14:textId="77777777" w:rsidR="00F87240" w:rsidRDefault="00F87240">
      <w:pPr>
        <w:pStyle w:val="code-section"/>
      </w:pPr>
      <w:r>
        <w:t>}</w:t>
      </w:r>
    </w:p>
    <w:p w14:paraId="32E30A6B" w14:textId="77777777" w:rsidR="00F87240" w:rsidRDefault="00F87240" w:rsidP="00B964FD">
      <w:pPr>
        <w:ind w:firstLine="420"/>
        <w:rPr>
          <w:lang w:eastAsia="fr-FR"/>
        </w:rPr>
      </w:pPr>
      <w:r>
        <w:rPr>
          <w:rFonts w:hint="eastAsia"/>
          <w:lang w:val="fr-FR" w:eastAsia="fr-FR"/>
        </w:rPr>
        <w:t>利用</w:t>
      </w:r>
      <w:r w:rsidR="00C13F18">
        <w:rPr>
          <w:lang w:eastAsia="fr-FR"/>
        </w:rPr>
        <w:t>TaskExecutor</w:t>
      </w:r>
      <w:r w:rsidR="00AE7BEB">
        <w:rPr>
          <w:rFonts w:hint="eastAsia"/>
          <w:lang w:val="fr-FR" w:eastAsia="fr-FR"/>
        </w:rPr>
        <w:t>子任务</w:t>
      </w:r>
      <w:r>
        <w:rPr>
          <w:rFonts w:hint="eastAsia"/>
          <w:lang w:val="fr-FR" w:eastAsia="fr-FR"/>
        </w:rPr>
        <w:t>执行</w:t>
      </w:r>
      <w:r>
        <w:rPr>
          <w:rFonts w:hint="eastAsia"/>
          <w:lang w:eastAsia="fr-FR"/>
        </w:rPr>
        <w:t>：</w:t>
      </w:r>
    </w:p>
    <w:p w14:paraId="4B138708" w14:textId="77777777" w:rsidR="00F87240" w:rsidRDefault="00F87240">
      <w:pPr>
        <w:pStyle w:val="code-section"/>
      </w:pPr>
      <w:r>
        <w:rPr>
          <w:b/>
          <w:color w:val="7F0055"/>
        </w:rPr>
        <w:t>package</w:t>
      </w:r>
      <w:r>
        <w:t xml:space="preserve"> example.appsrv.routine;</w:t>
      </w:r>
    </w:p>
    <w:p w14:paraId="473027C8" w14:textId="77777777" w:rsidR="00F87240" w:rsidRDefault="00F87240">
      <w:pPr>
        <w:pStyle w:val="code-section"/>
      </w:pPr>
    </w:p>
    <w:p w14:paraId="1D72F063" w14:textId="77777777" w:rsidR="00F87240" w:rsidRDefault="00F87240">
      <w:pPr>
        <w:pStyle w:val="code-section"/>
      </w:pPr>
      <w:r>
        <w:rPr>
          <w:b/>
          <w:color w:val="7F0055"/>
        </w:rPr>
        <w:t>import</w:t>
      </w:r>
      <w:r>
        <w:t xml:space="preserve"> com.beetle.framework.appsrv.</w:t>
      </w:r>
      <w:r w:rsidR="00C13F18">
        <w:t>TaskExecutor</w:t>
      </w:r>
      <w:r>
        <w:t>;</w:t>
      </w:r>
    </w:p>
    <w:p w14:paraId="5D7CB970" w14:textId="77777777" w:rsidR="00F87240" w:rsidRDefault="00F87240">
      <w:pPr>
        <w:pStyle w:val="code-section"/>
      </w:pPr>
    </w:p>
    <w:p w14:paraId="14E2F5BA" w14:textId="77777777" w:rsidR="00F87240" w:rsidRDefault="00F87240">
      <w:pPr>
        <w:pStyle w:val="code-section"/>
      </w:pPr>
      <w:r>
        <w:rPr>
          <w:b/>
          <w:color w:val="7F0055"/>
        </w:rPr>
        <w:t>public</w:t>
      </w:r>
      <w:r>
        <w:t xml:space="preserve"> </w:t>
      </w:r>
      <w:r>
        <w:rPr>
          <w:b/>
          <w:color w:val="7F0055"/>
        </w:rPr>
        <w:t>class</w:t>
      </w:r>
      <w:r>
        <w:t xml:space="preserve"> TestClient {</w:t>
      </w:r>
    </w:p>
    <w:p w14:paraId="61F99398" w14:textId="77777777" w:rsidR="00F87240" w:rsidRDefault="00F87240">
      <w:pPr>
        <w:pStyle w:val="code-section"/>
      </w:pPr>
    </w:p>
    <w:p w14:paraId="3EA022CF"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20642AF4" w14:textId="77777777" w:rsidR="00F87240" w:rsidRDefault="00F87240">
      <w:pPr>
        <w:pStyle w:val="code-section"/>
      </w:pPr>
      <w:r>
        <w:tab/>
      </w:r>
      <w:r>
        <w:tab/>
      </w:r>
      <w:r w:rsidR="00C13F18">
        <w:t>TaskExecutor</w:t>
      </w:r>
      <w:r>
        <w:t>.</w:t>
      </w:r>
      <w:r>
        <w:rPr>
          <w:i/>
        </w:rPr>
        <w:t>runRoutineInPool</w:t>
      </w:r>
      <w:r>
        <w:t>(</w:t>
      </w:r>
      <w:r>
        <w:rPr>
          <w:b/>
          <w:color w:val="7F0055"/>
        </w:rPr>
        <w:t>new</w:t>
      </w:r>
      <w:r>
        <w:t xml:space="preserve"> DemoRoutine());</w:t>
      </w:r>
    </w:p>
    <w:p w14:paraId="3DD09E9E" w14:textId="77777777" w:rsidR="00F87240" w:rsidRDefault="00F87240">
      <w:pPr>
        <w:pStyle w:val="code-section"/>
      </w:pPr>
      <w:r>
        <w:tab/>
        <w:t>}</w:t>
      </w:r>
    </w:p>
    <w:p w14:paraId="0761F449" w14:textId="77777777" w:rsidR="00F87240" w:rsidRDefault="00F87240">
      <w:pPr>
        <w:pStyle w:val="code-section"/>
      </w:pPr>
      <w:r>
        <w:t>}</w:t>
      </w:r>
    </w:p>
    <w:p w14:paraId="53E542AD" w14:textId="77777777" w:rsidR="00F87240" w:rsidRDefault="00F87240" w:rsidP="00B964FD">
      <w:pPr>
        <w:ind w:firstLine="420"/>
        <w:rPr>
          <w:lang w:eastAsia="fr-FR"/>
        </w:rPr>
      </w:pPr>
      <w:r>
        <w:rPr>
          <w:rFonts w:hint="eastAsia"/>
          <w:lang w:val="fr-FR" w:eastAsia="fr-FR"/>
        </w:rPr>
        <w:t>执行结果</w:t>
      </w:r>
      <w:r>
        <w:rPr>
          <w:rFonts w:hint="eastAsia"/>
          <w:lang w:eastAsia="fr-FR"/>
        </w:rPr>
        <w:t>：</w:t>
      </w:r>
    </w:p>
    <w:p w14:paraId="1D3BBC7E" w14:textId="77777777" w:rsidR="00F87240" w:rsidRDefault="00F87240">
      <w:pPr>
        <w:pStyle w:val="code-section"/>
      </w:pPr>
      <w:r>
        <w:t>loaded /config/log4j.properties from file</w:t>
      </w:r>
    </w:p>
    <w:p w14:paraId="17BAF8DB" w14:textId="77777777" w:rsidR="00F87240" w:rsidRDefault="00F87240">
      <w:pPr>
        <w:pStyle w:val="code-section"/>
        <w:rPr>
          <w:lang w:eastAsia="fr-FR"/>
        </w:rPr>
      </w:pPr>
      <w:r>
        <w:t>1235541073513-&gt;do something...</w:t>
      </w:r>
    </w:p>
    <w:p w14:paraId="7AE99D2E" w14:textId="77777777" w:rsidR="00F87240" w:rsidRDefault="00F87240" w:rsidP="00B964FD">
      <w:pPr>
        <w:ind w:firstLine="420"/>
        <w:rPr>
          <w:lang w:val="fr-FR" w:eastAsia="fr-FR"/>
        </w:rPr>
      </w:pPr>
      <w:r>
        <w:rPr>
          <w:rFonts w:hint="eastAsia"/>
          <w:lang w:val="fr-FR" w:eastAsia="fr-FR"/>
        </w:rPr>
        <w:t>下面演示一下</w:t>
      </w:r>
      <w:r>
        <w:rPr>
          <w:rFonts w:hint="eastAsia"/>
          <w:lang w:eastAsia="fr-FR"/>
        </w:rPr>
        <w:t>，</w:t>
      </w:r>
      <w:r w:rsidR="00AE7BEB">
        <w:rPr>
          <w:rFonts w:hint="eastAsia"/>
          <w:lang w:val="fr-FR" w:eastAsia="fr-FR"/>
        </w:rPr>
        <w:t>子任务</w:t>
      </w:r>
      <w:r>
        <w:rPr>
          <w:rFonts w:hint="eastAsia"/>
          <w:lang w:val="fr-FR" w:eastAsia="fr-FR"/>
        </w:rPr>
        <w:t>超时回收功能。假设</w:t>
      </w:r>
      <w:r>
        <w:rPr>
          <w:rFonts w:hint="eastAsia"/>
          <w:lang w:eastAsia="fr-FR"/>
        </w:rPr>
        <w:t>，</w:t>
      </w:r>
      <w:r>
        <w:rPr>
          <w:rFonts w:hint="eastAsia"/>
          <w:lang w:val="fr-FR" w:eastAsia="fr-FR"/>
        </w:rPr>
        <w:t>上面的</w:t>
      </w:r>
      <w:r>
        <w:rPr>
          <w:rFonts w:hint="eastAsia"/>
          <w:lang w:eastAsia="fr-FR"/>
        </w:rPr>
        <w:t>DemoRoutine</w:t>
      </w:r>
      <w:r>
        <w:rPr>
          <w:rFonts w:hint="eastAsia"/>
          <w:lang w:val="fr-FR" w:eastAsia="fr-FR"/>
        </w:rPr>
        <w:t>在开发的时候不小心写了个死循环</w:t>
      </w:r>
      <w:r>
        <w:rPr>
          <w:rFonts w:hint="eastAsia"/>
          <w:lang w:eastAsia="fr-FR"/>
        </w:rPr>
        <w:t>，</w:t>
      </w:r>
      <w:r>
        <w:rPr>
          <w:rFonts w:hint="eastAsia"/>
          <w:lang w:val="fr-FR" w:eastAsia="fr-FR"/>
        </w:rPr>
        <w:t>导致</w:t>
      </w:r>
      <w:r w:rsidR="00AE7BEB">
        <w:rPr>
          <w:rFonts w:hint="eastAsia"/>
          <w:lang w:val="fr-FR" w:eastAsia="fr-FR"/>
        </w:rPr>
        <w:t>子任务</w:t>
      </w:r>
      <w:r>
        <w:rPr>
          <w:rFonts w:hint="eastAsia"/>
          <w:lang w:val="fr-FR" w:eastAsia="fr-FR"/>
        </w:rPr>
        <w:t>长时间吊死。此时，我们能够及时回收此</w:t>
      </w:r>
      <w:r w:rsidR="00AE7BEB">
        <w:rPr>
          <w:rFonts w:hint="eastAsia"/>
          <w:lang w:val="fr-FR" w:eastAsia="fr-FR"/>
        </w:rPr>
        <w:t>子任务</w:t>
      </w:r>
      <w:r>
        <w:rPr>
          <w:rFonts w:hint="eastAsia"/>
          <w:lang w:val="fr-FR" w:eastAsia="fr-FR"/>
        </w:rPr>
        <w:t>线程就显得很有必要了。</w:t>
      </w:r>
    </w:p>
    <w:p w14:paraId="6F3FF3AE"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037451BA" w14:textId="77777777" w:rsidR="00F87240" w:rsidRDefault="00F87240">
      <w:pPr>
        <w:pStyle w:val="code-section"/>
        <w:rPr>
          <w:lang w:val="fr-FR" w:eastAsia="fr-FR"/>
        </w:rPr>
      </w:pPr>
    </w:p>
    <w:p w14:paraId="206FF542"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1F005F">
        <w:rPr>
          <w:lang w:val="fr-FR" w:eastAsia="fr-FR"/>
        </w:rPr>
        <w:t>TaskImp</w:t>
      </w:r>
      <w:r>
        <w:rPr>
          <w:lang w:val="fr-FR" w:eastAsia="fr-FR"/>
        </w:rPr>
        <w:t>;</w:t>
      </w:r>
    </w:p>
    <w:p w14:paraId="0220B0A9" w14:textId="77777777" w:rsidR="00F87240" w:rsidRDefault="00F87240">
      <w:pPr>
        <w:pStyle w:val="code-section"/>
        <w:rPr>
          <w:lang w:val="fr-FR" w:eastAsia="fr-FR"/>
        </w:rPr>
      </w:pPr>
    </w:p>
    <w:p w14:paraId="3B25E20A"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DemoRoutine </w:t>
      </w:r>
      <w:r>
        <w:rPr>
          <w:b/>
          <w:color w:val="7F0055"/>
          <w:lang w:val="fr-FR" w:eastAsia="fr-FR"/>
        </w:rPr>
        <w:t>extends</w:t>
      </w:r>
      <w:r>
        <w:rPr>
          <w:lang w:val="fr-FR" w:eastAsia="fr-FR"/>
        </w:rPr>
        <w:t xml:space="preserve"> </w:t>
      </w:r>
      <w:r w:rsidR="001F005F">
        <w:rPr>
          <w:lang w:val="fr-FR" w:eastAsia="fr-FR"/>
        </w:rPr>
        <w:t>TaskImp</w:t>
      </w:r>
      <w:r>
        <w:rPr>
          <w:lang w:val="fr-FR" w:eastAsia="fr-FR"/>
        </w:rPr>
        <w:t xml:space="preserve"> {</w:t>
      </w:r>
    </w:p>
    <w:p w14:paraId="375D7EA4" w14:textId="77777777" w:rsidR="00F87240" w:rsidRDefault="00F87240">
      <w:pPr>
        <w:pStyle w:val="code-section"/>
        <w:rPr>
          <w:lang w:val="fr-FR" w:eastAsia="fr-FR"/>
        </w:rPr>
      </w:pPr>
    </w:p>
    <w:p w14:paraId="18D01E5D" w14:textId="77777777" w:rsidR="00F87240" w:rsidRDefault="00F87240">
      <w:pPr>
        <w:pStyle w:val="code-section"/>
        <w:rPr>
          <w:lang w:val="fr-FR" w:eastAsia="fr-FR"/>
        </w:rPr>
      </w:pPr>
      <w:r>
        <w:rPr>
          <w:lang w:val="fr-FR" w:eastAsia="fr-FR"/>
        </w:rPr>
        <w:tab/>
      </w:r>
      <w:r>
        <w:rPr>
          <w:b/>
          <w:color w:val="7F0055"/>
          <w:lang w:val="fr-FR" w:eastAsia="fr-FR"/>
        </w:rPr>
        <w:t>public</w:t>
      </w:r>
      <w:r>
        <w:rPr>
          <w:lang w:val="fr-FR" w:eastAsia="fr-FR"/>
        </w:rPr>
        <w:t xml:space="preserve"> DemoRoutine(</w:t>
      </w:r>
      <w:r>
        <w:rPr>
          <w:b/>
          <w:color w:val="7F0055"/>
          <w:lang w:val="fr-FR" w:eastAsia="fr-FR"/>
        </w:rPr>
        <w:t>int</w:t>
      </w:r>
      <w:r>
        <w:rPr>
          <w:lang w:val="fr-FR" w:eastAsia="fr-FR"/>
        </w:rPr>
        <w:t xml:space="preserve"> maxBlockTime) {</w:t>
      </w:r>
    </w:p>
    <w:p w14:paraId="0329A5E3" w14:textId="77777777" w:rsidR="00F87240" w:rsidRDefault="00F87240">
      <w:pPr>
        <w:pStyle w:val="code-section"/>
        <w:rPr>
          <w:lang w:val="fr-FR" w:eastAsia="fr-FR"/>
        </w:rPr>
      </w:pPr>
      <w:r>
        <w:rPr>
          <w:lang w:val="fr-FR" w:eastAsia="fr-FR"/>
        </w:rPr>
        <w:tab/>
      </w:r>
      <w:r>
        <w:rPr>
          <w:lang w:val="fr-FR" w:eastAsia="fr-FR"/>
        </w:rPr>
        <w:tab/>
      </w:r>
      <w:r>
        <w:rPr>
          <w:b/>
          <w:color w:val="7F0055"/>
          <w:lang w:val="fr-FR" w:eastAsia="fr-FR"/>
        </w:rPr>
        <w:t>super</w:t>
      </w:r>
      <w:r>
        <w:rPr>
          <w:lang w:val="fr-FR" w:eastAsia="fr-FR"/>
        </w:rPr>
        <w:t>(maxBlockTime);</w:t>
      </w:r>
      <w:r>
        <w:rPr>
          <w:color w:val="3F7F5F"/>
          <w:lang w:val="fr-FR" w:eastAsia="fr-FR"/>
        </w:rPr>
        <w:t xml:space="preserve">// </w:t>
      </w:r>
      <w:r>
        <w:rPr>
          <w:color w:val="3F7F5F"/>
        </w:rPr>
        <w:t>采取超时参数构造函数</w:t>
      </w:r>
    </w:p>
    <w:p w14:paraId="6FCDAF9B" w14:textId="77777777" w:rsidR="00F87240" w:rsidRDefault="00F87240">
      <w:pPr>
        <w:pStyle w:val="code-section"/>
        <w:rPr>
          <w:lang w:val="fr-FR" w:eastAsia="fr-FR"/>
        </w:rPr>
      </w:pPr>
      <w:r>
        <w:rPr>
          <w:lang w:val="fr-FR" w:eastAsia="fr-FR"/>
        </w:rPr>
        <w:tab/>
        <w:t>}</w:t>
      </w:r>
    </w:p>
    <w:p w14:paraId="40D6CBB7" w14:textId="77777777" w:rsidR="00F87240" w:rsidRDefault="00F87240">
      <w:pPr>
        <w:pStyle w:val="code-section"/>
        <w:rPr>
          <w:lang w:val="fr-FR" w:eastAsia="fr-FR"/>
        </w:rPr>
      </w:pPr>
      <w:r>
        <w:rPr>
          <w:lang w:val="fr-FR" w:eastAsia="fr-FR"/>
        </w:rPr>
        <w:tab/>
      </w:r>
      <w:r>
        <w:rPr>
          <w:b/>
          <w:color w:val="7F0055"/>
          <w:lang w:val="fr-FR" w:eastAsia="fr-FR"/>
        </w:rPr>
        <w:t>protected</w:t>
      </w:r>
      <w:r>
        <w:rPr>
          <w:lang w:val="fr-FR" w:eastAsia="fr-FR"/>
        </w:rPr>
        <w:t xml:space="preserve"> </w:t>
      </w:r>
      <w:r>
        <w:rPr>
          <w:b/>
          <w:color w:val="7F0055"/>
          <w:lang w:val="fr-FR" w:eastAsia="fr-FR"/>
        </w:rPr>
        <w:t>void</w:t>
      </w:r>
      <w:r>
        <w:rPr>
          <w:lang w:val="fr-FR" w:eastAsia="fr-FR"/>
        </w:rPr>
        <w:t xml:space="preserve"> routine() </w:t>
      </w:r>
      <w:r>
        <w:rPr>
          <w:b/>
          <w:color w:val="7F0055"/>
          <w:lang w:val="fr-FR" w:eastAsia="fr-FR"/>
        </w:rPr>
        <w:t>throws</w:t>
      </w:r>
      <w:r>
        <w:rPr>
          <w:lang w:val="fr-FR" w:eastAsia="fr-FR"/>
        </w:rPr>
        <w:t xml:space="preserve"> InterruptedException {</w:t>
      </w:r>
    </w:p>
    <w:p w14:paraId="0B52065F" w14:textId="77777777" w:rsidR="00F87240" w:rsidRDefault="00F87240">
      <w:pPr>
        <w:pStyle w:val="code-section"/>
        <w:rPr>
          <w:lang w:val="fr-FR" w:eastAsia="fr-FR"/>
        </w:rPr>
      </w:pPr>
      <w:r>
        <w:rPr>
          <w:lang w:val="fr-FR" w:eastAsia="fr-FR"/>
        </w:rPr>
        <w:tab/>
      </w:r>
      <w:r>
        <w:rPr>
          <w:lang w:val="fr-FR" w:eastAsia="fr-FR"/>
        </w:rPr>
        <w:tab/>
      </w:r>
      <w:r>
        <w:rPr>
          <w:b/>
          <w:color w:val="7F0055"/>
          <w:lang w:val="fr-FR" w:eastAsia="fr-FR"/>
        </w:rPr>
        <w:t>while</w:t>
      </w:r>
      <w:r>
        <w:rPr>
          <w:lang w:val="fr-FR" w:eastAsia="fr-FR"/>
        </w:rPr>
        <w:t xml:space="preserve"> (</w:t>
      </w:r>
      <w:r>
        <w:rPr>
          <w:b/>
          <w:color w:val="7F0055"/>
          <w:lang w:val="fr-FR" w:eastAsia="fr-FR"/>
        </w:rPr>
        <w:t>true</w:t>
      </w:r>
      <w:r>
        <w:rPr>
          <w:lang w:val="fr-FR" w:eastAsia="fr-FR"/>
        </w:rPr>
        <w:t>) {</w:t>
      </w:r>
      <w:r>
        <w:rPr>
          <w:color w:val="3F7F5F"/>
          <w:lang w:val="fr-FR" w:eastAsia="fr-FR"/>
        </w:rPr>
        <w:t xml:space="preserve">// </w:t>
      </w:r>
      <w:r>
        <w:rPr>
          <w:color w:val="3F7F5F"/>
        </w:rPr>
        <w:t>死循环</w:t>
      </w:r>
    </w:p>
    <w:p w14:paraId="64CB2AA6" w14:textId="77777777" w:rsidR="00F87240" w:rsidRDefault="00F87240">
      <w:pPr>
        <w:pStyle w:val="code-section"/>
        <w:rPr>
          <w:lang w:val="fr-FR" w:eastAsia="fr-FR"/>
        </w:rPr>
      </w:pPr>
      <w:r>
        <w:rPr>
          <w:lang w:val="fr-FR" w:eastAsia="fr-FR"/>
        </w:rPr>
        <w:tab/>
        <w:t>System.</w:t>
      </w:r>
      <w:r>
        <w:rPr>
          <w:i/>
          <w:color w:val="0000C0"/>
          <w:lang w:val="fr-FR" w:eastAsia="fr-FR"/>
        </w:rPr>
        <w:t>out</w:t>
      </w:r>
      <w:r>
        <w:rPr>
          <w:lang w:val="fr-FR" w:eastAsia="fr-FR"/>
        </w:rPr>
        <w:t>.println(System.</w:t>
      </w:r>
      <w:r>
        <w:rPr>
          <w:i/>
          <w:lang w:val="fr-FR" w:eastAsia="fr-FR"/>
        </w:rPr>
        <w:t>currentTimeMillis</w:t>
      </w:r>
      <w:r>
        <w:rPr>
          <w:lang w:val="fr-FR" w:eastAsia="fr-FR"/>
        </w:rPr>
        <w:t xml:space="preserve">() + </w:t>
      </w:r>
      <w:r>
        <w:rPr>
          <w:color w:val="2A00FF"/>
          <w:lang w:val="fr-FR" w:eastAsia="fr-FR"/>
        </w:rPr>
        <w:t>"-&gt;do something..."</w:t>
      </w:r>
      <w:r>
        <w:rPr>
          <w:lang w:val="fr-FR" w:eastAsia="fr-FR"/>
        </w:rPr>
        <w:t>);</w:t>
      </w:r>
    </w:p>
    <w:p w14:paraId="61300EB9" w14:textId="77777777" w:rsidR="00F87240" w:rsidRDefault="00F87240">
      <w:pPr>
        <w:pStyle w:val="code-section"/>
        <w:rPr>
          <w:lang w:val="fr-FR" w:eastAsia="fr-FR"/>
        </w:rPr>
      </w:pPr>
      <w:r>
        <w:rPr>
          <w:lang w:val="fr-FR" w:eastAsia="fr-FR"/>
        </w:rPr>
        <w:tab/>
      </w:r>
      <w:r>
        <w:rPr>
          <w:lang w:val="fr-FR" w:eastAsia="fr-FR"/>
        </w:rPr>
        <w:tab/>
        <w:t>}</w:t>
      </w:r>
    </w:p>
    <w:p w14:paraId="0BB1C90B" w14:textId="77777777" w:rsidR="00F87240" w:rsidRDefault="00F87240">
      <w:pPr>
        <w:pStyle w:val="code-section"/>
        <w:rPr>
          <w:lang w:val="fr-FR" w:eastAsia="fr-FR"/>
        </w:rPr>
      </w:pPr>
      <w:r>
        <w:rPr>
          <w:lang w:val="fr-FR" w:eastAsia="fr-FR"/>
        </w:rPr>
        <w:tab/>
        <w:t>}</w:t>
      </w:r>
    </w:p>
    <w:p w14:paraId="3E7A6BCF" w14:textId="77777777" w:rsidR="00F87240" w:rsidRDefault="00F87240">
      <w:pPr>
        <w:pStyle w:val="code-section"/>
        <w:rPr>
          <w:lang w:val="fr-FR" w:eastAsia="fr-FR"/>
        </w:rPr>
      </w:pPr>
      <w:r>
        <w:rPr>
          <w:lang w:val="fr-FR" w:eastAsia="fr-FR"/>
        </w:rPr>
        <w:t>}</w:t>
      </w:r>
    </w:p>
    <w:p w14:paraId="7986C29B" w14:textId="77777777" w:rsidR="00F87240" w:rsidRDefault="00F87240" w:rsidP="00B964FD">
      <w:pPr>
        <w:ind w:firstLine="420"/>
        <w:rPr>
          <w:lang w:val="fr-FR" w:eastAsia="fr-FR"/>
        </w:rPr>
      </w:pPr>
      <w:r>
        <w:rPr>
          <w:rFonts w:hint="eastAsia"/>
          <w:lang w:val="fr-FR" w:eastAsia="fr-FR"/>
        </w:rPr>
        <w:t>执行此</w:t>
      </w:r>
      <w:r w:rsidR="00AE7BEB">
        <w:rPr>
          <w:rFonts w:hint="eastAsia"/>
          <w:lang w:val="fr-FR" w:eastAsia="fr-FR"/>
        </w:rPr>
        <w:t>子任务</w:t>
      </w:r>
      <w:r>
        <w:rPr>
          <w:rFonts w:hint="eastAsia"/>
          <w:lang w:val="fr-FR" w:eastAsia="fr-FR"/>
        </w:rPr>
        <w:t>：</w:t>
      </w:r>
    </w:p>
    <w:p w14:paraId="41E4AF6A"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7D2A6021" w14:textId="77777777" w:rsidR="00F87240" w:rsidRDefault="00F87240">
      <w:pPr>
        <w:pStyle w:val="code-section"/>
        <w:rPr>
          <w:lang w:val="fr-FR" w:eastAsia="fr-FR"/>
        </w:rPr>
      </w:pPr>
    </w:p>
    <w:p w14:paraId="5DB6BE09"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C13F18">
        <w:rPr>
          <w:lang w:val="fr-FR" w:eastAsia="fr-FR"/>
        </w:rPr>
        <w:t>TaskExecutor</w:t>
      </w:r>
      <w:r>
        <w:rPr>
          <w:lang w:val="fr-FR" w:eastAsia="fr-FR"/>
        </w:rPr>
        <w:t>;</w:t>
      </w:r>
    </w:p>
    <w:p w14:paraId="46A53669" w14:textId="77777777" w:rsidR="00F87240" w:rsidRDefault="00F87240">
      <w:pPr>
        <w:pStyle w:val="code-section"/>
        <w:rPr>
          <w:lang w:val="fr-FR" w:eastAsia="fr-FR"/>
        </w:rPr>
      </w:pPr>
    </w:p>
    <w:p w14:paraId="4B253D80"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TestClient {</w:t>
      </w:r>
    </w:p>
    <w:p w14:paraId="6EB52BCB" w14:textId="77777777" w:rsidR="00F87240" w:rsidRDefault="00F87240">
      <w:pPr>
        <w:pStyle w:val="code-section"/>
        <w:rPr>
          <w:lang w:val="fr-FR" w:eastAsia="fr-FR"/>
        </w:rPr>
      </w:pPr>
    </w:p>
    <w:p w14:paraId="375DF1D9" w14:textId="77777777" w:rsidR="00F87240" w:rsidRDefault="00F87240">
      <w:pPr>
        <w:pStyle w:val="code-section"/>
        <w:rPr>
          <w:lang w:val="fr-FR" w:eastAsia="fr-FR"/>
        </w:rPr>
      </w:pPr>
      <w:r>
        <w:rPr>
          <w:lang w:val="fr-FR" w:eastAsia="fr-FR"/>
        </w:rPr>
        <w:lastRenderedPageBreak/>
        <w:tab/>
      </w:r>
      <w:r>
        <w:rPr>
          <w:b/>
          <w:color w:val="7F0055"/>
          <w:lang w:val="fr-FR" w:eastAsia="fr-FR"/>
        </w:rPr>
        <w:t>public</w:t>
      </w:r>
      <w:r>
        <w:rPr>
          <w:lang w:val="fr-FR" w:eastAsia="fr-FR"/>
        </w:rPr>
        <w:t xml:space="preserve"> </w:t>
      </w:r>
      <w:r>
        <w:rPr>
          <w:b/>
          <w:color w:val="7F0055"/>
          <w:lang w:val="fr-FR" w:eastAsia="fr-FR"/>
        </w:rPr>
        <w:t>static</w:t>
      </w:r>
      <w:r>
        <w:rPr>
          <w:lang w:val="fr-FR" w:eastAsia="fr-FR"/>
        </w:rPr>
        <w:t xml:space="preserve"> </w:t>
      </w:r>
      <w:r>
        <w:rPr>
          <w:b/>
          <w:color w:val="7F0055"/>
          <w:lang w:val="fr-FR" w:eastAsia="fr-FR"/>
        </w:rPr>
        <w:t>void</w:t>
      </w:r>
      <w:r>
        <w:rPr>
          <w:lang w:val="fr-FR" w:eastAsia="fr-FR"/>
        </w:rPr>
        <w:t xml:space="preserve"> main(String[] args) {</w:t>
      </w:r>
    </w:p>
    <w:p w14:paraId="2A13E946" w14:textId="77777777" w:rsidR="00F87240" w:rsidRDefault="00F87240">
      <w:pPr>
        <w:pStyle w:val="code-section"/>
        <w:rPr>
          <w:lang w:val="fr-FR" w:eastAsia="fr-FR"/>
        </w:rPr>
      </w:pPr>
      <w:r>
        <w:rPr>
          <w:lang w:val="fr-FR" w:eastAsia="fr-FR"/>
        </w:rPr>
        <w:tab/>
      </w:r>
      <w:r>
        <w:rPr>
          <w:lang w:val="fr-FR" w:eastAsia="fr-FR"/>
        </w:rPr>
        <w:tab/>
      </w:r>
      <w:r w:rsidR="00C13F18">
        <w:rPr>
          <w:lang w:val="fr-FR" w:eastAsia="fr-FR"/>
        </w:rPr>
        <w:t>TaskExecutor</w:t>
      </w:r>
      <w:r>
        <w:rPr>
          <w:lang w:val="fr-FR" w:eastAsia="fr-FR"/>
        </w:rPr>
        <w:t>.</w:t>
      </w:r>
      <w:r>
        <w:rPr>
          <w:i/>
          <w:lang w:val="fr-FR" w:eastAsia="fr-FR"/>
        </w:rPr>
        <w:t>runRoutineInPool</w:t>
      </w:r>
      <w:r>
        <w:rPr>
          <w:lang w:val="fr-FR" w:eastAsia="fr-FR"/>
        </w:rPr>
        <w:t>(</w:t>
      </w:r>
      <w:r>
        <w:rPr>
          <w:b/>
          <w:color w:val="7F0055"/>
          <w:lang w:val="fr-FR" w:eastAsia="fr-FR"/>
        </w:rPr>
        <w:t>new</w:t>
      </w:r>
      <w:r>
        <w:rPr>
          <w:lang w:val="fr-FR" w:eastAsia="fr-FR"/>
        </w:rPr>
        <w:t xml:space="preserve"> DemoRoutine(5));</w:t>
      </w:r>
      <w:r>
        <w:rPr>
          <w:color w:val="3F7F5F"/>
          <w:lang w:val="fr-FR" w:eastAsia="fr-FR"/>
        </w:rPr>
        <w:t xml:space="preserve">// </w:t>
      </w:r>
      <w:r>
        <w:rPr>
          <w:color w:val="3F7F5F"/>
        </w:rPr>
        <w:t>最大阻塞时间为</w:t>
      </w:r>
      <w:r>
        <w:rPr>
          <w:color w:val="3F7F5F"/>
          <w:lang w:val="fr-FR" w:eastAsia="fr-FR"/>
        </w:rPr>
        <w:t>5</w:t>
      </w:r>
      <w:r>
        <w:rPr>
          <w:color w:val="3F7F5F"/>
        </w:rPr>
        <w:t>秒</w:t>
      </w:r>
    </w:p>
    <w:p w14:paraId="58E8FB4B" w14:textId="77777777" w:rsidR="00F87240" w:rsidRDefault="00F87240">
      <w:pPr>
        <w:pStyle w:val="code-section"/>
        <w:rPr>
          <w:lang w:val="fr-FR" w:eastAsia="fr-FR"/>
        </w:rPr>
      </w:pPr>
      <w:r>
        <w:rPr>
          <w:lang w:val="fr-FR" w:eastAsia="fr-FR"/>
        </w:rPr>
        <w:tab/>
        <w:t>}</w:t>
      </w:r>
    </w:p>
    <w:p w14:paraId="7CFD566B" w14:textId="77777777" w:rsidR="00F87240" w:rsidRDefault="00F87240">
      <w:pPr>
        <w:pStyle w:val="code-section"/>
        <w:rPr>
          <w:lang w:val="fr-FR" w:eastAsia="fr-FR"/>
        </w:rPr>
      </w:pPr>
      <w:r>
        <w:rPr>
          <w:lang w:val="fr-FR" w:eastAsia="fr-FR"/>
        </w:rPr>
        <w:t>}</w:t>
      </w:r>
    </w:p>
    <w:p w14:paraId="1DE92F79" w14:textId="77777777" w:rsidR="00F87240" w:rsidRDefault="00F87240" w:rsidP="00B964FD">
      <w:pPr>
        <w:ind w:firstLine="420"/>
        <w:rPr>
          <w:lang w:val="fr-FR" w:eastAsia="fr-FR"/>
        </w:rPr>
      </w:pPr>
      <w:r>
        <w:rPr>
          <w:rFonts w:hint="eastAsia"/>
          <w:lang w:val="fr-FR" w:eastAsia="fr-FR"/>
        </w:rPr>
        <w:t>执行结果：</w:t>
      </w:r>
    </w:p>
    <w:p w14:paraId="15CEFE51" w14:textId="77777777" w:rsidR="00F87240" w:rsidRDefault="00F87240">
      <w:pPr>
        <w:pStyle w:val="code-section"/>
        <w:rPr>
          <w:lang w:val="fr-FR" w:eastAsia="fr-FR"/>
        </w:rPr>
      </w:pPr>
      <w:r>
        <w:rPr>
          <w:lang w:val="fr-FR" w:eastAsia="fr-FR"/>
        </w:rPr>
        <w:t>loaded /config/log4j.properties from file</w:t>
      </w:r>
    </w:p>
    <w:p w14:paraId="40FF163C" w14:textId="77777777" w:rsidR="00F87240" w:rsidRDefault="00F87240">
      <w:pPr>
        <w:pStyle w:val="code-section"/>
        <w:rPr>
          <w:lang w:val="fr-FR" w:eastAsia="fr-FR"/>
        </w:rPr>
      </w:pPr>
      <w:r>
        <w:rPr>
          <w:lang w:val="fr-FR" w:eastAsia="fr-FR"/>
        </w:rPr>
        <w:t>1235551942465-&gt;do something...</w:t>
      </w:r>
    </w:p>
    <w:p w14:paraId="1504C71A" w14:textId="77777777" w:rsidR="00F87240" w:rsidRDefault="00F87240">
      <w:pPr>
        <w:pStyle w:val="code-section"/>
        <w:rPr>
          <w:rFonts w:eastAsia="宋体"/>
          <w:lang w:val="fr-FR" w:eastAsia="fr-FR"/>
        </w:rPr>
      </w:pPr>
      <w:r>
        <w:rPr>
          <w:lang w:val="fr-FR" w:eastAsia="fr-FR"/>
        </w:rPr>
        <w:t xml:space="preserve"> .....</w:t>
      </w:r>
      <w:r>
        <w:rPr>
          <w:rFonts w:eastAsia="宋体" w:hint="eastAsia"/>
          <w:lang w:val="fr-FR" w:eastAsia="fr-FR"/>
        </w:rPr>
        <w:t>//</w:t>
      </w:r>
      <w:r>
        <w:rPr>
          <w:rFonts w:eastAsia="宋体" w:hint="eastAsia"/>
          <w:lang w:val="fr-FR" w:eastAsia="fr-FR"/>
        </w:rPr>
        <w:t>省略重复输出</w:t>
      </w:r>
    </w:p>
    <w:p w14:paraId="7356F8F9" w14:textId="77777777" w:rsidR="00F87240" w:rsidRDefault="00F87240">
      <w:pPr>
        <w:pStyle w:val="code-section"/>
        <w:rPr>
          <w:lang w:val="fr-FR" w:eastAsia="fr-FR"/>
        </w:rPr>
      </w:pPr>
      <w:r>
        <w:rPr>
          <w:lang w:val="fr-FR" w:eastAsia="fr-FR"/>
        </w:rPr>
        <w:t>1235551942465-&gt;do something...</w:t>
      </w:r>
    </w:p>
    <w:p w14:paraId="6A9A6210" w14:textId="77777777" w:rsidR="00F87240" w:rsidRDefault="00F87240">
      <w:pPr>
        <w:pStyle w:val="code-section"/>
        <w:rPr>
          <w:lang w:val="fr-FR" w:eastAsia="fr-FR"/>
        </w:rPr>
      </w:pPr>
      <w:r>
        <w:rPr>
          <w:lang w:val="fr-FR" w:eastAsia="fr-FR"/>
        </w:rPr>
        <w:t>1235551942465-&gt;do something...</w:t>
      </w:r>
    </w:p>
    <w:p w14:paraId="3FB0F886" w14:textId="77777777" w:rsidR="00F87240" w:rsidRDefault="00F87240">
      <w:pPr>
        <w:pStyle w:val="code-section"/>
        <w:rPr>
          <w:lang w:eastAsia="fr-FR"/>
        </w:rPr>
      </w:pPr>
      <w:r>
        <w:rPr>
          <w:lang w:eastAsia="fr-FR"/>
        </w:rPr>
        <w:t>com.beetle.framework.appsrv.RoutineRunException: thread interrpting</w:t>
      </w:r>
    </w:p>
    <w:p w14:paraId="033AF810" w14:textId="77777777" w:rsidR="00F87240" w:rsidRDefault="00F87240">
      <w:pPr>
        <w:pStyle w:val="code-section"/>
        <w:rPr>
          <w:lang w:eastAsia="fr-FR"/>
        </w:rPr>
      </w:pPr>
      <w:r>
        <w:rPr>
          <w:lang w:eastAsia="fr-FR"/>
        </w:rPr>
        <w:tab/>
        <w:t>at com.beetle.framework.appsrv.</w:t>
      </w:r>
      <w:r w:rsidR="001F005F">
        <w:rPr>
          <w:lang w:eastAsia="fr-FR"/>
        </w:rPr>
        <w:t>TaskImp</w:t>
      </w:r>
      <w:r>
        <w:rPr>
          <w:lang w:eastAsia="fr-FR"/>
        </w:rPr>
        <w:t>.run(</w:t>
      </w:r>
      <w:r w:rsidR="001F005F">
        <w:rPr>
          <w:lang w:eastAsia="fr-FR"/>
        </w:rPr>
        <w:t>TaskImp</w:t>
      </w:r>
      <w:r>
        <w:rPr>
          <w:lang w:eastAsia="fr-FR"/>
        </w:rPr>
        <w:t>.java:114)</w:t>
      </w:r>
    </w:p>
    <w:p w14:paraId="084B26F4" w14:textId="77777777" w:rsidR="00F87240" w:rsidRDefault="00F87240">
      <w:pPr>
        <w:pStyle w:val="code-section"/>
        <w:rPr>
          <w:lang w:eastAsia="fr-FR"/>
        </w:rPr>
      </w:pPr>
      <w:r>
        <w:rPr>
          <w:lang w:eastAsia="fr-FR"/>
        </w:rPr>
        <w:tab/>
        <w:t>at com.beetle.framework.appsrv.RoutinesPool$ThreadPoolExecutor$Worker.run(RoutinesPool.java:795)</w:t>
      </w:r>
    </w:p>
    <w:p w14:paraId="46220767" w14:textId="77777777" w:rsidR="00F87240" w:rsidRDefault="00F87240">
      <w:pPr>
        <w:pStyle w:val="code-section"/>
        <w:rPr>
          <w:lang w:eastAsia="fr-FR"/>
        </w:rPr>
      </w:pPr>
      <w:r>
        <w:rPr>
          <w:lang w:eastAsia="fr-FR"/>
        </w:rPr>
        <w:tab/>
        <w:t>at java.lang.Thread.run(Thread.java:534)</w:t>
      </w:r>
    </w:p>
    <w:p w14:paraId="2282E40F" w14:textId="77777777" w:rsidR="00F87240" w:rsidRDefault="00F87240">
      <w:pPr>
        <w:pStyle w:val="code-section"/>
        <w:rPr>
          <w:lang w:eastAsia="fr-FR"/>
        </w:rPr>
      </w:pPr>
      <w:r>
        <w:rPr>
          <w:lang w:eastAsia="fr-FR"/>
        </w:rPr>
        <w:t>5190 DEBUG [Thread-1] com.beetle.framework.appsrv.RoutinesPool$RoutineMonitor     - Thread:[gcaHS0gnMy]killed!--</w:t>
      </w:r>
    </w:p>
    <w:p w14:paraId="1273E25A" w14:textId="77777777" w:rsidR="00F87240" w:rsidRDefault="00F87240" w:rsidP="00B964FD">
      <w:pPr>
        <w:ind w:firstLine="420"/>
        <w:rPr>
          <w:lang w:val="fr-FR" w:eastAsia="fr-FR"/>
        </w:rPr>
      </w:pPr>
      <w:r>
        <w:rPr>
          <w:rFonts w:hint="eastAsia"/>
          <w:lang w:val="fr-FR" w:eastAsia="fr-FR"/>
        </w:rPr>
        <w:t>可见超过</w:t>
      </w:r>
      <w:r>
        <w:rPr>
          <w:rFonts w:hint="eastAsia"/>
          <w:lang w:val="fr-FR" w:eastAsia="fr-FR"/>
        </w:rPr>
        <w:t>5</w:t>
      </w:r>
      <w:r>
        <w:rPr>
          <w:rFonts w:hint="eastAsia"/>
          <w:lang w:val="fr-FR" w:eastAsia="fr-FR"/>
        </w:rPr>
        <w:t>秒，框架后台监控服务就会把这个死循环的</w:t>
      </w:r>
      <w:r w:rsidR="00AE7BEB">
        <w:rPr>
          <w:rFonts w:hint="eastAsia"/>
          <w:lang w:val="fr-FR" w:eastAsia="fr-FR"/>
        </w:rPr>
        <w:t>子任务</w:t>
      </w:r>
      <w:r>
        <w:rPr>
          <w:rFonts w:hint="eastAsia"/>
          <w:lang w:val="fr-FR" w:eastAsia="fr-FR"/>
        </w:rPr>
        <w:t>（线程）给及时中断回收。</w:t>
      </w:r>
    </w:p>
    <w:p w14:paraId="02BF5471" w14:textId="77777777" w:rsidR="00F87240" w:rsidRDefault="00F87240" w:rsidP="00B964FD">
      <w:pPr>
        <w:ind w:firstLine="420"/>
        <w:rPr>
          <w:lang w:val="fr-FR" w:eastAsia="fr-FR"/>
        </w:rPr>
      </w:pPr>
    </w:p>
    <w:p w14:paraId="011719F1" w14:textId="77777777" w:rsidR="00F87240" w:rsidRDefault="00011E5A" w:rsidP="007E7BA0">
      <w:pPr>
        <w:pStyle w:val="3"/>
      </w:pPr>
      <w:bookmarkStart w:id="261" w:name="_Toc57635879"/>
      <w:bookmarkStart w:id="262" w:name="_Toc358126555"/>
      <w:r>
        <w:rPr>
          <w:rFonts w:hint="eastAsia"/>
          <w:lang w:eastAsia="zh-CN"/>
        </w:rPr>
        <w:lastRenderedPageBreak/>
        <w:t>5.4.2</w:t>
      </w:r>
      <w:r w:rsidR="00F87240">
        <w:rPr>
          <w:rFonts w:hint="eastAsia"/>
        </w:rPr>
        <w:t>执行方式说明及示例</w:t>
      </w:r>
      <w:bookmarkEnd w:id="261"/>
      <w:bookmarkEnd w:id="262"/>
    </w:p>
    <w:p w14:paraId="6E4AF071" w14:textId="77777777" w:rsidR="00F87240" w:rsidRDefault="00C13F18" w:rsidP="00B964FD">
      <w:pPr>
        <w:ind w:firstLine="420"/>
        <w:rPr>
          <w:lang w:val="fr-FR" w:eastAsia="fr-FR"/>
        </w:rPr>
      </w:pPr>
      <w:r>
        <w:rPr>
          <w:lang w:val="fr-FR" w:eastAsia="fr-FR"/>
        </w:rPr>
        <w:t>TaskExecutor</w:t>
      </w:r>
      <w:r w:rsidR="00F87240">
        <w:rPr>
          <w:rFonts w:hint="eastAsia"/>
          <w:lang w:val="fr-FR" w:eastAsia="fr-FR"/>
        </w:rPr>
        <w:t>提供了以下执行方式：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7"/>
        <w:gridCol w:w="8585"/>
      </w:tblGrid>
      <w:tr w:rsidR="00F87240" w14:paraId="6D64DD6B" w14:textId="77777777" w:rsidTr="005D69E1">
        <w:trPr>
          <w:trHeight w:val="285"/>
          <w:jc w:val="center"/>
        </w:trPr>
        <w:tc>
          <w:tcPr>
            <w:tcW w:w="2304" w:type="pct"/>
            <w:shd w:val="clear" w:color="auto" w:fill="B3B3B3"/>
            <w:vAlign w:val="center"/>
          </w:tcPr>
          <w:p w14:paraId="4BF7113C" w14:textId="77777777" w:rsidR="00F87240" w:rsidRDefault="00F87240">
            <w:pPr>
              <w:pStyle w:val="ac"/>
              <w:spacing w:before="120" w:after="120"/>
              <w:ind w:firstLine="420"/>
              <w:jc w:val="center"/>
              <w:rPr>
                <w:b/>
              </w:rPr>
            </w:pPr>
            <w:r>
              <w:rPr>
                <w:rFonts w:hint="eastAsia"/>
                <w:b/>
              </w:rPr>
              <w:t>方法与属性</w:t>
            </w:r>
          </w:p>
        </w:tc>
        <w:tc>
          <w:tcPr>
            <w:tcW w:w="2696" w:type="pct"/>
            <w:shd w:val="clear" w:color="auto" w:fill="B3B3B3"/>
            <w:vAlign w:val="center"/>
          </w:tcPr>
          <w:p w14:paraId="605D1113" w14:textId="77777777" w:rsidR="00F87240" w:rsidRDefault="00F87240">
            <w:pPr>
              <w:pStyle w:val="ac"/>
              <w:spacing w:before="120" w:after="120"/>
              <w:ind w:firstLine="422"/>
              <w:jc w:val="center"/>
              <w:rPr>
                <w:b/>
              </w:rPr>
            </w:pPr>
            <w:r>
              <w:rPr>
                <w:rFonts w:hint="eastAsia"/>
                <w:b/>
              </w:rPr>
              <w:t>功能说明</w:t>
            </w:r>
          </w:p>
        </w:tc>
      </w:tr>
      <w:tr w:rsidR="00F87240" w14:paraId="335133E6" w14:textId="77777777" w:rsidTr="005D69E1">
        <w:trPr>
          <w:trHeight w:val="304"/>
          <w:jc w:val="center"/>
        </w:trPr>
        <w:tc>
          <w:tcPr>
            <w:tcW w:w="2304" w:type="pct"/>
            <w:vAlign w:val="center"/>
          </w:tcPr>
          <w:p w14:paraId="518F31B4" w14:textId="77777777" w:rsidR="00F87240" w:rsidRDefault="00F87240">
            <w:pPr>
              <w:pStyle w:val="ac"/>
              <w:spacing w:before="120" w:after="120"/>
              <w:ind w:firstLine="420"/>
              <w:jc w:val="both"/>
              <w:rPr>
                <w:rStyle w:val="code"/>
              </w:rPr>
            </w:pPr>
            <w:r>
              <w:rPr>
                <w:rStyle w:val="code"/>
              </w:rPr>
              <w:t>runRoutineDirect(</w:t>
            </w:r>
            <w:r w:rsidR="001F005F">
              <w:rPr>
                <w:rStyle w:val="code"/>
              </w:rPr>
              <w:t>TaskImp</w:t>
            </w:r>
            <w:r>
              <w:rPr>
                <w:rStyle w:val="code"/>
              </w:rPr>
              <w:t xml:space="preserve">: </w:t>
            </w:r>
            <w:r w:rsidR="001F005F">
              <w:rPr>
                <w:rStyle w:val="code"/>
              </w:rPr>
              <w:t>TaskImp</w:t>
            </w:r>
            <w:r>
              <w:rPr>
                <w:rStyle w:val="code"/>
              </w:rPr>
              <w:t>) : void</w:t>
            </w:r>
          </w:p>
        </w:tc>
        <w:tc>
          <w:tcPr>
            <w:tcW w:w="2696" w:type="pct"/>
          </w:tcPr>
          <w:p w14:paraId="7D72AC84" w14:textId="77777777" w:rsidR="00F87240" w:rsidRDefault="00F87240">
            <w:pPr>
              <w:pStyle w:val="ac"/>
              <w:spacing w:before="120" w:after="120"/>
              <w:jc w:val="both"/>
              <w:rPr>
                <w:lang w:eastAsia="zh-CN"/>
              </w:rPr>
            </w:pPr>
            <w:r>
              <w:rPr>
                <w:rFonts w:hint="eastAsia"/>
                <w:lang w:eastAsia="zh-CN"/>
              </w:rPr>
              <w:t>直接执行，为静态方法。不采取线程池，直接创建线程执行。除了直接执行方法外，执行器所有的执行方法都会将</w:t>
            </w:r>
            <w:r w:rsidR="00AE7BEB">
              <w:rPr>
                <w:rFonts w:hint="eastAsia"/>
                <w:lang w:eastAsia="zh-CN"/>
              </w:rPr>
              <w:t>子任务</w:t>
            </w:r>
            <w:r>
              <w:rPr>
                <w:rFonts w:hint="eastAsia"/>
                <w:lang w:eastAsia="zh-CN"/>
              </w:rPr>
              <w:t>放在线程池内执行</w:t>
            </w:r>
          </w:p>
        </w:tc>
      </w:tr>
      <w:tr w:rsidR="00F87240" w14:paraId="71D7A829" w14:textId="77777777" w:rsidTr="005D69E1">
        <w:trPr>
          <w:trHeight w:val="304"/>
          <w:jc w:val="center"/>
        </w:trPr>
        <w:tc>
          <w:tcPr>
            <w:tcW w:w="2304" w:type="pct"/>
            <w:vAlign w:val="center"/>
          </w:tcPr>
          <w:p w14:paraId="4D40C06B" w14:textId="77777777" w:rsidR="00F87240" w:rsidRDefault="00F87240">
            <w:pPr>
              <w:pStyle w:val="ac"/>
              <w:spacing w:before="120" w:after="120"/>
              <w:ind w:firstLine="420"/>
              <w:jc w:val="both"/>
              <w:rPr>
                <w:rStyle w:val="code"/>
              </w:rPr>
            </w:pPr>
            <w:r>
              <w:rPr>
                <w:rStyle w:val="code"/>
              </w:rPr>
              <w:t>runRoutineInPool(</w:t>
            </w:r>
            <w:r w:rsidR="001F005F">
              <w:rPr>
                <w:rStyle w:val="code"/>
              </w:rPr>
              <w:t>TaskImp</w:t>
            </w:r>
            <w:r>
              <w:rPr>
                <w:rStyle w:val="code"/>
              </w:rPr>
              <w:t xml:space="preserve">: </w:t>
            </w:r>
            <w:r w:rsidR="001F005F">
              <w:rPr>
                <w:rStyle w:val="code"/>
              </w:rPr>
              <w:t>TaskImp</w:t>
            </w:r>
            <w:r>
              <w:rPr>
                <w:rStyle w:val="code"/>
              </w:rPr>
              <w:t>) : void</w:t>
            </w:r>
          </w:p>
        </w:tc>
        <w:tc>
          <w:tcPr>
            <w:tcW w:w="2696" w:type="pct"/>
          </w:tcPr>
          <w:p w14:paraId="482295BF" w14:textId="77777777" w:rsidR="00F87240" w:rsidRDefault="00F87240">
            <w:pPr>
              <w:pStyle w:val="ac"/>
              <w:spacing w:before="120" w:after="120"/>
              <w:jc w:val="both"/>
              <w:rPr>
                <w:lang w:eastAsia="zh-CN"/>
              </w:rPr>
            </w:pPr>
            <w:r>
              <w:rPr>
                <w:rFonts w:hint="eastAsia"/>
                <w:lang w:eastAsia="zh-CN"/>
              </w:rPr>
              <w:t>在线程池</w:t>
            </w:r>
            <w:r>
              <w:rPr>
                <w:rStyle w:val="note-flag"/>
                <w:rFonts w:hint="eastAsia"/>
                <w:lang w:eastAsia="zh-CN"/>
              </w:rPr>
              <w:t>[1]</w:t>
            </w:r>
            <w:r>
              <w:rPr>
                <w:rFonts w:hint="eastAsia"/>
                <w:lang w:eastAsia="zh-CN"/>
              </w:rPr>
              <w:t>中，执行此</w:t>
            </w:r>
            <w:r w:rsidR="00AE7BEB">
              <w:rPr>
                <w:rFonts w:hint="eastAsia"/>
                <w:lang w:eastAsia="zh-CN"/>
              </w:rPr>
              <w:t>子任务</w:t>
            </w:r>
            <w:r>
              <w:rPr>
                <w:rFonts w:hint="eastAsia"/>
                <w:lang w:eastAsia="zh-CN"/>
              </w:rPr>
              <w:t>。</w:t>
            </w:r>
          </w:p>
        </w:tc>
      </w:tr>
      <w:tr w:rsidR="00F87240" w14:paraId="3B20D486" w14:textId="77777777" w:rsidTr="005D69E1">
        <w:trPr>
          <w:trHeight w:val="324"/>
          <w:jc w:val="center"/>
        </w:trPr>
        <w:tc>
          <w:tcPr>
            <w:tcW w:w="2304" w:type="pct"/>
            <w:vAlign w:val="center"/>
          </w:tcPr>
          <w:p w14:paraId="795B1CAF" w14:textId="77777777" w:rsidR="00F87240" w:rsidRDefault="00F87240">
            <w:pPr>
              <w:pStyle w:val="ac"/>
              <w:spacing w:before="120" w:after="120"/>
              <w:ind w:firstLine="420"/>
              <w:jc w:val="both"/>
              <w:rPr>
                <w:rStyle w:val="code"/>
              </w:rPr>
            </w:pPr>
            <w:r>
              <w:rPr>
                <w:rStyle w:val="code"/>
              </w:rPr>
              <w:t>add</w:t>
            </w:r>
            <w:r w:rsidR="001F005F">
              <w:rPr>
                <w:rStyle w:val="code"/>
              </w:rPr>
              <w:t>TaskImp</w:t>
            </w:r>
            <w:r>
              <w:rPr>
                <w:rStyle w:val="code"/>
              </w:rPr>
              <w:t>(</w:t>
            </w:r>
            <w:r w:rsidR="001F005F">
              <w:rPr>
                <w:rStyle w:val="code"/>
              </w:rPr>
              <w:t>TaskImp</w:t>
            </w:r>
            <w:r>
              <w:rPr>
                <w:rStyle w:val="code"/>
              </w:rPr>
              <w:t xml:space="preserve">: </w:t>
            </w:r>
            <w:r w:rsidR="001F005F">
              <w:rPr>
                <w:rStyle w:val="code"/>
              </w:rPr>
              <w:t>TaskImp</w:t>
            </w:r>
            <w:r>
              <w:rPr>
                <w:rStyle w:val="code"/>
              </w:rPr>
              <w:t>) : void</w:t>
            </w:r>
          </w:p>
        </w:tc>
        <w:tc>
          <w:tcPr>
            <w:tcW w:w="2696" w:type="pct"/>
          </w:tcPr>
          <w:p w14:paraId="37686614" w14:textId="77777777" w:rsidR="00F87240" w:rsidRDefault="00F87240">
            <w:pPr>
              <w:pStyle w:val="ac"/>
              <w:spacing w:before="120" w:after="120"/>
              <w:jc w:val="both"/>
              <w:rPr>
                <w:lang w:eastAsia="zh-CN"/>
              </w:rPr>
            </w:pPr>
            <w:r>
              <w:rPr>
                <w:rFonts w:hint="eastAsia"/>
                <w:lang w:eastAsia="zh-CN"/>
              </w:rPr>
              <w:t>往执行器中，添加一个</w:t>
            </w:r>
            <w:r w:rsidR="00AE7BEB">
              <w:rPr>
                <w:rFonts w:hint="eastAsia"/>
                <w:lang w:eastAsia="zh-CN"/>
              </w:rPr>
              <w:t>子任务</w:t>
            </w:r>
            <w:r>
              <w:rPr>
                <w:rFonts w:hint="eastAsia"/>
                <w:lang w:eastAsia="zh-CN"/>
              </w:rPr>
              <w:t>。（执行器，支持多个</w:t>
            </w:r>
            <w:r w:rsidR="00AE7BEB">
              <w:rPr>
                <w:rFonts w:hint="eastAsia"/>
                <w:lang w:eastAsia="zh-CN"/>
              </w:rPr>
              <w:t>子任务</w:t>
            </w:r>
            <w:r>
              <w:rPr>
                <w:rFonts w:hint="eastAsia"/>
                <w:lang w:eastAsia="zh-CN"/>
              </w:rPr>
              <w:t>一起执行）</w:t>
            </w:r>
          </w:p>
        </w:tc>
      </w:tr>
      <w:tr w:rsidR="00F87240" w14:paraId="3FB224EB" w14:textId="77777777" w:rsidTr="005D69E1">
        <w:trPr>
          <w:trHeight w:val="324"/>
          <w:jc w:val="center"/>
        </w:trPr>
        <w:tc>
          <w:tcPr>
            <w:tcW w:w="2304" w:type="pct"/>
            <w:vAlign w:val="center"/>
          </w:tcPr>
          <w:p w14:paraId="7585E88D" w14:textId="77777777" w:rsidR="00F87240" w:rsidRDefault="00F87240">
            <w:pPr>
              <w:pStyle w:val="ac"/>
              <w:spacing w:before="120" w:after="120"/>
              <w:ind w:firstLine="420"/>
              <w:jc w:val="both"/>
              <w:rPr>
                <w:rStyle w:val="code"/>
              </w:rPr>
            </w:pPr>
            <w:r>
              <w:rPr>
                <w:rStyle w:val="code"/>
              </w:rPr>
              <w:t>runRoutineEarly() : void</w:t>
            </w:r>
          </w:p>
        </w:tc>
        <w:tc>
          <w:tcPr>
            <w:tcW w:w="2696" w:type="pct"/>
          </w:tcPr>
          <w:p w14:paraId="2D375B31" w14:textId="77777777" w:rsidR="00F87240" w:rsidRDefault="00F87240">
            <w:pPr>
              <w:pStyle w:val="ac"/>
              <w:jc w:val="both"/>
              <w:rPr>
                <w:lang w:eastAsia="zh-CN"/>
              </w:rPr>
            </w:pPr>
            <w:r>
              <w:rPr>
                <w:rFonts w:hint="eastAsia"/>
                <w:lang w:eastAsia="zh-CN"/>
              </w:rPr>
              <w:t>提早执行</w:t>
            </w:r>
            <w:r w:rsidR="00AE7BEB">
              <w:rPr>
                <w:rFonts w:hint="eastAsia"/>
                <w:lang w:eastAsia="zh-CN"/>
              </w:rPr>
              <w:t>子任务</w:t>
            </w:r>
            <w:r>
              <w:rPr>
                <w:rFonts w:hint="eastAsia"/>
                <w:lang w:eastAsia="zh-CN"/>
              </w:rPr>
              <w:t>，后调用</w:t>
            </w:r>
            <w:r>
              <w:rPr>
                <w:rFonts w:hint="eastAsia"/>
                <w:lang w:eastAsia="zh-CN"/>
              </w:rPr>
              <w:t>getResult</w:t>
            </w:r>
            <w:r>
              <w:rPr>
                <w:rFonts w:hint="eastAsia"/>
                <w:lang w:eastAsia="zh-CN"/>
              </w:rPr>
              <w:t>方法获取运算结果</w:t>
            </w:r>
            <w:r>
              <w:rPr>
                <w:rFonts w:hint="eastAsia"/>
                <w:lang w:eastAsia="zh-CN"/>
              </w:rPr>
              <w:t xml:space="preserve"> </w:t>
            </w:r>
            <w:r>
              <w:rPr>
                <w:rFonts w:hint="eastAsia"/>
                <w:lang w:eastAsia="zh-CN"/>
              </w:rPr>
              <w:t>特别适合在主流程中提前先处理任务重部分，再处理其它任务，最后再获取重任务计算结果的场景。这样处理的最大好处是优化和节约主流程的执行时间</w:t>
            </w:r>
          </w:p>
        </w:tc>
      </w:tr>
      <w:tr w:rsidR="00F87240" w14:paraId="0A08B3C9" w14:textId="77777777" w:rsidTr="005D69E1">
        <w:trPr>
          <w:trHeight w:val="324"/>
          <w:jc w:val="center"/>
        </w:trPr>
        <w:tc>
          <w:tcPr>
            <w:tcW w:w="2304" w:type="pct"/>
            <w:vAlign w:val="center"/>
          </w:tcPr>
          <w:p w14:paraId="303F151A" w14:textId="77777777" w:rsidR="00F87240" w:rsidRDefault="00F87240">
            <w:pPr>
              <w:pStyle w:val="ac"/>
              <w:spacing w:before="120" w:after="120"/>
              <w:ind w:firstLine="420"/>
              <w:jc w:val="both"/>
              <w:rPr>
                <w:rStyle w:val="code"/>
              </w:rPr>
            </w:pPr>
            <w:r>
              <w:rPr>
                <w:rStyle w:val="code"/>
              </w:rPr>
              <w:t>getResult() : Object</w:t>
            </w:r>
          </w:p>
        </w:tc>
        <w:tc>
          <w:tcPr>
            <w:tcW w:w="2696" w:type="pct"/>
          </w:tcPr>
          <w:p w14:paraId="7F195617" w14:textId="77777777" w:rsidR="00F87240" w:rsidRDefault="00F87240">
            <w:pPr>
              <w:pStyle w:val="ac"/>
              <w:jc w:val="both"/>
              <w:rPr>
                <w:lang w:eastAsia="zh-CN"/>
              </w:rPr>
            </w:pPr>
            <w:r>
              <w:rPr>
                <w:rFonts w:hint="eastAsia"/>
                <w:lang w:eastAsia="zh-CN"/>
              </w:rPr>
              <w:t>获取此</w:t>
            </w:r>
            <w:r w:rsidR="00AE7BEB">
              <w:rPr>
                <w:rFonts w:hint="eastAsia"/>
                <w:lang w:eastAsia="zh-CN"/>
              </w:rPr>
              <w:t>子任务</w:t>
            </w:r>
            <w:r>
              <w:rPr>
                <w:rFonts w:hint="eastAsia"/>
                <w:lang w:eastAsia="zh-CN"/>
              </w:rPr>
              <w:t>的处理结果（此方法会阻塞）</w:t>
            </w:r>
          </w:p>
        </w:tc>
      </w:tr>
      <w:tr w:rsidR="00F87240" w14:paraId="3572C9B8" w14:textId="77777777" w:rsidTr="005D69E1">
        <w:trPr>
          <w:trHeight w:val="324"/>
          <w:jc w:val="center"/>
        </w:trPr>
        <w:tc>
          <w:tcPr>
            <w:tcW w:w="2304" w:type="pct"/>
            <w:vAlign w:val="center"/>
          </w:tcPr>
          <w:p w14:paraId="0AE5CA37" w14:textId="77777777" w:rsidR="00F87240" w:rsidRDefault="00F87240">
            <w:pPr>
              <w:pStyle w:val="ac"/>
              <w:spacing w:before="120" w:after="120"/>
              <w:ind w:firstLine="420"/>
              <w:jc w:val="both"/>
              <w:rPr>
                <w:rStyle w:val="code"/>
              </w:rPr>
            </w:pPr>
            <w:r>
              <w:rPr>
                <w:rStyle w:val="code"/>
              </w:rPr>
              <w:t>runRoutineForTime() : Object</w:t>
            </w:r>
          </w:p>
        </w:tc>
        <w:tc>
          <w:tcPr>
            <w:tcW w:w="2696" w:type="pct"/>
          </w:tcPr>
          <w:p w14:paraId="2C8B4931" w14:textId="77777777" w:rsidR="00F87240" w:rsidRDefault="00F87240">
            <w:pPr>
              <w:pStyle w:val="ac"/>
              <w:jc w:val="both"/>
              <w:rPr>
                <w:lang w:eastAsia="zh-CN"/>
              </w:rPr>
            </w:pPr>
            <w:r>
              <w:rPr>
                <w:rFonts w:hint="eastAsia"/>
                <w:lang w:eastAsia="zh-CN"/>
              </w:rPr>
              <w:t>执行</w:t>
            </w:r>
            <w:r w:rsidR="00AE7BEB">
              <w:rPr>
                <w:rFonts w:hint="eastAsia"/>
                <w:lang w:eastAsia="zh-CN"/>
              </w:rPr>
              <w:t>子任务</w:t>
            </w:r>
            <w:r>
              <w:rPr>
                <w:rFonts w:hint="eastAsia"/>
                <w:lang w:eastAsia="zh-CN"/>
              </w:rPr>
              <w:t>并等待返回其计算结果。</w:t>
            </w:r>
            <w:r>
              <w:rPr>
                <w:rFonts w:hint="eastAsia"/>
                <w:lang w:eastAsia="zh-CN"/>
              </w:rPr>
              <w:t xml:space="preserve"> </w:t>
            </w:r>
            <w:r>
              <w:rPr>
                <w:rFonts w:hint="eastAsia"/>
                <w:lang w:eastAsia="zh-CN"/>
              </w:rPr>
              <w:t>根据此</w:t>
            </w:r>
            <w:r w:rsidR="00AE7BEB">
              <w:rPr>
                <w:rFonts w:hint="eastAsia"/>
                <w:lang w:eastAsia="zh-CN"/>
              </w:rPr>
              <w:t>子任务</w:t>
            </w:r>
            <w:r>
              <w:rPr>
                <w:rFonts w:hint="eastAsia"/>
                <w:lang w:eastAsia="zh-CN"/>
              </w:rPr>
              <w:t>设置最大阻塞时间来防止线程超时，则超出此时间会中断此</w:t>
            </w:r>
            <w:r w:rsidR="00AE7BEB">
              <w:rPr>
                <w:rFonts w:hint="eastAsia"/>
                <w:lang w:eastAsia="zh-CN"/>
              </w:rPr>
              <w:t>子任务</w:t>
            </w:r>
            <w:r>
              <w:rPr>
                <w:rFonts w:hint="eastAsia"/>
                <w:lang w:eastAsia="zh-CN"/>
              </w:rPr>
              <w:t xml:space="preserve"> </w:t>
            </w:r>
            <w:r>
              <w:rPr>
                <w:rFonts w:hint="eastAsia"/>
                <w:lang w:eastAsia="zh-CN"/>
              </w:rPr>
              <w:t>并触发</w:t>
            </w:r>
            <w:r w:rsidR="00AE7BEB">
              <w:rPr>
                <w:rFonts w:hint="eastAsia"/>
                <w:lang w:eastAsia="zh-CN"/>
              </w:rPr>
              <w:t>子任务</w:t>
            </w:r>
            <w:r>
              <w:rPr>
                <w:rFonts w:hint="eastAsia"/>
                <w:lang w:eastAsia="zh-CN"/>
              </w:rPr>
              <w:t>的</w:t>
            </w:r>
            <w:r>
              <w:rPr>
                <w:rFonts w:hint="eastAsia"/>
                <w:lang w:eastAsia="zh-CN"/>
              </w:rPr>
              <w:t>terminate()</w:t>
            </w:r>
            <w:r>
              <w:rPr>
                <w:rFonts w:hint="eastAsia"/>
                <w:lang w:eastAsia="zh-CN"/>
              </w:rPr>
              <w:t>事件（方法）</w:t>
            </w:r>
          </w:p>
          <w:p w14:paraId="7683B2E4" w14:textId="77777777" w:rsidR="00F87240" w:rsidRDefault="00F87240">
            <w:pPr>
              <w:pStyle w:val="ac"/>
              <w:jc w:val="both"/>
              <w:rPr>
                <w:lang w:eastAsia="zh-CN"/>
              </w:rPr>
            </w:pPr>
            <w:r>
              <w:rPr>
                <w:rFonts w:hint="eastAsia"/>
                <w:lang w:eastAsia="zh-CN"/>
              </w:rPr>
              <w:t xml:space="preserve">@return </w:t>
            </w:r>
            <w:r w:rsidR="00AE7BEB">
              <w:rPr>
                <w:rFonts w:hint="eastAsia"/>
                <w:lang w:eastAsia="zh-CN"/>
              </w:rPr>
              <w:t>子任务</w:t>
            </w:r>
            <w:r>
              <w:rPr>
                <w:rFonts w:hint="eastAsia"/>
                <w:lang w:eastAsia="zh-CN"/>
              </w:rPr>
              <w:t>结果</w:t>
            </w:r>
          </w:p>
        </w:tc>
      </w:tr>
      <w:tr w:rsidR="00F87240" w14:paraId="72EB6982" w14:textId="77777777" w:rsidTr="005D69E1">
        <w:trPr>
          <w:trHeight w:val="324"/>
          <w:jc w:val="center"/>
        </w:trPr>
        <w:tc>
          <w:tcPr>
            <w:tcW w:w="2304" w:type="pct"/>
            <w:vAlign w:val="center"/>
          </w:tcPr>
          <w:p w14:paraId="0FB1591C" w14:textId="77777777" w:rsidR="00F87240" w:rsidRDefault="00F87240">
            <w:pPr>
              <w:pStyle w:val="ac"/>
              <w:spacing w:before="120" w:after="120"/>
              <w:ind w:firstLine="420"/>
              <w:jc w:val="both"/>
              <w:rPr>
                <w:rStyle w:val="code"/>
              </w:rPr>
            </w:pPr>
            <w:r>
              <w:rPr>
                <w:rStyle w:val="code"/>
              </w:rPr>
              <w:t>runRoutineForTime(time : int) : Object</w:t>
            </w:r>
          </w:p>
        </w:tc>
        <w:tc>
          <w:tcPr>
            <w:tcW w:w="2696" w:type="pct"/>
          </w:tcPr>
          <w:p w14:paraId="21B442AB" w14:textId="77777777" w:rsidR="00F87240" w:rsidRDefault="00F87240">
            <w:pPr>
              <w:pStyle w:val="ac"/>
              <w:jc w:val="both"/>
              <w:rPr>
                <w:lang w:eastAsia="zh-CN"/>
              </w:rPr>
            </w:pPr>
            <w:r>
              <w:rPr>
                <w:rFonts w:hint="eastAsia"/>
                <w:lang w:eastAsia="zh-CN"/>
              </w:rPr>
              <w:t>同上。</w:t>
            </w:r>
          </w:p>
          <w:p w14:paraId="1B6E5624" w14:textId="77777777" w:rsidR="00F87240" w:rsidRDefault="00F87240">
            <w:pPr>
              <w:pStyle w:val="ac"/>
              <w:jc w:val="both"/>
              <w:rPr>
                <w:lang w:eastAsia="zh-CN"/>
              </w:rPr>
            </w:pPr>
            <w:r>
              <w:rPr>
                <w:rFonts w:hint="eastAsia"/>
                <w:lang w:eastAsia="zh-CN"/>
              </w:rPr>
              <w:t>只是支持自定义等待时间</w:t>
            </w:r>
          </w:p>
        </w:tc>
      </w:tr>
      <w:tr w:rsidR="00F87240" w14:paraId="31DCFF8C" w14:textId="77777777" w:rsidTr="005D69E1">
        <w:trPr>
          <w:trHeight w:val="324"/>
          <w:jc w:val="center"/>
        </w:trPr>
        <w:tc>
          <w:tcPr>
            <w:tcW w:w="2304" w:type="pct"/>
            <w:vAlign w:val="center"/>
          </w:tcPr>
          <w:p w14:paraId="4C3B968A" w14:textId="77777777" w:rsidR="00F87240" w:rsidRDefault="00F87240">
            <w:pPr>
              <w:pStyle w:val="ac"/>
              <w:spacing w:before="120" w:after="120"/>
              <w:ind w:firstLine="420"/>
              <w:jc w:val="both"/>
              <w:rPr>
                <w:rStyle w:val="code"/>
              </w:rPr>
            </w:pPr>
            <w:r>
              <w:rPr>
                <w:rStyle w:val="code"/>
              </w:rPr>
              <w:t>runRoutineParalleJoin() : void</w:t>
            </w:r>
          </w:p>
        </w:tc>
        <w:tc>
          <w:tcPr>
            <w:tcW w:w="2696" w:type="pct"/>
          </w:tcPr>
          <w:p w14:paraId="250AFEC8" w14:textId="77777777" w:rsidR="00F87240" w:rsidRDefault="00F87240">
            <w:pPr>
              <w:pStyle w:val="ac"/>
              <w:jc w:val="both"/>
              <w:rPr>
                <w:lang w:eastAsia="zh-CN"/>
              </w:rPr>
            </w:pPr>
            <w:r>
              <w:rPr>
                <w:rFonts w:hint="eastAsia"/>
                <w:lang w:eastAsia="zh-CN"/>
              </w:rPr>
              <w:t>并行执行</w:t>
            </w:r>
            <w:r w:rsidR="00AE7BEB">
              <w:rPr>
                <w:rFonts w:hint="eastAsia"/>
                <w:lang w:eastAsia="zh-CN"/>
              </w:rPr>
              <w:t>子任务</w:t>
            </w:r>
            <w:r>
              <w:rPr>
                <w:rFonts w:hint="eastAsia"/>
                <w:lang w:eastAsia="zh-CN"/>
              </w:rPr>
              <w:t>，并等待所有的</w:t>
            </w:r>
            <w:r w:rsidR="00AE7BEB">
              <w:rPr>
                <w:rFonts w:hint="eastAsia"/>
                <w:lang w:eastAsia="zh-CN"/>
              </w:rPr>
              <w:t>子任务</w:t>
            </w:r>
            <w:r>
              <w:rPr>
                <w:rFonts w:hint="eastAsia"/>
                <w:lang w:eastAsia="zh-CN"/>
              </w:rPr>
              <w:t>结束后再退出</w:t>
            </w:r>
            <w:r>
              <w:rPr>
                <w:rFonts w:hint="eastAsia"/>
                <w:lang w:eastAsia="zh-CN"/>
              </w:rPr>
              <w:t xml:space="preserve"> </w:t>
            </w:r>
            <w:r>
              <w:rPr>
                <w:rFonts w:hint="eastAsia"/>
                <w:lang w:eastAsia="zh-CN"/>
              </w:rPr>
              <w:t>（针对一组</w:t>
            </w:r>
            <w:r w:rsidR="00AE7BEB">
              <w:rPr>
                <w:rFonts w:hint="eastAsia"/>
                <w:lang w:eastAsia="zh-CN"/>
              </w:rPr>
              <w:t>子任务</w:t>
            </w:r>
            <w:r>
              <w:rPr>
                <w:rFonts w:hint="eastAsia"/>
                <w:lang w:eastAsia="zh-CN"/>
              </w:rPr>
              <w:t>，此方法会阻塞）</w:t>
            </w:r>
            <w:r>
              <w:rPr>
                <w:rFonts w:hint="eastAsia"/>
                <w:lang w:eastAsia="zh-CN"/>
              </w:rPr>
              <w:t xml:space="preserve"> </w:t>
            </w:r>
            <w:r>
              <w:rPr>
                <w:rFonts w:hint="eastAsia"/>
                <w:lang w:eastAsia="zh-CN"/>
              </w:rPr>
              <w:t>（没有超时处理机制，即使</w:t>
            </w:r>
            <w:r w:rsidR="00AE7BEB">
              <w:rPr>
                <w:rFonts w:hint="eastAsia"/>
                <w:lang w:eastAsia="zh-CN"/>
              </w:rPr>
              <w:t>子任务</w:t>
            </w:r>
            <w:r>
              <w:rPr>
                <w:rFonts w:hint="eastAsia"/>
                <w:lang w:eastAsia="zh-CN"/>
              </w:rPr>
              <w:t>设置最大阻塞时间也无效）</w:t>
            </w:r>
          </w:p>
        </w:tc>
      </w:tr>
      <w:tr w:rsidR="00F87240" w14:paraId="650A9A8F" w14:textId="77777777" w:rsidTr="005D69E1">
        <w:trPr>
          <w:trHeight w:val="324"/>
          <w:jc w:val="center"/>
        </w:trPr>
        <w:tc>
          <w:tcPr>
            <w:tcW w:w="2304" w:type="pct"/>
            <w:vAlign w:val="center"/>
          </w:tcPr>
          <w:p w14:paraId="06445CE1" w14:textId="77777777" w:rsidR="00F87240" w:rsidRDefault="00F87240">
            <w:pPr>
              <w:pStyle w:val="ac"/>
              <w:spacing w:before="120" w:after="120"/>
              <w:ind w:firstLine="420"/>
              <w:jc w:val="both"/>
              <w:rPr>
                <w:rStyle w:val="code"/>
              </w:rPr>
            </w:pPr>
            <w:r>
              <w:rPr>
                <w:rStyle w:val="code"/>
              </w:rPr>
              <w:t>runRoutineInTurn() : void</w:t>
            </w:r>
          </w:p>
        </w:tc>
        <w:tc>
          <w:tcPr>
            <w:tcW w:w="2696" w:type="pct"/>
          </w:tcPr>
          <w:p w14:paraId="07ABCE00" w14:textId="77777777" w:rsidR="00F87240" w:rsidRDefault="00F87240">
            <w:pPr>
              <w:pStyle w:val="ac"/>
              <w:jc w:val="both"/>
              <w:rPr>
                <w:lang w:eastAsia="zh-CN"/>
              </w:rPr>
            </w:pPr>
            <w:r>
              <w:rPr>
                <w:rFonts w:hint="eastAsia"/>
                <w:lang w:eastAsia="zh-CN"/>
              </w:rPr>
              <w:t>依次执行</w:t>
            </w:r>
            <w:r w:rsidR="00AE7BEB">
              <w:rPr>
                <w:rFonts w:hint="eastAsia"/>
                <w:lang w:eastAsia="zh-CN"/>
              </w:rPr>
              <w:t>子任务</w:t>
            </w:r>
            <w:r>
              <w:rPr>
                <w:rFonts w:hint="eastAsia"/>
                <w:lang w:eastAsia="zh-CN"/>
              </w:rPr>
              <w:t>（按照顺序前一个</w:t>
            </w:r>
            <w:r w:rsidR="00AE7BEB">
              <w:rPr>
                <w:rFonts w:hint="eastAsia"/>
                <w:lang w:eastAsia="zh-CN"/>
              </w:rPr>
              <w:t>子任务</w:t>
            </w:r>
            <w:r>
              <w:rPr>
                <w:rFonts w:hint="eastAsia"/>
                <w:lang w:eastAsia="zh-CN"/>
              </w:rPr>
              <w:t>运行完毕才接着运行下一个，直到所有的</w:t>
            </w:r>
            <w:r w:rsidR="00AE7BEB">
              <w:rPr>
                <w:rFonts w:hint="eastAsia"/>
                <w:lang w:eastAsia="zh-CN"/>
              </w:rPr>
              <w:t>子任务</w:t>
            </w:r>
            <w:r>
              <w:rPr>
                <w:rFonts w:hint="eastAsia"/>
                <w:lang w:eastAsia="zh-CN"/>
              </w:rPr>
              <w:t>执行完毕）</w:t>
            </w:r>
            <w:r>
              <w:rPr>
                <w:rFonts w:hint="eastAsia"/>
                <w:lang w:eastAsia="zh-CN"/>
              </w:rPr>
              <w:t xml:space="preserve"> </w:t>
            </w:r>
            <w:r>
              <w:rPr>
                <w:rFonts w:hint="eastAsia"/>
                <w:lang w:eastAsia="zh-CN"/>
              </w:rPr>
              <w:t>（针对一组</w:t>
            </w:r>
            <w:r w:rsidR="00AE7BEB">
              <w:rPr>
                <w:rFonts w:hint="eastAsia"/>
                <w:lang w:eastAsia="zh-CN"/>
              </w:rPr>
              <w:t>子任务</w:t>
            </w:r>
            <w:r>
              <w:rPr>
                <w:rFonts w:hint="eastAsia"/>
                <w:lang w:eastAsia="zh-CN"/>
              </w:rPr>
              <w:t>）</w:t>
            </w:r>
          </w:p>
        </w:tc>
      </w:tr>
      <w:tr w:rsidR="00F87240" w14:paraId="6041D07D" w14:textId="77777777" w:rsidTr="005D69E1">
        <w:trPr>
          <w:trHeight w:val="324"/>
          <w:jc w:val="center"/>
        </w:trPr>
        <w:tc>
          <w:tcPr>
            <w:tcW w:w="5000" w:type="pct"/>
            <w:gridSpan w:val="2"/>
            <w:vAlign w:val="center"/>
          </w:tcPr>
          <w:p w14:paraId="62D84181" w14:textId="77777777" w:rsidR="00F87240" w:rsidRDefault="00F87240">
            <w:pPr>
              <w:pStyle w:val="ac"/>
              <w:jc w:val="both"/>
            </w:pPr>
            <w:r>
              <w:rPr>
                <w:rStyle w:val="note-flag"/>
                <w:rFonts w:hint="eastAsia"/>
              </w:rPr>
              <w:lastRenderedPageBreak/>
              <w:t>[1]</w:t>
            </w:r>
            <w:r>
              <w:rPr>
                <w:rFonts w:hint="eastAsia"/>
              </w:rPr>
              <w:t>线程池相关的参数配置在</w:t>
            </w:r>
            <w:r>
              <w:t>RoutinesPool.properties</w:t>
            </w:r>
            <w:r>
              <w:rPr>
                <w:rFonts w:hint="eastAsia"/>
              </w:rPr>
              <w:t>属性文件里面，默认的配置为：</w:t>
            </w:r>
          </w:p>
          <w:p w14:paraId="1D55DEBD" w14:textId="77777777" w:rsidR="00F87240" w:rsidRDefault="00F87240">
            <w:pPr>
              <w:pStyle w:val="code-section"/>
              <w:rPr>
                <w:u w:val="single"/>
              </w:rPr>
            </w:pPr>
            <w:r>
              <w:rPr>
                <w:rFonts w:hint="eastAsia"/>
                <w:u w:val="single"/>
              </w:rPr>
              <w:t>#设置线程池的属性</w:t>
            </w:r>
          </w:p>
          <w:p w14:paraId="024EA938" w14:textId="77777777" w:rsidR="00F87240" w:rsidRDefault="00F87240">
            <w:pPr>
              <w:pStyle w:val="code-section"/>
              <w:rPr>
                <w:u w:val="single"/>
              </w:rPr>
            </w:pPr>
            <w:r>
              <w:rPr>
                <w:u w:val="single"/>
              </w:rPr>
              <w:t>pool-max-size=200</w:t>
            </w:r>
          </w:p>
          <w:p w14:paraId="1EBE716F" w14:textId="77777777" w:rsidR="00F87240" w:rsidRDefault="00F87240">
            <w:pPr>
              <w:pStyle w:val="code-section"/>
              <w:rPr>
                <w:u w:val="single"/>
              </w:rPr>
            </w:pPr>
            <w:r>
              <w:rPr>
                <w:u w:val="single"/>
              </w:rPr>
              <w:t>pool-min-size=20</w:t>
            </w:r>
          </w:p>
          <w:p w14:paraId="0B1269A0" w14:textId="77777777" w:rsidR="00F87240" w:rsidRDefault="00F87240">
            <w:pPr>
              <w:pStyle w:val="code-section"/>
              <w:rPr>
                <w:u w:val="single"/>
              </w:rPr>
            </w:pPr>
            <w:r>
              <w:rPr>
                <w:u w:val="single"/>
              </w:rPr>
              <w:t>#m</w:t>
            </w:r>
          </w:p>
          <w:p w14:paraId="5C6ACF61" w14:textId="77777777" w:rsidR="00F87240" w:rsidRDefault="00F87240">
            <w:pPr>
              <w:pStyle w:val="code-section"/>
              <w:rPr>
                <w:u w:val="single"/>
              </w:rPr>
            </w:pPr>
            <w:r>
              <w:rPr>
                <w:u w:val="single"/>
              </w:rPr>
              <w:t>idlesse-minute=1</w:t>
            </w:r>
          </w:p>
          <w:p w14:paraId="08A2952F" w14:textId="77777777" w:rsidR="00F87240" w:rsidRDefault="00F87240">
            <w:pPr>
              <w:pStyle w:val="ac"/>
              <w:jc w:val="both"/>
            </w:pPr>
            <w:r>
              <w:rPr>
                <w:rFonts w:hint="eastAsia"/>
              </w:rPr>
              <w:t>可以根据需求通过修改这个文件优化设置。</w:t>
            </w:r>
          </w:p>
        </w:tc>
      </w:tr>
    </w:tbl>
    <w:p w14:paraId="57E82FE3" w14:textId="77777777" w:rsidR="00F87240" w:rsidRDefault="00F87240" w:rsidP="00B964FD">
      <w:pPr>
        <w:ind w:firstLine="420"/>
        <w:rPr>
          <w:lang w:val="fr-FR" w:eastAsia="fr-FR"/>
        </w:rPr>
      </w:pPr>
      <w:r>
        <w:rPr>
          <w:rFonts w:hint="eastAsia"/>
          <w:lang w:val="fr-FR" w:eastAsia="fr-FR"/>
        </w:rPr>
        <w:t>常规执行一个</w:t>
      </w:r>
      <w:r w:rsidR="00AE7BEB">
        <w:rPr>
          <w:rFonts w:hint="eastAsia"/>
          <w:lang w:val="fr-FR" w:eastAsia="fr-FR"/>
        </w:rPr>
        <w:t>子任务</w:t>
      </w:r>
      <w:r>
        <w:rPr>
          <w:rFonts w:hint="eastAsia"/>
          <w:lang w:val="fr-FR" w:eastAsia="fr-FR"/>
        </w:rPr>
        <w:t>前面代码已经演示过，下面示例一下其它特别执行方式：</w:t>
      </w:r>
    </w:p>
    <w:p w14:paraId="01820790" w14:textId="77777777" w:rsidR="00F87240" w:rsidRDefault="00F87240">
      <w:pPr>
        <w:pStyle w:val="af0"/>
        <w:rPr>
          <w:lang w:val="fr-FR" w:eastAsia="fr-FR"/>
        </w:rPr>
      </w:pPr>
      <w:r>
        <w:rPr>
          <w:rFonts w:hint="eastAsia"/>
          <w:lang w:val="fr-FR" w:eastAsia="fr-FR"/>
        </w:rPr>
        <w:t>针对一组</w:t>
      </w:r>
      <w:r w:rsidR="00AE7BEB">
        <w:rPr>
          <w:rFonts w:hint="eastAsia"/>
          <w:lang w:val="fr-FR" w:eastAsia="fr-FR"/>
        </w:rPr>
        <w:t>子任务</w:t>
      </w:r>
      <w:r>
        <w:rPr>
          <w:rFonts w:hint="eastAsia"/>
          <w:lang w:val="fr-FR" w:eastAsia="fr-FR"/>
        </w:rPr>
        <w:t>，并行执行，并等待所有</w:t>
      </w:r>
      <w:r w:rsidR="00AE7BEB">
        <w:rPr>
          <w:rFonts w:hint="eastAsia"/>
          <w:lang w:val="fr-FR" w:eastAsia="fr-FR"/>
        </w:rPr>
        <w:t>子任务</w:t>
      </w:r>
      <w:r>
        <w:rPr>
          <w:rFonts w:hint="eastAsia"/>
          <w:lang w:val="fr-FR" w:eastAsia="fr-FR"/>
        </w:rPr>
        <w:t>结束后再返回</w:t>
      </w:r>
    </w:p>
    <w:p w14:paraId="7468C898" w14:textId="77777777" w:rsidR="00F87240" w:rsidRDefault="000B3E2D" w:rsidP="00B964FD">
      <w:pPr>
        <w:ind w:firstLine="420"/>
        <w:jc w:val="center"/>
        <w:rPr>
          <w:lang w:val="fr-FR" w:eastAsia="fr-FR"/>
        </w:rPr>
      </w:pPr>
      <w:r>
        <w:rPr>
          <w:noProof/>
          <w:lang w:eastAsia="zh-CN" w:bidi="ar-SA"/>
        </w:rPr>
        <w:drawing>
          <wp:inline distT="0" distB="0" distL="0" distR="0" wp14:anchorId="4D7191EC" wp14:editId="18F7E194">
            <wp:extent cx="4914900" cy="1781175"/>
            <wp:effectExtent l="19050" t="0" r="0" b="0"/>
            <wp:docPr id="70" name="图片 70" descr="5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591278576189468.png"/>
                    <pic:cNvPicPr>
                      <a:picLocks noChangeArrowheads="1"/>
                    </pic:cNvPicPr>
                  </pic:nvPicPr>
                  <pic:blipFill>
                    <a:blip r:embed="rId202" cstate="print"/>
                    <a:srcRect/>
                    <a:stretch>
                      <a:fillRect/>
                    </a:stretch>
                  </pic:blipFill>
                  <pic:spPr bwMode="auto">
                    <a:xfrm>
                      <a:off x="0" y="0"/>
                      <a:ext cx="4914900" cy="1781175"/>
                    </a:xfrm>
                    <a:prstGeom prst="rect">
                      <a:avLst/>
                    </a:prstGeom>
                    <a:noFill/>
                    <a:ln w="9525">
                      <a:noFill/>
                      <a:miter lim="800000"/>
                      <a:headEnd/>
                      <a:tailEnd/>
                    </a:ln>
                    <a:effectLst/>
                  </pic:spPr>
                </pic:pic>
              </a:graphicData>
            </a:graphic>
          </wp:inline>
        </w:drawing>
      </w:r>
    </w:p>
    <w:p w14:paraId="72E472A4" w14:textId="77777777" w:rsidR="00F87240" w:rsidRDefault="00F87240" w:rsidP="00B964FD">
      <w:pPr>
        <w:ind w:firstLine="420"/>
        <w:jc w:val="center"/>
        <w:rPr>
          <w:lang w:val="fr-FR" w:eastAsia="fr-FR"/>
        </w:rPr>
      </w:pPr>
      <w:r>
        <w:rPr>
          <w:rFonts w:hint="eastAsia"/>
          <w:lang w:val="fr-FR" w:eastAsia="fr-FR"/>
        </w:rPr>
        <w:t>并行执行示意图</w:t>
      </w:r>
    </w:p>
    <w:p w14:paraId="410EF9E2" w14:textId="77777777" w:rsidR="00F87240" w:rsidRDefault="00F87240" w:rsidP="00B964FD">
      <w:pPr>
        <w:ind w:firstLine="420"/>
        <w:jc w:val="both"/>
        <w:rPr>
          <w:lang w:val="fr-FR" w:eastAsia="fr-FR"/>
        </w:rPr>
      </w:pPr>
      <w:r>
        <w:rPr>
          <w:rFonts w:hint="eastAsia"/>
          <w:lang w:val="fr-FR" w:eastAsia="fr-FR"/>
        </w:rPr>
        <w:t>构建</w:t>
      </w:r>
      <w:r>
        <w:rPr>
          <w:rFonts w:hint="eastAsia"/>
          <w:lang w:val="fr-FR" w:eastAsia="fr-FR"/>
        </w:rPr>
        <w:t>3</w:t>
      </w:r>
      <w:r>
        <w:rPr>
          <w:rFonts w:hint="eastAsia"/>
          <w:lang w:val="fr-FR" w:eastAsia="fr-FR"/>
        </w:rPr>
        <w:t>个</w:t>
      </w:r>
      <w:r w:rsidR="00AE7BEB">
        <w:rPr>
          <w:rFonts w:hint="eastAsia"/>
          <w:lang w:val="fr-FR" w:eastAsia="fr-FR"/>
        </w:rPr>
        <w:t>子任务</w:t>
      </w:r>
      <w:r>
        <w:rPr>
          <w:rFonts w:hint="eastAsia"/>
          <w:lang w:val="fr-FR" w:eastAsia="fr-FR"/>
        </w:rPr>
        <w:t>，代码分别为，</w:t>
      </w:r>
      <w:r>
        <w:rPr>
          <w:rFonts w:hint="eastAsia"/>
          <w:lang w:val="fr-FR" w:eastAsia="fr-FR"/>
        </w:rPr>
        <w:t>SR1</w:t>
      </w:r>
      <w:r>
        <w:rPr>
          <w:rFonts w:hint="eastAsia"/>
          <w:lang w:val="fr-FR" w:eastAsia="fr-FR"/>
        </w:rPr>
        <w:t>代码：</w:t>
      </w:r>
    </w:p>
    <w:p w14:paraId="76953A20"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55E3D476" w14:textId="77777777" w:rsidR="00F87240" w:rsidRDefault="00F87240">
      <w:pPr>
        <w:pStyle w:val="code-section"/>
        <w:rPr>
          <w:lang w:val="fr-FR" w:eastAsia="fr-FR"/>
        </w:rPr>
      </w:pPr>
      <w:r>
        <w:rPr>
          <w:b/>
          <w:color w:val="7F0055"/>
          <w:lang w:val="fr-FR" w:eastAsia="fr-FR"/>
        </w:rPr>
        <w:lastRenderedPageBreak/>
        <w:t>import</w:t>
      </w:r>
      <w:r>
        <w:rPr>
          <w:lang w:val="fr-FR" w:eastAsia="fr-FR"/>
        </w:rPr>
        <w:t xml:space="preserve"> com.beetle.framework.appsrv.</w:t>
      </w:r>
      <w:r w:rsidR="001F005F">
        <w:rPr>
          <w:lang w:val="fr-FR" w:eastAsia="fr-FR"/>
        </w:rPr>
        <w:t>TaskImp</w:t>
      </w:r>
      <w:r>
        <w:rPr>
          <w:lang w:val="fr-FR" w:eastAsia="fr-FR"/>
        </w:rPr>
        <w:t>;</w:t>
      </w:r>
    </w:p>
    <w:p w14:paraId="205A9001"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SR1 </w:t>
      </w:r>
      <w:r>
        <w:rPr>
          <w:b/>
          <w:color w:val="7F0055"/>
          <w:lang w:val="fr-FR" w:eastAsia="fr-FR"/>
        </w:rPr>
        <w:t>extends</w:t>
      </w:r>
      <w:r>
        <w:rPr>
          <w:lang w:val="fr-FR" w:eastAsia="fr-FR"/>
        </w:rPr>
        <w:t xml:space="preserve"> </w:t>
      </w:r>
      <w:r w:rsidR="001F005F">
        <w:rPr>
          <w:lang w:val="fr-FR" w:eastAsia="fr-FR"/>
        </w:rPr>
        <w:t>TaskImp</w:t>
      </w:r>
      <w:r>
        <w:rPr>
          <w:lang w:val="fr-FR" w:eastAsia="fr-FR"/>
        </w:rPr>
        <w:t xml:space="preserve"> {</w:t>
      </w:r>
    </w:p>
    <w:p w14:paraId="4D5347BC" w14:textId="77777777" w:rsidR="00F87240" w:rsidRDefault="00F87240">
      <w:pPr>
        <w:pStyle w:val="code-section"/>
        <w:rPr>
          <w:lang w:val="fr-FR" w:eastAsia="fr-FR"/>
        </w:rPr>
      </w:pPr>
      <w:r>
        <w:rPr>
          <w:lang w:val="fr-FR" w:eastAsia="fr-FR"/>
        </w:rPr>
        <w:tab/>
      </w:r>
      <w:r>
        <w:rPr>
          <w:b/>
          <w:color w:val="7F0055"/>
          <w:lang w:val="fr-FR" w:eastAsia="fr-FR"/>
        </w:rPr>
        <w:t>protected</w:t>
      </w:r>
      <w:r>
        <w:rPr>
          <w:lang w:val="fr-FR" w:eastAsia="fr-FR"/>
        </w:rPr>
        <w:t xml:space="preserve"> </w:t>
      </w:r>
      <w:r>
        <w:rPr>
          <w:b/>
          <w:color w:val="7F0055"/>
          <w:lang w:val="fr-FR" w:eastAsia="fr-FR"/>
        </w:rPr>
        <w:t>void</w:t>
      </w:r>
      <w:r>
        <w:rPr>
          <w:lang w:val="fr-FR" w:eastAsia="fr-FR"/>
        </w:rPr>
        <w:t xml:space="preserve"> routine() </w:t>
      </w:r>
      <w:r>
        <w:rPr>
          <w:b/>
          <w:color w:val="7F0055"/>
          <w:lang w:val="fr-FR" w:eastAsia="fr-FR"/>
        </w:rPr>
        <w:t>throws</w:t>
      </w:r>
      <w:r>
        <w:rPr>
          <w:lang w:val="fr-FR" w:eastAsia="fr-FR"/>
        </w:rPr>
        <w:t xml:space="preserve"> InterruptedException {</w:t>
      </w:r>
    </w:p>
    <w:p w14:paraId="0EF3DB2E" w14:textId="77777777" w:rsidR="00F87240" w:rsidRDefault="00F87240">
      <w:pPr>
        <w:pStyle w:val="code-section"/>
        <w:rPr>
          <w:lang w:val="fr-FR" w:eastAsia="fr-FR"/>
        </w:rPr>
      </w:pPr>
      <w:r>
        <w:rPr>
          <w:lang w:val="fr-FR" w:eastAsia="fr-FR"/>
        </w:rPr>
        <w:tab/>
      </w:r>
      <w:r>
        <w:rPr>
          <w:lang w:val="fr-FR" w:eastAsia="fr-FR"/>
        </w:rPr>
        <w:tab/>
        <w:t>System.</w:t>
      </w:r>
      <w:r>
        <w:rPr>
          <w:i/>
          <w:color w:val="0000C0"/>
          <w:lang w:val="fr-FR" w:eastAsia="fr-FR"/>
        </w:rPr>
        <w:t>out</w:t>
      </w:r>
      <w:r>
        <w:rPr>
          <w:lang w:val="fr-FR" w:eastAsia="fr-FR"/>
        </w:rPr>
        <w:t>.println(</w:t>
      </w:r>
      <w:r>
        <w:rPr>
          <w:color w:val="2A00FF"/>
          <w:lang w:val="fr-FR" w:eastAsia="fr-FR"/>
        </w:rPr>
        <w:t>"sr1-begin"</w:t>
      </w:r>
      <w:r>
        <w:rPr>
          <w:lang w:val="fr-FR" w:eastAsia="fr-FR"/>
        </w:rPr>
        <w:t>);</w:t>
      </w:r>
    </w:p>
    <w:p w14:paraId="3C2C2C0F" w14:textId="77777777" w:rsidR="00F87240" w:rsidRDefault="00F87240">
      <w:pPr>
        <w:pStyle w:val="code-section"/>
        <w:rPr>
          <w:lang w:val="fr-FR" w:eastAsia="fr-FR"/>
        </w:rPr>
      </w:pPr>
      <w:r>
        <w:rPr>
          <w:lang w:val="fr-FR" w:eastAsia="fr-FR"/>
        </w:rPr>
        <w:tab/>
      </w:r>
      <w:r>
        <w:rPr>
          <w:lang w:val="fr-FR" w:eastAsia="fr-FR"/>
        </w:rPr>
        <w:tab/>
      </w:r>
      <w:r>
        <w:rPr>
          <w:i/>
          <w:lang w:val="fr-FR" w:eastAsia="fr-FR"/>
        </w:rPr>
        <w:t>sleep</w:t>
      </w:r>
      <w:r>
        <w:rPr>
          <w:lang w:val="fr-FR" w:eastAsia="fr-FR"/>
        </w:rPr>
        <w:t>(3000);</w:t>
      </w:r>
    </w:p>
    <w:p w14:paraId="05A305B5" w14:textId="77777777" w:rsidR="00F87240" w:rsidRDefault="00F87240">
      <w:pPr>
        <w:pStyle w:val="code-section"/>
        <w:rPr>
          <w:lang w:val="fr-FR" w:eastAsia="fr-FR"/>
        </w:rPr>
      </w:pPr>
      <w:r>
        <w:rPr>
          <w:lang w:val="fr-FR" w:eastAsia="fr-FR"/>
        </w:rPr>
        <w:tab/>
      </w:r>
      <w:r>
        <w:rPr>
          <w:lang w:val="fr-FR" w:eastAsia="fr-FR"/>
        </w:rPr>
        <w:tab/>
        <w:t>System.</w:t>
      </w:r>
      <w:r>
        <w:rPr>
          <w:i/>
          <w:color w:val="0000C0"/>
          <w:lang w:val="fr-FR" w:eastAsia="fr-FR"/>
        </w:rPr>
        <w:t>out</w:t>
      </w:r>
      <w:r>
        <w:rPr>
          <w:lang w:val="fr-FR" w:eastAsia="fr-FR"/>
        </w:rPr>
        <w:t>.println(</w:t>
      </w:r>
      <w:r>
        <w:rPr>
          <w:color w:val="2A00FF"/>
          <w:lang w:val="fr-FR" w:eastAsia="fr-FR"/>
        </w:rPr>
        <w:t>"sr1-end"</w:t>
      </w:r>
      <w:r>
        <w:rPr>
          <w:lang w:val="fr-FR" w:eastAsia="fr-FR"/>
        </w:rPr>
        <w:t>);</w:t>
      </w:r>
    </w:p>
    <w:p w14:paraId="5A1EA474" w14:textId="77777777" w:rsidR="00F87240" w:rsidRDefault="00F87240">
      <w:pPr>
        <w:pStyle w:val="code-section"/>
        <w:rPr>
          <w:lang w:val="fr-FR" w:eastAsia="fr-FR"/>
        </w:rPr>
      </w:pPr>
      <w:r>
        <w:rPr>
          <w:lang w:val="fr-FR" w:eastAsia="fr-FR"/>
        </w:rPr>
        <w:tab/>
        <w:t>}</w:t>
      </w:r>
    </w:p>
    <w:p w14:paraId="6497DCB7" w14:textId="77777777" w:rsidR="00F87240" w:rsidRDefault="00F87240">
      <w:pPr>
        <w:pStyle w:val="code-section"/>
        <w:rPr>
          <w:lang w:val="fr-FR" w:eastAsia="fr-FR"/>
        </w:rPr>
      </w:pPr>
      <w:r>
        <w:rPr>
          <w:lang w:val="fr-FR" w:eastAsia="fr-FR"/>
        </w:rPr>
        <w:t>}</w:t>
      </w:r>
    </w:p>
    <w:p w14:paraId="30FB4BDF" w14:textId="77777777" w:rsidR="00F87240" w:rsidRDefault="00F87240" w:rsidP="00B964FD">
      <w:pPr>
        <w:ind w:firstLine="420"/>
        <w:rPr>
          <w:lang w:val="fr-FR" w:eastAsia="fr-FR"/>
        </w:rPr>
      </w:pPr>
      <w:r>
        <w:rPr>
          <w:rFonts w:hint="eastAsia"/>
          <w:lang w:val="fr-FR" w:eastAsia="fr-FR"/>
        </w:rPr>
        <w:t>SR2</w:t>
      </w:r>
      <w:r>
        <w:rPr>
          <w:rFonts w:hint="eastAsia"/>
          <w:lang w:val="fr-FR" w:eastAsia="fr-FR"/>
        </w:rPr>
        <w:t>代码：</w:t>
      </w:r>
    </w:p>
    <w:p w14:paraId="339A795D"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482EA5F9"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1F005F">
        <w:rPr>
          <w:lang w:val="fr-FR" w:eastAsia="fr-FR"/>
        </w:rPr>
        <w:t>TaskImp</w:t>
      </w:r>
      <w:r>
        <w:rPr>
          <w:lang w:val="fr-FR" w:eastAsia="fr-FR"/>
        </w:rPr>
        <w:t>;</w:t>
      </w:r>
    </w:p>
    <w:p w14:paraId="40A21C58" w14:textId="77777777" w:rsidR="00F87240" w:rsidRDefault="00F87240">
      <w:pPr>
        <w:pStyle w:val="code-section"/>
        <w:rPr>
          <w:lang w:val="fr-FR" w:eastAsia="fr-FR"/>
        </w:rPr>
      </w:pPr>
      <w:r>
        <w:rPr>
          <w:b/>
          <w:color w:val="7F0055"/>
          <w:lang w:val="fr-FR" w:eastAsia="fr-FR"/>
        </w:rPr>
        <w:t>public</w:t>
      </w:r>
      <w:r>
        <w:rPr>
          <w:lang w:val="fr-FR" w:eastAsia="fr-FR"/>
        </w:rPr>
        <w:t xml:space="preserve"> </w:t>
      </w:r>
      <w:r>
        <w:rPr>
          <w:b/>
          <w:color w:val="7F0055"/>
          <w:lang w:val="fr-FR" w:eastAsia="fr-FR"/>
        </w:rPr>
        <w:t>class</w:t>
      </w:r>
      <w:r>
        <w:rPr>
          <w:lang w:val="fr-FR" w:eastAsia="fr-FR"/>
        </w:rPr>
        <w:t xml:space="preserve"> SR2 </w:t>
      </w:r>
      <w:r>
        <w:rPr>
          <w:b/>
          <w:color w:val="7F0055"/>
          <w:lang w:val="fr-FR" w:eastAsia="fr-FR"/>
        </w:rPr>
        <w:t>extends</w:t>
      </w:r>
      <w:r>
        <w:rPr>
          <w:lang w:val="fr-FR" w:eastAsia="fr-FR"/>
        </w:rPr>
        <w:t xml:space="preserve"> </w:t>
      </w:r>
      <w:r w:rsidR="001F005F">
        <w:rPr>
          <w:lang w:val="fr-FR" w:eastAsia="fr-FR"/>
        </w:rPr>
        <w:t>TaskImp</w:t>
      </w:r>
      <w:r>
        <w:rPr>
          <w:lang w:val="fr-FR" w:eastAsia="fr-FR"/>
        </w:rPr>
        <w:t xml:space="preserve"> {</w:t>
      </w:r>
    </w:p>
    <w:p w14:paraId="26264279" w14:textId="77777777" w:rsidR="00F87240" w:rsidRDefault="00F87240">
      <w:pPr>
        <w:pStyle w:val="code-section"/>
        <w:rPr>
          <w:lang w:val="fr-FR" w:eastAsia="fr-FR"/>
        </w:rPr>
      </w:pPr>
      <w:r>
        <w:rPr>
          <w:lang w:val="fr-FR" w:eastAsia="fr-FR"/>
        </w:rPr>
        <w:tab/>
      </w:r>
      <w:r>
        <w:rPr>
          <w:b/>
          <w:color w:val="7F0055"/>
          <w:lang w:val="fr-FR" w:eastAsia="fr-FR"/>
        </w:rPr>
        <w:t>protected</w:t>
      </w:r>
      <w:r>
        <w:rPr>
          <w:lang w:val="fr-FR" w:eastAsia="fr-FR"/>
        </w:rPr>
        <w:t xml:space="preserve"> </w:t>
      </w:r>
      <w:r>
        <w:rPr>
          <w:b/>
          <w:color w:val="7F0055"/>
          <w:lang w:val="fr-FR" w:eastAsia="fr-FR"/>
        </w:rPr>
        <w:t>void</w:t>
      </w:r>
      <w:r>
        <w:rPr>
          <w:lang w:val="fr-FR" w:eastAsia="fr-FR"/>
        </w:rPr>
        <w:t xml:space="preserve"> routine() </w:t>
      </w:r>
      <w:r>
        <w:rPr>
          <w:b/>
          <w:color w:val="7F0055"/>
          <w:lang w:val="fr-FR" w:eastAsia="fr-FR"/>
        </w:rPr>
        <w:t>throws</w:t>
      </w:r>
      <w:r>
        <w:rPr>
          <w:lang w:val="fr-FR" w:eastAsia="fr-FR"/>
        </w:rPr>
        <w:t xml:space="preserve"> InterruptedException {</w:t>
      </w:r>
    </w:p>
    <w:p w14:paraId="24D0E204" w14:textId="77777777" w:rsidR="00F87240" w:rsidRDefault="00F87240">
      <w:pPr>
        <w:pStyle w:val="code-section"/>
      </w:pPr>
      <w:r>
        <w:rPr>
          <w:lang w:val="fr-FR" w:eastAsia="fr-FR"/>
        </w:rPr>
        <w:tab/>
      </w:r>
      <w:r>
        <w:rPr>
          <w:lang w:val="fr-FR" w:eastAsia="fr-FR"/>
        </w:rPr>
        <w:tab/>
      </w:r>
      <w:r>
        <w:t>System.</w:t>
      </w:r>
      <w:r>
        <w:rPr>
          <w:i/>
          <w:color w:val="0000C0"/>
        </w:rPr>
        <w:t>out</w:t>
      </w:r>
      <w:r>
        <w:t>.println(</w:t>
      </w:r>
      <w:r>
        <w:rPr>
          <w:color w:val="2A00FF"/>
        </w:rPr>
        <w:t>"sr2-begin"</w:t>
      </w:r>
      <w:r>
        <w:t>);</w:t>
      </w:r>
    </w:p>
    <w:p w14:paraId="7C7B86EB" w14:textId="77777777" w:rsidR="00F87240" w:rsidRDefault="00F87240">
      <w:pPr>
        <w:pStyle w:val="code-section"/>
      </w:pPr>
      <w:r>
        <w:tab/>
      </w:r>
      <w:r>
        <w:tab/>
      </w:r>
      <w:r>
        <w:rPr>
          <w:i/>
        </w:rPr>
        <w:t>sleep</w:t>
      </w:r>
      <w:r>
        <w:t>(2000);</w:t>
      </w:r>
    </w:p>
    <w:p w14:paraId="29F3F2EA" w14:textId="77777777" w:rsidR="00F87240" w:rsidRDefault="00F87240">
      <w:pPr>
        <w:pStyle w:val="code-section"/>
      </w:pPr>
      <w:r>
        <w:tab/>
      </w:r>
      <w:r>
        <w:tab/>
        <w:t>System.</w:t>
      </w:r>
      <w:r>
        <w:rPr>
          <w:i/>
          <w:color w:val="0000C0"/>
        </w:rPr>
        <w:t>out</w:t>
      </w:r>
      <w:r>
        <w:t>.println(</w:t>
      </w:r>
      <w:r>
        <w:rPr>
          <w:color w:val="2A00FF"/>
        </w:rPr>
        <w:t>"sr2-end"</w:t>
      </w:r>
      <w:r>
        <w:t>);</w:t>
      </w:r>
    </w:p>
    <w:p w14:paraId="0EBAB322" w14:textId="77777777" w:rsidR="00F87240" w:rsidRDefault="00F87240">
      <w:pPr>
        <w:pStyle w:val="code-section"/>
      </w:pPr>
      <w:r>
        <w:tab/>
        <w:t>}</w:t>
      </w:r>
    </w:p>
    <w:p w14:paraId="2B76D4B4" w14:textId="77777777" w:rsidR="00F87240" w:rsidRDefault="00F87240">
      <w:pPr>
        <w:pStyle w:val="code-section"/>
      </w:pPr>
      <w:r>
        <w:lastRenderedPageBreak/>
        <w:t>}</w:t>
      </w:r>
    </w:p>
    <w:p w14:paraId="08CABD75" w14:textId="77777777" w:rsidR="00F87240" w:rsidRDefault="00F87240" w:rsidP="00B964FD">
      <w:pPr>
        <w:ind w:firstLine="420"/>
        <w:rPr>
          <w:lang w:eastAsia="fr-FR"/>
        </w:rPr>
      </w:pPr>
      <w:r>
        <w:rPr>
          <w:rFonts w:hint="eastAsia"/>
          <w:lang w:eastAsia="fr-FR"/>
        </w:rPr>
        <w:t>SR3</w:t>
      </w:r>
      <w:r>
        <w:rPr>
          <w:rFonts w:hint="eastAsia"/>
          <w:lang w:val="fr-FR" w:eastAsia="fr-FR"/>
        </w:rPr>
        <w:t>代码</w:t>
      </w:r>
      <w:r>
        <w:rPr>
          <w:rFonts w:hint="eastAsia"/>
          <w:lang w:eastAsia="fr-FR"/>
        </w:rPr>
        <w:t>：</w:t>
      </w:r>
    </w:p>
    <w:p w14:paraId="64D2F097" w14:textId="77777777" w:rsidR="00F87240" w:rsidRDefault="00F87240">
      <w:pPr>
        <w:pStyle w:val="code-section"/>
      </w:pPr>
      <w:r>
        <w:rPr>
          <w:b/>
          <w:color w:val="7F0055"/>
        </w:rPr>
        <w:t>package</w:t>
      </w:r>
      <w:r>
        <w:t xml:space="preserve"> example.appsrv.routine;</w:t>
      </w:r>
    </w:p>
    <w:p w14:paraId="0B64CED0" w14:textId="77777777" w:rsidR="00F87240" w:rsidRDefault="00F87240">
      <w:pPr>
        <w:pStyle w:val="code-section"/>
      </w:pPr>
      <w:r>
        <w:rPr>
          <w:b/>
          <w:color w:val="7F0055"/>
        </w:rPr>
        <w:t>import</w:t>
      </w:r>
      <w:r>
        <w:t xml:space="preserve"> com.beetle.framework.appsrv.</w:t>
      </w:r>
      <w:r w:rsidR="001F005F">
        <w:t>TaskImp</w:t>
      </w:r>
      <w:r>
        <w:t>;</w:t>
      </w:r>
    </w:p>
    <w:p w14:paraId="355EC200" w14:textId="77777777" w:rsidR="00F87240" w:rsidRDefault="00F87240">
      <w:pPr>
        <w:pStyle w:val="code-section"/>
      </w:pPr>
      <w:r>
        <w:rPr>
          <w:b/>
          <w:color w:val="7F0055"/>
        </w:rPr>
        <w:t>public</w:t>
      </w:r>
      <w:r>
        <w:t xml:space="preserve"> </w:t>
      </w:r>
      <w:r>
        <w:rPr>
          <w:b/>
          <w:color w:val="7F0055"/>
        </w:rPr>
        <w:t>class</w:t>
      </w:r>
      <w:r>
        <w:t xml:space="preserve"> SR3 </w:t>
      </w:r>
      <w:r>
        <w:rPr>
          <w:b/>
          <w:color w:val="7F0055"/>
        </w:rPr>
        <w:t>extends</w:t>
      </w:r>
      <w:r>
        <w:t xml:space="preserve"> </w:t>
      </w:r>
      <w:r w:rsidR="001F005F">
        <w:t>TaskImp</w:t>
      </w:r>
      <w:r>
        <w:t xml:space="preserve"> {</w:t>
      </w:r>
    </w:p>
    <w:p w14:paraId="0F455BEF" w14:textId="77777777" w:rsidR="00F87240" w:rsidRDefault="00F87240">
      <w:pPr>
        <w:pStyle w:val="code-section"/>
      </w:pPr>
      <w:r>
        <w:tab/>
      </w:r>
      <w:r>
        <w:rPr>
          <w:b/>
          <w:color w:val="7F0055"/>
        </w:rPr>
        <w:t>protected</w:t>
      </w:r>
      <w:r>
        <w:t xml:space="preserve"> </w:t>
      </w:r>
      <w:r>
        <w:rPr>
          <w:b/>
          <w:color w:val="7F0055"/>
        </w:rPr>
        <w:t>void</w:t>
      </w:r>
      <w:r>
        <w:t xml:space="preserve"> routine() </w:t>
      </w:r>
      <w:r>
        <w:rPr>
          <w:b/>
          <w:color w:val="7F0055"/>
        </w:rPr>
        <w:t>throws</w:t>
      </w:r>
      <w:r>
        <w:t xml:space="preserve"> InterruptedException {</w:t>
      </w:r>
    </w:p>
    <w:p w14:paraId="72E4A2CF" w14:textId="77777777" w:rsidR="00F87240" w:rsidRDefault="00F87240">
      <w:pPr>
        <w:pStyle w:val="code-section"/>
      </w:pPr>
      <w:r>
        <w:tab/>
      </w:r>
      <w:r>
        <w:tab/>
        <w:t>System.</w:t>
      </w:r>
      <w:r>
        <w:rPr>
          <w:i/>
          <w:color w:val="0000C0"/>
        </w:rPr>
        <w:t>out</w:t>
      </w:r>
      <w:r>
        <w:t>.println(</w:t>
      </w:r>
      <w:r>
        <w:rPr>
          <w:color w:val="2A00FF"/>
        </w:rPr>
        <w:t>"sr3-begin"</w:t>
      </w:r>
      <w:r>
        <w:t>);</w:t>
      </w:r>
    </w:p>
    <w:p w14:paraId="4846C7E0" w14:textId="77777777" w:rsidR="00F87240" w:rsidRDefault="00F87240">
      <w:pPr>
        <w:pStyle w:val="code-section"/>
      </w:pPr>
      <w:r>
        <w:tab/>
      </w:r>
      <w:r>
        <w:tab/>
      </w:r>
      <w:r>
        <w:rPr>
          <w:i/>
        </w:rPr>
        <w:t>sleep</w:t>
      </w:r>
      <w:r>
        <w:t>(1000);</w:t>
      </w:r>
    </w:p>
    <w:p w14:paraId="5E6EACC6" w14:textId="77777777" w:rsidR="00F87240" w:rsidRDefault="00F87240">
      <w:pPr>
        <w:pStyle w:val="code-section"/>
      </w:pPr>
      <w:r>
        <w:tab/>
      </w:r>
      <w:r>
        <w:tab/>
        <w:t>System.</w:t>
      </w:r>
      <w:r>
        <w:rPr>
          <w:i/>
          <w:color w:val="0000C0"/>
        </w:rPr>
        <w:t>out</w:t>
      </w:r>
      <w:r>
        <w:t>.println(</w:t>
      </w:r>
      <w:r>
        <w:rPr>
          <w:color w:val="2A00FF"/>
        </w:rPr>
        <w:t>"sr3-end"</w:t>
      </w:r>
      <w:r>
        <w:t>);</w:t>
      </w:r>
    </w:p>
    <w:p w14:paraId="56E6FDF2" w14:textId="77777777" w:rsidR="00F87240" w:rsidRDefault="00F87240">
      <w:pPr>
        <w:pStyle w:val="code-section"/>
      </w:pPr>
      <w:r>
        <w:tab/>
        <w:t>}</w:t>
      </w:r>
    </w:p>
    <w:p w14:paraId="76A91AD5" w14:textId="77777777" w:rsidR="00F87240" w:rsidRDefault="00F87240">
      <w:pPr>
        <w:pStyle w:val="code-section"/>
      </w:pPr>
      <w:r>
        <w:t>}</w:t>
      </w:r>
    </w:p>
    <w:p w14:paraId="50774920" w14:textId="77777777" w:rsidR="00F87240" w:rsidRDefault="00F87240" w:rsidP="00B964FD">
      <w:pPr>
        <w:ind w:firstLine="420"/>
        <w:rPr>
          <w:lang w:eastAsia="fr-FR"/>
        </w:rPr>
      </w:pPr>
      <w:r>
        <w:rPr>
          <w:rFonts w:hint="eastAsia"/>
          <w:lang w:val="fr-FR" w:eastAsia="fr-FR"/>
        </w:rPr>
        <w:t>编写执行客户端代码</w:t>
      </w:r>
      <w:r>
        <w:rPr>
          <w:rFonts w:hint="eastAsia"/>
          <w:lang w:eastAsia="fr-FR"/>
        </w:rPr>
        <w:t>：</w:t>
      </w:r>
    </w:p>
    <w:p w14:paraId="0B3D3243" w14:textId="77777777" w:rsidR="00F87240" w:rsidRDefault="00F87240">
      <w:pPr>
        <w:pStyle w:val="code-section"/>
      </w:pPr>
      <w:r>
        <w:rPr>
          <w:b/>
          <w:color w:val="7F0055"/>
        </w:rPr>
        <w:t>package</w:t>
      </w:r>
      <w:r>
        <w:t xml:space="preserve"> example.appsrv.routine;</w:t>
      </w:r>
    </w:p>
    <w:p w14:paraId="45BDDB74" w14:textId="77777777" w:rsidR="00F87240" w:rsidRDefault="00F87240">
      <w:pPr>
        <w:pStyle w:val="code-section"/>
      </w:pPr>
      <w:r>
        <w:rPr>
          <w:b/>
          <w:color w:val="7F0055"/>
        </w:rPr>
        <w:t>import</w:t>
      </w:r>
      <w:r>
        <w:t xml:space="preserve"> com.beetle.framework.appsrv.</w:t>
      </w:r>
      <w:r w:rsidR="00C13F18">
        <w:t>TaskExecutor</w:t>
      </w:r>
      <w:r>
        <w:t>;</w:t>
      </w:r>
    </w:p>
    <w:p w14:paraId="1F98C3F0" w14:textId="77777777" w:rsidR="00F87240" w:rsidRDefault="00F87240">
      <w:pPr>
        <w:pStyle w:val="code-section"/>
      </w:pPr>
      <w:r>
        <w:rPr>
          <w:b/>
          <w:color w:val="7F0055"/>
        </w:rPr>
        <w:t>public</w:t>
      </w:r>
      <w:r>
        <w:t xml:space="preserve"> </w:t>
      </w:r>
      <w:r>
        <w:rPr>
          <w:b/>
          <w:color w:val="7F0055"/>
        </w:rPr>
        <w:t>class</w:t>
      </w:r>
      <w:r>
        <w:t xml:space="preserve"> TestParalleClient {</w:t>
      </w:r>
    </w:p>
    <w:p w14:paraId="42A19D03"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4D11593A" w14:textId="77777777" w:rsidR="00F87240" w:rsidRDefault="00F87240">
      <w:pPr>
        <w:pStyle w:val="code-section"/>
      </w:pPr>
      <w:r>
        <w:tab/>
      </w:r>
      <w:r>
        <w:tab/>
      </w:r>
      <w:r>
        <w:rPr>
          <w:color w:val="3F7F5F"/>
        </w:rPr>
        <w:t>// 构建一个</w:t>
      </w:r>
      <w:r w:rsidR="00AE7BEB">
        <w:rPr>
          <w:color w:val="3F7F5F"/>
        </w:rPr>
        <w:t>子任务</w:t>
      </w:r>
      <w:r>
        <w:rPr>
          <w:color w:val="3F7F5F"/>
        </w:rPr>
        <w:t>执行器</w:t>
      </w:r>
    </w:p>
    <w:p w14:paraId="2D98D772" w14:textId="77777777" w:rsidR="00F87240" w:rsidRDefault="00F87240">
      <w:pPr>
        <w:pStyle w:val="code-section"/>
      </w:pPr>
      <w:r>
        <w:lastRenderedPageBreak/>
        <w:tab/>
      </w:r>
      <w:r>
        <w:tab/>
      </w:r>
      <w:r w:rsidR="00C13F18">
        <w:t>TaskExecutor</w:t>
      </w:r>
      <w:r>
        <w:t xml:space="preserve"> re = </w:t>
      </w:r>
      <w:r>
        <w:rPr>
          <w:b/>
          <w:color w:val="7F0055"/>
        </w:rPr>
        <w:t>new</w:t>
      </w:r>
      <w:r>
        <w:t xml:space="preserve"> </w:t>
      </w:r>
      <w:r w:rsidR="00C13F18">
        <w:t>TaskExecutor</w:t>
      </w:r>
      <w:r>
        <w:t>();</w:t>
      </w:r>
    </w:p>
    <w:p w14:paraId="5B8DEDEE" w14:textId="77777777" w:rsidR="00F87240" w:rsidRDefault="00F87240">
      <w:pPr>
        <w:pStyle w:val="code-section"/>
      </w:pPr>
      <w:r>
        <w:tab/>
      </w:r>
      <w:r>
        <w:tab/>
        <w:t>re.add</w:t>
      </w:r>
      <w:r w:rsidR="001F005F">
        <w:t>TaskImp</w:t>
      </w:r>
      <w:r>
        <w:t>(</w:t>
      </w:r>
      <w:r>
        <w:rPr>
          <w:b/>
          <w:color w:val="7F0055"/>
        </w:rPr>
        <w:t>new</w:t>
      </w:r>
      <w:r>
        <w:t xml:space="preserve"> SR1());</w:t>
      </w:r>
      <w:r>
        <w:rPr>
          <w:color w:val="3F7F5F"/>
        </w:rPr>
        <w:t>// 添加各个</w:t>
      </w:r>
      <w:r w:rsidR="00AE7BEB">
        <w:rPr>
          <w:color w:val="3F7F5F"/>
        </w:rPr>
        <w:t>子任务</w:t>
      </w:r>
      <w:r>
        <w:rPr>
          <w:color w:val="3F7F5F"/>
        </w:rPr>
        <w:t>到执行器队列</w:t>
      </w:r>
    </w:p>
    <w:p w14:paraId="6EEDA22B" w14:textId="77777777" w:rsidR="00F87240" w:rsidRDefault="00F87240">
      <w:pPr>
        <w:pStyle w:val="code-section"/>
      </w:pPr>
      <w:r>
        <w:tab/>
      </w:r>
      <w:r>
        <w:tab/>
        <w:t>re.add</w:t>
      </w:r>
      <w:r w:rsidR="001F005F">
        <w:t>TaskImp</w:t>
      </w:r>
      <w:r>
        <w:t>(</w:t>
      </w:r>
      <w:r>
        <w:rPr>
          <w:b/>
          <w:color w:val="7F0055"/>
        </w:rPr>
        <w:t>new</w:t>
      </w:r>
      <w:r>
        <w:t xml:space="preserve"> SR2());</w:t>
      </w:r>
    </w:p>
    <w:p w14:paraId="2D733C3D" w14:textId="77777777" w:rsidR="00F87240" w:rsidRDefault="00F87240">
      <w:pPr>
        <w:pStyle w:val="code-section"/>
      </w:pPr>
      <w:r>
        <w:tab/>
      </w:r>
      <w:r>
        <w:tab/>
        <w:t>re.add</w:t>
      </w:r>
      <w:r w:rsidR="001F005F">
        <w:t>TaskImp</w:t>
      </w:r>
      <w:r>
        <w:t>(</w:t>
      </w:r>
      <w:r>
        <w:rPr>
          <w:b/>
          <w:color w:val="7F0055"/>
        </w:rPr>
        <w:t>new</w:t>
      </w:r>
      <w:r>
        <w:t xml:space="preserve"> SR3());</w:t>
      </w:r>
    </w:p>
    <w:p w14:paraId="38DACA4D" w14:textId="77777777" w:rsidR="00F87240" w:rsidRDefault="00F87240">
      <w:pPr>
        <w:pStyle w:val="code-section"/>
      </w:pPr>
      <w:r>
        <w:tab/>
      </w:r>
      <w:r>
        <w:tab/>
        <w:t>re.runRoutineParalleJoin();</w:t>
      </w:r>
      <w:r>
        <w:rPr>
          <w:color w:val="3F7F5F"/>
        </w:rPr>
        <w:t>// 并行执行，并阻塞，等待队列中所有</w:t>
      </w:r>
      <w:r w:rsidR="00AE7BEB">
        <w:rPr>
          <w:color w:val="3F7F5F"/>
        </w:rPr>
        <w:t>子任务</w:t>
      </w:r>
      <w:r>
        <w:rPr>
          <w:color w:val="3F7F5F"/>
        </w:rPr>
        <w:t>都结束才返回</w:t>
      </w:r>
    </w:p>
    <w:p w14:paraId="3C8FB328" w14:textId="77777777" w:rsidR="00F87240" w:rsidRDefault="00F87240">
      <w:pPr>
        <w:pStyle w:val="code-section"/>
      </w:pPr>
      <w:r>
        <w:tab/>
      </w:r>
      <w:r>
        <w:tab/>
        <w:t>System.</w:t>
      </w:r>
      <w:r>
        <w:rPr>
          <w:i/>
          <w:color w:val="0000C0"/>
        </w:rPr>
        <w:t>out</w:t>
      </w:r>
      <w:r>
        <w:t>.println(</w:t>
      </w:r>
      <w:r>
        <w:rPr>
          <w:color w:val="2A00FF"/>
        </w:rPr>
        <w:t>"ok"</w:t>
      </w:r>
      <w:r>
        <w:t>);</w:t>
      </w:r>
    </w:p>
    <w:p w14:paraId="6FD8CE6F" w14:textId="77777777" w:rsidR="00F87240" w:rsidRDefault="00F87240">
      <w:pPr>
        <w:pStyle w:val="code-section"/>
      </w:pPr>
      <w:r>
        <w:tab/>
        <w:t>}</w:t>
      </w:r>
    </w:p>
    <w:p w14:paraId="6B746E69" w14:textId="77777777" w:rsidR="00F87240" w:rsidRDefault="00F87240">
      <w:pPr>
        <w:pStyle w:val="code-section"/>
      </w:pPr>
      <w:r>
        <w:t>}</w:t>
      </w:r>
    </w:p>
    <w:p w14:paraId="6CBC962C" w14:textId="77777777" w:rsidR="00F87240" w:rsidRDefault="00F87240" w:rsidP="00B964FD">
      <w:pPr>
        <w:ind w:firstLine="420"/>
        <w:rPr>
          <w:lang w:eastAsia="fr-FR"/>
        </w:rPr>
      </w:pPr>
      <w:r>
        <w:rPr>
          <w:rFonts w:hint="eastAsia"/>
          <w:lang w:val="fr-FR" w:eastAsia="fr-FR"/>
        </w:rPr>
        <w:t>执行结果</w:t>
      </w:r>
      <w:r>
        <w:rPr>
          <w:rFonts w:hint="eastAsia"/>
          <w:lang w:eastAsia="fr-FR"/>
        </w:rPr>
        <w:t>：</w:t>
      </w:r>
    </w:p>
    <w:p w14:paraId="19DA02B5" w14:textId="77777777" w:rsidR="00F87240" w:rsidRDefault="00F87240">
      <w:pPr>
        <w:pStyle w:val="code-section"/>
      </w:pPr>
      <w:r>
        <w:t>sr1-begin</w:t>
      </w:r>
    </w:p>
    <w:p w14:paraId="5BA6A2CF" w14:textId="77777777" w:rsidR="00F87240" w:rsidRDefault="00F87240">
      <w:pPr>
        <w:pStyle w:val="code-section"/>
      </w:pPr>
      <w:r>
        <w:t>sr3-begin</w:t>
      </w:r>
    </w:p>
    <w:p w14:paraId="22C0BCDD" w14:textId="77777777" w:rsidR="00F87240" w:rsidRDefault="00F87240">
      <w:pPr>
        <w:pStyle w:val="code-section"/>
      </w:pPr>
      <w:r>
        <w:t>sr2-begin</w:t>
      </w:r>
    </w:p>
    <w:p w14:paraId="571A1FB5" w14:textId="77777777" w:rsidR="00F87240" w:rsidRDefault="00F87240">
      <w:pPr>
        <w:pStyle w:val="code-section"/>
      </w:pPr>
      <w:r>
        <w:t>sr3-end</w:t>
      </w:r>
    </w:p>
    <w:p w14:paraId="203F5027" w14:textId="77777777" w:rsidR="00F87240" w:rsidRDefault="00F87240">
      <w:pPr>
        <w:pStyle w:val="code-section"/>
      </w:pPr>
      <w:r>
        <w:t>sr2-end</w:t>
      </w:r>
    </w:p>
    <w:p w14:paraId="37F2A323" w14:textId="77777777" w:rsidR="00F87240" w:rsidRDefault="00F87240">
      <w:pPr>
        <w:pStyle w:val="code-section"/>
      </w:pPr>
      <w:r>
        <w:t>sr1-end</w:t>
      </w:r>
    </w:p>
    <w:p w14:paraId="72694DAE" w14:textId="77777777" w:rsidR="00F87240" w:rsidRDefault="00F87240">
      <w:pPr>
        <w:pStyle w:val="code-section"/>
      </w:pPr>
      <w:r>
        <w:t>ok</w:t>
      </w:r>
    </w:p>
    <w:p w14:paraId="4CD5EF7E" w14:textId="77777777" w:rsidR="00F87240" w:rsidRDefault="00F87240" w:rsidP="00B964FD">
      <w:pPr>
        <w:ind w:firstLine="420"/>
        <w:rPr>
          <w:lang w:eastAsia="fr-FR"/>
        </w:rPr>
      </w:pPr>
    </w:p>
    <w:p w14:paraId="4651822D" w14:textId="77777777" w:rsidR="00F87240" w:rsidRDefault="000B3E2D">
      <w:pPr>
        <w:pStyle w:val="note"/>
        <w:ind w:firstLineChars="200" w:firstLine="420"/>
        <w:rPr>
          <w:lang w:eastAsia="fr-FR"/>
        </w:rPr>
      </w:pPr>
      <w:r>
        <w:rPr>
          <w:noProof/>
          <w:snapToGrid/>
          <w:lang w:eastAsia="zh-CN" w:bidi="ar-SA"/>
        </w:rPr>
        <w:lastRenderedPageBreak/>
        <w:drawing>
          <wp:inline distT="0" distB="0" distL="0" distR="0" wp14:anchorId="7895B23E" wp14:editId="21E3FFAB">
            <wp:extent cx="142875" cy="190500"/>
            <wp:effectExtent l="19050" t="0" r="9525" b="0"/>
            <wp:docPr id="71" name="图片 7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rPr>
        <w:t>此模型对于哪些计算量很巨大任务的处理很有帮助，我们可以把此任务按照一定的条件，分解成多个子任务，并行处理，从而加快任务处理速度。</w:t>
      </w:r>
    </w:p>
    <w:p w14:paraId="3FFBC42D" w14:textId="77777777" w:rsidR="00F87240" w:rsidRDefault="00F87240" w:rsidP="00B964FD">
      <w:pPr>
        <w:ind w:firstLine="420"/>
        <w:rPr>
          <w:lang w:eastAsia="fr-FR"/>
        </w:rPr>
      </w:pPr>
    </w:p>
    <w:p w14:paraId="38A1C54B" w14:textId="77777777" w:rsidR="00F87240" w:rsidRDefault="00F87240">
      <w:pPr>
        <w:pStyle w:val="af0"/>
        <w:rPr>
          <w:lang w:val="fr-FR" w:eastAsia="fr-FR"/>
        </w:rPr>
      </w:pPr>
      <w:r>
        <w:rPr>
          <w:rFonts w:hint="eastAsia"/>
          <w:lang w:val="fr-FR" w:eastAsia="fr-FR"/>
        </w:rPr>
        <w:t>针对一组</w:t>
      </w:r>
      <w:r w:rsidR="00AE7BEB">
        <w:rPr>
          <w:rFonts w:hint="eastAsia"/>
          <w:lang w:val="fr-FR" w:eastAsia="fr-FR"/>
        </w:rPr>
        <w:t>子任务</w:t>
      </w:r>
      <w:r>
        <w:rPr>
          <w:rFonts w:hint="eastAsia"/>
          <w:lang w:val="fr-FR" w:eastAsia="fr-FR"/>
        </w:rPr>
        <w:t>，依次串行执行，并等待所有</w:t>
      </w:r>
      <w:r w:rsidR="00AE7BEB">
        <w:rPr>
          <w:rFonts w:hint="eastAsia"/>
          <w:lang w:val="fr-FR" w:eastAsia="fr-FR"/>
        </w:rPr>
        <w:t>子任务</w:t>
      </w:r>
      <w:r>
        <w:rPr>
          <w:rFonts w:hint="eastAsia"/>
          <w:lang w:val="fr-FR" w:eastAsia="fr-FR"/>
        </w:rPr>
        <w:t>结束后再返回</w:t>
      </w:r>
    </w:p>
    <w:p w14:paraId="311AAB02" w14:textId="77777777" w:rsidR="00F87240" w:rsidRDefault="000B3E2D" w:rsidP="00B964FD">
      <w:pPr>
        <w:ind w:firstLine="420"/>
        <w:jc w:val="center"/>
        <w:rPr>
          <w:lang w:val="fr-FR" w:eastAsia="fr-FR"/>
        </w:rPr>
      </w:pPr>
      <w:r>
        <w:rPr>
          <w:noProof/>
          <w:lang w:eastAsia="zh-CN" w:bidi="ar-SA"/>
        </w:rPr>
        <w:drawing>
          <wp:inline distT="0" distB="0" distL="0" distR="0" wp14:anchorId="42D40270" wp14:editId="5A6E48D2">
            <wp:extent cx="4953000" cy="1809750"/>
            <wp:effectExtent l="19050" t="0" r="0" b="0"/>
            <wp:docPr id="72" name="图片 72" descr="60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601278576189468.png"/>
                    <pic:cNvPicPr>
                      <a:picLocks noChangeArrowheads="1"/>
                    </pic:cNvPicPr>
                  </pic:nvPicPr>
                  <pic:blipFill>
                    <a:blip r:embed="rId203" cstate="print"/>
                    <a:srcRect/>
                    <a:stretch>
                      <a:fillRect/>
                    </a:stretch>
                  </pic:blipFill>
                  <pic:spPr bwMode="auto">
                    <a:xfrm>
                      <a:off x="0" y="0"/>
                      <a:ext cx="4953000" cy="1809750"/>
                    </a:xfrm>
                    <a:prstGeom prst="rect">
                      <a:avLst/>
                    </a:prstGeom>
                    <a:noFill/>
                    <a:ln w="9525">
                      <a:noFill/>
                      <a:miter lim="800000"/>
                      <a:headEnd/>
                      <a:tailEnd/>
                    </a:ln>
                    <a:effectLst/>
                  </pic:spPr>
                </pic:pic>
              </a:graphicData>
            </a:graphic>
          </wp:inline>
        </w:drawing>
      </w:r>
    </w:p>
    <w:p w14:paraId="671F409E" w14:textId="77777777" w:rsidR="00F87240" w:rsidRDefault="00F87240" w:rsidP="00B964FD">
      <w:pPr>
        <w:ind w:firstLine="420"/>
        <w:jc w:val="center"/>
        <w:rPr>
          <w:lang w:val="fr-FR" w:eastAsia="fr-FR"/>
        </w:rPr>
      </w:pPr>
      <w:r>
        <w:rPr>
          <w:rFonts w:hint="eastAsia"/>
          <w:lang w:val="fr-FR" w:eastAsia="fr-FR"/>
        </w:rPr>
        <w:t>串行执行示意图</w:t>
      </w:r>
    </w:p>
    <w:p w14:paraId="34FEE5E2" w14:textId="77777777" w:rsidR="00F87240" w:rsidRDefault="00F87240" w:rsidP="00B964FD">
      <w:pPr>
        <w:ind w:firstLine="420"/>
        <w:rPr>
          <w:lang w:val="fr-FR" w:eastAsia="fr-FR"/>
        </w:rPr>
      </w:pPr>
      <w:r>
        <w:rPr>
          <w:rFonts w:hint="eastAsia"/>
          <w:lang w:val="fr-FR" w:eastAsia="fr-FR"/>
        </w:rPr>
        <w:t>沿用前面的</w:t>
      </w:r>
      <w:r>
        <w:rPr>
          <w:rFonts w:hint="eastAsia"/>
          <w:lang w:val="fr-FR" w:eastAsia="fr-FR"/>
        </w:rPr>
        <w:t>3</w:t>
      </w:r>
      <w:r>
        <w:rPr>
          <w:rFonts w:hint="eastAsia"/>
          <w:lang w:val="fr-FR" w:eastAsia="fr-FR"/>
        </w:rPr>
        <w:t>个</w:t>
      </w:r>
      <w:r w:rsidR="00AE7BEB">
        <w:rPr>
          <w:rFonts w:hint="eastAsia"/>
          <w:lang w:val="fr-FR" w:eastAsia="fr-FR"/>
        </w:rPr>
        <w:t>子任务</w:t>
      </w:r>
      <w:r>
        <w:rPr>
          <w:rFonts w:hint="eastAsia"/>
          <w:lang w:val="fr-FR" w:eastAsia="fr-FR"/>
        </w:rPr>
        <w:t>，串行执行的客户端代码如下：</w:t>
      </w:r>
    </w:p>
    <w:p w14:paraId="31C5EBF0" w14:textId="77777777" w:rsidR="00F87240" w:rsidRDefault="00F87240">
      <w:pPr>
        <w:pStyle w:val="code-section"/>
      </w:pPr>
      <w:r>
        <w:rPr>
          <w:b/>
          <w:color w:val="7F0055"/>
        </w:rPr>
        <w:t>package</w:t>
      </w:r>
      <w:r>
        <w:t xml:space="preserve"> example.appsrv.routine;</w:t>
      </w:r>
    </w:p>
    <w:p w14:paraId="10F9320E" w14:textId="77777777" w:rsidR="00F87240" w:rsidRDefault="00F87240">
      <w:pPr>
        <w:pStyle w:val="code-section"/>
      </w:pPr>
      <w:r>
        <w:rPr>
          <w:b/>
          <w:color w:val="7F0055"/>
        </w:rPr>
        <w:t>import</w:t>
      </w:r>
      <w:r>
        <w:t xml:space="preserve"> com.beetle.framework.appsrv.</w:t>
      </w:r>
      <w:r w:rsidR="00C13F18">
        <w:t>TaskExecutor</w:t>
      </w:r>
      <w:r>
        <w:t>;</w:t>
      </w:r>
    </w:p>
    <w:p w14:paraId="4301EAB9" w14:textId="77777777" w:rsidR="00F87240" w:rsidRDefault="00F87240">
      <w:pPr>
        <w:pStyle w:val="code-section"/>
      </w:pPr>
      <w:r>
        <w:rPr>
          <w:b/>
          <w:color w:val="7F0055"/>
        </w:rPr>
        <w:t>public</w:t>
      </w:r>
      <w:r>
        <w:t xml:space="preserve"> </w:t>
      </w:r>
      <w:r>
        <w:rPr>
          <w:b/>
          <w:color w:val="7F0055"/>
        </w:rPr>
        <w:t>class</w:t>
      </w:r>
      <w:r>
        <w:t xml:space="preserve"> TestInTurnClient {</w:t>
      </w:r>
    </w:p>
    <w:p w14:paraId="3B96986B" w14:textId="77777777" w:rsidR="00F87240" w:rsidRDefault="00F87240">
      <w:pPr>
        <w:pStyle w:val="code-section"/>
      </w:pPr>
    </w:p>
    <w:p w14:paraId="1B621937"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1D6E0C61" w14:textId="77777777" w:rsidR="00F87240" w:rsidRDefault="00F87240">
      <w:pPr>
        <w:pStyle w:val="code-section"/>
      </w:pPr>
      <w:r>
        <w:tab/>
      </w:r>
      <w:r>
        <w:tab/>
      </w:r>
      <w:r>
        <w:rPr>
          <w:color w:val="3F7F5F"/>
        </w:rPr>
        <w:t>// 构建一个</w:t>
      </w:r>
      <w:r w:rsidR="00AE7BEB">
        <w:rPr>
          <w:color w:val="3F7F5F"/>
        </w:rPr>
        <w:t>子任务</w:t>
      </w:r>
      <w:r>
        <w:rPr>
          <w:color w:val="3F7F5F"/>
        </w:rPr>
        <w:t>执行器</w:t>
      </w:r>
    </w:p>
    <w:p w14:paraId="21DD9DF6" w14:textId="77777777" w:rsidR="00F87240" w:rsidRDefault="00F87240">
      <w:pPr>
        <w:pStyle w:val="code-section"/>
      </w:pPr>
      <w:r>
        <w:lastRenderedPageBreak/>
        <w:tab/>
      </w:r>
      <w:r>
        <w:tab/>
      </w:r>
      <w:r w:rsidR="00C13F18">
        <w:t>TaskExecutor</w:t>
      </w:r>
      <w:r>
        <w:t xml:space="preserve"> re = </w:t>
      </w:r>
      <w:r>
        <w:rPr>
          <w:b/>
          <w:color w:val="7F0055"/>
        </w:rPr>
        <w:t>new</w:t>
      </w:r>
      <w:r>
        <w:t xml:space="preserve"> </w:t>
      </w:r>
      <w:r w:rsidR="00C13F18">
        <w:t>TaskExecutor</w:t>
      </w:r>
      <w:r>
        <w:t>();</w:t>
      </w:r>
    </w:p>
    <w:p w14:paraId="4E01AD19" w14:textId="77777777" w:rsidR="00F87240" w:rsidRDefault="00F87240">
      <w:pPr>
        <w:pStyle w:val="code-section"/>
      </w:pPr>
      <w:r>
        <w:tab/>
      </w:r>
      <w:r>
        <w:tab/>
        <w:t>re.add</w:t>
      </w:r>
      <w:r w:rsidR="001F005F">
        <w:t>TaskImp</w:t>
      </w:r>
      <w:r>
        <w:t>(</w:t>
      </w:r>
      <w:r>
        <w:rPr>
          <w:b/>
          <w:color w:val="7F0055"/>
        </w:rPr>
        <w:t>new</w:t>
      </w:r>
      <w:r>
        <w:t xml:space="preserve"> SR1());</w:t>
      </w:r>
      <w:r>
        <w:rPr>
          <w:color w:val="3F7F5F"/>
        </w:rPr>
        <w:t>// 添加各个</w:t>
      </w:r>
      <w:r w:rsidR="00AE7BEB">
        <w:rPr>
          <w:color w:val="3F7F5F"/>
        </w:rPr>
        <w:t>子任务</w:t>
      </w:r>
      <w:r>
        <w:rPr>
          <w:color w:val="3F7F5F"/>
        </w:rPr>
        <w:t>到执行器队列</w:t>
      </w:r>
    </w:p>
    <w:p w14:paraId="315A83E8" w14:textId="77777777" w:rsidR="00F87240" w:rsidRDefault="00F87240">
      <w:pPr>
        <w:pStyle w:val="code-section"/>
      </w:pPr>
      <w:r>
        <w:tab/>
      </w:r>
      <w:r>
        <w:tab/>
        <w:t>re.add</w:t>
      </w:r>
      <w:r w:rsidR="001F005F">
        <w:t>TaskImp</w:t>
      </w:r>
      <w:r>
        <w:t>(</w:t>
      </w:r>
      <w:r>
        <w:rPr>
          <w:b/>
          <w:color w:val="7F0055"/>
        </w:rPr>
        <w:t>new</w:t>
      </w:r>
      <w:r>
        <w:t xml:space="preserve"> SR2());</w:t>
      </w:r>
    </w:p>
    <w:p w14:paraId="78831D5D" w14:textId="77777777" w:rsidR="00F87240" w:rsidRDefault="00F87240">
      <w:pPr>
        <w:pStyle w:val="code-section"/>
      </w:pPr>
      <w:r>
        <w:tab/>
      </w:r>
      <w:r>
        <w:tab/>
        <w:t>re.add</w:t>
      </w:r>
      <w:r w:rsidR="001F005F">
        <w:t>TaskImp</w:t>
      </w:r>
      <w:r>
        <w:t>(</w:t>
      </w:r>
      <w:r>
        <w:rPr>
          <w:b/>
          <w:color w:val="7F0055"/>
        </w:rPr>
        <w:t>new</w:t>
      </w:r>
      <w:r>
        <w:t xml:space="preserve"> SR3());</w:t>
      </w:r>
    </w:p>
    <w:p w14:paraId="590A80EE" w14:textId="77777777" w:rsidR="00F87240" w:rsidRDefault="00F87240">
      <w:pPr>
        <w:pStyle w:val="code-section"/>
      </w:pPr>
      <w:r>
        <w:tab/>
      </w:r>
      <w:r>
        <w:tab/>
        <w:t>re.runRoutineInTurn();</w:t>
      </w:r>
      <w:r>
        <w:rPr>
          <w:color w:val="3F7F5F"/>
        </w:rPr>
        <w:t>// 串行执行，并阻塞，等待队列中所有</w:t>
      </w:r>
      <w:r w:rsidR="00AE7BEB">
        <w:rPr>
          <w:color w:val="3F7F5F"/>
        </w:rPr>
        <w:t>子任务</w:t>
      </w:r>
      <w:r>
        <w:rPr>
          <w:color w:val="3F7F5F"/>
        </w:rPr>
        <w:t>都结束才返回</w:t>
      </w:r>
    </w:p>
    <w:p w14:paraId="030105F4" w14:textId="77777777" w:rsidR="00F87240" w:rsidRDefault="00F87240">
      <w:pPr>
        <w:pStyle w:val="code-section"/>
      </w:pPr>
      <w:r>
        <w:tab/>
      </w:r>
      <w:r>
        <w:tab/>
        <w:t>System.</w:t>
      </w:r>
      <w:r>
        <w:rPr>
          <w:i/>
          <w:color w:val="0000C0"/>
        </w:rPr>
        <w:t>out</w:t>
      </w:r>
      <w:r>
        <w:t>.println(</w:t>
      </w:r>
      <w:r>
        <w:rPr>
          <w:color w:val="2A00FF"/>
        </w:rPr>
        <w:t>"ok"</w:t>
      </w:r>
      <w:r>
        <w:t>);</w:t>
      </w:r>
    </w:p>
    <w:p w14:paraId="594E0CCC" w14:textId="77777777" w:rsidR="00F87240" w:rsidRDefault="00F87240">
      <w:pPr>
        <w:pStyle w:val="code-section"/>
      </w:pPr>
      <w:r>
        <w:tab/>
        <w:t>}</w:t>
      </w:r>
    </w:p>
    <w:p w14:paraId="224DDFEE" w14:textId="77777777" w:rsidR="00F87240" w:rsidRDefault="00F87240">
      <w:pPr>
        <w:pStyle w:val="code-section"/>
      </w:pPr>
      <w:r>
        <w:t>}</w:t>
      </w:r>
    </w:p>
    <w:p w14:paraId="20947492" w14:textId="77777777" w:rsidR="00F87240" w:rsidRDefault="00F87240" w:rsidP="00B964FD">
      <w:pPr>
        <w:ind w:firstLine="420"/>
        <w:rPr>
          <w:lang w:eastAsia="fr-FR"/>
        </w:rPr>
      </w:pPr>
      <w:r>
        <w:rPr>
          <w:rFonts w:hint="eastAsia"/>
          <w:lang w:val="fr-FR" w:eastAsia="fr-FR"/>
        </w:rPr>
        <w:t>执行结果</w:t>
      </w:r>
      <w:r>
        <w:rPr>
          <w:rFonts w:hint="eastAsia"/>
          <w:lang w:eastAsia="fr-FR"/>
        </w:rPr>
        <w:t>：</w:t>
      </w:r>
    </w:p>
    <w:p w14:paraId="7A48C6F9" w14:textId="77777777" w:rsidR="00F87240" w:rsidRDefault="00F87240">
      <w:pPr>
        <w:pStyle w:val="code-section"/>
      </w:pPr>
      <w:r>
        <w:t>sr1-begin</w:t>
      </w:r>
    </w:p>
    <w:p w14:paraId="550638AA" w14:textId="77777777" w:rsidR="00F87240" w:rsidRDefault="00F87240">
      <w:pPr>
        <w:pStyle w:val="code-section"/>
      </w:pPr>
      <w:r>
        <w:t>sr1-end</w:t>
      </w:r>
    </w:p>
    <w:p w14:paraId="6AB8B57C" w14:textId="77777777" w:rsidR="00F87240" w:rsidRDefault="00F87240">
      <w:pPr>
        <w:pStyle w:val="code-section"/>
      </w:pPr>
      <w:r>
        <w:t>sr2-begin</w:t>
      </w:r>
    </w:p>
    <w:p w14:paraId="4B174D2F" w14:textId="77777777" w:rsidR="00F87240" w:rsidRDefault="00F87240">
      <w:pPr>
        <w:pStyle w:val="code-section"/>
      </w:pPr>
      <w:r>
        <w:t>sr2-end</w:t>
      </w:r>
    </w:p>
    <w:p w14:paraId="57F8D692" w14:textId="77777777" w:rsidR="00F87240" w:rsidRDefault="00F87240">
      <w:pPr>
        <w:pStyle w:val="code-section"/>
      </w:pPr>
      <w:r>
        <w:t>sr3-begin</w:t>
      </w:r>
    </w:p>
    <w:p w14:paraId="004C785C" w14:textId="77777777" w:rsidR="00F87240" w:rsidRDefault="00F87240">
      <w:pPr>
        <w:pStyle w:val="code-section"/>
      </w:pPr>
      <w:r>
        <w:t>sr3-end</w:t>
      </w:r>
    </w:p>
    <w:p w14:paraId="10B20252" w14:textId="77777777" w:rsidR="00F87240" w:rsidRDefault="00F87240">
      <w:pPr>
        <w:pStyle w:val="code-section"/>
      </w:pPr>
      <w:r>
        <w:t>ok</w:t>
      </w:r>
    </w:p>
    <w:p w14:paraId="180FAD4E" w14:textId="77777777" w:rsidR="00F87240" w:rsidRDefault="00F87240" w:rsidP="00B964FD">
      <w:pPr>
        <w:ind w:firstLine="420"/>
        <w:rPr>
          <w:lang w:eastAsia="fr-FR"/>
        </w:rPr>
      </w:pPr>
    </w:p>
    <w:p w14:paraId="2C783CF2" w14:textId="77777777" w:rsidR="00F87240" w:rsidRDefault="000B3E2D">
      <w:pPr>
        <w:pStyle w:val="note"/>
        <w:ind w:firstLineChars="200" w:firstLine="420"/>
        <w:rPr>
          <w:lang w:eastAsia="fr-FR"/>
        </w:rPr>
      </w:pPr>
      <w:r>
        <w:rPr>
          <w:noProof/>
          <w:snapToGrid/>
          <w:lang w:eastAsia="zh-CN" w:bidi="ar-SA"/>
        </w:rPr>
        <w:lastRenderedPageBreak/>
        <w:drawing>
          <wp:inline distT="0" distB="0" distL="0" distR="0" wp14:anchorId="53EC7ABA" wp14:editId="322D14A0">
            <wp:extent cx="142875" cy="190500"/>
            <wp:effectExtent l="19050" t="0" r="9525" b="0"/>
            <wp:docPr id="73" name="图片 73"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rPr>
        <w:t>执行器还提供了一个</w:t>
      </w:r>
      <w:r w:rsidR="00F87240">
        <w:rPr>
          <w:lang w:eastAsia="fr-FR"/>
        </w:rPr>
        <w:t>runRoutineInTurnNoBlock()</w:t>
      </w:r>
      <w:r w:rsidR="00F87240">
        <w:rPr>
          <w:rFonts w:hint="eastAsia"/>
        </w:rPr>
        <w:t>方法</w:t>
      </w:r>
      <w:r w:rsidR="00F87240">
        <w:rPr>
          <w:rFonts w:hint="eastAsia"/>
          <w:lang w:eastAsia="fr-FR"/>
        </w:rPr>
        <w:t>，</w:t>
      </w:r>
      <w:r w:rsidR="00F87240">
        <w:rPr>
          <w:rFonts w:hint="eastAsia"/>
        </w:rPr>
        <w:t>不会阻塞主流程</w:t>
      </w:r>
      <w:r w:rsidR="00F87240">
        <w:rPr>
          <w:rFonts w:hint="eastAsia"/>
          <w:lang w:eastAsia="fr-FR"/>
        </w:rPr>
        <w:t>，</w:t>
      </w:r>
      <w:r w:rsidR="00F87240">
        <w:rPr>
          <w:rFonts w:hint="eastAsia"/>
        </w:rPr>
        <w:t>让其在后台串行执行。</w:t>
      </w:r>
    </w:p>
    <w:p w14:paraId="1BC6D103" w14:textId="77777777" w:rsidR="00F87240" w:rsidRDefault="00F87240" w:rsidP="00B964FD">
      <w:pPr>
        <w:ind w:firstLine="420"/>
        <w:rPr>
          <w:lang w:eastAsia="fr-FR"/>
        </w:rPr>
      </w:pPr>
    </w:p>
    <w:p w14:paraId="354D1584" w14:textId="77777777" w:rsidR="00F87240" w:rsidRDefault="00F87240">
      <w:pPr>
        <w:pStyle w:val="af0"/>
        <w:rPr>
          <w:lang w:val="fr-FR" w:eastAsia="fr-FR"/>
        </w:rPr>
      </w:pPr>
      <w:r>
        <w:rPr>
          <w:rFonts w:hint="eastAsia"/>
          <w:lang w:val="fr-FR" w:eastAsia="fr-FR"/>
        </w:rPr>
        <w:t>先执行，后拿结果</w:t>
      </w:r>
    </w:p>
    <w:p w14:paraId="693F2FFC" w14:textId="77777777" w:rsidR="00F87240" w:rsidRDefault="00F87240" w:rsidP="00B964FD">
      <w:pPr>
        <w:ind w:firstLine="420"/>
        <w:rPr>
          <w:lang w:val="fr-FR" w:eastAsia="fr-FR"/>
        </w:rPr>
      </w:pPr>
      <w:r>
        <w:rPr>
          <w:rFonts w:hint="eastAsia"/>
          <w:lang w:val="fr-FR" w:eastAsia="fr-FR"/>
        </w:rPr>
        <w:t>当我们在主流程中处理多个任务，若这些任务中，有某个计算量很大，十分消耗时间，为了提高主流程的处理速度，我们可以把这个任务封装成</w:t>
      </w:r>
      <w:r w:rsidR="00AE7BEB">
        <w:rPr>
          <w:rFonts w:hint="eastAsia"/>
          <w:lang w:val="fr-FR" w:eastAsia="fr-FR"/>
        </w:rPr>
        <w:t>子任务</w:t>
      </w:r>
      <w:r>
        <w:rPr>
          <w:rFonts w:hint="eastAsia"/>
          <w:lang w:val="fr-FR" w:eastAsia="fr-FR"/>
        </w:rPr>
        <w:t>，先执行，主流程处理完其它任务后，再获取这个任务的结果。</w:t>
      </w:r>
    </w:p>
    <w:p w14:paraId="3820B7E1" w14:textId="77777777" w:rsidR="00F87240" w:rsidRDefault="00F87240" w:rsidP="00B964FD">
      <w:pPr>
        <w:ind w:firstLine="420"/>
        <w:rPr>
          <w:lang w:val="fr-FR" w:eastAsia="fr-FR"/>
        </w:rPr>
      </w:pPr>
      <w:r>
        <w:rPr>
          <w:rFonts w:hint="eastAsia"/>
          <w:lang w:val="fr-FR" w:eastAsia="fr-FR"/>
        </w:rPr>
        <w:t>示例代码如下：</w:t>
      </w:r>
    </w:p>
    <w:p w14:paraId="5A3B0AB4" w14:textId="77777777" w:rsidR="00F87240" w:rsidRDefault="00F87240" w:rsidP="00B964FD">
      <w:pPr>
        <w:ind w:firstLine="420"/>
        <w:rPr>
          <w:lang w:val="fr-FR" w:eastAsia="fr-FR"/>
        </w:rPr>
      </w:pPr>
      <w:r>
        <w:rPr>
          <w:rFonts w:hint="eastAsia"/>
          <w:lang w:val="fr-FR" w:eastAsia="fr-FR"/>
        </w:rPr>
        <w:t>编写一个</w:t>
      </w:r>
      <w:r>
        <w:rPr>
          <w:lang w:val="fr-FR" w:eastAsia="fr-FR"/>
        </w:rPr>
        <w:t>HardWorkSR</w:t>
      </w:r>
      <w:r w:rsidR="00AE7BEB">
        <w:rPr>
          <w:rFonts w:hint="eastAsia"/>
          <w:lang w:val="fr-FR" w:eastAsia="fr-FR"/>
        </w:rPr>
        <w:t>子任务</w:t>
      </w:r>
      <w:r>
        <w:rPr>
          <w:rFonts w:hint="eastAsia"/>
          <w:lang w:val="fr-FR" w:eastAsia="fr-FR"/>
        </w:rPr>
        <w:t>：</w:t>
      </w:r>
    </w:p>
    <w:p w14:paraId="26167EAC"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480659CF" w14:textId="77777777" w:rsidR="00F87240" w:rsidRDefault="00F87240">
      <w:pPr>
        <w:pStyle w:val="code-section"/>
        <w:rPr>
          <w:lang w:val="fr-FR" w:eastAsia="fr-FR"/>
        </w:rPr>
      </w:pPr>
      <w:r>
        <w:rPr>
          <w:b/>
          <w:color w:val="7F0055"/>
          <w:lang w:val="fr-FR" w:eastAsia="fr-FR"/>
        </w:rPr>
        <w:t>import</w:t>
      </w:r>
      <w:r>
        <w:rPr>
          <w:lang w:val="fr-FR" w:eastAsia="fr-FR"/>
        </w:rPr>
        <w:t xml:space="preserve"> java.util.ArrayList;</w:t>
      </w:r>
    </w:p>
    <w:p w14:paraId="36B0456C"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2364174E"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1F005F">
        <w:rPr>
          <w:lang w:val="fr-FR" w:eastAsia="fr-FR"/>
        </w:rPr>
        <w:t>TaskImp</w:t>
      </w:r>
      <w:r>
        <w:rPr>
          <w:lang w:val="fr-FR" w:eastAsia="fr-FR"/>
        </w:rPr>
        <w:t>;</w:t>
      </w:r>
    </w:p>
    <w:p w14:paraId="51DEC15C" w14:textId="77777777" w:rsidR="00F87240" w:rsidRDefault="00F87240">
      <w:pPr>
        <w:pStyle w:val="code-section"/>
      </w:pPr>
      <w:r>
        <w:rPr>
          <w:b/>
          <w:color w:val="7F0055"/>
        </w:rPr>
        <w:t>public</w:t>
      </w:r>
      <w:r>
        <w:t xml:space="preserve"> </w:t>
      </w:r>
      <w:r>
        <w:rPr>
          <w:b/>
          <w:color w:val="7F0055"/>
        </w:rPr>
        <w:t>class</w:t>
      </w:r>
      <w:r>
        <w:t xml:space="preserve"> HardWorkSR </w:t>
      </w:r>
      <w:r>
        <w:rPr>
          <w:b/>
          <w:color w:val="7F0055"/>
        </w:rPr>
        <w:t>extends</w:t>
      </w:r>
      <w:r>
        <w:t xml:space="preserve"> </w:t>
      </w:r>
      <w:r w:rsidR="001F005F">
        <w:t>TaskImp</w:t>
      </w:r>
      <w:r>
        <w:t xml:space="preserve"> {</w:t>
      </w:r>
    </w:p>
    <w:p w14:paraId="69ACBED6" w14:textId="77777777" w:rsidR="00F87240" w:rsidRDefault="00F87240">
      <w:pPr>
        <w:pStyle w:val="code-section"/>
      </w:pPr>
      <w:r>
        <w:tab/>
      </w:r>
      <w:r>
        <w:rPr>
          <w:b/>
          <w:color w:val="7F0055"/>
        </w:rPr>
        <w:t>protected</w:t>
      </w:r>
      <w:r>
        <w:t xml:space="preserve"> </w:t>
      </w:r>
      <w:r>
        <w:rPr>
          <w:b/>
          <w:color w:val="7F0055"/>
        </w:rPr>
        <w:t>void</w:t>
      </w:r>
      <w:r>
        <w:t xml:space="preserve"> routine() </w:t>
      </w:r>
      <w:r>
        <w:rPr>
          <w:b/>
          <w:color w:val="7F0055"/>
        </w:rPr>
        <w:t>throws</w:t>
      </w:r>
      <w:r>
        <w:t xml:space="preserve"> InterruptedException {</w:t>
      </w:r>
    </w:p>
    <w:p w14:paraId="2321FE79" w14:textId="77777777" w:rsidR="00F87240" w:rsidRDefault="00F87240">
      <w:pPr>
        <w:pStyle w:val="code-section"/>
      </w:pPr>
      <w:r>
        <w:tab/>
      </w:r>
      <w:r>
        <w:tab/>
        <w:t>System.</w:t>
      </w:r>
      <w:r>
        <w:rPr>
          <w:i/>
          <w:color w:val="0000C0"/>
        </w:rPr>
        <w:t>out</w:t>
      </w:r>
      <w:r>
        <w:t>.println(</w:t>
      </w:r>
      <w:r>
        <w:rPr>
          <w:color w:val="2A00FF"/>
        </w:rPr>
        <w:t>"work-begin"</w:t>
      </w:r>
      <w:r>
        <w:t>);</w:t>
      </w:r>
    </w:p>
    <w:p w14:paraId="6A2C1C8E" w14:textId="77777777" w:rsidR="00F87240" w:rsidRDefault="00F87240">
      <w:pPr>
        <w:pStyle w:val="code-section"/>
      </w:pPr>
      <w:r>
        <w:tab/>
      </w:r>
      <w:r>
        <w:tab/>
        <w:t xml:space="preserve">List data = </w:t>
      </w:r>
      <w:r>
        <w:rPr>
          <w:b/>
          <w:color w:val="7F0055"/>
        </w:rPr>
        <w:t>new</w:t>
      </w:r>
      <w:r>
        <w:t xml:space="preserve"> ArrayList();</w:t>
      </w:r>
    </w:p>
    <w:p w14:paraId="3950610F" w14:textId="77777777" w:rsidR="00F87240" w:rsidRDefault="00F87240">
      <w:pPr>
        <w:pStyle w:val="code-section"/>
      </w:pPr>
      <w:r>
        <w:tab/>
      </w:r>
      <w:r>
        <w:tab/>
      </w:r>
      <w:r>
        <w:rPr>
          <w:i/>
        </w:rPr>
        <w:t>sleep</w:t>
      </w:r>
      <w:r>
        <w:t>(10000);</w:t>
      </w:r>
      <w:r>
        <w:rPr>
          <w:color w:val="3F7F5F"/>
        </w:rPr>
        <w:t>// 假设此任务要计算10秒</w:t>
      </w:r>
    </w:p>
    <w:p w14:paraId="5BA83E62" w14:textId="77777777" w:rsidR="00F87240" w:rsidRDefault="00F87240">
      <w:pPr>
        <w:pStyle w:val="code-section"/>
      </w:pPr>
      <w:r>
        <w:tab/>
      </w:r>
      <w:r>
        <w:tab/>
        <w:t>data.add(</w:t>
      </w:r>
      <w:r>
        <w:rPr>
          <w:color w:val="2A00FF"/>
        </w:rPr>
        <w:t>"AAA"</w:t>
      </w:r>
      <w:r>
        <w:t>);</w:t>
      </w:r>
    </w:p>
    <w:p w14:paraId="606E2FCF" w14:textId="77777777" w:rsidR="00F87240" w:rsidRDefault="00F87240">
      <w:pPr>
        <w:pStyle w:val="code-section"/>
      </w:pPr>
      <w:r>
        <w:lastRenderedPageBreak/>
        <w:tab/>
      </w:r>
      <w:r>
        <w:tab/>
        <w:t>data.add(</w:t>
      </w:r>
      <w:r>
        <w:rPr>
          <w:color w:val="2A00FF"/>
        </w:rPr>
        <w:t>"BBB"</w:t>
      </w:r>
      <w:r>
        <w:t>);</w:t>
      </w:r>
    </w:p>
    <w:p w14:paraId="7E2CFBDA" w14:textId="77777777" w:rsidR="00F87240" w:rsidRDefault="00F87240">
      <w:pPr>
        <w:pStyle w:val="code-section"/>
      </w:pPr>
      <w:r>
        <w:tab/>
      </w:r>
      <w:r>
        <w:tab/>
      </w:r>
      <w:r>
        <w:rPr>
          <w:b/>
          <w:color w:val="7F0055"/>
        </w:rPr>
        <w:t>this</w:t>
      </w:r>
      <w:r>
        <w:t>.setResult(data);</w:t>
      </w:r>
      <w:r>
        <w:rPr>
          <w:color w:val="3F7F5F"/>
        </w:rPr>
        <w:t>// 设置结果以便返回</w:t>
      </w:r>
    </w:p>
    <w:p w14:paraId="1EC6CA5E" w14:textId="77777777" w:rsidR="00F87240" w:rsidRDefault="00F87240">
      <w:pPr>
        <w:pStyle w:val="code-section"/>
      </w:pPr>
      <w:r>
        <w:tab/>
      </w:r>
      <w:r>
        <w:tab/>
        <w:t>System.</w:t>
      </w:r>
      <w:r>
        <w:rPr>
          <w:i/>
          <w:color w:val="0000C0"/>
        </w:rPr>
        <w:t>out</w:t>
      </w:r>
      <w:r>
        <w:t>.println(</w:t>
      </w:r>
      <w:r>
        <w:rPr>
          <w:color w:val="2A00FF"/>
        </w:rPr>
        <w:t>"word-end"</w:t>
      </w:r>
      <w:r>
        <w:t>);</w:t>
      </w:r>
    </w:p>
    <w:p w14:paraId="4B4E287A" w14:textId="77777777" w:rsidR="00F87240" w:rsidRDefault="00F87240">
      <w:pPr>
        <w:pStyle w:val="code-section"/>
      </w:pPr>
      <w:r>
        <w:tab/>
        <w:t>}</w:t>
      </w:r>
    </w:p>
    <w:p w14:paraId="1073B03B" w14:textId="77777777" w:rsidR="00F87240" w:rsidRDefault="00F87240">
      <w:pPr>
        <w:pStyle w:val="code-section"/>
      </w:pPr>
      <w:r>
        <w:t>}</w:t>
      </w:r>
    </w:p>
    <w:p w14:paraId="413C8E17" w14:textId="77777777" w:rsidR="00F87240" w:rsidRDefault="00F87240" w:rsidP="00B964FD">
      <w:pPr>
        <w:ind w:firstLine="420"/>
        <w:rPr>
          <w:lang w:eastAsia="fr-FR"/>
        </w:rPr>
      </w:pPr>
      <w:r>
        <w:rPr>
          <w:rFonts w:hint="eastAsia"/>
          <w:lang w:val="fr-FR" w:eastAsia="fr-FR"/>
        </w:rPr>
        <w:t>编写客户端</w:t>
      </w:r>
      <w:r>
        <w:rPr>
          <w:rFonts w:hint="eastAsia"/>
          <w:lang w:eastAsia="fr-FR"/>
        </w:rPr>
        <w:t>：</w:t>
      </w:r>
    </w:p>
    <w:p w14:paraId="4B23ED35" w14:textId="77777777" w:rsidR="00F87240" w:rsidRDefault="00F87240">
      <w:pPr>
        <w:pStyle w:val="code-section"/>
      </w:pPr>
      <w:r>
        <w:rPr>
          <w:b/>
          <w:color w:val="7F0055"/>
        </w:rPr>
        <w:t>package</w:t>
      </w:r>
      <w:r>
        <w:t xml:space="preserve"> example.appsrv.routine;</w:t>
      </w:r>
    </w:p>
    <w:p w14:paraId="3C4FF6D3" w14:textId="77777777" w:rsidR="00F87240" w:rsidRDefault="00F87240">
      <w:pPr>
        <w:pStyle w:val="code-section"/>
      </w:pPr>
    </w:p>
    <w:p w14:paraId="62BCDE0F" w14:textId="77777777" w:rsidR="00F87240" w:rsidRDefault="00F87240">
      <w:pPr>
        <w:pStyle w:val="code-section"/>
      </w:pPr>
      <w:r>
        <w:rPr>
          <w:b/>
          <w:color w:val="7F0055"/>
        </w:rPr>
        <w:t>import</w:t>
      </w:r>
      <w:r>
        <w:t xml:space="preserve"> java.util.List;</w:t>
      </w:r>
    </w:p>
    <w:p w14:paraId="029FC463" w14:textId="77777777" w:rsidR="00F87240" w:rsidRDefault="00F87240">
      <w:pPr>
        <w:pStyle w:val="code-section"/>
      </w:pPr>
      <w:r>
        <w:rPr>
          <w:b/>
          <w:color w:val="7F0055"/>
        </w:rPr>
        <w:t>import</w:t>
      </w:r>
      <w:r>
        <w:t xml:space="preserve"> com.beetle.framework.appsrv.</w:t>
      </w:r>
      <w:r w:rsidR="00C13F18">
        <w:t>TaskExecutor</w:t>
      </w:r>
      <w:r>
        <w:t>;</w:t>
      </w:r>
    </w:p>
    <w:p w14:paraId="463DC2C3" w14:textId="77777777" w:rsidR="00F87240" w:rsidRDefault="00F87240">
      <w:pPr>
        <w:pStyle w:val="code-section"/>
      </w:pPr>
    </w:p>
    <w:p w14:paraId="4A65808B" w14:textId="77777777" w:rsidR="00F87240" w:rsidRDefault="00F87240">
      <w:pPr>
        <w:pStyle w:val="code-section"/>
      </w:pPr>
      <w:r>
        <w:rPr>
          <w:b/>
          <w:color w:val="7F0055"/>
        </w:rPr>
        <w:t>public</w:t>
      </w:r>
      <w:r>
        <w:t xml:space="preserve"> </w:t>
      </w:r>
      <w:r>
        <w:rPr>
          <w:b/>
          <w:color w:val="7F0055"/>
        </w:rPr>
        <w:t>class</w:t>
      </w:r>
      <w:r>
        <w:t xml:space="preserve"> TestEarlyClient {</w:t>
      </w:r>
    </w:p>
    <w:p w14:paraId="33012CD6"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4F21ED80" w14:textId="77777777" w:rsidR="00F87240" w:rsidRDefault="00F87240">
      <w:pPr>
        <w:pStyle w:val="code-section"/>
      </w:pPr>
      <w:r>
        <w:tab/>
      </w:r>
      <w:r>
        <w:tab/>
      </w:r>
      <w:r w:rsidR="00C13F18">
        <w:t>TaskExecutor</w:t>
      </w:r>
      <w:r>
        <w:t xml:space="preserve"> re = </w:t>
      </w:r>
      <w:r>
        <w:rPr>
          <w:b/>
          <w:color w:val="7F0055"/>
        </w:rPr>
        <w:t>new</w:t>
      </w:r>
      <w:r>
        <w:t xml:space="preserve"> </w:t>
      </w:r>
      <w:r w:rsidR="00C13F18">
        <w:t>TaskExecutor</w:t>
      </w:r>
      <w:r>
        <w:t>();</w:t>
      </w:r>
    </w:p>
    <w:p w14:paraId="63A12695" w14:textId="77777777" w:rsidR="00F87240" w:rsidRDefault="00F87240">
      <w:pPr>
        <w:pStyle w:val="code-section"/>
      </w:pPr>
      <w:r>
        <w:tab/>
      </w:r>
      <w:r>
        <w:tab/>
        <w:t>re.add</w:t>
      </w:r>
      <w:r w:rsidR="001F005F">
        <w:t>TaskImp</w:t>
      </w:r>
      <w:r>
        <w:t>(</w:t>
      </w:r>
      <w:r>
        <w:rPr>
          <w:b/>
          <w:color w:val="7F0055"/>
        </w:rPr>
        <w:t>new</w:t>
      </w:r>
      <w:r>
        <w:t xml:space="preserve"> HardWorkSR());</w:t>
      </w:r>
    </w:p>
    <w:p w14:paraId="38520F3A" w14:textId="77777777" w:rsidR="00F87240" w:rsidRDefault="00F87240">
      <w:pPr>
        <w:pStyle w:val="code-section"/>
      </w:pPr>
      <w:r>
        <w:tab/>
      </w:r>
      <w:r>
        <w:tab/>
        <w:t>re.runRoutineEarly();</w:t>
      </w:r>
      <w:r>
        <w:rPr>
          <w:color w:val="3F7F5F"/>
        </w:rPr>
        <w:t>// 提早执行</w:t>
      </w:r>
    </w:p>
    <w:p w14:paraId="3F1EE987" w14:textId="77777777" w:rsidR="00F87240" w:rsidRDefault="00F87240">
      <w:pPr>
        <w:pStyle w:val="code-section"/>
      </w:pPr>
      <w:r>
        <w:tab/>
      </w:r>
      <w:r>
        <w:tab/>
      </w:r>
      <w:r>
        <w:rPr>
          <w:color w:val="3F7F5F"/>
        </w:rPr>
        <w:t>// ...继续处理其它任务</w:t>
      </w:r>
    </w:p>
    <w:p w14:paraId="1FF1C87F" w14:textId="77777777" w:rsidR="00F87240" w:rsidRDefault="00F87240">
      <w:pPr>
        <w:pStyle w:val="code-section"/>
      </w:pPr>
      <w:r>
        <w:lastRenderedPageBreak/>
        <w:tab/>
      </w:r>
      <w:r>
        <w:tab/>
        <w:t>System.</w:t>
      </w:r>
      <w:r>
        <w:rPr>
          <w:i/>
          <w:color w:val="0000C0"/>
        </w:rPr>
        <w:t>out</w:t>
      </w:r>
      <w:r>
        <w:t>.println(</w:t>
      </w:r>
      <w:r>
        <w:rPr>
          <w:color w:val="2A00FF"/>
        </w:rPr>
        <w:t>"do other work..."</w:t>
      </w:r>
      <w:r>
        <w:t>);</w:t>
      </w:r>
    </w:p>
    <w:p w14:paraId="19A56B8F" w14:textId="77777777" w:rsidR="00F87240" w:rsidRDefault="00F87240">
      <w:pPr>
        <w:pStyle w:val="code-section"/>
      </w:pPr>
      <w:r>
        <w:tab/>
      </w:r>
      <w:r>
        <w:tab/>
      </w:r>
      <w:r>
        <w:rPr>
          <w:color w:val="3F7F5F"/>
        </w:rPr>
        <w:t>// 处理完其它任务后，再来拿结果</w:t>
      </w:r>
    </w:p>
    <w:p w14:paraId="7A1C01FF" w14:textId="77777777" w:rsidR="00F87240" w:rsidRDefault="00F87240">
      <w:pPr>
        <w:pStyle w:val="code-section"/>
      </w:pPr>
      <w:r>
        <w:tab/>
      </w:r>
      <w:r>
        <w:tab/>
        <w:t>List result = (List) re.getResult();</w:t>
      </w:r>
      <w:r>
        <w:rPr>
          <w:color w:val="3F7F5F"/>
        </w:rPr>
        <w:t>// 会阻塞一定等到任务处理完毕有结果返回为止</w:t>
      </w:r>
    </w:p>
    <w:p w14:paraId="1F85848E" w14:textId="77777777" w:rsidR="00F87240" w:rsidRDefault="00F87240">
      <w:pPr>
        <w:pStyle w:val="code-section"/>
      </w:pPr>
      <w:r>
        <w:tab/>
      </w:r>
      <w:r>
        <w:tab/>
        <w:t>System.</w:t>
      </w:r>
      <w:r>
        <w:rPr>
          <w:i/>
          <w:color w:val="0000C0"/>
        </w:rPr>
        <w:t>out</w:t>
      </w:r>
      <w:r>
        <w:t>.println(result);</w:t>
      </w:r>
    </w:p>
    <w:p w14:paraId="603B0B3C" w14:textId="77777777" w:rsidR="00F87240" w:rsidRDefault="00F87240">
      <w:pPr>
        <w:pStyle w:val="code-section"/>
      </w:pPr>
      <w:r>
        <w:tab/>
      </w:r>
      <w:r>
        <w:tab/>
        <w:t>System.</w:t>
      </w:r>
      <w:r>
        <w:rPr>
          <w:i/>
          <w:color w:val="0000C0"/>
        </w:rPr>
        <w:t>out</w:t>
      </w:r>
      <w:r>
        <w:t>.println(</w:t>
      </w:r>
      <w:r>
        <w:rPr>
          <w:color w:val="2A00FF"/>
        </w:rPr>
        <w:t>"ok"</w:t>
      </w:r>
      <w:r>
        <w:t>);</w:t>
      </w:r>
    </w:p>
    <w:p w14:paraId="542AD9DB" w14:textId="77777777" w:rsidR="00F87240" w:rsidRDefault="00F87240">
      <w:pPr>
        <w:pStyle w:val="code-section"/>
      </w:pPr>
      <w:r>
        <w:tab/>
        <w:t>}</w:t>
      </w:r>
    </w:p>
    <w:p w14:paraId="0AF49754" w14:textId="77777777" w:rsidR="00F87240" w:rsidRDefault="00F87240">
      <w:pPr>
        <w:pStyle w:val="code-section"/>
      </w:pPr>
      <w:r>
        <w:t>}</w:t>
      </w:r>
    </w:p>
    <w:p w14:paraId="645E3327" w14:textId="77777777" w:rsidR="00F87240" w:rsidRDefault="00F87240" w:rsidP="00B964FD">
      <w:pPr>
        <w:ind w:firstLine="420"/>
        <w:rPr>
          <w:lang w:val="fr-FR" w:eastAsia="fr-FR"/>
        </w:rPr>
      </w:pPr>
      <w:r>
        <w:rPr>
          <w:rFonts w:hint="eastAsia"/>
          <w:lang w:val="fr-FR" w:eastAsia="fr-FR"/>
        </w:rPr>
        <w:t>执行过程，参考一下顺序图：</w:t>
      </w:r>
    </w:p>
    <w:p w14:paraId="0CDD3D82" w14:textId="77777777" w:rsidR="00F87240" w:rsidRDefault="000B3E2D" w:rsidP="00B964FD">
      <w:pPr>
        <w:ind w:firstLine="420"/>
        <w:jc w:val="center"/>
        <w:rPr>
          <w:lang w:val="fr-FR" w:eastAsia="fr-FR"/>
        </w:rPr>
      </w:pPr>
      <w:r>
        <w:rPr>
          <w:noProof/>
          <w:lang w:eastAsia="zh-CN" w:bidi="ar-SA"/>
        </w:rPr>
        <w:drawing>
          <wp:inline distT="0" distB="0" distL="0" distR="0" wp14:anchorId="067D1CEA" wp14:editId="08CAE7DF">
            <wp:extent cx="4905375" cy="2790825"/>
            <wp:effectExtent l="19050" t="0" r="9525" b="0"/>
            <wp:docPr id="74" name="图片 74" descr="6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611278576189468.png"/>
                    <pic:cNvPicPr>
                      <a:picLocks noChangeArrowheads="1"/>
                    </pic:cNvPicPr>
                  </pic:nvPicPr>
                  <pic:blipFill>
                    <a:blip r:embed="rId204" cstate="print"/>
                    <a:srcRect/>
                    <a:stretch>
                      <a:fillRect/>
                    </a:stretch>
                  </pic:blipFill>
                  <pic:spPr bwMode="auto">
                    <a:xfrm>
                      <a:off x="0" y="0"/>
                      <a:ext cx="4905375" cy="2790825"/>
                    </a:xfrm>
                    <a:prstGeom prst="rect">
                      <a:avLst/>
                    </a:prstGeom>
                    <a:noFill/>
                    <a:ln w="9525">
                      <a:noFill/>
                      <a:miter lim="800000"/>
                      <a:headEnd/>
                      <a:tailEnd/>
                    </a:ln>
                    <a:effectLst/>
                  </pic:spPr>
                </pic:pic>
              </a:graphicData>
            </a:graphic>
          </wp:inline>
        </w:drawing>
      </w:r>
    </w:p>
    <w:p w14:paraId="1E8D4BA4" w14:textId="77777777" w:rsidR="00F87240" w:rsidRDefault="00F87240" w:rsidP="00B964FD">
      <w:pPr>
        <w:ind w:firstLine="420"/>
        <w:jc w:val="center"/>
        <w:rPr>
          <w:lang w:val="fr-FR" w:eastAsia="fr-FR"/>
        </w:rPr>
      </w:pPr>
      <w:r>
        <w:rPr>
          <w:rFonts w:hint="eastAsia"/>
          <w:lang w:val="fr-FR" w:eastAsia="fr-FR"/>
        </w:rPr>
        <w:lastRenderedPageBreak/>
        <w:t>先执行后取结果示例顺序图</w:t>
      </w:r>
    </w:p>
    <w:p w14:paraId="2D9B9AE3" w14:textId="77777777" w:rsidR="00F87240" w:rsidRDefault="00F87240" w:rsidP="00B964FD">
      <w:pPr>
        <w:ind w:firstLine="420"/>
        <w:rPr>
          <w:lang w:val="fr-FR" w:eastAsia="fr-FR"/>
        </w:rPr>
      </w:pPr>
      <w:r>
        <w:rPr>
          <w:rFonts w:hint="eastAsia"/>
          <w:lang w:val="fr-FR" w:eastAsia="fr-FR"/>
        </w:rPr>
        <w:t>执行结果如下：</w:t>
      </w:r>
    </w:p>
    <w:p w14:paraId="4591B4CE" w14:textId="77777777" w:rsidR="00F87240" w:rsidRDefault="00F87240">
      <w:pPr>
        <w:pStyle w:val="code-section"/>
        <w:rPr>
          <w:lang w:val="fr-FR" w:eastAsia="fr-FR"/>
        </w:rPr>
      </w:pPr>
      <w:r>
        <w:rPr>
          <w:lang w:val="fr-FR" w:eastAsia="fr-FR"/>
        </w:rPr>
        <w:t>do other work...</w:t>
      </w:r>
    </w:p>
    <w:p w14:paraId="01D22179" w14:textId="77777777" w:rsidR="00F87240" w:rsidRDefault="00F87240">
      <w:pPr>
        <w:pStyle w:val="code-section"/>
        <w:rPr>
          <w:lang w:val="fr-FR" w:eastAsia="fr-FR"/>
        </w:rPr>
      </w:pPr>
      <w:r>
        <w:rPr>
          <w:lang w:val="fr-FR" w:eastAsia="fr-FR"/>
        </w:rPr>
        <w:t>work-begin</w:t>
      </w:r>
    </w:p>
    <w:p w14:paraId="755AE23D" w14:textId="77777777" w:rsidR="00F87240" w:rsidRDefault="00F87240">
      <w:pPr>
        <w:pStyle w:val="code-section"/>
        <w:rPr>
          <w:lang w:val="fr-FR" w:eastAsia="fr-FR"/>
        </w:rPr>
      </w:pPr>
      <w:r>
        <w:rPr>
          <w:lang w:val="fr-FR" w:eastAsia="fr-FR"/>
        </w:rPr>
        <w:t>word-end</w:t>
      </w:r>
    </w:p>
    <w:p w14:paraId="3AA642B6" w14:textId="77777777" w:rsidR="00F87240" w:rsidRDefault="00F87240">
      <w:pPr>
        <w:pStyle w:val="code-section"/>
        <w:rPr>
          <w:lang w:val="fr-FR" w:eastAsia="fr-FR"/>
        </w:rPr>
      </w:pPr>
      <w:r>
        <w:rPr>
          <w:lang w:val="fr-FR" w:eastAsia="fr-FR"/>
        </w:rPr>
        <w:t>[AAA, BBB]</w:t>
      </w:r>
    </w:p>
    <w:p w14:paraId="175A16F6" w14:textId="77777777" w:rsidR="00F87240" w:rsidRDefault="00F87240">
      <w:pPr>
        <w:pStyle w:val="code-section"/>
        <w:rPr>
          <w:lang w:val="fr-FR" w:eastAsia="fr-FR"/>
        </w:rPr>
      </w:pPr>
      <w:r>
        <w:rPr>
          <w:lang w:val="fr-FR" w:eastAsia="fr-FR"/>
        </w:rPr>
        <w:t>ok</w:t>
      </w:r>
    </w:p>
    <w:p w14:paraId="762FA2D9" w14:textId="77777777" w:rsidR="00F87240" w:rsidRDefault="00F87240" w:rsidP="00B964FD">
      <w:pPr>
        <w:ind w:firstLine="420"/>
        <w:rPr>
          <w:lang w:val="fr-FR" w:eastAsia="fr-FR"/>
        </w:rPr>
      </w:pPr>
    </w:p>
    <w:p w14:paraId="1C87439D" w14:textId="77777777" w:rsidR="00F87240" w:rsidRDefault="00F87240">
      <w:pPr>
        <w:pStyle w:val="af0"/>
        <w:rPr>
          <w:lang w:val="fr-FR" w:eastAsia="fr-FR"/>
        </w:rPr>
      </w:pPr>
      <w:r>
        <w:rPr>
          <w:rFonts w:hint="eastAsia"/>
          <w:lang w:val="fr-FR" w:eastAsia="fr-FR"/>
        </w:rPr>
        <w:t>具备超时保护并能获取结果的执行</w:t>
      </w:r>
    </w:p>
    <w:p w14:paraId="0C399D5A" w14:textId="77777777" w:rsidR="00F87240" w:rsidRDefault="00F87240" w:rsidP="00B964FD">
      <w:pPr>
        <w:ind w:firstLine="420"/>
        <w:rPr>
          <w:lang w:val="fr-FR" w:eastAsia="fr-FR"/>
        </w:rPr>
      </w:pPr>
      <w:r>
        <w:rPr>
          <w:rFonts w:hint="eastAsia"/>
          <w:lang w:val="fr-FR" w:eastAsia="fr-FR"/>
        </w:rPr>
        <w:t>沿用上面的</w:t>
      </w:r>
      <w:r>
        <w:rPr>
          <w:lang w:val="fr-FR" w:eastAsia="fr-FR"/>
        </w:rPr>
        <w:t>HardWorkSR</w:t>
      </w:r>
      <w:r w:rsidR="00AE7BEB">
        <w:rPr>
          <w:rFonts w:hint="eastAsia"/>
          <w:lang w:val="fr-FR" w:eastAsia="fr-FR"/>
        </w:rPr>
        <w:t>子任务</w:t>
      </w:r>
      <w:r>
        <w:rPr>
          <w:rFonts w:hint="eastAsia"/>
          <w:lang w:val="fr-FR" w:eastAsia="fr-FR"/>
        </w:rPr>
        <w:t>（其计算时间为</w:t>
      </w:r>
      <w:r>
        <w:rPr>
          <w:rFonts w:hint="eastAsia"/>
          <w:lang w:val="fr-FR" w:eastAsia="fr-FR"/>
        </w:rPr>
        <w:t>10s</w:t>
      </w:r>
      <w:r>
        <w:rPr>
          <w:rFonts w:hint="eastAsia"/>
          <w:lang w:val="fr-FR" w:eastAsia="fr-FR"/>
        </w:rPr>
        <w:t>），参考以下执行方式的区别：</w:t>
      </w:r>
    </w:p>
    <w:p w14:paraId="19564BD5" w14:textId="77777777" w:rsidR="00F87240" w:rsidRDefault="00F87240">
      <w:pPr>
        <w:pStyle w:val="code-section"/>
        <w:rPr>
          <w:lang w:val="fr-FR" w:eastAsia="fr-FR"/>
        </w:rPr>
      </w:pPr>
      <w:r>
        <w:rPr>
          <w:b/>
          <w:color w:val="7F0055"/>
          <w:lang w:val="fr-FR" w:eastAsia="fr-FR"/>
        </w:rPr>
        <w:t>package</w:t>
      </w:r>
      <w:r>
        <w:rPr>
          <w:lang w:val="fr-FR" w:eastAsia="fr-FR"/>
        </w:rPr>
        <w:t xml:space="preserve"> example.appsrv.routine;</w:t>
      </w:r>
    </w:p>
    <w:p w14:paraId="1EA7DE75" w14:textId="77777777" w:rsidR="00F87240" w:rsidRDefault="00F87240">
      <w:pPr>
        <w:pStyle w:val="code-section"/>
        <w:rPr>
          <w:lang w:val="fr-FR" w:eastAsia="fr-FR"/>
        </w:rPr>
      </w:pPr>
    </w:p>
    <w:p w14:paraId="290DEB33" w14:textId="77777777" w:rsidR="00F87240" w:rsidRDefault="00F87240">
      <w:pPr>
        <w:pStyle w:val="code-section"/>
        <w:rPr>
          <w:lang w:val="fr-FR" w:eastAsia="fr-FR"/>
        </w:rPr>
      </w:pPr>
      <w:r>
        <w:rPr>
          <w:b/>
          <w:color w:val="7F0055"/>
          <w:lang w:val="fr-FR" w:eastAsia="fr-FR"/>
        </w:rPr>
        <w:t>import</w:t>
      </w:r>
      <w:r>
        <w:rPr>
          <w:lang w:val="fr-FR" w:eastAsia="fr-FR"/>
        </w:rPr>
        <w:t xml:space="preserve"> java.util.List;</w:t>
      </w:r>
    </w:p>
    <w:p w14:paraId="1604BBF4" w14:textId="77777777" w:rsidR="00F87240" w:rsidRDefault="00F87240">
      <w:pPr>
        <w:pStyle w:val="code-section"/>
        <w:rPr>
          <w:lang w:val="fr-FR" w:eastAsia="fr-FR"/>
        </w:rPr>
      </w:pPr>
      <w:r>
        <w:rPr>
          <w:b/>
          <w:color w:val="7F0055"/>
          <w:lang w:val="fr-FR" w:eastAsia="fr-FR"/>
        </w:rPr>
        <w:t>import</w:t>
      </w:r>
      <w:r>
        <w:rPr>
          <w:lang w:val="fr-FR" w:eastAsia="fr-FR"/>
        </w:rPr>
        <w:t xml:space="preserve"> com.beetle.framework.appsrv.</w:t>
      </w:r>
      <w:r w:rsidR="00C13F18">
        <w:rPr>
          <w:lang w:val="fr-FR" w:eastAsia="fr-FR"/>
        </w:rPr>
        <w:t>TaskExecutor</w:t>
      </w:r>
      <w:r>
        <w:rPr>
          <w:lang w:val="fr-FR" w:eastAsia="fr-FR"/>
        </w:rPr>
        <w:t>;</w:t>
      </w:r>
    </w:p>
    <w:p w14:paraId="4EAB2A80" w14:textId="77777777" w:rsidR="00F87240" w:rsidRDefault="00F87240">
      <w:pPr>
        <w:pStyle w:val="code-section"/>
        <w:rPr>
          <w:lang w:val="fr-FR" w:eastAsia="fr-FR"/>
        </w:rPr>
      </w:pPr>
    </w:p>
    <w:p w14:paraId="178A4672" w14:textId="77777777" w:rsidR="00F87240" w:rsidRDefault="00F87240">
      <w:pPr>
        <w:pStyle w:val="code-section"/>
      </w:pPr>
      <w:r>
        <w:rPr>
          <w:b/>
          <w:color w:val="7F0055"/>
        </w:rPr>
        <w:t>public</w:t>
      </w:r>
      <w:r>
        <w:t xml:space="preserve"> </w:t>
      </w:r>
      <w:r>
        <w:rPr>
          <w:b/>
          <w:color w:val="7F0055"/>
        </w:rPr>
        <w:t>class</w:t>
      </w:r>
      <w:r>
        <w:t xml:space="preserve"> TestTimeoutClient {</w:t>
      </w:r>
    </w:p>
    <w:p w14:paraId="2EBD4401"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2DE6A3DF" w14:textId="77777777" w:rsidR="00F87240" w:rsidRDefault="00F87240">
      <w:pPr>
        <w:pStyle w:val="code-section"/>
      </w:pPr>
      <w:r>
        <w:lastRenderedPageBreak/>
        <w:tab/>
      </w:r>
      <w:r>
        <w:tab/>
      </w:r>
      <w:r w:rsidR="00C13F18">
        <w:t>TaskExecutor</w:t>
      </w:r>
      <w:r>
        <w:t xml:space="preserve"> re = </w:t>
      </w:r>
      <w:r>
        <w:rPr>
          <w:b/>
          <w:color w:val="7F0055"/>
        </w:rPr>
        <w:t>new</w:t>
      </w:r>
      <w:r>
        <w:t xml:space="preserve"> </w:t>
      </w:r>
      <w:r w:rsidR="00C13F18">
        <w:t>TaskExecutor</w:t>
      </w:r>
      <w:r>
        <w:t>();</w:t>
      </w:r>
    </w:p>
    <w:p w14:paraId="04295CC2" w14:textId="77777777" w:rsidR="00F87240" w:rsidRDefault="00F87240">
      <w:pPr>
        <w:pStyle w:val="code-section"/>
      </w:pPr>
      <w:r>
        <w:tab/>
      </w:r>
      <w:r>
        <w:tab/>
        <w:t>re.add</w:t>
      </w:r>
      <w:r w:rsidR="001F005F">
        <w:t>TaskImp</w:t>
      </w:r>
      <w:r>
        <w:t>(</w:t>
      </w:r>
      <w:r>
        <w:rPr>
          <w:b/>
          <w:color w:val="7F0055"/>
        </w:rPr>
        <w:t>new</w:t>
      </w:r>
      <w:r>
        <w:t xml:space="preserve"> HardWorkSR());</w:t>
      </w:r>
    </w:p>
    <w:p w14:paraId="41D8418A" w14:textId="77777777" w:rsidR="00F87240" w:rsidRDefault="00F87240">
      <w:pPr>
        <w:pStyle w:val="code-section"/>
      </w:pPr>
      <w:r>
        <w:tab/>
      </w:r>
      <w:r>
        <w:tab/>
      </w:r>
      <w:r>
        <w:rPr>
          <w:highlight w:val="yellow"/>
        </w:rPr>
        <w:t>List result = (List) re.runRoutineForTime(11);</w:t>
      </w:r>
      <w:r>
        <w:rPr>
          <w:color w:val="3F7F5F"/>
          <w:highlight w:val="yellow"/>
        </w:rPr>
        <w:t>//最大允许</w:t>
      </w:r>
      <w:r w:rsidR="00AE7BEB">
        <w:rPr>
          <w:color w:val="3F7F5F"/>
          <w:highlight w:val="yellow"/>
        </w:rPr>
        <w:t>子任务</w:t>
      </w:r>
      <w:r>
        <w:rPr>
          <w:color w:val="3F7F5F"/>
          <w:highlight w:val="yellow"/>
        </w:rPr>
        <w:t>执行11秒</w:t>
      </w:r>
    </w:p>
    <w:p w14:paraId="2057146A" w14:textId="77777777" w:rsidR="00F87240" w:rsidRDefault="00F87240">
      <w:pPr>
        <w:pStyle w:val="code-section"/>
      </w:pPr>
      <w:r>
        <w:tab/>
      </w:r>
      <w:r>
        <w:tab/>
        <w:t>System.</w:t>
      </w:r>
      <w:r>
        <w:rPr>
          <w:i/>
          <w:color w:val="0000C0"/>
        </w:rPr>
        <w:t>out</w:t>
      </w:r>
      <w:r>
        <w:t>.println(result);</w:t>
      </w:r>
    </w:p>
    <w:p w14:paraId="47B6F2B6" w14:textId="77777777" w:rsidR="00F87240" w:rsidRDefault="00F87240">
      <w:pPr>
        <w:pStyle w:val="code-section"/>
      </w:pPr>
      <w:r>
        <w:tab/>
      </w:r>
      <w:r>
        <w:tab/>
        <w:t>System.</w:t>
      </w:r>
      <w:r>
        <w:rPr>
          <w:i/>
          <w:color w:val="0000C0"/>
        </w:rPr>
        <w:t>out</w:t>
      </w:r>
      <w:r>
        <w:t>.println(</w:t>
      </w:r>
      <w:r>
        <w:rPr>
          <w:color w:val="2A00FF"/>
        </w:rPr>
        <w:t>"ok"</w:t>
      </w:r>
      <w:r>
        <w:t>);</w:t>
      </w:r>
    </w:p>
    <w:p w14:paraId="5089FF8A" w14:textId="77777777" w:rsidR="00F87240" w:rsidRDefault="00F87240">
      <w:pPr>
        <w:pStyle w:val="code-section"/>
      </w:pPr>
      <w:r>
        <w:tab/>
        <w:t>}</w:t>
      </w:r>
    </w:p>
    <w:p w14:paraId="591D3FA7" w14:textId="77777777" w:rsidR="00F87240" w:rsidRDefault="00F87240">
      <w:pPr>
        <w:pStyle w:val="code-section"/>
      </w:pPr>
      <w:r>
        <w:t>}</w:t>
      </w:r>
    </w:p>
    <w:p w14:paraId="521FC06F" w14:textId="77777777" w:rsidR="00F87240" w:rsidRDefault="00F87240" w:rsidP="00B964FD">
      <w:pPr>
        <w:ind w:firstLine="420"/>
        <w:rPr>
          <w:lang w:eastAsia="fr-FR"/>
        </w:rPr>
      </w:pPr>
      <w:r>
        <w:rPr>
          <w:rFonts w:hint="eastAsia"/>
          <w:lang w:val="fr-FR" w:eastAsia="fr-FR"/>
        </w:rPr>
        <w:t>从代码可知</w:t>
      </w:r>
      <w:r>
        <w:rPr>
          <w:rFonts w:hint="eastAsia"/>
          <w:lang w:eastAsia="fr-FR"/>
        </w:rPr>
        <w:t>，</w:t>
      </w:r>
      <w:r>
        <w:rPr>
          <w:rFonts w:hint="eastAsia"/>
          <w:lang w:val="fr-FR" w:eastAsia="fr-FR"/>
        </w:rPr>
        <w:t>超时设置为</w:t>
      </w:r>
      <w:r>
        <w:rPr>
          <w:rFonts w:hint="eastAsia"/>
          <w:lang w:eastAsia="fr-FR"/>
        </w:rPr>
        <w:t>11</w:t>
      </w:r>
      <w:r>
        <w:rPr>
          <w:rFonts w:hint="eastAsia"/>
          <w:lang w:val="fr-FR" w:eastAsia="fr-FR"/>
        </w:rPr>
        <w:t>秒</w:t>
      </w:r>
      <w:r>
        <w:rPr>
          <w:rFonts w:hint="eastAsia"/>
          <w:lang w:eastAsia="fr-FR"/>
        </w:rPr>
        <w:t>，</w:t>
      </w:r>
      <w:r>
        <w:rPr>
          <w:lang w:eastAsia="fr-FR"/>
        </w:rPr>
        <w:t>HardWorkSR</w:t>
      </w:r>
      <w:r w:rsidR="00AE7BEB">
        <w:rPr>
          <w:rFonts w:hint="eastAsia"/>
          <w:lang w:val="fr-FR" w:eastAsia="fr-FR"/>
        </w:rPr>
        <w:t>子任务</w:t>
      </w:r>
      <w:r>
        <w:rPr>
          <w:rFonts w:hint="eastAsia"/>
          <w:lang w:val="fr-FR" w:eastAsia="fr-FR"/>
        </w:rPr>
        <w:t>会正常执行</w:t>
      </w:r>
      <w:r>
        <w:rPr>
          <w:rFonts w:hint="eastAsia"/>
          <w:lang w:eastAsia="fr-FR"/>
        </w:rPr>
        <w:t>，</w:t>
      </w:r>
      <w:r>
        <w:rPr>
          <w:rFonts w:hint="eastAsia"/>
          <w:lang w:val="fr-FR" w:eastAsia="fr-FR"/>
        </w:rPr>
        <w:t>不会做超时处理</w:t>
      </w:r>
      <w:r>
        <w:rPr>
          <w:rFonts w:hint="eastAsia"/>
          <w:lang w:eastAsia="fr-FR"/>
        </w:rPr>
        <w:t>，</w:t>
      </w:r>
      <w:r>
        <w:rPr>
          <w:rFonts w:hint="eastAsia"/>
          <w:lang w:val="fr-FR" w:eastAsia="fr-FR"/>
        </w:rPr>
        <w:t>此时</w:t>
      </w:r>
      <w:r>
        <w:rPr>
          <w:rFonts w:hint="eastAsia"/>
          <w:lang w:eastAsia="fr-FR"/>
        </w:rPr>
        <w:t>，</w:t>
      </w:r>
      <w:r>
        <w:rPr>
          <w:rFonts w:hint="eastAsia"/>
          <w:lang w:val="fr-FR" w:eastAsia="fr-FR"/>
        </w:rPr>
        <w:t>其运行结果如下</w:t>
      </w:r>
      <w:r>
        <w:rPr>
          <w:rFonts w:hint="eastAsia"/>
          <w:lang w:eastAsia="fr-FR"/>
        </w:rPr>
        <w:t>：</w:t>
      </w:r>
    </w:p>
    <w:p w14:paraId="27264934" w14:textId="77777777" w:rsidR="00F87240" w:rsidRDefault="00F87240">
      <w:pPr>
        <w:pStyle w:val="code-section"/>
      </w:pPr>
      <w:r>
        <w:t>work-begin</w:t>
      </w:r>
    </w:p>
    <w:p w14:paraId="02D3126E" w14:textId="77777777" w:rsidR="00F87240" w:rsidRDefault="00F87240">
      <w:pPr>
        <w:pStyle w:val="code-section"/>
      </w:pPr>
      <w:r>
        <w:t>word-end</w:t>
      </w:r>
    </w:p>
    <w:p w14:paraId="7676C4D3" w14:textId="77777777" w:rsidR="00F87240" w:rsidRDefault="00F87240">
      <w:pPr>
        <w:pStyle w:val="code-section"/>
      </w:pPr>
      <w:r>
        <w:t>[AAA, BBB]</w:t>
      </w:r>
    </w:p>
    <w:p w14:paraId="4569BBB4" w14:textId="77777777" w:rsidR="00F87240" w:rsidRDefault="00F87240">
      <w:pPr>
        <w:pStyle w:val="code-section"/>
        <w:rPr>
          <w:lang w:eastAsia="zh-CN"/>
        </w:rPr>
      </w:pPr>
      <w:r>
        <w:rPr>
          <w:lang w:eastAsia="zh-CN"/>
        </w:rPr>
        <w:t>ok</w:t>
      </w:r>
    </w:p>
    <w:p w14:paraId="0452CC46" w14:textId="77777777" w:rsidR="00F87240" w:rsidRDefault="00F87240" w:rsidP="00B964FD">
      <w:pPr>
        <w:ind w:firstLine="420"/>
        <w:rPr>
          <w:lang w:val="fr-FR" w:eastAsia="fr-FR"/>
        </w:rPr>
      </w:pPr>
      <w:r>
        <w:rPr>
          <w:rFonts w:hint="eastAsia"/>
          <w:lang w:val="fr-FR" w:eastAsia="fr-FR"/>
        </w:rPr>
        <w:t>若把上面的时间设置为</w:t>
      </w:r>
      <w:r>
        <w:rPr>
          <w:rFonts w:hint="eastAsia"/>
          <w:lang w:val="fr-FR" w:eastAsia="fr-FR"/>
        </w:rPr>
        <w:t>5</w:t>
      </w:r>
      <w:r>
        <w:rPr>
          <w:rFonts w:hint="eastAsia"/>
          <w:lang w:val="fr-FR" w:eastAsia="fr-FR"/>
        </w:rPr>
        <w:t>秒，如：</w:t>
      </w:r>
    </w:p>
    <w:p w14:paraId="777351C6" w14:textId="77777777" w:rsidR="00F87240" w:rsidRDefault="00F87240">
      <w:pPr>
        <w:pStyle w:val="code-section"/>
        <w:rPr>
          <w:lang w:val="fr-FR" w:eastAsia="fr-FR"/>
        </w:rPr>
      </w:pPr>
      <w:r>
        <w:rPr>
          <w:highlight w:val="yellow"/>
          <w:lang w:val="fr-FR" w:eastAsia="fr-FR"/>
        </w:rPr>
        <w:t>List result = (List) re.runRoutineForTime(5);</w:t>
      </w:r>
      <w:r>
        <w:rPr>
          <w:color w:val="3F7F5F"/>
          <w:highlight w:val="yellow"/>
          <w:lang w:val="fr-FR" w:eastAsia="fr-FR"/>
        </w:rPr>
        <w:t xml:space="preserve">// </w:t>
      </w:r>
      <w:r>
        <w:rPr>
          <w:color w:val="3F7F5F"/>
          <w:highlight w:val="yellow"/>
        </w:rPr>
        <w:t>最大允许</w:t>
      </w:r>
      <w:r w:rsidR="00AE7BEB">
        <w:rPr>
          <w:color w:val="3F7F5F"/>
          <w:highlight w:val="yellow"/>
        </w:rPr>
        <w:t>子任务</w:t>
      </w:r>
      <w:r>
        <w:rPr>
          <w:color w:val="3F7F5F"/>
          <w:highlight w:val="yellow"/>
        </w:rPr>
        <w:t>执行</w:t>
      </w:r>
      <w:r>
        <w:rPr>
          <w:color w:val="3F7F5F"/>
          <w:highlight w:val="yellow"/>
          <w:lang w:val="fr-FR" w:eastAsia="fr-FR"/>
        </w:rPr>
        <w:t>5</w:t>
      </w:r>
      <w:r>
        <w:rPr>
          <w:color w:val="3F7F5F"/>
          <w:highlight w:val="yellow"/>
        </w:rPr>
        <w:t>秒</w:t>
      </w:r>
    </w:p>
    <w:p w14:paraId="1E15098D" w14:textId="77777777" w:rsidR="00F87240" w:rsidRDefault="00F87240" w:rsidP="00B964FD">
      <w:pPr>
        <w:ind w:firstLine="420"/>
        <w:rPr>
          <w:lang w:val="fr-FR" w:eastAsia="fr-FR"/>
        </w:rPr>
      </w:pPr>
      <w:r>
        <w:rPr>
          <w:rFonts w:hint="eastAsia"/>
          <w:lang w:val="fr-FR" w:eastAsia="fr-FR"/>
        </w:rPr>
        <w:t>由于</w:t>
      </w:r>
      <w:r>
        <w:rPr>
          <w:lang w:val="fr-FR" w:eastAsia="fr-FR"/>
        </w:rPr>
        <w:t>HardWorkSR</w:t>
      </w:r>
      <w:r>
        <w:rPr>
          <w:rFonts w:hint="eastAsia"/>
          <w:lang w:val="fr-FR" w:eastAsia="fr-FR"/>
        </w:rPr>
        <w:t>本身需要</w:t>
      </w:r>
      <w:r>
        <w:rPr>
          <w:rFonts w:hint="eastAsia"/>
          <w:lang w:val="fr-FR" w:eastAsia="fr-FR"/>
        </w:rPr>
        <w:t>10</w:t>
      </w:r>
      <w:r>
        <w:rPr>
          <w:rFonts w:hint="eastAsia"/>
          <w:lang w:val="fr-FR" w:eastAsia="fr-FR"/>
        </w:rPr>
        <w:t>秒才能计算完成，而我们</w:t>
      </w:r>
      <w:r>
        <w:rPr>
          <w:rFonts w:hint="eastAsia"/>
          <w:lang w:val="fr-FR" w:eastAsia="fr-FR"/>
        </w:rPr>
        <w:t>5</w:t>
      </w:r>
      <w:r>
        <w:rPr>
          <w:rFonts w:hint="eastAsia"/>
          <w:lang w:val="fr-FR" w:eastAsia="fr-FR"/>
        </w:rPr>
        <w:t>秒就要回收，所以其会被超时处理，此时，其运行结果如下：</w:t>
      </w:r>
    </w:p>
    <w:p w14:paraId="281C1A00" w14:textId="77777777" w:rsidR="00F87240" w:rsidRDefault="00F87240">
      <w:pPr>
        <w:pStyle w:val="code-section"/>
      </w:pPr>
      <w:r>
        <w:t>work-begin</w:t>
      </w:r>
    </w:p>
    <w:p w14:paraId="591E392E" w14:textId="77777777" w:rsidR="00F87240" w:rsidRDefault="00F87240">
      <w:pPr>
        <w:pStyle w:val="code-section"/>
      </w:pPr>
      <w:r>
        <w:lastRenderedPageBreak/>
        <w:t>com.beetle.framework.appsrv.RoutineRunException</w:t>
      </w:r>
      <w:r>
        <w:rPr>
          <w:color w:val="FF0000"/>
        </w:rPr>
        <w:t xml:space="preserve">: thread timeout; cause exception is: </w:t>
      </w:r>
    </w:p>
    <w:p w14:paraId="778488FA" w14:textId="77777777" w:rsidR="00F87240" w:rsidRDefault="00F87240">
      <w:pPr>
        <w:pStyle w:val="code-section"/>
      </w:pPr>
      <w:r>
        <w:rPr>
          <w:color w:val="FF0000"/>
        </w:rPr>
        <w:tab/>
      </w:r>
      <w:r>
        <w:t>EDU.oswego.cs.dl.util.concurrent.TimeoutException</w:t>
      </w:r>
    </w:p>
    <w:p w14:paraId="3287D4E9" w14:textId="77777777" w:rsidR="00F87240" w:rsidRDefault="00F87240">
      <w:pPr>
        <w:pStyle w:val="code-section"/>
      </w:pPr>
      <w:r>
        <w:t>EDU.oswego.cs.dl.util.concurrent.TimeoutException</w:t>
      </w:r>
    </w:p>
    <w:p w14:paraId="1FFFAC50" w14:textId="77777777" w:rsidR="00F87240" w:rsidRDefault="00F87240">
      <w:pPr>
        <w:pStyle w:val="code-section"/>
      </w:pPr>
      <w:r>
        <w:rPr>
          <w:color w:val="FF0000"/>
        </w:rPr>
        <w:tab/>
        <w:t>at EDU.oswego.cs.dl.util.concurrent.FutureResult.timedGet(</w:t>
      </w:r>
      <w:r>
        <w:t>FutureResult.java:128</w:t>
      </w:r>
      <w:r>
        <w:rPr>
          <w:color w:val="FF0000"/>
        </w:rPr>
        <w:t>)</w:t>
      </w:r>
    </w:p>
    <w:p w14:paraId="2E823F59" w14:textId="77777777" w:rsidR="00F87240" w:rsidRDefault="00F87240">
      <w:pPr>
        <w:pStyle w:val="code-section"/>
      </w:pPr>
      <w:r>
        <w:rPr>
          <w:color w:val="FF0000"/>
        </w:rPr>
        <w:tab/>
        <w:t>at com.beetle.framework.appsrv.</w:t>
      </w:r>
      <w:r w:rsidR="00C13F18">
        <w:rPr>
          <w:color w:val="FF0000"/>
        </w:rPr>
        <w:t>TaskExecutor</w:t>
      </w:r>
      <w:r>
        <w:rPr>
          <w:color w:val="FF0000"/>
        </w:rPr>
        <w:t>.runRoutineForTime(</w:t>
      </w:r>
      <w:r w:rsidR="00C13F18">
        <w:t>TaskExecutor</w:t>
      </w:r>
      <w:r>
        <w:t>.java:104</w:t>
      </w:r>
      <w:r>
        <w:rPr>
          <w:color w:val="FF0000"/>
        </w:rPr>
        <w:t>)</w:t>
      </w:r>
    </w:p>
    <w:p w14:paraId="55C4FB58" w14:textId="77777777" w:rsidR="00F87240" w:rsidRDefault="00F87240">
      <w:pPr>
        <w:pStyle w:val="code-section"/>
        <w:rPr>
          <w:lang w:eastAsia="fr-FR"/>
        </w:rPr>
      </w:pPr>
      <w:r>
        <w:rPr>
          <w:color w:val="FF0000"/>
        </w:rPr>
        <w:tab/>
        <w:t>at example.appsrv.routine.TestTimeoutClient.main(</w:t>
      </w:r>
      <w:r>
        <w:t>TestTimeoutClient.java:12</w:t>
      </w:r>
      <w:r>
        <w:rPr>
          <w:color w:val="FF0000"/>
        </w:rPr>
        <w:t>)</w:t>
      </w:r>
    </w:p>
    <w:p w14:paraId="00EB39C9" w14:textId="77777777" w:rsidR="00F87240" w:rsidRDefault="00F87240" w:rsidP="00B964FD">
      <w:pPr>
        <w:ind w:firstLine="420"/>
        <w:rPr>
          <w:lang w:eastAsia="fr-FR"/>
        </w:rPr>
      </w:pPr>
      <w:r>
        <w:rPr>
          <w:rFonts w:hint="eastAsia"/>
          <w:lang w:val="fr-FR" w:eastAsia="fr-FR"/>
        </w:rPr>
        <w:t>线程超时</w:t>
      </w:r>
      <w:r>
        <w:rPr>
          <w:rFonts w:hint="eastAsia"/>
          <w:lang w:eastAsia="fr-FR"/>
        </w:rPr>
        <w:t>，</w:t>
      </w:r>
      <w:r>
        <w:rPr>
          <w:rFonts w:hint="eastAsia"/>
          <w:lang w:val="fr-FR" w:eastAsia="fr-FR"/>
        </w:rPr>
        <w:t>执行中断。</w:t>
      </w:r>
    </w:p>
    <w:p w14:paraId="5B148D30" w14:textId="77777777" w:rsidR="00F87240" w:rsidRDefault="00F87240" w:rsidP="00B964FD">
      <w:pPr>
        <w:ind w:firstLine="420"/>
        <w:rPr>
          <w:lang w:eastAsia="fr-FR"/>
        </w:rPr>
      </w:pPr>
    </w:p>
    <w:p w14:paraId="3E795AFB" w14:textId="77777777" w:rsidR="00F87240" w:rsidRDefault="00011E5A" w:rsidP="007E7BA0">
      <w:pPr>
        <w:pStyle w:val="2"/>
        <w:rPr>
          <w:lang w:eastAsia="fr-FR"/>
        </w:rPr>
      </w:pPr>
      <w:bookmarkStart w:id="263" w:name="_Toc57635880"/>
      <w:bookmarkStart w:id="264" w:name="_Toc358126556"/>
      <w:r>
        <w:rPr>
          <w:rFonts w:hint="eastAsia"/>
          <w:lang w:val="fr-FR" w:eastAsia="zh-CN"/>
        </w:rPr>
        <w:t>5.5</w:t>
      </w:r>
      <w:r w:rsidR="005D69E1">
        <w:rPr>
          <w:rFonts w:hint="eastAsia"/>
          <w:lang w:val="fr-FR" w:eastAsia="zh-CN"/>
        </w:rPr>
        <w:t>插件开发和管理</w:t>
      </w:r>
      <w:bookmarkEnd w:id="263"/>
      <w:bookmarkEnd w:id="264"/>
    </w:p>
    <w:p w14:paraId="50A42DBE" w14:textId="77777777" w:rsidR="00F87240" w:rsidRDefault="00D128B5" w:rsidP="00B964FD">
      <w:pPr>
        <w:ind w:firstLine="420"/>
        <w:rPr>
          <w:lang w:val="fr-FR" w:eastAsia="fr-FR"/>
        </w:rPr>
      </w:pPr>
      <w:r>
        <w:rPr>
          <w:rFonts w:hint="eastAsia"/>
          <w:lang w:val="fr-FR" w:eastAsia="zh-CN"/>
        </w:rPr>
        <w:t>插件是应用的一种功能动态扩展的机制，特别是当应用在运行时，动态添加功能特别有用。</w:t>
      </w:r>
      <w:r>
        <w:rPr>
          <w:rFonts w:hint="eastAsia"/>
          <w:lang w:val="fr-FR" w:eastAsia="zh-CN"/>
        </w:rPr>
        <w:t>BJAF</w:t>
      </w:r>
      <w:r>
        <w:rPr>
          <w:rFonts w:hint="eastAsia"/>
          <w:lang w:val="fr-FR" w:eastAsia="zh-CN"/>
        </w:rPr>
        <w:t>对此做了封装，提供了一个简单的插件管理功能，以</w:t>
      </w:r>
      <w:r>
        <w:rPr>
          <w:rFonts w:hint="eastAsia"/>
          <w:lang w:val="fr-FR" w:eastAsia="zh-CN"/>
        </w:rPr>
        <w:t>Jar</w:t>
      </w:r>
      <w:r>
        <w:rPr>
          <w:rFonts w:hint="eastAsia"/>
          <w:lang w:val="fr-FR" w:eastAsia="zh-CN"/>
        </w:rPr>
        <w:t>包形式发布插件，支持</w:t>
      </w:r>
      <w:r>
        <w:rPr>
          <w:rFonts w:hint="eastAsia"/>
          <w:lang w:val="fr-FR" w:eastAsia="zh-CN"/>
        </w:rPr>
        <w:t>Jar</w:t>
      </w:r>
      <w:r>
        <w:rPr>
          <w:rFonts w:hint="eastAsia"/>
          <w:lang w:val="fr-FR" w:eastAsia="zh-CN"/>
        </w:rPr>
        <w:t>动态加载和执行。由插件管理器（</w:t>
      </w:r>
      <w:r>
        <w:rPr>
          <w:rFonts w:hint="eastAsia"/>
          <w:lang w:val="fr-FR" w:eastAsia="zh-CN"/>
        </w:rPr>
        <w:t>PluginManager</w:t>
      </w:r>
      <w:r>
        <w:rPr>
          <w:rFonts w:hint="eastAsia"/>
          <w:lang w:val="fr-FR" w:eastAsia="zh-CN"/>
        </w:rPr>
        <w:t>）类完成整个插件生命周期的管理工作。</w:t>
      </w:r>
    </w:p>
    <w:p w14:paraId="457BB4B4" w14:textId="77777777" w:rsidR="00F87240" w:rsidRDefault="00D128B5" w:rsidP="00D128B5">
      <w:pPr>
        <w:ind w:firstLine="420"/>
        <w:jc w:val="center"/>
        <w:rPr>
          <w:lang w:val="fr-FR" w:eastAsia="zh-CN"/>
        </w:rPr>
      </w:pPr>
      <w:r>
        <w:rPr>
          <w:noProof/>
          <w:lang w:eastAsia="zh-CN" w:bidi="ar-SA"/>
        </w:rPr>
        <w:lastRenderedPageBreak/>
        <w:drawing>
          <wp:inline distT="0" distB="0" distL="0" distR="0" wp14:anchorId="6B2E0597" wp14:editId="5F9958CE">
            <wp:extent cx="3038095" cy="223809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038095" cy="2238095"/>
                    </a:xfrm>
                    <a:prstGeom prst="rect">
                      <a:avLst/>
                    </a:prstGeom>
                  </pic:spPr>
                </pic:pic>
              </a:graphicData>
            </a:graphic>
          </wp:inline>
        </w:drawing>
      </w:r>
    </w:p>
    <w:p w14:paraId="35D03FB3" w14:textId="77777777" w:rsidR="00D128B5" w:rsidRDefault="00D128B5" w:rsidP="00B964FD">
      <w:pPr>
        <w:ind w:firstLine="420"/>
        <w:rPr>
          <w:lang w:val="fr-FR" w:eastAsia="zh-CN"/>
        </w:rPr>
      </w:pPr>
      <w:r>
        <w:rPr>
          <w:rFonts w:hint="eastAsia"/>
          <w:lang w:val="fr-FR" w:eastAsia="zh-CN"/>
        </w:rPr>
        <w:t>其开发过程如下：</w:t>
      </w:r>
    </w:p>
    <w:p w14:paraId="1128757F" w14:textId="77777777" w:rsidR="00D128B5" w:rsidRDefault="00D128B5" w:rsidP="00B964FD">
      <w:pPr>
        <w:ind w:firstLine="420"/>
        <w:rPr>
          <w:lang w:val="fr-FR" w:eastAsia="zh-CN"/>
        </w:rPr>
      </w:pPr>
      <w:r>
        <w:rPr>
          <w:rFonts w:hint="eastAsia"/>
          <w:lang w:val="fr-FR" w:eastAsia="zh-CN"/>
        </w:rPr>
        <w:t>（</w:t>
      </w:r>
      <w:r>
        <w:rPr>
          <w:rFonts w:hint="eastAsia"/>
          <w:lang w:val="fr-FR" w:eastAsia="zh-CN"/>
        </w:rPr>
        <w:t>1</w:t>
      </w:r>
      <w:r w:rsidR="00846D3B">
        <w:rPr>
          <w:rFonts w:hint="eastAsia"/>
          <w:lang w:val="fr-FR" w:eastAsia="zh-CN"/>
        </w:rPr>
        <w:t>），根据自己功能扩展需要，定一个插件功能接口，例如：</w:t>
      </w:r>
    </w:p>
    <w:p w14:paraId="583036D8" w14:textId="77777777" w:rsidR="00846D3B" w:rsidRDefault="00846D3B" w:rsidP="00846D3B">
      <w:pPr>
        <w:pStyle w:val="code-section"/>
        <w:rPr>
          <w:lang w:bidi="ar-SA"/>
        </w:rPr>
      </w:pPr>
      <w:r>
        <w:rPr>
          <w:b/>
          <w:bCs/>
          <w:color w:val="7F0055"/>
          <w:lang w:bidi="ar-SA"/>
        </w:rPr>
        <w:t>package</w:t>
      </w:r>
      <w:r>
        <w:rPr>
          <w:lang w:bidi="ar-SA"/>
        </w:rPr>
        <w:t xml:space="preserve"> demo.XXXApp.plugin;</w:t>
      </w:r>
    </w:p>
    <w:p w14:paraId="4CB4CEAA" w14:textId="77777777" w:rsidR="00846D3B" w:rsidRDefault="00846D3B" w:rsidP="00846D3B">
      <w:pPr>
        <w:pStyle w:val="code-section"/>
        <w:rPr>
          <w:lang w:bidi="ar-SA"/>
        </w:rPr>
      </w:pPr>
    </w:p>
    <w:p w14:paraId="4F693390" w14:textId="77777777" w:rsidR="00846D3B" w:rsidRDefault="00846D3B" w:rsidP="00846D3B">
      <w:pPr>
        <w:pStyle w:val="code-section"/>
        <w:rPr>
          <w:lang w:bidi="ar-SA"/>
        </w:rPr>
      </w:pPr>
      <w:r>
        <w:rPr>
          <w:b/>
          <w:bCs/>
          <w:color w:val="7F0055"/>
          <w:lang w:bidi="ar-SA"/>
        </w:rPr>
        <w:t>public</w:t>
      </w:r>
      <w:r>
        <w:rPr>
          <w:lang w:bidi="ar-SA"/>
        </w:rPr>
        <w:t xml:space="preserve"> </w:t>
      </w:r>
      <w:r>
        <w:rPr>
          <w:b/>
          <w:bCs/>
          <w:color w:val="7F0055"/>
          <w:lang w:bidi="ar-SA"/>
        </w:rPr>
        <w:t>interface</w:t>
      </w:r>
      <w:r>
        <w:rPr>
          <w:lang w:bidi="ar-SA"/>
        </w:rPr>
        <w:t xml:space="preserve"> IXXXPlugin {</w:t>
      </w:r>
    </w:p>
    <w:p w14:paraId="11EBF30F" w14:textId="77777777" w:rsidR="00846D3B" w:rsidRDefault="00846D3B" w:rsidP="00846D3B">
      <w:pPr>
        <w:pStyle w:val="code-section"/>
        <w:rPr>
          <w:lang w:bidi="ar-SA"/>
        </w:rPr>
      </w:pPr>
      <w:r>
        <w:rPr>
          <w:lang w:bidi="ar-SA"/>
        </w:rPr>
        <w:tab/>
      </w:r>
      <w:r>
        <w:rPr>
          <w:b/>
          <w:bCs/>
          <w:color w:val="7F0055"/>
          <w:lang w:bidi="ar-SA"/>
        </w:rPr>
        <w:t>void</w:t>
      </w:r>
      <w:r>
        <w:rPr>
          <w:lang w:bidi="ar-SA"/>
        </w:rPr>
        <w:t xml:space="preserve"> deal(String word);</w:t>
      </w:r>
    </w:p>
    <w:p w14:paraId="23D82E77" w14:textId="77777777" w:rsidR="00846D3B" w:rsidRDefault="00846D3B" w:rsidP="00846D3B">
      <w:pPr>
        <w:pStyle w:val="code-section"/>
        <w:rPr>
          <w:lang w:bidi="ar-SA"/>
        </w:rPr>
      </w:pPr>
      <w:r>
        <w:rPr>
          <w:lang w:bidi="ar-SA"/>
        </w:rPr>
        <w:t>}</w:t>
      </w:r>
    </w:p>
    <w:p w14:paraId="377B3E8F" w14:textId="77777777" w:rsidR="00846D3B" w:rsidRDefault="001C5F5B" w:rsidP="00B964FD">
      <w:pPr>
        <w:ind w:firstLine="420"/>
        <w:rPr>
          <w:lang w:val="fr-FR" w:eastAsia="zh-CN"/>
        </w:rPr>
      </w:pPr>
      <w:r>
        <w:rPr>
          <w:rFonts w:hint="eastAsia"/>
          <w:lang w:val="fr-FR" w:eastAsia="zh-CN"/>
        </w:rPr>
        <w:t>（</w:t>
      </w:r>
      <w:r>
        <w:rPr>
          <w:rFonts w:hint="eastAsia"/>
          <w:lang w:val="fr-FR" w:eastAsia="zh-CN"/>
        </w:rPr>
        <w:t>2</w:t>
      </w:r>
      <w:r>
        <w:rPr>
          <w:rFonts w:hint="eastAsia"/>
          <w:lang w:val="fr-FR" w:eastAsia="zh-CN"/>
        </w:rPr>
        <w:t>），调用</w:t>
      </w:r>
      <w:r>
        <w:rPr>
          <w:rFonts w:hint="eastAsia"/>
          <w:lang w:val="fr-FR" w:eastAsia="zh-CN"/>
        </w:rPr>
        <w:t>PluginManager</w:t>
      </w:r>
      <w:r>
        <w:rPr>
          <w:rFonts w:hint="eastAsia"/>
          <w:lang w:val="fr-FR" w:eastAsia="zh-CN"/>
        </w:rPr>
        <w:t>初始化这个接口（就是注册）</w:t>
      </w:r>
    </w:p>
    <w:p w14:paraId="0E1BB7B0" w14:textId="77777777" w:rsidR="001C5F5B" w:rsidRPr="001C5F5B" w:rsidRDefault="001C5F5B" w:rsidP="001C5F5B">
      <w:pPr>
        <w:pStyle w:val="code-section"/>
        <w:rPr>
          <w:color w:val="00B050"/>
          <w:lang w:val="fr-FR" w:eastAsia="zh-CN"/>
        </w:rPr>
      </w:pPr>
      <w:r w:rsidRPr="001C5F5B">
        <w:rPr>
          <w:rFonts w:hint="eastAsia"/>
          <w:lang w:val="fr-FR" w:eastAsia="zh-CN"/>
        </w:rPr>
        <w:t>PluginManager.getInstance().initialize(IXXXPlugin.class);</w:t>
      </w:r>
      <w:r w:rsidRPr="001C5F5B">
        <w:rPr>
          <w:rFonts w:hint="eastAsia"/>
          <w:color w:val="00B050"/>
          <w:lang w:val="fr-FR" w:eastAsia="zh-CN"/>
        </w:rPr>
        <w:t>// 初始化插件容器</w:t>
      </w:r>
    </w:p>
    <w:p w14:paraId="58629634" w14:textId="77777777" w:rsidR="00846D3B" w:rsidRDefault="001C5F5B" w:rsidP="00B964FD">
      <w:pPr>
        <w:ind w:firstLine="420"/>
        <w:rPr>
          <w:lang w:val="fr-FR" w:eastAsia="zh-CN"/>
        </w:rPr>
      </w:pPr>
      <w:r>
        <w:rPr>
          <w:rFonts w:hint="eastAsia"/>
          <w:lang w:val="fr-FR" w:eastAsia="zh-CN"/>
        </w:rPr>
        <w:t>（</w:t>
      </w:r>
      <w:r>
        <w:rPr>
          <w:rFonts w:hint="eastAsia"/>
          <w:lang w:val="fr-FR" w:eastAsia="zh-CN"/>
        </w:rPr>
        <w:t>3</w:t>
      </w:r>
      <w:r>
        <w:rPr>
          <w:rFonts w:hint="eastAsia"/>
          <w:lang w:val="fr-FR" w:eastAsia="zh-CN"/>
        </w:rPr>
        <w:t>），在</w:t>
      </w:r>
      <w:r w:rsidRPr="001C5F5B">
        <w:rPr>
          <w:lang w:val="fr-FR" w:eastAsia="zh-CN"/>
        </w:rPr>
        <w:t>application.properties</w:t>
      </w:r>
      <w:r>
        <w:rPr>
          <w:rFonts w:hint="eastAsia"/>
          <w:lang w:val="fr-FR" w:eastAsia="zh-CN"/>
        </w:rPr>
        <w:t>配置插件管理参数</w:t>
      </w:r>
    </w:p>
    <w:p w14:paraId="59293CBB" w14:textId="77777777" w:rsidR="001C5F5B" w:rsidRPr="00475889" w:rsidRDefault="001C5F5B" w:rsidP="00475889">
      <w:pPr>
        <w:pStyle w:val="code-section"/>
        <w:rPr>
          <w:rFonts w:eastAsiaTheme="minorEastAsia"/>
          <w:lang w:val="fr-FR" w:eastAsia="zh-CN"/>
        </w:rPr>
      </w:pPr>
      <w:r w:rsidRPr="001C5F5B">
        <w:rPr>
          <w:lang w:val="fr-FR" w:eastAsia="zh-CN"/>
        </w:rPr>
        <w:lastRenderedPageBreak/>
        <w:t>appsrv_plugin_DirPath=plugin/</w:t>
      </w:r>
      <w:r w:rsidR="00475889">
        <w:rPr>
          <w:rFonts w:eastAsiaTheme="minorEastAsia" w:hint="eastAsia"/>
          <w:lang w:val="fr-FR" w:eastAsia="zh-CN"/>
        </w:rPr>
        <w:t xml:space="preserve">   </w:t>
      </w:r>
      <w:r w:rsidR="00475889" w:rsidRPr="00475889">
        <w:rPr>
          <w:rFonts w:eastAsiaTheme="minorEastAsia" w:hint="eastAsia"/>
          <w:color w:val="00B050"/>
          <w:lang w:val="fr-FR" w:eastAsia="zh-CN"/>
        </w:rPr>
        <w:t>//</w:t>
      </w:r>
      <w:r w:rsidR="00475889" w:rsidRPr="00475889">
        <w:rPr>
          <w:rFonts w:eastAsiaTheme="minorEastAsia" w:hint="eastAsia"/>
          <w:color w:val="00B050"/>
          <w:lang w:val="fr-FR" w:eastAsia="zh-CN"/>
        </w:rPr>
        <w:t>指定插件目录，存放</w:t>
      </w:r>
      <w:r w:rsidR="00475889" w:rsidRPr="00475889">
        <w:rPr>
          <w:rFonts w:eastAsiaTheme="minorEastAsia" w:hint="eastAsia"/>
          <w:color w:val="00B050"/>
          <w:lang w:val="fr-FR" w:eastAsia="zh-CN"/>
        </w:rPr>
        <w:t>jar</w:t>
      </w:r>
    </w:p>
    <w:p w14:paraId="1E0BA4BB" w14:textId="77777777" w:rsidR="001C5F5B" w:rsidRPr="00475889" w:rsidRDefault="001C5F5B" w:rsidP="00475889">
      <w:pPr>
        <w:pStyle w:val="code-section"/>
        <w:rPr>
          <w:rFonts w:eastAsiaTheme="minorEastAsia"/>
          <w:lang w:val="fr-FR" w:eastAsia="zh-CN"/>
        </w:rPr>
      </w:pPr>
      <w:r w:rsidRPr="001C5F5B">
        <w:rPr>
          <w:lang w:val="fr-FR" w:eastAsia="zh-CN"/>
        </w:rPr>
        <w:t>appsrv_plugin_PropertiesFileName=plugin/plugin.properties</w:t>
      </w:r>
      <w:r w:rsidR="00475889">
        <w:rPr>
          <w:rFonts w:eastAsiaTheme="minorEastAsia" w:hint="eastAsia"/>
          <w:lang w:val="fr-FR" w:eastAsia="zh-CN"/>
        </w:rPr>
        <w:t xml:space="preserve"> </w:t>
      </w:r>
      <w:r w:rsidR="00475889" w:rsidRPr="00475889">
        <w:rPr>
          <w:rFonts w:eastAsiaTheme="minorEastAsia" w:hint="eastAsia"/>
          <w:color w:val="00B050"/>
          <w:lang w:val="fr-FR" w:eastAsia="zh-CN"/>
        </w:rPr>
        <w:t>//</w:t>
      </w:r>
      <w:r w:rsidR="00475889" w:rsidRPr="00475889">
        <w:rPr>
          <w:rFonts w:eastAsiaTheme="minorEastAsia" w:hint="eastAsia"/>
          <w:color w:val="00B050"/>
          <w:lang w:val="fr-FR" w:eastAsia="zh-CN"/>
        </w:rPr>
        <w:t>指定插件属性文件</w:t>
      </w:r>
    </w:p>
    <w:p w14:paraId="3FBB68C2" w14:textId="77777777" w:rsidR="001C5F5B" w:rsidRDefault="00475889" w:rsidP="00B964FD">
      <w:pPr>
        <w:ind w:firstLine="420"/>
        <w:rPr>
          <w:lang w:val="fr-FR" w:eastAsia="zh-CN"/>
        </w:rPr>
      </w:pPr>
      <w:r>
        <w:rPr>
          <w:rFonts w:hint="eastAsia"/>
          <w:lang w:val="fr-FR" w:eastAsia="zh-CN"/>
        </w:rPr>
        <w:t>（</w:t>
      </w:r>
      <w:r>
        <w:rPr>
          <w:rFonts w:hint="eastAsia"/>
          <w:lang w:val="fr-FR" w:eastAsia="zh-CN"/>
        </w:rPr>
        <w:t>4</w:t>
      </w:r>
      <w:r>
        <w:rPr>
          <w:rFonts w:hint="eastAsia"/>
          <w:lang w:val="fr-FR" w:eastAsia="zh-CN"/>
        </w:rPr>
        <w:t>），使用</w:t>
      </w:r>
      <w:r w:rsidRPr="00030FA8">
        <w:rPr>
          <w:lang w:val="fr-FR" w:bidi="ar-SA"/>
        </w:rPr>
        <w:t>PluginManager</w:t>
      </w:r>
      <w:r>
        <w:rPr>
          <w:rFonts w:hint="eastAsia"/>
          <w:lang w:eastAsia="zh-CN" w:bidi="ar-SA"/>
        </w:rPr>
        <w:t>来</w:t>
      </w:r>
      <w:r>
        <w:rPr>
          <w:rFonts w:hint="eastAsia"/>
          <w:lang w:val="fr-FR" w:eastAsia="zh-CN"/>
        </w:rPr>
        <w:t>执行插件，例如：</w:t>
      </w:r>
    </w:p>
    <w:p w14:paraId="13AEB79E" w14:textId="77777777" w:rsidR="00475889" w:rsidRPr="00030FA8" w:rsidRDefault="00475889" w:rsidP="00475889">
      <w:pPr>
        <w:pStyle w:val="code-section"/>
        <w:rPr>
          <w:lang w:val="fr-FR" w:bidi="ar-SA"/>
        </w:rPr>
      </w:pPr>
      <w:r w:rsidRPr="00475889">
        <w:rPr>
          <w:lang w:val="fr-FR" w:bidi="ar-SA"/>
        </w:rPr>
        <w:tab/>
      </w:r>
      <w:r w:rsidRPr="00030FA8">
        <w:rPr>
          <w:b/>
          <w:bCs/>
          <w:color w:val="7F0055"/>
          <w:lang w:val="fr-FR" w:bidi="ar-SA"/>
        </w:rPr>
        <w:t>public</w:t>
      </w:r>
      <w:r w:rsidRPr="00030FA8">
        <w:rPr>
          <w:lang w:val="fr-FR" w:bidi="ar-SA"/>
        </w:rPr>
        <w:t xml:space="preserve"> </w:t>
      </w:r>
      <w:r w:rsidRPr="00030FA8">
        <w:rPr>
          <w:b/>
          <w:bCs/>
          <w:color w:val="7F0055"/>
          <w:lang w:val="fr-FR" w:bidi="ar-SA"/>
        </w:rPr>
        <w:t>void</w:t>
      </w:r>
      <w:r w:rsidRPr="00030FA8">
        <w:rPr>
          <w:lang w:val="fr-FR" w:bidi="ar-SA"/>
        </w:rPr>
        <w:t xml:space="preserve"> callPluginDemo(String moduleId) {</w:t>
      </w:r>
    </w:p>
    <w:p w14:paraId="30C6D369" w14:textId="77777777" w:rsidR="00475889" w:rsidRPr="00030FA8" w:rsidRDefault="00475889" w:rsidP="00475889">
      <w:pPr>
        <w:pStyle w:val="code-section"/>
        <w:rPr>
          <w:lang w:val="fr-FR" w:bidi="ar-SA"/>
        </w:rPr>
      </w:pPr>
      <w:r w:rsidRPr="00030FA8">
        <w:rPr>
          <w:lang w:val="fr-FR" w:bidi="ar-SA"/>
        </w:rPr>
        <w:tab/>
      </w:r>
      <w:r w:rsidRPr="00030FA8">
        <w:rPr>
          <w:lang w:val="fr-FR" w:bidi="ar-SA"/>
        </w:rPr>
        <w:tab/>
        <w:t>PluginManager pm = PluginManager.</w:t>
      </w:r>
      <w:r w:rsidRPr="00030FA8">
        <w:rPr>
          <w:i/>
          <w:iCs/>
          <w:lang w:val="fr-FR" w:bidi="ar-SA"/>
        </w:rPr>
        <w:t>getInstance</w:t>
      </w:r>
      <w:r w:rsidRPr="00030FA8">
        <w:rPr>
          <w:lang w:val="fr-FR" w:bidi="ar-SA"/>
        </w:rPr>
        <w:t>();</w:t>
      </w:r>
    </w:p>
    <w:p w14:paraId="56A920A9" w14:textId="77777777" w:rsidR="00475889" w:rsidRPr="00030FA8" w:rsidRDefault="00475889" w:rsidP="00475889">
      <w:pPr>
        <w:pStyle w:val="code-section"/>
        <w:rPr>
          <w:lang w:val="fr-FR" w:bidi="ar-SA"/>
        </w:rPr>
      </w:pPr>
      <w:r w:rsidRPr="00030FA8">
        <w:rPr>
          <w:lang w:val="fr-FR" w:bidi="ar-SA"/>
        </w:rPr>
        <w:tab/>
      </w:r>
      <w:r w:rsidRPr="00030FA8">
        <w:rPr>
          <w:lang w:val="fr-FR" w:bidi="ar-SA"/>
        </w:rPr>
        <w:tab/>
        <w:t>String jarname = pm.getPluginProperty(moduleId);</w:t>
      </w:r>
    </w:p>
    <w:p w14:paraId="3156D21B" w14:textId="77777777" w:rsidR="00475889" w:rsidRDefault="00475889" w:rsidP="00475889">
      <w:pPr>
        <w:pStyle w:val="code-section"/>
        <w:rPr>
          <w:lang w:bidi="ar-SA"/>
        </w:rPr>
      </w:pPr>
      <w:r w:rsidRPr="00030FA8">
        <w:rPr>
          <w:lang w:val="fr-FR" w:bidi="ar-SA"/>
        </w:rPr>
        <w:tab/>
      </w:r>
      <w:r w:rsidRPr="00030FA8">
        <w:rPr>
          <w:lang w:val="fr-FR" w:bidi="ar-SA"/>
        </w:rPr>
        <w:tab/>
      </w:r>
      <w:r>
        <w:rPr>
          <w:lang w:bidi="ar-SA"/>
        </w:rPr>
        <w:t>LoaderVO lvo = pm.getLoaderVO(jarname);</w:t>
      </w:r>
    </w:p>
    <w:p w14:paraId="6AC7200F" w14:textId="77777777" w:rsidR="00475889" w:rsidRDefault="00475889" w:rsidP="00475889">
      <w:pPr>
        <w:pStyle w:val="code-section"/>
        <w:rPr>
          <w:lang w:bidi="ar-SA"/>
        </w:rPr>
      </w:pPr>
      <w:r>
        <w:rPr>
          <w:lang w:bidi="ar-SA"/>
        </w:rPr>
        <w:tab/>
      </w:r>
      <w:r>
        <w:rPr>
          <w:lang w:bidi="ar-SA"/>
        </w:rPr>
        <w:tab/>
        <w:t>System.</w:t>
      </w:r>
      <w:r>
        <w:rPr>
          <w:i/>
          <w:iCs/>
          <w:color w:val="0000C0"/>
          <w:lang w:bidi="ar-SA"/>
        </w:rPr>
        <w:t>out</w:t>
      </w:r>
      <w:r>
        <w:rPr>
          <w:lang w:bidi="ar-SA"/>
        </w:rPr>
        <w:t>.println(</w:t>
      </w:r>
      <w:r>
        <w:rPr>
          <w:color w:val="2A00FF"/>
          <w:lang w:bidi="ar-SA"/>
        </w:rPr>
        <w:t>"--&gt;"</w:t>
      </w:r>
      <w:r>
        <w:rPr>
          <w:lang w:bidi="ar-SA"/>
        </w:rPr>
        <w:t>);</w:t>
      </w:r>
    </w:p>
    <w:p w14:paraId="7425DFE0" w14:textId="77777777" w:rsidR="00475889" w:rsidRDefault="00475889" w:rsidP="00475889">
      <w:pPr>
        <w:pStyle w:val="code-section"/>
        <w:rPr>
          <w:lang w:bidi="ar-SA"/>
        </w:rPr>
      </w:pPr>
      <w:r>
        <w:rPr>
          <w:lang w:bidi="ar-SA"/>
        </w:rPr>
        <w:tab/>
      </w:r>
      <w:r>
        <w:rPr>
          <w:lang w:bidi="ar-SA"/>
        </w:rPr>
        <w:tab/>
        <w:t>System.</w:t>
      </w:r>
      <w:r>
        <w:rPr>
          <w:i/>
          <w:iCs/>
          <w:color w:val="0000C0"/>
          <w:lang w:bidi="ar-SA"/>
        </w:rPr>
        <w:t>out</w:t>
      </w:r>
      <w:r>
        <w:rPr>
          <w:lang w:bidi="ar-SA"/>
        </w:rPr>
        <w:t>.println(lvo);</w:t>
      </w:r>
    </w:p>
    <w:p w14:paraId="6C0A7B19" w14:textId="77777777" w:rsidR="00475889" w:rsidRDefault="00475889" w:rsidP="00475889">
      <w:pPr>
        <w:pStyle w:val="code-section"/>
        <w:rPr>
          <w:lang w:bidi="ar-SA"/>
        </w:rPr>
      </w:pPr>
      <w:r>
        <w:rPr>
          <w:lang w:bidi="ar-SA"/>
        </w:rPr>
        <w:tab/>
      </w:r>
      <w:r>
        <w:rPr>
          <w:lang w:bidi="ar-SA"/>
        </w:rPr>
        <w:tab/>
        <w:t>IXXXPlugin xp = (IXXXPlugin) lvo.getHandler();</w:t>
      </w:r>
    </w:p>
    <w:p w14:paraId="69216F7B" w14:textId="77777777" w:rsidR="00475889" w:rsidRDefault="00475889" w:rsidP="00475889">
      <w:pPr>
        <w:pStyle w:val="code-section"/>
        <w:rPr>
          <w:lang w:eastAsia="zh-CN" w:bidi="ar-SA"/>
        </w:rPr>
      </w:pPr>
      <w:r>
        <w:rPr>
          <w:lang w:bidi="ar-SA"/>
        </w:rPr>
        <w:tab/>
      </w:r>
      <w:r>
        <w:rPr>
          <w:lang w:bidi="ar-SA"/>
        </w:rPr>
        <w:tab/>
      </w:r>
      <w:r>
        <w:rPr>
          <w:lang w:eastAsia="zh-CN" w:bidi="ar-SA"/>
        </w:rPr>
        <w:t>xp.deal(</w:t>
      </w:r>
      <w:r>
        <w:rPr>
          <w:color w:val="2A00FF"/>
          <w:lang w:eastAsia="zh-CN" w:bidi="ar-SA"/>
        </w:rPr>
        <w:t>"hi,plugin!"</w:t>
      </w:r>
      <w:r>
        <w:rPr>
          <w:lang w:eastAsia="zh-CN" w:bidi="ar-SA"/>
        </w:rPr>
        <w:t>);</w:t>
      </w:r>
    </w:p>
    <w:p w14:paraId="42BEB632" w14:textId="77777777" w:rsidR="00475889" w:rsidRDefault="00475889" w:rsidP="00475889">
      <w:pPr>
        <w:pStyle w:val="code-section"/>
        <w:rPr>
          <w:lang w:val="fr-FR" w:eastAsia="zh-CN"/>
        </w:rPr>
      </w:pPr>
      <w:r>
        <w:rPr>
          <w:lang w:eastAsia="zh-CN" w:bidi="ar-SA"/>
        </w:rPr>
        <w:tab/>
        <w:t>}</w:t>
      </w:r>
    </w:p>
    <w:p w14:paraId="29608750" w14:textId="77777777" w:rsidR="00C9215D" w:rsidRDefault="00C9215D" w:rsidP="00B964FD">
      <w:pPr>
        <w:ind w:firstLine="420"/>
        <w:rPr>
          <w:lang w:val="fr-FR" w:eastAsia="zh-CN"/>
        </w:rPr>
      </w:pPr>
      <w:r>
        <w:rPr>
          <w:rFonts w:hint="eastAsia"/>
          <w:lang w:val="fr-FR" w:eastAsia="zh-CN"/>
        </w:rPr>
        <w:t>此时插件容器编程完成，启动应用让其处于运行状态。</w:t>
      </w:r>
    </w:p>
    <w:p w14:paraId="7733D828" w14:textId="77777777" w:rsidR="00475889" w:rsidRDefault="00475889" w:rsidP="00B964FD">
      <w:pPr>
        <w:ind w:firstLine="420"/>
        <w:rPr>
          <w:lang w:val="fr-FR" w:eastAsia="zh-CN"/>
        </w:rPr>
      </w:pPr>
      <w:r>
        <w:rPr>
          <w:rFonts w:hint="eastAsia"/>
          <w:lang w:val="fr-FR" w:eastAsia="zh-CN"/>
        </w:rPr>
        <w:t>（</w:t>
      </w:r>
      <w:r>
        <w:rPr>
          <w:rFonts w:hint="eastAsia"/>
          <w:lang w:val="fr-FR" w:eastAsia="zh-CN"/>
        </w:rPr>
        <w:t>5</w:t>
      </w:r>
      <w:r>
        <w:rPr>
          <w:rFonts w:hint="eastAsia"/>
          <w:lang w:val="fr-FR" w:eastAsia="zh-CN"/>
        </w:rPr>
        <w:t>），编写插件，例如，我们根据上面的接口编写了</w:t>
      </w:r>
      <w:r>
        <w:rPr>
          <w:rFonts w:hint="eastAsia"/>
          <w:lang w:val="fr-FR" w:eastAsia="zh-CN"/>
        </w:rPr>
        <w:t>1</w:t>
      </w:r>
      <w:r>
        <w:rPr>
          <w:rFonts w:hint="eastAsia"/>
          <w:lang w:val="fr-FR" w:eastAsia="zh-CN"/>
        </w:rPr>
        <w:t>个插件</w:t>
      </w:r>
    </w:p>
    <w:p w14:paraId="1AF87D68" w14:textId="77777777" w:rsidR="00475889" w:rsidRPr="00475889" w:rsidRDefault="00475889" w:rsidP="00475889">
      <w:pPr>
        <w:pStyle w:val="code-section"/>
        <w:rPr>
          <w:lang w:val="fr-FR" w:eastAsia="zh-CN"/>
        </w:rPr>
      </w:pPr>
      <w:r w:rsidRPr="00475889">
        <w:rPr>
          <w:lang w:val="fr-FR" w:eastAsia="zh-CN"/>
        </w:rPr>
        <w:t>package plugin;</w:t>
      </w:r>
    </w:p>
    <w:p w14:paraId="49EFB075" w14:textId="77777777" w:rsidR="00475889" w:rsidRPr="00475889" w:rsidRDefault="00475889" w:rsidP="00475889">
      <w:pPr>
        <w:pStyle w:val="code-section"/>
        <w:rPr>
          <w:lang w:val="fr-FR" w:eastAsia="zh-CN"/>
        </w:rPr>
      </w:pPr>
    </w:p>
    <w:p w14:paraId="0B5162C1" w14:textId="77777777" w:rsidR="00475889" w:rsidRPr="00475889" w:rsidRDefault="00475889" w:rsidP="00475889">
      <w:pPr>
        <w:pStyle w:val="code-section"/>
        <w:rPr>
          <w:lang w:val="fr-FR" w:eastAsia="zh-CN"/>
        </w:rPr>
      </w:pPr>
      <w:r w:rsidRPr="00475889">
        <w:rPr>
          <w:lang w:val="fr-FR" w:eastAsia="zh-CN"/>
        </w:rPr>
        <w:t>import demo.XXXApp.plugin.IXXXPlugin;</w:t>
      </w:r>
    </w:p>
    <w:p w14:paraId="4C464F51" w14:textId="77777777" w:rsidR="00475889" w:rsidRPr="00475889" w:rsidRDefault="00475889" w:rsidP="00475889">
      <w:pPr>
        <w:pStyle w:val="code-section"/>
        <w:rPr>
          <w:lang w:val="fr-FR" w:eastAsia="zh-CN"/>
        </w:rPr>
      </w:pPr>
      <w:r w:rsidRPr="00475889">
        <w:rPr>
          <w:lang w:val="fr-FR" w:eastAsia="zh-CN"/>
        </w:rPr>
        <w:lastRenderedPageBreak/>
        <w:t>import java.io.PrintStream;</w:t>
      </w:r>
    </w:p>
    <w:p w14:paraId="405DC206" w14:textId="77777777" w:rsidR="00475889" w:rsidRPr="00475889" w:rsidRDefault="00475889" w:rsidP="00475889">
      <w:pPr>
        <w:pStyle w:val="code-section"/>
        <w:rPr>
          <w:lang w:val="fr-FR" w:eastAsia="zh-CN"/>
        </w:rPr>
      </w:pPr>
    </w:p>
    <w:p w14:paraId="67E933B9" w14:textId="77777777" w:rsidR="00475889" w:rsidRPr="00475889" w:rsidRDefault="00475889" w:rsidP="00475889">
      <w:pPr>
        <w:pStyle w:val="code-section"/>
        <w:rPr>
          <w:lang w:val="fr-FR" w:eastAsia="zh-CN"/>
        </w:rPr>
      </w:pPr>
      <w:r w:rsidRPr="00475889">
        <w:rPr>
          <w:lang w:val="fr-FR" w:eastAsia="zh-CN"/>
        </w:rPr>
        <w:t>public class AModulePlugin</w:t>
      </w:r>
    </w:p>
    <w:p w14:paraId="78722E59" w14:textId="77777777" w:rsidR="00475889" w:rsidRPr="00475889" w:rsidRDefault="00475889" w:rsidP="00475889">
      <w:pPr>
        <w:pStyle w:val="code-section"/>
        <w:rPr>
          <w:lang w:val="fr-FR" w:eastAsia="zh-CN"/>
        </w:rPr>
      </w:pPr>
      <w:r w:rsidRPr="00475889">
        <w:rPr>
          <w:lang w:val="fr-FR" w:eastAsia="zh-CN"/>
        </w:rPr>
        <w:t xml:space="preserve">  implements IXXXPlugin</w:t>
      </w:r>
    </w:p>
    <w:p w14:paraId="4F690CFC" w14:textId="77777777" w:rsidR="00475889" w:rsidRPr="00475889" w:rsidRDefault="00475889" w:rsidP="00475889">
      <w:pPr>
        <w:pStyle w:val="code-section"/>
        <w:rPr>
          <w:lang w:val="fr-FR" w:eastAsia="zh-CN"/>
        </w:rPr>
      </w:pPr>
      <w:r w:rsidRPr="00475889">
        <w:rPr>
          <w:lang w:val="fr-FR" w:eastAsia="zh-CN"/>
        </w:rPr>
        <w:t>{</w:t>
      </w:r>
    </w:p>
    <w:p w14:paraId="0C23F4BE" w14:textId="77777777" w:rsidR="00475889" w:rsidRPr="00475889" w:rsidRDefault="00475889" w:rsidP="00475889">
      <w:pPr>
        <w:pStyle w:val="code-section"/>
        <w:rPr>
          <w:lang w:val="fr-FR" w:eastAsia="zh-CN"/>
        </w:rPr>
      </w:pPr>
      <w:r w:rsidRPr="00475889">
        <w:rPr>
          <w:lang w:val="fr-FR" w:eastAsia="zh-CN"/>
        </w:rPr>
        <w:t xml:space="preserve">  public void deal(String word)</w:t>
      </w:r>
    </w:p>
    <w:p w14:paraId="5A70E4A7" w14:textId="77777777" w:rsidR="00475889" w:rsidRPr="00475889" w:rsidRDefault="00475889" w:rsidP="00475889">
      <w:pPr>
        <w:pStyle w:val="code-section"/>
        <w:rPr>
          <w:lang w:val="fr-FR" w:eastAsia="zh-CN"/>
        </w:rPr>
      </w:pPr>
      <w:r w:rsidRPr="00475889">
        <w:rPr>
          <w:lang w:val="fr-FR" w:eastAsia="zh-CN"/>
        </w:rPr>
        <w:t xml:space="preserve">  {</w:t>
      </w:r>
    </w:p>
    <w:p w14:paraId="3800CD62" w14:textId="77777777" w:rsidR="00475889" w:rsidRPr="00475889" w:rsidRDefault="00475889" w:rsidP="00475889">
      <w:pPr>
        <w:pStyle w:val="code-section"/>
        <w:rPr>
          <w:lang w:val="fr-FR" w:eastAsia="zh-CN"/>
        </w:rPr>
      </w:pPr>
      <w:r w:rsidRPr="00475889">
        <w:rPr>
          <w:lang w:val="fr-FR" w:eastAsia="zh-CN"/>
        </w:rPr>
        <w:t xml:space="preserve">    System.out.println("AModulePlugin[" + word + "]");</w:t>
      </w:r>
    </w:p>
    <w:p w14:paraId="11D405F7" w14:textId="77777777" w:rsidR="00475889" w:rsidRPr="00475889" w:rsidRDefault="00475889" w:rsidP="00475889">
      <w:pPr>
        <w:pStyle w:val="code-section"/>
        <w:rPr>
          <w:lang w:val="fr-FR" w:eastAsia="zh-CN"/>
        </w:rPr>
      </w:pPr>
      <w:r w:rsidRPr="00475889">
        <w:rPr>
          <w:lang w:val="fr-FR" w:eastAsia="zh-CN"/>
        </w:rPr>
        <w:t xml:space="preserve">  }</w:t>
      </w:r>
    </w:p>
    <w:p w14:paraId="0DF594A6" w14:textId="77777777" w:rsidR="00475889" w:rsidRPr="00475889" w:rsidRDefault="00475889" w:rsidP="00475889">
      <w:pPr>
        <w:pStyle w:val="code-section"/>
        <w:rPr>
          <w:lang w:val="fr-FR" w:eastAsia="zh-CN"/>
        </w:rPr>
      </w:pPr>
      <w:r w:rsidRPr="00475889">
        <w:rPr>
          <w:lang w:val="fr-FR" w:eastAsia="zh-CN"/>
        </w:rPr>
        <w:t>}</w:t>
      </w:r>
    </w:p>
    <w:p w14:paraId="21545576" w14:textId="77777777" w:rsidR="00475889" w:rsidRDefault="00475889" w:rsidP="00B964FD">
      <w:pPr>
        <w:ind w:firstLine="420"/>
        <w:rPr>
          <w:lang w:val="fr-FR" w:eastAsia="zh-CN"/>
        </w:rPr>
      </w:pPr>
      <w:r>
        <w:rPr>
          <w:rFonts w:hint="eastAsia"/>
          <w:lang w:val="fr-FR" w:eastAsia="zh-CN"/>
        </w:rPr>
        <w:t>配置好属性文件，并打包成</w:t>
      </w:r>
      <w:r w:rsidRPr="00475889">
        <w:rPr>
          <w:lang w:val="fr-FR" w:eastAsia="zh-CN"/>
        </w:rPr>
        <w:t>xxxA.jar</w:t>
      </w:r>
      <w:r w:rsidR="00C9215D">
        <w:rPr>
          <w:rFonts w:hint="eastAsia"/>
          <w:lang w:val="fr-FR" w:eastAsia="zh-CN"/>
        </w:rPr>
        <w:t>放入</w:t>
      </w:r>
      <w:r w:rsidR="00C9215D">
        <w:rPr>
          <w:rFonts w:hint="eastAsia"/>
          <w:lang w:val="fr-FR" w:eastAsia="zh-CN"/>
        </w:rPr>
        <w:t>Plugin</w:t>
      </w:r>
      <w:r w:rsidR="00C9215D">
        <w:rPr>
          <w:rFonts w:hint="eastAsia"/>
          <w:lang w:val="fr-FR" w:eastAsia="zh-CN"/>
        </w:rPr>
        <w:t>插件目录内</w:t>
      </w:r>
    </w:p>
    <w:p w14:paraId="3B5F4956" w14:textId="77777777" w:rsidR="00C9215D" w:rsidRDefault="00C9215D" w:rsidP="00B964FD">
      <w:pPr>
        <w:ind w:firstLine="420"/>
        <w:rPr>
          <w:lang w:val="fr-FR" w:eastAsia="zh-CN"/>
        </w:rPr>
      </w:pPr>
      <w:r>
        <w:rPr>
          <w:noProof/>
          <w:lang w:eastAsia="zh-CN" w:bidi="ar-SA"/>
        </w:rPr>
        <w:drawing>
          <wp:inline distT="0" distB="0" distL="0" distR="0" wp14:anchorId="18F0C6DB" wp14:editId="6809883D">
            <wp:extent cx="5486400" cy="8763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486400" cy="876300"/>
                    </a:xfrm>
                    <a:prstGeom prst="rect">
                      <a:avLst/>
                    </a:prstGeom>
                  </pic:spPr>
                </pic:pic>
              </a:graphicData>
            </a:graphic>
          </wp:inline>
        </w:drawing>
      </w:r>
    </w:p>
    <w:p w14:paraId="518D4E4B" w14:textId="77777777" w:rsidR="00C9215D" w:rsidRPr="00C9215D" w:rsidRDefault="00C9215D" w:rsidP="00B964FD">
      <w:pPr>
        <w:ind w:firstLine="420"/>
        <w:rPr>
          <w:lang w:val="fr-FR" w:eastAsia="zh-CN"/>
        </w:rPr>
      </w:pPr>
      <w:r>
        <w:rPr>
          <w:rFonts w:hint="eastAsia"/>
          <w:lang w:val="fr-FR" w:eastAsia="zh-CN"/>
        </w:rPr>
        <w:t>这样插件容器会自动发现插件并加载，当请求触发</w:t>
      </w:r>
      <w:r>
        <w:rPr>
          <w:lang w:eastAsia="zh-CN" w:bidi="ar-SA"/>
        </w:rPr>
        <w:t>callPluginDemo</w:t>
      </w:r>
      <w:r>
        <w:rPr>
          <w:rFonts w:hint="eastAsia"/>
          <w:lang w:eastAsia="zh-CN" w:bidi="ar-SA"/>
        </w:rPr>
        <w:t>函数时，会根据输入模块参数找到相应的插件去执行</w:t>
      </w:r>
      <w:r>
        <w:rPr>
          <w:lang w:eastAsia="zh-CN" w:bidi="ar-SA"/>
        </w:rPr>
        <w:t>IXXXPlugin</w:t>
      </w:r>
      <w:r>
        <w:rPr>
          <w:rFonts w:hint="eastAsia"/>
          <w:lang w:eastAsia="zh-CN" w:bidi="ar-SA"/>
        </w:rPr>
        <w:t>接口定义的</w:t>
      </w:r>
      <w:r>
        <w:rPr>
          <w:rFonts w:hint="eastAsia"/>
          <w:lang w:eastAsia="zh-CN" w:bidi="ar-SA"/>
        </w:rPr>
        <w:t>deal</w:t>
      </w:r>
      <w:r>
        <w:rPr>
          <w:rFonts w:hint="eastAsia"/>
          <w:lang w:eastAsia="zh-CN" w:bidi="ar-SA"/>
        </w:rPr>
        <w:t>方法。</w:t>
      </w:r>
    </w:p>
    <w:p w14:paraId="35017C39" w14:textId="77777777" w:rsidR="00475889" w:rsidRPr="00846D3B" w:rsidRDefault="00475889" w:rsidP="00B964FD">
      <w:pPr>
        <w:ind w:firstLine="420"/>
        <w:rPr>
          <w:lang w:val="fr-FR" w:eastAsia="zh-CN"/>
        </w:rPr>
      </w:pPr>
    </w:p>
    <w:p w14:paraId="15075C8B" w14:textId="77777777" w:rsidR="00F87240" w:rsidRDefault="00011E5A" w:rsidP="007E7BA0">
      <w:pPr>
        <w:pStyle w:val="2"/>
        <w:rPr>
          <w:lang w:eastAsia="zh-CN"/>
        </w:rPr>
      </w:pPr>
      <w:bookmarkStart w:id="265" w:name="_Toc57635881"/>
      <w:bookmarkStart w:id="266" w:name="_Toc358126557"/>
      <w:r>
        <w:rPr>
          <w:rFonts w:hint="eastAsia"/>
          <w:lang w:eastAsia="zh-CN"/>
        </w:rPr>
        <w:t>5.6</w:t>
      </w:r>
      <w:r w:rsidR="00F87240">
        <w:rPr>
          <w:rFonts w:hint="eastAsia"/>
          <w:lang w:eastAsia="zh-CN"/>
        </w:rPr>
        <w:t>定时计划任务</w:t>
      </w:r>
      <w:bookmarkEnd w:id="265"/>
      <w:bookmarkEnd w:id="266"/>
    </w:p>
    <w:p w14:paraId="5675FF0F" w14:textId="77777777" w:rsidR="00F87240" w:rsidRDefault="00F87240" w:rsidP="00B964FD">
      <w:pPr>
        <w:ind w:firstLine="420"/>
        <w:rPr>
          <w:lang w:eastAsia="zh-CN"/>
        </w:rPr>
      </w:pPr>
      <w:r>
        <w:rPr>
          <w:rFonts w:hint="eastAsia"/>
          <w:lang w:eastAsia="zh-CN"/>
        </w:rPr>
        <w:lastRenderedPageBreak/>
        <w:t>在我们日常系统维护、开发中，经常需要制定一些工作计划，例如：在某月的某个时间，备份生产系统的交易数据。在此计划中，“备份生产系统交易数据”我们叫做工作</w:t>
      </w:r>
      <w:r w:rsidR="00C9215D">
        <w:rPr>
          <w:rFonts w:hint="eastAsia"/>
          <w:lang w:eastAsia="zh-CN"/>
        </w:rPr>
        <w:t>（</w:t>
      </w:r>
      <w:r>
        <w:rPr>
          <w:rFonts w:hint="eastAsia"/>
          <w:lang w:eastAsia="zh-CN"/>
        </w:rPr>
        <w:t>Job</w:t>
      </w:r>
      <w:r>
        <w:rPr>
          <w:rFonts w:hint="eastAsia"/>
          <w:lang w:eastAsia="zh-CN"/>
        </w:rPr>
        <w:t>）；显然，计划定义出来以后，接下来我们就要考虑如何去执行它，进一步，我们还要思考去管理它。</w:t>
      </w:r>
    </w:p>
    <w:p w14:paraId="07C6D5FE" w14:textId="77777777" w:rsidR="00C9215D" w:rsidRDefault="00CA0EEC" w:rsidP="00B964FD">
      <w:pPr>
        <w:ind w:firstLine="420"/>
        <w:rPr>
          <w:lang w:eastAsia="zh-CN"/>
        </w:rPr>
      </w:pPr>
      <w:r>
        <w:rPr>
          <w:rFonts w:hint="eastAsia"/>
          <w:lang w:eastAsia="zh-CN"/>
        </w:rPr>
        <w:t>BJAF</w:t>
      </w:r>
      <w:r>
        <w:rPr>
          <w:rFonts w:hint="eastAsia"/>
          <w:lang w:eastAsia="zh-CN"/>
        </w:rPr>
        <w:t>框架实现了一个支持</w:t>
      </w:r>
      <w:r w:rsidRPr="00CA0EEC">
        <w:rPr>
          <w:rFonts w:hint="eastAsia"/>
          <w:lang w:eastAsia="zh-CN"/>
        </w:rPr>
        <w:t>cron-</w:t>
      </w:r>
      <w:r w:rsidRPr="00CA0EEC">
        <w:rPr>
          <w:rFonts w:hint="eastAsia"/>
          <w:lang w:eastAsia="zh-CN"/>
        </w:rPr>
        <w:t>时间表达式</w:t>
      </w:r>
      <w:r>
        <w:rPr>
          <w:rFonts w:hint="eastAsia"/>
          <w:lang w:eastAsia="zh-CN"/>
        </w:rPr>
        <w:t>的</w:t>
      </w:r>
      <w:r>
        <w:rPr>
          <w:rFonts w:hint="eastAsia"/>
          <w:lang w:eastAsia="zh-CN"/>
        </w:rPr>
        <w:t>Job</w:t>
      </w:r>
      <w:r>
        <w:rPr>
          <w:rFonts w:hint="eastAsia"/>
          <w:lang w:eastAsia="zh-CN"/>
        </w:rPr>
        <w:t>任务计划调度管理器（</w:t>
      </w:r>
      <w:r w:rsidRPr="00CA0EEC">
        <w:rPr>
          <w:lang w:eastAsia="zh-CN"/>
        </w:rPr>
        <w:t>JobScheduler</w:t>
      </w:r>
      <w:r>
        <w:rPr>
          <w:rFonts w:hint="eastAsia"/>
          <w:lang w:eastAsia="zh-CN"/>
        </w:rPr>
        <w:t>）：</w:t>
      </w:r>
    </w:p>
    <w:p w14:paraId="720C2831" w14:textId="77777777" w:rsidR="00CA0EEC" w:rsidRDefault="00CA0EEC" w:rsidP="00B964FD">
      <w:pPr>
        <w:ind w:firstLine="420"/>
        <w:rPr>
          <w:lang w:eastAsia="zh-CN"/>
        </w:rPr>
      </w:pPr>
      <w:r>
        <w:rPr>
          <w:noProof/>
          <w:lang w:eastAsia="zh-CN" w:bidi="ar-SA"/>
        </w:rPr>
        <w:drawing>
          <wp:inline distT="0" distB="0" distL="0" distR="0" wp14:anchorId="50BC6D57" wp14:editId="67BB92FF">
            <wp:extent cx="3619048" cy="1714286"/>
            <wp:effectExtent l="0" t="0" r="635" b="63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3619048" cy="1714286"/>
                    </a:xfrm>
                    <a:prstGeom prst="rect">
                      <a:avLst/>
                    </a:prstGeom>
                  </pic:spPr>
                </pic:pic>
              </a:graphicData>
            </a:graphic>
          </wp:inline>
        </w:drawing>
      </w:r>
    </w:p>
    <w:p w14:paraId="576EE579" w14:textId="77777777" w:rsidR="00CA0EEC" w:rsidRDefault="00CA0EEC" w:rsidP="00B964FD">
      <w:pPr>
        <w:ind w:firstLine="420"/>
        <w:rPr>
          <w:lang w:eastAsia="zh-CN"/>
        </w:rPr>
      </w:pPr>
      <w:r>
        <w:rPr>
          <w:rFonts w:hint="eastAsia"/>
          <w:lang w:eastAsia="zh-CN"/>
        </w:rPr>
        <w:t>其实现原理是，所有的</w:t>
      </w:r>
      <w:r>
        <w:rPr>
          <w:rFonts w:hint="eastAsia"/>
          <w:lang w:eastAsia="zh-CN"/>
        </w:rPr>
        <w:t>Job</w:t>
      </w:r>
      <w:r>
        <w:rPr>
          <w:rFonts w:hint="eastAsia"/>
          <w:lang w:eastAsia="zh-CN"/>
        </w:rPr>
        <w:t>配置在</w:t>
      </w:r>
      <w:r w:rsidRPr="00CA0EEC">
        <w:rPr>
          <w:lang w:eastAsia="zh-CN"/>
        </w:rPr>
        <w:t>JobConfig.xml</w:t>
      </w:r>
      <w:r>
        <w:rPr>
          <w:rFonts w:hint="eastAsia"/>
          <w:lang w:eastAsia="zh-CN"/>
        </w:rPr>
        <w:t>文件，其格式如下：</w:t>
      </w:r>
    </w:p>
    <w:p w14:paraId="54662E98" w14:textId="77777777" w:rsidR="00CA0EEC" w:rsidRDefault="00CA0EEC" w:rsidP="00CA0EEC">
      <w:pPr>
        <w:pStyle w:val="code-section"/>
        <w:rPr>
          <w:b/>
          <w:bCs/>
          <w:color w:val="000000"/>
          <w:highlight w:val="white"/>
          <w:lang w:bidi="ar-SA"/>
        </w:rPr>
      </w:pPr>
      <w:r>
        <w:rPr>
          <w:highlight w:val="yellow"/>
          <w:lang w:bidi="ar-SA"/>
        </w:rPr>
        <w:t>&lt;?</w:t>
      </w:r>
      <w:r>
        <w:rPr>
          <w:color w:val="0000FF"/>
          <w:highlight w:val="white"/>
          <w:lang w:bidi="ar-SA"/>
        </w:rPr>
        <w:t>xml</w:t>
      </w:r>
      <w:r>
        <w:rPr>
          <w:color w:val="000000"/>
          <w:highlight w:val="white"/>
          <w:lang w:bidi="ar-SA"/>
        </w:rPr>
        <w:t xml:space="preserve"> </w:t>
      </w:r>
      <w:r>
        <w:rPr>
          <w:highlight w:val="white"/>
          <w:lang w:bidi="ar-SA"/>
        </w:rPr>
        <w:t>version</w:t>
      </w:r>
      <w:r>
        <w:rPr>
          <w:color w:val="000000"/>
          <w:highlight w:val="white"/>
          <w:lang w:bidi="ar-SA"/>
        </w:rPr>
        <w:t>=</w:t>
      </w:r>
      <w:r>
        <w:rPr>
          <w:b/>
          <w:bCs/>
          <w:color w:val="8000FF"/>
          <w:highlight w:val="white"/>
          <w:lang w:bidi="ar-SA"/>
        </w:rPr>
        <w:t>"1.0"</w:t>
      </w:r>
      <w:r>
        <w:rPr>
          <w:color w:val="000000"/>
          <w:highlight w:val="white"/>
          <w:lang w:bidi="ar-SA"/>
        </w:rPr>
        <w:t xml:space="preserve"> </w:t>
      </w:r>
      <w:r>
        <w:rPr>
          <w:highlight w:val="white"/>
          <w:lang w:bidi="ar-SA"/>
        </w:rPr>
        <w:t>encoding</w:t>
      </w:r>
      <w:r>
        <w:rPr>
          <w:color w:val="000000"/>
          <w:highlight w:val="white"/>
          <w:lang w:bidi="ar-SA"/>
        </w:rPr>
        <w:t>=</w:t>
      </w:r>
      <w:r>
        <w:rPr>
          <w:b/>
          <w:bCs/>
          <w:color w:val="8000FF"/>
          <w:highlight w:val="white"/>
          <w:lang w:bidi="ar-SA"/>
        </w:rPr>
        <w:t>"UTF-8"</w:t>
      </w:r>
      <w:r>
        <w:rPr>
          <w:highlight w:val="yellow"/>
          <w:lang w:bidi="ar-SA"/>
        </w:rPr>
        <w:t>?&gt;</w:t>
      </w:r>
    </w:p>
    <w:p w14:paraId="6F165CAD" w14:textId="77777777" w:rsidR="00CA0EEC" w:rsidRDefault="00CA0EEC" w:rsidP="00CA0EEC">
      <w:pPr>
        <w:pStyle w:val="code-section"/>
        <w:rPr>
          <w:b/>
          <w:bCs/>
          <w:color w:val="000000"/>
          <w:highlight w:val="white"/>
          <w:lang w:eastAsia="zh-CN" w:bidi="ar-SA"/>
        </w:rPr>
      </w:pPr>
      <w:r>
        <w:rPr>
          <w:color w:val="0000FF"/>
          <w:highlight w:val="white"/>
          <w:lang w:eastAsia="zh-CN" w:bidi="ar-SA"/>
        </w:rPr>
        <w:t>&lt;jobs&gt;</w:t>
      </w:r>
    </w:p>
    <w:p w14:paraId="47EE426C" w14:textId="77777777" w:rsidR="00CA0EEC" w:rsidRDefault="00CA0EEC" w:rsidP="00CA0EEC">
      <w:pPr>
        <w:pStyle w:val="code-section"/>
        <w:rPr>
          <w:color w:val="008000"/>
          <w:highlight w:val="white"/>
          <w:lang w:eastAsia="zh-CN" w:bidi="ar-SA"/>
        </w:rPr>
      </w:pPr>
      <w:r>
        <w:rPr>
          <w:b/>
          <w:bCs/>
          <w:color w:val="000000"/>
          <w:highlight w:val="white"/>
          <w:lang w:eastAsia="zh-CN" w:bidi="ar-SA"/>
        </w:rPr>
        <w:t xml:space="preserve">  </w:t>
      </w:r>
      <w:r>
        <w:rPr>
          <w:color w:val="008000"/>
          <w:highlight w:val="white"/>
          <w:lang w:eastAsia="zh-CN" w:bidi="ar-SA"/>
        </w:rPr>
        <w:t xml:space="preserve">&lt;!-- </w:t>
      </w:r>
    </w:p>
    <w:p w14:paraId="1A770087"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w:t>
      </w:r>
      <w:r>
        <w:rPr>
          <w:rFonts w:hint="eastAsia"/>
          <w:color w:val="008000"/>
          <w:highlight w:val="white"/>
          <w:lang w:eastAsia="zh-CN" w:bidi="ar-SA"/>
        </w:rPr>
        <w:t>每个</w:t>
      </w:r>
      <w:r>
        <w:rPr>
          <w:color w:val="008000"/>
          <w:highlight w:val="white"/>
          <w:lang w:eastAsia="zh-CN" w:bidi="ar-SA"/>
        </w:rPr>
        <w:t>Job</w:t>
      </w:r>
      <w:r>
        <w:rPr>
          <w:rFonts w:hint="eastAsia"/>
          <w:color w:val="008000"/>
          <w:highlight w:val="white"/>
          <w:lang w:eastAsia="zh-CN" w:bidi="ar-SA"/>
        </w:rPr>
        <w:t>根据</w:t>
      </w:r>
      <w:r>
        <w:rPr>
          <w:color w:val="008000"/>
          <w:highlight w:val="white"/>
          <w:lang w:eastAsia="zh-CN" w:bidi="ar-SA"/>
        </w:rPr>
        <w:t>cron</w:t>
      </w:r>
      <w:r>
        <w:rPr>
          <w:rFonts w:hint="eastAsia"/>
          <w:color w:val="008000"/>
          <w:highlight w:val="white"/>
          <w:lang w:eastAsia="zh-CN" w:bidi="ar-SA"/>
        </w:rPr>
        <w:t>时间表达式串行执行，也就是说对同一个</w:t>
      </w:r>
      <w:r>
        <w:rPr>
          <w:color w:val="008000"/>
          <w:highlight w:val="white"/>
          <w:lang w:eastAsia="zh-CN" w:bidi="ar-SA"/>
        </w:rPr>
        <w:t>Job</w:t>
      </w:r>
      <w:r>
        <w:rPr>
          <w:rFonts w:hint="eastAsia"/>
          <w:color w:val="008000"/>
          <w:highlight w:val="white"/>
          <w:lang w:eastAsia="zh-CN" w:bidi="ar-SA"/>
        </w:rPr>
        <w:t>而已，执行完一次，才会接着执行下一次</w:t>
      </w:r>
    </w:p>
    <w:p w14:paraId="625C05F8"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*id-</w:t>
      </w:r>
      <w:r>
        <w:rPr>
          <w:rFonts w:hint="eastAsia"/>
          <w:color w:val="008000"/>
          <w:highlight w:val="white"/>
          <w:lang w:eastAsia="zh-CN" w:bidi="ar-SA"/>
        </w:rPr>
        <w:t>唯一标识，代表不同的</w:t>
      </w:r>
      <w:r>
        <w:rPr>
          <w:color w:val="008000"/>
          <w:highlight w:val="white"/>
          <w:lang w:eastAsia="zh-CN" w:bidi="ar-SA"/>
        </w:rPr>
        <w:t>job</w:t>
      </w:r>
    </w:p>
    <w:p w14:paraId="7F5DED81"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*implement-Job</w:t>
      </w:r>
      <w:r>
        <w:rPr>
          <w:rFonts w:hint="eastAsia"/>
          <w:color w:val="008000"/>
          <w:highlight w:val="white"/>
          <w:lang w:eastAsia="zh-CN" w:bidi="ar-SA"/>
        </w:rPr>
        <w:t>接口的实现类</w:t>
      </w:r>
    </w:p>
    <w:p w14:paraId="516D7C14"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*enabled-</w:t>
      </w:r>
      <w:r>
        <w:rPr>
          <w:rFonts w:hint="eastAsia"/>
          <w:color w:val="008000"/>
          <w:highlight w:val="white"/>
          <w:lang w:eastAsia="zh-CN" w:bidi="ar-SA"/>
        </w:rPr>
        <w:t>有效启动标记，</w:t>
      </w:r>
      <w:r>
        <w:rPr>
          <w:color w:val="008000"/>
          <w:highlight w:val="white"/>
          <w:lang w:eastAsia="zh-CN" w:bidi="ar-SA"/>
        </w:rPr>
        <w:t>true</w:t>
      </w:r>
      <w:r>
        <w:rPr>
          <w:rFonts w:hint="eastAsia"/>
          <w:color w:val="008000"/>
          <w:highlight w:val="white"/>
          <w:lang w:eastAsia="zh-CN" w:bidi="ar-SA"/>
        </w:rPr>
        <w:t>代表后天会按时启动；</w:t>
      </w:r>
      <w:r>
        <w:rPr>
          <w:color w:val="008000"/>
          <w:highlight w:val="white"/>
          <w:lang w:eastAsia="zh-CN" w:bidi="ar-SA"/>
        </w:rPr>
        <w:t>false</w:t>
      </w:r>
      <w:r>
        <w:rPr>
          <w:rFonts w:hint="eastAsia"/>
          <w:color w:val="008000"/>
          <w:highlight w:val="white"/>
          <w:lang w:eastAsia="zh-CN" w:bidi="ar-SA"/>
        </w:rPr>
        <w:t>代表不会按时启动，如果一个</w:t>
      </w:r>
      <w:r>
        <w:rPr>
          <w:color w:val="008000"/>
          <w:highlight w:val="white"/>
          <w:lang w:eastAsia="zh-CN" w:bidi="ar-SA"/>
        </w:rPr>
        <w:t>Job</w:t>
      </w:r>
      <w:r>
        <w:rPr>
          <w:rFonts w:hint="eastAsia"/>
          <w:color w:val="008000"/>
          <w:highlight w:val="white"/>
          <w:lang w:eastAsia="zh-CN" w:bidi="ar-SA"/>
        </w:rPr>
        <w:t>已经启动再修改此参数，则代表执行完毕后，下次不再执行</w:t>
      </w:r>
    </w:p>
    <w:p w14:paraId="703DDBD0" w14:textId="77777777" w:rsidR="00CA0EEC" w:rsidRDefault="00CA0EEC" w:rsidP="00CA0EEC">
      <w:pPr>
        <w:pStyle w:val="code-section"/>
        <w:rPr>
          <w:color w:val="008000"/>
          <w:highlight w:val="white"/>
          <w:lang w:eastAsia="zh-CN" w:bidi="ar-SA"/>
        </w:rPr>
      </w:pPr>
      <w:r>
        <w:rPr>
          <w:color w:val="008000"/>
          <w:highlight w:val="white"/>
          <w:lang w:eastAsia="zh-CN" w:bidi="ar-SA"/>
        </w:rPr>
        <w:lastRenderedPageBreak/>
        <w:t xml:space="preserve">  *cron-</w:t>
      </w:r>
      <w:r>
        <w:rPr>
          <w:rFonts w:hint="eastAsia"/>
          <w:color w:val="008000"/>
          <w:highlight w:val="white"/>
          <w:lang w:eastAsia="zh-CN" w:bidi="ar-SA"/>
        </w:rPr>
        <w:t>时间表达式</w:t>
      </w:r>
    </w:p>
    <w:p w14:paraId="10269E85"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*timeout-</w:t>
      </w:r>
      <w:r>
        <w:rPr>
          <w:rFonts w:hint="eastAsia"/>
          <w:color w:val="008000"/>
          <w:highlight w:val="white"/>
          <w:lang w:eastAsia="zh-CN" w:bidi="ar-SA"/>
        </w:rPr>
        <w:t>超时参数，为可选参数，代表某个</w:t>
      </w:r>
      <w:r>
        <w:rPr>
          <w:color w:val="008000"/>
          <w:highlight w:val="white"/>
          <w:lang w:eastAsia="zh-CN" w:bidi="ar-SA"/>
        </w:rPr>
        <w:t>Job</w:t>
      </w:r>
      <w:r>
        <w:rPr>
          <w:rFonts w:hint="eastAsia"/>
          <w:color w:val="008000"/>
          <w:highlight w:val="white"/>
          <w:lang w:eastAsia="zh-CN" w:bidi="ar-SA"/>
        </w:rPr>
        <w:t>执行超过这个时间是否需要强行回收；单位为毫秒</w:t>
      </w:r>
      <w:r>
        <w:rPr>
          <w:color w:val="008000"/>
          <w:highlight w:val="white"/>
          <w:lang w:eastAsia="zh-CN" w:bidi="ar-SA"/>
        </w:rPr>
        <w:t>ms</w:t>
      </w:r>
      <w:r>
        <w:rPr>
          <w:rFonts w:hint="eastAsia"/>
          <w:color w:val="008000"/>
          <w:highlight w:val="white"/>
          <w:lang w:eastAsia="zh-CN" w:bidi="ar-SA"/>
        </w:rPr>
        <w:t>，如果为</w:t>
      </w:r>
      <w:r>
        <w:rPr>
          <w:color w:val="008000"/>
          <w:highlight w:val="white"/>
          <w:lang w:eastAsia="zh-CN" w:bidi="ar-SA"/>
        </w:rPr>
        <w:t>0</w:t>
      </w:r>
      <w:r>
        <w:rPr>
          <w:rFonts w:hint="eastAsia"/>
          <w:color w:val="008000"/>
          <w:highlight w:val="white"/>
          <w:lang w:eastAsia="zh-CN" w:bidi="ar-SA"/>
        </w:rPr>
        <w:t>或负数代表参数无效，不会被强行回收</w:t>
      </w:r>
    </w:p>
    <w:p w14:paraId="349C13C8" w14:textId="77777777" w:rsidR="00CA0EEC" w:rsidRDefault="00CA0EEC" w:rsidP="00CA0EEC">
      <w:pPr>
        <w:pStyle w:val="code-section"/>
        <w:rPr>
          <w:color w:val="008000"/>
          <w:highlight w:val="white"/>
          <w:lang w:eastAsia="zh-CN" w:bidi="ar-SA"/>
        </w:rPr>
      </w:pPr>
      <w:r>
        <w:rPr>
          <w:color w:val="008000"/>
          <w:highlight w:val="white"/>
          <w:lang w:eastAsia="zh-CN" w:bidi="ar-SA"/>
        </w:rPr>
        <w:t xml:space="preserve">  *starttime-Job</w:t>
      </w:r>
      <w:r>
        <w:rPr>
          <w:rFonts w:hint="eastAsia"/>
          <w:color w:val="008000"/>
          <w:highlight w:val="white"/>
          <w:lang w:eastAsia="zh-CN" w:bidi="ar-SA"/>
        </w:rPr>
        <w:t>开始计算参数，可选参数，代表在此时间之前，即使时间表达式满足触发条件，</w:t>
      </w:r>
      <w:r>
        <w:rPr>
          <w:color w:val="008000"/>
          <w:highlight w:val="white"/>
          <w:lang w:eastAsia="zh-CN" w:bidi="ar-SA"/>
        </w:rPr>
        <w:t>Job</w:t>
      </w:r>
      <w:r>
        <w:rPr>
          <w:rFonts w:hint="eastAsia"/>
          <w:color w:val="008000"/>
          <w:highlight w:val="white"/>
          <w:lang w:eastAsia="zh-CN" w:bidi="ar-SA"/>
        </w:rPr>
        <w:t>也不会触发，格式为【</w:t>
      </w:r>
      <w:r>
        <w:rPr>
          <w:color w:val="008000"/>
          <w:highlight w:val="white"/>
          <w:lang w:eastAsia="zh-CN" w:bidi="ar-SA"/>
        </w:rPr>
        <w:t>yyyy-MM-dd HH:mm:ss</w:t>
      </w:r>
      <w:r>
        <w:rPr>
          <w:rFonts w:hint="eastAsia"/>
          <w:color w:val="008000"/>
          <w:highlight w:val="white"/>
          <w:lang w:eastAsia="zh-CN" w:bidi="ar-SA"/>
        </w:rPr>
        <w:t>】，不设置此参数，默认为配置时间</w:t>
      </w:r>
    </w:p>
    <w:p w14:paraId="62AFB3B9" w14:textId="77777777" w:rsidR="00CA0EEC" w:rsidRDefault="00CA0EEC" w:rsidP="00CA0EEC">
      <w:pPr>
        <w:pStyle w:val="code-section"/>
        <w:rPr>
          <w:b/>
          <w:bCs/>
          <w:color w:val="000000"/>
          <w:highlight w:val="white"/>
          <w:lang w:bidi="ar-SA"/>
        </w:rPr>
      </w:pPr>
      <w:r>
        <w:rPr>
          <w:color w:val="008000"/>
          <w:highlight w:val="white"/>
          <w:lang w:eastAsia="zh-CN" w:bidi="ar-SA"/>
        </w:rPr>
        <w:t xml:space="preserve">  </w:t>
      </w:r>
      <w:r>
        <w:rPr>
          <w:color w:val="008000"/>
          <w:highlight w:val="white"/>
          <w:lang w:bidi="ar-SA"/>
        </w:rPr>
        <w:t>--&gt;</w:t>
      </w:r>
    </w:p>
    <w:p w14:paraId="098EB8C5" w14:textId="77777777" w:rsidR="00CA0EEC" w:rsidRDefault="00CA0EEC" w:rsidP="00CA0EEC">
      <w:pPr>
        <w:pStyle w:val="code-section"/>
        <w:rPr>
          <w:color w:val="008000"/>
          <w:highlight w:val="white"/>
          <w:lang w:bidi="ar-SA"/>
        </w:rPr>
      </w:pPr>
      <w:r>
        <w:rPr>
          <w:b/>
          <w:bCs/>
          <w:color w:val="000000"/>
          <w:highlight w:val="white"/>
          <w:lang w:bidi="ar-SA"/>
        </w:rPr>
        <w:t xml:space="preserve">  </w:t>
      </w:r>
      <w:r>
        <w:rPr>
          <w:color w:val="008000"/>
          <w:highlight w:val="white"/>
          <w:lang w:bidi="ar-SA"/>
        </w:rPr>
        <w:t>&lt;!--</w:t>
      </w:r>
    </w:p>
    <w:p w14:paraId="43531B02" w14:textId="77777777" w:rsidR="00CA0EEC" w:rsidRDefault="00CA0EEC" w:rsidP="00CA0EEC">
      <w:pPr>
        <w:pStyle w:val="code-section"/>
        <w:rPr>
          <w:color w:val="008000"/>
          <w:highlight w:val="white"/>
          <w:lang w:bidi="ar-SA"/>
        </w:rPr>
      </w:pPr>
      <w:r>
        <w:rPr>
          <w:color w:val="008000"/>
          <w:highlight w:val="white"/>
          <w:lang w:bidi="ar-SA"/>
        </w:rPr>
        <w:t xml:space="preserve">  &lt;item id="hardTestJob" implement="example.job.HardJob" enabled="true" cron="0/10 * * * * ?" timeout="30000" starttime="2012-11-24 12:30:01" /&gt;</w:t>
      </w:r>
    </w:p>
    <w:p w14:paraId="663FF377" w14:textId="77777777" w:rsidR="00CA0EEC" w:rsidRDefault="00CA0EEC" w:rsidP="00CA0EEC">
      <w:pPr>
        <w:pStyle w:val="code-section"/>
        <w:rPr>
          <w:b/>
          <w:bCs/>
          <w:color w:val="000000"/>
          <w:highlight w:val="white"/>
          <w:lang w:bidi="ar-SA"/>
        </w:rPr>
      </w:pPr>
      <w:r>
        <w:rPr>
          <w:color w:val="008000"/>
          <w:highlight w:val="white"/>
          <w:lang w:bidi="ar-SA"/>
        </w:rPr>
        <w:t xml:space="preserve">  --&gt;</w:t>
      </w:r>
    </w:p>
    <w:p w14:paraId="3E6C10F8" w14:textId="77777777" w:rsidR="00CA0EEC" w:rsidRDefault="00CA0EEC" w:rsidP="00CA0EEC">
      <w:pPr>
        <w:pStyle w:val="code-section"/>
        <w:rPr>
          <w:b/>
          <w:bCs/>
          <w:color w:val="000000"/>
          <w:highlight w:val="white"/>
          <w:lang w:bidi="ar-SA"/>
        </w:rPr>
      </w:pPr>
      <w:r>
        <w:rPr>
          <w:b/>
          <w:bCs/>
          <w:color w:val="000000"/>
          <w:highlight w:val="white"/>
          <w:lang w:bidi="ar-SA"/>
        </w:rPr>
        <w:t xml:space="preserve">  </w:t>
      </w:r>
      <w:r>
        <w:rPr>
          <w:color w:val="0000FF"/>
          <w:highlight w:val="white"/>
          <w:lang w:bidi="ar-SA"/>
        </w:rPr>
        <w:t>&lt;item</w:t>
      </w:r>
      <w:r>
        <w:rPr>
          <w:color w:val="000000"/>
          <w:highlight w:val="white"/>
          <w:lang w:bidi="ar-SA"/>
        </w:rPr>
        <w:t xml:space="preserve"> </w:t>
      </w:r>
      <w:r>
        <w:rPr>
          <w:highlight w:val="white"/>
          <w:lang w:bidi="ar-SA"/>
        </w:rPr>
        <w:t>id</w:t>
      </w:r>
      <w:r>
        <w:rPr>
          <w:color w:val="000000"/>
          <w:highlight w:val="white"/>
          <w:lang w:bidi="ar-SA"/>
        </w:rPr>
        <w:t>=</w:t>
      </w:r>
      <w:r>
        <w:rPr>
          <w:b/>
          <w:bCs/>
          <w:color w:val="8000FF"/>
          <w:highlight w:val="white"/>
          <w:lang w:bidi="ar-SA"/>
        </w:rPr>
        <w:t>"dynamicToStaticHtmlJob"</w:t>
      </w:r>
      <w:r>
        <w:rPr>
          <w:color w:val="000000"/>
          <w:highlight w:val="white"/>
          <w:lang w:bidi="ar-SA"/>
        </w:rPr>
        <w:t xml:space="preserve"> </w:t>
      </w:r>
      <w:r>
        <w:rPr>
          <w:highlight w:val="white"/>
          <w:lang w:bidi="ar-SA"/>
        </w:rPr>
        <w:t>implement</w:t>
      </w:r>
      <w:r>
        <w:rPr>
          <w:color w:val="000000"/>
          <w:highlight w:val="white"/>
          <w:lang w:bidi="ar-SA"/>
        </w:rPr>
        <w:t>=</w:t>
      </w:r>
      <w:r>
        <w:rPr>
          <w:b/>
          <w:bCs/>
          <w:color w:val="8000FF"/>
          <w:highlight w:val="white"/>
          <w:lang w:bidi="ar-SA"/>
        </w:rPr>
        <w:t>"com.flyman.AdPlatform.jobserver.jobs.DynamicToStaticHtmlJob"</w:t>
      </w:r>
      <w:r>
        <w:rPr>
          <w:color w:val="000000"/>
          <w:highlight w:val="white"/>
          <w:lang w:bidi="ar-SA"/>
        </w:rPr>
        <w:t xml:space="preserve"> </w:t>
      </w:r>
      <w:r>
        <w:rPr>
          <w:highlight w:val="white"/>
          <w:lang w:bidi="ar-SA"/>
        </w:rPr>
        <w:t>enabled</w:t>
      </w:r>
      <w:r>
        <w:rPr>
          <w:color w:val="000000"/>
          <w:highlight w:val="white"/>
          <w:lang w:bidi="ar-SA"/>
        </w:rPr>
        <w:t>=</w:t>
      </w:r>
      <w:r>
        <w:rPr>
          <w:b/>
          <w:bCs/>
          <w:color w:val="8000FF"/>
          <w:highlight w:val="white"/>
          <w:lang w:bidi="ar-SA"/>
        </w:rPr>
        <w:t>"true"</w:t>
      </w:r>
      <w:r>
        <w:rPr>
          <w:color w:val="000000"/>
          <w:highlight w:val="white"/>
          <w:lang w:bidi="ar-SA"/>
        </w:rPr>
        <w:t xml:space="preserve"> </w:t>
      </w:r>
      <w:r>
        <w:rPr>
          <w:highlight w:val="white"/>
          <w:lang w:bidi="ar-SA"/>
        </w:rPr>
        <w:t>cron</w:t>
      </w:r>
      <w:r>
        <w:rPr>
          <w:color w:val="000000"/>
          <w:highlight w:val="white"/>
          <w:lang w:bidi="ar-SA"/>
        </w:rPr>
        <w:t>=</w:t>
      </w:r>
      <w:r>
        <w:rPr>
          <w:b/>
          <w:bCs/>
          <w:color w:val="8000FF"/>
          <w:highlight w:val="white"/>
          <w:lang w:bidi="ar-SA"/>
        </w:rPr>
        <w:t>"0 0/1 * * * ?"</w:t>
      </w:r>
      <w:r>
        <w:rPr>
          <w:color w:val="000000"/>
          <w:highlight w:val="white"/>
          <w:lang w:bidi="ar-SA"/>
        </w:rPr>
        <w:t xml:space="preserve"> </w:t>
      </w:r>
      <w:r>
        <w:rPr>
          <w:color w:val="0000FF"/>
          <w:highlight w:val="white"/>
          <w:lang w:bidi="ar-SA"/>
        </w:rPr>
        <w:t>/&gt;</w:t>
      </w:r>
    </w:p>
    <w:p w14:paraId="52D3D3C8" w14:textId="77777777" w:rsidR="00CA0EEC" w:rsidRDefault="00CA0EEC" w:rsidP="00CA0EEC">
      <w:pPr>
        <w:pStyle w:val="code-section"/>
        <w:rPr>
          <w:b/>
          <w:bCs/>
          <w:color w:val="000000"/>
          <w:highlight w:val="white"/>
          <w:lang w:eastAsia="zh-CN" w:bidi="ar-SA"/>
        </w:rPr>
      </w:pPr>
      <w:r>
        <w:rPr>
          <w:color w:val="0000FF"/>
          <w:highlight w:val="white"/>
          <w:lang w:eastAsia="zh-CN" w:bidi="ar-SA"/>
        </w:rPr>
        <w:t>&lt;/jobs&gt;</w:t>
      </w:r>
    </w:p>
    <w:p w14:paraId="237089C2" w14:textId="77777777" w:rsidR="00CA0EEC" w:rsidRDefault="00CA0EEC" w:rsidP="00B964FD">
      <w:pPr>
        <w:ind w:firstLine="420"/>
        <w:rPr>
          <w:lang w:eastAsia="zh-CN"/>
        </w:rPr>
      </w:pPr>
      <w:r>
        <w:rPr>
          <w:rFonts w:hint="eastAsia"/>
          <w:lang w:eastAsia="zh-CN"/>
        </w:rPr>
        <w:t>配置文件支持热部署，即可以在运行时状态下动态添加</w:t>
      </w:r>
      <w:r w:rsidR="00835E79">
        <w:rPr>
          <w:rFonts w:hint="eastAsia"/>
          <w:lang w:eastAsia="zh-CN"/>
        </w:rPr>
        <w:t>Job</w:t>
      </w:r>
      <w:r w:rsidR="00835E79">
        <w:rPr>
          <w:rFonts w:hint="eastAsia"/>
          <w:lang w:eastAsia="zh-CN"/>
        </w:rPr>
        <w:t>和更改</w:t>
      </w:r>
      <w:r w:rsidR="00835E79">
        <w:rPr>
          <w:rFonts w:hint="eastAsia"/>
          <w:lang w:eastAsia="zh-CN"/>
        </w:rPr>
        <w:t>Job</w:t>
      </w:r>
      <w:r w:rsidR="00835E79">
        <w:rPr>
          <w:rFonts w:hint="eastAsia"/>
          <w:lang w:eastAsia="zh-CN"/>
        </w:rPr>
        <w:t>状态（例如：停止</w:t>
      </w:r>
      <w:r w:rsidR="00835E79">
        <w:rPr>
          <w:rFonts w:hint="eastAsia"/>
          <w:lang w:eastAsia="zh-CN"/>
        </w:rPr>
        <w:t>Job</w:t>
      </w:r>
      <w:r w:rsidR="00835E79">
        <w:rPr>
          <w:rFonts w:hint="eastAsia"/>
          <w:lang w:eastAsia="zh-CN"/>
        </w:rPr>
        <w:t>执行），</w:t>
      </w:r>
      <w:r w:rsidR="00835E79" w:rsidRPr="00835E79">
        <w:rPr>
          <w:rFonts w:hint="eastAsia"/>
          <w:lang w:eastAsia="zh-CN"/>
        </w:rPr>
        <w:t>每个</w:t>
      </w:r>
      <w:r w:rsidR="00835E79" w:rsidRPr="00835E79">
        <w:rPr>
          <w:rFonts w:hint="eastAsia"/>
          <w:lang w:eastAsia="zh-CN"/>
        </w:rPr>
        <w:t>Job</w:t>
      </w:r>
      <w:r w:rsidR="00835E79" w:rsidRPr="00835E79">
        <w:rPr>
          <w:rFonts w:hint="eastAsia"/>
          <w:lang w:eastAsia="zh-CN"/>
        </w:rPr>
        <w:t>根据</w:t>
      </w:r>
      <w:r w:rsidR="00835E79" w:rsidRPr="00835E79">
        <w:rPr>
          <w:rFonts w:hint="eastAsia"/>
          <w:lang w:eastAsia="zh-CN"/>
        </w:rPr>
        <w:t>cron</w:t>
      </w:r>
      <w:r w:rsidR="00835E79" w:rsidRPr="00835E79">
        <w:rPr>
          <w:rFonts w:hint="eastAsia"/>
          <w:lang w:eastAsia="zh-CN"/>
        </w:rPr>
        <w:t>时间表达式串行执行，也就是说对同一个</w:t>
      </w:r>
      <w:r w:rsidR="00835E79" w:rsidRPr="00835E79">
        <w:rPr>
          <w:rFonts w:hint="eastAsia"/>
          <w:lang w:eastAsia="zh-CN"/>
        </w:rPr>
        <w:t>Job</w:t>
      </w:r>
      <w:r w:rsidR="00835E79" w:rsidRPr="00835E79">
        <w:rPr>
          <w:rFonts w:hint="eastAsia"/>
          <w:lang w:eastAsia="zh-CN"/>
        </w:rPr>
        <w:t>而已，执行完一次，才会接着执行下一次</w:t>
      </w:r>
      <w:r w:rsidR="00835E79">
        <w:rPr>
          <w:rFonts w:hint="eastAsia"/>
          <w:lang w:eastAsia="zh-CN"/>
        </w:rPr>
        <w:t>；支持</w:t>
      </w:r>
      <w:r w:rsidR="00835E79">
        <w:rPr>
          <w:rFonts w:hint="eastAsia"/>
          <w:lang w:eastAsia="zh-CN"/>
        </w:rPr>
        <w:t>Job</w:t>
      </w:r>
      <w:r w:rsidR="00835E79">
        <w:rPr>
          <w:rFonts w:hint="eastAsia"/>
          <w:lang w:eastAsia="zh-CN"/>
        </w:rPr>
        <w:t>执行超时终止功能，即</w:t>
      </w:r>
      <w:r w:rsidR="00835E79">
        <w:rPr>
          <w:rFonts w:hint="eastAsia"/>
          <w:lang w:eastAsia="zh-CN"/>
        </w:rPr>
        <w:t>Job</w:t>
      </w:r>
      <w:r w:rsidR="00835E79">
        <w:rPr>
          <w:rFonts w:hint="eastAsia"/>
          <w:lang w:eastAsia="zh-CN"/>
        </w:rPr>
        <w:t>执行超过预设的时间后还没有结束，调度器会自动强行终止此</w:t>
      </w:r>
      <w:r w:rsidR="00835E79">
        <w:rPr>
          <w:rFonts w:hint="eastAsia"/>
          <w:lang w:eastAsia="zh-CN"/>
        </w:rPr>
        <w:t>Job</w:t>
      </w:r>
      <w:r w:rsidR="00835E79">
        <w:rPr>
          <w:rFonts w:hint="eastAsia"/>
          <w:lang w:eastAsia="zh-CN"/>
        </w:rPr>
        <w:t>，回收资源。</w:t>
      </w:r>
    </w:p>
    <w:p w14:paraId="2F6192BF" w14:textId="77777777" w:rsidR="00835E79" w:rsidRDefault="00835E79" w:rsidP="00B964FD">
      <w:pPr>
        <w:ind w:firstLine="420"/>
        <w:rPr>
          <w:lang w:eastAsia="zh-CN"/>
        </w:rPr>
      </w:pPr>
      <w:r w:rsidRPr="00CA0EEC">
        <w:rPr>
          <w:lang w:eastAsia="zh-CN"/>
        </w:rPr>
        <w:t>JobScheduler</w:t>
      </w:r>
      <w:r>
        <w:rPr>
          <w:rFonts w:hint="eastAsia"/>
          <w:lang w:eastAsia="zh-CN"/>
        </w:rPr>
        <w:t>会定时扫描</w:t>
      </w:r>
      <w:r w:rsidR="00064B27" w:rsidRPr="00CA0EEC">
        <w:rPr>
          <w:lang w:eastAsia="zh-CN"/>
        </w:rPr>
        <w:t>JobConfig.xml</w:t>
      </w:r>
      <w:r w:rsidR="00064B27">
        <w:rPr>
          <w:rFonts w:hint="eastAsia"/>
          <w:lang w:eastAsia="zh-CN"/>
        </w:rPr>
        <w:t>配置文件，根据</w:t>
      </w:r>
      <w:r w:rsidR="00064B27">
        <w:rPr>
          <w:rFonts w:hint="eastAsia"/>
          <w:lang w:eastAsia="zh-CN"/>
        </w:rPr>
        <w:t>Job</w:t>
      </w:r>
      <w:r w:rsidR="00064B27">
        <w:rPr>
          <w:rFonts w:hint="eastAsia"/>
          <w:lang w:eastAsia="zh-CN"/>
        </w:rPr>
        <w:t>定义的时间表达式的语意来执行</w:t>
      </w:r>
      <w:r w:rsidR="00064B27">
        <w:rPr>
          <w:rFonts w:hint="eastAsia"/>
          <w:lang w:eastAsia="zh-CN"/>
        </w:rPr>
        <w:t>Job</w:t>
      </w:r>
      <w:r w:rsidR="00064B27">
        <w:rPr>
          <w:rFonts w:hint="eastAsia"/>
          <w:lang w:eastAsia="zh-CN"/>
        </w:rPr>
        <w:t>。</w:t>
      </w:r>
      <w:r w:rsidR="00064B27" w:rsidRPr="00CA0EEC">
        <w:rPr>
          <w:lang w:eastAsia="zh-CN"/>
        </w:rPr>
        <w:t>JobScheduler</w:t>
      </w:r>
      <w:r w:rsidR="00064B27">
        <w:rPr>
          <w:rFonts w:hint="eastAsia"/>
          <w:lang w:eastAsia="zh-CN"/>
        </w:rPr>
        <w:t>的</w:t>
      </w:r>
      <w:r w:rsidR="00064B27">
        <w:rPr>
          <w:rFonts w:hint="eastAsia"/>
          <w:lang w:eastAsia="zh-CN"/>
        </w:rPr>
        <w:t>Start</w:t>
      </w:r>
      <w:r w:rsidR="00064B27">
        <w:rPr>
          <w:rFonts w:hint="eastAsia"/>
          <w:lang w:eastAsia="zh-CN"/>
        </w:rPr>
        <w:t>方法来启动调度器，</w:t>
      </w:r>
      <w:r w:rsidR="00064B27">
        <w:rPr>
          <w:rFonts w:hint="eastAsia"/>
          <w:lang w:eastAsia="zh-CN"/>
        </w:rPr>
        <w:t>Stop</w:t>
      </w:r>
      <w:r w:rsidR="00064B27">
        <w:rPr>
          <w:rFonts w:hint="eastAsia"/>
          <w:lang w:eastAsia="zh-CN"/>
        </w:rPr>
        <w:t>方法来停止调度器。</w:t>
      </w:r>
    </w:p>
    <w:p w14:paraId="4D4776DD" w14:textId="77777777" w:rsidR="00064B27" w:rsidRDefault="00B55D8B" w:rsidP="00B964FD">
      <w:pPr>
        <w:ind w:firstLine="420"/>
        <w:rPr>
          <w:lang w:eastAsia="zh-CN"/>
        </w:rPr>
      </w:pPr>
      <w:r>
        <w:rPr>
          <w:rFonts w:hint="eastAsia"/>
          <w:lang w:eastAsia="zh-CN"/>
        </w:rPr>
        <w:t>开发一个</w:t>
      </w:r>
      <w:r>
        <w:rPr>
          <w:rFonts w:hint="eastAsia"/>
          <w:lang w:eastAsia="zh-CN"/>
        </w:rPr>
        <w:t>Job</w:t>
      </w:r>
      <w:r>
        <w:rPr>
          <w:rFonts w:hint="eastAsia"/>
          <w:lang w:eastAsia="zh-CN"/>
        </w:rPr>
        <w:t>必须实现</w:t>
      </w:r>
      <w:r w:rsidRPr="00B55D8B">
        <w:rPr>
          <w:lang w:eastAsia="zh-CN"/>
        </w:rPr>
        <w:t>JobImp</w:t>
      </w:r>
      <w:r>
        <w:rPr>
          <w:rFonts w:hint="eastAsia"/>
          <w:lang w:eastAsia="zh-CN"/>
        </w:rPr>
        <w:t>接口的</w:t>
      </w:r>
      <w:r>
        <w:rPr>
          <w:rFonts w:hint="eastAsia"/>
          <w:lang w:eastAsia="zh-CN"/>
        </w:rPr>
        <w:t>run</w:t>
      </w:r>
      <w:r>
        <w:rPr>
          <w:rFonts w:hint="eastAsia"/>
          <w:lang w:eastAsia="zh-CN"/>
        </w:rPr>
        <w:t>方法即可。例如，定时生成静态文件的</w:t>
      </w:r>
      <w:r w:rsidRPr="00B55D8B">
        <w:rPr>
          <w:lang w:eastAsia="zh-CN"/>
        </w:rPr>
        <w:t>DynamicToStaticHtmlJob</w:t>
      </w:r>
      <w:r>
        <w:rPr>
          <w:rFonts w:hint="eastAsia"/>
          <w:lang w:eastAsia="zh-CN"/>
        </w:rPr>
        <w:t>实现代码如下：</w:t>
      </w:r>
    </w:p>
    <w:p w14:paraId="49A7CF15" w14:textId="77777777" w:rsidR="00B55D8B" w:rsidRDefault="00B55D8B" w:rsidP="00B55D8B">
      <w:pPr>
        <w:pStyle w:val="code-section"/>
        <w:rPr>
          <w:lang w:eastAsia="zh-CN" w:bidi="ar-SA"/>
        </w:rPr>
      </w:pPr>
      <w:r>
        <w:rPr>
          <w:b/>
          <w:bCs/>
          <w:color w:val="7F0055"/>
          <w:lang w:eastAsia="zh-CN" w:bidi="ar-SA"/>
        </w:rPr>
        <w:t>package</w:t>
      </w:r>
      <w:r>
        <w:rPr>
          <w:lang w:eastAsia="zh-CN" w:bidi="ar-SA"/>
        </w:rPr>
        <w:t xml:space="preserve"> com.flyman.AdPlatform.jobserver.jobs;</w:t>
      </w:r>
    </w:p>
    <w:p w14:paraId="45C02774" w14:textId="77777777" w:rsidR="00B55D8B" w:rsidRDefault="00B55D8B" w:rsidP="00B55D8B">
      <w:pPr>
        <w:pStyle w:val="code-section"/>
        <w:rPr>
          <w:lang w:eastAsia="zh-CN" w:bidi="ar-SA"/>
        </w:rPr>
      </w:pPr>
    </w:p>
    <w:p w14:paraId="77B66A46" w14:textId="77777777" w:rsidR="00B55D8B" w:rsidRDefault="00B55D8B" w:rsidP="00B55D8B">
      <w:pPr>
        <w:pStyle w:val="code-section"/>
        <w:rPr>
          <w:lang w:eastAsia="zh-CN" w:bidi="ar-SA"/>
        </w:rPr>
      </w:pPr>
      <w:r>
        <w:rPr>
          <w:b/>
          <w:bCs/>
          <w:color w:val="7F0055"/>
          <w:lang w:eastAsia="zh-CN" w:bidi="ar-SA"/>
        </w:rPr>
        <w:t>import</w:t>
      </w:r>
      <w:r>
        <w:rPr>
          <w:lang w:eastAsia="zh-CN" w:bidi="ar-SA"/>
        </w:rPr>
        <w:t xml:space="preserve"> java.io.BufferedReader;</w:t>
      </w:r>
    </w:p>
    <w:p w14:paraId="2C17F72B" w14:textId="77777777" w:rsidR="00B55D8B" w:rsidRDefault="00B55D8B" w:rsidP="00B55D8B">
      <w:pPr>
        <w:pStyle w:val="code-section"/>
        <w:rPr>
          <w:lang w:bidi="ar-SA"/>
        </w:rPr>
      </w:pPr>
      <w:r>
        <w:rPr>
          <w:b/>
          <w:bCs/>
          <w:color w:val="7F0055"/>
          <w:lang w:bidi="ar-SA"/>
        </w:rPr>
        <w:t>import</w:t>
      </w:r>
      <w:r>
        <w:rPr>
          <w:lang w:bidi="ar-SA"/>
        </w:rPr>
        <w:t xml:space="preserve"> java.io.File;</w:t>
      </w:r>
    </w:p>
    <w:p w14:paraId="2E71EA4A" w14:textId="77777777" w:rsidR="00B55D8B" w:rsidRDefault="00B55D8B" w:rsidP="00B55D8B">
      <w:pPr>
        <w:pStyle w:val="code-section"/>
        <w:rPr>
          <w:lang w:bidi="ar-SA"/>
        </w:rPr>
      </w:pPr>
      <w:r>
        <w:rPr>
          <w:b/>
          <w:bCs/>
          <w:color w:val="7F0055"/>
          <w:lang w:bidi="ar-SA"/>
        </w:rPr>
        <w:t>import</w:t>
      </w:r>
      <w:r>
        <w:rPr>
          <w:lang w:bidi="ar-SA"/>
        </w:rPr>
        <w:t xml:space="preserve"> java.io.FileOutputStream;</w:t>
      </w:r>
    </w:p>
    <w:p w14:paraId="6335DF2A" w14:textId="77777777" w:rsidR="00B55D8B" w:rsidRDefault="00B55D8B" w:rsidP="00B55D8B">
      <w:pPr>
        <w:pStyle w:val="code-section"/>
        <w:rPr>
          <w:lang w:bidi="ar-SA"/>
        </w:rPr>
      </w:pPr>
      <w:r>
        <w:rPr>
          <w:b/>
          <w:bCs/>
          <w:color w:val="7F0055"/>
          <w:lang w:bidi="ar-SA"/>
        </w:rPr>
        <w:t>import</w:t>
      </w:r>
      <w:r>
        <w:rPr>
          <w:lang w:bidi="ar-SA"/>
        </w:rPr>
        <w:t xml:space="preserve"> java.io.InputStream;</w:t>
      </w:r>
    </w:p>
    <w:p w14:paraId="24BF36A3" w14:textId="77777777" w:rsidR="00B55D8B" w:rsidRDefault="00B55D8B" w:rsidP="00B55D8B">
      <w:pPr>
        <w:pStyle w:val="code-section"/>
        <w:rPr>
          <w:lang w:bidi="ar-SA"/>
        </w:rPr>
      </w:pPr>
      <w:r>
        <w:rPr>
          <w:b/>
          <w:bCs/>
          <w:color w:val="7F0055"/>
          <w:lang w:bidi="ar-SA"/>
        </w:rPr>
        <w:t>import</w:t>
      </w:r>
      <w:r>
        <w:rPr>
          <w:lang w:bidi="ar-SA"/>
        </w:rPr>
        <w:t xml:space="preserve"> java.io.InputStreamReader;</w:t>
      </w:r>
    </w:p>
    <w:p w14:paraId="569FBFAA" w14:textId="77777777" w:rsidR="00B55D8B" w:rsidRDefault="00B55D8B" w:rsidP="00B55D8B">
      <w:pPr>
        <w:pStyle w:val="code-section"/>
        <w:rPr>
          <w:lang w:bidi="ar-SA"/>
        </w:rPr>
      </w:pPr>
      <w:r>
        <w:rPr>
          <w:b/>
          <w:bCs/>
          <w:color w:val="7F0055"/>
          <w:lang w:bidi="ar-SA"/>
        </w:rPr>
        <w:t>import</w:t>
      </w:r>
      <w:r>
        <w:rPr>
          <w:lang w:bidi="ar-SA"/>
        </w:rPr>
        <w:t xml:space="preserve"> java.io.OutputStreamWriter;</w:t>
      </w:r>
    </w:p>
    <w:p w14:paraId="4988BC4B" w14:textId="77777777" w:rsidR="00B55D8B" w:rsidRDefault="00B55D8B" w:rsidP="00B55D8B">
      <w:pPr>
        <w:pStyle w:val="code-section"/>
        <w:rPr>
          <w:lang w:bidi="ar-SA"/>
        </w:rPr>
      </w:pPr>
      <w:r>
        <w:rPr>
          <w:b/>
          <w:bCs/>
          <w:color w:val="7F0055"/>
          <w:lang w:bidi="ar-SA"/>
        </w:rPr>
        <w:t>import</w:t>
      </w:r>
      <w:r>
        <w:rPr>
          <w:lang w:bidi="ar-SA"/>
        </w:rPr>
        <w:t xml:space="preserve"> java.io.PrintWriter;</w:t>
      </w:r>
    </w:p>
    <w:p w14:paraId="1DAC536D" w14:textId="77777777" w:rsidR="00B55D8B" w:rsidRDefault="00B55D8B" w:rsidP="00B55D8B">
      <w:pPr>
        <w:pStyle w:val="code-section"/>
        <w:rPr>
          <w:lang w:bidi="ar-SA"/>
        </w:rPr>
      </w:pPr>
      <w:r>
        <w:rPr>
          <w:b/>
          <w:bCs/>
          <w:color w:val="7F0055"/>
          <w:lang w:bidi="ar-SA"/>
        </w:rPr>
        <w:t>import</w:t>
      </w:r>
      <w:r>
        <w:rPr>
          <w:lang w:bidi="ar-SA"/>
        </w:rPr>
        <w:t xml:space="preserve"> java.net.URL;</w:t>
      </w:r>
    </w:p>
    <w:p w14:paraId="77094FB1" w14:textId="77777777" w:rsidR="00B55D8B" w:rsidRDefault="00B55D8B" w:rsidP="00B55D8B">
      <w:pPr>
        <w:pStyle w:val="code-section"/>
        <w:rPr>
          <w:lang w:bidi="ar-SA"/>
        </w:rPr>
      </w:pPr>
      <w:r>
        <w:rPr>
          <w:b/>
          <w:bCs/>
          <w:color w:val="7F0055"/>
          <w:lang w:bidi="ar-SA"/>
        </w:rPr>
        <w:t>import</w:t>
      </w:r>
      <w:r>
        <w:rPr>
          <w:lang w:bidi="ar-SA"/>
        </w:rPr>
        <w:t xml:space="preserve"> java.util.List;</w:t>
      </w:r>
    </w:p>
    <w:p w14:paraId="3B432400" w14:textId="77777777" w:rsidR="00B55D8B" w:rsidRDefault="00B55D8B" w:rsidP="00B55D8B">
      <w:pPr>
        <w:pStyle w:val="code-section"/>
        <w:rPr>
          <w:lang w:bidi="ar-SA"/>
        </w:rPr>
      </w:pPr>
    </w:p>
    <w:p w14:paraId="19C8E0A8" w14:textId="77777777" w:rsidR="00B55D8B" w:rsidRDefault="00B55D8B" w:rsidP="00B55D8B">
      <w:pPr>
        <w:pStyle w:val="code-section"/>
        <w:rPr>
          <w:lang w:bidi="ar-SA"/>
        </w:rPr>
      </w:pPr>
      <w:r>
        <w:rPr>
          <w:b/>
          <w:bCs/>
          <w:color w:val="7F0055"/>
          <w:lang w:bidi="ar-SA"/>
        </w:rPr>
        <w:t>import</w:t>
      </w:r>
      <w:r>
        <w:rPr>
          <w:lang w:bidi="ar-SA"/>
        </w:rPr>
        <w:t xml:space="preserve"> com.beetle.framework.AppProperties;</w:t>
      </w:r>
    </w:p>
    <w:p w14:paraId="4A5F398A" w14:textId="77777777" w:rsidR="00B55D8B" w:rsidRDefault="00B55D8B" w:rsidP="00B55D8B">
      <w:pPr>
        <w:pStyle w:val="code-section"/>
        <w:rPr>
          <w:lang w:bidi="ar-SA"/>
        </w:rPr>
      </w:pPr>
      <w:r>
        <w:rPr>
          <w:b/>
          <w:bCs/>
          <w:color w:val="7F0055"/>
          <w:lang w:bidi="ar-SA"/>
        </w:rPr>
        <w:t>import</w:t>
      </w:r>
      <w:r>
        <w:rPr>
          <w:lang w:bidi="ar-SA"/>
        </w:rPr>
        <w:t xml:space="preserve"> com.beetle.framework.business.job.JobImp;</w:t>
      </w:r>
    </w:p>
    <w:p w14:paraId="422F38ED" w14:textId="77777777" w:rsidR="00B55D8B" w:rsidRDefault="00B55D8B" w:rsidP="00B55D8B">
      <w:pPr>
        <w:pStyle w:val="code-section"/>
        <w:rPr>
          <w:lang w:bidi="ar-SA"/>
        </w:rPr>
      </w:pPr>
      <w:r>
        <w:rPr>
          <w:b/>
          <w:bCs/>
          <w:color w:val="7F0055"/>
          <w:lang w:bidi="ar-SA"/>
        </w:rPr>
        <w:t>import</w:t>
      </w:r>
      <w:r>
        <w:rPr>
          <w:lang w:bidi="ar-SA"/>
        </w:rPr>
        <w:t xml:space="preserve"> com.beetle.framework.log.AppLogger;</w:t>
      </w:r>
    </w:p>
    <w:p w14:paraId="28A7B51D" w14:textId="77777777" w:rsidR="00B55D8B" w:rsidRDefault="00B55D8B" w:rsidP="00B55D8B">
      <w:pPr>
        <w:pStyle w:val="code-section"/>
        <w:rPr>
          <w:lang w:bidi="ar-SA"/>
        </w:rPr>
      </w:pPr>
    </w:p>
    <w:p w14:paraId="44DBEB48" w14:textId="77777777" w:rsidR="00B55D8B" w:rsidRDefault="00B55D8B" w:rsidP="00B55D8B">
      <w:pPr>
        <w:pStyle w:val="code-section"/>
        <w:rPr>
          <w:lang w:bidi="ar-SA"/>
        </w:rPr>
      </w:pPr>
      <w:r>
        <w:rPr>
          <w:b/>
          <w:bCs/>
          <w:color w:val="7F0055"/>
          <w:lang w:bidi="ar-SA"/>
        </w:rPr>
        <w:t>public</w:t>
      </w:r>
      <w:r>
        <w:rPr>
          <w:lang w:bidi="ar-SA"/>
        </w:rPr>
        <w:t xml:space="preserve"> </w:t>
      </w:r>
      <w:r>
        <w:rPr>
          <w:b/>
          <w:bCs/>
          <w:color w:val="7F0055"/>
          <w:lang w:bidi="ar-SA"/>
        </w:rPr>
        <w:t>class</w:t>
      </w:r>
      <w:r>
        <w:rPr>
          <w:lang w:bidi="ar-SA"/>
        </w:rPr>
        <w:t xml:space="preserve"> DynamicToStaticHtmlJob </w:t>
      </w:r>
      <w:r>
        <w:rPr>
          <w:b/>
          <w:bCs/>
          <w:color w:val="7F0055"/>
          <w:lang w:bidi="ar-SA"/>
        </w:rPr>
        <w:t>implements</w:t>
      </w:r>
      <w:r>
        <w:rPr>
          <w:lang w:bidi="ar-SA"/>
        </w:rPr>
        <w:t xml:space="preserve"> JobImp {</w:t>
      </w:r>
    </w:p>
    <w:p w14:paraId="43DE0984" w14:textId="77777777" w:rsidR="00B55D8B" w:rsidRDefault="00B55D8B" w:rsidP="00B55D8B">
      <w:pPr>
        <w:pStyle w:val="code-section"/>
        <w:rPr>
          <w:lang w:bidi="ar-SA"/>
        </w:rPr>
      </w:pPr>
      <w:r>
        <w:rPr>
          <w:lang w:bidi="ar-SA"/>
        </w:rPr>
        <w:tab/>
      </w:r>
      <w:r>
        <w:rPr>
          <w:b/>
          <w:bCs/>
          <w:color w:val="7F0055"/>
          <w:lang w:bidi="ar-SA"/>
        </w:rPr>
        <w:t>private</w:t>
      </w:r>
      <w:r>
        <w:rPr>
          <w:lang w:bidi="ar-SA"/>
        </w:rPr>
        <w:t xml:space="preserve"> </w:t>
      </w:r>
      <w:r>
        <w:rPr>
          <w:b/>
          <w:bCs/>
          <w:color w:val="7F0055"/>
          <w:lang w:bidi="ar-SA"/>
        </w:rPr>
        <w:t>final</w:t>
      </w:r>
      <w:r>
        <w:rPr>
          <w:lang w:bidi="ar-SA"/>
        </w:rPr>
        <w:t xml:space="preserve"> </w:t>
      </w:r>
      <w:r>
        <w:rPr>
          <w:b/>
          <w:bCs/>
          <w:color w:val="7F0055"/>
          <w:lang w:bidi="ar-SA"/>
        </w:rPr>
        <w:t>static</w:t>
      </w:r>
      <w:r>
        <w:rPr>
          <w:lang w:bidi="ar-SA"/>
        </w:rPr>
        <w:t xml:space="preserve"> AppLogger </w:t>
      </w:r>
      <w:r>
        <w:rPr>
          <w:i/>
          <w:iCs/>
          <w:color w:val="0000C0"/>
          <w:lang w:bidi="ar-SA"/>
        </w:rPr>
        <w:t>logger</w:t>
      </w:r>
      <w:r>
        <w:rPr>
          <w:lang w:bidi="ar-SA"/>
        </w:rPr>
        <w:t xml:space="preserve"> = AppLogger</w:t>
      </w:r>
    </w:p>
    <w:p w14:paraId="381FD70F" w14:textId="77777777" w:rsidR="00B55D8B" w:rsidRDefault="00B55D8B" w:rsidP="00B55D8B">
      <w:pPr>
        <w:pStyle w:val="code-section"/>
        <w:rPr>
          <w:lang w:bidi="ar-SA"/>
        </w:rPr>
      </w:pPr>
      <w:r>
        <w:rPr>
          <w:lang w:bidi="ar-SA"/>
        </w:rPr>
        <w:lastRenderedPageBreak/>
        <w:tab/>
      </w:r>
      <w:r>
        <w:rPr>
          <w:lang w:bidi="ar-SA"/>
        </w:rPr>
        <w:tab/>
      </w:r>
      <w:r>
        <w:rPr>
          <w:lang w:bidi="ar-SA"/>
        </w:rPr>
        <w:tab/>
        <w:t>.</w:t>
      </w:r>
      <w:r>
        <w:rPr>
          <w:i/>
          <w:iCs/>
          <w:lang w:bidi="ar-SA"/>
        </w:rPr>
        <w:t>getInstance</w:t>
      </w:r>
      <w:r>
        <w:rPr>
          <w:lang w:bidi="ar-SA"/>
        </w:rPr>
        <w:t>(DynamicToStaticHtmlJob.</w:t>
      </w:r>
      <w:r>
        <w:rPr>
          <w:b/>
          <w:bCs/>
          <w:color w:val="7F0055"/>
          <w:lang w:bidi="ar-SA"/>
        </w:rPr>
        <w:t>class</w:t>
      </w:r>
      <w:r>
        <w:rPr>
          <w:lang w:bidi="ar-SA"/>
        </w:rPr>
        <w:t>);</w:t>
      </w:r>
    </w:p>
    <w:p w14:paraId="388A2694" w14:textId="77777777" w:rsidR="00B55D8B" w:rsidRDefault="00B55D8B" w:rsidP="00B55D8B">
      <w:pPr>
        <w:pStyle w:val="code-section"/>
        <w:rPr>
          <w:lang w:bidi="ar-SA"/>
        </w:rPr>
      </w:pPr>
    </w:p>
    <w:p w14:paraId="26F6C439" w14:textId="77777777" w:rsidR="00B55D8B" w:rsidRDefault="00B55D8B" w:rsidP="00B55D8B">
      <w:pPr>
        <w:pStyle w:val="code-section"/>
        <w:rPr>
          <w:lang w:bidi="ar-SA"/>
        </w:rPr>
      </w:pPr>
      <w:r>
        <w:rPr>
          <w:lang w:bidi="ar-SA"/>
        </w:rPr>
        <w:tab/>
      </w:r>
      <w:r>
        <w:rPr>
          <w:b/>
          <w:bCs/>
          <w:color w:val="7F0055"/>
          <w:lang w:bidi="ar-SA"/>
        </w:rPr>
        <w:t>private</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genPage(</w:t>
      </w:r>
      <w:r>
        <w:rPr>
          <w:b/>
          <w:bCs/>
          <w:color w:val="7F0055"/>
          <w:lang w:bidi="ar-SA"/>
        </w:rPr>
        <w:t>final</w:t>
      </w:r>
      <w:r>
        <w:rPr>
          <w:lang w:bidi="ar-SA"/>
        </w:rPr>
        <w:t xml:space="preserve"> String filename, String url_addr)</w:t>
      </w:r>
    </w:p>
    <w:p w14:paraId="63D28AFB"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throws</w:t>
      </w:r>
      <w:r>
        <w:rPr>
          <w:lang w:bidi="ar-SA"/>
        </w:rPr>
        <w:t xml:space="preserve"> Exception {</w:t>
      </w:r>
    </w:p>
    <w:p w14:paraId="1F2ABBF1" w14:textId="77777777" w:rsidR="00B55D8B" w:rsidRDefault="00B55D8B" w:rsidP="00B55D8B">
      <w:pPr>
        <w:pStyle w:val="code-section"/>
        <w:rPr>
          <w:lang w:bidi="ar-SA"/>
        </w:rPr>
      </w:pPr>
      <w:r>
        <w:rPr>
          <w:lang w:bidi="ar-SA"/>
        </w:rPr>
        <w:tab/>
      </w:r>
      <w:r>
        <w:rPr>
          <w:lang w:bidi="ar-SA"/>
        </w:rPr>
        <w:tab/>
        <w:t xml:space="preserve">PrintWriter fileOut = </w:t>
      </w:r>
      <w:r>
        <w:rPr>
          <w:b/>
          <w:bCs/>
          <w:color w:val="7F0055"/>
          <w:lang w:bidi="ar-SA"/>
        </w:rPr>
        <w:t>null</w:t>
      </w:r>
      <w:r>
        <w:rPr>
          <w:lang w:bidi="ar-SA"/>
        </w:rPr>
        <w:t>;</w:t>
      </w:r>
    </w:p>
    <w:p w14:paraId="4578D096" w14:textId="77777777" w:rsidR="00B55D8B" w:rsidRDefault="00B55D8B" w:rsidP="00B55D8B">
      <w:pPr>
        <w:pStyle w:val="code-section"/>
        <w:rPr>
          <w:lang w:bidi="ar-SA"/>
        </w:rPr>
      </w:pPr>
      <w:r>
        <w:rPr>
          <w:lang w:bidi="ar-SA"/>
        </w:rPr>
        <w:tab/>
      </w:r>
      <w:r>
        <w:rPr>
          <w:lang w:bidi="ar-SA"/>
        </w:rPr>
        <w:tab/>
        <w:t xml:space="preserve">InputStream ins = </w:t>
      </w:r>
      <w:r>
        <w:rPr>
          <w:b/>
          <w:bCs/>
          <w:color w:val="7F0055"/>
          <w:lang w:bidi="ar-SA"/>
        </w:rPr>
        <w:t>null</w:t>
      </w:r>
      <w:r>
        <w:rPr>
          <w:lang w:bidi="ar-SA"/>
        </w:rPr>
        <w:t>;</w:t>
      </w:r>
    </w:p>
    <w:p w14:paraId="46E6E1A2" w14:textId="77777777" w:rsidR="00B55D8B" w:rsidRDefault="00B55D8B" w:rsidP="00B55D8B">
      <w:pPr>
        <w:pStyle w:val="code-section"/>
        <w:rPr>
          <w:lang w:bidi="ar-SA"/>
        </w:rPr>
      </w:pPr>
      <w:r>
        <w:rPr>
          <w:lang w:bidi="ar-SA"/>
        </w:rPr>
        <w:tab/>
      </w:r>
      <w:r>
        <w:rPr>
          <w:lang w:bidi="ar-SA"/>
        </w:rPr>
        <w:tab/>
      </w:r>
      <w:r>
        <w:rPr>
          <w:b/>
          <w:bCs/>
          <w:color w:val="7F0055"/>
          <w:lang w:bidi="ar-SA"/>
        </w:rPr>
        <w:t>try</w:t>
      </w:r>
      <w:r>
        <w:rPr>
          <w:lang w:bidi="ar-SA"/>
        </w:rPr>
        <w:t xml:space="preserve"> {</w:t>
      </w:r>
    </w:p>
    <w:p w14:paraId="226AE735" w14:textId="77777777" w:rsidR="00B55D8B" w:rsidRDefault="00B55D8B" w:rsidP="00B55D8B">
      <w:pPr>
        <w:pStyle w:val="code-section"/>
        <w:rPr>
          <w:lang w:bidi="ar-SA"/>
        </w:rPr>
      </w:pPr>
      <w:r>
        <w:rPr>
          <w:lang w:bidi="ar-SA"/>
        </w:rPr>
        <w:tab/>
      </w:r>
      <w:r>
        <w:rPr>
          <w:lang w:bidi="ar-SA"/>
        </w:rPr>
        <w:tab/>
      </w:r>
      <w:r>
        <w:rPr>
          <w:lang w:bidi="ar-SA"/>
        </w:rPr>
        <w:tab/>
        <w:t xml:space="preserve">URL url = </w:t>
      </w:r>
      <w:r>
        <w:rPr>
          <w:b/>
          <w:bCs/>
          <w:color w:val="7F0055"/>
          <w:lang w:bidi="ar-SA"/>
        </w:rPr>
        <w:t>new</w:t>
      </w:r>
      <w:r>
        <w:rPr>
          <w:lang w:bidi="ar-SA"/>
        </w:rPr>
        <w:t xml:space="preserve"> URL(url_addr);</w:t>
      </w:r>
    </w:p>
    <w:p w14:paraId="7A34B08C" w14:textId="77777777" w:rsidR="00B55D8B" w:rsidRDefault="00B55D8B" w:rsidP="00B55D8B">
      <w:pPr>
        <w:pStyle w:val="code-section"/>
        <w:rPr>
          <w:lang w:bidi="ar-SA"/>
        </w:rPr>
      </w:pPr>
      <w:r>
        <w:rPr>
          <w:lang w:bidi="ar-SA"/>
        </w:rPr>
        <w:tab/>
      </w:r>
      <w:r>
        <w:rPr>
          <w:lang w:bidi="ar-SA"/>
        </w:rPr>
        <w:tab/>
      </w:r>
      <w:r>
        <w:rPr>
          <w:lang w:bidi="ar-SA"/>
        </w:rPr>
        <w:tab/>
        <w:t>ins = url.openStream();</w:t>
      </w:r>
    </w:p>
    <w:p w14:paraId="5265D1F6" w14:textId="77777777" w:rsidR="00B55D8B" w:rsidRDefault="00B55D8B" w:rsidP="00B55D8B">
      <w:pPr>
        <w:pStyle w:val="code-section"/>
        <w:rPr>
          <w:lang w:bidi="ar-SA"/>
        </w:rPr>
      </w:pPr>
      <w:r>
        <w:rPr>
          <w:lang w:bidi="ar-SA"/>
        </w:rPr>
        <w:tab/>
      </w:r>
      <w:r>
        <w:rPr>
          <w:lang w:bidi="ar-SA"/>
        </w:rPr>
        <w:tab/>
      </w:r>
      <w:r>
        <w:rPr>
          <w:lang w:bidi="ar-SA"/>
        </w:rPr>
        <w:tab/>
        <w:t xml:space="preserve">BufferedReader bReader = </w:t>
      </w:r>
      <w:r>
        <w:rPr>
          <w:b/>
          <w:bCs/>
          <w:color w:val="7F0055"/>
          <w:lang w:bidi="ar-SA"/>
        </w:rPr>
        <w:t>new</w:t>
      </w:r>
      <w:r>
        <w:rPr>
          <w:lang w:bidi="ar-SA"/>
        </w:rPr>
        <w:t xml:space="preserve"> BufferedReader(</w:t>
      </w:r>
      <w:r>
        <w:rPr>
          <w:b/>
          <w:bCs/>
          <w:color w:val="7F0055"/>
          <w:lang w:bidi="ar-SA"/>
        </w:rPr>
        <w:t>new</w:t>
      </w:r>
      <w:r>
        <w:rPr>
          <w:lang w:bidi="ar-SA"/>
        </w:rPr>
        <w:t xml:space="preserve"> InputStreamReader(</w:t>
      </w:r>
    </w:p>
    <w:p w14:paraId="2734A1CF"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ins));</w:t>
      </w:r>
    </w:p>
    <w:p w14:paraId="29305B11" w14:textId="77777777" w:rsidR="00B55D8B" w:rsidRDefault="00B55D8B" w:rsidP="00B55D8B">
      <w:pPr>
        <w:pStyle w:val="code-section"/>
        <w:rPr>
          <w:lang w:bidi="ar-SA"/>
        </w:rPr>
      </w:pPr>
      <w:r>
        <w:rPr>
          <w:lang w:bidi="ar-SA"/>
        </w:rPr>
        <w:tab/>
      </w:r>
      <w:r>
        <w:rPr>
          <w:lang w:bidi="ar-SA"/>
        </w:rPr>
        <w:tab/>
      </w:r>
      <w:r>
        <w:rPr>
          <w:lang w:bidi="ar-SA"/>
        </w:rPr>
        <w:tab/>
        <w:t xml:space="preserve">FileOutputStream out = </w:t>
      </w:r>
      <w:r>
        <w:rPr>
          <w:b/>
          <w:bCs/>
          <w:color w:val="7F0055"/>
          <w:lang w:bidi="ar-SA"/>
        </w:rPr>
        <w:t>new</w:t>
      </w:r>
      <w:r>
        <w:rPr>
          <w:lang w:bidi="ar-SA"/>
        </w:rPr>
        <w:t xml:space="preserve"> FileOutputStream(filename);</w:t>
      </w:r>
    </w:p>
    <w:p w14:paraId="3F225EFC" w14:textId="77777777" w:rsidR="00B55D8B" w:rsidRDefault="00B55D8B" w:rsidP="00B55D8B">
      <w:pPr>
        <w:pStyle w:val="code-section"/>
        <w:rPr>
          <w:lang w:bidi="ar-SA"/>
        </w:rPr>
      </w:pPr>
      <w:r>
        <w:rPr>
          <w:lang w:bidi="ar-SA"/>
        </w:rPr>
        <w:tab/>
      </w:r>
      <w:r>
        <w:rPr>
          <w:lang w:bidi="ar-SA"/>
        </w:rPr>
        <w:tab/>
      </w:r>
      <w:r>
        <w:rPr>
          <w:lang w:bidi="ar-SA"/>
        </w:rPr>
        <w:tab/>
        <w:t xml:space="preserve">OutputStreamWriter writer = </w:t>
      </w:r>
      <w:r>
        <w:rPr>
          <w:b/>
          <w:bCs/>
          <w:color w:val="7F0055"/>
          <w:lang w:bidi="ar-SA"/>
        </w:rPr>
        <w:t>new</w:t>
      </w:r>
      <w:r>
        <w:rPr>
          <w:lang w:bidi="ar-SA"/>
        </w:rPr>
        <w:t xml:space="preserve"> OutputStreamWriter(out);</w:t>
      </w:r>
    </w:p>
    <w:p w14:paraId="24A2D226" w14:textId="77777777" w:rsidR="00B55D8B" w:rsidRDefault="00B55D8B" w:rsidP="00B55D8B">
      <w:pPr>
        <w:pStyle w:val="code-section"/>
        <w:rPr>
          <w:lang w:bidi="ar-SA"/>
        </w:rPr>
      </w:pPr>
      <w:r>
        <w:rPr>
          <w:lang w:bidi="ar-SA"/>
        </w:rPr>
        <w:tab/>
      </w:r>
      <w:r>
        <w:rPr>
          <w:lang w:bidi="ar-SA"/>
        </w:rPr>
        <w:tab/>
      </w:r>
      <w:r>
        <w:rPr>
          <w:lang w:bidi="ar-SA"/>
        </w:rPr>
        <w:tab/>
        <w:t xml:space="preserve">fileOut = </w:t>
      </w:r>
      <w:r>
        <w:rPr>
          <w:b/>
          <w:bCs/>
          <w:color w:val="7F0055"/>
          <w:lang w:bidi="ar-SA"/>
        </w:rPr>
        <w:t>new</w:t>
      </w:r>
      <w:r>
        <w:rPr>
          <w:lang w:bidi="ar-SA"/>
        </w:rPr>
        <w:t xml:space="preserve"> PrintWriter(writer);</w:t>
      </w:r>
    </w:p>
    <w:p w14:paraId="1564C52A" w14:textId="77777777" w:rsidR="00B55D8B" w:rsidRDefault="00B55D8B" w:rsidP="00B55D8B">
      <w:pPr>
        <w:pStyle w:val="code-section"/>
        <w:rPr>
          <w:lang w:bidi="ar-SA"/>
        </w:rPr>
      </w:pPr>
      <w:r>
        <w:rPr>
          <w:lang w:bidi="ar-SA"/>
        </w:rPr>
        <w:tab/>
      </w:r>
      <w:r>
        <w:rPr>
          <w:lang w:bidi="ar-SA"/>
        </w:rPr>
        <w:tab/>
      </w:r>
      <w:r>
        <w:rPr>
          <w:lang w:bidi="ar-SA"/>
        </w:rPr>
        <w:tab/>
        <w:t xml:space="preserve">String rLine = </w:t>
      </w:r>
      <w:r>
        <w:rPr>
          <w:b/>
          <w:bCs/>
          <w:color w:val="7F0055"/>
          <w:lang w:bidi="ar-SA"/>
        </w:rPr>
        <w:t>null</w:t>
      </w:r>
      <w:r>
        <w:rPr>
          <w:lang w:bidi="ar-SA"/>
        </w:rPr>
        <w:t>;</w:t>
      </w:r>
    </w:p>
    <w:p w14:paraId="55EC8910"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while</w:t>
      </w:r>
      <w:r>
        <w:rPr>
          <w:lang w:bidi="ar-SA"/>
        </w:rPr>
        <w:t xml:space="preserve"> ((rLine = bReader.readLine()) != </w:t>
      </w:r>
      <w:r>
        <w:rPr>
          <w:b/>
          <w:bCs/>
          <w:color w:val="7F0055"/>
          <w:lang w:bidi="ar-SA"/>
        </w:rPr>
        <w:t>null</w:t>
      </w:r>
      <w:r>
        <w:rPr>
          <w:lang w:bidi="ar-SA"/>
        </w:rPr>
        <w:t>) {</w:t>
      </w:r>
    </w:p>
    <w:p w14:paraId="6E531C7A" w14:textId="77777777" w:rsidR="00B55D8B" w:rsidRDefault="00B55D8B" w:rsidP="00B55D8B">
      <w:pPr>
        <w:pStyle w:val="code-section"/>
        <w:rPr>
          <w:lang w:bidi="ar-SA"/>
        </w:rPr>
      </w:pPr>
      <w:r>
        <w:rPr>
          <w:lang w:bidi="ar-SA"/>
        </w:rPr>
        <w:tab/>
      </w:r>
      <w:r>
        <w:rPr>
          <w:lang w:bidi="ar-SA"/>
        </w:rPr>
        <w:tab/>
      </w:r>
      <w:r>
        <w:rPr>
          <w:lang w:bidi="ar-SA"/>
        </w:rPr>
        <w:tab/>
      </w:r>
      <w:r>
        <w:rPr>
          <w:lang w:bidi="ar-SA"/>
        </w:rPr>
        <w:tab/>
        <w:t>String tmp_rLine = rLine;</w:t>
      </w:r>
    </w:p>
    <w:p w14:paraId="05786338" w14:textId="77777777" w:rsidR="00B55D8B" w:rsidRDefault="00B55D8B" w:rsidP="00B55D8B">
      <w:pPr>
        <w:pStyle w:val="code-section"/>
        <w:rPr>
          <w:lang w:bidi="ar-SA"/>
        </w:rPr>
      </w:pPr>
      <w:r>
        <w:rPr>
          <w:lang w:bidi="ar-SA"/>
        </w:rPr>
        <w:lastRenderedPageBreak/>
        <w:tab/>
      </w:r>
      <w:r>
        <w:rPr>
          <w:lang w:bidi="ar-SA"/>
        </w:rPr>
        <w:tab/>
      </w:r>
      <w:r>
        <w:rPr>
          <w:lang w:bidi="ar-SA"/>
        </w:rPr>
        <w:tab/>
      </w:r>
      <w:r>
        <w:rPr>
          <w:lang w:bidi="ar-SA"/>
        </w:rPr>
        <w:tab/>
      </w:r>
      <w:r>
        <w:rPr>
          <w:b/>
          <w:bCs/>
          <w:color w:val="7F0055"/>
          <w:lang w:bidi="ar-SA"/>
        </w:rPr>
        <w:t>int</w:t>
      </w:r>
      <w:r>
        <w:rPr>
          <w:lang w:bidi="ar-SA"/>
        </w:rPr>
        <w:t xml:space="preserve"> str_len = tmp_rLine.length();</w:t>
      </w:r>
    </w:p>
    <w:p w14:paraId="76830839"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if</w:t>
      </w:r>
      <w:r>
        <w:rPr>
          <w:lang w:bidi="ar-SA"/>
        </w:rPr>
        <w:t xml:space="preserve"> (str_len &gt; 0) {</w:t>
      </w:r>
    </w:p>
    <w:p w14:paraId="1BDF6B58"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fileOut.println(tmp_rLine);</w:t>
      </w:r>
    </w:p>
    <w:p w14:paraId="6525D387"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fileOut.flush();</w:t>
      </w:r>
    </w:p>
    <w:p w14:paraId="7730C399"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p>
    <w:p w14:paraId="24CCB174" w14:textId="77777777" w:rsidR="00B55D8B" w:rsidRDefault="00B55D8B" w:rsidP="00B55D8B">
      <w:pPr>
        <w:pStyle w:val="code-section"/>
        <w:rPr>
          <w:lang w:bidi="ar-SA"/>
        </w:rPr>
      </w:pPr>
      <w:r>
        <w:rPr>
          <w:lang w:bidi="ar-SA"/>
        </w:rPr>
        <w:tab/>
      </w:r>
      <w:r>
        <w:rPr>
          <w:lang w:bidi="ar-SA"/>
        </w:rPr>
        <w:tab/>
      </w:r>
      <w:r>
        <w:rPr>
          <w:lang w:bidi="ar-SA"/>
        </w:rPr>
        <w:tab/>
      </w:r>
      <w:r>
        <w:rPr>
          <w:lang w:bidi="ar-SA"/>
        </w:rPr>
        <w:tab/>
        <w:t xml:space="preserve">tmp_rLine = </w:t>
      </w:r>
      <w:r>
        <w:rPr>
          <w:b/>
          <w:bCs/>
          <w:color w:val="7F0055"/>
          <w:lang w:bidi="ar-SA"/>
        </w:rPr>
        <w:t>null</w:t>
      </w:r>
      <w:r>
        <w:rPr>
          <w:lang w:bidi="ar-SA"/>
        </w:rPr>
        <w:t>;</w:t>
      </w:r>
    </w:p>
    <w:p w14:paraId="5BC08622" w14:textId="77777777" w:rsidR="00B55D8B" w:rsidRDefault="00B55D8B" w:rsidP="00B55D8B">
      <w:pPr>
        <w:pStyle w:val="code-section"/>
        <w:rPr>
          <w:lang w:bidi="ar-SA"/>
        </w:rPr>
      </w:pPr>
      <w:r>
        <w:rPr>
          <w:lang w:bidi="ar-SA"/>
        </w:rPr>
        <w:tab/>
      </w:r>
      <w:r>
        <w:rPr>
          <w:lang w:bidi="ar-SA"/>
        </w:rPr>
        <w:tab/>
      </w:r>
      <w:r>
        <w:rPr>
          <w:lang w:bidi="ar-SA"/>
        </w:rPr>
        <w:tab/>
        <w:t>}</w:t>
      </w:r>
    </w:p>
    <w:p w14:paraId="03E69BC6" w14:textId="77777777" w:rsidR="00B55D8B" w:rsidRDefault="00B55D8B" w:rsidP="00B55D8B">
      <w:pPr>
        <w:pStyle w:val="code-section"/>
        <w:rPr>
          <w:lang w:bidi="ar-SA"/>
        </w:rPr>
      </w:pPr>
      <w:r>
        <w:rPr>
          <w:lang w:bidi="ar-SA"/>
        </w:rPr>
        <w:tab/>
      </w:r>
      <w:r>
        <w:rPr>
          <w:lang w:bidi="ar-SA"/>
        </w:rPr>
        <w:tab/>
        <w:t xml:space="preserve">} </w:t>
      </w:r>
      <w:r>
        <w:rPr>
          <w:b/>
          <w:bCs/>
          <w:color w:val="7F0055"/>
          <w:lang w:bidi="ar-SA"/>
        </w:rPr>
        <w:t>finally</w:t>
      </w:r>
      <w:r>
        <w:rPr>
          <w:lang w:bidi="ar-SA"/>
        </w:rPr>
        <w:t xml:space="preserve"> {</w:t>
      </w:r>
      <w:r>
        <w:rPr>
          <w:color w:val="3F7F5F"/>
          <w:lang w:bidi="ar-SA"/>
        </w:rPr>
        <w:t xml:space="preserve">// </w:t>
      </w:r>
      <w:r>
        <w:rPr>
          <w:rFonts w:ascii="宋体" w:eastAsia="宋体" w:hAnsi="宋体" w:cs="宋体" w:hint="eastAsia"/>
          <w:color w:val="3F7F5F"/>
          <w:lang w:bidi="ar-SA"/>
        </w:rPr>
        <w:t>关闭资源</w:t>
      </w:r>
    </w:p>
    <w:p w14:paraId="40F2B11A"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if</w:t>
      </w:r>
      <w:r>
        <w:rPr>
          <w:lang w:bidi="ar-SA"/>
        </w:rPr>
        <w:t xml:space="preserve"> (fileOut != </w:t>
      </w:r>
      <w:r>
        <w:rPr>
          <w:b/>
          <w:bCs/>
          <w:color w:val="7F0055"/>
          <w:lang w:bidi="ar-SA"/>
        </w:rPr>
        <w:t>null</w:t>
      </w:r>
      <w:r>
        <w:rPr>
          <w:lang w:bidi="ar-SA"/>
        </w:rPr>
        <w:t>) {</w:t>
      </w:r>
    </w:p>
    <w:p w14:paraId="398118CC" w14:textId="77777777" w:rsidR="00B55D8B" w:rsidRDefault="00B55D8B" w:rsidP="00B55D8B">
      <w:pPr>
        <w:pStyle w:val="code-section"/>
        <w:rPr>
          <w:lang w:bidi="ar-SA"/>
        </w:rPr>
      </w:pPr>
      <w:r>
        <w:rPr>
          <w:lang w:bidi="ar-SA"/>
        </w:rPr>
        <w:tab/>
      </w:r>
      <w:r>
        <w:rPr>
          <w:lang w:bidi="ar-SA"/>
        </w:rPr>
        <w:tab/>
      </w:r>
      <w:r>
        <w:rPr>
          <w:lang w:bidi="ar-SA"/>
        </w:rPr>
        <w:tab/>
      </w:r>
      <w:r>
        <w:rPr>
          <w:lang w:bidi="ar-SA"/>
        </w:rPr>
        <w:tab/>
        <w:t>fileOut.close();</w:t>
      </w:r>
    </w:p>
    <w:p w14:paraId="28A12898" w14:textId="77777777" w:rsidR="00B55D8B" w:rsidRDefault="00B55D8B" w:rsidP="00B55D8B">
      <w:pPr>
        <w:pStyle w:val="code-section"/>
        <w:rPr>
          <w:lang w:bidi="ar-SA"/>
        </w:rPr>
      </w:pPr>
      <w:r>
        <w:rPr>
          <w:lang w:bidi="ar-SA"/>
        </w:rPr>
        <w:tab/>
      </w:r>
      <w:r>
        <w:rPr>
          <w:lang w:bidi="ar-SA"/>
        </w:rPr>
        <w:tab/>
      </w:r>
      <w:r>
        <w:rPr>
          <w:lang w:bidi="ar-SA"/>
        </w:rPr>
        <w:tab/>
        <w:t>}</w:t>
      </w:r>
    </w:p>
    <w:p w14:paraId="499F2AEE"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if</w:t>
      </w:r>
      <w:r>
        <w:rPr>
          <w:lang w:bidi="ar-SA"/>
        </w:rPr>
        <w:t xml:space="preserve"> (ins != </w:t>
      </w:r>
      <w:r>
        <w:rPr>
          <w:b/>
          <w:bCs/>
          <w:color w:val="7F0055"/>
          <w:lang w:bidi="ar-SA"/>
        </w:rPr>
        <w:t>null</w:t>
      </w:r>
      <w:r>
        <w:rPr>
          <w:lang w:bidi="ar-SA"/>
        </w:rPr>
        <w:t>) {</w:t>
      </w:r>
    </w:p>
    <w:p w14:paraId="7A3ED2E2" w14:textId="77777777" w:rsidR="00B55D8B" w:rsidRDefault="00B55D8B" w:rsidP="00B55D8B">
      <w:pPr>
        <w:pStyle w:val="code-section"/>
        <w:rPr>
          <w:lang w:bidi="ar-SA"/>
        </w:rPr>
      </w:pPr>
      <w:r>
        <w:rPr>
          <w:lang w:bidi="ar-SA"/>
        </w:rPr>
        <w:tab/>
      </w:r>
      <w:r>
        <w:rPr>
          <w:lang w:bidi="ar-SA"/>
        </w:rPr>
        <w:tab/>
      </w:r>
      <w:r>
        <w:rPr>
          <w:lang w:bidi="ar-SA"/>
        </w:rPr>
        <w:tab/>
      </w:r>
      <w:r>
        <w:rPr>
          <w:lang w:bidi="ar-SA"/>
        </w:rPr>
        <w:tab/>
        <w:t>ins.close();</w:t>
      </w:r>
    </w:p>
    <w:p w14:paraId="572D33EB" w14:textId="77777777" w:rsidR="00B55D8B" w:rsidRDefault="00B55D8B" w:rsidP="00B55D8B">
      <w:pPr>
        <w:pStyle w:val="code-section"/>
        <w:rPr>
          <w:lang w:bidi="ar-SA"/>
        </w:rPr>
      </w:pPr>
      <w:r>
        <w:rPr>
          <w:lang w:bidi="ar-SA"/>
        </w:rPr>
        <w:tab/>
      </w:r>
      <w:r>
        <w:rPr>
          <w:lang w:bidi="ar-SA"/>
        </w:rPr>
        <w:tab/>
      </w:r>
      <w:r>
        <w:rPr>
          <w:lang w:bidi="ar-SA"/>
        </w:rPr>
        <w:tab/>
        <w:t>}</w:t>
      </w:r>
    </w:p>
    <w:p w14:paraId="7C2D961C" w14:textId="77777777" w:rsidR="00B55D8B" w:rsidRDefault="00B55D8B" w:rsidP="00B55D8B">
      <w:pPr>
        <w:pStyle w:val="code-section"/>
        <w:rPr>
          <w:lang w:bidi="ar-SA"/>
        </w:rPr>
      </w:pPr>
      <w:r>
        <w:rPr>
          <w:lang w:bidi="ar-SA"/>
        </w:rPr>
        <w:tab/>
      </w:r>
      <w:r>
        <w:rPr>
          <w:lang w:bidi="ar-SA"/>
        </w:rPr>
        <w:tab/>
        <w:t>}</w:t>
      </w:r>
    </w:p>
    <w:p w14:paraId="7BE4A4E8" w14:textId="77777777" w:rsidR="00B55D8B" w:rsidRDefault="00B55D8B" w:rsidP="00B55D8B">
      <w:pPr>
        <w:pStyle w:val="code-section"/>
        <w:rPr>
          <w:lang w:bidi="ar-SA"/>
        </w:rPr>
      </w:pPr>
      <w:r>
        <w:rPr>
          <w:lang w:bidi="ar-SA"/>
        </w:rPr>
        <w:tab/>
        <w:t>}</w:t>
      </w:r>
    </w:p>
    <w:p w14:paraId="0D97587D" w14:textId="77777777" w:rsidR="00B55D8B" w:rsidRDefault="00B55D8B" w:rsidP="00B55D8B">
      <w:pPr>
        <w:pStyle w:val="code-section"/>
        <w:rPr>
          <w:lang w:bidi="ar-SA"/>
        </w:rPr>
      </w:pPr>
    </w:p>
    <w:p w14:paraId="022A5ECC" w14:textId="77777777" w:rsidR="00B55D8B" w:rsidRDefault="00B55D8B" w:rsidP="00B55D8B">
      <w:pPr>
        <w:pStyle w:val="code-section"/>
        <w:rPr>
          <w:lang w:bidi="ar-SA"/>
        </w:rPr>
      </w:pPr>
      <w:r>
        <w:rPr>
          <w:lang w:bidi="ar-SA"/>
        </w:rPr>
        <w:lastRenderedPageBreak/>
        <w:tab/>
      </w:r>
      <w:r>
        <w:rPr>
          <w:b/>
          <w:bCs/>
          <w:color w:val="7F0055"/>
          <w:lang w:bidi="ar-SA"/>
        </w:rPr>
        <w:t>private</w:t>
      </w:r>
      <w:r>
        <w:rPr>
          <w:lang w:bidi="ar-SA"/>
        </w:rPr>
        <w:t xml:space="preserve"> </w:t>
      </w:r>
      <w:r>
        <w:rPr>
          <w:b/>
          <w:bCs/>
          <w:color w:val="7F0055"/>
          <w:lang w:bidi="ar-SA"/>
        </w:rPr>
        <w:t>static</w:t>
      </w:r>
      <w:r>
        <w:rPr>
          <w:lang w:bidi="ar-SA"/>
        </w:rPr>
        <w:t xml:space="preserve"> </w:t>
      </w:r>
      <w:r>
        <w:rPr>
          <w:b/>
          <w:bCs/>
          <w:color w:val="7F0055"/>
          <w:lang w:bidi="ar-SA"/>
        </w:rPr>
        <w:t>void</w:t>
      </w:r>
      <w:r>
        <w:rPr>
          <w:lang w:bidi="ar-SA"/>
        </w:rPr>
        <w:t xml:space="preserve"> dealOneRequest(</w:t>
      </w:r>
      <w:r>
        <w:rPr>
          <w:b/>
          <w:bCs/>
          <w:color w:val="7F0055"/>
          <w:lang w:bidi="ar-SA"/>
        </w:rPr>
        <w:t>final</w:t>
      </w:r>
      <w:r>
        <w:rPr>
          <w:lang w:bidi="ar-SA"/>
        </w:rPr>
        <w:t xml:space="preserve"> String filename, String url_addr) {</w:t>
      </w:r>
    </w:p>
    <w:p w14:paraId="2E83721B" w14:textId="77777777" w:rsidR="00B55D8B" w:rsidRDefault="00B55D8B" w:rsidP="00B55D8B">
      <w:pPr>
        <w:pStyle w:val="code-section"/>
        <w:rPr>
          <w:lang w:bidi="ar-SA"/>
        </w:rPr>
      </w:pPr>
      <w:r>
        <w:rPr>
          <w:lang w:bidi="ar-SA"/>
        </w:rPr>
        <w:tab/>
      </w:r>
      <w:r>
        <w:rPr>
          <w:lang w:bidi="ar-SA"/>
        </w:rPr>
        <w:tab/>
        <w:t xml:space="preserve">String tmpfile = filename + </w:t>
      </w:r>
      <w:r>
        <w:rPr>
          <w:color w:val="2A00FF"/>
          <w:lang w:bidi="ar-SA"/>
        </w:rPr>
        <w:t>".tmp"</w:t>
      </w:r>
      <w:r>
        <w:rPr>
          <w:lang w:bidi="ar-SA"/>
        </w:rPr>
        <w:t>;</w:t>
      </w:r>
    </w:p>
    <w:p w14:paraId="03BD3FEB" w14:textId="77777777" w:rsidR="00B55D8B" w:rsidRDefault="00B55D8B" w:rsidP="00B55D8B">
      <w:pPr>
        <w:pStyle w:val="code-section"/>
        <w:rPr>
          <w:lang w:bidi="ar-SA"/>
        </w:rPr>
      </w:pPr>
      <w:r>
        <w:rPr>
          <w:lang w:bidi="ar-SA"/>
        </w:rPr>
        <w:tab/>
      </w:r>
      <w:r>
        <w:rPr>
          <w:lang w:bidi="ar-SA"/>
        </w:rPr>
        <w:tab/>
      </w:r>
      <w:r>
        <w:rPr>
          <w:b/>
          <w:bCs/>
          <w:color w:val="7F0055"/>
          <w:lang w:bidi="ar-SA"/>
        </w:rPr>
        <w:t>try</w:t>
      </w:r>
      <w:r>
        <w:rPr>
          <w:lang w:bidi="ar-SA"/>
        </w:rPr>
        <w:t xml:space="preserve"> {</w:t>
      </w:r>
    </w:p>
    <w:p w14:paraId="0E49D724" w14:textId="77777777" w:rsidR="00B55D8B" w:rsidRDefault="00B55D8B" w:rsidP="00B55D8B">
      <w:pPr>
        <w:pStyle w:val="code-section"/>
        <w:rPr>
          <w:lang w:bidi="ar-SA"/>
        </w:rPr>
      </w:pPr>
      <w:r>
        <w:rPr>
          <w:lang w:bidi="ar-SA"/>
        </w:rPr>
        <w:tab/>
      </w:r>
      <w:r>
        <w:rPr>
          <w:lang w:bidi="ar-SA"/>
        </w:rPr>
        <w:tab/>
      </w:r>
      <w:r>
        <w:rPr>
          <w:lang w:bidi="ar-SA"/>
        </w:rPr>
        <w:tab/>
      </w:r>
      <w:r>
        <w:rPr>
          <w:i/>
          <w:iCs/>
          <w:lang w:bidi="ar-SA"/>
        </w:rPr>
        <w:t>genPage</w:t>
      </w:r>
      <w:r>
        <w:rPr>
          <w:lang w:bidi="ar-SA"/>
        </w:rPr>
        <w:t>(tmpfile, url_addr);</w:t>
      </w:r>
    </w:p>
    <w:p w14:paraId="41CF3F78" w14:textId="77777777" w:rsidR="00B55D8B" w:rsidRDefault="00B55D8B" w:rsidP="00B55D8B">
      <w:pPr>
        <w:pStyle w:val="code-section"/>
        <w:rPr>
          <w:lang w:bidi="ar-SA"/>
        </w:rPr>
      </w:pPr>
      <w:r>
        <w:rPr>
          <w:lang w:bidi="ar-SA"/>
        </w:rPr>
        <w:tab/>
      </w:r>
      <w:r>
        <w:rPr>
          <w:lang w:bidi="ar-SA"/>
        </w:rPr>
        <w:tab/>
      </w:r>
      <w:r>
        <w:rPr>
          <w:lang w:bidi="ar-SA"/>
        </w:rPr>
        <w:tab/>
        <w:t xml:space="preserve">File tf = </w:t>
      </w:r>
      <w:r>
        <w:rPr>
          <w:b/>
          <w:bCs/>
          <w:color w:val="7F0055"/>
          <w:lang w:bidi="ar-SA"/>
        </w:rPr>
        <w:t>new</w:t>
      </w:r>
      <w:r>
        <w:rPr>
          <w:lang w:bidi="ar-SA"/>
        </w:rPr>
        <w:t xml:space="preserve"> File(tmpfile);</w:t>
      </w:r>
    </w:p>
    <w:p w14:paraId="46C2ABB2"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if</w:t>
      </w:r>
      <w:r>
        <w:rPr>
          <w:lang w:bidi="ar-SA"/>
        </w:rPr>
        <w:t xml:space="preserve"> (tf.exists()) {</w:t>
      </w:r>
    </w:p>
    <w:p w14:paraId="3541A1FC"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boolean</w:t>
      </w:r>
      <w:r>
        <w:rPr>
          <w:lang w:bidi="ar-SA"/>
        </w:rPr>
        <w:t xml:space="preserve"> f = tf.renameTo(</w:t>
      </w:r>
      <w:r>
        <w:rPr>
          <w:b/>
          <w:bCs/>
          <w:color w:val="7F0055"/>
          <w:lang w:bidi="ar-SA"/>
        </w:rPr>
        <w:t>new</w:t>
      </w:r>
      <w:r>
        <w:rPr>
          <w:lang w:bidi="ar-SA"/>
        </w:rPr>
        <w:t xml:space="preserve"> File(filename));</w:t>
      </w:r>
    </w:p>
    <w:p w14:paraId="31EFFD9D"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if</w:t>
      </w:r>
      <w:r>
        <w:rPr>
          <w:lang w:bidi="ar-SA"/>
        </w:rPr>
        <w:t xml:space="preserve"> (!f) {</w:t>
      </w:r>
    </w:p>
    <w:p w14:paraId="5EE14B4C"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color w:val="0000C0"/>
          <w:lang w:bidi="ar-SA"/>
        </w:rPr>
        <w:t>logger</w:t>
      </w:r>
      <w:r>
        <w:rPr>
          <w:lang w:bidi="ar-SA"/>
        </w:rPr>
        <w:t>.warn(</w:t>
      </w:r>
      <w:r>
        <w:rPr>
          <w:color w:val="2A00FF"/>
          <w:lang w:bidi="ar-SA"/>
        </w:rPr>
        <w:t>"file({}) rename to {} faild! "</w:t>
      </w:r>
      <w:r>
        <w:rPr>
          <w:lang w:bidi="ar-SA"/>
        </w:rPr>
        <w:t>, tmpfile,</w:t>
      </w:r>
    </w:p>
    <w:p w14:paraId="04128598"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lang w:bidi="ar-SA"/>
        </w:rPr>
        <w:tab/>
      </w:r>
      <w:r>
        <w:rPr>
          <w:lang w:bidi="ar-SA"/>
        </w:rPr>
        <w:tab/>
        <w:t>filename);</w:t>
      </w:r>
    </w:p>
    <w:p w14:paraId="559BC9AC"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p>
    <w:p w14:paraId="5494A0D4" w14:textId="77777777" w:rsidR="00B55D8B" w:rsidRDefault="00B55D8B" w:rsidP="00B55D8B">
      <w:pPr>
        <w:pStyle w:val="code-section"/>
        <w:rPr>
          <w:lang w:bidi="ar-SA"/>
        </w:rPr>
      </w:pPr>
      <w:r>
        <w:rPr>
          <w:lang w:bidi="ar-SA"/>
        </w:rPr>
        <w:tab/>
      </w:r>
      <w:r>
        <w:rPr>
          <w:lang w:bidi="ar-SA"/>
        </w:rPr>
        <w:tab/>
      </w:r>
      <w:r>
        <w:rPr>
          <w:lang w:bidi="ar-SA"/>
        </w:rPr>
        <w:tab/>
        <w:t>}</w:t>
      </w:r>
    </w:p>
    <w:p w14:paraId="64EABA95" w14:textId="77777777" w:rsidR="00B55D8B" w:rsidRDefault="00B55D8B" w:rsidP="00B55D8B">
      <w:pPr>
        <w:pStyle w:val="code-section"/>
        <w:rPr>
          <w:lang w:bidi="ar-SA"/>
        </w:rPr>
      </w:pPr>
      <w:r>
        <w:rPr>
          <w:lang w:bidi="ar-SA"/>
        </w:rPr>
        <w:tab/>
      </w:r>
      <w:r>
        <w:rPr>
          <w:lang w:bidi="ar-SA"/>
        </w:rPr>
        <w:tab/>
        <w:t xml:space="preserve">} </w:t>
      </w:r>
      <w:r>
        <w:rPr>
          <w:b/>
          <w:bCs/>
          <w:color w:val="7F0055"/>
          <w:lang w:bidi="ar-SA"/>
        </w:rPr>
        <w:t>catch</w:t>
      </w:r>
      <w:r>
        <w:rPr>
          <w:lang w:bidi="ar-SA"/>
        </w:rPr>
        <w:t xml:space="preserve"> (Exception e) {</w:t>
      </w:r>
    </w:p>
    <w:p w14:paraId="1C04D09B" w14:textId="77777777" w:rsidR="00B55D8B" w:rsidRDefault="00B55D8B" w:rsidP="00B55D8B">
      <w:pPr>
        <w:pStyle w:val="code-section"/>
        <w:rPr>
          <w:lang w:bidi="ar-SA"/>
        </w:rPr>
      </w:pPr>
      <w:r>
        <w:rPr>
          <w:lang w:bidi="ar-SA"/>
        </w:rPr>
        <w:tab/>
      </w:r>
      <w:r>
        <w:rPr>
          <w:lang w:bidi="ar-SA"/>
        </w:rPr>
        <w:tab/>
      </w:r>
      <w:r>
        <w:rPr>
          <w:lang w:bidi="ar-SA"/>
        </w:rPr>
        <w:tab/>
      </w:r>
      <w:r>
        <w:rPr>
          <w:i/>
          <w:iCs/>
          <w:color w:val="0000C0"/>
          <w:lang w:bidi="ar-SA"/>
        </w:rPr>
        <w:t>logger</w:t>
      </w:r>
      <w:r>
        <w:rPr>
          <w:lang w:bidi="ar-SA"/>
        </w:rPr>
        <w:t>.error(</w:t>
      </w:r>
      <w:r>
        <w:rPr>
          <w:i/>
          <w:iCs/>
          <w:color w:val="0000C0"/>
          <w:lang w:bidi="ar-SA"/>
        </w:rPr>
        <w:t>logger</w:t>
      </w:r>
      <w:r>
        <w:rPr>
          <w:lang w:bidi="ar-SA"/>
        </w:rPr>
        <w:t>.strFormat(</w:t>
      </w:r>
      <w:r>
        <w:rPr>
          <w:color w:val="2A00FF"/>
          <w:lang w:bidi="ar-SA"/>
        </w:rPr>
        <w:t>"gen req({}) to file({}) err!"</w:t>
      </w:r>
      <w:r>
        <w:rPr>
          <w:lang w:bidi="ar-SA"/>
        </w:rPr>
        <w:t>,</w:t>
      </w:r>
    </w:p>
    <w:p w14:paraId="7FC3820D"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url_addr, filename), e);</w:t>
      </w:r>
    </w:p>
    <w:p w14:paraId="0A613253" w14:textId="77777777" w:rsidR="00B55D8B" w:rsidRDefault="00B55D8B" w:rsidP="00B55D8B">
      <w:pPr>
        <w:pStyle w:val="code-section"/>
        <w:rPr>
          <w:lang w:bidi="ar-SA"/>
        </w:rPr>
      </w:pPr>
      <w:r>
        <w:rPr>
          <w:lang w:bidi="ar-SA"/>
        </w:rPr>
        <w:tab/>
      </w:r>
      <w:r>
        <w:rPr>
          <w:lang w:bidi="ar-SA"/>
        </w:rPr>
        <w:tab/>
        <w:t>}</w:t>
      </w:r>
    </w:p>
    <w:p w14:paraId="4DD44888" w14:textId="77777777" w:rsidR="00B55D8B" w:rsidRDefault="00B55D8B" w:rsidP="00B55D8B">
      <w:pPr>
        <w:pStyle w:val="code-section"/>
        <w:rPr>
          <w:lang w:bidi="ar-SA"/>
        </w:rPr>
      </w:pPr>
      <w:r>
        <w:rPr>
          <w:lang w:bidi="ar-SA"/>
        </w:rPr>
        <w:tab/>
        <w:t>}</w:t>
      </w:r>
    </w:p>
    <w:p w14:paraId="63EF73F4" w14:textId="77777777" w:rsidR="00B55D8B" w:rsidRDefault="00B55D8B" w:rsidP="00B55D8B">
      <w:pPr>
        <w:pStyle w:val="code-section"/>
        <w:rPr>
          <w:lang w:bidi="ar-SA"/>
        </w:rPr>
      </w:pPr>
    </w:p>
    <w:p w14:paraId="74403CB7" w14:textId="77777777" w:rsidR="00B55D8B" w:rsidRDefault="00B55D8B" w:rsidP="00B55D8B">
      <w:pPr>
        <w:pStyle w:val="code-section"/>
        <w:rPr>
          <w:lang w:bidi="ar-SA"/>
        </w:rPr>
      </w:pPr>
      <w:r>
        <w:rPr>
          <w:lang w:bidi="ar-SA"/>
        </w:rPr>
        <w:tab/>
      </w:r>
      <w:r>
        <w:rPr>
          <w:color w:val="646464"/>
          <w:lang w:bidi="ar-SA"/>
        </w:rPr>
        <w:t>@Override</w:t>
      </w:r>
    </w:p>
    <w:p w14:paraId="5F6639F4" w14:textId="77777777" w:rsidR="00B55D8B" w:rsidRDefault="00B55D8B" w:rsidP="00B55D8B">
      <w:pPr>
        <w:pStyle w:val="code-section"/>
        <w:rPr>
          <w:lang w:bidi="ar-SA"/>
        </w:rPr>
      </w:pPr>
      <w:r>
        <w:rPr>
          <w:lang w:bidi="ar-SA"/>
        </w:rPr>
        <w:tab/>
      </w:r>
      <w:r>
        <w:rPr>
          <w:b/>
          <w:bCs/>
          <w:color w:val="7F0055"/>
          <w:lang w:bidi="ar-SA"/>
        </w:rPr>
        <w:t>public</w:t>
      </w:r>
      <w:r>
        <w:rPr>
          <w:lang w:bidi="ar-SA"/>
        </w:rPr>
        <w:t xml:space="preserve"> </w:t>
      </w:r>
      <w:r>
        <w:rPr>
          <w:b/>
          <w:bCs/>
          <w:color w:val="7F0055"/>
          <w:lang w:bidi="ar-SA"/>
        </w:rPr>
        <w:t>void</w:t>
      </w:r>
      <w:r>
        <w:rPr>
          <w:lang w:bidi="ar-SA"/>
        </w:rPr>
        <w:t xml:space="preserve"> run() {</w:t>
      </w:r>
    </w:p>
    <w:p w14:paraId="6FCA410C" w14:textId="77777777" w:rsidR="00B55D8B" w:rsidRDefault="00B55D8B" w:rsidP="00B55D8B">
      <w:pPr>
        <w:pStyle w:val="code-section"/>
        <w:rPr>
          <w:lang w:bidi="ar-SA"/>
        </w:rPr>
      </w:pPr>
      <w:r>
        <w:rPr>
          <w:lang w:bidi="ar-SA"/>
        </w:rPr>
        <w:tab/>
      </w:r>
      <w:r>
        <w:rPr>
          <w:lang w:bidi="ar-SA"/>
        </w:rPr>
        <w:tab/>
        <w:t>List&lt;String&gt; tasks = AppProperties</w:t>
      </w:r>
    </w:p>
    <w:p w14:paraId="3D2E496B"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r>
        <w:rPr>
          <w:i/>
          <w:iCs/>
          <w:lang w:bidi="ar-SA"/>
        </w:rPr>
        <w:t>getByPrefixName</w:t>
      </w:r>
      <w:r>
        <w:rPr>
          <w:lang w:bidi="ar-SA"/>
        </w:rPr>
        <w:t>(</w:t>
      </w:r>
      <w:r>
        <w:rPr>
          <w:color w:val="2A00FF"/>
          <w:lang w:bidi="ar-SA"/>
        </w:rPr>
        <w:t>"DynamicToStaticHtmlJob_"</w:t>
      </w:r>
      <w:r>
        <w:rPr>
          <w:lang w:bidi="ar-SA"/>
        </w:rPr>
        <w:t>);</w:t>
      </w:r>
    </w:p>
    <w:p w14:paraId="33C3629E" w14:textId="77777777" w:rsidR="00B55D8B" w:rsidRDefault="00B55D8B" w:rsidP="00B55D8B">
      <w:pPr>
        <w:pStyle w:val="code-section"/>
        <w:rPr>
          <w:lang w:bidi="ar-SA"/>
        </w:rPr>
      </w:pPr>
      <w:r>
        <w:rPr>
          <w:lang w:bidi="ar-SA"/>
        </w:rPr>
        <w:tab/>
      </w:r>
      <w:r>
        <w:rPr>
          <w:lang w:bidi="ar-SA"/>
        </w:rPr>
        <w:tab/>
      </w:r>
      <w:r>
        <w:rPr>
          <w:b/>
          <w:bCs/>
          <w:color w:val="7F0055"/>
          <w:lang w:bidi="ar-SA"/>
        </w:rPr>
        <w:t>if</w:t>
      </w:r>
      <w:r>
        <w:rPr>
          <w:lang w:bidi="ar-SA"/>
        </w:rPr>
        <w:t xml:space="preserve"> (!tasks.isEmpty()) {</w:t>
      </w:r>
    </w:p>
    <w:p w14:paraId="69AB0B95" w14:textId="77777777" w:rsidR="00B55D8B" w:rsidRDefault="00B55D8B" w:rsidP="00B55D8B">
      <w:pPr>
        <w:pStyle w:val="code-section"/>
        <w:rPr>
          <w:lang w:bidi="ar-SA"/>
        </w:rPr>
      </w:pPr>
      <w:r>
        <w:rPr>
          <w:lang w:bidi="ar-SA"/>
        </w:rPr>
        <w:tab/>
      </w:r>
      <w:r>
        <w:rPr>
          <w:lang w:bidi="ar-SA"/>
        </w:rPr>
        <w:tab/>
      </w:r>
      <w:r>
        <w:rPr>
          <w:lang w:bidi="ar-SA"/>
        </w:rPr>
        <w:tab/>
      </w:r>
      <w:r>
        <w:rPr>
          <w:b/>
          <w:bCs/>
          <w:color w:val="7F0055"/>
          <w:lang w:bidi="ar-SA"/>
        </w:rPr>
        <w:t>try</w:t>
      </w:r>
      <w:r>
        <w:rPr>
          <w:lang w:bidi="ar-SA"/>
        </w:rPr>
        <w:t xml:space="preserve"> {</w:t>
      </w:r>
    </w:p>
    <w:p w14:paraId="61E83835"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b/>
          <w:bCs/>
          <w:color w:val="7F0055"/>
          <w:lang w:bidi="ar-SA"/>
        </w:rPr>
        <w:t>for</w:t>
      </w:r>
      <w:r>
        <w:rPr>
          <w:lang w:bidi="ar-SA"/>
        </w:rPr>
        <w:t xml:space="preserve"> (String fn : tasks) {</w:t>
      </w:r>
    </w:p>
    <w:p w14:paraId="24C1245E"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color w:val="0000C0"/>
          <w:lang w:bidi="ar-SA"/>
        </w:rPr>
        <w:t>logger</w:t>
      </w:r>
      <w:r>
        <w:rPr>
          <w:lang w:bidi="ar-SA"/>
        </w:rPr>
        <w:t>.info(</w:t>
      </w:r>
      <w:r>
        <w:rPr>
          <w:color w:val="2A00FF"/>
          <w:lang w:bidi="ar-SA"/>
        </w:rPr>
        <w:t>"deal {} ..."</w:t>
      </w:r>
      <w:r>
        <w:rPr>
          <w:lang w:bidi="ar-SA"/>
        </w:rPr>
        <w:t>, fn);</w:t>
      </w:r>
    </w:p>
    <w:p w14:paraId="209CFF32"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t>String a[] = fn.split(</w:t>
      </w:r>
      <w:r>
        <w:rPr>
          <w:color w:val="2A00FF"/>
          <w:lang w:bidi="ar-SA"/>
        </w:rPr>
        <w:t>"-&gt;"</w:t>
      </w:r>
      <w:r>
        <w:rPr>
          <w:lang w:bidi="ar-SA"/>
        </w:rPr>
        <w:t>);</w:t>
      </w:r>
    </w:p>
    <w:p w14:paraId="41F6DADC"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lang w:bidi="ar-SA"/>
        </w:rPr>
        <w:t>dealOneRequest</w:t>
      </w:r>
      <w:r>
        <w:rPr>
          <w:lang w:bidi="ar-SA"/>
        </w:rPr>
        <w:t>(a[1], a[0]);</w:t>
      </w:r>
    </w:p>
    <w:p w14:paraId="3636FE84" w14:textId="77777777" w:rsidR="00B55D8B" w:rsidRDefault="00B55D8B" w:rsidP="00B55D8B">
      <w:pPr>
        <w:pStyle w:val="code-section"/>
        <w:rPr>
          <w:lang w:bidi="ar-SA"/>
        </w:rPr>
      </w:pPr>
      <w:r>
        <w:rPr>
          <w:lang w:bidi="ar-SA"/>
        </w:rPr>
        <w:tab/>
      </w:r>
      <w:r>
        <w:rPr>
          <w:lang w:bidi="ar-SA"/>
        </w:rPr>
        <w:tab/>
      </w:r>
      <w:r>
        <w:rPr>
          <w:lang w:bidi="ar-SA"/>
        </w:rPr>
        <w:tab/>
      </w:r>
      <w:r>
        <w:rPr>
          <w:lang w:bidi="ar-SA"/>
        </w:rPr>
        <w:tab/>
      </w:r>
      <w:r>
        <w:rPr>
          <w:lang w:bidi="ar-SA"/>
        </w:rPr>
        <w:tab/>
      </w:r>
      <w:r>
        <w:rPr>
          <w:i/>
          <w:iCs/>
          <w:color w:val="0000C0"/>
          <w:lang w:bidi="ar-SA"/>
        </w:rPr>
        <w:t>logger</w:t>
      </w:r>
      <w:r>
        <w:rPr>
          <w:lang w:bidi="ar-SA"/>
        </w:rPr>
        <w:t>.info(</w:t>
      </w:r>
      <w:r>
        <w:rPr>
          <w:color w:val="2A00FF"/>
          <w:lang w:bidi="ar-SA"/>
        </w:rPr>
        <w:t>"deal {} OK"</w:t>
      </w:r>
      <w:r>
        <w:rPr>
          <w:lang w:bidi="ar-SA"/>
        </w:rPr>
        <w:t>, fn);</w:t>
      </w:r>
    </w:p>
    <w:p w14:paraId="76CEEA90" w14:textId="77777777" w:rsidR="00B55D8B" w:rsidRDefault="00B55D8B" w:rsidP="00B55D8B">
      <w:pPr>
        <w:pStyle w:val="code-section"/>
        <w:rPr>
          <w:lang w:bidi="ar-SA"/>
        </w:rPr>
      </w:pPr>
      <w:r>
        <w:rPr>
          <w:lang w:bidi="ar-SA"/>
        </w:rPr>
        <w:tab/>
      </w:r>
      <w:r>
        <w:rPr>
          <w:lang w:bidi="ar-SA"/>
        </w:rPr>
        <w:tab/>
      </w:r>
      <w:r>
        <w:rPr>
          <w:lang w:bidi="ar-SA"/>
        </w:rPr>
        <w:tab/>
      </w:r>
      <w:r>
        <w:rPr>
          <w:lang w:bidi="ar-SA"/>
        </w:rPr>
        <w:tab/>
        <w:t>}</w:t>
      </w:r>
    </w:p>
    <w:p w14:paraId="7B0983A1" w14:textId="77777777" w:rsidR="00B55D8B" w:rsidRDefault="00B55D8B" w:rsidP="00B55D8B">
      <w:pPr>
        <w:pStyle w:val="code-section"/>
        <w:rPr>
          <w:lang w:bidi="ar-SA"/>
        </w:rPr>
      </w:pPr>
      <w:r>
        <w:rPr>
          <w:lang w:bidi="ar-SA"/>
        </w:rPr>
        <w:tab/>
      </w:r>
      <w:r>
        <w:rPr>
          <w:lang w:bidi="ar-SA"/>
        </w:rPr>
        <w:tab/>
      </w:r>
      <w:r>
        <w:rPr>
          <w:lang w:bidi="ar-SA"/>
        </w:rPr>
        <w:tab/>
        <w:t xml:space="preserve">} </w:t>
      </w:r>
      <w:r>
        <w:rPr>
          <w:b/>
          <w:bCs/>
          <w:color w:val="7F0055"/>
          <w:lang w:bidi="ar-SA"/>
        </w:rPr>
        <w:t>finally</w:t>
      </w:r>
      <w:r>
        <w:rPr>
          <w:lang w:bidi="ar-SA"/>
        </w:rPr>
        <w:t xml:space="preserve"> {</w:t>
      </w:r>
    </w:p>
    <w:p w14:paraId="370BB84A" w14:textId="77777777" w:rsidR="00B55D8B" w:rsidRDefault="00B55D8B" w:rsidP="00B55D8B">
      <w:pPr>
        <w:pStyle w:val="code-section"/>
        <w:rPr>
          <w:lang w:bidi="ar-SA"/>
        </w:rPr>
      </w:pPr>
      <w:r>
        <w:rPr>
          <w:lang w:bidi="ar-SA"/>
        </w:rPr>
        <w:tab/>
      </w:r>
      <w:r>
        <w:rPr>
          <w:lang w:bidi="ar-SA"/>
        </w:rPr>
        <w:tab/>
      </w:r>
      <w:r>
        <w:rPr>
          <w:lang w:bidi="ar-SA"/>
        </w:rPr>
        <w:tab/>
      </w:r>
      <w:r>
        <w:rPr>
          <w:lang w:bidi="ar-SA"/>
        </w:rPr>
        <w:tab/>
        <w:t>tasks.clear();</w:t>
      </w:r>
    </w:p>
    <w:p w14:paraId="57A9D203" w14:textId="77777777" w:rsidR="00B55D8B" w:rsidRDefault="00B55D8B" w:rsidP="00B55D8B">
      <w:pPr>
        <w:pStyle w:val="code-section"/>
        <w:rPr>
          <w:lang w:bidi="ar-SA"/>
        </w:rPr>
      </w:pPr>
      <w:r>
        <w:rPr>
          <w:lang w:bidi="ar-SA"/>
        </w:rPr>
        <w:tab/>
      </w:r>
      <w:r>
        <w:rPr>
          <w:lang w:bidi="ar-SA"/>
        </w:rPr>
        <w:tab/>
      </w:r>
      <w:r>
        <w:rPr>
          <w:lang w:bidi="ar-SA"/>
        </w:rPr>
        <w:tab/>
        <w:t>}</w:t>
      </w:r>
    </w:p>
    <w:p w14:paraId="28EAA2D8" w14:textId="77777777" w:rsidR="00B55D8B" w:rsidRDefault="00B55D8B" w:rsidP="00B55D8B">
      <w:pPr>
        <w:pStyle w:val="code-section"/>
        <w:rPr>
          <w:lang w:bidi="ar-SA"/>
        </w:rPr>
      </w:pPr>
      <w:r>
        <w:rPr>
          <w:lang w:bidi="ar-SA"/>
        </w:rPr>
        <w:tab/>
      </w:r>
      <w:r>
        <w:rPr>
          <w:lang w:bidi="ar-SA"/>
        </w:rPr>
        <w:tab/>
        <w:t>}</w:t>
      </w:r>
    </w:p>
    <w:p w14:paraId="4C760592" w14:textId="77777777" w:rsidR="00B55D8B" w:rsidRDefault="00B55D8B" w:rsidP="00B55D8B">
      <w:pPr>
        <w:pStyle w:val="code-section"/>
        <w:rPr>
          <w:lang w:bidi="ar-SA"/>
        </w:rPr>
      </w:pPr>
      <w:r>
        <w:rPr>
          <w:lang w:bidi="ar-SA"/>
        </w:rPr>
        <w:lastRenderedPageBreak/>
        <w:tab/>
        <w:t>}</w:t>
      </w:r>
    </w:p>
    <w:p w14:paraId="66C0885B" w14:textId="77777777" w:rsidR="00B55D8B" w:rsidRDefault="00B55D8B" w:rsidP="00B55D8B">
      <w:pPr>
        <w:pStyle w:val="code-section"/>
        <w:rPr>
          <w:lang w:bidi="ar-SA"/>
        </w:rPr>
      </w:pPr>
    </w:p>
    <w:p w14:paraId="033BEE7E" w14:textId="77777777" w:rsidR="00B55D8B" w:rsidRDefault="00B55D8B" w:rsidP="00B55D8B">
      <w:pPr>
        <w:pStyle w:val="code-section"/>
        <w:rPr>
          <w:lang w:bidi="ar-SA"/>
        </w:rPr>
      </w:pPr>
      <w:r>
        <w:rPr>
          <w:lang w:bidi="ar-SA"/>
        </w:rPr>
        <w:t>}</w:t>
      </w:r>
    </w:p>
    <w:p w14:paraId="2D390CAD" w14:textId="77777777" w:rsidR="00B55D8B" w:rsidRPr="00835E79" w:rsidRDefault="003565EB" w:rsidP="00B964FD">
      <w:pPr>
        <w:ind w:firstLine="420"/>
        <w:rPr>
          <w:lang w:eastAsia="zh-CN"/>
        </w:rPr>
      </w:pPr>
      <w:r>
        <w:rPr>
          <w:rFonts w:hint="eastAsia"/>
          <w:lang w:eastAsia="zh-CN"/>
        </w:rPr>
        <w:t>另外可以通过</w:t>
      </w:r>
      <w:r w:rsidRPr="003565EB">
        <w:rPr>
          <w:lang w:eastAsia="zh-CN"/>
        </w:rPr>
        <w:t>application.properties</w:t>
      </w:r>
      <w:r>
        <w:rPr>
          <w:rFonts w:hint="eastAsia"/>
          <w:lang w:eastAsia="zh-CN"/>
        </w:rPr>
        <w:t>文件中</w:t>
      </w:r>
      <w:r w:rsidRPr="003565EB">
        <w:rPr>
          <w:b/>
          <w:lang w:eastAsia="zh-CN"/>
        </w:rPr>
        <w:t>job_FileMonitor_interval</w:t>
      </w:r>
      <w:r>
        <w:rPr>
          <w:rFonts w:hint="eastAsia"/>
          <w:lang w:eastAsia="zh-CN"/>
        </w:rPr>
        <w:t>参数来调整检查</w:t>
      </w:r>
      <w:r w:rsidRPr="003565EB">
        <w:rPr>
          <w:lang w:eastAsia="zh-CN"/>
        </w:rPr>
        <w:t>JobConfig.xml</w:t>
      </w:r>
      <w:r>
        <w:rPr>
          <w:rFonts w:hint="eastAsia"/>
          <w:lang w:eastAsia="zh-CN"/>
        </w:rPr>
        <w:t>的时间频率，默认</w:t>
      </w:r>
      <w:r w:rsidRPr="003565EB">
        <w:rPr>
          <w:lang w:eastAsia="zh-CN"/>
        </w:rPr>
        <w:t>30000</w:t>
      </w:r>
      <w:r>
        <w:rPr>
          <w:rFonts w:hint="eastAsia"/>
          <w:lang w:eastAsia="zh-CN"/>
        </w:rPr>
        <w:t>毫秒，</w:t>
      </w:r>
      <w:r w:rsidRPr="003565EB">
        <w:rPr>
          <w:b/>
          <w:lang w:eastAsia="zh-CN"/>
        </w:rPr>
        <w:t>job_Scheduler_interval</w:t>
      </w:r>
      <w:r>
        <w:rPr>
          <w:rFonts w:hint="eastAsia"/>
          <w:lang w:eastAsia="zh-CN"/>
        </w:rPr>
        <w:t>参数来调整调度逻辑的检查时间间隔，默认是</w:t>
      </w:r>
      <w:r w:rsidRPr="003565EB">
        <w:rPr>
          <w:lang w:eastAsia="zh-CN"/>
        </w:rPr>
        <w:t>250</w:t>
      </w:r>
      <w:r>
        <w:rPr>
          <w:rFonts w:hint="eastAsia"/>
          <w:lang w:eastAsia="zh-CN"/>
        </w:rPr>
        <w:t>毫秒。</w:t>
      </w:r>
    </w:p>
    <w:p w14:paraId="00A80579" w14:textId="77777777" w:rsidR="00CA0EEC" w:rsidRDefault="00CA0EEC" w:rsidP="00B964FD">
      <w:pPr>
        <w:ind w:firstLine="420"/>
        <w:rPr>
          <w:lang w:eastAsia="zh-CN"/>
        </w:rPr>
      </w:pPr>
    </w:p>
    <w:p w14:paraId="48E6950D" w14:textId="77777777" w:rsidR="00B55D8B" w:rsidRDefault="00B55D8B" w:rsidP="00B55D8B">
      <w:pPr>
        <w:ind w:firstLine="420"/>
        <w:rPr>
          <w:lang w:val="fr-FR" w:eastAsia="zh-CN"/>
        </w:rPr>
      </w:pPr>
    </w:p>
    <w:p w14:paraId="50F0E000" w14:textId="77777777" w:rsidR="00B55D8B" w:rsidRDefault="000F1F6F" w:rsidP="00B55D8B">
      <w:pPr>
        <w:pStyle w:val="note"/>
        <w:ind w:firstLineChars="200" w:firstLine="420"/>
        <w:rPr>
          <w:lang w:eastAsia="zh-CN"/>
        </w:rPr>
      </w:pPr>
      <w:r>
        <w:pict w14:anchorId="22032C29">
          <v:shape id="_x56fe__x7247__x0020_113" o:spid="_x0000_i1031" type="#_x0000_t75" alt="81278576189468.jpg" style="width:11.35pt;height:14.2pt;visibility:visible;mso-wrap-style:square">
            <v:imagedata r:id="rId146" o:title="81278576189468" chromakey="white"/>
            <o:lock v:ext="edit" aspectratio="f"/>
          </v:shape>
        </w:pict>
      </w:r>
      <w:r w:rsidR="009F348D">
        <w:rPr>
          <w:rFonts w:hint="eastAsia"/>
          <w:lang w:eastAsia="zh-CN"/>
        </w:rPr>
        <w:t>针对</w:t>
      </w:r>
      <w:r w:rsidR="009F348D" w:rsidRPr="009F348D">
        <w:rPr>
          <w:rFonts w:hint="eastAsia"/>
          <w:lang w:eastAsia="zh-CN"/>
        </w:rPr>
        <w:t>没有</w:t>
      </w:r>
      <w:r w:rsidR="009F348D" w:rsidRPr="009F348D">
        <w:rPr>
          <w:rFonts w:hint="eastAsia"/>
          <w:lang w:val="fr-FR" w:eastAsia="zh-CN"/>
        </w:rPr>
        <w:t>EJB</w:t>
      </w:r>
      <w:r w:rsidR="009F348D">
        <w:rPr>
          <w:rFonts w:hint="eastAsia"/>
          <w:lang w:eastAsia="zh-CN"/>
        </w:rPr>
        <w:t>而又要使用</w:t>
      </w:r>
      <w:r w:rsidR="009F348D" w:rsidRPr="009F348D">
        <w:rPr>
          <w:rFonts w:hint="eastAsia"/>
          <w:lang w:val="fr-FR" w:eastAsia="zh-CN"/>
        </w:rPr>
        <w:t>RPC</w:t>
      </w:r>
      <w:r w:rsidR="009F348D" w:rsidRPr="009F348D">
        <w:rPr>
          <w:rFonts w:hint="eastAsia"/>
          <w:lang w:eastAsia="zh-CN"/>
        </w:rPr>
        <w:t>分布式场景</w:t>
      </w:r>
      <w:r w:rsidR="009F348D">
        <w:rPr>
          <w:rFonts w:hint="eastAsia"/>
          <w:lang w:eastAsia="zh-CN"/>
        </w:rPr>
        <w:t>的</w:t>
      </w:r>
      <w:r w:rsidR="009F348D" w:rsidRPr="009F348D">
        <w:rPr>
          <w:rFonts w:hint="eastAsia"/>
          <w:lang w:val="fr-FR" w:eastAsia="zh-CN"/>
        </w:rPr>
        <w:t>Servlet</w:t>
      </w:r>
      <w:r w:rsidR="009F348D">
        <w:rPr>
          <w:rFonts w:hint="eastAsia"/>
          <w:lang w:eastAsia="zh-CN"/>
        </w:rPr>
        <w:t>容器</w:t>
      </w:r>
      <w:r w:rsidR="009F348D" w:rsidRPr="009F348D">
        <w:rPr>
          <w:rFonts w:hint="eastAsia"/>
          <w:lang w:val="fr-FR" w:eastAsia="zh-CN"/>
        </w:rPr>
        <w:t>，</w:t>
      </w:r>
      <w:r w:rsidR="009F348D">
        <w:rPr>
          <w:rFonts w:hint="eastAsia"/>
          <w:lang w:eastAsia="zh-CN"/>
        </w:rPr>
        <w:t>如</w:t>
      </w:r>
      <w:r w:rsidR="009F348D" w:rsidRPr="009F348D">
        <w:rPr>
          <w:rFonts w:hint="eastAsia"/>
          <w:lang w:val="fr-FR" w:eastAsia="zh-CN"/>
        </w:rPr>
        <w:t>：</w:t>
      </w:r>
      <w:r w:rsidR="009F348D" w:rsidRPr="009F348D">
        <w:rPr>
          <w:rFonts w:hint="eastAsia"/>
          <w:lang w:val="fr-FR" w:eastAsia="zh-CN"/>
        </w:rPr>
        <w:t>Tomcat</w:t>
      </w:r>
      <w:r w:rsidR="009F348D">
        <w:rPr>
          <w:rFonts w:hint="eastAsia"/>
          <w:lang w:eastAsia="zh-CN"/>
        </w:rPr>
        <w:t>、</w:t>
      </w:r>
      <w:r w:rsidR="009F348D" w:rsidRPr="009F348D">
        <w:rPr>
          <w:rFonts w:hint="eastAsia"/>
          <w:lang w:val="fr-FR" w:eastAsia="zh-CN"/>
        </w:rPr>
        <w:t>Jetty</w:t>
      </w:r>
      <w:r w:rsidR="009F348D">
        <w:rPr>
          <w:rFonts w:hint="eastAsia"/>
          <w:lang w:eastAsia="zh-CN"/>
        </w:rPr>
        <w:t>等</w:t>
      </w:r>
      <w:r w:rsidR="009F348D" w:rsidRPr="009F348D">
        <w:rPr>
          <w:rFonts w:hint="eastAsia"/>
          <w:lang w:val="fr-FR" w:eastAsia="zh-CN"/>
        </w:rPr>
        <w:t>，</w:t>
      </w:r>
      <w:r w:rsidR="009F348D" w:rsidRPr="009F348D">
        <w:rPr>
          <w:rFonts w:hint="eastAsia"/>
          <w:lang w:val="fr-FR" w:eastAsia="zh-CN"/>
        </w:rPr>
        <w:t>BJAF</w:t>
      </w:r>
      <w:r w:rsidR="009F348D">
        <w:rPr>
          <w:rFonts w:hint="eastAsia"/>
          <w:lang w:eastAsia="zh-CN"/>
        </w:rPr>
        <w:t>使用本节介绍的应用服务器程序开发框架实现了一个</w:t>
      </w:r>
      <w:r w:rsidR="009F348D" w:rsidRPr="009F348D">
        <w:rPr>
          <w:b/>
          <w:lang w:val="fr-FR" w:eastAsia="zh-CN"/>
        </w:rPr>
        <w:t>BusinessAppSrv</w:t>
      </w:r>
      <w:r w:rsidR="009F348D" w:rsidRPr="009F348D">
        <w:rPr>
          <w:rFonts w:hint="eastAsia"/>
          <w:lang w:val="fr-FR" w:eastAsia="zh-CN"/>
        </w:rPr>
        <w:t>，</w:t>
      </w:r>
      <w:r w:rsidR="009F348D">
        <w:rPr>
          <w:rFonts w:hint="eastAsia"/>
          <w:lang w:val="fr-FR" w:eastAsia="zh-CN"/>
        </w:rPr>
        <w:t>业务应用服务器（可单独执行的进程也可以在</w:t>
      </w:r>
      <w:r w:rsidR="009F348D">
        <w:rPr>
          <w:rFonts w:hint="eastAsia"/>
          <w:lang w:val="fr-FR" w:eastAsia="zh-CN"/>
        </w:rPr>
        <w:t>Tomcat</w:t>
      </w:r>
      <w:r w:rsidR="009F348D">
        <w:rPr>
          <w:rFonts w:hint="eastAsia"/>
          <w:lang w:val="fr-FR" w:eastAsia="zh-CN"/>
        </w:rPr>
        <w:t>等容器内作为一个内置组件去运行）</w:t>
      </w:r>
      <w:r w:rsidR="00B55D8B">
        <w:rPr>
          <w:rFonts w:hint="eastAsia"/>
          <w:lang w:eastAsia="zh-CN"/>
        </w:rPr>
        <w:t>。</w:t>
      </w:r>
      <w:r w:rsidR="009F348D">
        <w:rPr>
          <w:rFonts w:hint="eastAsia"/>
          <w:lang w:eastAsia="zh-CN"/>
        </w:rPr>
        <w:t>其包括：</w:t>
      </w:r>
      <w:r w:rsidR="009F348D">
        <w:rPr>
          <w:rFonts w:hint="eastAsia"/>
          <w:lang w:eastAsia="zh-CN"/>
        </w:rPr>
        <w:t>RPC Service</w:t>
      </w:r>
      <w:r w:rsidR="009F348D">
        <w:rPr>
          <w:rFonts w:hint="eastAsia"/>
          <w:lang w:eastAsia="zh-CN"/>
        </w:rPr>
        <w:t>、</w:t>
      </w:r>
      <w:r w:rsidR="009F348D">
        <w:rPr>
          <w:rFonts w:hint="eastAsia"/>
          <w:lang w:eastAsia="zh-CN"/>
        </w:rPr>
        <w:t>Job</w:t>
      </w:r>
      <w:r w:rsidR="009F348D">
        <w:rPr>
          <w:rFonts w:hint="eastAsia"/>
          <w:lang w:eastAsia="zh-CN"/>
        </w:rPr>
        <w:t>调度、</w:t>
      </w:r>
      <w:r w:rsidR="009C6CC4">
        <w:rPr>
          <w:rFonts w:hint="eastAsia"/>
          <w:lang w:eastAsia="zh-CN"/>
        </w:rPr>
        <w:t>数据库连接池初始化、</w:t>
      </w:r>
      <w:r w:rsidR="009C6CC4">
        <w:rPr>
          <w:rFonts w:hint="eastAsia"/>
          <w:lang w:eastAsia="zh-CN"/>
        </w:rPr>
        <w:t>DIC</w:t>
      </w:r>
      <w:r w:rsidR="009C6CC4">
        <w:rPr>
          <w:rFonts w:hint="eastAsia"/>
          <w:lang w:eastAsia="zh-CN"/>
        </w:rPr>
        <w:t>容器初始化和后台交互命令等功能模块，同时指出服务器启动事件扩展。</w:t>
      </w:r>
    </w:p>
    <w:p w14:paraId="43CE41DB" w14:textId="77777777" w:rsidR="0049285C" w:rsidRDefault="0049285C" w:rsidP="00B55D8B">
      <w:pPr>
        <w:pStyle w:val="note"/>
        <w:ind w:firstLineChars="200" w:firstLine="420"/>
        <w:rPr>
          <w:lang w:eastAsia="zh-CN"/>
        </w:rPr>
      </w:pPr>
      <w:r>
        <w:rPr>
          <w:rFonts w:hint="eastAsia"/>
          <w:lang w:eastAsia="zh-CN"/>
        </w:rPr>
        <w:t>其相关参数配置</w:t>
      </w:r>
      <w:r w:rsidRPr="0049285C">
        <w:rPr>
          <w:lang w:eastAsia="zh-CN"/>
        </w:rPr>
        <w:t>application.properties</w:t>
      </w:r>
      <w:r>
        <w:rPr>
          <w:rFonts w:hint="eastAsia"/>
          <w:lang w:eastAsia="zh-CN"/>
        </w:rPr>
        <w:t>文件中，如下：</w:t>
      </w:r>
    </w:p>
    <w:p w14:paraId="5AC150F0" w14:textId="77777777" w:rsidR="0049285C" w:rsidRPr="0049285C" w:rsidRDefault="0049285C" w:rsidP="0049285C">
      <w:pPr>
        <w:pStyle w:val="note"/>
        <w:ind w:firstLineChars="200" w:firstLine="420"/>
        <w:rPr>
          <w:b/>
          <w:lang w:eastAsia="zh-CN"/>
        </w:rPr>
      </w:pPr>
      <w:r w:rsidRPr="0049285C">
        <w:rPr>
          <w:b/>
          <w:lang w:eastAsia="zh-CN"/>
        </w:rPr>
        <w:t>[BusinessAppSrv]</w:t>
      </w:r>
    </w:p>
    <w:p w14:paraId="454AF3FC" w14:textId="77777777" w:rsidR="0049285C" w:rsidRPr="0049285C" w:rsidRDefault="0049285C" w:rsidP="0049285C">
      <w:pPr>
        <w:pStyle w:val="note"/>
        <w:ind w:firstLineChars="200" w:firstLine="420"/>
        <w:rPr>
          <w:b/>
          <w:lang w:eastAsia="zh-CN"/>
        </w:rPr>
      </w:pPr>
      <w:r w:rsidRPr="0049285C">
        <w:rPr>
          <w:rFonts w:hint="eastAsia"/>
          <w:b/>
          <w:lang w:eastAsia="zh-CN"/>
        </w:rPr>
        <w:t>#</w:t>
      </w:r>
      <w:r w:rsidRPr="0049285C">
        <w:rPr>
          <w:rFonts w:hint="eastAsia"/>
          <w:b/>
          <w:lang w:eastAsia="zh-CN"/>
        </w:rPr>
        <w:t>框架内置业务层</w:t>
      </w:r>
      <w:r w:rsidRPr="0049285C">
        <w:rPr>
          <w:rFonts w:hint="eastAsia"/>
          <w:b/>
          <w:lang w:eastAsia="zh-CN"/>
        </w:rPr>
        <w:t>RPC</w:t>
      </w:r>
      <w:r w:rsidRPr="0049285C">
        <w:rPr>
          <w:rFonts w:hint="eastAsia"/>
          <w:b/>
          <w:lang w:eastAsia="zh-CN"/>
        </w:rPr>
        <w:t>服务器，针对没有容器的分布式场景</w:t>
      </w:r>
    </w:p>
    <w:p w14:paraId="677EDA7E" w14:textId="77777777" w:rsidR="0049285C" w:rsidRPr="0049285C" w:rsidRDefault="0049285C" w:rsidP="0049285C">
      <w:pPr>
        <w:pStyle w:val="note"/>
        <w:ind w:firstLineChars="200" w:firstLine="420"/>
        <w:rPr>
          <w:b/>
          <w:lang w:eastAsia="zh-CN"/>
        </w:rPr>
      </w:pPr>
      <w:r w:rsidRPr="0049285C">
        <w:rPr>
          <w:b/>
          <w:lang w:eastAsia="zh-CN"/>
        </w:rPr>
        <w:t>businessAppSrv_dbPool_initialized=true</w:t>
      </w:r>
    </w:p>
    <w:p w14:paraId="08910CB6" w14:textId="77777777" w:rsidR="0049285C" w:rsidRPr="0049285C" w:rsidRDefault="0049285C" w:rsidP="0049285C">
      <w:pPr>
        <w:pStyle w:val="note"/>
        <w:ind w:firstLineChars="200" w:firstLine="420"/>
        <w:rPr>
          <w:b/>
          <w:lang w:eastAsia="zh-CN"/>
        </w:rPr>
      </w:pPr>
      <w:r w:rsidRPr="0049285C">
        <w:rPr>
          <w:b/>
          <w:lang w:eastAsia="zh-CN"/>
        </w:rPr>
        <w:t>businessAppSrv_daoObject_initialized=false</w:t>
      </w:r>
    </w:p>
    <w:p w14:paraId="3FA15C09" w14:textId="77777777" w:rsidR="0049285C" w:rsidRPr="0049285C" w:rsidRDefault="0049285C" w:rsidP="0049285C">
      <w:pPr>
        <w:pStyle w:val="note"/>
        <w:ind w:firstLineChars="200" w:firstLine="420"/>
        <w:rPr>
          <w:b/>
          <w:lang w:eastAsia="zh-CN"/>
        </w:rPr>
      </w:pPr>
      <w:r w:rsidRPr="0049285C">
        <w:rPr>
          <w:b/>
          <w:lang w:eastAsia="zh-CN"/>
        </w:rPr>
        <w:t>businessAppSrv_jobScheduler_initialized=true</w:t>
      </w:r>
    </w:p>
    <w:p w14:paraId="2C54AEC5" w14:textId="77777777" w:rsidR="0049285C" w:rsidRPr="0049285C" w:rsidRDefault="0049285C" w:rsidP="0049285C">
      <w:pPr>
        <w:pStyle w:val="note"/>
        <w:ind w:firstLineChars="200" w:firstLine="420"/>
        <w:rPr>
          <w:b/>
          <w:lang w:eastAsia="zh-CN"/>
        </w:rPr>
      </w:pPr>
      <w:r w:rsidRPr="0049285C">
        <w:rPr>
          <w:b/>
          <w:lang w:eastAsia="zh-CN"/>
        </w:rPr>
        <w:t>businessAppSrv_rpcServer_port=7802</w:t>
      </w:r>
    </w:p>
    <w:p w14:paraId="47C18BD1" w14:textId="77777777" w:rsidR="0049285C" w:rsidRPr="0049285C" w:rsidRDefault="0049285C" w:rsidP="0049285C">
      <w:pPr>
        <w:pStyle w:val="note"/>
        <w:ind w:firstLineChars="200" w:firstLine="420"/>
        <w:rPr>
          <w:b/>
          <w:lang w:eastAsia="zh-CN"/>
        </w:rPr>
      </w:pPr>
      <w:r w:rsidRPr="0049285C">
        <w:rPr>
          <w:b/>
          <w:lang w:eastAsia="zh-CN"/>
        </w:rPr>
        <w:t>businessAppSrv_localCmdServer_port=22478</w:t>
      </w:r>
    </w:p>
    <w:p w14:paraId="671D9901" w14:textId="77777777" w:rsidR="0049285C" w:rsidRPr="0049285C" w:rsidRDefault="0049285C" w:rsidP="0049285C">
      <w:pPr>
        <w:pStyle w:val="note"/>
        <w:ind w:firstLineChars="200" w:firstLine="420"/>
        <w:rPr>
          <w:b/>
          <w:lang w:eastAsia="zh-CN"/>
        </w:rPr>
      </w:pPr>
      <w:r w:rsidRPr="0049285C">
        <w:rPr>
          <w:b/>
          <w:lang w:eastAsia="zh-CN"/>
        </w:rPr>
        <w:lastRenderedPageBreak/>
        <w:t>businessAppSrv_rpcServer_ipBind=192.168.1.115</w:t>
      </w:r>
    </w:p>
    <w:p w14:paraId="7583B186" w14:textId="77777777" w:rsidR="0049285C" w:rsidRPr="0049285C" w:rsidRDefault="0049285C" w:rsidP="0049285C">
      <w:pPr>
        <w:pStyle w:val="note"/>
        <w:ind w:firstLineChars="200" w:firstLine="420"/>
        <w:rPr>
          <w:b/>
          <w:lang w:eastAsia="zh-CN"/>
        </w:rPr>
      </w:pPr>
      <w:r w:rsidRPr="0049285C">
        <w:rPr>
          <w:b/>
          <w:lang w:eastAsia="zh-CN"/>
        </w:rPr>
        <w:t>businessAppSrv_eventImp=</w:t>
      </w:r>
    </w:p>
    <w:p w14:paraId="583E4CAD" w14:textId="77777777" w:rsidR="00B55D8B" w:rsidRDefault="0049285C" w:rsidP="00B55D8B">
      <w:pPr>
        <w:pStyle w:val="note"/>
        <w:ind w:firstLineChars="200" w:firstLine="420"/>
        <w:rPr>
          <w:lang w:eastAsia="zh-CN"/>
        </w:rPr>
      </w:pPr>
      <w:r>
        <w:rPr>
          <w:rFonts w:hint="eastAsia"/>
          <w:lang w:eastAsia="zh-CN"/>
        </w:rPr>
        <w:t>如果你希望在</w:t>
      </w:r>
      <w:r>
        <w:rPr>
          <w:rFonts w:hint="eastAsia"/>
          <w:lang w:eastAsia="zh-CN"/>
        </w:rPr>
        <w:t>Tomcat</w:t>
      </w:r>
      <w:r>
        <w:rPr>
          <w:rFonts w:hint="eastAsia"/>
          <w:lang w:eastAsia="zh-CN"/>
        </w:rPr>
        <w:t>等</w:t>
      </w:r>
      <w:r>
        <w:rPr>
          <w:rFonts w:hint="eastAsia"/>
          <w:lang w:eastAsia="zh-CN"/>
        </w:rPr>
        <w:t>servlet</w:t>
      </w:r>
      <w:r>
        <w:rPr>
          <w:rFonts w:hint="eastAsia"/>
          <w:lang w:eastAsia="zh-CN"/>
        </w:rPr>
        <w:t>容器中启动时，同时启动</w:t>
      </w:r>
      <w:r w:rsidRPr="009F348D">
        <w:rPr>
          <w:b/>
          <w:lang w:val="fr-FR" w:eastAsia="zh-CN"/>
        </w:rPr>
        <w:t>BusinessAppSrv</w:t>
      </w:r>
      <w:r>
        <w:rPr>
          <w:rFonts w:hint="eastAsia"/>
          <w:lang w:eastAsia="zh-CN"/>
        </w:rPr>
        <w:t>服务器，你可以通过设置</w:t>
      </w:r>
      <w:r w:rsidRPr="0049285C">
        <w:rPr>
          <w:lang w:eastAsia="zh-CN"/>
        </w:rPr>
        <w:t>application.properties</w:t>
      </w:r>
      <w:r>
        <w:rPr>
          <w:rFonts w:hint="eastAsia"/>
          <w:lang w:eastAsia="zh-CN"/>
        </w:rPr>
        <w:t>文件的参数</w:t>
      </w:r>
      <w:r>
        <w:rPr>
          <w:lang w:eastAsia="zh-CN"/>
        </w:rPr>
        <w:t>web_businessAppSrv_enabled=</w:t>
      </w:r>
      <w:r>
        <w:rPr>
          <w:rFonts w:hint="eastAsia"/>
          <w:lang w:eastAsia="zh-CN"/>
        </w:rPr>
        <w:t>true</w:t>
      </w:r>
      <w:r>
        <w:rPr>
          <w:rFonts w:hint="eastAsia"/>
          <w:lang w:eastAsia="zh-CN"/>
        </w:rPr>
        <w:t>这样容器启动时就会一起将</w:t>
      </w:r>
      <w:r w:rsidRPr="009F348D">
        <w:rPr>
          <w:b/>
          <w:lang w:val="fr-FR" w:eastAsia="zh-CN"/>
        </w:rPr>
        <w:t>BusinessAppSrv</w:t>
      </w:r>
      <w:r>
        <w:rPr>
          <w:rFonts w:hint="eastAsia"/>
          <w:lang w:eastAsia="zh-CN"/>
        </w:rPr>
        <w:t>启动。如果你要脱离容器启动，你可以直接执行</w:t>
      </w:r>
      <w:r w:rsidRPr="0049285C">
        <w:rPr>
          <w:lang w:eastAsia="zh-CN"/>
        </w:rPr>
        <w:t>com.beetle.framework.business.server.BusinessAppSrv</w:t>
      </w:r>
      <w:r>
        <w:rPr>
          <w:rFonts w:hint="eastAsia"/>
          <w:lang w:eastAsia="zh-CN"/>
        </w:rPr>
        <w:t>程序。</w:t>
      </w:r>
    </w:p>
    <w:p w14:paraId="6910715F" w14:textId="77777777" w:rsidR="0049285C" w:rsidRPr="0049285C" w:rsidRDefault="0049285C" w:rsidP="0049285C">
      <w:pPr>
        <w:pStyle w:val="22"/>
        <w:ind w:left="440"/>
        <w:rPr>
          <w:lang w:eastAsia="zh-CN"/>
        </w:rPr>
      </w:pPr>
    </w:p>
    <w:p w14:paraId="36DA3243" w14:textId="77777777" w:rsidR="00B55D8B" w:rsidRPr="009F348D" w:rsidRDefault="00B55D8B" w:rsidP="00B55D8B">
      <w:pPr>
        <w:ind w:firstLine="420"/>
        <w:rPr>
          <w:lang w:val="fr-FR" w:eastAsia="zh-CN"/>
        </w:rPr>
      </w:pPr>
    </w:p>
    <w:p w14:paraId="6BC70BA1" w14:textId="77777777" w:rsidR="00B55D8B" w:rsidRPr="009F348D" w:rsidRDefault="00B55D8B" w:rsidP="00B964FD">
      <w:pPr>
        <w:ind w:firstLine="420"/>
        <w:rPr>
          <w:lang w:val="fr-FR" w:eastAsia="zh-CN"/>
        </w:rPr>
      </w:pPr>
    </w:p>
    <w:p w14:paraId="4E1610C8" w14:textId="77777777" w:rsidR="003565EB" w:rsidRPr="009F348D" w:rsidRDefault="003565EB">
      <w:pPr>
        <w:rPr>
          <w:lang w:val="fr-FR" w:eastAsia="zh-CN"/>
        </w:rPr>
      </w:pPr>
      <w:r w:rsidRPr="009F348D">
        <w:rPr>
          <w:lang w:val="fr-FR" w:eastAsia="zh-CN"/>
        </w:rPr>
        <w:br w:type="page"/>
      </w:r>
    </w:p>
    <w:p w14:paraId="3F8E94B5" w14:textId="77777777" w:rsidR="00F87240" w:rsidRPr="00B964FD" w:rsidRDefault="000D66D6" w:rsidP="007E7BA0">
      <w:pPr>
        <w:pStyle w:val="1"/>
        <w:rPr>
          <w:lang w:val="fr-FR" w:eastAsia="zh-CN"/>
        </w:rPr>
      </w:pPr>
      <w:bookmarkStart w:id="267" w:name="_PAFA集成层"/>
      <w:bookmarkStart w:id="268" w:name="_Toc101596889"/>
      <w:bookmarkStart w:id="269" w:name="_Toc105239881"/>
      <w:bookmarkStart w:id="270" w:name="_Toc107646831"/>
      <w:bookmarkStart w:id="271" w:name="_Toc57635883"/>
      <w:bookmarkStart w:id="272" w:name="_Toc358126558"/>
      <w:bookmarkEnd w:id="267"/>
      <w:r>
        <w:rPr>
          <w:rFonts w:hint="eastAsia"/>
          <w:lang w:val="fr-FR" w:eastAsia="zh-CN"/>
        </w:rPr>
        <w:lastRenderedPageBreak/>
        <w:t>6.</w:t>
      </w:r>
      <w:r w:rsidR="00F87240" w:rsidRPr="00B964FD">
        <w:rPr>
          <w:lang w:val="fr-FR" w:eastAsia="zh-CN"/>
        </w:rPr>
        <w:t>CoreUtil</w:t>
      </w:r>
      <w:bookmarkEnd w:id="268"/>
      <w:bookmarkEnd w:id="269"/>
      <w:bookmarkEnd w:id="270"/>
      <w:bookmarkEnd w:id="271"/>
      <w:bookmarkEnd w:id="272"/>
    </w:p>
    <w:p w14:paraId="5BEBCB9A" w14:textId="77777777" w:rsidR="00F87240" w:rsidRDefault="00F87240" w:rsidP="00B964FD">
      <w:pPr>
        <w:ind w:firstLine="420"/>
      </w:pPr>
      <w:r w:rsidRPr="00B964FD">
        <w:rPr>
          <w:rFonts w:hint="eastAsia"/>
          <w:lang w:val="fr-FR" w:eastAsia="zh-CN"/>
        </w:rPr>
        <w:t>Core</w:t>
      </w:r>
      <w:r w:rsidRPr="00B964FD">
        <w:rPr>
          <w:lang w:val="fr-FR" w:eastAsia="zh-CN"/>
        </w:rPr>
        <w:t>Util</w:t>
      </w:r>
      <w:r>
        <w:rPr>
          <w:rFonts w:hint="eastAsia"/>
          <w:lang w:eastAsia="zh-CN"/>
        </w:rPr>
        <w:t>是</w:t>
      </w:r>
      <w:r w:rsidRPr="00B964FD">
        <w:rPr>
          <w:rFonts w:hint="eastAsia"/>
          <w:lang w:val="fr-FR" w:eastAsia="zh-CN"/>
        </w:rPr>
        <w:t>BJAF</w:t>
      </w:r>
      <w:r>
        <w:rPr>
          <w:rFonts w:hint="eastAsia"/>
          <w:lang w:eastAsia="zh-CN"/>
        </w:rPr>
        <w:t>框架核心公共组件层</w:t>
      </w:r>
      <w:r w:rsidRPr="00B964FD">
        <w:rPr>
          <w:rFonts w:hint="eastAsia"/>
          <w:lang w:val="fr-FR" w:eastAsia="zh-CN"/>
        </w:rPr>
        <w:t>，</w:t>
      </w:r>
      <w:r>
        <w:rPr>
          <w:rFonts w:hint="eastAsia"/>
          <w:lang w:eastAsia="zh-CN"/>
        </w:rPr>
        <w:t>它主要包括</w:t>
      </w:r>
      <w:r w:rsidRPr="00B964FD">
        <w:rPr>
          <w:rFonts w:hint="eastAsia"/>
          <w:lang w:val="fr-FR" w:eastAsia="zh-CN"/>
        </w:rPr>
        <w:t>：</w:t>
      </w:r>
      <w:r>
        <w:rPr>
          <w:rFonts w:hint="eastAsia"/>
          <w:lang w:eastAsia="zh-CN"/>
        </w:rPr>
        <w:t>日志、异常处理、系统配置、系统资源管理、邮件发送和对象缓存等公共组件</w:t>
      </w:r>
      <w:r w:rsidRPr="00B964FD">
        <w:rPr>
          <w:rFonts w:hint="eastAsia"/>
          <w:lang w:val="fr-FR" w:eastAsia="zh-CN"/>
        </w:rPr>
        <w:t>，</w:t>
      </w:r>
      <w:r>
        <w:rPr>
          <w:rFonts w:hint="eastAsia"/>
          <w:lang w:eastAsia="zh-CN"/>
        </w:rPr>
        <w:t>是</w:t>
      </w:r>
      <w:r w:rsidRPr="00B964FD">
        <w:rPr>
          <w:rFonts w:hint="eastAsia"/>
          <w:lang w:val="fr-FR" w:eastAsia="zh-CN"/>
        </w:rPr>
        <w:t>BJAF</w:t>
      </w:r>
      <w:r>
        <w:rPr>
          <w:rFonts w:hint="eastAsia"/>
          <w:lang w:eastAsia="zh-CN"/>
        </w:rPr>
        <w:t>其它子框架构建基础工具包。</w:t>
      </w:r>
      <w:r>
        <w:rPr>
          <w:rFonts w:hint="eastAsia"/>
        </w:rPr>
        <w:t>其相关包</w:t>
      </w:r>
      <w:r>
        <w:rPr>
          <w:rFonts w:hint="eastAsia"/>
        </w:rPr>
        <w:t>UML</w:t>
      </w:r>
      <w:r>
        <w:rPr>
          <w:rFonts w:hint="eastAsia"/>
        </w:rPr>
        <w:t>类图如下：</w:t>
      </w:r>
    </w:p>
    <w:p w14:paraId="7FEEC9B4" w14:textId="77777777" w:rsidR="00F87240" w:rsidRDefault="000B3E2D" w:rsidP="00B964FD">
      <w:pPr>
        <w:ind w:firstLine="420"/>
        <w:jc w:val="center"/>
      </w:pPr>
      <w:r>
        <w:rPr>
          <w:noProof/>
          <w:lang w:eastAsia="zh-CN" w:bidi="ar-SA"/>
        </w:rPr>
        <w:drawing>
          <wp:inline distT="0" distB="0" distL="0" distR="0" wp14:anchorId="6EC1ED78" wp14:editId="20C006DD">
            <wp:extent cx="4905375" cy="3248025"/>
            <wp:effectExtent l="19050" t="0" r="9525" b="0"/>
            <wp:docPr id="77" name="图片 77" descr="651278576189468.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651278576189468.emf"/>
                    <pic:cNvPicPr>
                      <a:picLocks noChangeArrowheads="1"/>
                    </pic:cNvPicPr>
                  </pic:nvPicPr>
                  <pic:blipFill>
                    <a:blip r:embed="rId208" cstate="print"/>
                    <a:srcRect/>
                    <a:stretch>
                      <a:fillRect/>
                    </a:stretch>
                  </pic:blipFill>
                  <pic:spPr bwMode="auto">
                    <a:xfrm>
                      <a:off x="0" y="0"/>
                      <a:ext cx="4905375" cy="3248025"/>
                    </a:xfrm>
                    <a:prstGeom prst="rect">
                      <a:avLst/>
                    </a:prstGeom>
                    <a:noFill/>
                    <a:ln w="9525">
                      <a:noFill/>
                      <a:miter lim="800000"/>
                      <a:headEnd/>
                      <a:tailEnd/>
                    </a:ln>
                    <a:effectLst/>
                  </pic:spPr>
                </pic:pic>
              </a:graphicData>
            </a:graphic>
          </wp:inline>
        </w:drawing>
      </w:r>
    </w:p>
    <w:p w14:paraId="06BCFAC7" w14:textId="77777777" w:rsidR="00F87240" w:rsidRDefault="00F87240" w:rsidP="00B964FD">
      <w:pPr>
        <w:ind w:firstLine="420"/>
        <w:jc w:val="center"/>
        <w:rPr>
          <w:lang w:eastAsia="zh-CN"/>
        </w:rPr>
      </w:pPr>
      <w:r>
        <w:rPr>
          <w:rFonts w:hint="eastAsia"/>
          <w:lang w:eastAsia="zh-CN"/>
        </w:rPr>
        <w:t xml:space="preserve"> BJAF</w:t>
      </w:r>
      <w:r>
        <w:rPr>
          <w:rFonts w:hint="eastAsia"/>
          <w:lang w:eastAsia="zh-CN"/>
        </w:rPr>
        <w:t>核心层组件</w:t>
      </w:r>
    </w:p>
    <w:p w14:paraId="1AED457D" w14:textId="77777777" w:rsidR="00F87240" w:rsidRDefault="00011E5A" w:rsidP="007E7BA0">
      <w:pPr>
        <w:pStyle w:val="2"/>
        <w:rPr>
          <w:lang w:eastAsia="zh-CN"/>
        </w:rPr>
      </w:pPr>
      <w:bookmarkStart w:id="273" w:name="_Toc107646843"/>
      <w:bookmarkStart w:id="274" w:name="_Toc57635884"/>
      <w:bookmarkStart w:id="275" w:name="_Toc358126559"/>
      <w:r>
        <w:rPr>
          <w:rFonts w:hint="eastAsia"/>
          <w:lang w:eastAsia="zh-CN"/>
        </w:rPr>
        <w:t>6.1</w:t>
      </w:r>
      <w:r w:rsidR="00F87240">
        <w:rPr>
          <w:rFonts w:hint="eastAsia"/>
          <w:lang w:eastAsia="zh-CN"/>
        </w:rPr>
        <w:t>资源管理</w:t>
      </w:r>
      <w:bookmarkEnd w:id="273"/>
      <w:bookmarkEnd w:id="274"/>
      <w:bookmarkEnd w:id="275"/>
    </w:p>
    <w:p w14:paraId="1B8F91CC" w14:textId="77777777" w:rsidR="00F87240" w:rsidRDefault="00F87240" w:rsidP="00B964FD">
      <w:pPr>
        <w:ind w:firstLine="420"/>
        <w:rPr>
          <w:lang w:eastAsia="zh-CN"/>
        </w:rPr>
      </w:pPr>
      <w:bookmarkStart w:id="276" w:name="_Toc101596905"/>
      <w:r>
        <w:rPr>
          <w:rFonts w:hint="eastAsia"/>
          <w:lang w:eastAsia="zh-CN"/>
        </w:rPr>
        <w:t>资源管理主要对</w:t>
      </w:r>
      <w:r>
        <w:rPr>
          <w:rFonts w:hint="eastAsia"/>
          <w:lang w:eastAsia="zh-CN"/>
        </w:rPr>
        <w:t>EJB</w:t>
      </w:r>
      <w:r>
        <w:rPr>
          <w:rFonts w:hint="eastAsia"/>
          <w:lang w:eastAsia="zh-CN"/>
        </w:rPr>
        <w:t>容器的</w:t>
      </w:r>
      <w:r>
        <w:rPr>
          <w:rFonts w:hint="eastAsia"/>
          <w:lang w:eastAsia="zh-CN"/>
        </w:rPr>
        <w:t>JNDI</w:t>
      </w:r>
      <w:r>
        <w:rPr>
          <w:rFonts w:hint="eastAsia"/>
          <w:lang w:eastAsia="zh-CN"/>
        </w:rPr>
        <w:t>资源、框架本地资源及框架本身公共信息配置资源作了封装，对于提供统一的</w:t>
      </w:r>
      <w:r>
        <w:rPr>
          <w:rFonts w:hint="eastAsia"/>
          <w:lang w:eastAsia="zh-CN"/>
        </w:rPr>
        <w:t>API</w:t>
      </w:r>
      <w:r>
        <w:rPr>
          <w:rFonts w:hint="eastAsia"/>
          <w:lang w:eastAsia="zh-CN"/>
        </w:rPr>
        <w:t>来获取。</w:t>
      </w:r>
    </w:p>
    <w:p w14:paraId="6DD8FA3A" w14:textId="77777777" w:rsidR="00F87240" w:rsidRDefault="000B3E2D" w:rsidP="00B964FD">
      <w:pPr>
        <w:ind w:firstLine="420"/>
        <w:jc w:val="center"/>
      </w:pPr>
      <w:r>
        <w:rPr>
          <w:noProof/>
          <w:lang w:eastAsia="zh-CN" w:bidi="ar-SA"/>
        </w:rPr>
        <w:lastRenderedPageBreak/>
        <w:drawing>
          <wp:inline distT="0" distB="0" distL="0" distR="0" wp14:anchorId="01D3FFEA" wp14:editId="3D0D6D41">
            <wp:extent cx="5391150" cy="2943225"/>
            <wp:effectExtent l="19050" t="0" r="0" b="0"/>
            <wp:docPr id="78" name="图片 78" descr="9351632731348736731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9351632731348736731478.png"/>
                    <pic:cNvPicPr>
                      <a:picLocks noChangeAspect="1" noChangeArrowheads="1"/>
                    </pic:cNvPicPr>
                  </pic:nvPicPr>
                  <pic:blipFill>
                    <a:blip r:embed="rId209" cstate="print"/>
                    <a:srcRect/>
                    <a:stretch>
                      <a:fillRect/>
                    </a:stretch>
                  </pic:blipFill>
                  <pic:spPr bwMode="auto">
                    <a:xfrm>
                      <a:off x="0" y="0"/>
                      <a:ext cx="5391150" cy="2943225"/>
                    </a:xfrm>
                    <a:prstGeom prst="rect">
                      <a:avLst/>
                    </a:prstGeom>
                    <a:noFill/>
                    <a:ln w="9525">
                      <a:noFill/>
                      <a:miter lim="800000"/>
                      <a:headEnd/>
                      <a:tailEnd/>
                    </a:ln>
                    <a:effectLst/>
                  </pic:spPr>
                </pic:pic>
              </a:graphicData>
            </a:graphic>
          </wp:inline>
        </w:drawing>
      </w:r>
    </w:p>
    <w:p w14:paraId="380468F9" w14:textId="77777777" w:rsidR="00F87240" w:rsidRDefault="00F87240" w:rsidP="00B964FD">
      <w:pPr>
        <w:ind w:firstLine="420"/>
        <w:jc w:val="center"/>
        <w:rPr>
          <w:lang w:eastAsia="zh-CN"/>
        </w:rPr>
      </w:pPr>
      <w:r>
        <w:rPr>
          <w:rFonts w:hint="eastAsia"/>
          <w:lang w:eastAsia="zh-CN"/>
        </w:rPr>
        <w:t>资源统一访问</w:t>
      </w:r>
      <w:r>
        <w:rPr>
          <w:rFonts w:hint="eastAsia"/>
          <w:lang w:eastAsia="zh-CN"/>
        </w:rPr>
        <w:t>API</w:t>
      </w:r>
    </w:p>
    <w:p w14:paraId="1C3BF37F" w14:textId="77777777" w:rsidR="00F87240" w:rsidRDefault="001511EB" w:rsidP="007E7BA0">
      <w:pPr>
        <w:pStyle w:val="3"/>
        <w:rPr>
          <w:lang w:eastAsia="zh-CN"/>
        </w:rPr>
      </w:pPr>
      <w:bookmarkStart w:id="277" w:name="_Toc57635885"/>
      <w:bookmarkStart w:id="278" w:name="_Toc358126560"/>
      <w:r>
        <w:rPr>
          <w:rFonts w:hint="eastAsia"/>
          <w:lang w:eastAsia="zh-CN"/>
        </w:rPr>
        <w:t>6.1.1</w:t>
      </w:r>
      <w:r w:rsidR="00F87240">
        <w:rPr>
          <w:rFonts w:hint="eastAsia"/>
          <w:lang w:eastAsia="zh-CN"/>
        </w:rPr>
        <w:t>公共配置资源属性</w:t>
      </w:r>
      <w:bookmarkEnd w:id="277"/>
      <w:bookmarkEnd w:id="278"/>
    </w:p>
    <w:p w14:paraId="42F91D36" w14:textId="77777777" w:rsidR="00F87240" w:rsidRDefault="00F87240" w:rsidP="00B964FD">
      <w:pPr>
        <w:ind w:firstLine="420"/>
        <w:rPr>
          <w:lang w:val="fr-FR" w:eastAsia="fr-FR"/>
        </w:rPr>
      </w:pPr>
      <w:r>
        <w:rPr>
          <w:rFonts w:hint="eastAsia"/>
        </w:rPr>
        <w:t>为了便于</w:t>
      </w:r>
      <w:r>
        <w:rPr>
          <w:rFonts w:hint="eastAsia"/>
          <w:lang w:val="fr-FR" w:eastAsia="fr-FR"/>
        </w:rPr>
        <w:t>BJAF</w:t>
      </w:r>
      <w:r>
        <w:rPr>
          <w:rFonts w:hint="eastAsia"/>
        </w:rPr>
        <w:t>各个子框架模块相关资源属性的管理以及开发人员自定义属性资源统一管理</w:t>
      </w:r>
      <w:r>
        <w:rPr>
          <w:rFonts w:hint="eastAsia"/>
          <w:lang w:val="fr-FR" w:eastAsia="fr-FR"/>
        </w:rPr>
        <w:t>，</w:t>
      </w:r>
      <w:r>
        <w:rPr>
          <w:rFonts w:hint="eastAsia"/>
          <w:lang w:val="fr-FR" w:eastAsia="fr-FR"/>
        </w:rPr>
        <w:t>BJAF</w:t>
      </w:r>
      <w:r>
        <w:rPr>
          <w:rFonts w:hint="eastAsia"/>
        </w:rPr>
        <w:t>框架在</w:t>
      </w:r>
      <w:r>
        <w:rPr>
          <w:rFonts w:hint="eastAsia"/>
          <w:lang w:val="fr-FR" w:eastAsia="fr-FR"/>
        </w:rPr>
        <w:t>1.4.0</w:t>
      </w:r>
      <w:r>
        <w:rPr>
          <w:rFonts w:hint="eastAsia"/>
        </w:rPr>
        <w:t>版本其引入了</w:t>
      </w:r>
      <w:r>
        <w:rPr>
          <w:rFonts w:hint="eastAsia"/>
          <w:lang w:val="fr-FR" w:eastAsia="fr-FR"/>
        </w:rPr>
        <w:t>“</w:t>
      </w:r>
      <w:r>
        <w:rPr>
          <w:rFonts w:hint="eastAsia"/>
          <w:b/>
          <w:i/>
          <w:lang w:val="fr-FR" w:eastAsia="fr-FR"/>
        </w:rPr>
        <w:t>application.properties</w:t>
      </w:r>
      <w:r>
        <w:rPr>
          <w:rFonts w:hint="eastAsia"/>
          <w:lang w:val="fr-FR" w:eastAsia="fr-FR"/>
        </w:rPr>
        <w:t>”</w:t>
      </w:r>
      <w:r>
        <w:rPr>
          <w:rFonts w:hint="eastAsia"/>
        </w:rPr>
        <w:t>属性配置文件</w:t>
      </w:r>
      <w:r>
        <w:rPr>
          <w:rFonts w:hint="eastAsia"/>
          <w:lang w:val="fr-FR" w:eastAsia="fr-FR"/>
        </w:rPr>
        <w:t>，</w:t>
      </w:r>
      <w:r w:rsidR="00AE0341">
        <w:rPr>
          <w:rFonts w:hint="eastAsia"/>
          <w:lang w:val="fr-FR" w:eastAsia="zh-CN"/>
        </w:rPr>
        <w:t>对</w:t>
      </w:r>
      <w:r w:rsidR="00AE0341">
        <w:rPr>
          <w:rFonts w:hint="eastAsia"/>
          <w:lang w:val="fr-FR" w:eastAsia="zh-CN"/>
        </w:rPr>
        <w:t>BJAF</w:t>
      </w:r>
      <w:r w:rsidR="00AE0341">
        <w:rPr>
          <w:rFonts w:hint="eastAsia"/>
          <w:lang w:val="fr-FR" w:eastAsia="zh-CN"/>
        </w:rPr>
        <w:t>而言，一个</w:t>
      </w:r>
      <w:r w:rsidR="00AE0341">
        <w:rPr>
          <w:rFonts w:hint="eastAsia"/>
          <w:lang w:val="fr-FR" w:eastAsia="zh-CN"/>
        </w:rPr>
        <w:t>BJAF</w:t>
      </w:r>
      <w:r w:rsidR="00AE0341">
        <w:rPr>
          <w:rFonts w:hint="eastAsia"/>
          <w:lang w:val="fr-FR" w:eastAsia="zh-CN"/>
        </w:rPr>
        <w:t>应用必须对应一个</w:t>
      </w:r>
      <w:r w:rsidR="00AE0341">
        <w:rPr>
          <w:rFonts w:hint="eastAsia"/>
          <w:b/>
          <w:i/>
          <w:lang w:val="fr-FR" w:eastAsia="fr-FR"/>
        </w:rPr>
        <w:t>application.properties</w:t>
      </w:r>
      <w:r w:rsidR="00AE0341">
        <w:rPr>
          <w:rFonts w:hint="eastAsia"/>
          <w:lang w:val="fr-FR" w:eastAsia="zh-CN"/>
        </w:rPr>
        <w:t>配置文件（配置文件内容参数可以根据应用的特点和需求进行裁剪，例如：如果你这个应用属于</w:t>
      </w:r>
      <w:r w:rsidR="00AE0341">
        <w:rPr>
          <w:rFonts w:hint="eastAsia"/>
          <w:lang w:val="fr-FR" w:eastAsia="zh-CN"/>
        </w:rPr>
        <w:t>RPC</w:t>
      </w:r>
      <w:r w:rsidR="00AE0341">
        <w:rPr>
          <w:rFonts w:hint="eastAsia"/>
          <w:lang w:val="fr-FR" w:eastAsia="zh-CN"/>
        </w:rPr>
        <w:t>客户端应用，那么你可以将配置文件中相关的</w:t>
      </w:r>
      <w:r w:rsidR="00AE0341">
        <w:rPr>
          <w:rFonts w:hint="eastAsia"/>
          <w:lang w:val="fr-FR" w:eastAsia="zh-CN"/>
        </w:rPr>
        <w:t>RPC</w:t>
      </w:r>
      <w:r w:rsidR="00AE0341">
        <w:rPr>
          <w:rFonts w:hint="eastAsia"/>
          <w:lang w:val="fr-FR" w:eastAsia="zh-CN"/>
        </w:rPr>
        <w:t>服务端配置删除掉）。</w:t>
      </w:r>
      <w:r>
        <w:rPr>
          <w:rFonts w:hint="eastAsia"/>
        </w:rPr>
        <w:t>并封装了</w:t>
      </w:r>
      <w:r>
        <w:rPr>
          <w:rFonts w:hint="eastAsia"/>
          <w:b/>
          <w:lang w:val="fr-FR" w:eastAsia="fr-FR"/>
        </w:rPr>
        <w:t>AppProperties</w:t>
      </w:r>
      <w:r>
        <w:rPr>
          <w:rFonts w:hint="eastAsia"/>
          <w:lang w:val="fr-FR" w:eastAsia="fr-FR"/>
        </w:rPr>
        <w:t>类统一对外编程</w:t>
      </w:r>
      <w:r>
        <w:rPr>
          <w:rFonts w:hint="eastAsia"/>
          <w:lang w:val="fr-FR" w:eastAsia="fr-FR"/>
        </w:rPr>
        <w:t>api</w:t>
      </w:r>
      <w:r>
        <w:rPr>
          <w:rFonts w:hint="eastAsia"/>
          <w:lang w:val="fr-FR" w:eastAsia="fr-FR"/>
        </w:rPr>
        <w:t>。</w:t>
      </w:r>
    </w:p>
    <w:p w14:paraId="69E284CB" w14:textId="77777777" w:rsidR="00F87240" w:rsidRDefault="00F87240" w:rsidP="00B964FD">
      <w:pPr>
        <w:ind w:firstLine="422"/>
        <w:rPr>
          <w:lang w:val="fr-FR" w:eastAsia="fr-FR"/>
        </w:rPr>
      </w:pPr>
      <w:r>
        <w:rPr>
          <w:rFonts w:hint="eastAsia"/>
          <w:b/>
          <w:lang w:val="fr-FR" w:eastAsia="fr-FR"/>
        </w:rPr>
        <w:t>AppProperties</w:t>
      </w:r>
      <w:r>
        <w:rPr>
          <w:rFonts w:hint="eastAsia"/>
          <w:lang w:val="fr-FR" w:eastAsia="fr-FR"/>
        </w:rPr>
        <w:t>类对“</w:t>
      </w:r>
      <w:r>
        <w:rPr>
          <w:rFonts w:hint="eastAsia"/>
          <w:b/>
          <w:i/>
          <w:lang w:val="fr-FR" w:eastAsia="fr-FR"/>
        </w:rPr>
        <w:t>application.properties</w:t>
      </w:r>
      <w:r>
        <w:rPr>
          <w:rFonts w:hint="eastAsia"/>
          <w:lang w:val="fr-FR" w:eastAsia="fr-FR"/>
        </w:rPr>
        <w:t>”属性文件读取遵循以下规则：</w:t>
      </w:r>
    </w:p>
    <w:p w14:paraId="320D5A54" w14:textId="77777777" w:rsidR="00F87240" w:rsidRDefault="00F87240">
      <w:pPr>
        <w:numPr>
          <w:ilvl w:val="0"/>
          <w:numId w:val="7"/>
        </w:numPr>
        <w:tabs>
          <w:tab w:val="clear" w:pos="1155"/>
        </w:tabs>
        <w:rPr>
          <w:lang w:val="fr-FR" w:eastAsia="fr-FR"/>
        </w:rPr>
      </w:pPr>
      <w:r>
        <w:rPr>
          <w:rFonts w:hint="eastAsia"/>
          <w:lang w:val="fr-FR" w:eastAsia="fr-FR"/>
        </w:rPr>
        <w:t>若通过</w:t>
      </w:r>
      <w:r>
        <w:rPr>
          <w:rFonts w:hint="eastAsia"/>
          <w:lang w:val="fr-FR" w:eastAsia="fr-FR"/>
        </w:rPr>
        <w:t>jvm</w:t>
      </w:r>
      <w:r>
        <w:rPr>
          <w:rFonts w:hint="eastAsia"/>
          <w:lang w:val="fr-FR" w:eastAsia="fr-FR"/>
        </w:rPr>
        <w:t>参数</w:t>
      </w:r>
      <w:r>
        <w:rPr>
          <w:rFonts w:hint="eastAsia"/>
          <w:lang w:val="fr-FR" w:eastAsia="fr-FR"/>
        </w:rPr>
        <w:t>[</w:t>
      </w:r>
      <w:r>
        <w:rPr>
          <w:rFonts w:hint="eastAsia"/>
          <w:b/>
          <w:i/>
          <w:lang w:val="fr-FR" w:eastAsia="fr-FR"/>
        </w:rPr>
        <w:t>-Dbeetle.application.properties.file.path</w:t>
      </w:r>
      <w:r>
        <w:rPr>
          <w:rFonts w:hint="eastAsia"/>
          <w:b/>
          <w:lang w:val="fr-FR" w:eastAsia="fr-FR"/>
        </w:rPr>
        <w:t>=d://xxx//yyy</w:t>
      </w:r>
      <w:r>
        <w:rPr>
          <w:rFonts w:hint="eastAsia"/>
          <w:lang w:val="fr-FR" w:eastAsia="fr-FR"/>
        </w:rPr>
        <w:t>]</w:t>
      </w:r>
      <w:r>
        <w:rPr>
          <w:rFonts w:hint="eastAsia"/>
          <w:lang w:val="fr-FR" w:eastAsia="fr-FR"/>
        </w:rPr>
        <w:t>指定其存放目录，则优先从此指定目录读取；</w:t>
      </w:r>
    </w:p>
    <w:p w14:paraId="454F28A6" w14:textId="77777777" w:rsidR="00F87240" w:rsidRDefault="00F87240" w:rsidP="00030FA8">
      <w:pPr>
        <w:numPr>
          <w:ilvl w:val="0"/>
          <w:numId w:val="7"/>
        </w:numPr>
        <w:rPr>
          <w:lang w:val="fr-FR" w:eastAsia="fr-FR"/>
        </w:rPr>
      </w:pPr>
      <w:r>
        <w:rPr>
          <w:rFonts w:hint="eastAsia"/>
          <w:lang w:val="fr-FR" w:eastAsia="fr-FR"/>
        </w:rPr>
        <w:t>若不显性指定路径，则</w:t>
      </w:r>
      <w:r w:rsidR="00030FA8">
        <w:rPr>
          <w:rFonts w:hint="eastAsia"/>
          <w:lang w:val="fr-FR" w:eastAsia="zh-CN"/>
        </w:rPr>
        <w:t>首先</w:t>
      </w:r>
      <w:r w:rsidR="00030FA8" w:rsidRPr="00030FA8">
        <w:rPr>
          <w:rFonts w:hint="eastAsia"/>
          <w:lang w:val="fr-FR" w:eastAsia="zh-CN"/>
        </w:rPr>
        <w:t>从</w:t>
      </w:r>
      <w:r w:rsidR="00030FA8" w:rsidRPr="00030FA8">
        <w:rPr>
          <w:rFonts w:hint="eastAsia"/>
          <w:lang w:val="fr-FR" w:eastAsia="zh-CN"/>
        </w:rPr>
        <w:t>AppContext</w:t>
      </w:r>
      <w:r w:rsidR="00030FA8" w:rsidRPr="00030FA8">
        <w:rPr>
          <w:rFonts w:hint="eastAsia"/>
          <w:lang w:val="fr-FR" w:eastAsia="zh-CN"/>
        </w:rPr>
        <w:t>里面查找定义，如果存在则按照定义路径加载（提供在程序设置路径的接口）</w:t>
      </w:r>
      <w:r w:rsidR="00AE0341">
        <w:rPr>
          <w:rFonts w:hint="eastAsia"/>
          <w:lang w:val="fr-FR" w:eastAsia="zh-CN"/>
        </w:rPr>
        <w:t>，否则</w:t>
      </w:r>
      <w:r>
        <w:rPr>
          <w:rFonts w:hint="eastAsia"/>
          <w:lang w:val="fr-FR" w:eastAsia="fr-FR"/>
        </w:rPr>
        <w:t>在当前应用的工作目录下（相对路径）的</w:t>
      </w:r>
      <w:r>
        <w:rPr>
          <w:rFonts w:hint="eastAsia"/>
          <w:lang w:val="fr-FR" w:eastAsia="fr-FR"/>
        </w:rPr>
        <w:t>config</w:t>
      </w:r>
      <w:r>
        <w:rPr>
          <w:rFonts w:hint="eastAsia"/>
          <w:lang w:val="fr-FR" w:eastAsia="fr-FR"/>
        </w:rPr>
        <w:t>子目录下寻找并加载；</w:t>
      </w:r>
    </w:p>
    <w:p w14:paraId="08D743DF" w14:textId="77777777" w:rsidR="00F87240" w:rsidRDefault="00F87240">
      <w:pPr>
        <w:numPr>
          <w:ilvl w:val="0"/>
          <w:numId w:val="7"/>
        </w:numPr>
        <w:tabs>
          <w:tab w:val="clear" w:pos="1155"/>
        </w:tabs>
        <w:rPr>
          <w:lang w:val="fr-FR" w:eastAsia="fr-FR"/>
        </w:rPr>
      </w:pPr>
      <w:r>
        <w:rPr>
          <w:rFonts w:hint="eastAsia"/>
          <w:lang w:val="fr-FR" w:eastAsia="fr-FR"/>
        </w:rPr>
        <w:lastRenderedPageBreak/>
        <w:t>若</w:t>
      </w:r>
      <w:r>
        <w:rPr>
          <w:rFonts w:hint="eastAsia"/>
          <w:lang w:val="fr-FR" w:eastAsia="fr-FR"/>
        </w:rPr>
        <w:t>[2]</w:t>
      </w:r>
      <w:r>
        <w:rPr>
          <w:rFonts w:hint="eastAsia"/>
          <w:lang w:val="fr-FR" w:eastAsia="fr-FR"/>
        </w:rPr>
        <w:t>读取不到，则会从当前应用的</w:t>
      </w:r>
      <w:r>
        <w:rPr>
          <w:rFonts w:hint="eastAsia"/>
          <w:lang w:val="fr-FR" w:eastAsia="fr-FR"/>
        </w:rPr>
        <w:t>classpath</w:t>
      </w:r>
      <w:r>
        <w:rPr>
          <w:rFonts w:hint="eastAsia"/>
          <w:lang w:val="fr-FR" w:eastAsia="fr-FR"/>
        </w:rPr>
        <w:t>的</w:t>
      </w:r>
      <w:r>
        <w:rPr>
          <w:rFonts w:hint="eastAsia"/>
          <w:lang w:val="fr-FR" w:eastAsia="fr-FR"/>
        </w:rPr>
        <w:t>config</w:t>
      </w:r>
      <w:r>
        <w:rPr>
          <w:rFonts w:hint="eastAsia"/>
          <w:lang w:val="fr-FR" w:eastAsia="fr-FR"/>
        </w:rPr>
        <w:t>子目录下寻找并加载。</w:t>
      </w:r>
    </w:p>
    <w:p w14:paraId="45537424" w14:textId="77777777" w:rsidR="00F87240" w:rsidRDefault="00F87240">
      <w:pPr>
        <w:numPr>
          <w:ilvl w:val="0"/>
          <w:numId w:val="7"/>
        </w:numPr>
        <w:tabs>
          <w:tab w:val="clear" w:pos="1155"/>
        </w:tabs>
        <w:rPr>
          <w:lang w:val="fr-FR" w:eastAsia="fr-FR"/>
        </w:rPr>
      </w:pPr>
      <w:r>
        <w:rPr>
          <w:rFonts w:hint="eastAsia"/>
          <w:lang w:val="fr-FR" w:eastAsia="fr-FR"/>
        </w:rPr>
        <w:t>若以上资源路径都获取不到，则会抛出异常。</w:t>
      </w:r>
    </w:p>
    <w:p w14:paraId="2D9B5069" w14:textId="77777777" w:rsidR="00F87240" w:rsidRDefault="00F87240">
      <w:pPr>
        <w:ind w:left="420"/>
        <w:rPr>
          <w:lang w:val="fr-FR" w:eastAsia="fr-FR"/>
        </w:rPr>
      </w:pPr>
      <w:r>
        <w:rPr>
          <w:rFonts w:hint="eastAsia"/>
          <w:lang w:val="fr-FR" w:eastAsia="fr-FR"/>
        </w:rPr>
        <w:t>BJAF</w:t>
      </w:r>
      <w:r>
        <w:rPr>
          <w:rFonts w:hint="eastAsia"/>
          <w:lang w:val="fr-FR" w:eastAsia="fr-FR"/>
        </w:rPr>
        <w:t>框架在</w:t>
      </w:r>
      <w:r>
        <w:rPr>
          <w:rFonts w:hint="eastAsia"/>
          <w:lang w:val="fr-FR" w:eastAsia="fr-FR"/>
        </w:rPr>
        <w:t xml:space="preserve"> </w:t>
      </w:r>
      <w:r>
        <w:rPr>
          <w:rFonts w:hint="eastAsia"/>
          <w:lang w:val="fr-FR" w:eastAsia="fr-FR"/>
        </w:rPr>
        <w:t>“</w:t>
      </w:r>
      <w:r>
        <w:rPr>
          <w:rFonts w:hint="eastAsia"/>
          <w:b/>
          <w:i/>
          <w:lang w:val="fr-FR" w:eastAsia="fr-FR"/>
        </w:rPr>
        <w:t>application.properties</w:t>
      </w:r>
      <w:r>
        <w:rPr>
          <w:rFonts w:hint="eastAsia"/>
          <w:lang w:val="fr-FR" w:eastAsia="fr-FR"/>
        </w:rPr>
        <w:t>”文件已定义的属性如下：</w:t>
      </w:r>
    </w:p>
    <w:tbl>
      <w:tblPr>
        <w:tblStyle w:val="aff6"/>
        <w:tblW w:w="0" w:type="auto"/>
        <w:tblInd w:w="4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4821"/>
      </w:tblGrid>
      <w:tr w:rsidR="000F1F6F" w14:paraId="57202CBD" w14:textId="77777777" w:rsidTr="0097418D">
        <w:tc>
          <w:tcPr>
            <w:tcW w:w="15922" w:type="dxa"/>
          </w:tcPr>
          <w:p w14:paraId="3A68A2FD"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#BJAF</w:t>
            </w:r>
            <w:r>
              <w:rPr>
                <w:rFonts w:ascii="微软雅黑" w:eastAsia="微软雅黑" w:cs="微软雅黑" w:hint="eastAsia"/>
                <w:color w:val="008000"/>
                <w:highlight w:val="white"/>
                <w:lang w:bidi="ar-SA"/>
              </w:rPr>
              <w:t>框架配置</w:t>
            </w:r>
          </w:p>
          <w:p w14:paraId="5B418B64"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w:t>
            </w:r>
          </w:p>
          <w:p w14:paraId="7C8D601A" w14:textId="77777777" w:rsidR="0097418D" w:rsidRPr="0097418D" w:rsidRDefault="0097418D" w:rsidP="0097418D">
            <w:pPr>
              <w:widowControl w:val="0"/>
              <w:autoSpaceDE w:val="0"/>
              <w:autoSpaceDN w:val="0"/>
              <w:adjustRightInd w:val="0"/>
              <w:rPr>
                <w:rFonts w:ascii="微软雅黑" w:eastAsia="微软雅黑" w:cs="微软雅黑"/>
                <w:b/>
                <w:bCs/>
                <w:color w:val="8000FF"/>
                <w:highlight w:val="blue"/>
                <w:lang w:val="fr-FR" w:bidi="ar-SA"/>
              </w:rPr>
            </w:pPr>
            <w:r w:rsidRPr="0097418D">
              <w:rPr>
                <w:rFonts w:ascii="微软雅黑" w:eastAsia="微软雅黑" w:cs="微软雅黑"/>
                <w:b/>
                <w:bCs/>
                <w:color w:val="8000FF"/>
                <w:highlight w:val="blue"/>
                <w:lang w:val="fr-FR" w:bidi="ar-SA"/>
              </w:rPr>
              <w:t>[resource]</w:t>
            </w:r>
          </w:p>
          <w:p w14:paraId="56ACD169"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w:t>
            </w:r>
            <w:r>
              <w:rPr>
                <w:rFonts w:ascii="微软雅黑" w:eastAsia="微软雅黑" w:cs="微软雅黑" w:hint="eastAsia"/>
                <w:color w:val="008000"/>
                <w:highlight w:val="white"/>
                <w:lang w:bidi="ar-SA"/>
              </w:rPr>
              <w:t>框架相关资源配置</w:t>
            </w:r>
            <w:r w:rsidRPr="0097418D">
              <w:rPr>
                <w:rFonts w:ascii="微软雅黑" w:eastAsia="微软雅黑" w:cs="微软雅黑"/>
                <w:color w:val="008000"/>
                <w:highlight w:val="white"/>
                <w:lang w:val="fr-FR" w:bidi="ar-SA"/>
              </w:rPr>
              <w:t>##</w:t>
            </w:r>
          </w:p>
          <w:p w14:paraId="3EEA8EAC"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#1-</w:t>
            </w:r>
            <w:r>
              <w:rPr>
                <w:rFonts w:ascii="微软雅黑" w:eastAsia="微软雅黑" w:cs="微软雅黑" w:hint="eastAsia"/>
                <w:color w:val="008000"/>
                <w:highlight w:val="white"/>
                <w:lang w:bidi="ar-SA"/>
              </w:rPr>
              <w:t>启动</w:t>
            </w:r>
            <w:r w:rsidRPr="0097418D">
              <w:rPr>
                <w:rFonts w:ascii="微软雅黑" w:eastAsia="微软雅黑" w:cs="微软雅黑" w:hint="eastAsia"/>
                <w:color w:val="008000"/>
                <w:highlight w:val="white"/>
                <w:lang w:val="fr-FR" w:bidi="ar-SA"/>
              </w:rPr>
              <w:t>；</w:t>
            </w:r>
            <w:r w:rsidRPr="0097418D">
              <w:rPr>
                <w:rFonts w:ascii="微软雅黑" w:eastAsia="微软雅黑" w:cs="微软雅黑"/>
                <w:color w:val="008000"/>
                <w:highlight w:val="white"/>
                <w:lang w:val="fr-FR" w:bidi="ar-SA"/>
              </w:rPr>
              <w:t>0-</w:t>
            </w:r>
            <w:r>
              <w:rPr>
                <w:rFonts w:ascii="微软雅黑" w:eastAsia="微软雅黑" w:cs="微软雅黑" w:hint="eastAsia"/>
                <w:color w:val="008000"/>
                <w:highlight w:val="white"/>
                <w:lang w:bidi="ar-SA"/>
              </w:rPr>
              <w:t>不启动</w:t>
            </w:r>
            <w:r w:rsidRPr="0097418D">
              <w:rPr>
                <w:rFonts w:ascii="微软雅黑" w:eastAsia="微软雅黑" w:cs="微软雅黑"/>
                <w:color w:val="008000"/>
                <w:highlight w:val="white"/>
                <w:lang w:val="fr-FR" w:bidi="ar-SA"/>
              </w:rPr>
              <w:t>#</w:t>
            </w:r>
          </w:p>
          <w:p w14:paraId="47703B0B" w14:textId="77777777" w:rsidR="0097418D" w:rsidRPr="0097418D" w:rsidRDefault="0097418D" w:rsidP="0097418D">
            <w:pPr>
              <w:widowControl w:val="0"/>
              <w:autoSpaceDE w:val="0"/>
              <w:autoSpaceDN w:val="0"/>
              <w:adjustRightInd w:val="0"/>
              <w:rPr>
                <w:rFonts w:ascii="微软雅黑" w:eastAsia="微软雅黑" w:cs="微软雅黑"/>
                <w:color w:val="000000"/>
                <w:highlight w:val="white"/>
                <w:lang w:val="fr-FR" w:bidi="ar-SA"/>
              </w:rPr>
            </w:pPr>
            <w:r w:rsidRPr="0097418D">
              <w:rPr>
                <w:rFonts w:ascii="微软雅黑" w:eastAsia="微软雅黑" w:cs="微软雅黑"/>
                <w:color w:val="000000"/>
                <w:highlight w:val="white"/>
                <w:lang w:val="fr-FR" w:bidi="ar-SA"/>
              </w:rPr>
              <w:t>resource_BUSINESS_WATCH</w:t>
            </w:r>
            <w:r w:rsidRPr="0097418D">
              <w:rPr>
                <w:rFonts w:ascii="微软雅黑" w:eastAsia="微软雅黑" w:cs="微软雅黑"/>
                <w:b/>
                <w:bCs/>
                <w:color w:val="FF0000"/>
                <w:highlight w:val="white"/>
                <w:lang w:val="fr-FR" w:bidi="ar-SA"/>
              </w:rPr>
              <w:t>=</w:t>
            </w:r>
            <w:r w:rsidRPr="0097418D">
              <w:rPr>
                <w:rFonts w:ascii="微软雅黑" w:eastAsia="微软雅黑" w:cs="微软雅黑"/>
                <w:color w:val="000000"/>
                <w:highlight w:val="white"/>
                <w:lang w:val="fr-FR" w:bidi="ar-SA"/>
              </w:rPr>
              <w:t>1</w:t>
            </w:r>
          </w:p>
          <w:p w14:paraId="3795F7AD" w14:textId="77777777" w:rsidR="0097418D" w:rsidRPr="0097418D" w:rsidRDefault="0097418D" w:rsidP="0097418D">
            <w:pPr>
              <w:widowControl w:val="0"/>
              <w:autoSpaceDE w:val="0"/>
              <w:autoSpaceDN w:val="0"/>
              <w:adjustRightInd w:val="0"/>
              <w:rPr>
                <w:rFonts w:ascii="微软雅黑" w:eastAsia="微软雅黑" w:cs="微软雅黑"/>
                <w:color w:val="008000"/>
                <w:highlight w:val="white"/>
                <w:lang w:val="fr-FR" w:bidi="ar-SA"/>
              </w:rPr>
            </w:pPr>
            <w:r w:rsidRPr="0097418D">
              <w:rPr>
                <w:rFonts w:ascii="微软雅黑" w:eastAsia="微软雅黑" w:cs="微软雅黑"/>
                <w:color w:val="008000"/>
                <w:highlight w:val="white"/>
                <w:lang w:val="fr-FR" w:bidi="ar-SA"/>
              </w:rPr>
              <w:t>#ContainerConfig.xml</w:t>
            </w:r>
            <w:r>
              <w:rPr>
                <w:rFonts w:ascii="微软雅黑" w:eastAsia="微软雅黑" w:cs="微软雅黑" w:hint="eastAsia"/>
                <w:color w:val="008000"/>
                <w:highlight w:val="white"/>
                <w:lang w:bidi="ar-SA"/>
              </w:rPr>
              <w:t>文件</w:t>
            </w:r>
            <w:r w:rsidRPr="0097418D">
              <w:rPr>
                <w:rFonts w:ascii="微软雅黑" w:eastAsia="微软雅黑" w:cs="微软雅黑"/>
                <w:color w:val="008000"/>
                <w:highlight w:val="white"/>
                <w:lang w:val="fr-FR" w:bidi="ar-SA"/>
              </w:rPr>
              <w:t>SECURITY_CREDENTIALS</w:t>
            </w:r>
            <w:r>
              <w:rPr>
                <w:rFonts w:ascii="微软雅黑" w:eastAsia="微软雅黑" w:cs="微软雅黑" w:hint="eastAsia"/>
                <w:color w:val="008000"/>
                <w:highlight w:val="white"/>
                <w:lang w:bidi="ar-SA"/>
              </w:rPr>
              <w:t>属性是否加密</w:t>
            </w:r>
            <w:r w:rsidRPr="0097418D">
              <w:rPr>
                <w:rFonts w:ascii="微软雅黑" w:eastAsia="微软雅黑" w:cs="微软雅黑"/>
                <w:color w:val="008000"/>
                <w:highlight w:val="white"/>
                <w:lang w:val="fr-FR" w:bidi="ar-SA"/>
              </w:rPr>
              <w:t>,1-</w:t>
            </w:r>
            <w:r>
              <w:rPr>
                <w:rFonts w:ascii="微软雅黑" w:eastAsia="微软雅黑" w:cs="微软雅黑" w:hint="eastAsia"/>
                <w:color w:val="008000"/>
                <w:highlight w:val="white"/>
                <w:lang w:bidi="ar-SA"/>
              </w:rPr>
              <w:t>是</w:t>
            </w:r>
            <w:r w:rsidRPr="0097418D">
              <w:rPr>
                <w:rFonts w:ascii="微软雅黑" w:eastAsia="微软雅黑" w:cs="微软雅黑"/>
                <w:color w:val="008000"/>
                <w:highlight w:val="white"/>
                <w:lang w:val="fr-FR" w:bidi="ar-SA"/>
              </w:rPr>
              <w:t>;0-</w:t>
            </w:r>
            <w:r>
              <w:rPr>
                <w:rFonts w:ascii="微软雅黑" w:eastAsia="微软雅黑" w:cs="微软雅黑" w:hint="eastAsia"/>
                <w:color w:val="008000"/>
                <w:highlight w:val="white"/>
                <w:lang w:bidi="ar-SA"/>
              </w:rPr>
              <w:t>否</w:t>
            </w:r>
            <w:r w:rsidRPr="0097418D">
              <w:rPr>
                <w:rFonts w:ascii="微软雅黑" w:eastAsia="微软雅黑" w:cs="微软雅黑"/>
                <w:color w:val="008000"/>
                <w:highlight w:val="white"/>
                <w:lang w:val="fr-FR" w:bidi="ar-SA"/>
              </w:rPr>
              <w:t>#</w:t>
            </w:r>
          </w:p>
          <w:p w14:paraId="0F4B8A28" w14:textId="77777777" w:rsidR="0097418D" w:rsidRPr="0097418D" w:rsidRDefault="0097418D" w:rsidP="0097418D">
            <w:pPr>
              <w:widowControl w:val="0"/>
              <w:autoSpaceDE w:val="0"/>
              <w:autoSpaceDN w:val="0"/>
              <w:adjustRightInd w:val="0"/>
              <w:rPr>
                <w:rFonts w:ascii="微软雅黑" w:eastAsia="微软雅黑" w:cs="微软雅黑"/>
                <w:color w:val="000000"/>
                <w:highlight w:val="white"/>
                <w:lang w:val="fr-FR" w:bidi="ar-SA"/>
              </w:rPr>
            </w:pPr>
            <w:r w:rsidRPr="0097418D">
              <w:rPr>
                <w:rFonts w:ascii="微软雅黑" w:eastAsia="微软雅黑" w:cs="微软雅黑"/>
                <w:color w:val="000000"/>
                <w:highlight w:val="white"/>
                <w:lang w:val="fr-FR" w:bidi="ar-SA"/>
              </w:rPr>
              <w:t>resource_CONFIG_MASK</w:t>
            </w:r>
            <w:r w:rsidRPr="0097418D">
              <w:rPr>
                <w:rFonts w:ascii="微软雅黑" w:eastAsia="微软雅黑" w:cs="微软雅黑"/>
                <w:b/>
                <w:bCs/>
                <w:color w:val="FF0000"/>
                <w:highlight w:val="white"/>
                <w:lang w:val="fr-FR" w:bidi="ar-SA"/>
              </w:rPr>
              <w:t>=</w:t>
            </w:r>
            <w:r w:rsidRPr="0097418D">
              <w:rPr>
                <w:rFonts w:ascii="微软雅黑" w:eastAsia="微软雅黑" w:cs="微软雅黑"/>
                <w:color w:val="000000"/>
                <w:highlight w:val="white"/>
                <w:lang w:val="fr-FR" w:bidi="ar-SA"/>
              </w:rPr>
              <w:t>0</w:t>
            </w:r>
          </w:p>
          <w:p w14:paraId="5FFFDFFE"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##log4j</w:t>
            </w:r>
            <w:r>
              <w:rPr>
                <w:rFonts w:ascii="微软雅黑" w:eastAsia="微软雅黑" w:cs="微软雅黑" w:hint="eastAsia"/>
                <w:color w:val="008000"/>
                <w:highlight w:val="white"/>
                <w:lang w:eastAsia="zh-CN" w:bidi="ar-SA"/>
              </w:rPr>
              <w:t>重用开关</w:t>
            </w: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如果容器已经加载了</w:t>
            </w:r>
            <w:r>
              <w:rPr>
                <w:rFonts w:ascii="微软雅黑" w:eastAsia="微软雅黑" w:cs="微软雅黑"/>
                <w:color w:val="008000"/>
                <w:highlight w:val="white"/>
                <w:lang w:eastAsia="zh-CN" w:bidi="ar-SA"/>
              </w:rPr>
              <w:t>log4j</w:t>
            </w:r>
            <w:r>
              <w:rPr>
                <w:rFonts w:ascii="微软雅黑" w:eastAsia="微软雅黑" w:cs="微软雅黑" w:hint="eastAsia"/>
                <w:color w:val="008000"/>
                <w:highlight w:val="white"/>
                <w:lang w:eastAsia="zh-CN" w:bidi="ar-SA"/>
              </w:rPr>
              <w:t>配置是否重用它</w:t>
            </w:r>
            <w:r>
              <w:rPr>
                <w:rFonts w:ascii="微软雅黑" w:eastAsia="微软雅黑" w:cs="微软雅黑"/>
                <w:color w:val="008000"/>
                <w:highlight w:val="white"/>
                <w:lang w:eastAsia="zh-CN" w:bidi="ar-SA"/>
              </w:rPr>
              <w:t>1--</w:t>
            </w:r>
            <w:r>
              <w:rPr>
                <w:rFonts w:ascii="微软雅黑" w:eastAsia="微软雅黑" w:cs="微软雅黑" w:hint="eastAsia"/>
                <w:color w:val="008000"/>
                <w:highlight w:val="white"/>
                <w:lang w:eastAsia="zh-CN" w:bidi="ar-SA"/>
              </w:rPr>
              <w:t>用；</w:t>
            </w:r>
            <w:r>
              <w:rPr>
                <w:rFonts w:ascii="微软雅黑" w:eastAsia="微软雅黑" w:cs="微软雅黑"/>
                <w:color w:val="008000"/>
                <w:highlight w:val="white"/>
                <w:lang w:eastAsia="zh-CN" w:bidi="ar-SA"/>
              </w:rPr>
              <w:t>0--</w:t>
            </w:r>
            <w:r>
              <w:rPr>
                <w:rFonts w:ascii="微软雅黑" w:eastAsia="微软雅黑" w:cs="微软雅黑" w:hint="eastAsia"/>
                <w:color w:val="008000"/>
                <w:highlight w:val="white"/>
                <w:lang w:eastAsia="zh-CN" w:bidi="ar-SA"/>
              </w:rPr>
              <w:t>不用</w:t>
            </w:r>
            <w:r>
              <w:rPr>
                <w:rFonts w:ascii="微软雅黑" w:eastAsia="微软雅黑" w:cs="微软雅黑"/>
                <w:color w:val="008000"/>
                <w:highlight w:val="white"/>
                <w:lang w:eastAsia="zh-CN" w:bidi="ar-SA"/>
              </w:rPr>
              <w:t>)</w:t>
            </w:r>
          </w:p>
          <w:p w14:paraId="76410DB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resource_LOG4J_REUSE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0</w:t>
            </w:r>
          </w:p>
          <w:p w14:paraId="38B7AAF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加入</w:t>
            </w:r>
            <w:r>
              <w:rPr>
                <w:rFonts w:ascii="微软雅黑" w:eastAsia="微软雅黑" w:cs="微软雅黑"/>
                <w:color w:val="008000"/>
                <w:highlight w:val="white"/>
                <w:lang w:bidi="ar-SA"/>
              </w:rPr>
              <w:t>Application Context</w:t>
            </w:r>
            <w:r>
              <w:rPr>
                <w:rFonts w:ascii="微软雅黑" w:eastAsia="微软雅黑" w:cs="微软雅黑" w:hint="eastAsia"/>
                <w:color w:val="008000"/>
                <w:highlight w:val="white"/>
                <w:lang w:bidi="ar-SA"/>
              </w:rPr>
              <w:t>应用上下文配置文件</w:t>
            </w: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统一放在应用的</w:t>
            </w:r>
            <w:r>
              <w:rPr>
                <w:rFonts w:ascii="微软雅黑" w:eastAsia="微软雅黑" w:cs="微软雅黑"/>
                <w:color w:val="008000"/>
                <w:highlight w:val="white"/>
                <w:lang w:bidi="ar-SA"/>
              </w:rPr>
              <w:t>config</w:t>
            </w:r>
            <w:r>
              <w:rPr>
                <w:rFonts w:ascii="微软雅黑" w:eastAsia="微软雅黑" w:cs="微软雅黑" w:hint="eastAsia"/>
                <w:color w:val="008000"/>
                <w:highlight w:val="white"/>
                <w:lang w:bidi="ar-SA"/>
              </w:rPr>
              <w:t>目标下</w:t>
            </w:r>
            <w:r>
              <w:rPr>
                <w:rFonts w:ascii="微软雅黑" w:eastAsia="微软雅黑" w:cs="微软雅黑"/>
                <w:color w:val="008000"/>
                <w:highlight w:val="white"/>
                <w:lang w:bidi="ar-SA"/>
              </w:rPr>
              <w:t>)</w:t>
            </w:r>
          </w:p>
          <w:p w14:paraId="79261027"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resource_DI_CONTAINER_FILES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DAOConfig.xml;ServiceConfig.xml;AOPConfig.xml</w:t>
            </w:r>
          </w:p>
          <w:p w14:paraId="4446AD3E"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框架内置线程池属性配置</w:t>
            </w:r>
            <w:r>
              <w:rPr>
                <w:rFonts w:ascii="微软雅黑" w:eastAsia="微软雅黑" w:cs="微软雅黑"/>
                <w:color w:val="008000"/>
                <w:highlight w:val="white"/>
                <w:lang w:bidi="ar-SA"/>
              </w:rPr>
              <w:t>##</w:t>
            </w:r>
          </w:p>
          <w:p w14:paraId="6670EDC6"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公共线程池大小最大值</w:t>
            </w:r>
          </w:p>
          <w:p w14:paraId="155EC55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routinespool_POOL_MAX_SIZE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200</w:t>
            </w:r>
          </w:p>
          <w:p w14:paraId="6FC61AA2"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公共线程池大小最小值</w:t>
            </w:r>
          </w:p>
          <w:p w14:paraId="1DF8AC3E"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routinespool_POOL_MIN_SIZE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20</w:t>
            </w:r>
          </w:p>
          <w:p w14:paraId="67F495DF"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线程池空闲回收时间，单位分钟</w:t>
            </w:r>
            <w:r>
              <w:rPr>
                <w:rFonts w:ascii="微软雅黑" w:eastAsia="微软雅黑" w:cs="微软雅黑"/>
                <w:color w:val="008000"/>
                <w:highlight w:val="white"/>
                <w:lang w:bidi="ar-SA"/>
              </w:rPr>
              <w:t>min</w:t>
            </w:r>
          </w:p>
          <w:p w14:paraId="2D267390"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routinespool_IDLESSE_MINUTE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w:t>
            </w:r>
          </w:p>
          <w:p w14:paraId="372C3634"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线程后台健康线程监控时间间隔，单位毫秒</w:t>
            </w:r>
            <w:r>
              <w:rPr>
                <w:rFonts w:ascii="微软雅黑" w:eastAsia="微软雅黑" w:cs="微软雅黑"/>
                <w:color w:val="008000"/>
                <w:highlight w:val="white"/>
                <w:lang w:bidi="ar-SA"/>
              </w:rPr>
              <w:t>ms</w:t>
            </w:r>
          </w:p>
          <w:p w14:paraId="36282908"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routinespool_MONITOR_INTERVAL</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250</w:t>
            </w:r>
          </w:p>
          <w:p w14:paraId="3DBADDF7"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[command]</w:t>
            </w:r>
          </w:p>
          <w:p w14:paraId="44E2203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#command</w:t>
            </w:r>
            <w:r>
              <w:rPr>
                <w:rFonts w:ascii="微软雅黑" w:eastAsia="微软雅黑" w:cs="微软雅黑" w:hint="eastAsia"/>
                <w:color w:val="008000"/>
                <w:highlight w:val="white"/>
                <w:lang w:bidi="ar-SA"/>
              </w:rPr>
              <w:t>设置</w:t>
            </w:r>
          </w:p>
          <w:p w14:paraId="31FA2BB4"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执行方式标记</w:t>
            </w:r>
          </w:p>
          <w:p w14:paraId="656B76CC"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##{1-EJB</w:t>
            </w:r>
            <w:r>
              <w:rPr>
                <w:rFonts w:ascii="微软雅黑" w:eastAsia="微软雅黑" w:cs="微软雅黑" w:hint="eastAsia"/>
                <w:color w:val="008000"/>
                <w:highlight w:val="white"/>
                <w:lang w:bidi="ar-SA"/>
              </w:rPr>
              <w:t>容器本地执行</w:t>
            </w:r>
            <w:r>
              <w:rPr>
                <w:rFonts w:ascii="微软雅黑" w:eastAsia="微软雅黑" w:cs="微软雅黑"/>
                <w:color w:val="008000"/>
                <w:highlight w:val="white"/>
                <w:lang w:bidi="ar-SA"/>
              </w:rPr>
              <w:t>[Local</w:t>
            </w:r>
            <w:r>
              <w:rPr>
                <w:rFonts w:ascii="微软雅黑" w:eastAsia="微软雅黑" w:cs="微软雅黑" w:hint="eastAsia"/>
                <w:color w:val="008000"/>
                <w:highlight w:val="white"/>
                <w:lang w:bidi="ar-SA"/>
              </w:rPr>
              <w:t>接口</w:t>
            </w:r>
            <w:r>
              <w:rPr>
                <w:rFonts w:ascii="微软雅黑" w:eastAsia="微软雅黑" w:cs="微软雅黑"/>
                <w:color w:val="008000"/>
                <w:highlight w:val="white"/>
                <w:lang w:bidi="ar-SA"/>
              </w:rPr>
              <w:t>],2-EJB</w:t>
            </w:r>
            <w:r>
              <w:rPr>
                <w:rFonts w:ascii="微软雅黑" w:eastAsia="微软雅黑" w:cs="微软雅黑" w:hint="eastAsia"/>
                <w:color w:val="008000"/>
                <w:highlight w:val="white"/>
                <w:lang w:bidi="ar-SA"/>
              </w:rPr>
              <w:t>容器远程执行</w:t>
            </w:r>
            <w:r>
              <w:rPr>
                <w:rFonts w:ascii="微软雅黑" w:eastAsia="微软雅黑" w:cs="微软雅黑"/>
                <w:color w:val="008000"/>
                <w:highlight w:val="white"/>
                <w:lang w:bidi="ar-SA"/>
              </w:rPr>
              <w:t>[Remote</w:t>
            </w:r>
            <w:r>
              <w:rPr>
                <w:rFonts w:ascii="微软雅黑" w:eastAsia="微软雅黑" w:cs="微软雅黑" w:hint="eastAsia"/>
                <w:color w:val="008000"/>
                <w:highlight w:val="white"/>
                <w:lang w:bidi="ar-SA"/>
              </w:rPr>
              <w:t>接口</w:t>
            </w:r>
            <w:r>
              <w:rPr>
                <w:rFonts w:ascii="微软雅黑" w:eastAsia="微软雅黑" w:cs="微软雅黑"/>
                <w:color w:val="008000"/>
                <w:highlight w:val="white"/>
                <w:lang w:bidi="ar-SA"/>
              </w:rPr>
              <w:t>],3-</w:t>
            </w:r>
            <w:r>
              <w:rPr>
                <w:rFonts w:ascii="微软雅黑" w:eastAsia="微软雅黑" w:cs="微软雅黑" w:hint="eastAsia"/>
                <w:color w:val="008000"/>
                <w:highlight w:val="white"/>
                <w:lang w:bidi="ar-SA"/>
              </w:rPr>
              <w:t>本地微容器</w:t>
            </w:r>
            <w:r>
              <w:rPr>
                <w:rFonts w:ascii="微软雅黑" w:eastAsia="微软雅黑" w:cs="微软雅黑"/>
                <w:color w:val="008000"/>
                <w:highlight w:val="white"/>
                <w:lang w:bidi="ar-SA"/>
              </w:rPr>
              <w:t>POJO</w:t>
            </w:r>
            <w:r>
              <w:rPr>
                <w:rFonts w:ascii="微软雅黑" w:eastAsia="微软雅黑" w:cs="微软雅黑" w:hint="eastAsia"/>
                <w:color w:val="008000"/>
                <w:highlight w:val="white"/>
                <w:lang w:bidi="ar-SA"/>
              </w:rPr>
              <w:t>方式执行</w:t>
            </w:r>
            <w:r>
              <w:rPr>
                <w:rFonts w:ascii="微软雅黑" w:eastAsia="微软雅黑" w:cs="微软雅黑"/>
                <w:color w:val="008000"/>
                <w:highlight w:val="white"/>
                <w:lang w:bidi="ar-SA"/>
              </w:rPr>
              <w:t>,4-RPC</w:t>
            </w:r>
            <w:r>
              <w:rPr>
                <w:rFonts w:ascii="微软雅黑" w:eastAsia="微软雅黑" w:cs="微软雅黑" w:hint="eastAsia"/>
                <w:color w:val="008000"/>
                <w:highlight w:val="white"/>
                <w:lang w:bidi="ar-SA"/>
              </w:rPr>
              <w:t>远程调用执行</w:t>
            </w:r>
            <w:r>
              <w:rPr>
                <w:rFonts w:ascii="微软雅黑" w:eastAsia="微软雅黑" w:cs="微软雅黑"/>
                <w:color w:val="008000"/>
                <w:highlight w:val="white"/>
                <w:lang w:bidi="ar-SA"/>
              </w:rPr>
              <w:t>.</w:t>
            </w:r>
          </w:p>
          <w:p w14:paraId="66B96B37"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方式</w:t>
            </w:r>
            <w:r>
              <w:rPr>
                <w:rFonts w:ascii="微软雅黑" w:eastAsia="微软雅黑" w:cs="微软雅黑"/>
                <w:color w:val="008000"/>
                <w:highlight w:val="white"/>
                <w:lang w:eastAsia="zh-CN" w:bidi="ar-SA"/>
              </w:rPr>
              <w:t>1</w:t>
            </w:r>
            <w:r>
              <w:rPr>
                <w:rFonts w:ascii="微软雅黑" w:eastAsia="微软雅黑" w:cs="微软雅黑" w:hint="eastAsia"/>
                <w:color w:val="008000"/>
                <w:highlight w:val="white"/>
                <w:lang w:eastAsia="zh-CN" w:bidi="ar-SA"/>
              </w:rPr>
              <w:t>和</w:t>
            </w:r>
            <w:r>
              <w:rPr>
                <w:rFonts w:ascii="微软雅黑" w:eastAsia="微软雅黑" w:cs="微软雅黑"/>
                <w:color w:val="008000"/>
                <w:highlight w:val="white"/>
                <w:lang w:eastAsia="zh-CN" w:bidi="ar-SA"/>
              </w:rPr>
              <w:t>2</w:t>
            </w:r>
            <w:r>
              <w:rPr>
                <w:rFonts w:ascii="微软雅黑" w:eastAsia="微软雅黑" w:cs="微软雅黑" w:hint="eastAsia"/>
                <w:color w:val="008000"/>
                <w:highlight w:val="white"/>
                <w:lang w:eastAsia="zh-CN" w:bidi="ar-SA"/>
              </w:rPr>
              <w:t>设置拥有</w:t>
            </w:r>
            <w:r>
              <w:rPr>
                <w:rFonts w:ascii="微软雅黑" w:eastAsia="微软雅黑" w:cs="微软雅黑"/>
                <w:color w:val="008000"/>
                <w:highlight w:val="white"/>
                <w:lang w:eastAsia="zh-CN" w:bidi="ar-SA"/>
              </w:rPr>
              <w:t>EJB</w:t>
            </w:r>
            <w:r>
              <w:rPr>
                <w:rFonts w:ascii="微软雅黑" w:eastAsia="微软雅黑" w:cs="微软雅黑" w:hint="eastAsia"/>
                <w:color w:val="008000"/>
                <w:highlight w:val="white"/>
                <w:lang w:eastAsia="zh-CN" w:bidi="ar-SA"/>
              </w:rPr>
              <w:t>容器的应用服务器，方式</w:t>
            </w:r>
            <w:r>
              <w:rPr>
                <w:rFonts w:ascii="微软雅黑" w:eastAsia="微软雅黑" w:cs="微软雅黑"/>
                <w:color w:val="008000"/>
                <w:highlight w:val="white"/>
                <w:lang w:eastAsia="zh-CN" w:bidi="ar-SA"/>
              </w:rPr>
              <w:t>1</w:t>
            </w:r>
            <w:r>
              <w:rPr>
                <w:rFonts w:ascii="微软雅黑" w:eastAsia="微软雅黑" w:cs="微软雅黑" w:hint="eastAsia"/>
                <w:color w:val="008000"/>
                <w:highlight w:val="white"/>
                <w:lang w:eastAsia="zh-CN" w:bidi="ar-SA"/>
              </w:rPr>
              <w:t>适合集中式应用，方式</w:t>
            </w:r>
            <w:r>
              <w:rPr>
                <w:rFonts w:ascii="微软雅黑" w:eastAsia="微软雅黑" w:cs="微软雅黑"/>
                <w:color w:val="008000"/>
                <w:highlight w:val="white"/>
                <w:lang w:eastAsia="zh-CN" w:bidi="ar-SA"/>
              </w:rPr>
              <w:t>2</w:t>
            </w:r>
            <w:r>
              <w:rPr>
                <w:rFonts w:ascii="微软雅黑" w:eastAsia="微软雅黑" w:cs="微软雅黑" w:hint="eastAsia"/>
                <w:color w:val="008000"/>
                <w:highlight w:val="white"/>
                <w:lang w:eastAsia="zh-CN" w:bidi="ar-SA"/>
              </w:rPr>
              <w:t>适合分布式应用；</w:t>
            </w:r>
          </w:p>
          <w:p w14:paraId="72530787"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方式</w:t>
            </w:r>
            <w:r>
              <w:rPr>
                <w:rFonts w:ascii="微软雅黑" w:eastAsia="微软雅黑" w:cs="微软雅黑"/>
                <w:color w:val="008000"/>
                <w:highlight w:val="white"/>
                <w:lang w:eastAsia="zh-CN" w:bidi="ar-SA"/>
              </w:rPr>
              <w:t>3</w:t>
            </w:r>
            <w:r>
              <w:rPr>
                <w:rFonts w:ascii="微软雅黑" w:eastAsia="微软雅黑" w:cs="微软雅黑" w:hint="eastAsia"/>
                <w:color w:val="008000"/>
                <w:highlight w:val="white"/>
                <w:lang w:eastAsia="zh-CN" w:bidi="ar-SA"/>
              </w:rPr>
              <w:t>和</w:t>
            </w:r>
            <w:r>
              <w:rPr>
                <w:rFonts w:ascii="微软雅黑" w:eastAsia="微软雅黑" w:cs="微软雅黑"/>
                <w:color w:val="008000"/>
                <w:highlight w:val="white"/>
                <w:lang w:eastAsia="zh-CN" w:bidi="ar-SA"/>
              </w:rPr>
              <w:t>4</w:t>
            </w:r>
            <w:r>
              <w:rPr>
                <w:rFonts w:ascii="微软雅黑" w:eastAsia="微软雅黑" w:cs="微软雅黑" w:hint="eastAsia"/>
                <w:color w:val="008000"/>
                <w:highlight w:val="white"/>
                <w:lang w:eastAsia="zh-CN" w:bidi="ar-SA"/>
              </w:rPr>
              <w:t>设置适合没有</w:t>
            </w:r>
            <w:r>
              <w:rPr>
                <w:rFonts w:ascii="微软雅黑" w:eastAsia="微软雅黑" w:cs="微软雅黑"/>
                <w:color w:val="008000"/>
                <w:highlight w:val="white"/>
                <w:lang w:eastAsia="zh-CN" w:bidi="ar-SA"/>
              </w:rPr>
              <w:t>EJB</w:t>
            </w:r>
            <w:r>
              <w:rPr>
                <w:rFonts w:ascii="微软雅黑" w:eastAsia="微软雅黑" w:cs="微软雅黑" w:hint="eastAsia"/>
                <w:color w:val="008000"/>
                <w:highlight w:val="white"/>
                <w:lang w:eastAsia="zh-CN" w:bidi="ar-SA"/>
              </w:rPr>
              <w:t>容器的应用服务器。</w:t>
            </w:r>
            <w:r>
              <w:rPr>
                <w:rFonts w:ascii="微软雅黑" w:eastAsia="微软雅黑" w:cs="微软雅黑"/>
                <w:color w:val="008000"/>
                <w:highlight w:val="white"/>
                <w:lang w:eastAsia="zh-CN" w:bidi="ar-SA"/>
              </w:rPr>
              <w:t>}</w:t>
            </w:r>
          </w:p>
          <w:p w14:paraId="7654AB1E"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command_execute_flag</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3</w:t>
            </w:r>
          </w:p>
          <w:p w14:paraId="29359F74"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异步调用线程池队列大小，值越大并发处理能力越强</w:t>
            </w:r>
          </w:p>
          <w:p w14:paraId="0932DADE"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command_asynchro_call_queue_size</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10</w:t>
            </w:r>
          </w:p>
          <w:p w14:paraId="7F033330"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command_ejb_jndi_name</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CommandServerBean</w:t>
            </w:r>
          </w:p>
          <w:p w14:paraId="38CFAFA6" w14:textId="77777777" w:rsid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eastAsia="zh-CN" w:bidi="ar-SA"/>
              </w:rPr>
              <w:t>command_ejb_local_jndi_name</w:t>
            </w:r>
            <w:r>
              <w:rPr>
                <w:rFonts w:ascii="微软雅黑" w:eastAsia="微软雅黑" w:cs="微软雅黑"/>
                <w:b/>
                <w:bCs/>
                <w:color w:val="FF0000"/>
                <w:highlight w:val="white"/>
                <w:lang w:eastAsia="zh-CN" w:bidi="ar-SA"/>
              </w:rPr>
              <w:t>=</w:t>
            </w:r>
            <w:r>
              <w:rPr>
                <w:rFonts w:ascii="微软雅黑" w:eastAsia="微软雅黑" w:cs="微软雅黑"/>
                <w:color w:val="000000"/>
                <w:highlight w:val="white"/>
                <w:lang w:eastAsia="zh-CN" w:bidi="ar-SA"/>
              </w:rPr>
              <w:t>CommandServerBeanLocal</w:t>
            </w:r>
          </w:p>
          <w:p w14:paraId="12924CD9"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是否缓存远程接口商业对象，默认为</w:t>
            </w:r>
            <w:r>
              <w:rPr>
                <w:rFonts w:ascii="微软雅黑" w:eastAsia="微软雅黑" w:cs="微软雅黑"/>
                <w:color w:val="008000"/>
                <w:highlight w:val="white"/>
                <w:lang w:eastAsia="zh-CN" w:bidi="ar-SA"/>
              </w:rPr>
              <w:t>false</w:t>
            </w:r>
          </w:p>
          <w:p w14:paraId="119AD6A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command_ejb_remote_object_cache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7C28C85C"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[appsrv]</w:t>
            </w:r>
          </w:p>
          <w:p w14:paraId="439B648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#appsrv</w:t>
            </w:r>
            <w:r>
              <w:rPr>
                <w:rFonts w:ascii="微软雅黑" w:eastAsia="微软雅黑" w:cs="微软雅黑" w:hint="eastAsia"/>
                <w:color w:val="008000"/>
                <w:highlight w:val="white"/>
                <w:lang w:bidi="ar-SA"/>
              </w:rPr>
              <w:t>设置</w:t>
            </w:r>
          </w:p>
          <w:p w14:paraId="3B6BCF6E"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appsrv_memGuard_allocateNum</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524288</w:t>
            </w:r>
          </w:p>
          <w:p w14:paraId="320180A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appsrv_plugin_DirPath</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plugin/</w:t>
            </w:r>
          </w:p>
          <w:p w14:paraId="7EB0A03D"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appsrv_plugin_PropertiesFileName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plugin/plugin.properties</w:t>
            </w:r>
          </w:p>
          <w:p w14:paraId="590038BF"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appsrv_cmd_waitForTime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10000</w:t>
            </w:r>
          </w:p>
          <w:p w14:paraId="788DE980"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[rpc]</w:t>
            </w:r>
          </w:p>
          <w:p w14:paraId="7743C5D6"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w:t>
            </w:r>
            <w:r>
              <w:rPr>
                <w:rFonts w:ascii="微软雅黑" w:eastAsia="微软雅黑" w:cs="微软雅黑" w:hint="eastAsia"/>
                <w:color w:val="008000"/>
                <w:highlight w:val="white"/>
                <w:lang w:bidi="ar-SA"/>
              </w:rPr>
              <w:t>设置</w:t>
            </w:r>
          </w:p>
          <w:p w14:paraId="7E09AA2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rpc_common_maxObjectSize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10485760</w:t>
            </w:r>
          </w:p>
          <w:p w14:paraId="53D0E33F"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#rpc_common_codec=java/jbossSerialization/json/hessian</w:t>
            </w:r>
          </w:p>
          <w:p w14:paraId="0FAABC56"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rpc_common_codec</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jbossSerialization</w:t>
            </w:r>
          </w:p>
          <w:p w14:paraId="2407D78E"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rpc_server_tcpNoDelay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5BE531C9"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rpc_server_reuseAddress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02B3C5A3"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rpc_server_child_tcpNoDelay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45B1BAFB"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rpc_server_child_receiveBufferSize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8192</w:t>
            </w:r>
          </w:p>
          <w:p w14:paraId="4E5F14F0"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rpc_server_workThreadPool_coreSize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100</w:t>
            </w:r>
          </w:p>
          <w:p w14:paraId="30B31F4B"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rpc_server_workThreadPool_MaxSize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500</w:t>
            </w:r>
          </w:p>
          <w:p w14:paraId="62C44D7F"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rpc_server_workThreadPool_keepAliveTime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300000</w:t>
            </w:r>
          </w:p>
          <w:p w14:paraId="1FDDE56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rpc_client_tcpNoDelay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1EB6088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rpc_client_keepAlive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48718BF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#soLinger</w:t>
            </w:r>
            <w:r>
              <w:rPr>
                <w:rFonts w:ascii="微软雅黑" w:eastAsia="微软雅黑" w:cs="微软雅黑" w:hint="eastAsia"/>
                <w:color w:val="008000"/>
                <w:highlight w:val="white"/>
                <w:lang w:bidi="ar-SA"/>
              </w:rPr>
              <w:t>参数</w:t>
            </w:r>
          </w:p>
          <w:p w14:paraId="47135EAB"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##{soLinger&lt;0,socket</w:t>
            </w:r>
            <w:r>
              <w:rPr>
                <w:rFonts w:ascii="微软雅黑" w:eastAsia="微软雅黑" w:cs="微软雅黑" w:hint="eastAsia"/>
                <w:color w:val="008000"/>
                <w:highlight w:val="white"/>
                <w:lang w:bidi="ar-SA"/>
              </w:rPr>
              <w:t>执行</w:t>
            </w:r>
            <w:r>
              <w:rPr>
                <w:rFonts w:ascii="微软雅黑" w:eastAsia="微软雅黑" w:cs="微软雅黑"/>
                <w:color w:val="008000"/>
                <w:highlight w:val="white"/>
                <w:lang w:bidi="ar-SA"/>
              </w:rPr>
              <w:t>close</w:t>
            </w:r>
            <w:r>
              <w:rPr>
                <w:rFonts w:ascii="微软雅黑" w:eastAsia="微软雅黑" w:cs="微软雅黑" w:hint="eastAsia"/>
                <w:color w:val="008000"/>
                <w:highlight w:val="white"/>
                <w:lang w:bidi="ar-SA"/>
              </w:rPr>
              <w:t>方法后不会立即关闭网络连接，它会延迟一段时间，等完剩余的数据发送完毕，才会真正关闭释放资源</w:t>
            </w:r>
            <w:r>
              <w:rPr>
                <w:rFonts w:ascii="微软雅黑" w:eastAsia="微软雅黑" w:cs="微软雅黑"/>
                <w:color w:val="008000"/>
                <w:highlight w:val="white"/>
                <w:lang w:bidi="ar-SA"/>
              </w:rPr>
              <w:t>;</w:t>
            </w:r>
          </w:p>
          <w:p w14:paraId="4D239B1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##soLinger=0,close</w:t>
            </w:r>
            <w:r>
              <w:rPr>
                <w:rFonts w:ascii="微软雅黑" w:eastAsia="微软雅黑" w:cs="微软雅黑" w:hint="eastAsia"/>
                <w:color w:val="008000"/>
                <w:highlight w:val="white"/>
                <w:lang w:bidi="ar-SA"/>
              </w:rPr>
              <w:t>后立即关闭并释放资源</w:t>
            </w:r>
            <w:r>
              <w:rPr>
                <w:rFonts w:ascii="微软雅黑" w:eastAsia="微软雅黑" w:cs="微软雅黑"/>
                <w:color w:val="008000"/>
                <w:highlight w:val="white"/>
                <w:lang w:bidi="ar-SA"/>
              </w:rPr>
              <w:t>;</w:t>
            </w:r>
          </w:p>
          <w:p w14:paraId="6A019A71"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##soLinger=X,X&gt;0,close</w:t>
            </w:r>
            <w:r>
              <w:rPr>
                <w:rFonts w:ascii="微软雅黑" w:eastAsia="微软雅黑" w:cs="微软雅黑" w:hint="eastAsia"/>
                <w:color w:val="008000"/>
                <w:highlight w:val="white"/>
                <w:lang w:eastAsia="zh-CN" w:bidi="ar-SA"/>
              </w:rPr>
              <w:t>方法会最多阻塞</w:t>
            </w:r>
            <w:r>
              <w:rPr>
                <w:rFonts w:ascii="微软雅黑" w:eastAsia="微软雅黑" w:cs="微软雅黑"/>
                <w:color w:val="008000"/>
                <w:highlight w:val="white"/>
                <w:lang w:eastAsia="zh-CN" w:bidi="ar-SA"/>
              </w:rPr>
              <w:t>X</w:t>
            </w:r>
            <w:r>
              <w:rPr>
                <w:rFonts w:ascii="微软雅黑" w:eastAsia="微软雅黑" w:cs="微软雅黑" w:hint="eastAsia"/>
                <w:color w:val="008000"/>
                <w:highlight w:val="white"/>
                <w:lang w:eastAsia="zh-CN" w:bidi="ar-SA"/>
              </w:rPr>
              <w:t>秒，在</w:t>
            </w:r>
            <w:r>
              <w:rPr>
                <w:rFonts w:ascii="微软雅黑" w:eastAsia="微软雅黑" w:cs="微软雅黑"/>
                <w:color w:val="008000"/>
                <w:highlight w:val="white"/>
                <w:lang w:eastAsia="zh-CN" w:bidi="ar-SA"/>
              </w:rPr>
              <w:t>X</w:t>
            </w:r>
            <w:r>
              <w:rPr>
                <w:rFonts w:ascii="微软雅黑" w:eastAsia="微软雅黑" w:cs="微软雅黑" w:hint="eastAsia"/>
                <w:color w:val="008000"/>
                <w:highlight w:val="white"/>
                <w:lang w:eastAsia="zh-CN" w:bidi="ar-SA"/>
              </w:rPr>
              <w:t>秒内如果数据发送完毕，即立即释放资源返回；如果超过</w:t>
            </w:r>
            <w:r>
              <w:rPr>
                <w:rFonts w:ascii="微软雅黑" w:eastAsia="微软雅黑" w:cs="微软雅黑"/>
                <w:color w:val="008000"/>
                <w:highlight w:val="white"/>
                <w:lang w:eastAsia="zh-CN" w:bidi="ar-SA"/>
              </w:rPr>
              <w:t>X</w:t>
            </w:r>
            <w:r>
              <w:rPr>
                <w:rFonts w:ascii="微软雅黑" w:eastAsia="微软雅黑" w:cs="微软雅黑" w:hint="eastAsia"/>
                <w:color w:val="008000"/>
                <w:highlight w:val="white"/>
                <w:lang w:eastAsia="zh-CN" w:bidi="ar-SA"/>
              </w:rPr>
              <w:t>秒数据还没发完，则不再理会，立即关闭资源返回</w:t>
            </w:r>
            <w:r>
              <w:rPr>
                <w:rFonts w:ascii="微软雅黑" w:eastAsia="微软雅黑" w:cs="微软雅黑"/>
                <w:color w:val="008000"/>
                <w:highlight w:val="white"/>
                <w:lang w:eastAsia="zh-CN" w:bidi="ar-SA"/>
              </w:rPr>
              <w:t>}</w:t>
            </w:r>
          </w:p>
          <w:p w14:paraId="5A8EE021"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rpc_client_soLinger</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0</w:t>
            </w:r>
          </w:p>
          <w:p w14:paraId="36392E3A"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rpc_client_connectTimeoutMillis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w:t>
            </w:r>
          </w:p>
          <w:p w14:paraId="4AAF318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rpc_client_receiveBufferSize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8192</w:t>
            </w:r>
          </w:p>
          <w:p w14:paraId="3E0CB6D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rpc_client_connectionAmount</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5</w:t>
            </w:r>
          </w:p>
          <w:p w14:paraId="08CEBD3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rpc_client_invoke_max_waitForTime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600000</w:t>
            </w:r>
          </w:p>
          <w:p w14:paraId="7E3E4E9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rpc_client_retry_waitForTime</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w:t>
            </w:r>
          </w:p>
          <w:p w14:paraId="3759954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#rpc_client_remoteAddress={127.0.0.1:7602;192.168.1.15:8080}</w:t>
            </w:r>
          </w:p>
          <w:p w14:paraId="02C0950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rpc_client_remoteAddress</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{127.0.0.1:7602}</w:t>
            </w:r>
          </w:p>
          <w:p w14:paraId="31228F14"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#rpc_client_proxyInvoke=jvm</w:t>
            </w:r>
          </w:p>
          <w:p w14:paraId="15D7C212"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[job]</w:t>
            </w:r>
          </w:p>
          <w:p w14:paraId="113CE1D1"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#JobConfig.xml</w:t>
            </w:r>
            <w:r>
              <w:rPr>
                <w:rFonts w:ascii="微软雅黑" w:eastAsia="微软雅黑" w:cs="微软雅黑" w:hint="eastAsia"/>
                <w:color w:val="008000"/>
                <w:highlight w:val="white"/>
                <w:lang w:bidi="ar-SA"/>
              </w:rPr>
              <w:t>热部署检查时间间隔</w:t>
            </w:r>
          </w:p>
          <w:p w14:paraId="67AFC805"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job_FileMonitor_interval</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30000</w:t>
            </w:r>
          </w:p>
          <w:p w14:paraId="5D99516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job_Scheduler_interval</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250</w:t>
            </w:r>
          </w:p>
          <w:p w14:paraId="5DD4408B"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[BusinessAppSrv]</w:t>
            </w:r>
          </w:p>
          <w:p w14:paraId="32BCFED2"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框架内置业务层</w:t>
            </w:r>
            <w:r>
              <w:rPr>
                <w:rFonts w:ascii="微软雅黑" w:eastAsia="微软雅黑" w:cs="微软雅黑"/>
                <w:color w:val="008000"/>
                <w:highlight w:val="white"/>
                <w:lang w:bidi="ar-SA"/>
              </w:rPr>
              <w:t>RPC</w:t>
            </w:r>
            <w:r>
              <w:rPr>
                <w:rFonts w:ascii="微软雅黑" w:eastAsia="微软雅黑" w:cs="微软雅黑" w:hint="eastAsia"/>
                <w:color w:val="008000"/>
                <w:highlight w:val="white"/>
                <w:lang w:bidi="ar-SA"/>
              </w:rPr>
              <w:t>服务器，针对没有容器的分布式场景</w:t>
            </w:r>
          </w:p>
          <w:p w14:paraId="17888E77"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businessAppSrv_dbPool_initialized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6CCE2C57"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businessAppSrv_daoObject_initialized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true</w:t>
            </w:r>
          </w:p>
          <w:p w14:paraId="3C87FFE4"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businessAppSrv_jobScheduler_initialized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48709216"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businessAppSrv_rpcServer_port</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7602</w:t>
            </w:r>
          </w:p>
          <w:p w14:paraId="21A1420A"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businessAppSrv_rpcServer_ipBind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0.0.0.0</w:t>
            </w:r>
          </w:p>
          <w:p w14:paraId="426F50A0"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businessAppSrv_localCmdServer_port</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22476</w:t>
            </w:r>
          </w:p>
          <w:p w14:paraId="4374DF8B"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businessAppSrv_eventImp</w:t>
            </w:r>
            <w:r>
              <w:rPr>
                <w:rFonts w:ascii="微软雅黑" w:eastAsia="微软雅黑" w:cs="微软雅黑"/>
                <w:b/>
                <w:bCs/>
                <w:color w:val="FF0000"/>
                <w:highlight w:val="white"/>
                <w:lang w:bidi="ar-SA"/>
              </w:rPr>
              <w:t>=</w:t>
            </w:r>
          </w:p>
          <w:p w14:paraId="75B0B408"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[web]</w:t>
            </w:r>
          </w:p>
          <w:p w14:paraId="16F77D4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#web</w:t>
            </w:r>
            <w:r>
              <w:rPr>
                <w:rFonts w:ascii="微软雅黑" w:eastAsia="微软雅黑" w:cs="微软雅黑" w:hint="eastAsia"/>
                <w:color w:val="008000"/>
                <w:highlight w:val="white"/>
                <w:lang w:bidi="ar-SA"/>
              </w:rPr>
              <w:t>设置</w:t>
            </w:r>
          </w:p>
          <w:p w14:paraId="2F8D2B9D"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#ws</w:t>
            </w:r>
            <w:r>
              <w:rPr>
                <w:rFonts w:ascii="微软雅黑" w:eastAsia="微软雅黑" w:cs="微软雅黑" w:hint="eastAsia"/>
                <w:color w:val="008000"/>
                <w:highlight w:val="white"/>
                <w:lang w:bidi="ar-SA"/>
              </w:rPr>
              <w:t>处理包</w:t>
            </w:r>
            <w:r>
              <w:rPr>
                <w:rFonts w:ascii="微软雅黑" w:eastAsia="微软雅黑" w:cs="微软雅黑"/>
                <w:color w:val="008000"/>
                <w:highlight w:val="white"/>
                <w:lang w:bidi="ar-SA"/>
              </w:rPr>
              <w:t>Jackson/XStream,</w:t>
            </w:r>
            <w:r>
              <w:rPr>
                <w:rFonts w:ascii="微软雅黑" w:eastAsia="微软雅黑" w:cs="微软雅黑" w:hint="eastAsia"/>
                <w:color w:val="008000"/>
                <w:highlight w:val="white"/>
                <w:lang w:bidi="ar-SA"/>
              </w:rPr>
              <w:t>不设置默认</w:t>
            </w:r>
            <w:r>
              <w:rPr>
                <w:rFonts w:ascii="微软雅黑" w:eastAsia="微软雅黑" w:cs="微软雅黑"/>
                <w:color w:val="008000"/>
                <w:highlight w:val="white"/>
                <w:lang w:bidi="ar-SA"/>
              </w:rPr>
              <w:t>Jackson</w:t>
            </w:r>
          </w:p>
          <w:p w14:paraId="55CEE95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web_ws_jsonProcessor</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Jackson</w:t>
            </w:r>
          </w:p>
          <w:p w14:paraId="7DD9CCF8"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针对控制器设置了</w:t>
            </w:r>
            <w:r>
              <w:rPr>
                <w:rFonts w:ascii="微软雅黑" w:eastAsia="微软雅黑" w:cs="微软雅黑"/>
                <w:color w:val="008000"/>
                <w:highlight w:val="white"/>
                <w:lang w:bidi="ar-SA"/>
              </w:rPr>
              <w:t>session</w:t>
            </w:r>
            <w:r>
              <w:rPr>
                <w:rFonts w:ascii="微软雅黑" w:eastAsia="微软雅黑" w:cs="微软雅黑" w:hint="eastAsia"/>
                <w:color w:val="008000"/>
                <w:highlight w:val="white"/>
                <w:lang w:bidi="ar-SA"/>
              </w:rPr>
              <w:t>检查功能，若</w:t>
            </w:r>
            <w:r>
              <w:rPr>
                <w:rFonts w:ascii="微软雅黑" w:eastAsia="微软雅黑" w:cs="微软雅黑"/>
                <w:color w:val="008000"/>
                <w:highlight w:val="white"/>
                <w:lang w:bidi="ar-SA"/>
              </w:rPr>
              <w:t>session</w:t>
            </w:r>
            <w:r>
              <w:rPr>
                <w:rFonts w:ascii="微软雅黑" w:eastAsia="微软雅黑" w:cs="微软雅黑" w:hint="eastAsia"/>
                <w:color w:val="008000"/>
                <w:highlight w:val="white"/>
                <w:lang w:bidi="ar-SA"/>
              </w:rPr>
              <w:t>不存在或失效，</w:t>
            </w:r>
          </w:p>
          <w:p w14:paraId="279952A9"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则会跳转到此视图（与</w:t>
            </w:r>
            <w:r>
              <w:rPr>
                <w:rFonts w:ascii="微软雅黑" w:eastAsia="微软雅黑" w:cs="微软雅黑"/>
                <w:color w:val="008000"/>
                <w:highlight w:val="white"/>
                <w:lang w:bidi="ar-SA"/>
              </w:rPr>
              <w:t>WebView.xml</w:t>
            </w:r>
            <w:r>
              <w:rPr>
                <w:rFonts w:ascii="微软雅黑" w:eastAsia="微软雅黑" w:cs="微软雅黑" w:hint="eastAsia"/>
                <w:color w:val="008000"/>
                <w:highlight w:val="white"/>
                <w:lang w:bidi="ar-SA"/>
              </w:rPr>
              <w:t>的</w:t>
            </w:r>
            <w:r>
              <w:rPr>
                <w:rFonts w:ascii="微软雅黑" w:eastAsia="微软雅黑" w:cs="微软雅黑"/>
                <w:color w:val="008000"/>
                <w:highlight w:val="white"/>
                <w:lang w:bidi="ar-SA"/>
              </w:rPr>
              <w:t>&lt;DisabledSessionView&gt;</w:t>
            </w:r>
            <w:r>
              <w:rPr>
                <w:rFonts w:ascii="微软雅黑" w:eastAsia="微软雅黑" w:cs="微软雅黑" w:hint="eastAsia"/>
                <w:color w:val="008000"/>
                <w:highlight w:val="white"/>
                <w:lang w:bidi="ar-SA"/>
              </w:rPr>
              <w:t>一样，</w:t>
            </w:r>
          </w:p>
          <w:p w14:paraId="4004EDF1"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只是为了统一配置而已，此配置比</w:t>
            </w:r>
            <w:r>
              <w:rPr>
                <w:rFonts w:ascii="微软雅黑" w:eastAsia="微软雅黑" w:cs="微软雅黑"/>
                <w:color w:val="008000"/>
                <w:highlight w:val="white"/>
                <w:lang w:bidi="ar-SA"/>
              </w:rPr>
              <w:t>WebView.xml</w:t>
            </w:r>
            <w:r>
              <w:rPr>
                <w:rFonts w:ascii="微软雅黑" w:eastAsia="微软雅黑" w:cs="微软雅黑" w:hint="eastAsia"/>
                <w:color w:val="008000"/>
                <w:highlight w:val="white"/>
                <w:lang w:bidi="ar-SA"/>
              </w:rPr>
              <w:t>优先）</w:t>
            </w:r>
          </w:p>
          <w:p w14:paraId="18291A82"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web_view_DisabledSessionView</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/common/loseSession.jsp</w:t>
            </w:r>
          </w:p>
          <w:p w14:paraId="7BEAAC8A"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web_view_ErrorView</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/common/err.jsp</w:t>
            </w:r>
          </w:p>
          <w:p w14:paraId="74EA16A0" w14:textId="77777777" w:rsidR="0097418D" w:rsidRDefault="0097418D" w:rsidP="0097418D">
            <w:pPr>
              <w:widowControl w:val="0"/>
              <w:autoSpaceDE w:val="0"/>
              <w:autoSpaceDN w:val="0"/>
              <w:adjustRightInd w:val="0"/>
              <w:rPr>
                <w:rFonts w:ascii="微软雅黑" w:eastAsia="微软雅黑" w:cs="微软雅黑"/>
                <w:color w:val="008000"/>
                <w:highlight w:val="white"/>
                <w:lang w:eastAsia="zh-CN" w:bidi="ar-SA"/>
              </w:rPr>
            </w:pPr>
            <w:r>
              <w:rPr>
                <w:rFonts w:ascii="微软雅黑" w:eastAsia="微软雅黑" w:cs="微软雅黑"/>
                <w:color w:val="008000"/>
                <w:highlight w:val="white"/>
                <w:lang w:eastAsia="zh-CN" w:bidi="ar-SA"/>
              </w:rPr>
              <w:t>#</w:t>
            </w:r>
            <w:r>
              <w:rPr>
                <w:rFonts w:ascii="微软雅黑" w:eastAsia="微软雅黑" w:cs="微软雅黑" w:hint="eastAsia"/>
                <w:color w:val="008000"/>
                <w:highlight w:val="white"/>
                <w:lang w:eastAsia="zh-CN" w:bidi="ar-SA"/>
              </w:rPr>
              <w:t>是否在</w:t>
            </w:r>
            <w:r>
              <w:rPr>
                <w:rFonts w:ascii="微软雅黑" w:eastAsia="微软雅黑" w:cs="微软雅黑"/>
                <w:color w:val="008000"/>
                <w:highlight w:val="white"/>
                <w:lang w:eastAsia="zh-CN" w:bidi="ar-SA"/>
              </w:rPr>
              <w:t>web</w:t>
            </w:r>
            <w:r>
              <w:rPr>
                <w:rFonts w:ascii="微软雅黑" w:eastAsia="微软雅黑" w:cs="微软雅黑" w:hint="eastAsia"/>
                <w:color w:val="008000"/>
                <w:highlight w:val="white"/>
                <w:lang w:eastAsia="zh-CN" w:bidi="ar-SA"/>
              </w:rPr>
              <w:t>启动的时候同时启动</w:t>
            </w:r>
            <w:r>
              <w:rPr>
                <w:rFonts w:ascii="微软雅黑" w:eastAsia="微软雅黑" w:cs="微软雅黑"/>
                <w:color w:val="008000"/>
                <w:highlight w:val="white"/>
                <w:lang w:eastAsia="zh-CN" w:bidi="ar-SA"/>
              </w:rPr>
              <w:t>BusinessAppSrv</w:t>
            </w:r>
            <w:r>
              <w:rPr>
                <w:rFonts w:ascii="微软雅黑" w:eastAsia="微软雅黑" w:cs="微软雅黑" w:hint="eastAsia"/>
                <w:color w:val="008000"/>
                <w:highlight w:val="white"/>
                <w:lang w:eastAsia="zh-CN" w:bidi="ar-SA"/>
              </w:rPr>
              <w:t>业务层的</w:t>
            </w:r>
            <w:r>
              <w:rPr>
                <w:rFonts w:ascii="微软雅黑" w:eastAsia="微软雅黑" w:cs="微软雅黑"/>
                <w:color w:val="008000"/>
                <w:highlight w:val="white"/>
                <w:lang w:eastAsia="zh-CN" w:bidi="ar-SA"/>
              </w:rPr>
              <w:t>RPC</w:t>
            </w:r>
            <w:r>
              <w:rPr>
                <w:rFonts w:ascii="微软雅黑" w:eastAsia="微软雅黑" w:cs="微软雅黑" w:hint="eastAsia"/>
                <w:color w:val="008000"/>
                <w:highlight w:val="white"/>
                <w:lang w:eastAsia="zh-CN" w:bidi="ar-SA"/>
              </w:rPr>
              <w:t>服务，默认不启动</w:t>
            </w:r>
          </w:p>
          <w:p w14:paraId="5372F8ED"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t>web_businessAppSrv_enabled</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false</w:t>
            </w:r>
          </w:p>
          <w:p w14:paraId="7CC47F39" w14:textId="77777777" w:rsidR="0097418D" w:rsidRDefault="0097418D" w:rsidP="0097418D">
            <w:pPr>
              <w:widowControl w:val="0"/>
              <w:autoSpaceDE w:val="0"/>
              <w:autoSpaceDN w:val="0"/>
              <w:adjustRightInd w:val="0"/>
              <w:rPr>
                <w:rFonts w:ascii="微软雅黑" w:eastAsia="微软雅黑" w:cs="微软雅黑"/>
                <w:b/>
                <w:bCs/>
                <w:color w:val="8000FF"/>
                <w:highlight w:val="blue"/>
                <w:lang w:bidi="ar-SA"/>
              </w:rPr>
            </w:pPr>
            <w:r>
              <w:rPr>
                <w:rFonts w:ascii="微软雅黑" w:eastAsia="微软雅黑" w:cs="微软雅黑"/>
                <w:b/>
                <w:bCs/>
                <w:color w:val="8000FF"/>
                <w:highlight w:val="blue"/>
                <w:lang w:bidi="ar-SA"/>
              </w:rPr>
              <w:t>[extend]</w:t>
            </w:r>
          </w:p>
          <w:p w14:paraId="1951B9D3"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r>
              <w:rPr>
                <w:rFonts w:ascii="微软雅黑" w:eastAsia="微软雅黑" w:cs="微软雅黑" w:hint="eastAsia"/>
                <w:color w:val="008000"/>
                <w:highlight w:val="white"/>
                <w:lang w:bidi="ar-SA"/>
              </w:rPr>
              <w:t>自定义扩展配置</w:t>
            </w:r>
          </w:p>
          <w:p w14:paraId="6F52A0E7" w14:textId="77777777" w:rsidR="0097418D" w:rsidRDefault="0097418D" w:rsidP="0097418D">
            <w:pPr>
              <w:widowControl w:val="0"/>
              <w:autoSpaceDE w:val="0"/>
              <w:autoSpaceDN w:val="0"/>
              <w:adjustRightInd w:val="0"/>
              <w:rPr>
                <w:rFonts w:ascii="微软雅黑" w:eastAsia="微软雅黑" w:cs="微软雅黑"/>
                <w:color w:val="008000"/>
                <w:highlight w:val="white"/>
                <w:lang w:bidi="ar-SA"/>
              </w:rPr>
            </w:pPr>
            <w:r>
              <w:rPr>
                <w:rFonts w:ascii="微软雅黑" w:eastAsia="微软雅黑" w:cs="微软雅黑"/>
                <w:color w:val="008000"/>
                <w:highlight w:val="white"/>
                <w:lang w:bidi="ar-SA"/>
              </w:rPr>
              <w:t>#---------------------------------------------------------------------------------------------------------------</w:t>
            </w:r>
          </w:p>
          <w:p w14:paraId="4FF3A22C" w14:textId="77777777" w:rsidR="0097418D" w:rsidRDefault="0097418D" w:rsidP="0097418D">
            <w:pPr>
              <w:widowControl w:val="0"/>
              <w:autoSpaceDE w:val="0"/>
              <w:autoSpaceDN w:val="0"/>
              <w:adjustRightInd w:val="0"/>
              <w:rPr>
                <w:rFonts w:ascii="微软雅黑" w:eastAsia="微软雅黑" w:cs="微软雅黑"/>
                <w:color w:val="000000"/>
                <w:highlight w:val="white"/>
                <w:lang w:bidi="ar-SA"/>
              </w:rPr>
            </w:pPr>
            <w:r>
              <w:rPr>
                <w:rFonts w:ascii="微软雅黑" w:eastAsia="微软雅黑" w:cs="微软雅黑"/>
                <w:color w:val="000000"/>
                <w:highlight w:val="white"/>
                <w:lang w:bidi="ar-SA"/>
              </w:rPr>
              <w:lastRenderedPageBreak/>
              <w:t>author</w:t>
            </w:r>
            <w:r>
              <w:rPr>
                <w:rFonts w:ascii="微软雅黑" w:eastAsia="微软雅黑" w:cs="微软雅黑"/>
                <w:b/>
                <w:bCs/>
                <w:color w:val="FF0000"/>
                <w:highlight w:val="white"/>
                <w:lang w:bidi="ar-SA"/>
              </w:rPr>
              <w:t>=</w:t>
            </w:r>
            <w:r>
              <w:rPr>
                <w:rFonts w:ascii="微软雅黑" w:eastAsia="微软雅黑" w:cs="微软雅黑" w:hint="eastAsia"/>
                <w:color w:val="000000"/>
                <w:highlight w:val="white"/>
                <w:lang w:bidi="ar-SA"/>
              </w:rPr>
              <w:t>余浩东</w:t>
            </w:r>
          </w:p>
          <w:p w14:paraId="50A14D52" w14:textId="77777777" w:rsidR="0097418D" w:rsidRPr="0097418D" w:rsidRDefault="0097418D" w:rsidP="0097418D">
            <w:pPr>
              <w:widowControl w:val="0"/>
              <w:autoSpaceDE w:val="0"/>
              <w:autoSpaceDN w:val="0"/>
              <w:adjustRightInd w:val="0"/>
              <w:rPr>
                <w:rFonts w:ascii="微软雅黑" w:eastAsia="微软雅黑" w:cs="微软雅黑"/>
                <w:color w:val="000000"/>
                <w:highlight w:val="white"/>
                <w:lang w:eastAsia="zh-CN" w:bidi="ar-SA"/>
              </w:rPr>
            </w:pPr>
            <w:r>
              <w:rPr>
                <w:rFonts w:ascii="微软雅黑" w:eastAsia="微软雅黑" w:cs="微软雅黑"/>
                <w:color w:val="000000"/>
                <w:highlight w:val="white"/>
                <w:lang w:bidi="ar-SA"/>
              </w:rPr>
              <w:t>xxxKey</w:t>
            </w:r>
            <w:r>
              <w:rPr>
                <w:rFonts w:ascii="微软雅黑" w:eastAsia="微软雅黑" w:cs="微软雅黑"/>
                <w:b/>
                <w:bCs/>
                <w:color w:val="FF0000"/>
                <w:highlight w:val="white"/>
                <w:lang w:bidi="ar-SA"/>
              </w:rPr>
              <w:t>=</w:t>
            </w:r>
            <w:r>
              <w:rPr>
                <w:rFonts w:ascii="微软雅黑" w:eastAsia="微软雅黑" w:cs="微软雅黑"/>
                <w:color w:val="000000"/>
                <w:highlight w:val="white"/>
                <w:lang w:bidi="ar-SA"/>
              </w:rPr>
              <w:t>xxxValue</w:t>
            </w:r>
          </w:p>
        </w:tc>
      </w:tr>
    </w:tbl>
    <w:p w14:paraId="0861225C" w14:textId="77777777" w:rsidR="00F87240" w:rsidRDefault="00F87240">
      <w:pPr>
        <w:ind w:left="420"/>
        <w:rPr>
          <w:lang w:val="fr-FR" w:eastAsia="fr-FR"/>
        </w:rPr>
      </w:pPr>
      <w:r>
        <w:rPr>
          <w:rFonts w:hint="eastAsia"/>
          <w:lang w:val="fr-FR" w:eastAsia="fr-FR"/>
        </w:rPr>
        <w:lastRenderedPageBreak/>
        <w:t>使用</w:t>
      </w:r>
      <w:r>
        <w:rPr>
          <w:rFonts w:hint="eastAsia"/>
          <w:b/>
          <w:lang w:val="fr-FR" w:eastAsia="fr-FR"/>
        </w:rPr>
        <w:t>AppProperties</w:t>
      </w:r>
      <w:r>
        <w:rPr>
          <w:rFonts w:hint="eastAsia"/>
          <w:lang w:val="fr-FR" w:eastAsia="fr-FR"/>
        </w:rPr>
        <w:t>类读取此属性文件示例如下：</w:t>
      </w:r>
    </w:p>
    <w:p w14:paraId="116FD2C8" w14:textId="77777777" w:rsidR="00F87240" w:rsidRDefault="00F87240">
      <w:pPr>
        <w:pStyle w:val="code-section"/>
      </w:pPr>
      <w:r>
        <w:rPr>
          <w:b/>
          <w:bCs/>
          <w:color w:val="7F0055"/>
        </w:rPr>
        <w:t>public</w:t>
      </w:r>
      <w:r>
        <w:t xml:space="preserve"> </w:t>
      </w:r>
      <w:r>
        <w:rPr>
          <w:b/>
          <w:bCs/>
          <w:color w:val="7F0055"/>
        </w:rPr>
        <w:t>static</w:t>
      </w:r>
      <w:r>
        <w:t xml:space="preserve"> </w:t>
      </w:r>
      <w:r>
        <w:rPr>
          <w:b/>
          <w:bCs/>
          <w:color w:val="7F0055"/>
        </w:rPr>
        <w:t>void</w:t>
      </w:r>
      <w:r>
        <w:t xml:space="preserve"> main(String arg[]) {</w:t>
      </w:r>
    </w:p>
    <w:p w14:paraId="09F5EE58" w14:textId="77777777" w:rsidR="00F87240" w:rsidRDefault="00F87240">
      <w:pPr>
        <w:pStyle w:val="code-section"/>
      </w:pPr>
      <w:r>
        <w:tab/>
      </w:r>
      <w:r>
        <w:rPr>
          <w:b/>
          <w:bCs/>
          <w:color w:val="7F0055"/>
        </w:rPr>
        <w:t>int</w:t>
      </w:r>
      <w:r>
        <w:t xml:space="preserve"> </w:t>
      </w:r>
      <w:r>
        <w:rPr>
          <w:u w:val="single"/>
        </w:rPr>
        <w:t>size</w:t>
      </w:r>
      <w:r>
        <w:t>=AppProperties.</w:t>
      </w:r>
      <w:r>
        <w:rPr>
          <w:i/>
          <w:iCs/>
        </w:rPr>
        <w:t>getAsInt</w:t>
      </w:r>
      <w:r>
        <w:t>(</w:t>
      </w:r>
      <w:r>
        <w:rPr>
          <w:color w:val="2A00FF"/>
        </w:rPr>
        <w:t>"routinespool_POOL_MAX_SIZE"</w:t>
      </w:r>
      <w:r>
        <w:t>);</w:t>
      </w:r>
    </w:p>
    <w:p w14:paraId="3AC55579" w14:textId="77777777" w:rsidR="00F87240" w:rsidRDefault="00F87240">
      <w:pPr>
        <w:pStyle w:val="code-section"/>
      </w:pPr>
      <w:r>
        <w:tab/>
        <w:t xml:space="preserve">String </w:t>
      </w:r>
      <w:r>
        <w:rPr>
          <w:u w:val="single"/>
        </w:rPr>
        <w:t>test</w:t>
      </w:r>
      <w:r>
        <w:t>=AppProperties.</w:t>
      </w:r>
      <w:r>
        <w:rPr>
          <w:i/>
          <w:iCs/>
        </w:rPr>
        <w:t>get</w:t>
      </w:r>
      <w:r>
        <w:t>(</w:t>
      </w:r>
      <w:r>
        <w:rPr>
          <w:color w:val="2A00FF"/>
        </w:rPr>
        <w:t>"test"</w:t>
      </w:r>
      <w:r>
        <w:t>);</w:t>
      </w:r>
    </w:p>
    <w:p w14:paraId="3F6CE2F1" w14:textId="77777777" w:rsidR="00F87240" w:rsidRDefault="00F87240">
      <w:pPr>
        <w:pStyle w:val="code-section"/>
        <w:rPr>
          <w:lang w:val="fr-FR" w:eastAsia="fr-FR"/>
        </w:rPr>
      </w:pPr>
      <w:r>
        <w:t>}</w:t>
      </w:r>
    </w:p>
    <w:p w14:paraId="4F4B052D" w14:textId="77777777" w:rsidR="00F87240" w:rsidRDefault="00F87240">
      <w:pPr>
        <w:ind w:left="420"/>
        <w:rPr>
          <w:lang w:val="fr-FR" w:eastAsia="fr-FR"/>
        </w:rPr>
      </w:pPr>
    </w:p>
    <w:p w14:paraId="0C127015" w14:textId="77777777" w:rsidR="00F87240" w:rsidRPr="00947F37" w:rsidRDefault="001511EB" w:rsidP="007E7BA0">
      <w:pPr>
        <w:pStyle w:val="3"/>
        <w:rPr>
          <w:lang w:val="fr-FR"/>
        </w:rPr>
      </w:pPr>
      <w:bookmarkStart w:id="279" w:name="_Toc57635886"/>
      <w:bookmarkStart w:id="280" w:name="_Toc358126561"/>
      <w:bookmarkStart w:id="281" w:name="_Toc105239899"/>
      <w:bookmarkStart w:id="282" w:name="_Toc101596908"/>
      <w:bookmarkEnd w:id="276"/>
      <w:r w:rsidRPr="00947F37">
        <w:rPr>
          <w:rFonts w:hint="eastAsia"/>
          <w:lang w:val="fr-FR" w:eastAsia="zh-CN"/>
        </w:rPr>
        <w:t xml:space="preserve">6.1.2 </w:t>
      </w:r>
      <w:r w:rsidR="00F87240" w:rsidRPr="00947F37">
        <w:rPr>
          <w:rFonts w:hint="eastAsia"/>
          <w:lang w:val="fr-FR"/>
        </w:rPr>
        <w:t>JNDI</w:t>
      </w:r>
      <w:r w:rsidR="00F87240">
        <w:rPr>
          <w:rFonts w:hint="eastAsia"/>
        </w:rPr>
        <w:t>资源查找</w:t>
      </w:r>
      <w:bookmarkEnd w:id="279"/>
      <w:bookmarkEnd w:id="280"/>
    </w:p>
    <w:p w14:paraId="3A629C36" w14:textId="77777777" w:rsidR="00F87240" w:rsidRDefault="00F87240" w:rsidP="00B964FD">
      <w:pPr>
        <w:ind w:firstLine="420"/>
        <w:rPr>
          <w:lang w:val="fr-FR" w:eastAsia="fr-FR"/>
        </w:rPr>
      </w:pPr>
      <w:r>
        <w:rPr>
          <w:rFonts w:hint="eastAsia"/>
        </w:rPr>
        <w:t>从图</w:t>
      </w:r>
      <w:r>
        <w:rPr>
          <w:rFonts w:hint="eastAsia"/>
          <w:lang w:val="fr-FR" w:eastAsia="fr-FR"/>
        </w:rPr>
        <w:t>6-2</w:t>
      </w:r>
      <w:r>
        <w:rPr>
          <w:rFonts w:hint="eastAsia"/>
        </w:rPr>
        <w:t>可知</w:t>
      </w:r>
      <w:r>
        <w:rPr>
          <w:rFonts w:hint="eastAsia"/>
          <w:lang w:val="fr-FR" w:eastAsia="fr-FR"/>
        </w:rPr>
        <w:t>，</w:t>
      </w:r>
      <w:r>
        <w:rPr>
          <w:rFonts w:hint="eastAsia"/>
        </w:rPr>
        <w:t>通过</w:t>
      </w:r>
      <w:r>
        <w:rPr>
          <w:rFonts w:hint="eastAsia"/>
          <w:lang w:val="fr-FR" w:eastAsia="fr-FR"/>
        </w:rPr>
        <w:t>AppContext</w:t>
      </w:r>
      <w:r>
        <w:rPr>
          <w:rFonts w:hint="eastAsia"/>
        </w:rPr>
        <w:t>类的</w:t>
      </w:r>
      <w:r>
        <w:rPr>
          <w:rFonts w:hint="eastAsia"/>
          <w:lang w:val="fr-FR" w:eastAsia="fr-FR"/>
        </w:rPr>
        <w:t>getRemoteEJBContainerContext</w:t>
      </w:r>
      <w:r>
        <w:rPr>
          <w:rFonts w:hint="eastAsia"/>
        </w:rPr>
        <w:t>方法来获取</w:t>
      </w:r>
      <w:r>
        <w:rPr>
          <w:rFonts w:hint="eastAsia"/>
          <w:lang w:val="fr-FR" w:eastAsia="fr-FR"/>
        </w:rPr>
        <w:t>EJB</w:t>
      </w:r>
      <w:r>
        <w:rPr>
          <w:rFonts w:hint="eastAsia"/>
        </w:rPr>
        <w:t>容器的</w:t>
      </w:r>
      <w:r>
        <w:rPr>
          <w:rFonts w:hint="eastAsia"/>
          <w:lang w:val="fr-FR" w:eastAsia="fr-FR"/>
        </w:rPr>
        <w:t>JNDI</w:t>
      </w:r>
      <w:r>
        <w:rPr>
          <w:rFonts w:hint="eastAsia"/>
        </w:rPr>
        <w:t>目录服务的上下文</w:t>
      </w:r>
      <w:r>
        <w:rPr>
          <w:rFonts w:hint="eastAsia"/>
          <w:lang w:val="fr-FR" w:eastAsia="fr-FR"/>
        </w:rPr>
        <w:t>，</w:t>
      </w:r>
      <w:r>
        <w:rPr>
          <w:rFonts w:hint="eastAsia"/>
          <w:lang w:val="fr-FR" w:eastAsia="fr-FR"/>
        </w:rPr>
        <w:t>EJB</w:t>
      </w:r>
      <w:r>
        <w:rPr>
          <w:rFonts w:hint="eastAsia"/>
        </w:rPr>
        <w:t>容器相关地址信息配置在</w:t>
      </w:r>
      <w:r w:rsidR="00922763">
        <w:rPr>
          <w:rFonts w:hint="eastAsia"/>
          <w:lang w:val="fr-FR" w:eastAsia="fr-FR"/>
        </w:rPr>
        <w:t>ContainerConfig.xml</w:t>
      </w:r>
      <w:r>
        <w:rPr>
          <w:rFonts w:hint="eastAsia"/>
        </w:rPr>
        <w:t>文件中</w:t>
      </w:r>
      <w:r>
        <w:rPr>
          <w:rFonts w:hint="eastAsia"/>
          <w:lang w:val="fr-FR" w:eastAsia="fr-FR"/>
        </w:rPr>
        <w:t>，</w:t>
      </w:r>
      <w:r>
        <w:rPr>
          <w:rFonts w:hint="eastAsia"/>
        </w:rPr>
        <w:t>其格式如下</w:t>
      </w:r>
      <w:r>
        <w:rPr>
          <w:rFonts w:hint="eastAsia"/>
          <w:lang w:val="fr-FR" w:eastAsia="fr-FR"/>
        </w:rPr>
        <w:t>：</w:t>
      </w:r>
    </w:p>
    <w:p w14:paraId="740FA180" w14:textId="77777777" w:rsidR="00F87240" w:rsidRDefault="000B3E2D" w:rsidP="00B964FD">
      <w:pPr>
        <w:ind w:firstLine="420"/>
      </w:pPr>
      <w:r>
        <w:rPr>
          <w:noProof/>
          <w:lang w:eastAsia="zh-CN" w:bidi="ar-SA"/>
        </w:rPr>
        <w:drawing>
          <wp:inline distT="0" distB="0" distL="0" distR="0" wp14:anchorId="472527C3" wp14:editId="777349D0">
            <wp:extent cx="5943600" cy="1581150"/>
            <wp:effectExtent l="19050" t="0" r="0" b="0"/>
            <wp:docPr id="79" name="图片 79" descr="67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671278576189468.png"/>
                    <pic:cNvPicPr>
                      <a:picLocks noChangeArrowheads="1"/>
                    </pic:cNvPicPr>
                  </pic:nvPicPr>
                  <pic:blipFill>
                    <a:blip r:embed="rId210" cstate="print"/>
                    <a:srcRect/>
                    <a:stretch>
                      <a:fillRect/>
                    </a:stretch>
                  </pic:blipFill>
                  <pic:spPr bwMode="auto">
                    <a:xfrm>
                      <a:off x="0" y="0"/>
                      <a:ext cx="5943600" cy="1581150"/>
                    </a:xfrm>
                    <a:prstGeom prst="rect">
                      <a:avLst/>
                    </a:prstGeom>
                    <a:noFill/>
                    <a:ln w="9525">
                      <a:noFill/>
                      <a:miter lim="800000"/>
                      <a:headEnd/>
                      <a:tailEnd/>
                    </a:ln>
                    <a:effectLst/>
                  </pic:spPr>
                </pic:pic>
              </a:graphicData>
            </a:graphic>
          </wp:inline>
        </w:drawing>
      </w:r>
    </w:p>
    <w:p w14:paraId="16B39C32" w14:textId="77777777" w:rsidR="00F87240" w:rsidRDefault="00F87240" w:rsidP="00B964FD">
      <w:pPr>
        <w:ind w:firstLine="420"/>
        <w:jc w:val="center"/>
        <w:rPr>
          <w:lang w:eastAsia="zh-CN"/>
        </w:rPr>
      </w:pPr>
      <w:r>
        <w:rPr>
          <w:rFonts w:hint="eastAsia"/>
          <w:lang w:eastAsia="zh-CN"/>
        </w:rPr>
        <w:t xml:space="preserve"> </w:t>
      </w:r>
      <w:r w:rsidR="00922763">
        <w:rPr>
          <w:rFonts w:hint="eastAsia"/>
          <w:lang w:eastAsia="zh-CN"/>
        </w:rPr>
        <w:t>ContainerConfig.xml</w:t>
      </w:r>
      <w:r>
        <w:rPr>
          <w:rFonts w:hint="eastAsia"/>
          <w:lang w:eastAsia="zh-CN"/>
        </w:rPr>
        <w:t>格式</w:t>
      </w:r>
    </w:p>
    <w:p w14:paraId="037BE4D6" w14:textId="77777777" w:rsidR="00F87240" w:rsidRDefault="00F87240" w:rsidP="00B964FD">
      <w:pPr>
        <w:ind w:firstLine="420"/>
      </w:pPr>
      <w:r>
        <w:rPr>
          <w:rFonts w:hint="eastAsia"/>
          <w:lang w:eastAsia="zh-CN"/>
        </w:rPr>
        <w:t>文件支持多个容器的配置，若只要一个容器，则配置在</w:t>
      </w:r>
      <w:r>
        <w:rPr>
          <w:rFonts w:hint="eastAsia"/>
          <w:i/>
          <w:lang w:eastAsia="zh-CN"/>
        </w:rPr>
        <w:t>&lt;default&gt;</w:t>
      </w:r>
      <w:r>
        <w:rPr>
          <w:rFonts w:hint="eastAsia"/>
          <w:lang w:eastAsia="zh-CN"/>
        </w:rPr>
        <w:t>默认标签中；多于一个容器，则自行定义标签的名称，如：</w:t>
      </w:r>
      <w:r>
        <w:rPr>
          <w:rFonts w:hint="eastAsia"/>
          <w:lang w:eastAsia="zh-CN"/>
        </w:rPr>
        <w:t>&lt;ctn_xxxname_1&gt;</w:t>
      </w:r>
      <w:r>
        <w:rPr>
          <w:rFonts w:hint="eastAsia"/>
          <w:lang w:eastAsia="zh-CN"/>
        </w:rPr>
        <w:t>。</w:t>
      </w:r>
      <w:r>
        <w:rPr>
          <w:rFonts w:hint="eastAsia"/>
        </w:rPr>
        <w:t>标签体内包含</w:t>
      </w:r>
      <w:r>
        <w:rPr>
          <w:rFonts w:hint="eastAsia"/>
        </w:rPr>
        <w:lastRenderedPageBreak/>
        <w:t>容器具体属性数据，通过</w:t>
      </w:r>
      <w:r>
        <w:rPr>
          <w:rFonts w:hint="eastAsia"/>
        </w:rPr>
        <w:t>name-value</w:t>
      </w:r>
      <w:r>
        <w:rPr>
          <w:rFonts w:hint="eastAsia"/>
        </w:rPr>
        <w:t>的形式配置：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7"/>
        <w:gridCol w:w="10145"/>
      </w:tblGrid>
      <w:tr w:rsidR="00F87240" w14:paraId="478AC345" w14:textId="77777777" w:rsidTr="00566D65">
        <w:trPr>
          <w:trHeight w:val="285"/>
          <w:jc w:val="center"/>
        </w:trPr>
        <w:tc>
          <w:tcPr>
            <w:tcW w:w="1814" w:type="pct"/>
            <w:shd w:val="clear" w:color="auto" w:fill="B3B3B3"/>
            <w:vAlign w:val="center"/>
          </w:tcPr>
          <w:p w14:paraId="4306A1D6" w14:textId="77777777" w:rsidR="00F87240" w:rsidRDefault="00F87240">
            <w:pPr>
              <w:pStyle w:val="ac"/>
              <w:spacing w:before="120" w:after="120"/>
              <w:ind w:firstLine="420"/>
              <w:jc w:val="center"/>
              <w:rPr>
                <w:b/>
              </w:rPr>
            </w:pPr>
            <w:r>
              <w:rPr>
                <w:rFonts w:hint="eastAsia"/>
                <w:b/>
              </w:rPr>
              <w:t>属性（</w:t>
            </w:r>
            <w:r>
              <w:rPr>
                <w:rFonts w:hint="eastAsia"/>
                <w:b/>
              </w:rPr>
              <w:t>name</w:t>
            </w:r>
            <w:r>
              <w:rPr>
                <w:rFonts w:hint="eastAsia"/>
                <w:b/>
              </w:rPr>
              <w:t>）</w:t>
            </w:r>
          </w:p>
        </w:tc>
        <w:tc>
          <w:tcPr>
            <w:tcW w:w="3186" w:type="pct"/>
            <w:shd w:val="clear" w:color="auto" w:fill="B3B3B3"/>
            <w:vAlign w:val="center"/>
          </w:tcPr>
          <w:p w14:paraId="707B5C24" w14:textId="77777777" w:rsidR="00F87240" w:rsidRDefault="00F87240">
            <w:pPr>
              <w:pStyle w:val="ac"/>
              <w:spacing w:before="120" w:after="120"/>
              <w:ind w:firstLine="422"/>
              <w:jc w:val="center"/>
              <w:rPr>
                <w:b/>
              </w:rPr>
            </w:pPr>
            <w:r>
              <w:rPr>
                <w:rFonts w:hint="eastAsia"/>
                <w:b/>
              </w:rPr>
              <w:t>说明</w:t>
            </w:r>
          </w:p>
        </w:tc>
      </w:tr>
      <w:tr w:rsidR="00F87240" w14:paraId="24FCFC17" w14:textId="77777777" w:rsidTr="00566D65">
        <w:trPr>
          <w:cantSplit/>
          <w:trHeight w:val="304"/>
          <w:jc w:val="center"/>
        </w:trPr>
        <w:tc>
          <w:tcPr>
            <w:tcW w:w="1814" w:type="pct"/>
            <w:vAlign w:val="center"/>
          </w:tcPr>
          <w:p w14:paraId="31720103" w14:textId="77777777" w:rsidR="00F87240" w:rsidRDefault="00F87240">
            <w:pPr>
              <w:pStyle w:val="ac"/>
              <w:spacing w:before="120" w:after="120"/>
              <w:ind w:firstLine="420"/>
              <w:rPr>
                <w:rStyle w:val="code"/>
              </w:rPr>
            </w:pPr>
            <w:r>
              <w:rPr>
                <w:rStyle w:val="code"/>
              </w:rPr>
              <w:t>INITIAL_CONTEXT_FACTORY</w:t>
            </w:r>
          </w:p>
        </w:tc>
        <w:tc>
          <w:tcPr>
            <w:tcW w:w="3186" w:type="pct"/>
            <w:vMerge w:val="restart"/>
          </w:tcPr>
          <w:p w14:paraId="7D9DACD9" w14:textId="77777777" w:rsidR="00F87240" w:rsidRDefault="00F87240">
            <w:pPr>
              <w:pStyle w:val="ac"/>
              <w:spacing w:before="120" w:after="120"/>
              <w:ind w:firstLine="420"/>
              <w:rPr>
                <w:lang w:eastAsia="zh-CN"/>
              </w:rPr>
            </w:pPr>
            <w:r>
              <w:rPr>
                <w:rFonts w:hint="eastAsia"/>
                <w:lang w:eastAsia="zh-CN"/>
              </w:rPr>
              <w:t>J2EE</w:t>
            </w:r>
            <w:r>
              <w:rPr>
                <w:rFonts w:hint="eastAsia"/>
                <w:lang w:eastAsia="zh-CN"/>
              </w:rPr>
              <w:t>规范中</w:t>
            </w:r>
            <w:r>
              <w:rPr>
                <w:rFonts w:hint="eastAsia"/>
                <w:lang w:eastAsia="zh-CN"/>
              </w:rPr>
              <w:t>EJB</w:t>
            </w:r>
            <w:r>
              <w:rPr>
                <w:rFonts w:hint="eastAsia"/>
                <w:lang w:eastAsia="zh-CN"/>
              </w:rPr>
              <w:t>容器验证标准配置，各项属性说明请参考相关</w:t>
            </w:r>
            <w:r>
              <w:rPr>
                <w:rFonts w:hint="eastAsia"/>
                <w:lang w:eastAsia="zh-CN"/>
              </w:rPr>
              <w:t>EJB</w:t>
            </w:r>
            <w:r>
              <w:rPr>
                <w:rFonts w:hint="eastAsia"/>
                <w:lang w:eastAsia="zh-CN"/>
              </w:rPr>
              <w:t>编程文档。</w:t>
            </w:r>
          </w:p>
        </w:tc>
      </w:tr>
      <w:tr w:rsidR="00F87240" w14:paraId="12F20549" w14:textId="77777777" w:rsidTr="00566D65">
        <w:trPr>
          <w:cantSplit/>
          <w:trHeight w:val="304"/>
          <w:jc w:val="center"/>
        </w:trPr>
        <w:tc>
          <w:tcPr>
            <w:tcW w:w="1814" w:type="pct"/>
            <w:vAlign w:val="center"/>
          </w:tcPr>
          <w:p w14:paraId="185FD08E" w14:textId="77777777" w:rsidR="00F87240" w:rsidRDefault="00F87240">
            <w:pPr>
              <w:pStyle w:val="ac"/>
              <w:spacing w:before="120" w:after="120"/>
              <w:ind w:firstLine="420"/>
              <w:rPr>
                <w:rStyle w:val="code"/>
              </w:rPr>
            </w:pPr>
            <w:r>
              <w:rPr>
                <w:rStyle w:val="code"/>
              </w:rPr>
              <w:t>PROVIDER_URL</w:t>
            </w:r>
          </w:p>
        </w:tc>
        <w:tc>
          <w:tcPr>
            <w:tcW w:w="3186" w:type="pct"/>
            <w:vMerge/>
          </w:tcPr>
          <w:p w14:paraId="2ED09507" w14:textId="77777777" w:rsidR="00F87240" w:rsidRDefault="00F87240" w:rsidP="00B964FD">
            <w:pPr>
              <w:spacing w:before="142" w:after="142"/>
              <w:ind w:firstLine="420"/>
            </w:pPr>
          </w:p>
        </w:tc>
      </w:tr>
      <w:tr w:rsidR="00F87240" w14:paraId="1C192AD7" w14:textId="77777777" w:rsidTr="00566D65">
        <w:trPr>
          <w:cantSplit/>
          <w:trHeight w:val="324"/>
          <w:jc w:val="center"/>
        </w:trPr>
        <w:tc>
          <w:tcPr>
            <w:tcW w:w="1814" w:type="pct"/>
            <w:vAlign w:val="center"/>
          </w:tcPr>
          <w:p w14:paraId="69C18FE4" w14:textId="77777777" w:rsidR="00F87240" w:rsidRDefault="00F87240">
            <w:pPr>
              <w:pStyle w:val="ac"/>
              <w:spacing w:before="120" w:after="120"/>
              <w:ind w:firstLine="420"/>
              <w:rPr>
                <w:rStyle w:val="code"/>
              </w:rPr>
            </w:pPr>
            <w:r>
              <w:rPr>
                <w:rStyle w:val="code"/>
              </w:rPr>
              <w:t>URL_PKG_PREFIXES</w:t>
            </w:r>
          </w:p>
        </w:tc>
        <w:tc>
          <w:tcPr>
            <w:tcW w:w="3186" w:type="pct"/>
            <w:vMerge/>
          </w:tcPr>
          <w:p w14:paraId="41BA1DE1" w14:textId="77777777" w:rsidR="00F87240" w:rsidRDefault="00F87240" w:rsidP="00B964FD">
            <w:pPr>
              <w:spacing w:before="142" w:after="142"/>
              <w:ind w:firstLine="420"/>
            </w:pPr>
          </w:p>
        </w:tc>
      </w:tr>
      <w:tr w:rsidR="00F87240" w14:paraId="231A5C7E" w14:textId="77777777" w:rsidTr="00566D65">
        <w:trPr>
          <w:cantSplit/>
          <w:trHeight w:val="324"/>
          <w:jc w:val="center"/>
        </w:trPr>
        <w:tc>
          <w:tcPr>
            <w:tcW w:w="1814" w:type="pct"/>
            <w:vAlign w:val="center"/>
          </w:tcPr>
          <w:p w14:paraId="0C8D3561" w14:textId="77777777" w:rsidR="00F87240" w:rsidRDefault="00F87240">
            <w:pPr>
              <w:pStyle w:val="ac"/>
              <w:spacing w:before="120" w:after="120"/>
              <w:ind w:firstLine="420"/>
              <w:rPr>
                <w:rStyle w:val="code"/>
              </w:rPr>
            </w:pPr>
            <w:r>
              <w:rPr>
                <w:rStyle w:val="code"/>
              </w:rPr>
              <w:t>SECURITY_PRINCIPAL</w:t>
            </w:r>
          </w:p>
        </w:tc>
        <w:tc>
          <w:tcPr>
            <w:tcW w:w="3186" w:type="pct"/>
            <w:vMerge/>
          </w:tcPr>
          <w:p w14:paraId="2045715A" w14:textId="77777777" w:rsidR="00F87240" w:rsidRDefault="00F87240" w:rsidP="00B964FD">
            <w:pPr>
              <w:spacing w:before="142" w:after="142"/>
              <w:ind w:firstLine="420"/>
            </w:pPr>
          </w:p>
        </w:tc>
      </w:tr>
      <w:tr w:rsidR="00F87240" w14:paraId="6359C237" w14:textId="77777777" w:rsidTr="00566D65">
        <w:trPr>
          <w:cantSplit/>
          <w:trHeight w:val="324"/>
          <w:jc w:val="center"/>
        </w:trPr>
        <w:tc>
          <w:tcPr>
            <w:tcW w:w="1814" w:type="pct"/>
            <w:vAlign w:val="center"/>
          </w:tcPr>
          <w:p w14:paraId="455B1C99" w14:textId="77777777" w:rsidR="00F87240" w:rsidRDefault="00F87240">
            <w:pPr>
              <w:pStyle w:val="ac"/>
              <w:spacing w:before="120" w:after="120"/>
              <w:ind w:firstLine="420"/>
              <w:rPr>
                <w:rStyle w:val="code"/>
              </w:rPr>
            </w:pPr>
            <w:r>
              <w:rPr>
                <w:rStyle w:val="code"/>
              </w:rPr>
              <w:t>SECURITY_CREDENTIALS</w:t>
            </w:r>
          </w:p>
        </w:tc>
        <w:tc>
          <w:tcPr>
            <w:tcW w:w="3186" w:type="pct"/>
            <w:vMerge/>
          </w:tcPr>
          <w:p w14:paraId="5364F6B8" w14:textId="77777777" w:rsidR="00F87240" w:rsidRDefault="00F87240" w:rsidP="00B964FD">
            <w:pPr>
              <w:spacing w:before="142" w:after="142"/>
              <w:ind w:firstLine="420"/>
            </w:pPr>
          </w:p>
        </w:tc>
      </w:tr>
      <w:tr w:rsidR="00F87240" w14:paraId="3AD4821B" w14:textId="77777777" w:rsidTr="00566D65">
        <w:trPr>
          <w:trHeight w:val="324"/>
          <w:jc w:val="center"/>
        </w:trPr>
        <w:tc>
          <w:tcPr>
            <w:tcW w:w="1814" w:type="pct"/>
            <w:vAlign w:val="center"/>
          </w:tcPr>
          <w:p w14:paraId="057C9BDD" w14:textId="77777777" w:rsidR="00F87240" w:rsidRDefault="00F87240">
            <w:pPr>
              <w:pStyle w:val="ac"/>
              <w:spacing w:before="120" w:after="120"/>
              <w:ind w:firstLine="420"/>
              <w:rPr>
                <w:rStyle w:val="code"/>
              </w:rPr>
            </w:pPr>
            <w:r>
              <w:rPr>
                <w:rStyle w:val="code"/>
              </w:rPr>
              <w:t>VALIDATE_TYPE</w:t>
            </w:r>
          </w:p>
        </w:tc>
        <w:tc>
          <w:tcPr>
            <w:tcW w:w="3186" w:type="pct"/>
          </w:tcPr>
          <w:p w14:paraId="187425A2" w14:textId="77777777" w:rsidR="00F87240" w:rsidRDefault="00F87240">
            <w:pPr>
              <w:pStyle w:val="ac"/>
              <w:spacing w:before="120" w:after="120"/>
              <w:ind w:firstLine="420"/>
              <w:rPr>
                <w:lang w:eastAsia="zh-CN"/>
              </w:rPr>
            </w:pPr>
            <w:r>
              <w:rPr>
                <w:rFonts w:hint="eastAsia"/>
                <w:lang w:eastAsia="zh-CN"/>
              </w:rPr>
              <w:t>容器登录验证类型：其值为：</w:t>
            </w:r>
            <w:r>
              <w:rPr>
                <w:rFonts w:hint="eastAsia"/>
                <w:lang w:eastAsia="zh-CN"/>
              </w:rPr>
              <w:t>"JNDI"</w:t>
            </w:r>
            <w:r>
              <w:rPr>
                <w:rFonts w:hint="eastAsia"/>
                <w:lang w:eastAsia="zh-CN"/>
              </w:rPr>
              <w:t>或</w:t>
            </w:r>
            <w:r>
              <w:rPr>
                <w:rFonts w:hint="eastAsia"/>
                <w:lang w:eastAsia="zh-CN"/>
              </w:rPr>
              <w:t>"JAAS"</w:t>
            </w:r>
            <w:r>
              <w:rPr>
                <w:rFonts w:hint="eastAsia"/>
                <w:lang w:eastAsia="zh-CN"/>
              </w:rPr>
              <w:t>默认为</w:t>
            </w:r>
            <w:r>
              <w:rPr>
                <w:rFonts w:hint="eastAsia"/>
                <w:lang w:eastAsia="zh-CN"/>
              </w:rPr>
              <w:t>JNDI</w:t>
            </w:r>
          </w:p>
        </w:tc>
      </w:tr>
      <w:tr w:rsidR="00F87240" w14:paraId="410831E2" w14:textId="77777777" w:rsidTr="00566D65">
        <w:trPr>
          <w:trHeight w:val="324"/>
          <w:jc w:val="center"/>
        </w:trPr>
        <w:tc>
          <w:tcPr>
            <w:tcW w:w="1814" w:type="pct"/>
            <w:vAlign w:val="center"/>
          </w:tcPr>
          <w:p w14:paraId="05901FE0" w14:textId="77777777" w:rsidR="00F87240" w:rsidRDefault="00F87240">
            <w:pPr>
              <w:pStyle w:val="ac"/>
              <w:spacing w:before="120" w:after="120"/>
              <w:ind w:firstLine="420"/>
              <w:rPr>
                <w:rStyle w:val="code"/>
                <w:rFonts w:eastAsia="宋体"/>
              </w:rPr>
            </w:pPr>
            <w:r>
              <w:rPr>
                <w:rStyle w:val="code"/>
                <w:rFonts w:eastAsia="宋体"/>
              </w:rPr>
              <w:t>CONTAINER_PRODUCT</w:t>
            </w:r>
          </w:p>
        </w:tc>
        <w:tc>
          <w:tcPr>
            <w:tcW w:w="3186" w:type="pct"/>
          </w:tcPr>
          <w:p w14:paraId="05239498" w14:textId="77777777" w:rsidR="00F87240" w:rsidRDefault="00F87240">
            <w:pPr>
              <w:pStyle w:val="ac"/>
              <w:spacing w:before="120" w:after="120"/>
              <w:ind w:firstLine="420"/>
            </w:pPr>
            <w:r>
              <w:rPr>
                <w:rFonts w:hint="eastAsia"/>
              </w:rPr>
              <w:t>容器产品：其值为：</w:t>
            </w:r>
            <w:r>
              <w:rPr>
                <w:rFonts w:hint="eastAsia"/>
              </w:rPr>
              <w:t>jboss,weblogic,websphere</w:t>
            </w:r>
          </w:p>
        </w:tc>
      </w:tr>
      <w:tr w:rsidR="00F87240" w14:paraId="7B1EFFA8" w14:textId="77777777" w:rsidTr="00566D65">
        <w:trPr>
          <w:trHeight w:val="324"/>
          <w:jc w:val="center"/>
        </w:trPr>
        <w:tc>
          <w:tcPr>
            <w:tcW w:w="1814" w:type="pct"/>
            <w:vAlign w:val="center"/>
          </w:tcPr>
          <w:p w14:paraId="726E7A73" w14:textId="77777777" w:rsidR="00F87240" w:rsidRDefault="00F87240">
            <w:pPr>
              <w:pStyle w:val="ac"/>
              <w:spacing w:before="120" w:after="120"/>
              <w:ind w:firstLine="420"/>
              <w:rPr>
                <w:rStyle w:val="code"/>
              </w:rPr>
            </w:pPr>
            <w:r>
              <w:rPr>
                <w:rStyle w:val="code"/>
              </w:rPr>
              <w:t>GROUP_NAMES</w:t>
            </w:r>
            <w:r>
              <w:rPr>
                <w:rStyle w:val="note-flag"/>
                <w:rFonts w:hint="eastAsia"/>
              </w:rPr>
              <w:t>[*]</w:t>
            </w:r>
          </w:p>
        </w:tc>
        <w:tc>
          <w:tcPr>
            <w:tcW w:w="3186" w:type="pct"/>
          </w:tcPr>
          <w:p w14:paraId="135C7555" w14:textId="77777777" w:rsidR="00F87240" w:rsidRDefault="00F87240" w:rsidP="007E7BA0">
            <w:pPr>
              <w:pStyle w:val="ac"/>
              <w:ind w:firstLineChars="200" w:firstLine="440"/>
              <w:rPr>
                <w:lang w:eastAsia="zh-CN"/>
              </w:rPr>
            </w:pPr>
            <w:r>
              <w:rPr>
                <w:rFonts w:hint="eastAsia"/>
                <w:lang w:eastAsia="zh-CN"/>
              </w:rPr>
              <w:t>群组定义，当访问此容器失败时，</w:t>
            </w:r>
            <w:r>
              <w:rPr>
                <w:rFonts w:hint="eastAsia"/>
                <w:lang w:eastAsia="zh-CN"/>
              </w:rPr>
              <w:t xml:space="preserve"> </w:t>
            </w:r>
            <w:r>
              <w:rPr>
                <w:rFonts w:hint="eastAsia"/>
                <w:lang w:eastAsia="zh-CN"/>
              </w:rPr>
              <w:t>框架会判断是否存在群组定义，若存在，则从此定义中逐个尝试获取其它的</w:t>
            </w:r>
            <w:r>
              <w:rPr>
                <w:rFonts w:hint="eastAsia"/>
                <w:lang w:eastAsia="zh-CN"/>
              </w:rPr>
              <w:t>EJB</w:t>
            </w:r>
            <w:r>
              <w:rPr>
                <w:rFonts w:hint="eastAsia"/>
                <w:lang w:eastAsia="zh-CN"/>
              </w:rPr>
              <w:t>容器。</w:t>
            </w:r>
          </w:p>
          <w:p w14:paraId="5D0DF28D" w14:textId="77777777" w:rsidR="00F87240" w:rsidRDefault="00F87240">
            <w:pPr>
              <w:pStyle w:val="ac"/>
              <w:rPr>
                <w:lang w:eastAsia="zh-CN"/>
              </w:rPr>
            </w:pPr>
            <w:r>
              <w:rPr>
                <w:rFonts w:hint="eastAsia"/>
                <w:lang w:eastAsia="zh-CN"/>
              </w:rPr>
              <w:t xml:space="preserve">        </w:t>
            </w:r>
            <w:r>
              <w:rPr>
                <w:rFonts w:hint="eastAsia"/>
                <w:lang w:eastAsia="zh-CN"/>
              </w:rPr>
              <w:t>存在多个容器，名称用‘</w:t>
            </w:r>
            <w:r>
              <w:rPr>
                <w:rFonts w:hint="eastAsia"/>
                <w:lang w:eastAsia="zh-CN"/>
              </w:rPr>
              <w:t>#</w:t>
            </w:r>
            <w:r>
              <w:rPr>
                <w:rFonts w:hint="eastAsia"/>
                <w:lang w:eastAsia="zh-CN"/>
              </w:rPr>
              <w:t>’分隔</w:t>
            </w:r>
          </w:p>
        </w:tc>
      </w:tr>
      <w:tr w:rsidR="00F87240" w14:paraId="7FC24CD6" w14:textId="77777777" w:rsidTr="00566D65">
        <w:trPr>
          <w:trHeight w:val="324"/>
          <w:jc w:val="center"/>
        </w:trPr>
        <w:tc>
          <w:tcPr>
            <w:tcW w:w="1814" w:type="pct"/>
            <w:vAlign w:val="center"/>
          </w:tcPr>
          <w:p w14:paraId="6F42DA92" w14:textId="77777777" w:rsidR="00F87240" w:rsidRDefault="00F87240">
            <w:pPr>
              <w:pStyle w:val="ac"/>
              <w:spacing w:before="120" w:after="120"/>
              <w:ind w:firstLine="420"/>
              <w:rPr>
                <w:rStyle w:val="code"/>
              </w:rPr>
            </w:pPr>
            <w:r>
              <w:rPr>
                <w:rStyle w:val="code"/>
              </w:rPr>
              <w:t>INVOKE_LIMIT</w:t>
            </w:r>
            <w:r>
              <w:rPr>
                <w:rStyle w:val="note-flag"/>
                <w:rFonts w:hint="eastAsia"/>
              </w:rPr>
              <w:t>[*]</w:t>
            </w:r>
          </w:p>
        </w:tc>
        <w:tc>
          <w:tcPr>
            <w:tcW w:w="3186" w:type="pct"/>
          </w:tcPr>
          <w:p w14:paraId="72C80DB2" w14:textId="77777777" w:rsidR="00F87240" w:rsidRDefault="00F87240">
            <w:pPr>
              <w:pStyle w:val="ac"/>
              <w:spacing w:before="120" w:after="120"/>
              <w:ind w:firstLine="420"/>
            </w:pPr>
            <w:r>
              <w:rPr>
                <w:rFonts w:hint="eastAsia"/>
              </w:rPr>
              <w:t>容器调用的并发控制</w:t>
            </w:r>
          </w:p>
        </w:tc>
      </w:tr>
      <w:tr w:rsidR="00F87240" w14:paraId="33414EF9" w14:textId="77777777" w:rsidTr="00566D65">
        <w:trPr>
          <w:trHeight w:val="324"/>
          <w:jc w:val="center"/>
        </w:trPr>
        <w:tc>
          <w:tcPr>
            <w:tcW w:w="1814" w:type="pct"/>
            <w:vAlign w:val="center"/>
          </w:tcPr>
          <w:p w14:paraId="5C0AB297" w14:textId="77777777" w:rsidR="00F87240" w:rsidRDefault="00F87240">
            <w:pPr>
              <w:pStyle w:val="ac"/>
              <w:spacing w:before="120" w:after="120"/>
              <w:ind w:firstLine="420"/>
              <w:rPr>
                <w:rStyle w:val="code"/>
              </w:rPr>
            </w:pPr>
            <w:r>
              <w:rPr>
                <w:rStyle w:val="code"/>
              </w:rPr>
              <w:t>TIME_OUT</w:t>
            </w:r>
            <w:r>
              <w:rPr>
                <w:rStyle w:val="note-flag"/>
                <w:rFonts w:hint="eastAsia"/>
              </w:rPr>
              <w:t>[*]</w:t>
            </w:r>
          </w:p>
        </w:tc>
        <w:tc>
          <w:tcPr>
            <w:tcW w:w="3186" w:type="pct"/>
          </w:tcPr>
          <w:p w14:paraId="217226A5" w14:textId="77777777" w:rsidR="00F87240" w:rsidRDefault="00F87240">
            <w:pPr>
              <w:pStyle w:val="ac"/>
              <w:spacing w:before="120" w:after="120"/>
              <w:ind w:firstLine="420"/>
              <w:rPr>
                <w:lang w:eastAsia="zh-CN"/>
              </w:rPr>
            </w:pPr>
            <w:r>
              <w:rPr>
                <w:rFonts w:hint="eastAsia"/>
                <w:lang w:eastAsia="zh-CN"/>
              </w:rPr>
              <w:t>容器超时时间，单位：</w:t>
            </w:r>
            <w:r>
              <w:rPr>
                <w:rFonts w:hint="eastAsia"/>
                <w:lang w:eastAsia="zh-CN"/>
              </w:rPr>
              <w:t xml:space="preserve">ms </w:t>
            </w:r>
            <w:r>
              <w:rPr>
                <w:rFonts w:hint="eastAsia"/>
                <w:lang w:eastAsia="zh-CN"/>
              </w:rPr>
              <w:t>默认</w:t>
            </w:r>
            <w:r>
              <w:rPr>
                <w:rFonts w:hint="eastAsia"/>
                <w:lang w:eastAsia="zh-CN"/>
              </w:rPr>
              <w:t>300000ms(5min)</w:t>
            </w:r>
          </w:p>
        </w:tc>
      </w:tr>
      <w:tr w:rsidR="00F87240" w14:paraId="26DDC1C4" w14:textId="77777777" w:rsidTr="00566D65">
        <w:trPr>
          <w:trHeight w:val="324"/>
          <w:jc w:val="center"/>
        </w:trPr>
        <w:tc>
          <w:tcPr>
            <w:tcW w:w="1814" w:type="pct"/>
            <w:vAlign w:val="center"/>
          </w:tcPr>
          <w:p w14:paraId="6B7F87C9" w14:textId="77777777" w:rsidR="00F87240" w:rsidRDefault="00F87240">
            <w:pPr>
              <w:pStyle w:val="ac"/>
              <w:spacing w:before="120" w:after="120"/>
              <w:ind w:firstLine="420"/>
              <w:rPr>
                <w:rStyle w:val="code"/>
              </w:rPr>
            </w:pPr>
            <w:r>
              <w:rPr>
                <w:rStyle w:val="code"/>
              </w:rPr>
              <w:t>DELEGATE_JNDI_NAME</w:t>
            </w:r>
            <w:r>
              <w:rPr>
                <w:rStyle w:val="note-flag"/>
                <w:rFonts w:hint="eastAsia"/>
              </w:rPr>
              <w:t>[*]</w:t>
            </w:r>
          </w:p>
        </w:tc>
        <w:tc>
          <w:tcPr>
            <w:tcW w:w="3186" w:type="pct"/>
          </w:tcPr>
          <w:p w14:paraId="1689285A" w14:textId="77777777" w:rsidR="00F87240" w:rsidRDefault="00F87240">
            <w:pPr>
              <w:pStyle w:val="ac"/>
              <w:spacing w:before="120" w:after="120"/>
              <w:ind w:firstLine="420"/>
            </w:pPr>
            <w:r>
              <w:rPr>
                <w:rFonts w:hint="eastAsia"/>
              </w:rPr>
              <w:t>异步消息框中默认</w:t>
            </w:r>
            <w:r>
              <w:rPr>
                <w:rFonts w:hint="eastAsia"/>
              </w:rPr>
              <w:t>Delegate</w:t>
            </w:r>
            <w:r>
              <w:rPr>
                <w:rFonts w:hint="eastAsia"/>
              </w:rPr>
              <w:t>的</w:t>
            </w:r>
            <w:r>
              <w:rPr>
                <w:rFonts w:hint="eastAsia"/>
              </w:rPr>
              <w:t>JNDI</w:t>
            </w:r>
            <w:r>
              <w:rPr>
                <w:rFonts w:hint="eastAsia"/>
              </w:rPr>
              <w:t>名称</w:t>
            </w:r>
          </w:p>
        </w:tc>
      </w:tr>
      <w:tr w:rsidR="00F87240" w14:paraId="52D04E6A" w14:textId="77777777" w:rsidTr="00566D65">
        <w:trPr>
          <w:trHeight w:val="324"/>
          <w:jc w:val="center"/>
        </w:trPr>
        <w:tc>
          <w:tcPr>
            <w:tcW w:w="1814" w:type="pct"/>
            <w:vAlign w:val="center"/>
          </w:tcPr>
          <w:p w14:paraId="245F311B" w14:textId="77777777" w:rsidR="00F87240" w:rsidRDefault="00F87240">
            <w:pPr>
              <w:pStyle w:val="ac"/>
              <w:spacing w:before="120" w:after="120"/>
              <w:ind w:firstLine="420"/>
              <w:rPr>
                <w:rStyle w:val="code"/>
              </w:rPr>
            </w:pPr>
            <w:r>
              <w:rPr>
                <w:rStyle w:val="code"/>
              </w:rPr>
              <w:t>ROUND-ROBIN-AFFINITY</w:t>
            </w:r>
            <w:r>
              <w:rPr>
                <w:rStyle w:val="note-flag"/>
                <w:rFonts w:hint="eastAsia"/>
              </w:rPr>
              <w:t>[*]</w:t>
            </w:r>
          </w:p>
        </w:tc>
        <w:tc>
          <w:tcPr>
            <w:tcW w:w="3186" w:type="pct"/>
          </w:tcPr>
          <w:p w14:paraId="72EB956C" w14:textId="77777777" w:rsidR="00F87240" w:rsidRDefault="00F87240">
            <w:pPr>
              <w:pStyle w:val="ac"/>
              <w:spacing w:before="120" w:after="120"/>
              <w:ind w:firstLine="420"/>
            </w:pPr>
            <w:r>
              <w:rPr>
                <w:rFonts w:hint="eastAsia"/>
              </w:rPr>
              <w:t>ROUND-ROBIN-AFFINITY</w:t>
            </w:r>
            <w:r>
              <w:rPr>
                <w:rFonts w:hint="eastAsia"/>
              </w:rPr>
              <w:t>负载均衡算法是否启动</w:t>
            </w:r>
            <w:r>
              <w:rPr>
                <w:rFonts w:hint="eastAsia"/>
              </w:rPr>
              <w:t xml:space="preserve"> (</w:t>
            </w:r>
            <w:r>
              <w:rPr>
                <w:rFonts w:hint="eastAsia"/>
              </w:rPr>
              <w:t>仅对</w:t>
            </w:r>
            <w:r>
              <w:rPr>
                <w:rFonts w:hint="eastAsia"/>
              </w:rPr>
              <w:t>weblogic</w:t>
            </w:r>
            <w:r>
              <w:rPr>
                <w:rFonts w:hint="eastAsia"/>
              </w:rPr>
              <w:t>有效，其它容器必须为</w:t>
            </w:r>
            <w:r>
              <w:rPr>
                <w:rFonts w:hint="eastAsia"/>
              </w:rPr>
              <w:t>false)</w:t>
            </w:r>
          </w:p>
        </w:tc>
      </w:tr>
      <w:tr w:rsidR="00F87240" w14:paraId="6659D850" w14:textId="77777777" w:rsidTr="00566D65">
        <w:trPr>
          <w:trHeight w:val="324"/>
          <w:jc w:val="center"/>
        </w:trPr>
        <w:tc>
          <w:tcPr>
            <w:tcW w:w="1814" w:type="pct"/>
            <w:vAlign w:val="center"/>
          </w:tcPr>
          <w:p w14:paraId="1C5D0DDB" w14:textId="77777777" w:rsidR="00F87240" w:rsidRDefault="00F87240">
            <w:pPr>
              <w:pStyle w:val="ac"/>
              <w:spacing w:before="120" w:after="120"/>
              <w:ind w:firstLine="420"/>
              <w:rPr>
                <w:rStyle w:val="code"/>
              </w:rPr>
            </w:pPr>
            <w:r>
              <w:rPr>
                <w:rStyle w:val="code"/>
              </w:rPr>
              <w:t>CLUSTER_ENABLED</w:t>
            </w:r>
            <w:r>
              <w:rPr>
                <w:rStyle w:val="note-flag"/>
                <w:rFonts w:hint="eastAsia"/>
              </w:rPr>
              <w:t>[*]</w:t>
            </w:r>
          </w:p>
        </w:tc>
        <w:tc>
          <w:tcPr>
            <w:tcW w:w="3186" w:type="pct"/>
          </w:tcPr>
          <w:p w14:paraId="38E939C4" w14:textId="77777777" w:rsidR="00F87240" w:rsidRDefault="00F87240">
            <w:pPr>
              <w:pStyle w:val="ac"/>
              <w:spacing w:before="120" w:after="120"/>
              <w:ind w:firstLine="420"/>
            </w:pPr>
            <w:r>
              <w:rPr>
                <w:rFonts w:hint="eastAsia"/>
              </w:rPr>
              <w:t>是否配置集群，</w:t>
            </w:r>
            <w:r>
              <w:rPr>
                <w:rFonts w:hint="eastAsia"/>
              </w:rPr>
              <w:t>true</w:t>
            </w:r>
            <w:r>
              <w:rPr>
                <w:rFonts w:hint="eastAsia"/>
              </w:rPr>
              <w:t>为是，</w:t>
            </w:r>
            <w:r>
              <w:rPr>
                <w:rFonts w:hint="eastAsia"/>
              </w:rPr>
              <w:t>false</w:t>
            </w:r>
            <w:r>
              <w:rPr>
                <w:rFonts w:hint="eastAsia"/>
              </w:rPr>
              <w:t>为否</w:t>
            </w:r>
          </w:p>
        </w:tc>
      </w:tr>
      <w:tr w:rsidR="00F87240" w14:paraId="12859F04" w14:textId="77777777" w:rsidTr="00566D65">
        <w:trPr>
          <w:trHeight w:val="324"/>
          <w:jc w:val="center"/>
        </w:trPr>
        <w:tc>
          <w:tcPr>
            <w:tcW w:w="1814" w:type="pct"/>
            <w:vAlign w:val="center"/>
          </w:tcPr>
          <w:p w14:paraId="1FCC532D" w14:textId="77777777" w:rsidR="00F87240" w:rsidRDefault="00F87240">
            <w:pPr>
              <w:pStyle w:val="ac"/>
              <w:spacing w:before="120" w:after="120"/>
              <w:ind w:firstLine="420"/>
              <w:rPr>
                <w:rStyle w:val="code"/>
              </w:rPr>
            </w:pPr>
            <w:r>
              <w:rPr>
                <w:rStyle w:val="code"/>
              </w:rPr>
              <w:t>CLUSTER_HOSTS</w:t>
            </w:r>
            <w:r>
              <w:rPr>
                <w:rStyle w:val="note-flag"/>
                <w:rFonts w:hint="eastAsia"/>
              </w:rPr>
              <w:t>[*]</w:t>
            </w:r>
          </w:p>
        </w:tc>
        <w:tc>
          <w:tcPr>
            <w:tcW w:w="3186" w:type="pct"/>
          </w:tcPr>
          <w:p w14:paraId="7C9F9E37" w14:textId="77777777" w:rsidR="00F87240" w:rsidRDefault="00F87240">
            <w:pPr>
              <w:pStyle w:val="ac"/>
              <w:spacing w:before="120" w:after="120"/>
              <w:ind w:firstLine="420"/>
            </w:pPr>
            <w:r>
              <w:rPr>
                <w:rFonts w:hint="eastAsia"/>
              </w:rPr>
              <w:t>集群机器地址</w:t>
            </w:r>
            <w:r>
              <w:rPr>
                <w:rFonts w:hint="eastAsia"/>
              </w:rPr>
              <w:t>(hostname1,192.168.1.10:7001#hostname2,10.168.1.101:7001)</w:t>
            </w:r>
            <w:r>
              <w:rPr>
                <w:rFonts w:hint="eastAsia"/>
              </w:rPr>
              <w:t>可选配置</w:t>
            </w:r>
          </w:p>
        </w:tc>
      </w:tr>
      <w:tr w:rsidR="00F87240" w14:paraId="3C155E10" w14:textId="77777777" w:rsidTr="00566D65">
        <w:trPr>
          <w:trHeight w:val="324"/>
          <w:jc w:val="center"/>
        </w:trPr>
        <w:tc>
          <w:tcPr>
            <w:tcW w:w="5000" w:type="pct"/>
            <w:gridSpan w:val="2"/>
            <w:vAlign w:val="center"/>
          </w:tcPr>
          <w:p w14:paraId="2B3219D2" w14:textId="77777777" w:rsidR="00F87240" w:rsidRDefault="00F87240">
            <w:pPr>
              <w:pStyle w:val="ac"/>
              <w:spacing w:before="120" w:after="120"/>
              <w:ind w:firstLine="420"/>
              <w:rPr>
                <w:lang w:eastAsia="zh-CN"/>
              </w:rPr>
            </w:pPr>
            <w:r>
              <w:rPr>
                <w:rStyle w:val="note-flag"/>
                <w:rFonts w:hint="eastAsia"/>
                <w:lang w:eastAsia="zh-CN"/>
              </w:rPr>
              <w:lastRenderedPageBreak/>
              <w:t xml:space="preserve">[*] </w:t>
            </w:r>
            <w:r>
              <w:rPr>
                <w:rFonts w:hint="eastAsia"/>
                <w:lang w:eastAsia="zh-CN"/>
              </w:rPr>
              <w:t>为可选，只要才使用基于异步消息的</w:t>
            </w:r>
            <w:r>
              <w:rPr>
                <w:rFonts w:hint="eastAsia"/>
                <w:lang w:eastAsia="zh-CN"/>
              </w:rPr>
              <w:t>ESB</w:t>
            </w:r>
            <w:r>
              <w:rPr>
                <w:rFonts w:hint="eastAsia"/>
                <w:lang w:eastAsia="zh-CN"/>
              </w:rPr>
              <w:t>总线框架中才起作用。</w:t>
            </w:r>
          </w:p>
        </w:tc>
      </w:tr>
    </w:tbl>
    <w:p w14:paraId="1AC65E50" w14:textId="77777777" w:rsidR="00F87240" w:rsidRDefault="00F87240" w:rsidP="00B964FD">
      <w:pPr>
        <w:ind w:firstLine="420"/>
      </w:pPr>
      <w:r>
        <w:rPr>
          <w:rFonts w:hint="eastAsia"/>
        </w:rPr>
        <w:t>例如：</w:t>
      </w:r>
      <w:r>
        <w:rPr>
          <w:rFonts w:hint="eastAsia"/>
        </w:rPr>
        <w:t>jboss</w:t>
      </w:r>
      <w:r>
        <w:rPr>
          <w:rFonts w:hint="eastAsia"/>
        </w:rPr>
        <w:t>容器的配置如下：</w:t>
      </w:r>
    </w:p>
    <w:p w14:paraId="471CD603" w14:textId="77777777" w:rsidR="00F87240" w:rsidRDefault="00F87240">
      <w:pPr>
        <w:pStyle w:val="code-section"/>
        <w:rPr>
          <w:color w:val="000000"/>
          <w:highlight w:val="white"/>
        </w:rPr>
      </w:pPr>
      <w:r>
        <w:rPr>
          <w:highlight w:val="white"/>
        </w:rPr>
        <w:t>&lt;?xml version="1.0" encoding="UTF-8"?&gt;</w:t>
      </w:r>
    </w:p>
    <w:p w14:paraId="384B1EB6" w14:textId="77777777" w:rsidR="00F87240" w:rsidRDefault="00F87240">
      <w:pPr>
        <w:pStyle w:val="code-section"/>
        <w:rPr>
          <w:color w:val="000000"/>
          <w:highlight w:val="white"/>
        </w:rPr>
      </w:pPr>
    </w:p>
    <w:p w14:paraId="34E5FBFE" w14:textId="77777777" w:rsidR="00F87240" w:rsidRDefault="00F87240">
      <w:pPr>
        <w:pStyle w:val="code-section"/>
        <w:rPr>
          <w:color w:val="000000"/>
          <w:highlight w:val="white"/>
        </w:rPr>
      </w:pPr>
      <w:r>
        <w:rPr>
          <w:color w:val="0000FF"/>
          <w:highlight w:val="white"/>
        </w:rPr>
        <w:t>&lt;</w:t>
      </w:r>
      <w:r>
        <w:rPr>
          <w:color w:val="800000"/>
          <w:highlight w:val="white"/>
        </w:rPr>
        <w:t>Config</w:t>
      </w:r>
      <w:r>
        <w:rPr>
          <w:color w:val="0000FF"/>
          <w:highlight w:val="white"/>
        </w:rPr>
        <w:t>&gt;</w:t>
      </w:r>
      <w:r>
        <w:rPr>
          <w:color w:val="000000"/>
          <w:highlight w:val="white"/>
        </w:rPr>
        <w:t xml:space="preserve"> </w:t>
      </w:r>
    </w:p>
    <w:p w14:paraId="76010AE0" w14:textId="77777777" w:rsidR="00F87240" w:rsidRDefault="00F87240">
      <w:pPr>
        <w:pStyle w:val="code-section"/>
        <w:rPr>
          <w:color w:val="000000"/>
          <w:highlight w:val="white"/>
          <w:lang w:eastAsia="zh-CN"/>
        </w:rPr>
      </w:pPr>
      <w:r>
        <w:rPr>
          <w:color w:val="000000"/>
          <w:highlight w:val="white"/>
        </w:rPr>
        <w:t xml:space="preserve">  </w:t>
      </w:r>
      <w:r>
        <w:rPr>
          <w:color w:val="0000FF"/>
          <w:highlight w:val="white"/>
          <w:lang w:eastAsia="zh-CN"/>
        </w:rPr>
        <w:t>&lt;!--</w:t>
      </w:r>
      <w:r>
        <w:rPr>
          <w:color w:val="808080"/>
          <w:highlight w:val="white"/>
          <w:lang w:eastAsia="zh-CN"/>
        </w:rPr>
        <w:t xml:space="preserve"> EJB</w:t>
      </w:r>
      <w:r>
        <w:rPr>
          <w:rFonts w:hint="eastAsia"/>
          <w:color w:val="808080"/>
          <w:highlight w:val="white"/>
          <w:lang w:eastAsia="zh-CN"/>
        </w:rPr>
        <w:t>容器远程访问设置</w:t>
      </w:r>
      <w:r>
        <w:rPr>
          <w:color w:val="808080"/>
          <w:highlight w:val="white"/>
          <w:lang w:eastAsia="zh-CN"/>
        </w:rPr>
        <w:t xml:space="preserve"> </w:t>
      </w:r>
      <w:r>
        <w:rPr>
          <w:color w:val="0000FF"/>
          <w:highlight w:val="white"/>
          <w:lang w:eastAsia="zh-CN"/>
        </w:rPr>
        <w:t>--&gt;</w:t>
      </w:r>
      <w:r>
        <w:rPr>
          <w:color w:val="000000"/>
          <w:highlight w:val="white"/>
          <w:lang w:eastAsia="zh-CN"/>
        </w:rPr>
        <w:t xml:space="preserve">  </w:t>
      </w:r>
    </w:p>
    <w:p w14:paraId="210B17C8" w14:textId="77777777" w:rsidR="00F87240" w:rsidRDefault="00F87240">
      <w:pPr>
        <w:pStyle w:val="code-section"/>
        <w:rPr>
          <w:color w:val="000000"/>
          <w:highlight w:val="white"/>
        </w:rPr>
      </w:pPr>
      <w:r>
        <w:rPr>
          <w:color w:val="000000"/>
          <w:highlight w:val="white"/>
          <w:lang w:eastAsia="zh-CN"/>
        </w:rPr>
        <w:t xml:space="preserve">  </w:t>
      </w:r>
      <w:r>
        <w:rPr>
          <w:color w:val="0000FF"/>
          <w:highlight w:val="white"/>
        </w:rPr>
        <w:t>&lt;</w:t>
      </w:r>
      <w:r>
        <w:rPr>
          <w:color w:val="800000"/>
          <w:highlight w:val="white"/>
        </w:rPr>
        <w:t>Containers</w:t>
      </w:r>
      <w:r>
        <w:rPr>
          <w:color w:val="0000FF"/>
          <w:highlight w:val="white"/>
        </w:rPr>
        <w:t>&gt;</w:t>
      </w:r>
      <w:r>
        <w:rPr>
          <w:color w:val="000000"/>
          <w:highlight w:val="white"/>
        </w:rPr>
        <w:t xml:space="preserve"> </w:t>
      </w:r>
    </w:p>
    <w:p w14:paraId="419C166B"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8080"/>
          <w:highlight w:val="white"/>
        </w:rPr>
        <w:t xml:space="preserve"> </w:t>
      </w:r>
      <w:r>
        <w:rPr>
          <w:rFonts w:hint="eastAsia"/>
          <w:color w:val="808080"/>
          <w:highlight w:val="white"/>
        </w:rPr>
        <w:t>默认容器，系统必须拥有一个</w:t>
      </w:r>
      <w:r>
        <w:rPr>
          <w:color w:val="808080"/>
          <w:highlight w:val="white"/>
        </w:rPr>
        <w:t>&lt;default&gt;</w:t>
      </w:r>
      <w:r>
        <w:rPr>
          <w:rFonts w:hint="eastAsia"/>
          <w:color w:val="808080"/>
          <w:highlight w:val="white"/>
        </w:rPr>
        <w:t>默认</w:t>
      </w:r>
      <w:r>
        <w:rPr>
          <w:color w:val="808080"/>
          <w:highlight w:val="white"/>
        </w:rPr>
        <w:t>EJB</w:t>
      </w:r>
      <w:r>
        <w:rPr>
          <w:rFonts w:hint="eastAsia"/>
          <w:color w:val="808080"/>
          <w:highlight w:val="white"/>
        </w:rPr>
        <w:t>容器设置</w:t>
      </w:r>
      <w:r>
        <w:rPr>
          <w:color w:val="808080"/>
          <w:highlight w:val="white"/>
        </w:rPr>
        <w:t xml:space="preserve"> </w:t>
      </w:r>
      <w:r>
        <w:rPr>
          <w:color w:val="0000FF"/>
          <w:highlight w:val="white"/>
        </w:rPr>
        <w:t>--&gt;</w:t>
      </w:r>
      <w:r>
        <w:rPr>
          <w:color w:val="000000"/>
          <w:highlight w:val="white"/>
        </w:rPr>
        <w:t xml:space="preserve">  </w:t>
      </w:r>
    </w:p>
    <w:p w14:paraId="1C14DAA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default</w:t>
      </w:r>
      <w:r>
        <w:rPr>
          <w:color w:val="0000FF"/>
          <w:highlight w:val="white"/>
        </w:rPr>
        <w:t>&gt;</w:t>
      </w:r>
      <w:r>
        <w:rPr>
          <w:color w:val="000000"/>
          <w:highlight w:val="white"/>
        </w:rPr>
        <w:t xml:space="preserve"> </w:t>
      </w:r>
    </w:p>
    <w:p w14:paraId="6714A243" w14:textId="77777777" w:rsidR="00F87240" w:rsidRDefault="00F87240">
      <w:pPr>
        <w:pStyle w:val="code-section"/>
        <w:rPr>
          <w:rFonts w:eastAsia="宋体"/>
          <w:color w:val="0000FF"/>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INITIAL_CONTEXT_FACTORY</w:t>
      </w:r>
      <w:r>
        <w:rPr>
          <w:color w:val="0000FF"/>
          <w:highlight w:val="white"/>
        </w:rPr>
        <w:t>"</w:t>
      </w:r>
    </w:p>
    <w:p w14:paraId="1DA1D8A2" w14:textId="77777777" w:rsidR="00F87240" w:rsidRDefault="00F87240" w:rsidP="0097418D">
      <w:pPr>
        <w:pStyle w:val="code-section"/>
        <w:ind w:firstLineChars="1850" w:firstLine="3700"/>
        <w:rPr>
          <w:color w:val="000000"/>
          <w:highlight w:val="white"/>
        </w:rPr>
      </w:pPr>
      <w:r>
        <w:rPr>
          <w:color w:val="FF0000"/>
          <w:highlight w:val="white"/>
        </w:rPr>
        <w:t xml:space="preserve"> value</w:t>
      </w:r>
      <w:r>
        <w:rPr>
          <w:color w:val="0000FF"/>
          <w:highlight w:val="white"/>
        </w:rPr>
        <w:t>="</w:t>
      </w:r>
      <w:r>
        <w:rPr>
          <w:color w:val="000000"/>
          <w:highlight w:val="white"/>
        </w:rPr>
        <w:t>org.jnp.interfaces.NamingContextFactory</w:t>
      </w:r>
      <w:r>
        <w:rPr>
          <w:color w:val="0000FF"/>
          <w:highlight w:val="white"/>
        </w:rPr>
        <w:t>"/&gt;</w:t>
      </w:r>
      <w:r>
        <w:rPr>
          <w:color w:val="000000"/>
          <w:highlight w:val="white"/>
        </w:rPr>
        <w:t xml:space="preserve">  </w:t>
      </w:r>
    </w:p>
    <w:p w14:paraId="65006EBB"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PROVIDER_URL</w:t>
      </w:r>
      <w:r>
        <w:rPr>
          <w:color w:val="0000FF"/>
          <w:highlight w:val="white"/>
        </w:rPr>
        <w:t>"</w:t>
      </w:r>
      <w:r>
        <w:rPr>
          <w:color w:val="FF0000"/>
          <w:highlight w:val="white"/>
        </w:rPr>
        <w:t xml:space="preserve"> value</w:t>
      </w:r>
      <w:r>
        <w:rPr>
          <w:color w:val="0000FF"/>
          <w:highlight w:val="white"/>
        </w:rPr>
        <w:t>="</w:t>
      </w:r>
      <w:r>
        <w:rPr>
          <w:color w:val="000000"/>
          <w:highlight w:val="white"/>
        </w:rPr>
        <w:t>127.0.0.1:2099</w:t>
      </w:r>
      <w:r>
        <w:rPr>
          <w:color w:val="0000FF"/>
          <w:highlight w:val="white"/>
        </w:rPr>
        <w:t>"/&gt;</w:t>
      </w:r>
      <w:r>
        <w:rPr>
          <w:color w:val="000000"/>
          <w:highlight w:val="white"/>
        </w:rPr>
        <w:t xml:space="preserve">  </w:t>
      </w:r>
    </w:p>
    <w:p w14:paraId="5CA4D865"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URL_PKG_PREFIXES</w:t>
      </w:r>
      <w:r>
        <w:rPr>
          <w:color w:val="0000FF"/>
          <w:highlight w:val="white"/>
        </w:rPr>
        <w:t>"</w:t>
      </w:r>
      <w:r>
        <w:rPr>
          <w:color w:val="FF0000"/>
          <w:highlight w:val="white"/>
        </w:rPr>
        <w:t xml:space="preserve"> value</w:t>
      </w:r>
      <w:r>
        <w:rPr>
          <w:color w:val="0000FF"/>
          <w:highlight w:val="white"/>
        </w:rPr>
        <w:t>="</w:t>
      </w:r>
      <w:r>
        <w:rPr>
          <w:color w:val="000000"/>
          <w:highlight w:val="white"/>
        </w:rPr>
        <w:t>org.jboss.naming:org.jnp.interfaces</w:t>
      </w:r>
      <w:r>
        <w:rPr>
          <w:color w:val="0000FF"/>
          <w:highlight w:val="white"/>
        </w:rPr>
        <w:t>"/&gt;</w:t>
      </w:r>
      <w:r>
        <w:rPr>
          <w:color w:val="000000"/>
          <w:highlight w:val="white"/>
        </w:rPr>
        <w:t xml:space="preserve">  </w:t>
      </w:r>
    </w:p>
    <w:p w14:paraId="3B0E7A13"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SECURITY_PRINCIPAL</w:t>
      </w:r>
      <w:r>
        <w:rPr>
          <w:color w:val="0000FF"/>
          <w:highlight w:val="white"/>
        </w:rPr>
        <w:t>"</w:t>
      </w:r>
      <w:r>
        <w:rPr>
          <w:color w:val="FF0000"/>
          <w:highlight w:val="white"/>
        </w:rPr>
        <w:t xml:space="preserve"> value</w:t>
      </w:r>
      <w:r>
        <w:rPr>
          <w:color w:val="0000FF"/>
          <w:highlight w:val="white"/>
        </w:rPr>
        <w:t>="</w:t>
      </w:r>
      <w:r>
        <w:rPr>
          <w:color w:val="000000"/>
          <w:highlight w:val="white"/>
        </w:rPr>
        <w:t>test_user</w:t>
      </w:r>
      <w:r>
        <w:rPr>
          <w:color w:val="0000FF"/>
          <w:highlight w:val="white"/>
        </w:rPr>
        <w:t>"/&gt;</w:t>
      </w:r>
      <w:r>
        <w:rPr>
          <w:color w:val="000000"/>
          <w:highlight w:val="white"/>
        </w:rPr>
        <w:t xml:space="preserve">  </w:t>
      </w:r>
    </w:p>
    <w:p w14:paraId="356E0D82"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SECURITY_CREDENTIALS</w:t>
      </w:r>
      <w:r>
        <w:rPr>
          <w:color w:val="0000FF"/>
          <w:highlight w:val="white"/>
        </w:rPr>
        <w:t>"</w:t>
      </w:r>
      <w:r>
        <w:rPr>
          <w:color w:val="FF0000"/>
          <w:highlight w:val="white"/>
        </w:rPr>
        <w:t xml:space="preserve"> value</w:t>
      </w:r>
      <w:r>
        <w:rPr>
          <w:color w:val="0000FF"/>
          <w:highlight w:val="white"/>
        </w:rPr>
        <w:t>="</w:t>
      </w:r>
      <w:r>
        <w:rPr>
          <w:color w:val="000000"/>
          <w:highlight w:val="white"/>
        </w:rPr>
        <w:t>test_pass</w:t>
      </w:r>
      <w:r>
        <w:rPr>
          <w:color w:val="0000FF"/>
          <w:highlight w:val="white"/>
        </w:rPr>
        <w:t>"/&gt;</w:t>
      </w:r>
      <w:r>
        <w:rPr>
          <w:color w:val="000000"/>
          <w:highlight w:val="white"/>
        </w:rPr>
        <w:t xml:space="preserve">  </w:t>
      </w:r>
    </w:p>
    <w:p w14:paraId="5A090F90" w14:textId="77777777" w:rsidR="00F87240" w:rsidRDefault="00F87240">
      <w:pPr>
        <w:pStyle w:val="code-section"/>
        <w:rPr>
          <w:color w:val="000000"/>
          <w:highlight w:val="white"/>
          <w:lang w:eastAsia="zh-CN"/>
        </w:rPr>
      </w:pPr>
      <w:r>
        <w:rPr>
          <w:color w:val="000000"/>
          <w:highlight w:val="white"/>
        </w:rPr>
        <w:t xml:space="preserve">      </w:t>
      </w:r>
      <w:r>
        <w:rPr>
          <w:color w:val="0000FF"/>
          <w:highlight w:val="white"/>
          <w:lang w:eastAsia="zh-CN"/>
        </w:rPr>
        <w:t>&lt;!--</w:t>
      </w:r>
      <w:r>
        <w:rPr>
          <w:color w:val="808080"/>
          <w:highlight w:val="white"/>
          <w:lang w:eastAsia="zh-CN"/>
        </w:rPr>
        <w:t xml:space="preserve"> </w:t>
      </w:r>
      <w:r>
        <w:rPr>
          <w:rFonts w:hint="eastAsia"/>
          <w:color w:val="808080"/>
          <w:highlight w:val="white"/>
          <w:lang w:eastAsia="zh-CN"/>
        </w:rPr>
        <w:t>容器登录验证类型：其值为：</w:t>
      </w:r>
      <w:r>
        <w:rPr>
          <w:color w:val="808080"/>
          <w:highlight w:val="white"/>
          <w:lang w:eastAsia="zh-CN"/>
        </w:rPr>
        <w:t>"JNDI"</w:t>
      </w:r>
      <w:r>
        <w:rPr>
          <w:rFonts w:hint="eastAsia"/>
          <w:color w:val="808080"/>
          <w:highlight w:val="white"/>
          <w:lang w:eastAsia="zh-CN"/>
        </w:rPr>
        <w:t>或</w:t>
      </w:r>
      <w:r>
        <w:rPr>
          <w:color w:val="808080"/>
          <w:highlight w:val="white"/>
          <w:lang w:eastAsia="zh-CN"/>
        </w:rPr>
        <w:t>"JAAS"</w:t>
      </w:r>
      <w:r>
        <w:rPr>
          <w:rFonts w:hint="eastAsia"/>
          <w:color w:val="808080"/>
          <w:highlight w:val="white"/>
          <w:lang w:eastAsia="zh-CN"/>
        </w:rPr>
        <w:t>默认为</w:t>
      </w:r>
      <w:r>
        <w:rPr>
          <w:color w:val="808080"/>
          <w:highlight w:val="white"/>
          <w:lang w:eastAsia="zh-CN"/>
        </w:rPr>
        <w:t xml:space="preserve">JNDI </w:t>
      </w:r>
      <w:r>
        <w:rPr>
          <w:color w:val="0000FF"/>
          <w:highlight w:val="white"/>
          <w:lang w:eastAsia="zh-CN"/>
        </w:rPr>
        <w:t>--&gt;</w:t>
      </w:r>
      <w:r>
        <w:rPr>
          <w:color w:val="000000"/>
          <w:highlight w:val="white"/>
          <w:lang w:eastAsia="zh-CN"/>
        </w:rPr>
        <w:t xml:space="preserve">  </w:t>
      </w:r>
    </w:p>
    <w:p w14:paraId="28A6F143" w14:textId="77777777" w:rsidR="00F87240" w:rsidRDefault="00F87240">
      <w:pPr>
        <w:pStyle w:val="code-section"/>
        <w:rPr>
          <w:color w:val="000000"/>
          <w:highlight w:val="white"/>
        </w:rPr>
      </w:pPr>
      <w:r>
        <w:rPr>
          <w:color w:val="000000"/>
          <w:highlight w:val="white"/>
          <w:lang w:eastAsia="zh-CN"/>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VALIDATE_TYPE</w:t>
      </w:r>
      <w:r>
        <w:rPr>
          <w:color w:val="0000FF"/>
          <w:highlight w:val="white"/>
        </w:rPr>
        <w:t>"</w:t>
      </w:r>
      <w:r>
        <w:rPr>
          <w:color w:val="FF0000"/>
          <w:highlight w:val="white"/>
        </w:rPr>
        <w:t xml:space="preserve"> value</w:t>
      </w:r>
      <w:r>
        <w:rPr>
          <w:color w:val="0000FF"/>
          <w:highlight w:val="white"/>
        </w:rPr>
        <w:t>="</w:t>
      </w:r>
      <w:r>
        <w:rPr>
          <w:color w:val="000000"/>
          <w:highlight w:val="white"/>
        </w:rPr>
        <w:t>J</w:t>
      </w:r>
      <w:r>
        <w:rPr>
          <w:rFonts w:eastAsia="宋体" w:hint="eastAsia"/>
          <w:color w:val="000000"/>
          <w:highlight w:val="white"/>
        </w:rPr>
        <w:t>NDI</w:t>
      </w:r>
      <w:r>
        <w:rPr>
          <w:color w:val="0000FF"/>
          <w:highlight w:val="white"/>
        </w:rPr>
        <w:t>"/&gt;</w:t>
      </w:r>
      <w:r>
        <w:rPr>
          <w:color w:val="000000"/>
          <w:highlight w:val="white"/>
        </w:rPr>
        <w:t xml:space="preserve">  </w:t>
      </w:r>
    </w:p>
    <w:p w14:paraId="27826B09" w14:textId="77777777" w:rsidR="00F87240" w:rsidRDefault="00F87240">
      <w:pPr>
        <w:pStyle w:val="code-section"/>
        <w:rPr>
          <w:color w:val="000000"/>
          <w:highlight w:val="white"/>
        </w:rPr>
      </w:pPr>
      <w:r>
        <w:rPr>
          <w:color w:val="000000"/>
          <w:highlight w:val="white"/>
        </w:rPr>
        <w:lastRenderedPageBreak/>
        <w:t xml:space="preserve">      </w:t>
      </w:r>
      <w:r>
        <w:rPr>
          <w:color w:val="0000FF"/>
          <w:highlight w:val="white"/>
        </w:rPr>
        <w:t>&lt;!--</w:t>
      </w:r>
      <w:r>
        <w:rPr>
          <w:color w:val="808080"/>
          <w:highlight w:val="white"/>
        </w:rPr>
        <w:t xml:space="preserve"> </w:t>
      </w:r>
      <w:r>
        <w:rPr>
          <w:rFonts w:hint="eastAsia"/>
          <w:color w:val="808080"/>
          <w:highlight w:val="white"/>
        </w:rPr>
        <w:t>容器产品：其值为：</w:t>
      </w:r>
      <w:r>
        <w:rPr>
          <w:color w:val="808080"/>
          <w:highlight w:val="white"/>
        </w:rPr>
        <w:t xml:space="preserve">jboss,weblogic,websphere </w:t>
      </w:r>
      <w:r>
        <w:rPr>
          <w:color w:val="0000FF"/>
          <w:highlight w:val="white"/>
        </w:rPr>
        <w:t>--&gt;</w:t>
      </w:r>
      <w:r>
        <w:rPr>
          <w:color w:val="000000"/>
          <w:highlight w:val="white"/>
        </w:rPr>
        <w:t xml:space="preserve">  </w:t>
      </w:r>
    </w:p>
    <w:p w14:paraId="51510DFD"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item</w:t>
      </w:r>
      <w:r>
        <w:rPr>
          <w:color w:val="FF0000"/>
          <w:highlight w:val="white"/>
        </w:rPr>
        <w:t xml:space="preserve"> name</w:t>
      </w:r>
      <w:r>
        <w:rPr>
          <w:color w:val="0000FF"/>
          <w:highlight w:val="white"/>
        </w:rPr>
        <w:t>="</w:t>
      </w:r>
      <w:r>
        <w:rPr>
          <w:color w:val="000000"/>
          <w:highlight w:val="white"/>
        </w:rPr>
        <w:t>CONTAINER_PRODUCT</w:t>
      </w:r>
      <w:r>
        <w:rPr>
          <w:color w:val="0000FF"/>
          <w:highlight w:val="white"/>
        </w:rPr>
        <w:t>"</w:t>
      </w:r>
      <w:r>
        <w:rPr>
          <w:color w:val="FF0000"/>
          <w:highlight w:val="white"/>
        </w:rPr>
        <w:t xml:space="preserve"> value</w:t>
      </w:r>
      <w:r>
        <w:rPr>
          <w:color w:val="0000FF"/>
          <w:highlight w:val="white"/>
        </w:rPr>
        <w:t>="</w:t>
      </w:r>
      <w:r>
        <w:rPr>
          <w:color w:val="000000"/>
          <w:highlight w:val="white"/>
        </w:rPr>
        <w:t>jboss</w:t>
      </w:r>
      <w:r>
        <w:rPr>
          <w:color w:val="0000FF"/>
          <w:highlight w:val="white"/>
        </w:rPr>
        <w:t>"/&gt;</w:t>
      </w:r>
      <w:r>
        <w:rPr>
          <w:color w:val="000000"/>
          <w:highlight w:val="white"/>
        </w:rPr>
        <w:t xml:space="preserve">  </w:t>
      </w:r>
    </w:p>
    <w:p w14:paraId="2D9274F5" w14:textId="77777777" w:rsidR="00F87240" w:rsidRDefault="00F87240">
      <w:pPr>
        <w:pStyle w:val="code-section"/>
        <w:rPr>
          <w:color w:val="000000"/>
          <w:highlight w:val="white"/>
        </w:rPr>
      </w:pPr>
      <w:r>
        <w:rPr>
          <w:rFonts w:hint="eastAsia"/>
          <w:color w:val="000000"/>
          <w:highlight w:val="white"/>
        </w:rPr>
        <w:t xml:space="preserve">   </w:t>
      </w:r>
      <w:r>
        <w:rPr>
          <w:color w:val="000000"/>
          <w:highlight w:val="white"/>
        </w:rPr>
        <w:t xml:space="preserve">  </w:t>
      </w:r>
      <w:r>
        <w:rPr>
          <w:color w:val="0000FF"/>
          <w:highlight w:val="white"/>
        </w:rPr>
        <w:t>&lt;/</w:t>
      </w:r>
      <w:r>
        <w:rPr>
          <w:color w:val="800000"/>
          <w:highlight w:val="white"/>
        </w:rPr>
        <w:t>default</w:t>
      </w:r>
      <w:r>
        <w:rPr>
          <w:color w:val="0000FF"/>
          <w:highlight w:val="white"/>
        </w:rPr>
        <w:t>&gt;</w:t>
      </w:r>
      <w:r>
        <w:rPr>
          <w:color w:val="000000"/>
          <w:highlight w:val="white"/>
        </w:rPr>
        <w:t xml:space="preserve">  </w:t>
      </w:r>
    </w:p>
    <w:p w14:paraId="669DB0DF" w14:textId="77777777" w:rsidR="00F87240" w:rsidRDefault="00F87240">
      <w:pPr>
        <w:pStyle w:val="code-section"/>
        <w:rPr>
          <w:color w:val="000000"/>
          <w:highlight w:val="white"/>
        </w:rPr>
      </w:pPr>
      <w:r>
        <w:rPr>
          <w:color w:val="000000"/>
          <w:highlight w:val="white"/>
        </w:rPr>
        <w:t xml:space="preserve">    </w:t>
      </w:r>
      <w:r>
        <w:rPr>
          <w:color w:val="0000FF"/>
          <w:highlight w:val="white"/>
        </w:rPr>
        <w:t>&lt;/</w:t>
      </w:r>
      <w:r>
        <w:rPr>
          <w:color w:val="800000"/>
          <w:highlight w:val="white"/>
        </w:rPr>
        <w:t>Containers</w:t>
      </w:r>
      <w:r>
        <w:rPr>
          <w:color w:val="0000FF"/>
          <w:highlight w:val="white"/>
        </w:rPr>
        <w:t>&gt;</w:t>
      </w:r>
      <w:r>
        <w:rPr>
          <w:color w:val="000000"/>
          <w:highlight w:val="white"/>
        </w:rPr>
        <w:t xml:space="preserve"> </w:t>
      </w:r>
    </w:p>
    <w:p w14:paraId="4A973AFF" w14:textId="77777777" w:rsidR="00F87240" w:rsidRDefault="00F87240">
      <w:pPr>
        <w:pStyle w:val="code-section"/>
        <w:rPr>
          <w:color w:val="000000"/>
          <w:highlight w:val="white"/>
        </w:rPr>
      </w:pPr>
      <w:r>
        <w:rPr>
          <w:color w:val="0000FF"/>
          <w:highlight w:val="white"/>
        </w:rPr>
        <w:t>&lt;/</w:t>
      </w:r>
      <w:r>
        <w:rPr>
          <w:color w:val="800000"/>
          <w:highlight w:val="white"/>
        </w:rPr>
        <w:t>Config</w:t>
      </w:r>
      <w:r>
        <w:rPr>
          <w:color w:val="0000FF"/>
          <w:highlight w:val="white"/>
        </w:rPr>
        <w:t>&gt;</w:t>
      </w:r>
    </w:p>
    <w:p w14:paraId="26BF1644" w14:textId="77777777" w:rsidR="00F87240" w:rsidRDefault="00F87240" w:rsidP="00B964FD">
      <w:pPr>
        <w:ind w:firstLine="420"/>
        <w:rPr>
          <w:lang w:eastAsia="zh-CN"/>
        </w:rPr>
      </w:pPr>
      <w:r>
        <w:rPr>
          <w:rFonts w:hint="eastAsia"/>
          <w:lang w:eastAsia="zh-CN"/>
        </w:rPr>
        <w:t>这样获取此</w:t>
      </w:r>
      <w:r>
        <w:rPr>
          <w:rFonts w:hint="eastAsia"/>
          <w:lang w:eastAsia="zh-CN"/>
        </w:rPr>
        <w:t>jboss</w:t>
      </w:r>
      <w:r>
        <w:rPr>
          <w:rFonts w:hint="eastAsia"/>
          <w:lang w:eastAsia="zh-CN"/>
        </w:rPr>
        <w:t>容器的</w:t>
      </w:r>
      <w:r>
        <w:rPr>
          <w:rFonts w:hint="eastAsia"/>
          <w:lang w:eastAsia="zh-CN"/>
        </w:rPr>
        <w:t>JNDI</w:t>
      </w:r>
      <w:r>
        <w:rPr>
          <w:rFonts w:hint="eastAsia"/>
          <w:lang w:eastAsia="zh-CN"/>
        </w:rPr>
        <w:t>上下文的代码如下：</w:t>
      </w:r>
    </w:p>
    <w:p w14:paraId="0BC5E913" w14:textId="77777777" w:rsidR="00F87240" w:rsidRDefault="00F87240">
      <w:pPr>
        <w:pStyle w:val="code-section"/>
        <w:rPr>
          <w:lang w:val="fr-FR" w:eastAsia="fr-FR"/>
        </w:rPr>
      </w:pPr>
      <w:r>
        <w:rPr>
          <w:b/>
          <w:color w:val="7F0055"/>
          <w:lang w:val="fr-FR" w:eastAsia="fr-FR"/>
        </w:rPr>
        <w:t>package</w:t>
      </w:r>
      <w:r>
        <w:rPr>
          <w:lang w:val="fr-FR" w:eastAsia="fr-FR"/>
        </w:rPr>
        <w:t xml:space="preserve"> test.core;</w:t>
      </w:r>
    </w:p>
    <w:p w14:paraId="428B447C" w14:textId="77777777" w:rsidR="00F87240" w:rsidRDefault="00F87240">
      <w:pPr>
        <w:pStyle w:val="code-section"/>
        <w:rPr>
          <w:lang w:val="fr-FR" w:eastAsia="fr-FR"/>
        </w:rPr>
      </w:pPr>
      <w:r>
        <w:rPr>
          <w:b/>
          <w:color w:val="7F0055"/>
          <w:lang w:val="fr-FR" w:eastAsia="fr-FR"/>
        </w:rPr>
        <w:t>import</w:t>
      </w:r>
      <w:r>
        <w:rPr>
          <w:lang w:val="fr-FR" w:eastAsia="fr-FR"/>
        </w:rPr>
        <w:t xml:space="preserve"> javax.naming.Context;</w:t>
      </w:r>
    </w:p>
    <w:p w14:paraId="73CF26EE" w14:textId="77777777" w:rsidR="00F87240" w:rsidRDefault="00F87240">
      <w:pPr>
        <w:pStyle w:val="code-section"/>
      </w:pPr>
      <w:r>
        <w:rPr>
          <w:b/>
          <w:color w:val="7F0055"/>
        </w:rPr>
        <w:t>import</w:t>
      </w:r>
      <w:r>
        <w:t xml:space="preserve"> javax.naming.NamingException;</w:t>
      </w:r>
    </w:p>
    <w:p w14:paraId="6D156927" w14:textId="77777777" w:rsidR="00F87240" w:rsidRDefault="00F87240">
      <w:pPr>
        <w:pStyle w:val="code-section"/>
      </w:pPr>
      <w:r>
        <w:rPr>
          <w:b/>
          <w:color w:val="7F0055"/>
        </w:rPr>
        <w:t>import</w:t>
      </w:r>
      <w:r>
        <w:t xml:space="preserve"> com.beetle.framework.resource.AppContext;</w:t>
      </w:r>
    </w:p>
    <w:p w14:paraId="696FDE33" w14:textId="77777777" w:rsidR="00F87240" w:rsidRDefault="00F87240">
      <w:pPr>
        <w:pStyle w:val="code-section"/>
      </w:pPr>
      <w:r>
        <w:rPr>
          <w:b/>
          <w:color w:val="7F0055"/>
        </w:rPr>
        <w:t>public</w:t>
      </w:r>
      <w:r>
        <w:t xml:space="preserve"> </w:t>
      </w:r>
      <w:r>
        <w:rPr>
          <w:b/>
          <w:color w:val="7F0055"/>
        </w:rPr>
        <w:t>class</w:t>
      </w:r>
      <w:r>
        <w:t xml:space="preserve"> Test {</w:t>
      </w:r>
    </w:p>
    <w:p w14:paraId="03AC2D10" w14:textId="77777777" w:rsidR="00F87240" w:rsidRDefault="00F87240" w:rsidP="007618B8">
      <w:pPr>
        <w:pStyle w:val="code-section"/>
        <w:ind w:firstLineChars="250" w:firstLine="500"/>
      </w:pPr>
      <w:r>
        <w:rPr>
          <w:b/>
          <w:color w:val="7F0055"/>
        </w:rPr>
        <w:t>public</w:t>
      </w:r>
      <w:r>
        <w:t xml:space="preserve"> </w:t>
      </w:r>
      <w:r>
        <w:rPr>
          <w:b/>
          <w:color w:val="7F0055"/>
        </w:rPr>
        <w:t>static</w:t>
      </w:r>
      <w:r>
        <w:t xml:space="preserve"> </w:t>
      </w:r>
      <w:r>
        <w:rPr>
          <w:b/>
          <w:color w:val="7F0055"/>
        </w:rPr>
        <w:t>void</w:t>
      </w:r>
      <w:r>
        <w:t xml:space="preserve"> main(String[] args) {</w:t>
      </w:r>
    </w:p>
    <w:p w14:paraId="7F496CD1" w14:textId="77777777" w:rsidR="00F87240" w:rsidRDefault="00F87240">
      <w:pPr>
        <w:pStyle w:val="code-section"/>
      </w:pPr>
      <w:r>
        <w:tab/>
      </w:r>
      <w:r>
        <w:tab/>
      </w:r>
      <w:r>
        <w:rPr>
          <w:b/>
          <w:color w:val="7F0055"/>
        </w:rPr>
        <w:t>try</w:t>
      </w:r>
      <w:r>
        <w:t xml:space="preserve"> {</w:t>
      </w:r>
    </w:p>
    <w:p w14:paraId="3EE07BFF" w14:textId="77777777" w:rsidR="00F87240" w:rsidRDefault="00F87240">
      <w:pPr>
        <w:pStyle w:val="code-section"/>
      </w:pPr>
      <w:r>
        <w:tab/>
      </w:r>
      <w:r>
        <w:tab/>
      </w:r>
      <w:r>
        <w:tab/>
      </w:r>
      <w:r>
        <w:rPr>
          <w:highlight w:val="yellow"/>
        </w:rPr>
        <w:t xml:space="preserve">Context </w:t>
      </w:r>
      <w:r>
        <w:rPr>
          <w:highlight w:val="yellow"/>
          <w:u w:val="single"/>
        </w:rPr>
        <w:t>ctx</w:t>
      </w:r>
      <w:r>
        <w:rPr>
          <w:highlight w:val="yellow"/>
        </w:rPr>
        <w:t xml:space="preserve"> = AppContext.</w:t>
      </w:r>
      <w:r>
        <w:rPr>
          <w:i/>
          <w:highlight w:val="yellow"/>
        </w:rPr>
        <w:t>getRemoteEJBContainerContext</w:t>
      </w:r>
      <w:r>
        <w:rPr>
          <w:highlight w:val="yellow"/>
        </w:rPr>
        <w:t>(</w:t>
      </w:r>
      <w:r>
        <w:rPr>
          <w:color w:val="2A00FF"/>
          <w:highlight w:val="yellow"/>
        </w:rPr>
        <w:t>"default"</w:t>
      </w:r>
      <w:r>
        <w:rPr>
          <w:highlight w:val="yellow"/>
        </w:rPr>
        <w:t>);</w:t>
      </w:r>
    </w:p>
    <w:p w14:paraId="4501B908" w14:textId="77777777" w:rsidR="00F87240" w:rsidRDefault="00F87240">
      <w:pPr>
        <w:pStyle w:val="code-section"/>
        <w:rPr>
          <w:lang w:eastAsia="zh-CN"/>
        </w:rPr>
      </w:pPr>
      <w:r>
        <w:tab/>
      </w:r>
      <w:r>
        <w:tab/>
      </w:r>
      <w:r>
        <w:tab/>
      </w:r>
      <w:r>
        <w:rPr>
          <w:color w:val="3F7F5F"/>
          <w:lang w:eastAsia="zh-CN"/>
        </w:rPr>
        <w:t>// ...</w:t>
      </w:r>
    </w:p>
    <w:p w14:paraId="6E24481D" w14:textId="77777777" w:rsidR="00F87240" w:rsidRDefault="00F87240">
      <w:pPr>
        <w:pStyle w:val="code-section"/>
        <w:rPr>
          <w:lang w:eastAsia="zh-CN"/>
        </w:rPr>
      </w:pPr>
      <w:r>
        <w:rPr>
          <w:lang w:eastAsia="zh-CN"/>
        </w:rPr>
        <w:tab/>
      </w:r>
      <w:r>
        <w:rPr>
          <w:lang w:eastAsia="zh-CN"/>
        </w:rPr>
        <w:tab/>
        <w:t xml:space="preserve">} </w:t>
      </w:r>
      <w:r>
        <w:rPr>
          <w:b/>
          <w:color w:val="7F0055"/>
          <w:lang w:eastAsia="zh-CN"/>
        </w:rPr>
        <w:t>catch</w:t>
      </w:r>
      <w:r>
        <w:rPr>
          <w:lang w:eastAsia="zh-CN"/>
        </w:rPr>
        <w:t xml:space="preserve"> (NamingException e) {</w:t>
      </w:r>
    </w:p>
    <w:p w14:paraId="00EF6312" w14:textId="77777777" w:rsidR="00F87240" w:rsidRDefault="00F87240">
      <w:pPr>
        <w:pStyle w:val="code-section"/>
        <w:rPr>
          <w:lang w:eastAsia="zh-CN"/>
        </w:rPr>
      </w:pPr>
      <w:r>
        <w:rPr>
          <w:lang w:eastAsia="zh-CN"/>
        </w:rPr>
        <w:tab/>
      </w:r>
      <w:r>
        <w:rPr>
          <w:lang w:eastAsia="zh-CN"/>
        </w:rPr>
        <w:tab/>
        <w:t>}</w:t>
      </w:r>
    </w:p>
    <w:p w14:paraId="7AB8579E" w14:textId="77777777" w:rsidR="00F87240" w:rsidRDefault="00F87240" w:rsidP="0097418D">
      <w:pPr>
        <w:pStyle w:val="code-section"/>
        <w:ind w:firstLineChars="250" w:firstLine="500"/>
        <w:rPr>
          <w:lang w:eastAsia="zh-CN"/>
        </w:rPr>
      </w:pPr>
      <w:r>
        <w:rPr>
          <w:lang w:eastAsia="zh-CN"/>
        </w:rPr>
        <w:lastRenderedPageBreak/>
        <w:t>}</w:t>
      </w:r>
    </w:p>
    <w:p w14:paraId="0D063D71" w14:textId="77777777" w:rsidR="00F87240" w:rsidRDefault="00F87240">
      <w:pPr>
        <w:pStyle w:val="code-section"/>
        <w:rPr>
          <w:lang w:eastAsia="zh-CN"/>
        </w:rPr>
      </w:pPr>
      <w:r>
        <w:rPr>
          <w:lang w:eastAsia="zh-CN"/>
        </w:rPr>
        <w:t>}</w:t>
      </w:r>
    </w:p>
    <w:p w14:paraId="436FCC6D" w14:textId="77777777" w:rsidR="00F87240" w:rsidRDefault="00F87240" w:rsidP="00B964FD">
      <w:pPr>
        <w:ind w:firstLine="420"/>
        <w:rPr>
          <w:lang w:eastAsia="zh-CN"/>
        </w:rPr>
      </w:pPr>
    </w:p>
    <w:p w14:paraId="33024A2A" w14:textId="77777777" w:rsidR="00F87240" w:rsidRDefault="00011E5A" w:rsidP="007E7BA0">
      <w:pPr>
        <w:pStyle w:val="2"/>
        <w:rPr>
          <w:lang w:eastAsia="zh-CN"/>
        </w:rPr>
      </w:pPr>
      <w:bookmarkStart w:id="283" w:name="_Toc107646846"/>
      <w:bookmarkStart w:id="284" w:name="_Toc57635887"/>
      <w:bookmarkStart w:id="285" w:name="_Toc358126562"/>
      <w:r>
        <w:rPr>
          <w:rFonts w:hint="eastAsia"/>
          <w:lang w:eastAsia="zh-CN"/>
        </w:rPr>
        <w:t>6.2</w:t>
      </w:r>
      <w:r w:rsidR="00F87240">
        <w:rPr>
          <w:rFonts w:hint="eastAsia"/>
          <w:lang w:eastAsia="zh-CN"/>
        </w:rPr>
        <w:t>日志组件</w:t>
      </w:r>
      <w:bookmarkEnd w:id="281"/>
      <w:bookmarkEnd w:id="282"/>
      <w:bookmarkEnd w:id="283"/>
      <w:bookmarkEnd w:id="284"/>
      <w:bookmarkEnd w:id="285"/>
    </w:p>
    <w:p w14:paraId="79E3FB8E" w14:textId="77777777" w:rsidR="004F6399" w:rsidRDefault="00F87240" w:rsidP="00B964FD">
      <w:pPr>
        <w:ind w:firstLine="420"/>
        <w:rPr>
          <w:lang w:eastAsia="zh-CN"/>
        </w:rPr>
      </w:pPr>
      <w:r>
        <w:rPr>
          <w:rFonts w:hint="eastAsia"/>
          <w:lang w:eastAsia="zh-CN"/>
        </w:rPr>
        <w:t>日志可以在开发和测试阶段帮助查找和修正错误，也可用于追踪生产环境的问题发生原因。</w:t>
      </w:r>
      <w:bookmarkStart w:id="286" w:name="_Toc101596910"/>
      <w:r>
        <w:rPr>
          <w:rFonts w:hint="eastAsia"/>
          <w:lang w:eastAsia="zh-CN"/>
        </w:rPr>
        <w:t>BJAF</w:t>
      </w:r>
      <w:r>
        <w:rPr>
          <w:rFonts w:hint="eastAsia"/>
          <w:lang w:eastAsia="zh-CN"/>
        </w:rPr>
        <w:t>框架封装了著名的</w:t>
      </w:r>
      <w:r>
        <w:rPr>
          <w:rFonts w:hint="eastAsia"/>
          <w:lang w:eastAsia="zh-CN"/>
        </w:rPr>
        <w:t>log4j</w:t>
      </w:r>
      <w:r>
        <w:rPr>
          <w:rFonts w:hint="eastAsia"/>
          <w:lang w:eastAsia="zh-CN"/>
        </w:rPr>
        <w:t>日志工具包</w:t>
      </w:r>
      <w:r w:rsidR="00D45FDE">
        <w:rPr>
          <w:rFonts w:hint="eastAsia"/>
          <w:lang w:eastAsia="zh-CN"/>
        </w:rPr>
        <w:t>（主要是做了性能</w:t>
      </w:r>
      <w:r w:rsidR="00702C7F">
        <w:rPr>
          <w:rFonts w:hint="eastAsia"/>
          <w:lang w:eastAsia="zh-CN"/>
        </w:rPr>
        <w:t>、功能及易用性的优化</w:t>
      </w:r>
      <w:r w:rsidR="007352C3">
        <w:rPr>
          <w:rFonts w:hint="eastAsia"/>
          <w:lang w:eastAsia="zh-CN"/>
        </w:rPr>
        <w:t>，详细请参考</w:t>
      </w:r>
      <w:r w:rsidR="007352C3">
        <w:rPr>
          <w:rFonts w:hint="eastAsia"/>
          <w:lang w:eastAsia="zh-CN"/>
        </w:rPr>
        <w:t>BJAF</w:t>
      </w:r>
      <w:r w:rsidR="007352C3">
        <w:rPr>
          <w:rFonts w:hint="eastAsia"/>
          <w:lang w:eastAsia="zh-CN"/>
        </w:rPr>
        <w:t>的</w:t>
      </w:r>
      <w:r w:rsidR="007352C3">
        <w:rPr>
          <w:rFonts w:hint="eastAsia"/>
          <w:lang w:eastAsia="zh-CN"/>
        </w:rPr>
        <w:t>Api</w:t>
      </w:r>
      <w:r w:rsidR="007352C3">
        <w:rPr>
          <w:rFonts w:hint="eastAsia"/>
          <w:lang w:eastAsia="zh-CN"/>
        </w:rPr>
        <w:t>文档</w:t>
      </w:r>
      <w:r w:rsidR="00D45FDE">
        <w:rPr>
          <w:rFonts w:hint="eastAsia"/>
          <w:lang w:eastAsia="zh-CN"/>
        </w:rPr>
        <w:t>）</w:t>
      </w:r>
      <w:r>
        <w:rPr>
          <w:rFonts w:hint="eastAsia"/>
          <w:lang w:eastAsia="zh-CN"/>
        </w:rPr>
        <w:t>，对外统一为</w:t>
      </w:r>
      <w:r w:rsidR="004F6399">
        <w:rPr>
          <w:rFonts w:hint="eastAsia"/>
          <w:lang w:eastAsia="zh-CN"/>
        </w:rPr>
        <w:t>AppLogger</w:t>
      </w:r>
      <w:r>
        <w:rPr>
          <w:rFonts w:hint="eastAsia"/>
          <w:lang w:eastAsia="zh-CN"/>
        </w:rPr>
        <w:t>类作为面板，让日志处理更为简便</w:t>
      </w:r>
      <w:r w:rsidR="007352C3">
        <w:rPr>
          <w:rFonts w:hint="eastAsia"/>
          <w:lang w:eastAsia="zh-CN"/>
        </w:rPr>
        <w:t>。</w:t>
      </w:r>
    </w:p>
    <w:p w14:paraId="3A366FAC" w14:textId="77777777" w:rsidR="00F87240" w:rsidRDefault="00F87240" w:rsidP="00B964FD">
      <w:pPr>
        <w:ind w:firstLine="420"/>
        <w:rPr>
          <w:lang w:eastAsia="zh-CN"/>
        </w:rPr>
      </w:pPr>
      <w:r>
        <w:rPr>
          <w:rFonts w:hint="eastAsia"/>
          <w:lang w:eastAsia="zh-CN"/>
        </w:rPr>
        <w:t>使用日志记录器十分简单，代码如下：</w:t>
      </w:r>
    </w:p>
    <w:p w14:paraId="5566E157" w14:textId="77777777" w:rsidR="00F87240" w:rsidRDefault="00F87240">
      <w:pPr>
        <w:pStyle w:val="code-section"/>
      </w:pPr>
      <w:r>
        <w:rPr>
          <w:b/>
          <w:color w:val="7F0055"/>
        </w:rPr>
        <w:t>package</w:t>
      </w:r>
      <w:r>
        <w:t xml:space="preserve"> test.core;</w:t>
      </w:r>
    </w:p>
    <w:p w14:paraId="66DFA7DC" w14:textId="77777777" w:rsidR="00F87240" w:rsidRDefault="00F87240">
      <w:pPr>
        <w:pStyle w:val="code-section"/>
      </w:pPr>
      <w:r>
        <w:rPr>
          <w:b/>
          <w:color w:val="7F0055"/>
        </w:rPr>
        <w:t>import</w:t>
      </w:r>
      <w:r>
        <w:t xml:space="preserve"> com.beetle.framework.log.</w:t>
      </w:r>
      <w:r w:rsidR="004F6399">
        <w:t>AppLogger</w:t>
      </w:r>
      <w:r>
        <w:t>;</w:t>
      </w:r>
    </w:p>
    <w:p w14:paraId="2D379A49" w14:textId="77777777" w:rsidR="00F87240" w:rsidRDefault="00F87240">
      <w:pPr>
        <w:pStyle w:val="code-section"/>
      </w:pPr>
      <w:r>
        <w:rPr>
          <w:b/>
          <w:color w:val="7F0055"/>
        </w:rPr>
        <w:t>public</w:t>
      </w:r>
      <w:r>
        <w:t xml:space="preserve"> </w:t>
      </w:r>
      <w:r>
        <w:rPr>
          <w:b/>
          <w:color w:val="7F0055"/>
        </w:rPr>
        <w:t>class</w:t>
      </w:r>
      <w:r>
        <w:t xml:space="preserve"> Test {</w:t>
      </w:r>
    </w:p>
    <w:p w14:paraId="4926A38F" w14:textId="77777777" w:rsidR="00F87240" w:rsidRDefault="00F87240">
      <w:pPr>
        <w:pStyle w:val="code-section"/>
        <w:rPr>
          <w:color w:val="008000"/>
        </w:rPr>
      </w:pPr>
      <w:r>
        <w:tab/>
      </w:r>
      <w:r>
        <w:rPr>
          <w:color w:val="008000"/>
        </w:rPr>
        <w:t>//注册一个日志记录器</w:t>
      </w:r>
    </w:p>
    <w:p w14:paraId="6A5D71E6" w14:textId="77777777" w:rsidR="00F87240" w:rsidRDefault="00F87240">
      <w:pPr>
        <w:pStyle w:val="code-section"/>
      </w:pPr>
      <w:r>
        <w:tab/>
      </w:r>
      <w:r>
        <w:rPr>
          <w:b/>
          <w:color w:val="7F0055"/>
        </w:rPr>
        <w:t>private</w:t>
      </w:r>
      <w:r>
        <w:t xml:space="preserve"> </w:t>
      </w:r>
      <w:r>
        <w:rPr>
          <w:b/>
          <w:color w:val="7F0055"/>
        </w:rPr>
        <w:t>static</w:t>
      </w:r>
      <w:r>
        <w:t xml:space="preserve"> </w:t>
      </w:r>
      <w:r w:rsidR="004F6399">
        <w:t>AppLogger</w:t>
      </w:r>
      <w:r>
        <w:t xml:space="preserve"> </w:t>
      </w:r>
      <w:r>
        <w:rPr>
          <w:i/>
          <w:color w:val="0000C0"/>
        </w:rPr>
        <w:t>logger</w:t>
      </w:r>
      <w:r>
        <w:t xml:space="preserve"> = </w:t>
      </w:r>
      <w:r w:rsidR="004F6399">
        <w:t>AppLogger</w:t>
      </w:r>
      <w:r>
        <w:t>.</w:t>
      </w:r>
      <w:r>
        <w:rPr>
          <w:i/>
        </w:rPr>
        <w:t>getInstance</w:t>
      </w:r>
      <w:r>
        <w:t>(</w:t>
      </w:r>
      <w:r w:rsidR="004F6399">
        <w:t>Test</w:t>
      </w:r>
      <w:r w:rsidR="004F6399">
        <w:rPr>
          <w:rFonts w:eastAsiaTheme="minorEastAsia" w:hint="eastAsia"/>
          <w:lang w:eastAsia="zh-CN"/>
        </w:rPr>
        <w:t>.class</w:t>
      </w:r>
      <w:r>
        <w:t>);</w:t>
      </w:r>
    </w:p>
    <w:p w14:paraId="1DE7734D" w14:textId="77777777" w:rsidR="00F87240" w:rsidRDefault="00F87240">
      <w:pPr>
        <w:pStyle w:val="code-section"/>
      </w:pPr>
    </w:p>
    <w:p w14:paraId="533F1648"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3646A2AC" w14:textId="77777777" w:rsidR="00F87240" w:rsidRDefault="00F87240">
      <w:pPr>
        <w:pStyle w:val="code-section"/>
      </w:pPr>
      <w:r>
        <w:tab/>
      </w:r>
      <w:r>
        <w:tab/>
      </w:r>
      <w:r>
        <w:rPr>
          <w:i/>
          <w:color w:val="0000C0"/>
        </w:rPr>
        <w:t>logger</w:t>
      </w:r>
      <w:r>
        <w:t>.debug(</w:t>
      </w:r>
      <w:r>
        <w:rPr>
          <w:color w:val="2A00FF"/>
        </w:rPr>
        <w:t>"test..."</w:t>
      </w:r>
      <w:r>
        <w:t>);</w:t>
      </w:r>
    </w:p>
    <w:p w14:paraId="4EDB6425" w14:textId="77777777" w:rsidR="00F87240" w:rsidRDefault="00F87240">
      <w:pPr>
        <w:pStyle w:val="code-section"/>
      </w:pPr>
      <w:r>
        <w:tab/>
      </w:r>
      <w:r>
        <w:tab/>
      </w:r>
      <w:r>
        <w:rPr>
          <w:color w:val="3F7F5F"/>
        </w:rPr>
        <w:t>//...</w:t>
      </w:r>
    </w:p>
    <w:p w14:paraId="519DBA1B" w14:textId="77777777" w:rsidR="00F87240" w:rsidRDefault="00F87240">
      <w:pPr>
        <w:pStyle w:val="code-section"/>
      </w:pPr>
      <w:r>
        <w:tab/>
        <w:t>}</w:t>
      </w:r>
    </w:p>
    <w:p w14:paraId="2AF96F68" w14:textId="77777777" w:rsidR="00F87240" w:rsidRDefault="00F87240">
      <w:pPr>
        <w:pStyle w:val="code-section"/>
      </w:pPr>
      <w:r>
        <w:lastRenderedPageBreak/>
        <w:t>}</w:t>
      </w:r>
    </w:p>
    <w:p w14:paraId="3E33BB34" w14:textId="77777777" w:rsidR="00F87240" w:rsidRDefault="00F87240" w:rsidP="00B964FD">
      <w:pPr>
        <w:ind w:firstLine="420"/>
      </w:pPr>
      <w:r>
        <w:rPr>
          <w:rFonts w:hint="eastAsia"/>
        </w:rPr>
        <w:t>另外，框架日志的配置文件为</w:t>
      </w:r>
      <w:r>
        <w:t>log4j.properties</w:t>
      </w:r>
      <w:r>
        <w:rPr>
          <w:rFonts w:hint="eastAsia"/>
        </w:rPr>
        <w:t>，部署在应用的</w:t>
      </w:r>
      <w:r>
        <w:rPr>
          <w:rFonts w:hint="eastAsia"/>
        </w:rPr>
        <w:t>config</w:t>
      </w:r>
      <w:r>
        <w:rPr>
          <w:rFonts w:hint="eastAsia"/>
        </w:rPr>
        <w:t>目录或</w:t>
      </w:r>
      <w:r>
        <w:rPr>
          <w:rFonts w:hint="eastAsia"/>
        </w:rPr>
        <w:t>classpath</w:t>
      </w:r>
      <w:r>
        <w:rPr>
          <w:rFonts w:hint="eastAsia"/>
        </w:rPr>
        <w:t>目录下即可，其配置内容如下：</w:t>
      </w:r>
    </w:p>
    <w:p w14:paraId="61A18C3C" w14:textId="77777777" w:rsidR="00F87240" w:rsidRDefault="00F87240">
      <w:pPr>
        <w:pStyle w:val="code-section"/>
        <w:rPr>
          <w:color w:val="008000"/>
        </w:rPr>
      </w:pPr>
      <w:r>
        <w:rPr>
          <w:rFonts w:hint="eastAsia"/>
          <w:color w:val="008000"/>
        </w:rPr>
        <w:t>##log4j设置DEBUG &lt; INFO &lt; WARN &lt; ERROR &lt; FATAL</w:t>
      </w:r>
    </w:p>
    <w:p w14:paraId="0D8DCB8B" w14:textId="77777777" w:rsidR="00F87240" w:rsidRDefault="00F87240">
      <w:pPr>
        <w:pStyle w:val="code-section"/>
      </w:pPr>
      <w:r>
        <w:t>log4j.logger.com.beetle=DEBUG,A1,A2</w:t>
      </w:r>
    </w:p>
    <w:p w14:paraId="13C63CA2" w14:textId="77777777" w:rsidR="00F87240" w:rsidRDefault="00F87240">
      <w:pPr>
        <w:pStyle w:val="code-section"/>
      </w:pPr>
      <w:r>
        <w:t>log4j.logger.esbAccessLogger=INFO,A3</w:t>
      </w:r>
    </w:p>
    <w:p w14:paraId="3710E1FA" w14:textId="77777777" w:rsidR="00F87240" w:rsidRDefault="00F87240">
      <w:pPr>
        <w:pStyle w:val="code-section"/>
        <w:rPr>
          <w:color w:val="008000"/>
        </w:rPr>
      </w:pPr>
      <w:r>
        <w:rPr>
          <w:color w:val="008000"/>
        </w:rPr>
        <w:t>#log4j.logger.com.beetle=INFO,A1,A2</w:t>
      </w:r>
    </w:p>
    <w:p w14:paraId="1DBA0678" w14:textId="77777777" w:rsidR="00F87240" w:rsidRDefault="00F87240">
      <w:pPr>
        <w:pStyle w:val="code-section"/>
        <w:rPr>
          <w:color w:val="008000"/>
        </w:rPr>
      </w:pPr>
      <w:r>
        <w:rPr>
          <w:color w:val="008000"/>
        </w:rPr>
        <w:t>#log4j.rootLogger=DEBUG,A1,A2</w:t>
      </w:r>
    </w:p>
    <w:p w14:paraId="0496EA7C" w14:textId="77777777" w:rsidR="00F87240" w:rsidRDefault="00F87240">
      <w:pPr>
        <w:pStyle w:val="code-section"/>
        <w:rPr>
          <w:color w:val="008000"/>
        </w:rPr>
      </w:pPr>
      <w:r>
        <w:rPr>
          <w:color w:val="008000"/>
        </w:rPr>
        <w:t>#log4j.rootLogger=ERROR,A1,A2</w:t>
      </w:r>
    </w:p>
    <w:p w14:paraId="2CAE5610" w14:textId="77777777" w:rsidR="00F87240" w:rsidRDefault="00F87240">
      <w:pPr>
        <w:pStyle w:val="code-section"/>
        <w:rPr>
          <w:color w:val="008000"/>
        </w:rPr>
      </w:pPr>
      <w:r>
        <w:rPr>
          <w:color w:val="008000"/>
        </w:rPr>
        <w:t>#log4j.rootLogger=INFO,A1,A2</w:t>
      </w:r>
    </w:p>
    <w:p w14:paraId="37287470" w14:textId="77777777" w:rsidR="00F87240" w:rsidRDefault="00F87240">
      <w:pPr>
        <w:pStyle w:val="code-section"/>
      </w:pPr>
    </w:p>
    <w:p w14:paraId="2607B140" w14:textId="77777777" w:rsidR="00F87240" w:rsidRDefault="00F87240">
      <w:pPr>
        <w:pStyle w:val="code-section"/>
        <w:rPr>
          <w:color w:val="008000"/>
        </w:rPr>
      </w:pPr>
      <w:r>
        <w:rPr>
          <w:color w:val="008000"/>
        </w:rPr>
        <w:t>#############</w:t>
      </w:r>
    </w:p>
    <w:p w14:paraId="10279F72" w14:textId="77777777" w:rsidR="00F87240" w:rsidRDefault="00F87240">
      <w:pPr>
        <w:pStyle w:val="code-section"/>
        <w:rPr>
          <w:color w:val="008000"/>
          <w:lang w:eastAsia="zh-CN"/>
        </w:rPr>
      </w:pPr>
      <w:r>
        <w:rPr>
          <w:rFonts w:hint="eastAsia"/>
          <w:color w:val="008000"/>
          <w:lang w:eastAsia="zh-CN"/>
        </w:rPr>
        <w:t># %m 输出代码中指定的消息</w:t>
      </w:r>
    </w:p>
    <w:p w14:paraId="5B1C9EEC" w14:textId="77777777" w:rsidR="00F87240" w:rsidRDefault="00F87240">
      <w:pPr>
        <w:pStyle w:val="code-section"/>
        <w:rPr>
          <w:color w:val="008000"/>
          <w:lang w:eastAsia="zh-CN"/>
        </w:rPr>
      </w:pPr>
      <w:r>
        <w:rPr>
          <w:rFonts w:hint="eastAsia"/>
          <w:color w:val="008000"/>
          <w:lang w:eastAsia="zh-CN"/>
        </w:rPr>
        <w:t># %p 输出优先级，即DEBUG，INFO，WARN，ERROR，FATAL</w:t>
      </w:r>
    </w:p>
    <w:p w14:paraId="74099AA6" w14:textId="77777777" w:rsidR="00F87240" w:rsidRDefault="00F87240">
      <w:pPr>
        <w:pStyle w:val="code-section"/>
        <w:rPr>
          <w:color w:val="008000"/>
          <w:lang w:eastAsia="zh-CN"/>
        </w:rPr>
      </w:pPr>
      <w:r>
        <w:rPr>
          <w:rFonts w:hint="eastAsia"/>
          <w:color w:val="008000"/>
          <w:lang w:eastAsia="zh-CN"/>
        </w:rPr>
        <w:t># %r 输出自应用启动到输出该log信息耗费的毫秒数</w:t>
      </w:r>
    </w:p>
    <w:p w14:paraId="2F7EC71F" w14:textId="77777777" w:rsidR="00F87240" w:rsidRDefault="00F87240">
      <w:pPr>
        <w:pStyle w:val="code-section"/>
        <w:rPr>
          <w:color w:val="008000"/>
          <w:lang w:eastAsia="zh-CN"/>
        </w:rPr>
      </w:pPr>
      <w:r>
        <w:rPr>
          <w:rFonts w:hint="eastAsia"/>
          <w:color w:val="008000"/>
          <w:lang w:eastAsia="zh-CN"/>
        </w:rPr>
        <w:t># %c 输出所属的类目，通常就是所在类的全名</w:t>
      </w:r>
    </w:p>
    <w:p w14:paraId="2DA9AAA2" w14:textId="77777777" w:rsidR="00F87240" w:rsidRDefault="00F87240">
      <w:pPr>
        <w:pStyle w:val="code-section"/>
        <w:rPr>
          <w:color w:val="008000"/>
          <w:lang w:eastAsia="zh-CN"/>
        </w:rPr>
      </w:pPr>
      <w:r>
        <w:rPr>
          <w:rFonts w:hint="eastAsia"/>
          <w:color w:val="008000"/>
          <w:lang w:eastAsia="zh-CN"/>
        </w:rPr>
        <w:t># %t 输出产生该日志事件的线程名</w:t>
      </w:r>
    </w:p>
    <w:p w14:paraId="6103CF6F" w14:textId="77777777" w:rsidR="00F87240" w:rsidRDefault="00F87240">
      <w:pPr>
        <w:pStyle w:val="code-section"/>
        <w:rPr>
          <w:color w:val="008000"/>
          <w:lang w:eastAsia="zh-CN"/>
        </w:rPr>
      </w:pPr>
      <w:r>
        <w:rPr>
          <w:rFonts w:hint="eastAsia"/>
          <w:color w:val="008000"/>
          <w:lang w:eastAsia="zh-CN"/>
        </w:rPr>
        <w:t># %n 输出一个回车换行符，Windows平台为“\r\n”，Unix平台为“\n”</w:t>
      </w:r>
    </w:p>
    <w:p w14:paraId="6A39B335" w14:textId="77777777" w:rsidR="00F87240" w:rsidRDefault="00F87240">
      <w:pPr>
        <w:pStyle w:val="code-section"/>
        <w:rPr>
          <w:color w:val="008000"/>
          <w:lang w:eastAsia="zh-CN"/>
        </w:rPr>
      </w:pPr>
      <w:r>
        <w:rPr>
          <w:rFonts w:hint="eastAsia"/>
          <w:color w:val="008000"/>
          <w:lang w:eastAsia="zh-CN"/>
        </w:rPr>
        <w:lastRenderedPageBreak/>
        <w:t># %d 输出日志时间点的日期或时间，默认格式为ISO8601，也可以在其后指定格式，</w:t>
      </w:r>
    </w:p>
    <w:p w14:paraId="429CE8F2" w14:textId="77777777" w:rsidR="00F87240" w:rsidRDefault="00F87240">
      <w:pPr>
        <w:pStyle w:val="code-section"/>
        <w:rPr>
          <w:color w:val="008000"/>
          <w:lang w:eastAsia="zh-CN"/>
        </w:rPr>
      </w:pPr>
      <w:r>
        <w:rPr>
          <w:rFonts w:hint="eastAsia"/>
          <w:color w:val="008000"/>
          <w:lang w:eastAsia="zh-CN"/>
        </w:rPr>
        <w:t>#   比如：%d{yyy MMM dd HH:mm:ss,SSS}，输出类似：2002年10月18日 22：10：28，921</w:t>
      </w:r>
    </w:p>
    <w:p w14:paraId="18A16CF3" w14:textId="77777777" w:rsidR="00F87240" w:rsidRDefault="00F87240">
      <w:pPr>
        <w:pStyle w:val="code-section"/>
        <w:rPr>
          <w:color w:val="008000"/>
          <w:lang w:eastAsia="zh-CN"/>
        </w:rPr>
      </w:pPr>
      <w:r>
        <w:rPr>
          <w:rFonts w:hint="eastAsia"/>
          <w:color w:val="008000"/>
          <w:lang w:eastAsia="zh-CN"/>
        </w:rPr>
        <w:t># %l 输出日志事件的发生位置，包括类目名、发生的线程，以及在代码中的行数。</w:t>
      </w:r>
    </w:p>
    <w:p w14:paraId="03DD6260" w14:textId="77777777" w:rsidR="00F87240" w:rsidRDefault="00F87240">
      <w:pPr>
        <w:pStyle w:val="code-section"/>
        <w:rPr>
          <w:color w:val="008000"/>
        </w:rPr>
      </w:pPr>
      <w:r>
        <w:rPr>
          <w:color w:val="008000"/>
        </w:rPr>
        <w:t>#############</w:t>
      </w:r>
    </w:p>
    <w:p w14:paraId="5F13A3E9" w14:textId="77777777" w:rsidR="00F87240" w:rsidRDefault="00F87240">
      <w:pPr>
        <w:pStyle w:val="code-section"/>
        <w:rPr>
          <w:color w:val="008000"/>
        </w:rPr>
      </w:pPr>
    </w:p>
    <w:p w14:paraId="0F8413D7" w14:textId="77777777" w:rsidR="00F87240" w:rsidRDefault="00F87240">
      <w:pPr>
        <w:pStyle w:val="code-section"/>
      </w:pPr>
    </w:p>
    <w:p w14:paraId="58F9CBB0" w14:textId="77777777" w:rsidR="00F87240" w:rsidRDefault="00F87240">
      <w:pPr>
        <w:pStyle w:val="code-section"/>
        <w:rPr>
          <w:color w:val="008000"/>
        </w:rPr>
      </w:pPr>
      <w:r>
        <w:rPr>
          <w:rFonts w:hint="eastAsia"/>
          <w:color w:val="008000"/>
        </w:rPr>
        <w:t>#打印到屏幕</w:t>
      </w:r>
    </w:p>
    <w:p w14:paraId="0207FBB4" w14:textId="77777777" w:rsidR="00F87240" w:rsidRDefault="00F87240">
      <w:pPr>
        <w:pStyle w:val="code-section"/>
      </w:pPr>
      <w:r>
        <w:t>log4j.appender.A1=org.apache.log4j.ConsoleAppender</w:t>
      </w:r>
    </w:p>
    <w:p w14:paraId="074FD6ED" w14:textId="77777777" w:rsidR="00F87240" w:rsidRDefault="00F87240">
      <w:pPr>
        <w:pStyle w:val="code-section"/>
      </w:pPr>
      <w:r>
        <w:t>log4j.appender.A1.layout=org.apache.log4j.PatternLayout</w:t>
      </w:r>
    </w:p>
    <w:p w14:paraId="1CF4EDDC" w14:textId="77777777" w:rsidR="00F87240" w:rsidRDefault="00F87240">
      <w:pPr>
        <w:pStyle w:val="code-section"/>
      </w:pPr>
      <w:r>
        <w:t>log4j.appender.A1.layout.ConversionPattern=%-4r %-5p [%t] %37c %3x - %m%n</w:t>
      </w:r>
    </w:p>
    <w:p w14:paraId="7B55DE63" w14:textId="77777777" w:rsidR="00F87240" w:rsidRDefault="00F87240">
      <w:pPr>
        <w:pStyle w:val="code-section"/>
      </w:pPr>
    </w:p>
    <w:p w14:paraId="284165E1" w14:textId="77777777" w:rsidR="00F87240" w:rsidRDefault="00F87240">
      <w:pPr>
        <w:pStyle w:val="code-section"/>
        <w:rPr>
          <w:color w:val="008000"/>
        </w:rPr>
      </w:pPr>
      <w:r>
        <w:rPr>
          <w:rFonts w:hint="eastAsia"/>
          <w:color w:val="008000"/>
        </w:rPr>
        <w:t>#A2--打印到文件config/beetlesyslog.log中。这个文件每天备份一次</w:t>
      </w:r>
    </w:p>
    <w:p w14:paraId="6FEE25CD" w14:textId="77777777" w:rsidR="00F87240" w:rsidRDefault="00F87240">
      <w:pPr>
        <w:pStyle w:val="code-section"/>
      </w:pPr>
      <w:r>
        <w:t>log4j.appender.A2=org.apache.log4j.DailyRollingFileAppender</w:t>
      </w:r>
    </w:p>
    <w:p w14:paraId="1E2D2B1A" w14:textId="77777777" w:rsidR="00F87240" w:rsidRDefault="00F87240">
      <w:pPr>
        <w:pStyle w:val="code-section"/>
      </w:pPr>
      <w:r>
        <w:t>log4j.appender.A2.file=config/beetle.log</w:t>
      </w:r>
    </w:p>
    <w:p w14:paraId="45DB4136" w14:textId="77777777" w:rsidR="00F87240" w:rsidRDefault="00F87240">
      <w:pPr>
        <w:pStyle w:val="code-section"/>
        <w:rPr>
          <w:lang w:eastAsia="de-DE"/>
        </w:rPr>
      </w:pPr>
      <w:r>
        <w:rPr>
          <w:lang w:eastAsia="de-DE"/>
        </w:rPr>
        <w:t>log4j.appender.A2.DatePattern='.'yyyy-MM-dd</w:t>
      </w:r>
    </w:p>
    <w:p w14:paraId="07619A60" w14:textId="77777777" w:rsidR="00F87240" w:rsidRDefault="00F87240">
      <w:pPr>
        <w:pStyle w:val="code-section"/>
      </w:pPr>
      <w:r>
        <w:t>log4j.appender.A2.layout=org.apache.log4j.PatternLayout</w:t>
      </w:r>
    </w:p>
    <w:p w14:paraId="466BFB9D" w14:textId="77777777" w:rsidR="00F87240" w:rsidRDefault="00F87240">
      <w:pPr>
        <w:pStyle w:val="code-section"/>
      </w:pPr>
      <w:r>
        <w:t>log4j.appender.A2.layout.ConversionPattern=[%-5p] %d{yyyy-MM-dd HH:mm:ss,SSS} [%t] %37c %3x - %m%n</w:t>
      </w:r>
    </w:p>
    <w:p w14:paraId="37A08C5A" w14:textId="77777777" w:rsidR="00F87240" w:rsidRDefault="00F87240">
      <w:pPr>
        <w:pStyle w:val="code-section"/>
      </w:pPr>
    </w:p>
    <w:p w14:paraId="25353C21" w14:textId="77777777" w:rsidR="00F87240" w:rsidRDefault="00F87240">
      <w:pPr>
        <w:pStyle w:val="code-section"/>
        <w:rPr>
          <w:color w:val="008000"/>
          <w:lang w:eastAsia="zh-CN"/>
        </w:rPr>
      </w:pPr>
      <w:r>
        <w:rPr>
          <w:rFonts w:hint="eastAsia"/>
          <w:color w:val="008000"/>
        </w:rPr>
        <w:t>#A3--打印到文件esbaccess.log中。</w:t>
      </w:r>
      <w:r>
        <w:rPr>
          <w:rFonts w:hint="eastAsia"/>
          <w:color w:val="008000"/>
          <w:lang w:eastAsia="zh-CN"/>
        </w:rPr>
        <w:t>频繁的日志记录，这个文件每天备份一次</w:t>
      </w:r>
    </w:p>
    <w:p w14:paraId="065072E4" w14:textId="77777777" w:rsidR="00F87240" w:rsidRDefault="00F87240">
      <w:pPr>
        <w:pStyle w:val="code-section"/>
      </w:pPr>
      <w:r>
        <w:t>log4j.appender.A3=org.apache.log4j.DailyRollingFileAppender</w:t>
      </w:r>
    </w:p>
    <w:p w14:paraId="57545172" w14:textId="77777777" w:rsidR="00F87240" w:rsidRDefault="00F87240">
      <w:pPr>
        <w:pStyle w:val="code-section"/>
      </w:pPr>
      <w:r>
        <w:t>log4j.appender.A3.ImmediateFlush=false</w:t>
      </w:r>
    </w:p>
    <w:p w14:paraId="58C55A3B" w14:textId="77777777" w:rsidR="00F87240" w:rsidRDefault="00F87240">
      <w:pPr>
        <w:pStyle w:val="code-section"/>
      </w:pPr>
      <w:r>
        <w:t>log4j.appender.A3.BufferedIO=true</w:t>
      </w:r>
    </w:p>
    <w:p w14:paraId="26235EC7" w14:textId="77777777" w:rsidR="00F87240" w:rsidRDefault="00F87240">
      <w:pPr>
        <w:pStyle w:val="code-section"/>
      </w:pPr>
      <w:r>
        <w:t>log4j.appender.A3.BufferSize=8192</w:t>
      </w:r>
    </w:p>
    <w:p w14:paraId="35F7CDDD" w14:textId="77777777" w:rsidR="00F87240" w:rsidRDefault="00F87240">
      <w:pPr>
        <w:pStyle w:val="code-section"/>
      </w:pPr>
      <w:r>
        <w:t>log4j.appender.A3.file=esbaccess.log</w:t>
      </w:r>
    </w:p>
    <w:p w14:paraId="7EA15B64" w14:textId="77777777" w:rsidR="00F87240" w:rsidRDefault="00F87240">
      <w:pPr>
        <w:pStyle w:val="code-section"/>
        <w:rPr>
          <w:lang w:val="de-DE" w:eastAsia="de-DE"/>
        </w:rPr>
      </w:pPr>
      <w:r>
        <w:rPr>
          <w:lang w:val="de-DE" w:eastAsia="de-DE"/>
        </w:rPr>
        <w:t>log4j.appender.A3.DatePattern='.'yyyy-MM-dd</w:t>
      </w:r>
    </w:p>
    <w:p w14:paraId="0F3C0FCE" w14:textId="77777777" w:rsidR="00F87240" w:rsidRDefault="00F87240">
      <w:pPr>
        <w:pStyle w:val="code-section"/>
        <w:rPr>
          <w:lang w:val="de-DE" w:eastAsia="de-DE"/>
        </w:rPr>
      </w:pPr>
      <w:r>
        <w:rPr>
          <w:lang w:val="de-DE" w:eastAsia="de-DE"/>
        </w:rPr>
        <w:t>log4j.appender.A3.layout=org.apache.log4j.PatternLayout</w:t>
      </w:r>
    </w:p>
    <w:p w14:paraId="0E370AB6" w14:textId="77777777" w:rsidR="00F87240" w:rsidRDefault="00F87240">
      <w:pPr>
        <w:pStyle w:val="code-section"/>
        <w:rPr>
          <w:lang w:val="de-DE" w:eastAsia="de-DE"/>
        </w:rPr>
      </w:pPr>
      <w:r>
        <w:rPr>
          <w:lang w:val="de-DE" w:eastAsia="de-DE"/>
        </w:rPr>
        <w:t>log4j.appender.A3.layout.ConversionPattern=%d{yyyy-MM-dd HH:mm:ss,SSS}-- %m%n</w:t>
      </w:r>
    </w:p>
    <w:p w14:paraId="70A2966C" w14:textId="77777777" w:rsidR="00F87240" w:rsidRDefault="00F87240">
      <w:pPr>
        <w:pStyle w:val="code-section"/>
        <w:rPr>
          <w:lang w:val="de-DE" w:eastAsia="de-DE"/>
        </w:rPr>
      </w:pPr>
    </w:p>
    <w:p w14:paraId="287190D1" w14:textId="77777777" w:rsidR="00F87240" w:rsidRDefault="00F87240">
      <w:pPr>
        <w:pStyle w:val="code-section"/>
        <w:rPr>
          <w:color w:val="008000"/>
          <w:lang w:eastAsia="zh-CN"/>
        </w:rPr>
      </w:pPr>
      <w:r>
        <w:rPr>
          <w:rFonts w:hint="eastAsia"/>
          <w:color w:val="008000"/>
          <w:lang w:eastAsia="zh-CN"/>
        </w:rPr>
        <w:t>#A4--打印到邮件中--只有发生严重错误时才发邮件提醒</w:t>
      </w:r>
    </w:p>
    <w:p w14:paraId="27CD64D7" w14:textId="77777777" w:rsidR="00F87240" w:rsidRDefault="00F87240">
      <w:pPr>
        <w:pStyle w:val="code-section"/>
      </w:pPr>
      <w:r>
        <w:t>log4j.appender.A4=org.apache.log4j.net.SMTPAppender</w:t>
      </w:r>
    </w:p>
    <w:p w14:paraId="0DA24774" w14:textId="77777777" w:rsidR="00F87240" w:rsidRDefault="00F87240">
      <w:pPr>
        <w:pStyle w:val="code-section"/>
      </w:pPr>
      <w:r>
        <w:t>log4j.appender.A4.Threshold=ERROR</w:t>
      </w:r>
    </w:p>
    <w:p w14:paraId="259BDB39" w14:textId="77777777" w:rsidR="00F87240" w:rsidRDefault="00F87240">
      <w:pPr>
        <w:pStyle w:val="code-section"/>
      </w:pPr>
      <w:r>
        <w:t>log4j.appender.A4.SMTPHost=</w:t>
      </w:r>
    </w:p>
    <w:p w14:paraId="6735E861" w14:textId="77777777" w:rsidR="00F87240" w:rsidRDefault="00F87240">
      <w:pPr>
        <w:pStyle w:val="code-section"/>
      </w:pPr>
      <w:r>
        <w:t>log4j.appender.A4.From=</w:t>
      </w:r>
    </w:p>
    <w:p w14:paraId="1A20C6CE" w14:textId="77777777" w:rsidR="00F87240" w:rsidRDefault="00F87240">
      <w:pPr>
        <w:pStyle w:val="code-section"/>
      </w:pPr>
      <w:r>
        <w:t>log4j.appender.A4.To=hdyu@beetlesoft.net</w:t>
      </w:r>
    </w:p>
    <w:p w14:paraId="76778015" w14:textId="77777777" w:rsidR="00F87240" w:rsidRDefault="00F87240">
      <w:pPr>
        <w:pStyle w:val="code-section"/>
      </w:pPr>
      <w:r>
        <w:lastRenderedPageBreak/>
        <w:t>log4j.appender.A4.Subject=error report from beetle System</w:t>
      </w:r>
    </w:p>
    <w:p w14:paraId="6179AF1F" w14:textId="77777777" w:rsidR="00F87240" w:rsidRDefault="00F87240">
      <w:pPr>
        <w:pStyle w:val="code-section"/>
      </w:pPr>
      <w:r>
        <w:t>log4j.appender.A4.layout=org.apache.log4j.PatternLayout</w:t>
      </w:r>
    </w:p>
    <w:p w14:paraId="14401E18" w14:textId="77777777" w:rsidR="00F87240" w:rsidRDefault="00F87240">
      <w:pPr>
        <w:pStyle w:val="code-section"/>
      </w:pPr>
      <w:r>
        <w:t>log4j.appender.A4.layout.ConversionPattern=[%-5p] %d{yyyy-MM-dd HH:mm:ss,SSS} method:%l%n%m%n</w:t>
      </w:r>
    </w:p>
    <w:p w14:paraId="7ACF2C6C" w14:textId="77777777" w:rsidR="00F87240" w:rsidRDefault="00F87240" w:rsidP="00B964FD">
      <w:pPr>
        <w:ind w:firstLine="420"/>
      </w:pPr>
    </w:p>
    <w:p w14:paraId="78E823CA" w14:textId="77777777" w:rsidR="00F87240" w:rsidRDefault="000B3E2D">
      <w:pPr>
        <w:pStyle w:val="note"/>
        <w:ind w:firstLineChars="200" w:firstLine="420"/>
        <w:rPr>
          <w:lang w:val="fr-FR" w:eastAsia="fr-FR"/>
        </w:rPr>
      </w:pPr>
      <w:r>
        <w:rPr>
          <w:noProof/>
          <w:snapToGrid/>
          <w:lang w:eastAsia="zh-CN" w:bidi="ar-SA"/>
        </w:rPr>
        <w:drawing>
          <wp:inline distT="0" distB="0" distL="0" distR="0" wp14:anchorId="1CE3B8EF" wp14:editId="673A72C7">
            <wp:extent cx="142875" cy="190500"/>
            <wp:effectExtent l="19050" t="0" r="9525" b="0"/>
            <wp:docPr id="81" name="图片 81"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81278576189468.jpg"/>
                    <pic:cNvPicPr>
                      <a:picLocks noChangeArrowheads="1"/>
                    </pic:cNvPicPr>
                  </pic:nvPicPr>
                  <pic:blipFill>
                    <a:blip r:embed="rId62" cstate="print">
                      <a:clrChange>
                        <a:clrFrom>
                          <a:srgbClr val="FFFFFF"/>
                        </a:clrFrom>
                        <a:clrTo>
                          <a:srgbClr val="FFFFFF">
                            <a:alpha val="0"/>
                          </a:srgbClr>
                        </a:clrTo>
                      </a:clrChange>
                    </a:blip>
                    <a:srcRect/>
                    <a:stretch>
                      <a:fillRect/>
                    </a:stretch>
                  </pic:blipFill>
                  <pic:spPr bwMode="auto">
                    <a:xfrm>
                      <a:off x="0" y="0"/>
                      <a:ext cx="142875" cy="190500"/>
                    </a:xfrm>
                    <a:prstGeom prst="rect">
                      <a:avLst/>
                    </a:prstGeom>
                    <a:noFill/>
                    <a:ln w="9525">
                      <a:noFill/>
                      <a:miter lim="800000"/>
                      <a:headEnd/>
                      <a:tailEnd/>
                    </a:ln>
                    <a:effectLst/>
                  </pic:spPr>
                </pic:pic>
              </a:graphicData>
            </a:graphic>
          </wp:inline>
        </w:drawing>
      </w:r>
      <w:r w:rsidR="00F87240">
        <w:rPr>
          <w:rFonts w:hint="eastAsia"/>
          <w:lang w:eastAsia="zh-CN"/>
        </w:rPr>
        <w:t>log4j</w:t>
      </w:r>
      <w:r w:rsidR="00F87240">
        <w:rPr>
          <w:rFonts w:hint="eastAsia"/>
          <w:lang w:eastAsia="zh-CN"/>
        </w:rPr>
        <w:t>的详细使用及配置说明，请参考其</w:t>
      </w:r>
      <w:hyperlink r:id="rId211" w:history="1">
        <w:r w:rsidR="00F87240">
          <w:rPr>
            <w:rStyle w:val="a3"/>
            <w:rFonts w:hint="eastAsia"/>
            <w:lang w:eastAsia="zh-CN"/>
          </w:rPr>
          <w:t>官方网站</w:t>
        </w:r>
      </w:hyperlink>
      <w:r w:rsidR="00F87240">
        <w:rPr>
          <w:rFonts w:hint="eastAsia"/>
          <w:lang w:eastAsia="zh-CN"/>
        </w:rPr>
        <w:t>相关资料</w:t>
      </w:r>
      <w:r w:rsidR="00F87240">
        <w:rPr>
          <w:rFonts w:hint="eastAsia"/>
          <w:lang w:val="fr-FR" w:eastAsia="fr-FR"/>
        </w:rPr>
        <w:t>。</w:t>
      </w:r>
    </w:p>
    <w:p w14:paraId="7CB2069F" w14:textId="77777777" w:rsidR="00F87240" w:rsidRDefault="00F87240" w:rsidP="00B964FD">
      <w:pPr>
        <w:ind w:firstLine="420"/>
        <w:rPr>
          <w:lang w:val="fr-FR" w:eastAsia="fr-FR"/>
        </w:rPr>
      </w:pPr>
    </w:p>
    <w:p w14:paraId="54B506E9" w14:textId="77777777" w:rsidR="00F87240" w:rsidRDefault="00011E5A" w:rsidP="007E7BA0">
      <w:pPr>
        <w:pStyle w:val="2"/>
        <w:rPr>
          <w:lang w:eastAsia="zh-CN"/>
        </w:rPr>
      </w:pPr>
      <w:bookmarkStart w:id="287" w:name="_Toc57635888"/>
      <w:bookmarkStart w:id="288" w:name="_Toc358126563"/>
      <w:bookmarkEnd w:id="286"/>
      <w:r>
        <w:rPr>
          <w:rFonts w:hint="eastAsia"/>
          <w:lang w:eastAsia="zh-CN"/>
        </w:rPr>
        <w:t>6.3</w:t>
      </w:r>
      <w:r w:rsidR="00F87240">
        <w:rPr>
          <w:rFonts w:hint="eastAsia"/>
          <w:lang w:eastAsia="zh-CN"/>
        </w:rPr>
        <w:t>邮件发送组件</w:t>
      </w:r>
      <w:bookmarkEnd w:id="287"/>
      <w:bookmarkEnd w:id="288"/>
    </w:p>
    <w:p w14:paraId="3FD6E9F1" w14:textId="77777777" w:rsidR="00F87240" w:rsidRDefault="00F87240" w:rsidP="00B964FD">
      <w:pPr>
        <w:ind w:firstLine="420"/>
        <w:rPr>
          <w:lang w:eastAsia="zh-CN"/>
        </w:rPr>
      </w:pPr>
      <w:r>
        <w:rPr>
          <w:rFonts w:hint="eastAsia"/>
          <w:lang w:eastAsia="zh-CN"/>
        </w:rPr>
        <w:t>BJAF</w:t>
      </w:r>
      <w:r>
        <w:rPr>
          <w:rFonts w:hint="eastAsia"/>
          <w:lang w:eastAsia="zh-CN"/>
        </w:rPr>
        <w:t>框架封装了</w:t>
      </w:r>
      <w:r>
        <w:rPr>
          <w:rFonts w:hint="eastAsia"/>
          <w:lang w:eastAsia="zh-CN"/>
        </w:rPr>
        <w:t>javax.mail</w:t>
      </w:r>
      <w:r>
        <w:rPr>
          <w:rFonts w:hint="eastAsia"/>
          <w:lang w:eastAsia="zh-CN"/>
        </w:rPr>
        <w:t>包，简化了邮件发送，支持</w:t>
      </w:r>
      <w:r>
        <w:rPr>
          <w:rFonts w:hint="eastAsia"/>
          <w:lang w:eastAsia="zh-CN"/>
        </w:rPr>
        <w:t>html</w:t>
      </w:r>
      <w:r>
        <w:rPr>
          <w:rFonts w:hint="eastAsia"/>
          <w:lang w:eastAsia="zh-CN"/>
        </w:rPr>
        <w:t>格式及附件的发送，例子如下：</w:t>
      </w:r>
    </w:p>
    <w:p w14:paraId="32D99F77" w14:textId="77777777" w:rsidR="00F87240" w:rsidRDefault="00F87240">
      <w:pPr>
        <w:pStyle w:val="code-section"/>
        <w:rPr>
          <w:lang w:eastAsia="fr-FR"/>
        </w:rPr>
      </w:pPr>
      <w:r>
        <w:rPr>
          <w:b/>
          <w:color w:val="7F0055"/>
          <w:lang w:eastAsia="fr-FR"/>
        </w:rPr>
        <w:t>package</w:t>
      </w:r>
      <w:r>
        <w:rPr>
          <w:lang w:eastAsia="fr-FR"/>
        </w:rPr>
        <w:t xml:space="preserve"> test.core;</w:t>
      </w:r>
    </w:p>
    <w:p w14:paraId="61C754B2" w14:textId="77777777" w:rsidR="00F87240" w:rsidRDefault="00F87240">
      <w:pPr>
        <w:pStyle w:val="code-section"/>
        <w:rPr>
          <w:lang w:eastAsia="fr-FR"/>
        </w:rPr>
      </w:pPr>
    </w:p>
    <w:p w14:paraId="370920E8" w14:textId="77777777" w:rsidR="00F87240" w:rsidRDefault="00F87240">
      <w:pPr>
        <w:pStyle w:val="code-section"/>
        <w:rPr>
          <w:lang w:eastAsia="fr-FR"/>
        </w:rPr>
      </w:pPr>
      <w:r>
        <w:rPr>
          <w:b/>
          <w:color w:val="7F0055"/>
          <w:lang w:eastAsia="fr-FR"/>
        </w:rPr>
        <w:t>import</w:t>
      </w:r>
      <w:r>
        <w:rPr>
          <w:lang w:eastAsia="fr-FR"/>
        </w:rPr>
        <w:t xml:space="preserve"> javax.mail.MessagingException;</w:t>
      </w:r>
    </w:p>
    <w:p w14:paraId="744041DD" w14:textId="77777777" w:rsidR="00F87240" w:rsidRDefault="00F87240">
      <w:pPr>
        <w:pStyle w:val="code-section"/>
        <w:rPr>
          <w:lang w:eastAsia="fr-FR"/>
        </w:rPr>
      </w:pPr>
      <w:r>
        <w:rPr>
          <w:b/>
          <w:color w:val="7F0055"/>
          <w:lang w:eastAsia="fr-FR"/>
        </w:rPr>
        <w:t>import</w:t>
      </w:r>
      <w:r>
        <w:rPr>
          <w:lang w:eastAsia="fr-FR"/>
        </w:rPr>
        <w:t xml:space="preserve"> com.beetle.framework.util.mail.Letter;</w:t>
      </w:r>
    </w:p>
    <w:p w14:paraId="602BB677" w14:textId="77777777" w:rsidR="00F87240" w:rsidRDefault="00F87240">
      <w:pPr>
        <w:pStyle w:val="code-section"/>
        <w:rPr>
          <w:lang w:eastAsia="fr-FR"/>
        </w:rPr>
      </w:pPr>
      <w:r>
        <w:rPr>
          <w:b/>
          <w:color w:val="7F0055"/>
          <w:lang w:eastAsia="fr-FR"/>
        </w:rPr>
        <w:t>import</w:t>
      </w:r>
      <w:r>
        <w:rPr>
          <w:lang w:eastAsia="fr-FR"/>
        </w:rPr>
        <w:t xml:space="preserve"> com.beetle.framework.util.mail.SendLetter;</w:t>
      </w:r>
    </w:p>
    <w:p w14:paraId="0803E4C0" w14:textId="77777777" w:rsidR="00F87240" w:rsidRDefault="00F87240">
      <w:pPr>
        <w:pStyle w:val="code-section"/>
        <w:rPr>
          <w:lang w:eastAsia="fr-FR"/>
        </w:rPr>
      </w:pPr>
      <w:r>
        <w:rPr>
          <w:b/>
          <w:color w:val="7F0055"/>
          <w:lang w:eastAsia="fr-FR"/>
        </w:rPr>
        <w:t>import</w:t>
      </w:r>
      <w:r>
        <w:rPr>
          <w:lang w:eastAsia="fr-FR"/>
        </w:rPr>
        <w:t xml:space="preserve"> com.beetle.framework.util.mail.SmtpServerInfo;</w:t>
      </w:r>
    </w:p>
    <w:p w14:paraId="186B5459" w14:textId="77777777" w:rsidR="00F87240" w:rsidRDefault="00F87240">
      <w:pPr>
        <w:pStyle w:val="code-section"/>
        <w:rPr>
          <w:lang w:eastAsia="fr-FR"/>
        </w:rPr>
      </w:pPr>
    </w:p>
    <w:p w14:paraId="688F8F74" w14:textId="77777777" w:rsidR="00F87240" w:rsidRDefault="00F87240">
      <w:pPr>
        <w:pStyle w:val="code-section"/>
      </w:pPr>
      <w:r>
        <w:rPr>
          <w:b/>
          <w:color w:val="7F0055"/>
        </w:rPr>
        <w:t>public</w:t>
      </w:r>
      <w:r>
        <w:t xml:space="preserve"> </w:t>
      </w:r>
      <w:r>
        <w:rPr>
          <w:b/>
          <w:color w:val="7F0055"/>
        </w:rPr>
        <w:t>class</w:t>
      </w:r>
      <w:r>
        <w:t xml:space="preserve"> SendMail {</w:t>
      </w:r>
    </w:p>
    <w:p w14:paraId="667F4D06" w14:textId="77777777" w:rsidR="00F87240" w:rsidRDefault="00F87240">
      <w:pPr>
        <w:pStyle w:val="code-section"/>
      </w:pPr>
    </w:p>
    <w:p w14:paraId="3CBAD0FF"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65F09D1A" w14:textId="77777777" w:rsidR="00F87240" w:rsidRDefault="00F87240">
      <w:pPr>
        <w:pStyle w:val="code-section"/>
        <w:rPr>
          <w:lang w:eastAsia="zh-CN"/>
        </w:rPr>
      </w:pPr>
      <w:r>
        <w:tab/>
      </w:r>
      <w:r>
        <w:tab/>
      </w:r>
      <w:r>
        <w:rPr>
          <w:color w:val="3F7F5F"/>
          <w:lang w:eastAsia="zh-CN"/>
        </w:rPr>
        <w:t>// 构建</w:t>
      </w:r>
      <w:r>
        <w:rPr>
          <w:color w:val="3F7F5F"/>
          <w:u w:val="single"/>
          <w:lang w:eastAsia="zh-CN"/>
        </w:rPr>
        <w:t>smtp</w:t>
      </w:r>
      <w:r>
        <w:rPr>
          <w:color w:val="3F7F5F"/>
          <w:lang w:eastAsia="zh-CN"/>
        </w:rPr>
        <w:t>服务器信息</w:t>
      </w:r>
    </w:p>
    <w:p w14:paraId="5AC7DFCF" w14:textId="77777777" w:rsidR="00F87240" w:rsidRDefault="00F87240">
      <w:pPr>
        <w:pStyle w:val="code-section"/>
      </w:pPr>
      <w:r>
        <w:rPr>
          <w:lang w:eastAsia="zh-CN"/>
        </w:rPr>
        <w:tab/>
      </w:r>
      <w:r>
        <w:rPr>
          <w:lang w:eastAsia="zh-CN"/>
        </w:rPr>
        <w:tab/>
      </w:r>
      <w:r>
        <w:t xml:space="preserve">SmtpServerInfo ssi = </w:t>
      </w:r>
      <w:r>
        <w:rPr>
          <w:b/>
          <w:color w:val="7F0055"/>
        </w:rPr>
        <w:t>new</w:t>
      </w:r>
      <w:r>
        <w:t xml:space="preserve"> SmtpServerInfo(</w:t>
      </w:r>
      <w:r>
        <w:rPr>
          <w:color w:val="2A00FF"/>
        </w:rPr>
        <w:t>"smptserverhost"</w:t>
      </w:r>
      <w:r>
        <w:t xml:space="preserve">, </w:t>
      </w:r>
      <w:r>
        <w:rPr>
          <w:color w:val="2A00FF"/>
        </w:rPr>
        <w:t>"username"</w:t>
      </w:r>
      <w:r>
        <w:t>,</w:t>
      </w:r>
    </w:p>
    <w:p w14:paraId="40E20195" w14:textId="77777777" w:rsidR="00F87240" w:rsidRDefault="00F87240">
      <w:pPr>
        <w:pStyle w:val="code-section"/>
      </w:pPr>
      <w:r>
        <w:tab/>
      </w:r>
      <w:r>
        <w:tab/>
      </w:r>
      <w:r>
        <w:tab/>
      </w:r>
      <w:r>
        <w:tab/>
      </w:r>
      <w:r>
        <w:rPr>
          <w:color w:val="2A00FF"/>
        </w:rPr>
        <w:t>"password"</w:t>
      </w:r>
      <w:r>
        <w:t>);</w:t>
      </w:r>
    </w:p>
    <w:p w14:paraId="396394DC" w14:textId="77777777" w:rsidR="00F87240" w:rsidRDefault="00F87240">
      <w:pPr>
        <w:pStyle w:val="code-section"/>
      </w:pPr>
      <w:r>
        <w:tab/>
      </w:r>
      <w:r>
        <w:tab/>
      </w:r>
      <w:r>
        <w:rPr>
          <w:color w:val="3F7F5F"/>
        </w:rPr>
        <w:t>// 构建一个邮件</w:t>
      </w:r>
    </w:p>
    <w:p w14:paraId="3C528CB2" w14:textId="77777777" w:rsidR="00F87240" w:rsidRDefault="00F87240">
      <w:pPr>
        <w:pStyle w:val="code-section"/>
      </w:pPr>
      <w:r>
        <w:tab/>
      </w:r>
      <w:r>
        <w:tab/>
        <w:t xml:space="preserve">Letter letter = </w:t>
      </w:r>
      <w:r>
        <w:rPr>
          <w:b/>
          <w:color w:val="7F0055"/>
        </w:rPr>
        <w:t>new</w:t>
      </w:r>
      <w:r>
        <w:t xml:space="preserve"> Letter();</w:t>
      </w:r>
    </w:p>
    <w:p w14:paraId="45EC5B29" w14:textId="77777777" w:rsidR="00F87240" w:rsidRDefault="00F87240">
      <w:pPr>
        <w:pStyle w:val="code-section"/>
      </w:pPr>
      <w:r>
        <w:tab/>
      </w:r>
      <w:r>
        <w:tab/>
        <w:t>letter.setSubject(</w:t>
      </w:r>
      <w:r>
        <w:rPr>
          <w:color w:val="2A00FF"/>
        </w:rPr>
        <w:t>"hi,test"</w:t>
      </w:r>
      <w:r>
        <w:t>);</w:t>
      </w:r>
    </w:p>
    <w:p w14:paraId="17720D36" w14:textId="77777777" w:rsidR="00F87240" w:rsidRDefault="00F87240">
      <w:pPr>
        <w:pStyle w:val="code-section"/>
      </w:pPr>
      <w:r>
        <w:tab/>
      </w:r>
      <w:r>
        <w:tab/>
        <w:t>letter.setFrom(</w:t>
      </w:r>
      <w:r>
        <w:rPr>
          <w:color w:val="2A00FF"/>
        </w:rPr>
        <w:t>"from@xx.com"</w:t>
      </w:r>
      <w:r>
        <w:t>);</w:t>
      </w:r>
    </w:p>
    <w:p w14:paraId="0D7197E1" w14:textId="77777777" w:rsidR="00F87240" w:rsidRDefault="00F87240">
      <w:pPr>
        <w:pStyle w:val="code-section"/>
      </w:pPr>
      <w:r>
        <w:tab/>
      </w:r>
      <w:r>
        <w:tab/>
        <w:t>letter.setTo(</w:t>
      </w:r>
      <w:r>
        <w:rPr>
          <w:color w:val="2A00FF"/>
        </w:rPr>
        <w:t>"to@xxx.com"</w:t>
      </w:r>
      <w:r>
        <w:t>);</w:t>
      </w:r>
    </w:p>
    <w:p w14:paraId="59DC3C3F" w14:textId="77777777" w:rsidR="00F87240" w:rsidRDefault="00F87240">
      <w:pPr>
        <w:pStyle w:val="code-section"/>
        <w:rPr>
          <w:rFonts w:eastAsia="宋体"/>
        </w:rPr>
      </w:pPr>
      <w:r>
        <w:tab/>
      </w:r>
      <w:r>
        <w:tab/>
        <w:t>letter.setMessage(</w:t>
      </w:r>
      <w:r>
        <w:rPr>
          <w:color w:val="2A00FF"/>
        </w:rPr>
        <w:t>"xxxxx"</w:t>
      </w:r>
      <w:r>
        <w:t>);</w:t>
      </w:r>
    </w:p>
    <w:p w14:paraId="71002EDA" w14:textId="77777777" w:rsidR="00F87240" w:rsidRDefault="00F87240" w:rsidP="0097418D">
      <w:pPr>
        <w:pStyle w:val="code-section"/>
        <w:ind w:firstLineChars="850" w:firstLine="1700"/>
      </w:pPr>
      <w:r>
        <w:rPr>
          <w:color w:val="3F7F5F"/>
        </w:rPr>
        <w:t>// 邮件内容，若发</w:t>
      </w:r>
      <w:r>
        <w:rPr>
          <w:color w:val="3F7F5F"/>
          <w:u w:val="single"/>
        </w:rPr>
        <w:t>html</w:t>
      </w:r>
      <w:r>
        <w:rPr>
          <w:color w:val="3F7F5F"/>
        </w:rPr>
        <w:t>格式可用letter.setHtmlMessage(arg0)</w:t>
      </w:r>
    </w:p>
    <w:p w14:paraId="2F12459A" w14:textId="77777777" w:rsidR="00F87240" w:rsidRDefault="00F87240">
      <w:pPr>
        <w:pStyle w:val="code-section"/>
      </w:pPr>
      <w:r>
        <w:tab/>
      </w:r>
      <w:r>
        <w:tab/>
      </w:r>
      <w:r>
        <w:rPr>
          <w:b/>
          <w:color w:val="7F0055"/>
        </w:rPr>
        <w:t>try</w:t>
      </w:r>
      <w:r>
        <w:t xml:space="preserve"> {</w:t>
      </w:r>
    </w:p>
    <w:p w14:paraId="6B04E7B4" w14:textId="77777777" w:rsidR="00F87240" w:rsidRDefault="00F87240">
      <w:pPr>
        <w:pStyle w:val="code-section"/>
      </w:pPr>
      <w:r>
        <w:tab/>
      </w:r>
      <w:r>
        <w:tab/>
      </w:r>
      <w:r>
        <w:tab/>
        <w:t>letter.addAttachment(</w:t>
      </w:r>
      <w:r>
        <w:rPr>
          <w:color w:val="2A00FF"/>
        </w:rPr>
        <w:t>"c:\\xxx.doc"</w:t>
      </w:r>
      <w:r>
        <w:t>);</w:t>
      </w:r>
      <w:r>
        <w:rPr>
          <w:color w:val="3F7F5F"/>
        </w:rPr>
        <w:t>// 添加附件</w:t>
      </w:r>
    </w:p>
    <w:p w14:paraId="3639DE86" w14:textId="77777777" w:rsidR="00F87240" w:rsidRDefault="00F87240">
      <w:pPr>
        <w:pStyle w:val="code-section"/>
      </w:pPr>
      <w:r>
        <w:tab/>
      </w:r>
      <w:r>
        <w:tab/>
      </w:r>
      <w:r>
        <w:tab/>
        <w:t>SendLetter.</w:t>
      </w:r>
      <w:r>
        <w:rPr>
          <w:i/>
        </w:rPr>
        <w:t>send</w:t>
      </w:r>
      <w:r>
        <w:t>(letter, ssi);</w:t>
      </w:r>
    </w:p>
    <w:p w14:paraId="651A9784" w14:textId="77777777" w:rsidR="00F87240" w:rsidRDefault="00F87240">
      <w:pPr>
        <w:pStyle w:val="code-section"/>
      </w:pPr>
      <w:r>
        <w:tab/>
      </w:r>
      <w:r>
        <w:tab/>
        <w:t xml:space="preserve">} </w:t>
      </w:r>
      <w:r>
        <w:rPr>
          <w:b/>
          <w:color w:val="7F0055"/>
        </w:rPr>
        <w:t>catch</w:t>
      </w:r>
      <w:r>
        <w:t xml:space="preserve"> (MessagingException e1) {</w:t>
      </w:r>
    </w:p>
    <w:p w14:paraId="48337ED1" w14:textId="77777777" w:rsidR="00F87240" w:rsidRDefault="00F87240">
      <w:pPr>
        <w:pStyle w:val="code-section"/>
      </w:pPr>
      <w:r>
        <w:tab/>
      </w:r>
      <w:r>
        <w:tab/>
      </w:r>
      <w:r>
        <w:tab/>
        <w:t>e1.printStackTrace();</w:t>
      </w:r>
    </w:p>
    <w:p w14:paraId="7A94E5EC" w14:textId="77777777" w:rsidR="00F87240" w:rsidRDefault="00F87240">
      <w:pPr>
        <w:pStyle w:val="code-section"/>
        <w:rPr>
          <w:lang w:eastAsia="zh-CN"/>
        </w:rPr>
      </w:pPr>
      <w:r>
        <w:lastRenderedPageBreak/>
        <w:tab/>
      </w:r>
      <w:r>
        <w:tab/>
      </w:r>
      <w:r>
        <w:rPr>
          <w:lang w:eastAsia="zh-CN"/>
        </w:rPr>
        <w:t>}</w:t>
      </w:r>
    </w:p>
    <w:p w14:paraId="3D45924F" w14:textId="77777777" w:rsidR="00F87240" w:rsidRDefault="00F87240">
      <w:pPr>
        <w:pStyle w:val="code-section"/>
        <w:rPr>
          <w:lang w:eastAsia="zh-CN"/>
        </w:rPr>
      </w:pPr>
      <w:r>
        <w:rPr>
          <w:lang w:eastAsia="zh-CN"/>
        </w:rPr>
        <w:tab/>
        <w:t>}</w:t>
      </w:r>
    </w:p>
    <w:p w14:paraId="310AB90A" w14:textId="77777777" w:rsidR="00F87240" w:rsidRDefault="00F87240">
      <w:pPr>
        <w:pStyle w:val="code-section"/>
        <w:rPr>
          <w:lang w:eastAsia="zh-CN"/>
        </w:rPr>
      </w:pPr>
      <w:r>
        <w:rPr>
          <w:lang w:eastAsia="zh-CN"/>
        </w:rPr>
        <w:t>}</w:t>
      </w:r>
    </w:p>
    <w:p w14:paraId="03699465" w14:textId="77777777" w:rsidR="00F87240" w:rsidRDefault="00F87240" w:rsidP="00B964FD">
      <w:pPr>
        <w:ind w:firstLine="420"/>
        <w:rPr>
          <w:lang w:eastAsia="zh-CN"/>
        </w:rPr>
      </w:pPr>
      <w:r>
        <w:rPr>
          <w:rFonts w:hint="eastAsia"/>
          <w:lang w:eastAsia="zh-CN"/>
        </w:rPr>
        <w:t>目前只支持</w:t>
      </w:r>
      <w:r>
        <w:rPr>
          <w:rFonts w:hint="eastAsia"/>
          <w:lang w:eastAsia="zh-CN"/>
        </w:rPr>
        <w:t>SMTP</w:t>
      </w:r>
      <w:r>
        <w:rPr>
          <w:rFonts w:hint="eastAsia"/>
          <w:lang w:eastAsia="zh-CN"/>
        </w:rPr>
        <w:t>类型的邮件服务器。</w:t>
      </w:r>
    </w:p>
    <w:p w14:paraId="046E9F6B" w14:textId="77777777" w:rsidR="00F87240" w:rsidRDefault="00F87240" w:rsidP="00B964FD">
      <w:pPr>
        <w:ind w:firstLine="420"/>
        <w:rPr>
          <w:lang w:eastAsia="zh-CN"/>
        </w:rPr>
      </w:pPr>
    </w:p>
    <w:p w14:paraId="22E66C3E" w14:textId="77777777" w:rsidR="00F87240" w:rsidRDefault="00011E5A" w:rsidP="007E7BA0">
      <w:pPr>
        <w:pStyle w:val="2"/>
        <w:rPr>
          <w:lang w:eastAsia="zh-CN"/>
        </w:rPr>
      </w:pPr>
      <w:bookmarkStart w:id="289" w:name="_Toc57635889"/>
      <w:bookmarkStart w:id="290" w:name="_Toc358126564"/>
      <w:r>
        <w:rPr>
          <w:rFonts w:hint="eastAsia"/>
          <w:lang w:eastAsia="zh-CN"/>
        </w:rPr>
        <w:t>6.4</w:t>
      </w:r>
      <w:r w:rsidR="00F87240">
        <w:rPr>
          <w:rFonts w:hint="eastAsia"/>
          <w:lang w:eastAsia="zh-CN"/>
        </w:rPr>
        <w:t>常见设计模式组件</w:t>
      </w:r>
      <w:bookmarkEnd w:id="289"/>
      <w:bookmarkEnd w:id="290"/>
    </w:p>
    <w:p w14:paraId="7CD34BFB" w14:textId="77777777" w:rsidR="00F87240" w:rsidRDefault="00F87240" w:rsidP="00B964FD">
      <w:pPr>
        <w:ind w:firstLine="420"/>
        <w:rPr>
          <w:lang w:eastAsia="zh-CN"/>
        </w:rPr>
      </w:pPr>
    </w:p>
    <w:p w14:paraId="5116C4A2" w14:textId="77777777" w:rsidR="00F87240" w:rsidRDefault="00011E5A" w:rsidP="007E7BA0">
      <w:pPr>
        <w:pStyle w:val="3"/>
        <w:rPr>
          <w:lang w:eastAsia="zh-CN"/>
        </w:rPr>
      </w:pPr>
      <w:bookmarkStart w:id="291" w:name="_Toc57635890"/>
      <w:bookmarkStart w:id="292" w:name="_Toc358126565"/>
      <w:r>
        <w:rPr>
          <w:rFonts w:hint="eastAsia"/>
          <w:lang w:eastAsia="zh-CN"/>
        </w:rPr>
        <w:t>6.4.1</w:t>
      </w:r>
      <w:r w:rsidR="00F87240">
        <w:rPr>
          <w:rFonts w:hint="eastAsia"/>
          <w:lang w:eastAsia="zh-CN"/>
        </w:rPr>
        <w:t>责任链设计模式</w:t>
      </w:r>
      <w:bookmarkEnd w:id="291"/>
      <w:bookmarkEnd w:id="292"/>
    </w:p>
    <w:p w14:paraId="71825CC8" w14:textId="77777777" w:rsidR="00F87240" w:rsidRDefault="00F87240" w:rsidP="00B964FD">
      <w:pPr>
        <w:ind w:firstLine="420"/>
        <w:rPr>
          <w:lang w:eastAsia="zh-CN"/>
        </w:rPr>
      </w:pPr>
      <w:r>
        <w:rPr>
          <w:rFonts w:hint="eastAsia"/>
          <w:lang w:eastAsia="zh-CN"/>
        </w:rPr>
        <w:t>责任链设计模式</w:t>
      </w:r>
      <w:r>
        <w:rPr>
          <w:rFonts w:hint="eastAsia"/>
          <w:lang w:eastAsia="fr-FR"/>
        </w:rPr>
        <w:t>（</w:t>
      </w:r>
      <w:r>
        <w:rPr>
          <w:lang w:eastAsia="fr-FR"/>
        </w:rPr>
        <w:t>Chain of Responsibility</w:t>
      </w:r>
      <w:r>
        <w:rPr>
          <w:rFonts w:hint="eastAsia"/>
          <w:lang w:eastAsia="fr-FR"/>
        </w:rPr>
        <w:t>）</w:t>
      </w:r>
      <w:r>
        <w:rPr>
          <w:rFonts w:hint="eastAsia"/>
          <w:lang w:eastAsia="zh-CN"/>
        </w:rPr>
        <w:t>在</w:t>
      </w:r>
      <w:r>
        <w:rPr>
          <w:rFonts w:hint="eastAsia"/>
          <w:lang w:eastAsia="fr-FR"/>
        </w:rPr>
        <w:t>Java</w:t>
      </w:r>
      <w:r>
        <w:rPr>
          <w:rFonts w:hint="eastAsia"/>
          <w:lang w:eastAsia="zh-CN"/>
        </w:rPr>
        <w:t>开发中是一种常见又实用的设计模式</w:t>
      </w:r>
      <w:r>
        <w:rPr>
          <w:rFonts w:hint="eastAsia"/>
          <w:lang w:eastAsia="fr-FR"/>
        </w:rPr>
        <w:t>，</w:t>
      </w:r>
      <w:r>
        <w:rPr>
          <w:rFonts w:hint="eastAsia"/>
          <w:lang w:eastAsia="zh-CN"/>
        </w:rPr>
        <w:t>其设计意图是</w:t>
      </w:r>
      <w:r>
        <w:rPr>
          <w:rFonts w:hint="eastAsia"/>
          <w:lang w:eastAsia="fr-FR"/>
        </w:rPr>
        <w:t>：</w:t>
      </w:r>
      <w:r>
        <w:rPr>
          <w:rFonts w:hint="eastAsia"/>
          <w:lang w:eastAsia="zh-CN"/>
        </w:rPr>
        <w:t>同一个请求</w:t>
      </w:r>
      <w:r>
        <w:rPr>
          <w:rFonts w:hint="eastAsia"/>
          <w:lang w:eastAsia="fr-FR"/>
        </w:rPr>
        <w:t>，</w:t>
      </w:r>
      <w:r>
        <w:rPr>
          <w:rFonts w:hint="eastAsia"/>
          <w:lang w:eastAsia="zh-CN"/>
        </w:rPr>
        <w:t>需要按照一定顺序经过不同节点处理，因而连成一条链，并沿着这条链传递此请求，直到处理完它为止。</w:t>
      </w:r>
      <w:r>
        <w:rPr>
          <w:rFonts w:hint="eastAsia"/>
          <w:lang w:eastAsia="zh-CN"/>
        </w:rPr>
        <w:t>BJAF</w:t>
      </w:r>
      <w:r>
        <w:rPr>
          <w:rFonts w:hint="eastAsia"/>
          <w:lang w:eastAsia="zh-CN"/>
        </w:rPr>
        <w:t>封装了此设计模式，其结构如下下图：</w:t>
      </w:r>
    </w:p>
    <w:p w14:paraId="312E4E02" w14:textId="77777777" w:rsidR="00F87240" w:rsidRDefault="000B3E2D" w:rsidP="00B964FD">
      <w:pPr>
        <w:ind w:firstLine="420"/>
        <w:jc w:val="center"/>
      </w:pPr>
      <w:r>
        <w:rPr>
          <w:noProof/>
          <w:lang w:eastAsia="zh-CN" w:bidi="ar-SA"/>
        </w:rPr>
        <w:lastRenderedPageBreak/>
        <w:drawing>
          <wp:inline distT="0" distB="0" distL="0" distR="0" wp14:anchorId="485220D9" wp14:editId="11C2F588">
            <wp:extent cx="5934075" cy="2657475"/>
            <wp:effectExtent l="19050" t="0" r="9525" b="0"/>
            <wp:docPr id="82" name="图片 82" descr="69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691278576189468.png"/>
                    <pic:cNvPicPr>
                      <a:picLocks noChangeArrowheads="1"/>
                    </pic:cNvPicPr>
                  </pic:nvPicPr>
                  <pic:blipFill>
                    <a:blip r:embed="rId212" cstate="print"/>
                    <a:srcRect/>
                    <a:stretch>
                      <a:fillRect/>
                    </a:stretch>
                  </pic:blipFill>
                  <pic:spPr bwMode="auto">
                    <a:xfrm>
                      <a:off x="0" y="0"/>
                      <a:ext cx="5934075" cy="2657475"/>
                    </a:xfrm>
                    <a:prstGeom prst="rect">
                      <a:avLst/>
                    </a:prstGeom>
                    <a:noFill/>
                    <a:ln w="9525">
                      <a:noFill/>
                      <a:miter lim="800000"/>
                      <a:headEnd/>
                      <a:tailEnd/>
                    </a:ln>
                    <a:effectLst/>
                  </pic:spPr>
                </pic:pic>
              </a:graphicData>
            </a:graphic>
          </wp:inline>
        </w:drawing>
      </w:r>
    </w:p>
    <w:p w14:paraId="58736530" w14:textId="77777777" w:rsidR="00F87240" w:rsidRDefault="00F87240" w:rsidP="00B964FD">
      <w:pPr>
        <w:ind w:firstLine="420"/>
        <w:jc w:val="center"/>
        <w:rPr>
          <w:lang w:eastAsia="zh-CN"/>
        </w:rPr>
      </w:pPr>
      <w:r>
        <w:rPr>
          <w:rFonts w:hint="eastAsia"/>
          <w:lang w:eastAsia="zh-CN"/>
        </w:rPr>
        <w:t xml:space="preserve"> COR</w:t>
      </w:r>
      <w:r>
        <w:rPr>
          <w:rFonts w:hint="eastAsia"/>
          <w:lang w:eastAsia="zh-CN"/>
        </w:rPr>
        <w:t>模式类结构图</w:t>
      </w:r>
    </w:p>
    <w:p w14:paraId="5DFDC0B2" w14:textId="77777777" w:rsidR="00F87240" w:rsidRDefault="00F87240" w:rsidP="00B964FD">
      <w:pPr>
        <w:ind w:firstLine="420"/>
        <w:jc w:val="both"/>
        <w:rPr>
          <w:lang w:eastAsia="zh-CN"/>
        </w:rPr>
      </w:pPr>
      <w:r>
        <w:rPr>
          <w:rFonts w:hint="eastAsia"/>
          <w:lang w:eastAsia="zh-CN"/>
        </w:rPr>
        <w:t>如图所示，</w:t>
      </w:r>
      <w:r>
        <w:rPr>
          <w:rFonts w:hint="eastAsia"/>
          <w:lang w:eastAsia="zh-CN"/>
        </w:rPr>
        <w:t>IReq</w:t>
      </w:r>
      <w:r>
        <w:rPr>
          <w:rFonts w:hint="eastAsia"/>
          <w:lang w:eastAsia="zh-CN"/>
        </w:rPr>
        <w:t>为请求，</w:t>
      </w:r>
      <w:r>
        <w:rPr>
          <w:rFonts w:hint="eastAsia"/>
          <w:lang w:eastAsia="zh-CN"/>
        </w:rPr>
        <w:t>ChainNode</w:t>
      </w:r>
      <w:r>
        <w:rPr>
          <w:rFonts w:hint="eastAsia"/>
          <w:lang w:eastAsia="zh-CN"/>
        </w:rPr>
        <w:t>为请求处理链的节点，</w:t>
      </w:r>
      <w:r>
        <w:rPr>
          <w:rFonts w:hint="eastAsia"/>
          <w:lang w:eastAsia="zh-CN"/>
        </w:rPr>
        <w:t>NodeHandler</w:t>
      </w:r>
      <w:r>
        <w:rPr>
          <w:rFonts w:hint="eastAsia"/>
          <w:lang w:eastAsia="zh-CN"/>
        </w:rPr>
        <w:t>为节点上此请求的处理器，</w:t>
      </w:r>
      <w:r>
        <w:rPr>
          <w:rFonts w:hint="eastAsia"/>
          <w:lang w:eastAsia="zh-CN"/>
        </w:rPr>
        <w:t>HandleResult</w:t>
      </w:r>
      <w:r>
        <w:rPr>
          <w:rFonts w:hint="eastAsia"/>
          <w:lang w:eastAsia="zh-CN"/>
        </w:rPr>
        <w:t>顾名思义是处理器的结果，其决定此请求是否进行传递，</w:t>
      </w:r>
      <w:r>
        <w:rPr>
          <w:rFonts w:hint="eastAsia"/>
          <w:lang w:eastAsia="zh-CN"/>
        </w:rPr>
        <w:t>ChainExecutor</w:t>
      </w:r>
      <w:r>
        <w:rPr>
          <w:rFonts w:hint="eastAsia"/>
          <w:lang w:eastAsia="zh-CN"/>
        </w:rPr>
        <w:t>为链的执行器，请求和各个节点都有添加到链中再执行。</w:t>
      </w:r>
    </w:p>
    <w:p w14:paraId="6AD659D5" w14:textId="77777777" w:rsidR="00F87240" w:rsidRDefault="00F87240" w:rsidP="00B964FD">
      <w:pPr>
        <w:ind w:firstLine="420"/>
        <w:jc w:val="both"/>
      </w:pPr>
      <w:r>
        <w:rPr>
          <w:rFonts w:hint="eastAsia"/>
        </w:rPr>
        <w:t>示例代码如下：</w:t>
      </w:r>
    </w:p>
    <w:p w14:paraId="3C41332B" w14:textId="77777777" w:rsidR="00F87240" w:rsidRDefault="00F87240">
      <w:pPr>
        <w:numPr>
          <w:ilvl w:val="0"/>
          <w:numId w:val="6"/>
        </w:numPr>
        <w:tabs>
          <w:tab w:val="clear" w:pos="780"/>
        </w:tabs>
        <w:jc w:val="both"/>
      </w:pPr>
      <w:r>
        <w:rPr>
          <w:rFonts w:hint="eastAsia"/>
        </w:rPr>
        <w:t>MyReq</w:t>
      </w:r>
      <w:r>
        <w:rPr>
          <w:rFonts w:hint="eastAsia"/>
        </w:rPr>
        <w:t>请求</w:t>
      </w:r>
    </w:p>
    <w:p w14:paraId="2C54DCF4" w14:textId="77777777" w:rsidR="00F87240" w:rsidRDefault="00F87240">
      <w:pPr>
        <w:pStyle w:val="code-section"/>
      </w:pPr>
      <w:r>
        <w:rPr>
          <w:b/>
          <w:color w:val="7F0055"/>
        </w:rPr>
        <w:t>package</w:t>
      </w:r>
      <w:r>
        <w:t xml:space="preserve"> </w:t>
      </w:r>
      <w:r>
        <w:rPr>
          <w:rFonts w:eastAsia="宋体" w:hint="eastAsia"/>
        </w:rPr>
        <w:t>example</w:t>
      </w:r>
      <w:r>
        <w:t>.core.cor;</w:t>
      </w:r>
    </w:p>
    <w:p w14:paraId="4EAD386F" w14:textId="77777777" w:rsidR="00F87240" w:rsidRDefault="00F87240">
      <w:pPr>
        <w:pStyle w:val="code-section"/>
      </w:pPr>
    </w:p>
    <w:p w14:paraId="665AD237" w14:textId="77777777" w:rsidR="00F87240" w:rsidRDefault="00F87240">
      <w:pPr>
        <w:pStyle w:val="code-section"/>
      </w:pPr>
      <w:r>
        <w:rPr>
          <w:b/>
          <w:color w:val="7F0055"/>
        </w:rPr>
        <w:t>import</w:t>
      </w:r>
      <w:r>
        <w:t xml:space="preserve"> java.util.Date;</w:t>
      </w:r>
    </w:p>
    <w:p w14:paraId="453F644B" w14:textId="77777777" w:rsidR="00F87240" w:rsidRDefault="00F87240">
      <w:pPr>
        <w:pStyle w:val="code-section"/>
      </w:pPr>
    </w:p>
    <w:p w14:paraId="2BF762B2" w14:textId="77777777" w:rsidR="00F87240" w:rsidRDefault="00F87240">
      <w:pPr>
        <w:pStyle w:val="code-section"/>
      </w:pPr>
      <w:r>
        <w:rPr>
          <w:b/>
          <w:color w:val="7F0055"/>
        </w:rPr>
        <w:lastRenderedPageBreak/>
        <w:t>import</w:t>
      </w:r>
      <w:r>
        <w:t xml:space="preserve"> com.beetle.framework.util.pattern.cor.IReq;</w:t>
      </w:r>
    </w:p>
    <w:p w14:paraId="4C920B26" w14:textId="77777777" w:rsidR="00F87240" w:rsidRDefault="00F87240">
      <w:pPr>
        <w:pStyle w:val="code-section"/>
      </w:pPr>
    </w:p>
    <w:p w14:paraId="19C28B65" w14:textId="77777777" w:rsidR="00F87240" w:rsidRDefault="00F87240">
      <w:pPr>
        <w:pStyle w:val="code-section"/>
      </w:pPr>
      <w:r>
        <w:rPr>
          <w:b/>
          <w:color w:val="7F0055"/>
        </w:rPr>
        <w:t>public</w:t>
      </w:r>
      <w:r>
        <w:t xml:space="preserve"> </w:t>
      </w:r>
      <w:r>
        <w:rPr>
          <w:b/>
          <w:color w:val="7F0055"/>
        </w:rPr>
        <w:t>class</w:t>
      </w:r>
      <w:r>
        <w:t xml:space="preserve"> MyReq </w:t>
      </w:r>
      <w:r>
        <w:rPr>
          <w:b/>
          <w:color w:val="7F0055"/>
        </w:rPr>
        <w:t>implements</w:t>
      </w:r>
      <w:r>
        <w:t xml:space="preserve"> IReq {</w:t>
      </w:r>
    </w:p>
    <w:p w14:paraId="576A6C52" w14:textId="77777777" w:rsidR="00F87240" w:rsidRDefault="00F87240">
      <w:pPr>
        <w:pStyle w:val="code-section"/>
      </w:pPr>
      <w:r>
        <w:tab/>
      </w:r>
      <w:r>
        <w:rPr>
          <w:b/>
          <w:color w:val="7F0055"/>
        </w:rPr>
        <w:t>private</w:t>
      </w:r>
      <w:r>
        <w:t xml:space="preserve"> String </w:t>
      </w:r>
      <w:r>
        <w:rPr>
          <w:color w:val="0000C0"/>
        </w:rPr>
        <w:t>name</w:t>
      </w:r>
      <w:r>
        <w:t>;</w:t>
      </w:r>
    </w:p>
    <w:p w14:paraId="28CA5C55" w14:textId="77777777" w:rsidR="00F87240" w:rsidRDefault="00F87240">
      <w:pPr>
        <w:pStyle w:val="code-section"/>
      </w:pPr>
      <w:r>
        <w:tab/>
      </w:r>
      <w:r>
        <w:rPr>
          <w:b/>
          <w:color w:val="7F0055"/>
        </w:rPr>
        <w:t>private</w:t>
      </w:r>
      <w:r>
        <w:t xml:space="preserve"> Date </w:t>
      </w:r>
      <w:r>
        <w:rPr>
          <w:color w:val="0000C0"/>
        </w:rPr>
        <w:t>date</w:t>
      </w:r>
      <w:r>
        <w:t>;</w:t>
      </w:r>
    </w:p>
    <w:p w14:paraId="7644FAD9" w14:textId="77777777" w:rsidR="00F87240" w:rsidRDefault="00F87240">
      <w:pPr>
        <w:pStyle w:val="code-section"/>
      </w:pPr>
    </w:p>
    <w:p w14:paraId="4F584C18" w14:textId="77777777" w:rsidR="00F87240" w:rsidRDefault="00F87240">
      <w:pPr>
        <w:pStyle w:val="code-section"/>
      </w:pPr>
      <w:r>
        <w:tab/>
      </w:r>
      <w:r>
        <w:rPr>
          <w:b/>
          <w:color w:val="7F0055"/>
        </w:rPr>
        <w:t>public</w:t>
      </w:r>
      <w:r>
        <w:t xml:space="preserve"> String getName() {</w:t>
      </w:r>
    </w:p>
    <w:p w14:paraId="096C18E7" w14:textId="77777777" w:rsidR="00F87240" w:rsidRDefault="00F87240">
      <w:pPr>
        <w:pStyle w:val="code-section"/>
      </w:pPr>
      <w:r>
        <w:tab/>
      </w:r>
      <w:r>
        <w:tab/>
      </w:r>
      <w:r>
        <w:rPr>
          <w:b/>
          <w:color w:val="7F0055"/>
        </w:rPr>
        <w:t>return</w:t>
      </w:r>
      <w:r>
        <w:t xml:space="preserve"> </w:t>
      </w:r>
      <w:r>
        <w:rPr>
          <w:color w:val="0000C0"/>
        </w:rPr>
        <w:t>name</w:t>
      </w:r>
      <w:r>
        <w:t>;</w:t>
      </w:r>
    </w:p>
    <w:p w14:paraId="130403C7" w14:textId="77777777" w:rsidR="00F87240" w:rsidRDefault="00F87240">
      <w:pPr>
        <w:pStyle w:val="code-section"/>
      </w:pPr>
      <w:r>
        <w:tab/>
        <w:t>}</w:t>
      </w:r>
    </w:p>
    <w:p w14:paraId="1C11A311" w14:textId="77777777" w:rsidR="00F87240" w:rsidRDefault="00F87240">
      <w:pPr>
        <w:pStyle w:val="code-section"/>
      </w:pPr>
    </w:p>
    <w:p w14:paraId="6BA9785F" w14:textId="77777777" w:rsidR="00F87240" w:rsidRDefault="00F87240">
      <w:pPr>
        <w:pStyle w:val="code-section"/>
      </w:pPr>
      <w:r>
        <w:tab/>
      </w:r>
      <w:r>
        <w:rPr>
          <w:b/>
          <w:color w:val="7F0055"/>
        </w:rPr>
        <w:t>public</w:t>
      </w:r>
      <w:r>
        <w:t xml:space="preserve"> </w:t>
      </w:r>
      <w:r>
        <w:rPr>
          <w:b/>
          <w:color w:val="7F0055"/>
        </w:rPr>
        <w:t>void</w:t>
      </w:r>
      <w:r>
        <w:t xml:space="preserve"> setName(String name) {</w:t>
      </w:r>
    </w:p>
    <w:p w14:paraId="5F7BD35D" w14:textId="77777777" w:rsidR="00F87240" w:rsidRDefault="00F87240">
      <w:pPr>
        <w:pStyle w:val="code-section"/>
      </w:pPr>
      <w:r>
        <w:tab/>
      </w:r>
      <w:r>
        <w:tab/>
      </w:r>
      <w:r>
        <w:rPr>
          <w:b/>
          <w:color w:val="7F0055"/>
        </w:rPr>
        <w:t>this</w:t>
      </w:r>
      <w:r>
        <w:t>.</w:t>
      </w:r>
      <w:r>
        <w:rPr>
          <w:color w:val="0000C0"/>
        </w:rPr>
        <w:t>name</w:t>
      </w:r>
      <w:r>
        <w:t xml:space="preserve"> = name;</w:t>
      </w:r>
    </w:p>
    <w:p w14:paraId="2C68848E" w14:textId="77777777" w:rsidR="00F87240" w:rsidRDefault="00F87240">
      <w:pPr>
        <w:pStyle w:val="code-section"/>
      </w:pPr>
      <w:r>
        <w:tab/>
        <w:t>}</w:t>
      </w:r>
    </w:p>
    <w:p w14:paraId="40B21965" w14:textId="77777777" w:rsidR="00F87240" w:rsidRDefault="00F87240">
      <w:pPr>
        <w:pStyle w:val="code-section"/>
      </w:pPr>
    </w:p>
    <w:p w14:paraId="0B85216B" w14:textId="77777777" w:rsidR="00F87240" w:rsidRDefault="00F87240">
      <w:pPr>
        <w:pStyle w:val="code-section"/>
      </w:pPr>
      <w:r>
        <w:tab/>
      </w:r>
      <w:r>
        <w:rPr>
          <w:b/>
          <w:color w:val="7F0055"/>
        </w:rPr>
        <w:t>public</w:t>
      </w:r>
      <w:r>
        <w:t xml:space="preserve"> Date getDate() {</w:t>
      </w:r>
    </w:p>
    <w:p w14:paraId="0D5FC4AA" w14:textId="77777777" w:rsidR="00F87240" w:rsidRDefault="00F87240">
      <w:pPr>
        <w:pStyle w:val="code-section"/>
      </w:pPr>
      <w:r>
        <w:tab/>
      </w:r>
      <w:r>
        <w:tab/>
      </w:r>
      <w:r>
        <w:rPr>
          <w:b/>
          <w:color w:val="7F0055"/>
        </w:rPr>
        <w:t>return</w:t>
      </w:r>
      <w:r>
        <w:t xml:space="preserve"> </w:t>
      </w:r>
      <w:r>
        <w:rPr>
          <w:color w:val="0000C0"/>
        </w:rPr>
        <w:t>date</w:t>
      </w:r>
      <w:r>
        <w:t>;</w:t>
      </w:r>
    </w:p>
    <w:p w14:paraId="2E08697A" w14:textId="77777777" w:rsidR="00F87240" w:rsidRDefault="00F87240">
      <w:pPr>
        <w:pStyle w:val="code-section"/>
      </w:pPr>
      <w:r>
        <w:tab/>
        <w:t>}</w:t>
      </w:r>
    </w:p>
    <w:p w14:paraId="13C33E3F" w14:textId="77777777" w:rsidR="00F87240" w:rsidRDefault="00F87240">
      <w:pPr>
        <w:pStyle w:val="code-section"/>
      </w:pPr>
    </w:p>
    <w:p w14:paraId="4437B0F5" w14:textId="77777777" w:rsidR="00F87240" w:rsidRDefault="00F87240">
      <w:pPr>
        <w:pStyle w:val="code-section"/>
      </w:pPr>
      <w:r>
        <w:tab/>
      </w:r>
      <w:r>
        <w:rPr>
          <w:b/>
          <w:color w:val="7F0055"/>
        </w:rPr>
        <w:t>public</w:t>
      </w:r>
      <w:r>
        <w:t xml:space="preserve"> </w:t>
      </w:r>
      <w:r>
        <w:rPr>
          <w:b/>
          <w:color w:val="7F0055"/>
        </w:rPr>
        <w:t>void</w:t>
      </w:r>
      <w:r>
        <w:t xml:space="preserve"> setDate(Date date) {</w:t>
      </w:r>
    </w:p>
    <w:p w14:paraId="278C7814" w14:textId="77777777" w:rsidR="00F87240" w:rsidRDefault="00F87240">
      <w:pPr>
        <w:pStyle w:val="code-section"/>
      </w:pPr>
      <w:r>
        <w:tab/>
      </w:r>
      <w:r>
        <w:tab/>
      </w:r>
      <w:r>
        <w:rPr>
          <w:b/>
          <w:color w:val="7F0055"/>
        </w:rPr>
        <w:t>this</w:t>
      </w:r>
      <w:r>
        <w:t>.</w:t>
      </w:r>
      <w:r>
        <w:rPr>
          <w:color w:val="0000C0"/>
        </w:rPr>
        <w:t>date</w:t>
      </w:r>
      <w:r>
        <w:t xml:space="preserve"> = date;</w:t>
      </w:r>
    </w:p>
    <w:p w14:paraId="52E75F45" w14:textId="77777777" w:rsidR="00F87240" w:rsidRDefault="00F87240">
      <w:pPr>
        <w:pStyle w:val="code-section"/>
      </w:pPr>
      <w:r>
        <w:tab/>
        <w:t>}</w:t>
      </w:r>
    </w:p>
    <w:p w14:paraId="113EC943" w14:textId="77777777" w:rsidR="00F87240" w:rsidRDefault="00F87240">
      <w:pPr>
        <w:pStyle w:val="code-section"/>
      </w:pPr>
      <w:r>
        <w:t>}</w:t>
      </w:r>
    </w:p>
    <w:p w14:paraId="30BBD819" w14:textId="77777777" w:rsidR="00F87240" w:rsidRDefault="00F87240">
      <w:pPr>
        <w:numPr>
          <w:ilvl w:val="0"/>
          <w:numId w:val="6"/>
        </w:numPr>
        <w:tabs>
          <w:tab w:val="clear" w:pos="780"/>
        </w:tabs>
        <w:jc w:val="both"/>
      </w:pPr>
      <w:r>
        <w:rPr>
          <w:rFonts w:hint="eastAsia"/>
        </w:rPr>
        <w:t>编写</w:t>
      </w:r>
      <w:r>
        <w:rPr>
          <w:rFonts w:hint="eastAsia"/>
        </w:rPr>
        <w:t>3</w:t>
      </w:r>
      <w:r>
        <w:rPr>
          <w:rFonts w:hint="eastAsia"/>
        </w:rPr>
        <w:t>个处理器</w:t>
      </w:r>
    </w:p>
    <w:p w14:paraId="315DF8DF" w14:textId="77777777" w:rsidR="00F87240" w:rsidRDefault="00F87240">
      <w:pPr>
        <w:pStyle w:val="code-section"/>
      </w:pPr>
      <w:r>
        <w:rPr>
          <w:b/>
          <w:color w:val="7F0055"/>
        </w:rPr>
        <w:t>package</w:t>
      </w:r>
      <w:r>
        <w:t xml:space="preserve"> </w:t>
      </w:r>
      <w:r>
        <w:rPr>
          <w:rFonts w:eastAsia="宋体" w:hint="eastAsia"/>
        </w:rPr>
        <w:t>example</w:t>
      </w:r>
      <w:r>
        <w:t>.core.cor;</w:t>
      </w:r>
    </w:p>
    <w:p w14:paraId="7D2148EB" w14:textId="77777777" w:rsidR="00F87240" w:rsidRDefault="00F87240">
      <w:pPr>
        <w:pStyle w:val="code-section"/>
      </w:pPr>
    </w:p>
    <w:p w14:paraId="00F74B46" w14:textId="77777777" w:rsidR="00F87240" w:rsidRDefault="00F87240">
      <w:pPr>
        <w:pStyle w:val="code-section"/>
      </w:pPr>
      <w:r>
        <w:rPr>
          <w:b/>
          <w:color w:val="7F0055"/>
        </w:rPr>
        <w:t>import</w:t>
      </w:r>
      <w:r>
        <w:t xml:space="preserve"> java.util.Date;</w:t>
      </w:r>
    </w:p>
    <w:p w14:paraId="2A0F5F20" w14:textId="77777777" w:rsidR="00F87240" w:rsidRDefault="00F87240">
      <w:pPr>
        <w:pStyle w:val="code-section"/>
      </w:pPr>
    </w:p>
    <w:p w14:paraId="2AC105ED" w14:textId="77777777" w:rsidR="00F87240" w:rsidRDefault="00F87240">
      <w:pPr>
        <w:pStyle w:val="code-section"/>
      </w:pPr>
      <w:r>
        <w:rPr>
          <w:b/>
          <w:color w:val="7F0055"/>
        </w:rPr>
        <w:t>import</w:t>
      </w:r>
      <w:r>
        <w:t xml:space="preserve"> com.beetle.framework.util.pattern.cor.HandleResult;</w:t>
      </w:r>
    </w:p>
    <w:p w14:paraId="4A0D1606" w14:textId="77777777" w:rsidR="00F87240" w:rsidRDefault="00F87240">
      <w:pPr>
        <w:pStyle w:val="code-section"/>
      </w:pPr>
      <w:r>
        <w:rPr>
          <w:b/>
          <w:color w:val="7F0055"/>
        </w:rPr>
        <w:t>import</w:t>
      </w:r>
      <w:r>
        <w:t xml:space="preserve"> com.beetle.framework.util.pattern.cor.IReq;</w:t>
      </w:r>
    </w:p>
    <w:p w14:paraId="7312B9DB" w14:textId="77777777" w:rsidR="00F87240" w:rsidRDefault="00F87240">
      <w:pPr>
        <w:pStyle w:val="code-section"/>
      </w:pPr>
      <w:r>
        <w:rPr>
          <w:b/>
          <w:color w:val="7F0055"/>
        </w:rPr>
        <w:t>import</w:t>
      </w:r>
      <w:r>
        <w:t xml:space="preserve"> com.beetle.framework.util.pattern.cor.NodeHandler;</w:t>
      </w:r>
    </w:p>
    <w:p w14:paraId="30710EA1" w14:textId="77777777" w:rsidR="00F87240" w:rsidRDefault="00F87240">
      <w:pPr>
        <w:pStyle w:val="code-section"/>
      </w:pPr>
    </w:p>
    <w:p w14:paraId="7C4B0AEE" w14:textId="77777777" w:rsidR="00F87240" w:rsidRDefault="00F87240">
      <w:pPr>
        <w:pStyle w:val="code-section"/>
      </w:pPr>
      <w:r>
        <w:rPr>
          <w:b/>
          <w:color w:val="7F0055"/>
        </w:rPr>
        <w:t>public</w:t>
      </w:r>
      <w:r>
        <w:t xml:space="preserve"> </w:t>
      </w:r>
      <w:r>
        <w:rPr>
          <w:b/>
          <w:color w:val="7F0055"/>
        </w:rPr>
        <w:t>class</w:t>
      </w:r>
      <w:r>
        <w:t xml:space="preserve"> Handler1 </w:t>
      </w:r>
      <w:r>
        <w:rPr>
          <w:b/>
          <w:color w:val="7F0055"/>
        </w:rPr>
        <w:t>extends</w:t>
      </w:r>
      <w:r>
        <w:t xml:space="preserve"> NodeHandler {</w:t>
      </w:r>
    </w:p>
    <w:p w14:paraId="65EF417F" w14:textId="77777777" w:rsidR="00F87240" w:rsidRDefault="00F87240">
      <w:pPr>
        <w:pStyle w:val="code-section"/>
      </w:pPr>
    </w:p>
    <w:p w14:paraId="26B09ADA" w14:textId="77777777" w:rsidR="00F87240" w:rsidRDefault="00F87240">
      <w:pPr>
        <w:pStyle w:val="code-section"/>
      </w:pPr>
      <w:r>
        <w:tab/>
      </w:r>
      <w:r>
        <w:rPr>
          <w:b/>
          <w:color w:val="7F0055"/>
        </w:rPr>
        <w:t>public</w:t>
      </w:r>
      <w:r>
        <w:t xml:space="preserve"> HandleResult handle(IReq req) {</w:t>
      </w:r>
    </w:p>
    <w:p w14:paraId="60315E62" w14:textId="77777777" w:rsidR="00F87240" w:rsidRDefault="00F87240">
      <w:pPr>
        <w:pStyle w:val="code-section"/>
      </w:pPr>
      <w:r>
        <w:lastRenderedPageBreak/>
        <w:tab/>
      </w:r>
      <w:r>
        <w:tab/>
        <w:t>System.</w:t>
      </w:r>
      <w:r>
        <w:rPr>
          <w:i/>
          <w:color w:val="0000C0"/>
        </w:rPr>
        <w:t>out</w:t>
      </w:r>
      <w:r>
        <w:t>.println(</w:t>
      </w:r>
      <w:r>
        <w:rPr>
          <w:color w:val="2A00FF"/>
        </w:rPr>
        <w:t>"--&gt;handler1"</w:t>
      </w:r>
      <w:r>
        <w:t>);</w:t>
      </w:r>
    </w:p>
    <w:p w14:paraId="60FEB07D" w14:textId="77777777" w:rsidR="00F87240" w:rsidRDefault="00F87240">
      <w:pPr>
        <w:pStyle w:val="code-section"/>
      </w:pPr>
      <w:r>
        <w:tab/>
      </w:r>
      <w:r>
        <w:tab/>
        <w:t>MyReq my = (MyReq) req;</w:t>
      </w:r>
    </w:p>
    <w:p w14:paraId="25C591EA" w14:textId="77777777" w:rsidR="00F87240" w:rsidRDefault="00F87240">
      <w:pPr>
        <w:pStyle w:val="code-section"/>
      </w:pPr>
      <w:r>
        <w:tab/>
      </w:r>
      <w:r>
        <w:tab/>
        <w:t>System.</w:t>
      </w:r>
      <w:r>
        <w:rPr>
          <w:i/>
          <w:color w:val="0000C0"/>
        </w:rPr>
        <w:t>out</w:t>
      </w:r>
      <w:r>
        <w:t>.println(</w:t>
      </w:r>
      <w:r>
        <w:rPr>
          <w:color w:val="2A00FF"/>
        </w:rPr>
        <w:t>"--&gt;"</w:t>
      </w:r>
      <w:r>
        <w:t xml:space="preserve"> + my.getName());</w:t>
      </w:r>
    </w:p>
    <w:p w14:paraId="277B8411" w14:textId="77777777" w:rsidR="00F87240" w:rsidRDefault="00F87240">
      <w:pPr>
        <w:pStyle w:val="code-section"/>
      </w:pPr>
      <w:r>
        <w:tab/>
      </w:r>
      <w:r>
        <w:tab/>
        <w:t>System.</w:t>
      </w:r>
      <w:r>
        <w:rPr>
          <w:i/>
          <w:color w:val="0000C0"/>
        </w:rPr>
        <w:t>out</w:t>
      </w:r>
      <w:r>
        <w:t>.println(</w:t>
      </w:r>
      <w:r>
        <w:rPr>
          <w:color w:val="2A00FF"/>
        </w:rPr>
        <w:t>"--&gt;"</w:t>
      </w:r>
      <w:r>
        <w:t xml:space="preserve"> + my.getDate());</w:t>
      </w:r>
    </w:p>
    <w:p w14:paraId="488653A5" w14:textId="77777777" w:rsidR="00F87240" w:rsidRDefault="00F87240">
      <w:pPr>
        <w:pStyle w:val="code-section"/>
      </w:pPr>
      <w:r>
        <w:tab/>
      </w:r>
      <w:r>
        <w:tab/>
        <w:t>sleep();</w:t>
      </w:r>
    </w:p>
    <w:p w14:paraId="6443C81E" w14:textId="77777777" w:rsidR="00F87240" w:rsidRDefault="00F87240">
      <w:pPr>
        <w:pStyle w:val="code-section"/>
      </w:pPr>
      <w:r>
        <w:tab/>
      </w:r>
      <w:r>
        <w:tab/>
        <w:t>my.setDate(</w:t>
      </w:r>
      <w:r>
        <w:rPr>
          <w:b/>
          <w:color w:val="7F0055"/>
        </w:rPr>
        <w:t>new</w:t>
      </w:r>
      <w:r>
        <w:t xml:space="preserve"> Date(System.</w:t>
      </w:r>
      <w:r>
        <w:rPr>
          <w:i/>
        </w:rPr>
        <w:t>currentTimeMillis</w:t>
      </w:r>
      <w:r>
        <w:t>()));</w:t>
      </w:r>
    </w:p>
    <w:p w14:paraId="17610550" w14:textId="77777777" w:rsidR="00F87240" w:rsidRDefault="00F87240">
      <w:pPr>
        <w:pStyle w:val="code-section"/>
      </w:pPr>
      <w:r>
        <w:tab/>
      </w:r>
      <w:r>
        <w:tab/>
        <w:t>System.</w:t>
      </w:r>
      <w:r>
        <w:rPr>
          <w:i/>
          <w:color w:val="0000C0"/>
        </w:rPr>
        <w:t>out</w:t>
      </w:r>
      <w:r>
        <w:t>.println(</w:t>
      </w:r>
      <w:r>
        <w:rPr>
          <w:color w:val="2A00FF"/>
        </w:rPr>
        <w:t>"--&gt;end"</w:t>
      </w:r>
      <w:r>
        <w:t>);</w:t>
      </w:r>
    </w:p>
    <w:p w14:paraId="00157C73" w14:textId="77777777" w:rsidR="00F87240" w:rsidRDefault="00F87240">
      <w:pPr>
        <w:pStyle w:val="code-section"/>
      </w:pPr>
      <w:r>
        <w:tab/>
      </w:r>
      <w:r>
        <w:tab/>
      </w:r>
      <w:r>
        <w:rPr>
          <w:b/>
          <w:color w:val="7F0055"/>
        </w:rPr>
        <w:t>return</w:t>
      </w:r>
      <w:r>
        <w:t xml:space="preserve"> </w:t>
      </w:r>
      <w:r>
        <w:rPr>
          <w:b/>
          <w:color w:val="7F0055"/>
        </w:rPr>
        <w:t>new</w:t>
      </w:r>
      <w:r>
        <w:t xml:space="preserve"> HandleResult(</w:t>
      </w:r>
      <w:r>
        <w:rPr>
          <w:b/>
          <w:color w:val="7F0055"/>
        </w:rPr>
        <w:t>false</w:t>
      </w:r>
      <w:r>
        <w:t>);</w:t>
      </w:r>
    </w:p>
    <w:p w14:paraId="5353E599" w14:textId="77777777" w:rsidR="00F87240" w:rsidRDefault="00F87240">
      <w:pPr>
        <w:pStyle w:val="code-section"/>
      </w:pPr>
      <w:r>
        <w:tab/>
        <w:t>}</w:t>
      </w:r>
    </w:p>
    <w:p w14:paraId="549C03A9" w14:textId="77777777" w:rsidR="00F87240" w:rsidRDefault="00F87240">
      <w:pPr>
        <w:pStyle w:val="code-section"/>
      </w:pPr>
    </w:p>
    <w:p w14:paraId="00455326" w14:textId="77777777" w:rsidR="00F87240" w:rsidRDefault="00F87240">
      <w:pPr>
        <w:pStyle w:val="code-section"/>
      </w:pPr>
      <w:r>
        <w:tab/>
      </w:r>
      <w:r>
        <w:rPr>
          <w:b/>
          <w:color w:val="7F0055"/>
        </w:rPr>
        <w:t>private</w:t>
      </w:r>
      <w:r>
        <w:t xml:space="preserve"> </w:t>
      </w:r>
      <w:r>
        <w:rPr>
          <w:b/>
          <w:color w:val="7F0055"/>
        </w:rPr>
        <w:t>void</w:t>
      </w:r>
      <w:r>
        <w:t xml:space="preserve"> sleep() {</w:t>
      </w:r>
    </w:p>
    <w:p w14:paraId="7E9389BB" w14:textId="77777777" w:rsidR="00F87240" w:rsidRDefault="00F87240">
      <w:pPr>
        <w:pStyle w:val="code-section"/>
      </w:pPr>
      <w:r>
        <w:tab/>
      </w:r>
      <w:r>
        <w:tab/>
      </w:r>
      <w:r>
        <w:rPr>
          <w:b/>
          <w:color w:val="7F0055"/>
        </w:rPr>
        <w:t>try</w:t>
      </w:r>
      <w:r>
        <w:t xml:space="preserve"> {</w:t>
      </w:r>
    </w:p>
    <w:p w14:paraId="7D17BC39" w14:textId="77777777" w:rsidR="00F87240" w:rsidRDefault="00F87240">
      <w:pPr>
        <w:pStyle w:val="code-section"/>
      </w:pPr>
      <w:r>
        <w:tab/>
      </w:r>
      <w:r>
        <w:tab/>
      </w:r>
      <w:r>
        <w:tab/>
        <w:t>Thread.</w:t>
      </w:r>
      <w:r>
        <w:rPr>
          <w:i/>
        </w:rPr>
        <w:t>sleep</w:t>
      </w:r>
      <w:r>
        <w:t>(1000);</w:t>
      </w:r>
    </w:p>
    <w:p w14:paraId="129CD783" w14:textId="77777777" w:rsidR="00F87240" w:rsidRDefault="00F87240">
      <w:pPr>
        <w:pStyle w:val="code-section"/>
      </w:pPr>
      <w:r>
        <w:tab/>
      </w:r>
      <w:r>
        <w:tab/>
        <w:t xml:space="preserve">} </w:t>
      </w:r>
      <w:r>
        <w:rPr>
          <w:b/>
          <w:color w:val="7F0055"/>
        </w:rPr>
        <w:t>catch</w:t>
      </w:r>
      <w:r>
        <w:t xml:space="preserve"> (InterruptedException e) {</w:t>
      </w:r>
    </w:p>
    <w:p w14:paraId="2604795C" w14:textId="77777777" w:rsidR="00F87240" w:rsidRDefault="00F87240">
      <w:pPr>
        <w:pStyle w:val="code-section"/>
      </w:pPr>
      <w:r>
        <w:tab/>
      </w:r>
      <w:r>
        <w:tab/>
        <w:t>}</w:t>
      </w:r>
    </w:p>
    <w:p w14:paraId="14B07DD0" w14:textId="77777777" w:rsidR="00F87240" w:rsidRDefault="00F87240">
      <w:pPr>
        <w:pStyle w:val="code-section"/>
      </w:pPr>
      <w:r>
        <w:tab/>
        <w:t>}</w:t>
      </w:r>
    </w:p>
    <w:p w14:paraId="51D761AA" w14:textId="77777777" w:rsidR="00F87240" w:rsidRDefault="00F87240">
      <w:pPr>
        <w:pStyle w:val="code-section"/>
      </w:pPr>
      <w:r>
        <w:t>}</w:t>
      </w:r>
    </w:p>
    <w:p w14:paraId="4ECA8D13" w14:textId="77777777" w:rsidR="00F87240" w:rsidRDefault="00F87240">
      <w:pPr>
        <w:pStyle w:val="code-section"/>
      </w:pPr>
      <w:r>
        <w:rPr>
          <w:b/>
          <w:color w:val="7F0055"/>
        </w:rPr>
        <w:lastRenderedPageBreak/>
        <w:t>package</w:t>
      </w:r>
      <w:r>
        <w:t xml:space="preserve"> </w:t>
      </w:r>
      <w:r>
        <w:rPr>
          <w:rFonts w:eastAsia="宋体" w:hint="eastAsia"/>
        </w:rPr>
        <w:t>example</w:t>
      </w:r>
      <w:r>
        <w:t>.core.cor;</w:t>
      </w:r>
    </w:p>
    <w:p w14:paraId="4B92F555" w14:textId="77777777" w:rsidR="00F87240" w:rsidRDefault="00F87240">
      <w:pPr>
        <w:pStyle w:val="code-section"/>
      </w:pPr>
    </w:p>
    <w:p w14:paraId="5FDA9924" w14:textId="77777777" w:rsidR="00F87240" w:rsidRDefault="00F87240">
      <w:pPr>
        <w:pStyle w:val="code-section"/>
      </w:pPr>
      <w:r>
        <w:rPr>
          <w:b/>
          <w:color w:val="7F0055"/>
        </w:rPr>
        <w:t>import</w:t>
      </w:r>
      <w:r>
        <w:t xml:space="preserve"> java.util.Date;</w:t>
      </w:r>
    </w:p>
    <w:p w14:paraId="6031DD0F" w14:textId="77777777" w:rsidR="00F87240" w:rsidRDefault="00F87240">
      <w:pPr>
        <w:pStyle w:val="code-section"/>
      </w:pPr>
    </w:p>
    <w:p w14:paraId="73FA6043" w14:textId="77777777" w:rsidR="00F87240" w:rsidRDefault="00F87240">
      <w:pPr>
        <w:pStyle w:val="code-section"/>
      </w:pPr>
      <w:r>
        <w:rPr>
          <w:b/>
          <w:color w:val="7F0055"/>
        </w:rPr>
        <w:t>import</w:t>
      </w:r>
      <w:r>
        <w:t xml:space="preserve"> com.beetle.framework.util.pattern.cor.HandleResult;</w:t>
      </w:r>
    </w:p>
    <w:p w14:paraId="674BE60B" w14:textId="77777777" w:rsidR="00F87240" w:rsidRDefault="00F87240">
      <w:pPr>
        <w:pStyle w:val="code-section"/>
      </w:pPr>
      <w:r>
        <w:rPr>
          <w:b/>
          <w:color w:val="7F0055"/>
        </w:rPr>
        <w:t>import</w:t>
      </w:r>
      <w:r>
        <w:t xml:space="preserve"> com.beetle.framework.util.pattern.cor.IReq;</w:t>
      </w:r>
    </w:p>
    <w:p w14:paraId="65C53000" w14:textId="77777777" w:rsidR="00F87240" w:rsidRDefault="00F87240">
      <w:pPr>
        <w:pStyle w:val="code-section"/>
      </w:pPr>
      <w:r>
        <w:rPr>
          <w:b/>
          <w:color w:val="7F0055"/>
        </w:rPr>
        <w:t>import</w:t>
      </w:r>
      <w:r>
        <w:t xml:space="preserve"> com.beetle.framework.util.pattern.cor.NodeHandler;</w:t>
      </w:r>
    </w:p>
    <w:p w14:paraId="58CF6171" w14:textId="77777777" w:rsidR="00F87240" w:rsidRDefault="00F87240">
      <w:pPr>
        <w:pStyle w:val="code-section"/>
      </w:pPr>
    </w:p>
    <w:p w14:paraId="26DA060B" w14:textId="77777777" w:rsidR="00F87240" w:rsidRDefault="00F87240">
      <w:pPr>
        <w:pStyle w:val="code-section"/>
      </w:pPr>
      <w:r>
        <w:rPr>
          <w:b/>
          <w:color w:val="7F0055"/>
        </w:rPr>
        <w:t>public</w:t>
      </w:r>
      <w:r>
        <w:t xml:space="preserve"> </w:t>
      </w:r>
      <w:r>
        <w:rPr>
          <w:b/>
          <w:color w:val="7F0055"/>
        </w:rPr>
        <w:t>class</w:t>
      </w:r>
      <w:r>
        <w:t xml:space="preserve"> Handler2 </w:t>
      </w:r>
      <w:r>
        <w:rPr>
          <w:b/>
          <w:color w:val="7F0055"/>
        </w:rPr>
        <w:t>extends</w:t>
      </w:r>
      <w:r>
        <w:t xml:space="preserve"> NodeHandler{</w:t>
      </w:r>
    </w:p>
    <w:p w14:paraId="15268D3F" w14:textId="77777777" w:rsidR="00F87240" w:rsidRDefault="00F87240">
      <w:pPr>
        <w:pStyle w:val="code-section"/>
      </w:pPr>
    </w:p>
    <w:p w14:paraId="030554AD" w14:textId="77777777" w:rsidR="00F87240" w:rsidRDefault="00F87240">
      <w:pPr>
        <w:pStyle w:val="code-section"/>
      </w:pPr>
      <w:r>
        <w:tab/>
      </w:r>
      <w:r>
        <w:rPr>
          <w:b/>
          <w:color w:val="7F0055"/>
        </w:rPr>
        <w:t>public</w:t>
      </w:r>
      <w:r>
        <w:t xml:space="preserve"> HandleResult handle(IReq req) {</w:t>
      </w:r>
    </w:p>
    <w:p w14:paraId="7E8E1975" w14:textId="77777777" w:rsidR="00F87240" w:rsidRDefault="00F87240">
      <w:pPr>
        <w:pStyle w:val="code-section"/>
      </w:pPr>
      <w:r>
        <w:tab/>
      </w:r>
      <w:r>
        <w:tab/>
        <w:t>System.</w:t>
      </w:r>
      <w:r>
        <w:rPr>
          <w:i/>
          <w:color w:val="0000C0"/>
        </w:rPr>
        <w:t>out</w:t>
      </w:r>
      <w:r>
        <w:t>.println(</w:t>
      </w:r>
      <w:r>
        <w:rPr>
          <w:color w:val="2A00FF"/>
        </w:rPr>
        <w:t>"--&gt;handler2"</w:t>
      </w:r>
      <w:r>
        <w:t>);</w:t>
      </w:r>
    </w:p>
    <w:p w14:paraId="2C738895" w14:textId="77777777" w:rsidR="00F87240" w:rsidRDefault="00F87240">
      <w:pPr>
        <w:pStyle w:val="code-section"/>
      </w:pPr>
      <w:r>
        <w:tab/>
      </w:r>
      <w:r>
        <w:tab/>
        <w:t>MyReq my = (MyReq) req;</w:t>
      </w:r>
    </w:p>
    <w:p w14:paraId="674B75E6" w14:textId="77777777" w:rsidR="00F87240" w:rsidRDefault="00F87240">
      <w:pPr>
        <w:pStyle w:val="code-section"/>
      </w:pPr>
      <w:r>
        <w:tab/>
      </w:r>
      <w:r>
        <w:tab/>
        <w:t>System.</w:t>
      </w:r>
      <w:r>
        <w:rPr>
          <w:i/>
          <w:color w:val="0000C0"/>
        </w:rPr>
        <w:t>out</w:t>
      </w:r>
      <w:r>
        <w:t>.println(</w:t>
      </w:r>
      <w:r>
        <w:rPr>
          <w:color w:val="2A00FF"/>
        </w:rPr>
        <w:t>"--&gt;"</w:t>
      </w:r>
      <w:r>
        <w:t xml:space="preserve"> + my.getName());</w:t>
      </w:r>
    </w:p>
    <w:p w14:paraId="54F6D41E" w14:textId="77777777" w:rsidR="00F87240" w:rsidRDefault="00F87240">
      <w:pPr>
        <w:pStyle w:val="code-section"/>
      </w:pPr>
      <w:r>
        <w:tab/>
      </w:r>
      <w:r>
        <w:tab/>
        <w:t>System.</w:t>
      </w:r>
      <w:r>
        <w:rPr>
          <w:i/>
          <w:color w:val="0000C0"/>
        </w:rPr>
        <w:t>out</w:t>
      </w:r>
      <w:r>
        <w:t>.println(</w:t>
      </w:r>
      <w:r>
        <w:rPr>
          <w:color w:val="2A00FF"/>
        </w:rPr>
        <w:t>"--&gt;"</w:t>
      </w:r>
      <w:r>
        <w:t xml:space="preserve"> + my.getDate());</w:t>
      </w:r>
    </w:p>
    <w:p w14:paraId="1C345B64" w14:textId="77777777" w:rsidR="00F87240" w:rsidRDefault="00F87240">
      <w:pPr>
        <w:pStyle w:val="code-section"/>
      </w:pPr>
      <w:r>
        <w:tab/>
      </w:r>
      <w:r>
        <w:tab/>
        <w:t>sleep();</w:t>
      </w:r>
    </w:p>
    <w:p w14:paraId="1FA2D2AA" w14:textId="77777777" w:rsidR="00F87240" w:rsidRDefault="00F87240">
      <w:pPr>
        <w:pStyle w:val="code-section"/>
      </w:pPr>
      <w:r>
        <w:tab/>
      </w:r>
      <w:r>
        <w:tab/>
        <w:t>my.setDate(</w:t>
      </w:r>
      <w:r>
        <w:rPr>
          <w:b/>
          <w:color w:val="7F0055"/>
        </w:rPr>
        <w:t>new</w:t>
      </w:r>
      <w:r>
        <w:t xml:space="preserve"> Date(System.</w:t>
      </w:r>
      <w:r>
        <w:rPr>
          <w:i/>
        </w:rPr>
        <w:t>currentTimeMillis</w:t>
      </w:r>
      <w:r>
        <w:t>()));</w:t>
      </w:r>
    </w:p>
    <w:p w14:paraId="4478743D" w14:textId="77777777" w:rsidR="00F87240" w:rsidRDefault="00F87240">
      <w:pPr>
        <w:pStyle w:val="code-section"/>
      </w:pPr>
      <w:r>
        <w:lastRenderedPageBreak/>
        <w:tab/>
      </w:r>
      <w:r>
        <w:tab/>
        <w:t>System.</w:t>
      </w:r>
      <w:r>
        <w:rPr>
          <w:i/>
          <w:color w:val="0000C0"/>
        </w:rPr>
        <w:t>out</w:t>
      </w:r>
      <w:r>
        <w:t>.println(</w:t>
      </w:r>
      <w:r>
        <w:rPr>
          <w:color w:val="2A00FF"/>
        </w:rPr>
        <w:t>"--&gt;end"</w:t>
      </w:r>
      <w:r>
        <w:t>);</w:t>
      </w:r>
    </w:p>
    <w:p w14:paraId="5C100FA4" w14:textId="77777777" w:rsidR="00F87240" w:rsidRDefault="00F87240">
      <w:pPr>
        <w:pStyle w:val="code-section"/>
      </w:pPr>
      <w:r>
        <w:tab/>
      </w:r>
      <w:r>
        <w:tab/>
      </w:r>
      <w:r>
        <w:rPr>
          <w:b/>
          <w:color w:val="7F0055"/>
        </w:rPr>
        <w:t>return</w:t>
      </w:r>
      <w:r>
        <w:t xml:space="preserve"> </w:t>
      </w:r>
      <w:r>
        <w:rPr>
          <w:b/>
          <w:color w:val="7F0055"/>
        </w:rPr>
        <w:t>new</w:t>
      </w:r>
      <w:r>
        <w:t xml:space="preserve"> HandleResult(</w:t>
      </w:r>
      <w:r>
        <w:rPr>
          <w:b/>
          <w:color w:val="7F0055"/>
        </w:rPr>
        <w:t>false</w:t>
      </w:r>
      <w:r>
        <w:t>);</w:t>
      </w:r>
    </w:p>
    <w:p w14:paraId="6F34EB5B" w14:textId="77777777" w:rsidR="00F87240" w:rsidRDefault="00F87240">
      <w:pPr>
        <w:pStyle w:val="code-section"/>
      </w:pPr>
      <w:r>
        <w:tab/>
        <w:t>}</w:t>
      </w:r>
    </w:p>
    <w:p w14:paraId="5C35E7A9" w14:textId="77777777" w:rsidR="00F87240" w:rsidRDefault="00F87240">
      <w:pPr>
        <w:pStyle w:val="code-section"/>
      </w:pPr>
    </w:p>
    <w:p w14:paraId="1B0523ED" w14:textId="77777777" w:rsidR="00F87240" w:rsidRDefault="00F87240">
      <w:pPr>
        <w:pStyle w:val="code-section"/>
      </w:pPr>
      <w:r>
        <w:tab/>
      </w:r>
      <w:r>
        <w:rPr>
          <w:b/>
          <w:color w:val="7F0055"/>
        </w:rPr>
        <w:t>private</w:t>
      </w:r>
      <w:r>
        <w:t xml:space="preserve"> </w:t>
      </w:r>
      <w:r>
        <w:rPr>
          <w:b/>
          <w:color w:val="7F0055"/>
        </w:rPr>
        <w:t>void</w:t>
      </w:r>
      <w:r>
        <w:t xml:space="preserve"> sleep() {</w:t>
      </w:r>
    </w:p>
    <w:p w14:paraId="2F3FF34C" w14:textId="77777777" w:rsidR="00F87240" w:rsidRDefault="00F87240">
      <w:pPr>
        <w:pStyle w:val="code-section"/>
      </w:pPr>
      <w:r>
        <w:tab/>
      </w:r>
      <w:r>
        <w:tab/>
      </w:r>
      <w:r>
        <w:rPr>
          <w:b/>
          <w:color w:val="7F0055"/>
        </w:rPr>
        <w:t>try</w:t>
      </w:r>
      <w:r>
        <w:t xml:space="preserve"> {</w:t>
      </w:r>
    </w:p>
    <w:p w14:paraId="436566ED" w14:textId="77777777" w:rsidR="00F87240" w:rsidRDefault="00F87240">
      <w:pPr>
        <w:pStyle w:val="code-section"/>
      </w:pPr>
      <w:r>
        <w:tab/>
      </w:r>
      <w:r>
        <w:tab/>
      </w:r>
      <w:r>
        <w:tab/>
        <w:t>Thread.</w:t>
      </w:r>
      <w:r>
        <w:rPr>
          <w:i/>
        </w:rPr>
        <w:t>sleep</w:t>
      </w:r>
      <w:r>
        <w:t>(1000);</w:t>
      </w:r>
    </w:p>
    <w:p w14:paraId="242A7468" w14:textId="77777777" w:rsidR="00F87240" w:rsidRDefault="00F87240">
      <w:pPr>
        <w:pStyle w:val="code-section"/>
      </w:pPr>
      <w:r>
        <w:tab/>
      </w:r>
      <w:r>
        <w:tab/>
        <w:t xml:space="preserve">} </w:t>
      </w:r>
      <w:r>
        <w:rPr>
          <w:b/>
          <w:color w:val="7F0055"/>
        </w:rPr>
        <w:t>catch</w:t>
      </w:r>
      <w:r>
        <w:t xml:space="preserve"> (InterruptedException e) {</w:t>
      </w:r>
    </w:p>
    <w:p w14:paraId="0BC07940" w14:textId="77777777" w:rsidR="00F87240" w:rsidRDefault="00F87240">
      <w:pPr>
        <w:pStyle w:val="code-section"/>
      </w:pPr>
      <w:r>
        <w:tab/>
      </w:r>
      <w:r>
        <w:tab/>
        <w:t>}</w:t>
      </w:r>
    </w:p>
    <w:p w14:paraId="71F839F4" w14:textId="77777777" w:rsidR="00F87240" w:rsidRDefault="00F87240">
      <w:pPr>
        <w:pStyle w:val="code-section"/>
      </w:pPr>
      <w:r>
        <w:tab/>
        <w:t>}</w:t>
      </w:r>
    </w:p>
    <w:p w14:paraId="5AD43E33" w14:textId="77777777" w:rsidR="00F87240" w:rsidRDefault="00F87240">
      <w:pPr>
        <w:pStyle w:val="code-section"/>
      </w:pPr>
    </w:p>
    <w:p w14:paraId="1B630E69" w14:textId="77777777" w:rsidR="00F87240" w:rsidRDefault="00F87240">
      <w:pPr>
        <w:pStyle w:val="code-section"/>
      </w:pPr>
      <w:r>
        <w:t>}</w:t>
      </w:r>
    </w:p>
    <w:p w14:paraId="422C8A7E" w14:textId="77777777" w:rsidR="00F87240" w:rsidRDefault="00F87240">
      <w:pPr>
        <w:pStyle w:val="code-section"/>
      </w:pPr>
      <w:r>
        <w:rPr>
          <w:b/>
          <w:color w:val="7F0055"/>
        </w:rPr>
        <w:t>package</w:t>
      </w:r>
      <w:r>
        <w:t xml:space="preserve"> </w:t>
      </w:r>
      <w:r>
        <w:rPr>
          <w:rFonts w:eastAsia="宋体" w:hint="eastAsia"/>
        </w:rPr>
        <w:t>example</w:t>
      </w:r>
      <w:r>
        <w:t>.core.cor;</w:t>
      </w:r>
    </w:p>
    <w:p w14:paraId="41C9CE07" w14:textId="77777777" w:rsidR="00F87240" w:rsidRDefault="00F87240">
      <w:pPr>
        <w:pStyle w:val="code-section"/>
      </w:pPr>
    </w:p>
    <w:p w14:paraId="75F1BC9B" w14:textId="77777777" w:rsidR="00F87240" w:rsidRDefault="00F87240">
      <w:pPr>
        <w:pStyle w:val="code-section"/>
      </w:pPr>
      <w:r>
        <w:rPr>
          <w:b/>
          <w:color w:val="7F0055"/>
        </w:rPr>
        <w:t>import</w:t>
      </w:r>
      <w:r>
        <w:t xml:space="preserve"> java.util.Date;</w:t>
      </w:r>
    </w:p>
    <w:p w14:paraId="55DD6CE2" w14:textId="77777777" w:rsidR="00F87240" w:rsidRDefault="00F87240">
      <w:pPr>
        <w:pStyle w:val="code-section"/>
      </w:pPr>
    </w:p>
    <w:p w14:paraId="2AA70D91" w14:textId="77777777" w:rsidR="00F87240" w:rsidRDefault="00F87240">
      <w:pPr>
        <w:pStyle w:val="code-section"/>
      </w:pPr>
      <w:r>
        <w:rPr>
          <w:b/>
          <w:color w:val="7F0055"/>
        </w:rPr>
        <w:t>import</w:t>
      </w:r>
      <w:r>
        <w:t xml:space="preserve"> com.beetle.framework.util.pattern.cor.HandleResult;</w:t>
      </w:r>
    </w:p>
    <w:p w14:paraId="65C049FE" w14:textId="77777777" w:rsidR="00F87240" w:rsidRDefault="00F87240">
      <w:pPr>
        <w:pStyle w:val="code-section"/>
      </w:pPr>
      <w:r>
        <w:rPr>
          <w:b/>
          <w:color w:val="7F0055"/>
        </w:rPr>
        <w:lastRenderedPageBreak/>
        <w:t>import</w:t>
      </w:r>
      <w:r>
        <w:t xml:space="preserve"> com.beetle.framework.util.pattern.cor.IReq;</w:t>
      </w:r>
    </w:p>
    <w:p w14:paraId="1CE378B5" w14:textId="77777777" w:rsidR="00F87240" w:rsidRDefault="00F87240">
      <w:pPr>
        <w:pStyle w:val="code-section"/>
      </w:pPr>
      <w:r>
        <w:rPr>
          <w:b/>
          <w:color w:val="7F0055"/>
        </w:rPr>
        <w:t>import</w:t>
      </w:r>
      <w:r>
        <w:t xml:space="preserve"> com.beetle.framework.util.pattern.cor.NodeHandler;</w:t>
      </w:r>
    </w:p>
    <w:p w14:paraId="5D9A6CA7" w14:textId="77777777" w:rsidR="00F87240" w:rsidRDefault="00F87240">
      <w:pPr>
        <w:pStyle w:val="code-section"/>
      </w:pPr>
    </w:p>
    <w:p w14:paraId="084725A7" w14:textId="77777777" w:rsidR="00F87240" w:rsidRDefault="00F87240">
      <w:pPr>
        <w:pStyle w:val="code-section"/>
      </w:pPr>
      <w:r>
        <w:rPr>
          <w:b/>
          <w:color w:val="7F0055"/>
        </w:rPr>
        <w:t>public</w:t>
      </w:r>
      <w:r>
        <w:t xml:space="preserve"> </w:t>
      </w:r>
      <w:r>
        <w:rPr>
          <w:b/>
          <w:color w:val="7F0055"/>
        </w:rPr>
        <w:t>class</w:t>
      </w:r>
      <w:r>
        <w:t xml:space="preserve"> Handler3 </w:t>
      </w:r>
      <w:r>
        <w:rPr>
          <w:b/>
          <w:color w:val="7F0055"/>
        </w:rPr>
        <w:t>extends</w:t>
      </w:r>
      <w:r>
        <w:t xml:space="preserve"> NodeHandler {</w:t>
      </w:r>
    </w:p>
    <w:p w14:paraId="2C7C291F" w14:textId="77777777" w:rsidR="00F87240" w:rsidRDefault="00F87240">
      <w:pPr>
        <w:pStyle w:val="code-section"/>
      </w:pPr>
    </w:p>
    <w:p w14:paraId="32425F9B" w14:textId="77777777" w:rsidR="00F87240" w:rsidRDefault="00F87240">
      <w:pPr>
        <w:pStyle w:val="code-section"/>
      </w:pPr>
      <w:r>
        <w:tab/>
      </w:r>
      <w:r>
        <w:rPr>
          <w:b/>
          <w:color w:val="7F0055"/>
        </w:rPr>
        <w:t>public</w:t>
      </w:r>
      <w:r>
        <w:t xml:space="preserve"> HandleResult handle(IReq req) {</w:t>
      </w:r>
    </w:p>
    <w:p w14:paraId="375A92E1" w14:textId="77777777" w:rsidR="00F87240" w:rsidRDefault="00F87240">
      <w:pPr>
        <w:pStyle w:val="code-section"/>
      </w:pPr>
      <w:r>
        <w:tab/>
      </w:r>
      <w:r>
        <w:tab/>
        <w:t>System.</w:t>
      </w:r>
      <w:r>
        <w:rPr>
          <w:i/>
          <w:color w:val="0000C0"/>
        </w:rPr>
        <w:t>out</w:t>
      </w:r>
      <w:r>
        <w:t>.println(</w:t>
      </w:r>
      <w:r>
        <w:rPr>
          <w:color w:val="2A00FF"/>
        </w:rPr>
        <w:t>"--&gt;handler3"</w:t>
      </w:r>
      <w:r>
        <w:t>);</w:t>
      </w:r>
    </w:p>
    <w:p w14:paraId="28C185DA" w14:textId="77777777" w:rsidR="00F87240" w:rsidRDefault="00F87240">
      <w:pPr>
        <w:pStyle w:val="code-section"/>
      </w:pPr>
      <w:r>
        <w:tab/>
      </w:r>
      <w:r>
        <w:tab/>
        <w:t>MyReq my = (MyReq) req;</w:t>
      </w:r>
    </w:p>
    <w:p w14:paraId="2338B3F2" w14:textId="77777777" w:rsidR="00F87240" w:rsidRDefault="00F87240">
      <w:pPr>
        <w:pStyle w:val="code-section"/>
      </w:pPr>
      <w:r>
        <w:tab/>
      </w:r>
      <w:r>
        <w:tab/>
        <w:t>System.</w:t>
      </w:r>
      <w:r>
        <w:rPr>
          <w:i/>
          <w:color w:val="0000C0"/>
        </w:rPr>
        <w:t>out</w:t>
      </w:r>
      <w:r>
        <w:t>.println(</w:t>
      </w:r>
      <w:r>
        <w:rPr>
          <w:color w:val="2A00FF"/>
        </w:rPr>
        <w:t>"--&gt;"</w:t>
      </w:r>
      <w:r>
        <w:t xml:space="preserve"> + my.getName());</w:t>
      </w:r>
    </w:p>
    <w:p w14:paraId="515C03C9" w14:textId="77777777" w:rsidR="00F87240" w:rsidRDefault="00F87240">
      <w:pPr>
        <w:pStyle w:val="code-section"/>
      </w:pPr>
      <w:r>
        <w:tab/>
      </w:r>
      <w:r>
        <w:tab/>
        <w:t>System.</w:t>
      </w:r>
      <w:r>
        <w:rPr>
          <w:i/>
          <w:color w:val="0000C0"/>
        </w:rPr>
        <w:t>out</w:t>
      </w:r>
      <w:r>
        <w:t>.println(</w:t>
      </w:r>
      <w:r>
        <w:rPr>
          <w:color w:val="2A00FF"/>
        </w:rPr>
        <w:t>"--&gt;"</w:t>
      </w:r>
      <w:r>
        <w:t xml:space="preserve"> + my.getDate());</w:t>
      </w:r>
    </w:p>
    <w:p w14:paraId="520A0AB0" w14:textId="77777777" w:rsidR="00F87240" w:rsidRDefault="00F87240">
      <w:pPr>
        <w:pStyle w:val="code-section"/>
      </w:pPr>
      <w:r>
        <w:tab/>
      </w:r>
      <w:r>
        <w:tab/>
        <w:t>sleep();</w:t>
      </w:r>
    </w:p>
    <w:p w14:paraId="6648E584" w14:textId="77777777" w:rsidR="00F87240" w:rsidRDefault="00F87240">
      <w:pPr>
        <w:pStyle w:val="code-section"/>
      </w:pPr>
      <w:r>
        <w:tab/>
      </w:r>
      <w:r>
        <w:tab/>
        <w:t>my.setDate(</w:t>
      </w:r>
      <w:r>
        <w:rPr>
          <w:b/>
          <w:color w:val="7F0055"/>
        </w:rPr>
        <w:t>new</w:t>
      </w:r>
      <w:r>
        <w:t xml:space="preserve"> Date(System.</w:t>
      </w:r>
      <w:r>
        <w:rPr>
          <w:i/>
        </w:rPr>
        <w:t>currentTimeMillis</w:t>
      </w:r>
      <w:r>
        <w:t>()));</w:t>
      </w:r>
    </w:p>
    <w:p w14:paraId="1599E228" w14:textId="77777777" w:rsidR="00F87240" w:rsidRDefault="00F87240">
      <w:pPr>
        <w:pStyle w:val="code-section"/>
      </w:pPr>
      <w:r>
        <w:tab/>
      </w:r>
      <w:r>
        <w:tab/>
        <w:t>System.</w:t>
      </w:r>
      <w:r>
        <w:rPr>
          <w:i/>
          <w:color w:val="0000C0"/>
        </w:rPr>
        <w:t>out</w:t>
      </w:r>
      <w:r>
        <w:t>.println(</w:t>
      </w:r>
      <w:r>
        <w:rPr>
          <w:color w:val="2A00FF"/>
        </w:rPr>
        <w:t>"--&gt;end"</w:t>
      </w:r>
      <w:r>
        <w:t>);</w:t>
      </w:r>
    </w:p>
    <w:p w14:paraId="4B85CCE8" w14:textId="77777777" w:rsidR="00F87240" w:rsidRDefault="00F87240">
      <w:pPr>
        <w:pStyle w:val="code-section"/>
      </w:pPr>
      <w:r>
        <w:tab/>
      </w:r>
      <w:r>
        <w:tab/>
      </w:r>
      <w:r>
        <w:rPr>
          <w:b/>
          <w:color w:val="7F0055"/>
        </w:rPr>
        <w:t>return</w:t>
      </w:r>
      <w:r>
        <w:t xml:space="preserve"> </w:t>
      </w:r>
      <w:r>
        <w:rPr>
          <w:b/>
          <w:color w:val="7F0055"/>
        </w:rPr>
        <w:t>new</w:t>
      </w:r>
      <w:r>
        <w:t xml:space="preserve"> HandleResult(</w:t>
      </w:r>
      <w:r>
        <w:rPr>
          <w:b/>
          <w:color w:val="7F0055"/>
        </w:rPr>
        <w:t>false</w:t>
      </w:r>
      <w:r>
        <w:t>);</w:t>
      </w:r>
    </w:p>
    <w:p w14:paraId="6712B8D8" w14:textId="77777777" w:rsidR="00F87240" w:rsidRDefault="00F87240">
      <w:pPr>
        <w:pStyle w:val="code-section"/>
      </w:pPr>
      <w:r>
        <w:tab/>
        <w:t>}</w:t>
      </w:r>
    </w:p>
    <w:p w14:paraId="544A2B22" w14:textId="77777777" w:rsidR="00F87240" w:rsidRDefault="00F87240">
      <w:pPr>
        <w:pStyle w:val="code-section"/>
      </w:pPr>
    </w:p>
    <w:p w14:paraId="3C658A13" w14:textId="77777777" w:rsidR="00F87240" w:rsidRDefault="00F87240">
      <w:pPr>
        <w:pStyle w:val="code-section"/>
      </w:pPr>
      <w:r>
        <w:tab/>
      </w:r>
      <w:r>
        <w:rPr>
          <w:b/>
          <w:color w:val="7F0055"/>
        </w:rPr>
        <w:t>private</w:t>
      </w:r>
      <w:r>
        <w:t xml:space="preserve"> </w:t>
      </w:r>
      <w:r>
        <w:rPr>
          <w:b/>
          <w:color w:val="7F0055"/>
        </w:rPr>
        <w:t>void</w:t>
      </w:r>
      <w:r>
        <w:t xml:space="preserve"> sleep() {</w:t>
      </w:r>
    </w:p>
    <w:p w14:paraId="1E6EC2C3" w14:textId="77777777" w:rsidR="00F87240" w:rsidRDefault="00F87240">
      <w:pPr>
        <w:pStyle w:val="code-section"/>
      </w:pPr>
      <w:r>
        <w:lastRenderedPageBreak/>
        <w:tab/>
      </w:r>
      <w:r>
        <w:tab/>
      </w:r>
      <w:r>
        <w:rPr>
          <w:b/>
          <w:color w:val="7F0055"/>
        </w:rPr>
        <w:t>try</w:t>
      </w:r>
      <w:r>
        <w:t xml:space="preserve"> {</w:t>
      </w:r>
    </w:p>
    <w:p w14:paraId="1A326DBC" w14:textId="77777777" w:rsidR="00F87240" w:rsidRDefault="00F87240">
      <w:pPr>
        <w:pStyle w:val="code-section"/>
      </w:pPr>
      <w:r>
        <w:tab/>
      </w:r>
      <w:r>
        <w:tab/>
      </w:r>
      <w:r>
        <w:tab/>
        <w:t>Thread.</w:t>
      </w:r>
      <w:r>
        <w:rPr>
          <w:i/>
        </w:rPr>
        <w:t>sleep</w:t>
      </w:r>
      <w:r>
        <w:t>(1000);</w:t>
      </w:r>
    </w:p>
    <w:p w14:paraId="1BA8964C" w14:textId="77777777" w:rsidR="00F87240" w:rsidRDefault="00F87240">
      <w:pPr>
        <w:pStyle w:val="code-section"/>
      </w:pPr>
      <w:r>
        <w:tab/>
      </w:r>
      <w:r>
        <w:tab/>
        <w:t xml:space="preserve">} </w:t>
      </w:r>
      <w:r>
        <w:rPr>
          <w:b/>
          <w:color w:val="7F0055"/>
        </w:rPr>
        <w:t>catch</w:t>
      </w:r>
      <w:r>
        <w:t xml:space="preserve"> (InterruptedException e) {</w:t>
      </w:r>
    </w:p>
    <w:p w14:paraId="2D9AA2A6" w14:textId="77777777" w:rsidR="00F87240" w:rsidRDefault="00F87240">
      <w:pPr>
        <w:pStyle w:val="code-section"/>
      </w:pPr>
      <w:r>
        <w:tab/>
      </w:r>
      <w:r>
        <w:tab/>
        <w:t>}</w:t>
      </w:r>
    </w:p>
    <w:p w14:paraId="205E8742" w14:textId="77777777" w:rsidR="00F87240" w:rsidRDefault="00F87240">
      <w:pPr>
        <w:pStyle w:val="code-section"/>
      </w:pPr>
      <w:r>
        <w:tab/>
        <w:t>}</w:t>
      </w:r>
    </w:p>
    <w:p w14:paraId="6577B75B" w14:textId="77777777" w:rsidR="00F87240" w:rsidRDefault="00F87240">
      <w:pPr>
        <w:pStyle w:val="code-section"/>
      </w:pPr>
      <w:r>
        <w:t>}</w:t>
      </w:r>
    </w:p>
    <w:p w14:paraId="3CC209BB" w14:textId="77777777" w:rsidR="00F87240" w:rsidRDefault="00F87240">
      <w:pPr>
        <w:numPr>
          <w:ilvl w:val="0"/>
          <w:numId w:val="6"/>
        </w:numPr>
        <w:tabs>
          <w:tab w:val="clear" w:pos="780"/>
        </w:tabs>
        <w:jc w:val="both"/>
      </w:pPr>
      <w:r>
        <w:rPr>
          <w:rFonts w:hint="eastAsia"/>
        </w:rPr>
        <w:t>添加节点并执行</w:t>
      </w:r>
    </w:p>
    <w:p w14:paraId="7AFC2572" w14:textId="77777777" w:rsidR="00F87240" w:rsidRDefault="00F87240">
      <w:pPr>
        <w:pStyle w:val="code-section"/>
      </w:pPr>
      <w:r>
        <w:rPr>
          <w:b/>
          <w:color w:val="7F0055"/>
        </w:rPr>
        <w:t>package</w:t>
      </w:r>
      <w:r>
        <w:t xml:space="preserve"> </w:t>
      </w:r>
      <w:r>
        <w:rPr>
          <w:rFonts w:eastAsia="宋体" w:hint="eastAsia"/>
        </w:rPr>
        <w:t>example</w:t>
      </w:r>
      <w:r>
        <w:t>.core.cor;</w:t>
      </w:r>
    </w:p>
    <w:p w14:paraId="36357070" w14:textId="77777777" w:rsidR="00F87240" w:rsidRDefault="00F87240">
      <w:pPr>
        <w:pStyle w:val="code-section"/>
      </w:pPr>
    </w:p>
    <w:p w14:paraId="3B27536D" w14:textId="77777777" w:rsidR="00F87240" w:rsidRDefault="00F87240">
      <w:pPr>
        <w:pStyle w:val="code-section"/>
      </w:pPr>
      <w:r>
        <w:rPr>
          <w:b/>
          <w:color w:val="7F0055"/>
        </w:rPr>
        <w:t>import</w:t>
      </w:r>
      <w:r>
        <w:t xml:space="preserve"> com.beetle.framework.util.pattern.cor.ChainExecutor;</w:t>
      </w:r>
    </w:p>
    <w:p w14:paraId="6EB85529" w14:textId="77777777" w:rsidR="00F87240" w:rsidRDefault="00F87240">
      <w:pPr>
        <w:pStyle w:val="code-section"/>
      </w:pPr>
      <w:r>
        <w:rPr>
          <w:b/>
          <w:color w:val="7F0055"/>
        </w:rPr>
        <w:t>import</w:t>
      </w:r>
      <w:r>
        <w:t xml:space="preserve"> com.beetle.framework.util.pattern.cor.ChainNode;</w:t>
      </w:r>
    </w:p>
    <w:p w14:paraId="30A7FA8F" w14:textId="77777777" w:rsidR="00F87240" w:rsidRDefault="00F87240">
      <w:pPr>
        <w:pStyle w:val="code-section"/>
      </w:pPr>
    </w:p>
    <w:p w14:paraId="374412BF" w14:textId="77777777" w:rsidR="00F87240" w:rsidRDefault="00F87240">
      <w:pPr>
        <w:pStyle w:val="code-section"/>
      </w:pPr>
      <w:r>
        <w:rPr>
          <w:b/>
          <w:color w:val="7F0055"/>
        </w:rPr>
        <w:t>public</w:t>
      </w:r>
      <w:r>
        <w:t xml:space="preserve"> </w:t>
      </w:r>
      <w:r>
        <w:rPr>
          <w:b/>
          <w:color w:val="7F0055"/>
        </w:rPr>
        <w:t>class</w:t>
      </w:r>
      <w:r>
        <w:t xml:space="preserve"> TestClient {</w:t>
      </w:r>
    </w:p>
    <w:p w14:paraId="498FF836" w14:textId="77777777" w:rsidR="00F87240" w:rsidRDefault="00F87240">
      <w:pPr>
        <w:pStyle w:val="code-section"/>
      </w:pPr>
    </w:p>
    <w:p w14:paraId="33320CC1" w14:textId="77777777" w:rsidR="00F87240" w:rsidRDefault="00F87240">
      <w:pPr>
        <w:pStyle w:val="code-section"/>
      </w:pPr>
      <w:r>
        <w:tab/>
      </w:r>
    </w:p>
    <w:p w14:paraId="2220197D"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447E8DED" w14:textId="77777777" w:rsidR="00F87240" w:rsidRDefault="00F87240">
      <w:pPr>
        <w:pStyle w:val="code-section"/>
      </w:pPr>
      <w:r>
        <w:tab/>
      </w:r>
      <w:r>
        <w:tab/>
        <w:t xml:space="preserve">MyReq req = </w:t>
      </w:r>
      <w:r>
        <w:rPr>
          <w:b/>
          <w:color w:val="7F0055"/>
        </w:rPr>
        <w:t>new</w:t>
      </w:r>
      <w:r>
        <w:t xml:space="preserve"> MyReq();</w:t>
      </w:r>
    </w:p>
    <w:p w14:paraId="46179BCF" w14:textId="77777777" w:rsidR="00F87240" w:rsidRDefault="00F87240">
      <w:pPr>
        <w:pStyle w:val="code-section"/>
      </w:pPr>
      <w:r>
        <w:lastRenderedPageBreak/>
        <w:tab/>
      </w:r>
      <w:r>
        <w:tab/>
        <w:t>req.setName(</w:t>
      </w:r>
      <w:r>
        <w:rPr>
          <w:color w:val="2A00FF"/>
        </w:rPr>
        <w:t>"Henry"</w:t>
      </w:r>
      <w:r>
        <w:t>);</w:t>
      </w:r>
    </w:p>
    <w:p w14:paraId="12C11E75" w14:textId="77777777" w:rsidR="00F87240" w:rsidRDefault="00F87240">
      <w:pPr>
        <w:pStyle w:val="code-section"/>
      </w:pPr>
      <w:r>
        <w:tab/>
      </w:r>
      <w:r>
        <w:tab/>
        <w:t>req.setDate(</w:t>
      </w:r>
      <w:r>
        <w:rPr>
          <w:b/>
          <w:color w:val="7F0055"/>
        </w:rPr>
        <w:t>new</w:t>
      </w:r>
      <w:r>
        <w:t xml:space="preserve"> java.util.Date(System.</w:t>
      </w:r>
      <w:r>
        <w:rPr>
          <w:i/>
        </w:rPr>
        <w:t>currentTimeMillis</w:t>
      </w:r>
      <w:r>
        <w:t>()));</w:t>
      </w:r>
    </w:p>
    <w:p w14:paraId="15BA2235" w14:textId="77777777" w:rsidR="00F87240" w:rsidRDefault="00F87240">
      <w:pPr>
        <w:pStyle w:val="code-section"/>
      </w:pPr>
      <w:r>
        <w:tab/>
      </w:r>
      <w:r>
        <w:tab/>
        <w:t xml:space="preserve">ChainNode node1 = </w:t>
      </w:r>
      <w:r>
        <w:rPr>
          <w:b/>
          <w:color w:val="7F0055"/>
        </w:rPr>
        <w:t>new</w:t>
      </w:r>
      <w:r>
        <w:t xml:space="preserve"> ChainNode(</w:t>
      </w:r>
      <w:r>
        <w:rPr>
          <w:b/>
          <w:color w:val="7F0055"/>
        </w:rPr>
        <w:t>new</w:t>
      </w:r>
      <w:r>
        <w:t xml:space="preserve"> Handler1());</w:t>
      </w:r>
    </w:p>
    <w:p w14:paraId="20BF0B78" w14:textId="77777777" w:rsidR="00F87240" w:rsidRDefault="00F87240">
      <w:pPr>
        <w:pStyle w:val="code-section"/>
      </w:pPr>
      <w:r>
        <w:tab/>
      </w:r>
      <w:r>
        <w:tab/>
        <w:t xml:space="preserve">ChainNode node2 = </w:t>
      </w:r>
      <w:r>
        <w:rPr>
          <w:b/>
          <w:color w:val="7F0055"/>
        </w:rPr>
        <w:t>new</w:t>
      </w:r>
      <w:r>
        <w:t xml:space="preserve"> ChainNode(</w:t>
      </w:r>
      <w:r>
        <w:rPr>
          <w:b/>
          <w:color w:val="7F0055"/>
        </w:rPr>
        <w:t>new</w:t>
      </w:r>
      <w:r>
        <w:t xml:space="preserve"> Handler2());</w:t>
      </w:r>
    </w:p>
    <w:p w14:paraId="5C27C79E" w14:textId="77777777" w:rsidR="00F87240" w:rsidRDefault="00F87240">
      <w:pPr>
        <w:pStyle w:val="code-section"/>
      </w:pPr>
      <w:r>
        <w:tab/>
      </w:r>
      <w:r>
        <w:tab/>
        <w:t xml:space="preserve">ChainNode node3 = </w:t>
      </w:r>
      <w:r>
        <w:rPr>
          <w:b/>
          <w:color w:val="7F0055"/>
        </w:rPr>
        <w:t>new</w:t>
      </w:r>
      <w:r>
        <w:t xml:space="preserve"> ChainNode(</w:t>
      </w:r>
      <w:r>
        <w:rPr>
          <w:b/>
          <w:color w:val="7F0055"/>
        </w:rPr>
        <w:t>new</w:t>
      </w:r>
      <w:r>
        <w:t xml:space="preserve"> Handler3());</w:t>
      </w:r>
    </w:p>
    <w:p w14:paraId="7D21EE1B" w14:textId="77777777" w:rsidR="00F87240" w:rsidRDefault="00F87240">
      <w:pPr>
        <w:pStyle w:val="code-section"/>
      </w:pPr>
      <w:r>
        <w:tab/>
      </w:r>
      <w:r>
        <w:tab/>
        <w:t xml:space="preserve">ChainExecutor executer = </w:t>
      </w:r>
      <w:r>
        <w:rPr>
          <w:b/>
          <w:color w:val="7F0055"/>
        </w:rPr>
        <w:t>new</w:t>
      </w:r>
      <w:r>
        <w:t xml:space="preserve"> ChainExecutor();</w:t>
      </w:r>
    </w:p>
    <w:p w14:paraId="19B88FBA" w14:textId="77777777" w:rsidR="00F87240" w:rsidRDefault="00F87240">
      <w:pPr>
        <w:pStyle w:val="code-section"/>
      </w:pPr>
      <w:r>
        <w:tab/>
      </w:r>
      <w:r>
        <w:tab/>
        <w:t>executer.addNode(node1);</w:t>
      </w:r>
    </w:p>
    <w:p w14:paraId="586E873E" w14:textId="77777777" w:rsidR="00F87240" w:rsidRDefault="00F87240">
      <w:pPr>
        <w:pStyle w:val="code-section"/>
      </w:pPr>
      <w:r>
        <w:tab/>
      </w:r>
      <w:r>
        <w:tab/>
        <w:t>executer.addNode(node2);</w:t>
      </w:r>
    </w:p>
    <w:p w14:paraId="234749F7" w14:textId="77777777" w:rsidR="00F87240" w:rsidRDefault="00F87240">
      <w:pPr>
        <w:pStyle w:val="code-section"/>
      </w:pPr>
      <w:r>
        <w:tab/>
      </w:r>
      <w:r>
        <w:tab/>
        <w:t>executer.addNode(node3);</w:t>
      </w:r>
    </w:p>
    <w:p w14:paraId="00ED468D" w14:textId="77777777" w:rsidR="00F87240" w:rsidRDefault="00F87240">
      <w:pPr>
        <w:pStyle w:val="code-section"/>
      </w:pPr>
      <w:r>
        <w:tab/>
      </w:r>
      <w:r>
        <w:tab/>
        <w:t>executer.start(req);</w:t>
      </w:r>
    </w:p>
    <w:p w14:paraId="29B83D15" w14:textId="77777777" w:rsidR="00F87240" w:rsidRDefault="00F87240">
      <w:pPr>
        <w:pStyle w:val="code-section"/>
      </w:pPr>
      <w:r>
        <w:tab/>
      </w:r>
      <w:r>
        <w:tab/>
        <w:t>executer.clearAll();</w:t>
      </w:r>
    </w:p>
    <w:p w14:paraId="1C0C0867" w14:textId="77777777" w:rsidR="00F87240" w:rsidRDefault="00F87240">
      <w:pPr>
        <w:pStyle w:val="code-section"/>
      </w:pPr>
      <w:r>
        <w:tab/>
        <w:t>}</w:t>
      </w:r>
    </w:p>
    <w:p w14:paraId="14AB181F" w14:textId="77777777" w:rsidR="00F87240" w:rsidRDefault="00F87240">
      <w:pPr>
        <w:pStyle w:val="code-section"/>
      </w:pPr>
    </w:p>
    <w:p w14:paraId="02C91E0B" w14:textId="77777777" w:rsidR="00F87240" w:rsidRDefault="00F87240">
      <w:pPr>
        <w:pStyle w:val="code-section"/>
      </w:pPr>
      <w:r>
        <w:t>}</w:t>
      </w:r>
    </w:p>
    <w:p w14:paraId="78922D60" w14:textId="77777777" w:rsidR="00F87240" w:rsidRDefault="00F87240">
      <w:pPr>
        <w:ind w:left="420"/>
        <w:jc w:val="both"/>
      </w:pPr>
      <w:r>
        <w:rPr>
          <w:rFonts w:hint="eastAsia"/>
        </w:rPr>
        <w:t>运行结果如下：</w:t>
      </w:r>
    </w:p>
    <w:p w14:paraId="1AE3A5DE" w14:textId="77777777" w:rsidR="00F87240" w:rsidRDefault="00F87240">
      <w:pPr>
        <w:pStyle w:val="code-section"/>
      </w:pPr>
      <w:r>
        <w:t>--&gt;handler1</w:t>
      </w:r>
    </w:p>
    <w:p w14:paraId="2A5EEA53" w14:textId="77777777" w:rsidR="00F87240" w:rsidRDefault="00F87240">
      <w:pPr>
        <w:pStyle w:val="code-section"/>
      </w:pPr>
      <w:r>
        <w:t>--&gt;Henry</w:t>
      </w:r>
    </w:p>
    <w:p w14:paraId="1650403B" w14:textId="77777777" w:rsidR="00F87240" w:rsidRDefault="00F87240">
      <w:pPr>
        <w:pStyle w:val="code-section"/>
      </w:pPr>
      <w:r>
        <w:lastRenderedPageBreak/>
        <w:t>--&gt;Fri Oct 31 17:58:18 CST 2008</w:t>
      </w:r>
    </w:p>
    <w:p w14:paraId="1FBCD540" w14:textId="77777777" w:rsidR="00F87240" w:rsidRDefault="00F87240">
      <w:pPr>
        <w:pStyle w:val="code-section"/>
      </w:pPr>
      <w:r>
        <w:t>--&gt;end</w:t>
      </w:r>
    </w:p>
    <w:p w14:paraId="2A4DCC79" w14:textId="77777777" w:rsidR="00F87240" w:rsidRDefault="00F87240">
      <w:pPr>
        <w:pStyle w:val="code-section"/>
      </w:pPr>
      <w:r>
        <w:t>--&gt;handler2</w:t>
      </w:r>
    </w:p>
    <w:p w14:paraId="05A9F7BB" w14:textId="77777777" w:rsidR="00F87240" w:rsidRDefault="00F87240">
      <w:pPr>
        <w:pStyle w:val="code-section"/>
      </w:pPr>
      <w:r>
        <w:t>--&gt;Henry</w:t>
      </w:r>
    </w:p>
    <w:p w14:paraId="64917621" w14:textId="77777777" w:rsidR="00F87240" w:rsidRDefault="00F87240">
      <w:pPr>
        <w:pStyle w:val="code-section"/>
      </w:pPr>
      <w:r>
        <w:t>--&gt;Fri Oct 31 17:58:19 CST 2008</w:t>
      </w:r>
    </w:p>
    <w:p w14:paraId="3B6DCED8" w14:textId="77777777" w:rsidR="00F87240" w:rsidRDefault="00F87240">
      <w:pPr>
        <w:pStyle w:val="code-section"/>
      </w:pPr>
      <w:r>
        <w:t>--&gt;end</w:t>
      </w:r>
    </w:p>
    <w:p w14:paraId="7EA4FBCC" w14:textId="77777777" w:rsidR="00F87240" w:rsidRDefault="00F87240">
      <w:pPr>
        <w:pStyle w:val="code-section"/>
      </w:pPr>
      <w:r>
        <w:t>--&gt;handler3</w:t>
      </w:r>
    </w:p>
    <w:p w14:paraId="1A5CBE51" w14:textId="77777777" w:rsidR="00F87240" w:rsidRDefault="00F87240">
      <w:pPr>
        <w:pStyle w:val="code-section"/>
      </w:pPr>
      <w:r>
        <w:t>--&gt;Henry</w:t>
      </w:r>
    </w:p>
    <w:p w14:paraId="72FDF0FB" w14:textId="77777777" w:rsidR="00F87240" w:rsidRDefault="00F87240">
      <w:pPr>
        <w:pStyle w:val="code-section"/>
      </w:pPr>
      <w:r>
        <w:t>--&gt;Fri Oct 31 17:58:20 CST 2008</w:t>
      </w:r>
    </w:p>
    <w:p w14:paraId="1312B8EF" w14:textId="77777777" w:rsidR="00F87240" w:rsidRDefault="00F87240">
      <w:pPr>
        <w:pStyle w:val="code-section"/>
        <w:rPr>
          <w:lang w:eastAsia="zh-CN"/>
        </w:rPr>
      </w:pPr>
      <w:r>
        <w:rPr>
          <w:lang w:eastAsia="zh-CN"/>
        </w:rPr>
        <w:t>--&gt;end</w:t>
      </w:r>
    </w:p>
    <w:p w14:paraId="504D6418" w14:textId="77777777" w:rsidR="00F87240" w:rsidRDefault="00F87240" w:rsidP="00B964FD">
      <w:pPr>
        <w:ind w:firstLine="420"/>
        <w:rPr>
          <w:lang w:val="fr-FR" w:eastAsia="fr-FR"/>
        </w:rPr>
      </w:pPr>
    </w:p>
    <w:p w14:paraId="4405BA32" w14:textId="77777777" w:rsidR="00F87240" w:rsidRDefault="00011E5A" w:rsidP="007E7BA0">
      <w:pPr>
        <w:pStyle w:val="3"/>
        <w:rPr>
          <w:lang w:eastAsia="zh-CN"/>
        </w:rPr>
      </w:pPr>
      <w:bookmarkStart w:id="293" w:name="_Toc57635891"/>
      <w:bookmarkStart w:id="294" w:name="_Toc358126566"/>
      <w:r>
        <w:rPr>
          <w:rFonts w:hint="eastAsia"/>
          <w:lang w:eastAsia="zh-CN"/>
        </w:rPr>
        <w:t>6.4.2</w:t>
      </w:r>
      <w:r w:rsidR="00F87240">
        <w:rPr>
          <w:rFonts w:hint="eastAsia"/>
          <w:lang w:eastAsia="zh-CN"/>
        </w:rPr>
        <w:t>观察者设计模式</w:t>
      </w:r>
      <w:bookmarkEnd w:id="293"/>
      <w:bookmarkEnd w:id="294"/>
    </w:p>
    <w:p w14:paraId="2AC4E2F6" w14:textId="77777777" w:rsidR="00F87240" w:rsidRDefault="00F87240" w:rsidP="00B964FD">
      <w:pPr>
        <w:ind w:firstLine="420"/>
        <w:rPr>
          <w:lang w:eastAsia="zh-CN"/>
        </w:rPr>
      </w:pPr>
      <w:r>
        <w:rPr>
          <w:rFonts w:hint="eastAsia"/>
          <w:lang w:eastAsia="zh-CN"/>
        </w:rPr>
        <w:t>观察者模式意图是：定义对象间一对多的依赖关系，当某个对象的状态发生改变时，所有依赖于它的对象都得到通知并被自动更新。</w:t>
      </w:r>
      <w:r>
        <w:rPr>
          <w:rFonts w:hint="eastAsia"/>
          <w:lang w:eastAsia="zh-CN"/>
        </w:rPr>
        <w:t>BJAF</w:t>
      </w:r>
      <w:r>
        <w:rPr>
          <w:rFonts w:hint="eastAsia"/>
          <w:lang w:eastAsia="zh-CN"/>
        </w:rPr>
        <w:t>对此模式进行封装</w:t>
      </w:r>
    </w:p>
    <w:p w14:paraId="5E43C631" w14:textId="77777777" w:rsidR="00F87240" w:rsidRDefault="000B3E2D" w:rsidP="00B964FD">
      <w:pPr>
        <w:ind w:firstLine="420"/>
        <w:jc w:val="center"/>
      </w:pPr>
      <w:r>
        <w:rPr>
          <w:noProof/>
          <w:lang w:eastAsia="zh-CN" w:bidi="ar-SA"/>
        </w:rPr>
        <w:lastRenderedPageBreak/>
        <w:drawing>
          <wp:inline distT="0" distB="0" distL="0" distR="0" wp14:anchorId="7F522DEE" wp14:editId="0EB90743">
            <wp:extent cx="5934075" cy="2371725"/>
            <wp:effectExtent l="19050" t="0" r="9525" b="0"/>
            <wp:docPr id="83" name="图片 83" descr="70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701278576189468.png"/>
                    <pic:cNvPicPr>
                      <a:picLocks noChangeArrowheads="1"/>
                    </pic:cNvPicPr>
                  </pic:nvPicPr>
                  <pic:blipFill>
                    <a:blip r:embed="rId213" cstate="print"/>
                    <a:srcRect/>
                    <a:stretch>
                      <a:fillRect/>
                    </a:stretch>
                  </pic:blipFill>
                  <pic:spPr bwMode="auto">
                    <a:xfrm>
                      <a:off x="0" y="0"/>
                      <a:ext cx="5934075" cy="2371725"/>
                    </a:xfrm>
                    <a:prstGeom prst="rect">
                      <a:avLst/>
                    </a:prstGeom>
                    <a:noFill/>
                    <a:ln w="9525">
                      <a:noFill/>
                      <a:miter lim="800000"/>
                      <a:headEnd/>
                      <a:tailEnd/>
                    </a:ln>
                    <a:effectLst/>
                  </pic:spPr>
                </pic:pic>
              </a:graphicData>
            </a:graphic>
          </wp:inline>
        </w:drawing>
      </w:r>
    </w:p>
    <w:p w14:paraId="691722EF" w14:textId="77777777" w:rsidR="00F87240" w:rsidRDefault="00F87240" w:rsidP="00B964FD">
      <w:pPr>
        <w:ind w:firstLine="420"/>
        <w:jc w:val="center"/>
        <w:rPr>
          <w:lang w:eastAsia="zh-CN"/>
        </w:rPr>
      </w:pPr>
      <w:r>
        <w:rPr>
          <w:rFonts w:hint="eastAsia"/>
          <w:lang w:eastAsia="zh-CN"/>
        </w:rPr>
        <w:t>观察者模式类图</w:t>
      </w:r>
    </w:p>
    <w:p w14:paraId="37A4228F" w14:textId="77777777" w:rsidR="00F87240" w:rsidRDefault="00F87240" w:rsidP="00B964FD">
      <w:pPr>
        <w:ind w:firstLine="420"/>
        <w:rPr>
          <w:lang w:eastAsia="zh-CN"/>
        </w:rPr>
      </w:pPr>
      <w:r>
        <w:rPr>
          <w:rFonts w:hint="eastAsia"/>
          <w:lang w:eastAsia="zh-CN"/>
        </w:rPr>
        <w:t>例如：股民设置某只股票，当股票跌到某个价位，系统会自动给此股民发一个报警短信。采用观察者模式实现如下：</w:t>
      </w:r>
    </w:p>
    <w:p w14:paraId="2ECEABD4" w14:textId="77777777" w:rsidR="00F87240" w:rsidRDefault="00F87240">
      <w:pPr>
        <w:numPr>
          <w:ilvl w:val="0"/>
          <w:numId w:val="5"/>
        </w:numPr>
        <w:tabs>
          <w:tab w:val="clear" w:pos="780"/>
        </w:tabs>
      </w:pPr>
      <w:r>
        <w:rPr>
          <w:rFonts w:hint="eastAsia"/>
        </w:rPr>
        <w:t>建立股票对象</w:t>
      </w:r>
      <w:r>
        <w:rPr>
          <w:rFonts w:hint="eastAsia"/>
        </w:rPr>
        <w:t>Stock</w:t>
      </w:r>
    </w:p>
    <w:p w14:paraId="49A2C2BA" w14:textId="77777777" w:rsidR="00F87240" w:rsidRDefault="00F87240">
      <w:pPr>
        <w:pStyle w:val="code-section"/>
      </w:pPr>
      <w:r>
        <w:rPr>
          <w:b/>
          <w:color w:val="7F0055"/>
        </w:rPr>
        <w:t>package</w:t>
      </w:r>
      <w:r>
        <w:t xml:space="preserve"> example.core.observer;</w:t>
      </w:r>
    </w:p>
    <w:p w14:paraId="041523D4" w14:textId="77777777" w:rsidR="00F87240" w:rsidRDefault="00F87240">
      <w:pPr>
        <w:pStyle w:val="code-section"/>
      </w:pPr>
    </w:p>
    <w:p w14:paraId="3A0C2FB8" w14:textId="77777777" w:rsidR="00F87240" w:rsidRDefault="00F87240">
      <w:pPr>
        <w:pStyle w:val="code-section"/>
      </w:pPr>
      <w:r>
        <w:rPr>
          <w:b/>
          <w:color w:val="7F0055"/>
        </w:rPr>
        <w:t>import</w:t>
      </w:r>
      <w:r>
        <w:t xml:space="preserve"> com.beetle.framework.util.pattern.observer.AbleImp;</w:t>
      </w:r>
    </w:p>
    <w:p w14:paraId="008F6610" w14:textId="77777777" w:rsidR="00F87240" w:rsidRDefault="00F87240">
      <w:pPr>
        <w:pStyle w:val="code-section"/>
      </w:pPr>
    </w:p>
    <w:p w14:paraId="184B1A7A" w14:textId="77777777" w:rsidR="00F87240" w:rsidRDefault="00F87240">
      <w:pPr>
        <w:pStyle w:val="code-section"/>
      </w:pPr>
      <w:r>
        <w:rPr>
          <w:b/>
          <w:color w:val="7F0055"/>
        </w:rPr>
        <w:t>public</w:t>
      </w:r>
      <w:r>
        <w:t xml:space="preserve"> </w:t>
      </w:r>
      <w:r>
        <w:rPr>
          <w:b/>
          <w:color w:val="7F0055"/>
        </w:rPr>
        <w:t>class</w:t>
      </w:r>
      <w:r>
        <w:t xml:space="preserve"> Stock </w:t>
      </w:r>
      <w:r>
        <w:rPr>
          <w:b/>
          <w:color w:val="7F0055"/>
        </w:rPr>
        <w:t>extends</w:t>
      </w:r>
      <w:r>
        <w:t xml:space="preserve"> AbleImp {</w:t>
      </w:r>
      <w:r>
        <w:rPr>
          <w:color w:val="3F7F5F"/>
        </w:rPr>
        <w:t>// 扩展AbleImp以便Stock对象的属性可监控</w:t>
      </w:r>
    </w:p>
    <w:p w14:paraId="144389AC" w14:textId="77777777" w:rsidR="00F87240" w:rsidRDefault="00F87240">
      <w:pPr>
        <w:pStyle w:val="code-section"/>
      </w:pPr>
    </w:p>
    <w:p w14:paraId="7E05582C" w14:textId="77777777" w:rsidR="00F87240" w:rsidRDefault="00F87240">
      <w:pPr>
        <w:pStyle w:val="code-section"/>
      </w:pPr>
      <w:r>
        <w:lastRenderedPageBreak/>
        <w:tab/>
      </w:r>
      <w:r>
        <w:rPr>
          <w:b/>
          <w:color w:val="7F0055"/>
        </w:rPr>
        <w:t>public</w:t>
      </w:r>
      <w:r>
        <w:t xml:space="preserve"> Stock() {</w:t>
      </w:r>
    </w:p>
    <w:p w14:paraId="2E147986" w14:textId="77777777" w:rsidR="00F87240" w:rsidRDefault="00F87240">
      <w:pPr>
        <w:pStyle w:val="code-section"/>
      </w:pPr>
      <w:r>
        <w:tab/>
      </w:r>
      <w:r>
        <w:tab/>
      </w:r>
      <w:r>
        <w:rPr>
          <w:b/>
          <w:color w:val="7F0055"/>
        </w:rPr>
        <w:t>super</w:t>
      </w:r>
      <w:r>
        <w:t>();</w:t>
      </w:r>
    </w:p>
    <w:p w14:paraId="6286CA57" w14:textId="77777777" w:rsidR="00F87240" w:rsidRDefault="00F87240">
      <w:pPr>
        <w:pStyle w:val="code-section"/>
      </w:pPr>
      <w:r>
        <w:tab/>
        <w:t>}</w:t>
      </w:r>
    </w:p>
    <w:p w14:paraId="680D6271" w14:textId="77777777" w:rsidR="00F87240" w:rsidRDefault="00F87240">
      <w:pPr>
        <w:pStyle w:val="code-section"/>
      </w:pPr>
    </w:p>
    <w:p w14:paraId="64866609" w14:textId="77777777" w:rsidR="00F87240" w:rsidRDefault="00F87240">
      <w:pPr>
        <w:pStyle w:val="code-section"/>
      </w:pPr>
      <w:r>
        <w:tab/>
      </w:r>
      <w:r>
        <w:rPr>
          <w:b/>
          <w:color w:val="7F0055"/>
        </w:rPr>
        <w:t>private</w:t>
      </w:r>
      <w:r>
        <w:t xml:space="preserve"> Float </w:t>
      </w:r>
      <w:r>
        <w:rPr>
          <w:color w:val="0000C0"/>
        </w:rPr>
        <w:t>price</w:t>
      </w:r>
      <w:r>
        <w:t>;</w:t>
      </w:r>
      <w:r>
        <w:rPr>
          <w:color w:val="3F7F5F"/>
        </w:rPr>
        <w:t>// 股票价格</w:t>
      </w:r>
    </w:p>
    <w:p w14:paraId="13055112" w14:textId="77777777" w:rsidR="00F87240" w:rsidRDefault="00F87240">
      <w:pPr>
        <w:pStyle w:val="code-section"/>
      </w:pPr>
    </w:p>
    <w:p w14:paraId="4E03E54C" w14:textId="77777777" w:rsidR="00F87240" w:rsidRDefault="00F87240">
      <w:pPr>
        <w:pStyle w:val="code-section"/>
      </w:pPr>
      <w:r>
        <w:tab/>
      </w:r>
      <w:r>
        <w:rPr>
          <w:b/>
          <w:color w:val="7F0055"/>
        </w:rPr>
        <w:t>public</w:t>
      </w:r>
      <w:r>
        <w:t xml:space="preserve"> Float getPrice() {</w:t>
      </w:r>
    </w:p>
    <w:p w14:paraId="06807293" w14:textId="77777777" w:rsidR="00F87240" w:rsidRDefault="00F87240">
      <w:pPr>
        <w:pStyle w:val="code-section"/>
      </w:pPr>
      <w:r>
        <w:tab/>
      </w:r>
      <w:r>
        <w:tab/>
      </w:r>
      <w:r>
        <w:rPr>
          <w:b/>
          <w:color w:val="7F0055"/>
        </w:rPr>
        <w:t>return</w:t>
      </w:r>
      <w:r>
        <w:t xml:space="preserve"> </w:t>
      </w:r>
      <w:r>
        <w:rPr>
          <w:color w:val="0000C0"/>
        </w:rPr>
        <w:t>price</w:t>
      </w:r>
      <w:r>
        <w:t>;</w:t>
      </w:r>
    </w:p>
    <w:p w14:paraId="08B81C57" w14:textId="77777777" w:rsidR="00F87240" w:rsidRDefault="00F87240">
      <w:pPr>
        <w:pStyle w:val="code-section"/>
      </w:pPr>
      <w:r>
        <w:tab/>
        <w:t>}</w:t>
      </w:r>
    </w:p>
    <w:p w14:paraId="1A23EC28" w14:textId="77777777" w:rsidR="00F87240" w:rsidRDefault="00F87240">
      <w:pPr>
        <w:pStyle w:val="code-section"/>
      </w:pPr>
    </w:p>
    <w:p w14:paraId="6F2776FF" w14:textId="77777777" w:rsidR="00F87240" w:rsidRDefault="00F87240">
      <w:pPr>
        <w:pStyle w:val="code-section"/>
      </w:pPr>
      <w:r>
        <w:tab/>
      </w:r>
      <w:r>
        <w:rPr>
          <w:b/>
          <w:color w:val="7F0055"/>
        </w:rPr>
        <w:t>public</w:t>
      </w:r>
      <w:r>
        <w:t xml:space="preserve"> </w:t>
      </w:r>
      <w:r>
        <w:rPr>
          <w:b/>
          <w:color w:val="7F0055"/>
        </w:rPr>
        <w:t>void</w:t>
      </w:r>
      <w:r>
        <w:t xml:space="preserve"> setPrice(Float price, Float targetPrice) {</w:t>
      </w:r>
    </w:p>
    <w:p w14:paraId="580D04E1" w14:textId="77777777" w:rsidR="00F87240" w:rsidRDefault="00F87240">
      <w:pPr>
        <w:pStyle w:val="code-section"/>
      </w:pPr>
      <w:r>
        <w:tab/>
      </w:r>
      <w:r>
        <w:tab/>
      </w:r>
      <w:r>
        <w:rPr>
          <w:b/>
          <w:color w:val="7F0055"/>
        </w:rPr>
        <w:t>this</w:t>
      </w:r>
      <w:r>
        <w:t>.</w:t>
      </w:r>
      <w:r>
        <w:rPr>
          <w:color w:val="0000C0"/>
        </w:rPr>
        <w:t>price</w:t>
      </w:r>
      <w:r>
        <w:t xml:space="preserve"> = price;</w:t>
      </w:r>
    </w:p>
    <w:p w14:paraId="0681097A" w14:textId="77777777" w:rsidR="00F87240" w:rsidRDefault="00F87240">
      <w:pPr>
        <w:pStyle w:val="code-section"/>
      </w:pPr>
      <w:r>
        <w:tab/>
      </w:r>
      <w:r>
        <w:tab/>
      </w:r>
      <w:r>
        <w:rPr>
          <w:b/>
          <w:color w:val="7F0055"/>
        </w:rPr>
        <w:t>if</w:t>
      </w:r>
      <w:r>
        <w:t xml:space="preserve"> (</w:t>
      </w:r>
      <w:r>
        <w:rPr>
          <w:b/>
          <w:color w:val="7F0055"/>
        </w:rPr>
        <w:t>this</w:t>
      </w:r>
      <w:r>
        <w:t>.</w:t>
      </w:r>
      <w:r>
        <w:rPr>
          <w:color w:val="0000C0"/>
        </w:rPr>
        <w:t>price</w:t>
      </w:r>
      <w:r>
        <w:t>.floatValue() &lt;= targetPrice.floatValue()) {</w:t>
      </w:r>
      <w:r>
        <w:rPr>
          <w:color w:val="3F7F5F"/>
        </w:rPr>
        <w:t>// 报警条件（股价跌到目标价）</w:t>
      </w:r>
    </w:p>
    <w:p w14:paraId="1F5549B7" w14:textId="77777777" w:rsidR="00F87240" w:rsidRDefault="00F87240">
      <w:pPr>
        <w:pStyle w:val="code-section"/>
      </w:pPr>
      <w:r>
        <w:tab/>
      </w:r>
      <w:r>
        <w:tab/>
      </w:r>
      <w:r>
        <w:tab/>
      </w:r>
      <w:r>
        <w:rPr>
          <w:b/>
          <w:color w:val="7F0055"/>
        </w:rPr>
        <w:t>this</w:t>
      </w:r>
      <w:r>
        <w:t>.observeOneObject(</w:t>
      </w:r>
      <w:r>
        <w:rPr>
          <w:b/>
          <w:color w:val="7F0055"/>
        </w:rPr>
        <w:t>this</w:t>
      </w:r>
      <w:r>
        <w:t>.</w:t>
      </w:r>
      <w:r>
        <w:rPr>
          <w:color w:val="0000C0"/>
        </w:rPr>
        <w:t>price</w:t>
      </w:r>
      <w:r>
        <w:t>);</w:t>
      </w:r>
      <w:r>
        <w:rPr>
          <w:color w:val="3F7F5F"/>
        </w:rPr>
        <w:t>// 设置price字段对象为报警对象</w:t>
      </w:r>
    </w:p>
    <w:p w14:paraId="25F9B465" w14:textId="77777777" w:rsidR="00F87240" w:rsidRDefault="00F87240">
      <w:pPr>
        <w:pStyle w:val="code-section"/>
      </w:pPr>
      <w:r>
        <w:tab/>
      </w:r>
      <w:r>
        <w:tab/>
        <w:t>}</w:t>
      </w:r>
    </w:p>
    <w:p w14:paraId="778A4208" w14:textId="77777777" w:rsidR="00F87240" w:rsidRDefault="00F87240">
      <w:pPr>
        <w:pStyle w:val="code-section"/>
      </w:pPr>
      <w:r>
        <w:tab/>
        <w:t>}</w:t>
      </w:r>
    </w:p>
    <w:p w14:paraId="0E1427B8" w14:textId="77777777" w:rsidR="00F87240" w:rsidRDefault="00F87240">
      <w:pPr>
        <w:pStyle w:val="code-section"/>
      </w:pPr>
      <w:r>
        <w:t>}</w:t>
      </w:r>
    </w:p>
    <w:p w14:paraId="3644663B" w14:textId="77777777" w:rsidR="00F87240" w:rsidRDefault="00F87240">
      <w:pPr>
        <w:numPr>
          <w:ilvl w:val="0"/>
          <w:numId w:val="5"/>
        </w:numPr>
        <w:tabs>
          <w:tab w:val="clear" w:pos="780"/>
        </w:tabs>
      </w:pPr>
      <w:r>
        <w:rPr>
          <w:rFonts w:hint="eastAsia"/>
        </w:rPr>
        <w:lastRenderedPageBreak/>
        <w:t>建立股票报警对象</w:t>
      </w:r>
      <w:r>
        <w:rPr>
          <w:rFonts w:hint="eastAsia"/>
        </w:rPr>
        <w:t>StockAlert</w:t>
      </w:r>
      <w:r>
        <w:rPr>
          <w:rFonts w:hint="eastAsia"/>
        </w:rPr>
        <w:t>处理报警事件</w:t>
      </w:r>
    </w:p>
    <w:p w14:paraId="7912BB99" w14:textId="77777777" w:rsidR="00F87240" w:rsidRDefault="00F87240">
      <w:pPr>
        <w:pStyle w:val="code-section"/>
      </w:pPr>
      <w:r>
        <w:rPr>
          <w:b/>
          <w:color w:val="7F0055"/>
        </w:rPr>
        <w:t>package</w:t>
      </w:r>
      <w:r>
        <w:t xml:space="preserve"> example.core.observer;</w:t>
      </w:r>
    </w:p>
    <w:p w14:paraId="5EB3D870" w14:textId="77777777" w:rsidR="00F87240" w:rsidRDefault="00F87240">
      <w:pPr>
        <w:pStyle w:val="code-section"/>
      </w:pPr>
    </w:p>
    <w:p w14:paraId="34832445" w14:textId="77777777" w:rsidR="00F87240" w:rsidRDefault="00F87240">
      <w:pPr>
        <w:pStyle w:val="code-section"/>
      </w:pPr>
      <w:r>
        <w:rPr>
          <w:b/>
          <w:color w:val="7F0055"/>
        </w:rPr>
        <w:t>import</w:t>
      </w:r>
      <w:r>
        <w:t xml:space="preserve"> com.beetle.framework.util.pattern.observer.AbleImp;</w:t>
      </w:r>
    </w:p>
    <w:p w14:paraId="26132DE8" w14:textId="77777777" w:rsidR="00F87240" w:rsidRDefault="00F87240">
      <w:pPr>
        <w:pStyle w:val="code-section"/>
      </w:pPr>
      <w:r>
        <w:rPr>
          <w:b/>
          <w:color w:val="7F0055"/>
        </w:rPr>
        <w:t>import</w:t>
      </w:r>
      <w:r>
        <w:t xml:space="preserve"> com.beetle.framework.util.pattern.observer.ObserverImp;</w:t>
      </w:r>
    </w:p>
    <w:p w14:paraId="48D4D1A8" w14:textId="77777777" w:rsidR="00F87240" w:rsidRDefault="00F87240">
      <w:pPr>
        <w:pStyle w:val="code-section"/>
      </w:pPr>
    </w:p>
    <w:p w14:paraId="277BF299" w14:textId="77777777" w:rsidR="00F87240" w:rsidRDefault="00F87240">
      <w:pPr>
        <w:pStyle w:val="code-section"/>
      </w:pPr>
      <w:r>
        <w:rPr>
          <w:b/>
          <w:color w:val="7F0055"/>
        </w:rPr>
        <w:t>public</w:t>
      </w:r>
      <w:r>
        <w:t xml:space="preserve"> </w:t>
      </w:r>
      <w:r>
        <w:rPr>
          <w:b/>
          <w:color w:val="7F0055"/>
        </w:rPr>
        <w:t>class</w:t>
      </w:r>
      <w:r>
        <w:t xml:space="preserve"> StockAlert </w:t>
      </w:r>
      <w:r>
        <w:rPr>
          <w:b/>
          <w:color w:val="7F0055"/>
        </w:rPr>
        <w:t>extends</w:t>
      </w:r>
      <w:r>
        <w:t xml:space="preserve"> ObserverImp {</w:t>
      </w:r>
      <w:r>
        <w:rPr>
          <w:color w:val="3F7F5F"/>
        </w:rPr>
        <w:t>// 股票报警类，主要处理报警事件</w:t>
      </w:r>
    </w:p>
    <w:p w14:paraId="5916A5E2" w14:textId="77777777" w:rsidR="00F87240" w:rsidRDefault="00F87240">
      <w:pPr>
        <w:pStyle w:val="code-section"/>
      </w:pPr>
    </w:p>
    <w:p w14:paraId="54E6A1D2" w14:textId="77777777" w:rsidR="00F87240" w:rsidRDefault="00F87240">
      <w:pPr>
        <w:pStyle w:val="code-section"/>
      </w:pPr>
      <w:r>
        <w:tab/>
      </w:r>
      <w:r>
        <w:rPr>
          <w:b/>
          <w:color w:val="7F0055"/>
        </w:rPr>
        <w:t>public</w:t>
      </w:r>
      <w:r>
        <w:t xml:space="preserve"> </w:t>
      </w:r>
      <w:r>
        <w:rPr>
          <w:b/>
          <w:color w:val="7F0055"/>
        </w:rPr>
        <w:t>void</w:t>
      </w:r>
      <w:r>
        <w:t xml:space="preserve"> dealEvent(AbleImp ableImp, Object observedObj) {</w:t>
      </w:r>
    </w:p>
    <w:p w14:paraId="2EDAE383" w14:textId="77777777" w:rsidR="00F87240" w:rsidRDefault="00F87240">
      <w:pPr>
        <w:pStyle w:val="code-section"/>
      </w:pPr>
      <w:r>
        <w:tab/>
      </w:r>
      <w:r>
        <w:tab/>
        <w:t>Stock stock = (Stock) ableImp;</w:t>
      </w:r>
    </w:p>
    <w:p w14:paraId="1E56D37C" w14:textId="77777777" w:rsidR="00F87240" w:rsidRDefault="00F87240">
      <w:pPr>
        <w:pStyle w:val="code-section"/>
      </w:pPr>
      <w:r>
        <w:tab/>
      </w:r>
      <w:r>
        <w:tab/>
        <w:t>System.</w:t>
      </w:r>
      <w:r>
        <w:rPr>
          <w:i/>
          <w:color w:val="0000C0"/>
        </w:rPr>
        <w:t>out</w:t>
      </w:r>
      <w:r>
        <w:t>.println(</w:t>
      </w:r>
      <w:r>
        <w:rPr>
          <w:color w:val="2A00FF"/>
        </w:rPr>
        <w:t>"price:"</w:t>
      </w:r>
      <w:r>
        <w:t xml:space="preserve"> + stock.getPrice());</w:t>
      </w:r>
    </w:p>
    <w:p w14:paraId="03FC0D0C" w14:textId="77777777" w:rsidR="00F87240" w:rsidRDefault="00F87240">
      <w:pPr>
        <w:pStyle w:val="code-section"/>
      </w:pPr>
      <w:r>
        <w:tab/>
      </w:r>
      <w:r>
        <w:tab/>
        <w:t>System.</w:t>
      </w:r>
      <w:r>
        <w:rPr>
          <w:i/>
          <w:color w:val="0000C0"/>
        </w:rPr>
        <w:t>out</w:t>
      </w:r>
      <w:r>
        <w:t>.println(</w:t>
      </w:r>
      <w:r>
        <w:rPr>
          <w:color w:val="2A00FF"/>
        </w:rPr>
        <w:t>"send a sms to the stock's owner!"</w:t>
      </w:r>
      <w:r>
        <w:t>);</w:t>
      </w:r>
      <w:r>
        <w:rPr>
          <w:color w:val="3F7F5F"/>
        </w:rPr>
        <w:t>// 发短信通知客户</w:t>
      </w:r>
    </w:p>
    <w:p w14:paraId="778D4665" w14:textId="77777777" w:rsidR="00F87240" w:rsidRDefault="00F87240">
      <w:pPr>
        <w:pStyle w:val="code-section"/>
      </w:pPr>
      <w:r>
        <w:tab/>
        <w:t>}</w:t>
      </w:r>
    </w:p>
    <w:p w14:paraId="01D28403" w14:textId="77777777" w:rsidR="00F87240" w:rsidRDefault="00F87240">
      <w:pPr>
        <w:pStyle w:val="code-section"/>
      </w:pPr>
    </w:p>
    <w:p w14:paraId="041F0930" w14:textId="77777777" w:rsidR="00F87240" w:rsidRDefault="00F87240">
      <w:pPr>
        <w:pStyle w:val="code-section"/>
      </w:pPr>
      <w:r>
        <w:t>}</w:t>
      </w:r>
    </w:p>
    <w:p w14:paraId="35B01C5B" w14:textId="77777777" w:rsidR="00F87240" w:rsidRDefault="00F87240">
      <w:pPr>
        <w:numPr>
          <w:ilvl w:val="0"/>
          <w:numId w:val="5"/>
        </w:numPr>
        <w:tabs>
          <w:tab w:val="clear" w:pos="780"/>
        </w:tabs>
      </w:pPr>
      <w:r>
        <w:rPr>
          <w:rFonts w:hint="eastAsia"/>
        </w:rPr>
        <w:t>模拟执行</w:t>
      </w:r>
    </w:p>
    <w:p w14:paraId="403C9615" w14:textId="77777777" w:rsidR="00F87240" w:rsidRDefault="00F87240">
      <w:pPr>
        <w:pStyle w:val="code-section"/>
      </w:pPr>
      <w:r>
        <w:rPr>
          <w:b/>
          <w:color w:val="7F0055"/>
        </w:rPr>
        <w:t>package</w:t>
      </w:r>
      <w:r>
        <w:t xml:space="preserve"> example.core.observer;</w:t>
      </w:r>
    </w:p>
    <w:p w14:paraId="6F5675AC" w14:textId="77777777" w:rsidR="00F87240" w:rsidRDefault="00F87240">
      <w:pPr>
        <w:pStyle w:val="code-section"/>
      </w:pPr>
    </w:p>
    <w:p w14:paraId="62ED43B7" w14:textId="77777777" w:rsidR="00F87240" w:rsidRDefault="00F87240">
      <w:pPr>
        <w:pStyle w:val="code-section"/>
      </w:pPr>
      <w:r>
        <w:rPr>
          <w:b/>
          <w:color w:val="7F0055"/>
        </w:rPr>
        <w:t>public</w:t>
      </w:r>
      <w:r>
        <w:t xml:space="preserve"> </w:t>
      </w:r>
      <w:r>
        <w:rPr>
          <w:b/>
          <w:color w:val="7F0055"/>
        </w:rPr>
        <w:t>class</w:t>
      </w:r>
      <w:r>
        <w:t xml:space="preserve"> TestClient {</w:t>
      </w:r>
    </w:p>
    <w:p w14:paraId="434BA39D" w14:textId="77777777" w:rsidR="00F87240" w:rsidRDefault="00F87240">
      <w:pPr>
        <w:pStyle w:val="code-section"/>
      </w:pPr>
    </w:p>
    <w:p w14:paraId="47D09999" w14:textId="77777777" w:rsidR="00F87240" w:rsidRDefault="00F87240">
      <w:pPr>
        <w:pStyle w:val="code-section"/>
      </w:pPr>
      <w:r>
        <w:tab/>
      </w:r>
    </w:p>
    <w:p w14:paraId="28A15B13" w14:textId="77777777" w:rsidR="00F87240" w:rsidRDefault="00F87240">
      <w:pPr>
        <w:pStyle w:val="code-section"/>
      </w:pPr>
      <w:r>
        <w:tab/>
      </w:r>
      <w:r>
        <w:rPr>
          <w:b/>
          <w:color w:val="7F0055"/>
        </w:rPr>
        <w:t>public</w:t>
      </w:r>
      <w:r>
        <w:t xml:space="preserve"> </w:t>
      </w:r>
      <w:r>
        <w:rPr>
          <w:b/>
          <w:color w:val="7F0055"/>
        </w:rPr>
        <w:t>static</w:t>
      </w:r>
      <w:r>
        <w:t xml:space="preserve"> </w:t>
      </w:r>
      <w:r>
        <w:rPr>
          <w:b/>
          <w:color w:val="7F0055"/>
        </w:rPr>
        <w:t>void</w:t>
      </w:r>
      <w:r>
        <w:t xml:space="preserve"> main(String[] args) {</w:t>
      </w:r>
    </w:p>
    <w:p w14:paraId="512FAF3C" w14:textId="77777777" w:rsidR="00F87240" w:rsidRDefault="00F87240">
      <w:pPr>
        <w:pStyle w:val="code-section"/>
      </w:pPr>
      <w:r>
        <w:tab/>
      </w:r>
      <w:r>
        <w:tab/>
        <w:t>StockAlert alert=</w:t>
      </w:r>
      <w:r>
        <w:rPr>
          <w:b/>
          <w:color w:val="7F0055"/>
        </w:rPr>
        <w:t>new</w:t>
      </w:r>
      <w:r>
        <w:t xml:space="preserve"> StockAlert();</w:t>
      </w:r>
    </w:p>
    <w:p w14:paraId="2D6267A4" w14:textId="77777777" w:rsidR="00F87240" w:rsidRDefault="00F87240">
      <w:pPr>
        <w:pStyle w:val="code-section"/>
      </w:pPr>
      <w:r>
        <w:tab/>
      </w:r>
      <w:r>
        <w:tab/>
        <w:t>Stock stock=</w:t>
      </w:r>
      <w:r>
        <w:rPr>
          <w:b/>
          <w:color w:val="7F0055"/>
        </w:rPr>
        <w:t>new</w:t>
      </w:r>
      <w:r>
        <w:t xml:space="preserve"> Stock();</w:t>
      </w:r>
    </w:p>
    <w:p w14:paraId="332EC610" w14:textId="77777777" w:rsidR="00F87240" w:rsidRDefault="00F87240">
      <w:pPr>
        <w:pStyle w:val="code-section"/>
      </w:pPr>
      <w:r>
        <w:tab/>
      </w:r>
      <w:r>
        <w:tab/>
        <w:t>stock.addOneObserver(alert);</w:t>
      </w:r>
      <w:r>
        <w:rPr>
          <w:color w:val="3F7F5F"/>
        </w:rPr>
        <w:t>//注册报警事件</w:t>
      </w:r>
    </w:p>
    <w:p w14:paraId="2471123B" w14:textId="77777777" w:rsidR="00F87240" w:rsidRDefault="00F87240">
      <w:pPr>
        <w:pStyle w:val="code-section"/>
      </w:pPr>
      <w:r>
        <w:tab/>
      </w:r>
      <w:r>
        <w:tab/>
        <w:t>stock.setPrice(</w:t>
      </w:r>
      <w:r>
        <w:rPr>
          <w:b/>
          <w:color w:val="7F0055"/>
        </w:rPr>
        <w:t>new</w:t>
      </w:r>
      <w:r>
        <w:t xml:space="preserve"> Float(12.5f), </w:t>
      </w:r>
      <w:r>
        <w:rPr>
          <w:b/>
          <w:color w:val="7F0055"/>
        </w:rPr>
        <w:t>new</w:t>
      </w:r>
      <w:r>
        <w:t xml:space="preserve"> Float(6.5f));</w:t>
      </w:r>
      <w:r>
        <w:rPr>
          <w:color w:val="3F7F5F"/>
        </w:rPr>
        <w:t>//股票价位正常</w:t>
      </w:r>
    </w:p>
    <w:p w14:paraId="20D520AD" w14:textId="77777777" w:rsidR="00F87240" w:rsidRDefault="00F87240">
      <w:pPr>
        <w:pStyle w:val="code-section"/>
      </w:pPr>
      <w:r>
        <w:tab/>
      </w:r>
      <w:r>
        <w:tab/>
        <w:t>System.</w:t>
      </w:r>
      <w:r>
        <w:rPr>
          <w:i/>
          <w:color w:val="0000C0"/>
        </w:rPr>
        <w:t>out</w:t>
      </w:r>
      <w:r>
        <w:t>.println(</w:t>
      </w:r>
      <w:r>
        <w:rPr>
          <w:color w:val="2A00FF"/>
        </w:rPr>
        <w:t>"---"</w:t>
      </w:r>
      <w:r>
        <w:t>);</w:t>
      </w:r>
    </w:p>
    <w:p w14:paraId="2B534C04" w14:textId="77777777" w:rsidR="00F87240" w:rsidRDefault="00F87240">
      <w:pPr>
        <w:pStyle w:val="code-section"/>
      </w:pPr>
      <w:r>
        <w:tab/>
      </w:r>
      <w:r>
        <w:tab/>
        <w:t>stock.setPrice(</w:t>
      </w:r>
      <w:r>
        <w:rPr>
          <w:b/>
          <w:color w:val="7F0055"/>
        </w:rPr>
        <w:t>new</w:t>
      </w:r>
      <w:r>
        <w:t xml:space="preserve"> Float(4.5f), </w:t>
      </w:r>
      <w:r>
        <w:rPr>
          <w:b/>
          <w:color w:val="7F0055"/>
        </w:rPr>
        <w:t>new</w:t>
      </w:r>
      <w:r>
        <w:t xml:space="preserve"> Float(6.5f));</w:t>
      </w:r>
      <w:r>
        <w:rPr>
          <w:color w:val="3F7F5F"/>
        </w:rPr>
        <w:t>//股票价位跌破目标价，自动触发事件</w:t>
      </w:r>
    </w:p>
    <w:p w14:paraId="3597EDA6" w14:textId="77777777" w:rsidR="00F87240" w:rsidRDefault="00F87240">
      <w:pPr>
        <w:pStyle w:val="code-section"/>
      </w:pPr>
      <w:r>
        <w:tab/>
      </w:r>
      <w:r>
        <w:tab/>
        <w:t>System.</w:t>
      </w:r>
      <w:r>
        <w:rPr>
          <w:i/>
          <w:color w:val="0000C0"/>
        </w:rPr>
        <w:t>out</w:t>
      </w:r>
      <w:r>
        <w:t>.println(</w:t>
      </w:r>
      <w:r>
        <w:rPr>
          <w:color w:val="2A00FF"/>
        </w:rPr>
        <w:t>"---"</w:t>
      </w:r>
      <w:r>
        <w:t>);</w:t>
      </w:r>
    </w:p>
    <w:p w14:paraId="2084DBFD" w14:textId="77777777" w:rsidR="00F87240" w:rsidRDefault="00F87240">
      <w:pPr>
        <w:pStyle w:val="code-section"/>
      </w:pPr>
      <w:r>
        <w:tab/>
        <w:t>}</w:t>
      </w:r>
    </w:p>
    <w:p w14:paraId="23F834DB" w14:textId="77777777" w:rsidR="00F87240" w:rsidRDefault="00F87240">
      <w:pPr>
        <w:pStyle w:val="code-section"/>
      </w:pPr>
      <w:r>
        <w:t>}</w:t>
      </w:r>
    </w:p>
    <w:p w14:paraId="04107507" w14:textId="77777777" w:rsidR="00F87240" w:rsidRDefault="00F87240">
      <w:pPr>
        <w:ind w:left="420"/>
      </w:pPr>
      <w:r>
        <w:rPr>
          <w:rFonts w:hint="eastAsia"/>
        </w:rPr>
        <w:t>执行结果：</w:t>
      </w:r>
    </w:p>
    <w:p w14:paraId="06663B41" w14:textId="77777777" w:rsidR="00F87240" w:rsidRDefault="00F87240">
      <w:pPr>
        <w:pStyle w:val="code-section"/>
      </w:pPr>
      <w:r>
        <w:t>---</w:t>
      </w:r>
    </w:p>
    <w:p w14:paraId="1AFBD873" w14:textId="77777777" w:rsidR="00F87240" w:rsidRDefault="00F87240">
      <w:pPr>
        <w:pStyle w:val="code-section"/>
      </w:pPr>
      <w:r>
        <w:t>price:4.5</w:t>
      </w:r>
    </w:p>
    <w:p w14:paraId="4AAB7138" w14:textId="77777777" w:rsidR="00F87240" w:rsidRDefault="00F87240">
      <w:pPr>
        <w:pStyle w:val="code-section"/>
      </w:pPr>
      <w:r>
        <w:lastRenderedPageBreak/>
        <w:t>send a sms to the stock's owner!</w:t>
      </w:r>
    </w:p>
    <w:p w14:paraId="2E234916" w14:textId="77777777" w:rsidR="00F87240" w:rsidRDefault="00F87240">
      <w:pPr>
        <w:pStyle w:val="code-section"/>
      </w:pPr>
      <w:r>
        <w:t>---</w:t>
      </w:r>
    </w:p>
    <w:p w14:paraId="1AB79F5F" w14:textId="77777777" w:rsidR="00947F37" w:rsidRDefault="00947F37" w:rsidP="00B964FD">
      <w:pPr>
        <w:ind w:firstLine="420"/>
        <w:rPr>
          <w:lang w:eastAsia="zh-CN"/>
        </w:rPr>
      </w:pPr>
    </w:p>
    <w:p w14:paraId="1169B2D7" w14:textId="77777777" w:rsidR="00947F37" w:rsidRDefault="00947F37" w:rsidP="00B964FD">
      <w:pPr>
        <w:ind w:firstLine="420"/>
        <w:rPr>
          <w:lang w:eastAsia="zh-CN"/>
        </w:rPr>
      </w:pPr>
    </w:p>
    <w:p w14:paraId="1EFEA5D8" w14:textId="77777777" w:rsidR="00F87240" w:rsidRDefault="00011E5A" w:rsidP="007E7BA0">
      <w:pPr>
        <w:pStyle w:val="2"/>
        <w:rPr>
          <w:lang w:eastAsia="zh-CN"/>
        </w:rPr>
      </w:pPr>
      <w:bookmarkStart w:id="295" w:name="_Toc57635892"/>
      <w:bookmarkStart w:id="296" w:name="_Toc358126567"/>
      <w:r>
        <w:rPr>
          <w:rFonts w:hint="eastAsia"/>
          <w:lang w:eastAsia="zh-CN"/>
        </w:rPr>
        <w:t>6.5</w:t>
      </w:r>
      <w:r w:rsidR="00F87240">
        <w:rPr>
          <w:rFonts w:hint="eastAsia"/>
          <w:lang w:eastAsia="zh-CN"/>
        </w:rPr>
        <w:t>简单缓存器</w:t>
      </w:r>
      <w:bookmarkEnd w:id="295"/>
      <w:bookmarkEnd w:id="296"/>
    </w:p>
    <w:p w14:paraId="2A2D0ABD" w14:textId="77777777" w:rsidR="00F87240" w:rsidRDefault="00F87240" w:rsidP="00B964FD">
      <w:pPr>
        <w:ind w:firstLine="420"/>
        <w:rPr>
          <w:lang w:eastAsia="zh-CN"/>
        </w:rPr>
      </w:pPr>
      <w:r>
        <w:rPr>
          <w:rFonts w:hint="eastAsia"/>
          <w:lang w:eastAsia="zh-CN"/>
        </w:rPr>
        <w:t>BJAF</w:t>
      </w:r>
      <w:r>
        <w:rPr>
          <w:rFonts w:hint="eastAsia"/>
          <w:lang w:eastAsia="zh-CN"/>
        </w:rPr>
        <w:t>针对常见应用场景，封装了几个简单缓存器实现方便编程，其类图如下：</w:t>
      </w:r>
    </w:p>
    <w:p w14:paraId="1D01C223" w14:textId="77777777" w:rsidR="00F87240" w:rsidRDefault="000B3E2D" w:rsidP="00B964FD">
      <w:pPr>
        <w:ind w:firstLine="420"/>
        <w:jc w:val="center"/>
      </w:pPr>
      <w:r>
        <w:rPr>
          <w:noProof/>
          <w:lang w:eastAsia="zh-CN" w:bidi="ar-SA"/>
        </w:rPr>
        <w:drawing>
          <wp:inline distT="0" distB="0" distL="0" distR="0" wp14:anchorId="6B585C4B" wp14:editId="37D9A9F9">
            <wp:extent cx="5934075" cy="2638425"/>
            <wp:effectExtent l="19050" t="0" r="9525" b="0"/>
            <wp:docPr id="84" name="图片 84" descr="71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711278576189468.png"/>
                    <pic:cNvPicPr>
                      <a:picLocks noChangeArrowheads="1"/>
                    </pic:cNvPicPr>
                  </pic:nvPicPr>
                  <pic:blipFill>
                    <a:blip r:embed="rId214" cstate="print"/>
                    <a:srcRect/>
                    <a:stretch>
                      <a:fillRect/>
                    </a:stretch>
                  </pic:blipFill>
                  <pic:spPr bwMode="auto">
                    <a:xfrm>
                      <a:off x="0" y="0"/>
                      <a:ext cx="5934075" cy="2638425"/>
                    </a:xfrm>
                    <a:prstGeom prst="rect">
                      <a:avLst/>
                    </a:prstGeom>
                    <a:noFill/>
                    <a:ln w="9525">
                      <a:noFill/>
                      <a:miter lim="800000"/>
                      <a:headEnd/>
                      <a:tailEnd/>
                    </a:ln>
                    <a:effectLst/>
                  </pic:spPr>
                </pic:pic>
              </a:graphicData>
            </a:graphic>
          </wp:inline>
        </w:drawing>
      </w:r>
    </w:p>
    <w:p w14:paraId="67818B82" w14:textId="77777777" w:rsidR="00F87240" w:rsidRDefault="00F87240" w:rsidP="00B964FD">
      <w:pPr>
        <w:ind w:firstLine="420"/>
        <w:jc w:val="center"/>
      </w:pPr>
      <w:r>
        <w:rPr>
          <w:rFonts w:hint="eastAsia"/>
        </w:rPr>
        <w:t>各种缓存器类图</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70"/>
        <w:gridCol w:w="11852"/>
      </w:tblGrid>
      <w:tr w:rsidR="00F87240" w14:paraId="53389563" w14:textId="77777777" w:rsidTr="00AE4F4C">
        <w:trPr>
          <w:jc w:val="center"/>
        </w:trPr>
        <w:tc>
          <w:tcPr>
            <w:tcW w:w="1278" w:type="pct"/>
            <w:shd w:val="clear" w:color="auto" w:fill="B3B3B3"/>
          </w:tcPr>
          <w:p w14:paraId="6FD1EF69"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缓存器</w:t>
            </w:r>
          </w:p>
        </w:tc>
        <w:tc>
          <w:tcPr>
            <w:tcW w:w="3722" w:type="pct"/>
            <w:shd w:val="clear" w:color="auto" w:fill="B3B3B3"/>
          </w:tcPr>
          <w:p w14:paraId="63DA92A4" w14:textId="77777777" w:rsidR="00F87240" w:rsidRDefault="00F87240" w:rsidP="007E7BA0">
            <w:pPr>
              <w:pStyle w:val="ac"/>
              <w:spacing w:before="120" w:after="120"/>
              <w:ind w:firstLineChars="100" w:firstLine="220"/>
              <w:jc w:val="both"/>
              <w:rPr>
                <w:rFonts w:ascii="Courier New" w:hAnsi="Courier New"/>
                <w:b/>
              </w:rPr>
            </w:pPr>
            <w:r>
              <w:rPr>
                <w:rFonts w:ascii="Courier New" w:hAnsi="Courier New" w:hint="eastAsia"/>
                <w:b/>
              </w:rPr>
              <w:t>应用说明</w:t>
            </w:r>
          </w:p>
        </w:tc>
      </w:tr>
      <w:tr w:rsidR="00F87240" w14:paraId="2C0179CC" w14:textId="77777777" w:rsidTr="00AE4F4C">
        <w:trPr>
          <w:jc w:val="center"/>
        </w:trPr>
        <w:tc>
          <w:tcPr>
            <w:tcW w:w="1278" w:type="pct"/>
          </w:tcPr>
          <w:p w14:paraId="3CC7E1D0" w14:textId="77777777" w:rsidR="00F87240" w:rsidRDefault="00F87240">
            <w:pPr>
              <w:pStyle w:val="ac"/>
              <w:spacing w:before="120" w:after="120"/>
              <w:jc w:val="both"/>
              <w:rPr>
                <w:rFonts w:ascii="Courier New" w:hAnsi="Courier New"/>
              </w:rPr>
            </w:pPr>
            <w:r>
              <w:rPr>
                <w:rFonts w:ascii="Courier New" w:hAnsi="Courier New" w:hint="eastAsia"/>
              </w:rPr>
              <w:t>StrongCache</w:t>
            </w:r>
          </w:p>
        </w:tc>
        <w:tc>
          <w:tcPr>
            <w:tcW w:w="3722" w:type="pct"/>
          </w:tcPr>
          <w:p w14:paraId="5B2EC326"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缓存器内所有存储的值需要手工清除；</w:t>
            </w:r>
          </w:p>
        </w:tc>
      </w:tr>
      <w:tr w:rsidR="00F87240" w14:paraId="4C60DF7A" w14:textId="77777777" w:rsidTr="00AE4F4C">
        <w:trPr>
          <w:jc w:val="center"/>
        </w:trPr>
        <w:tc>
          <w:tcPr>
            <w:tcW w:w="1278" w:type="pct"/>
          </w:tcPr>
          <w:p w14:paraId="4FAA5DA7" w14:textId="77777777" w:rsidR="00F87240" w:rsidRDefault="00F87240">
            <w:pPr>
              <w:pStyle w:val="ac"/>
              <w:spacing w:before="120" w:after="120"/>
              <w:jc w:val="both"/>
              <w:rPr>
                <w:rFonts w:ascii="Courier New" w:hAnsi="Courier New"/>
              </w:rPr>
            </w:pPr>
            <w:r>
              <w:rPr>
                <w:rFonts w:ascii="Courier New" w:hAnsi="Courier New" w:hint="eastAsia"/>
              </w:rPr>
              <w:lastRenderedPageBreak/>
              <w:t>WeakCache</w:t>
            </w:r>
          </w:p>
        </w:tc>
        <w:tc>
          <w:tcPr>
            <w:tcW w:w="3722" w:type="pct"/>
          </w:tcPr>
          <w:p w14:paraId="55D7A1A3"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缓存器内的值如果没有人为清除的话，在此值不再引用是，由</w:t>
            </w:r>
            <w:r>
              <w:rPr>
                <w:rFonts w:ascii="Courier New" w:hAnsi="Courier New" w:hint="eastAsia"/>
                <w:lang w:eastAsia="zh-CN"/>
              </w:rPr>
              <w:t>jvm</w:t>
            </w:r>
            <w:r>
              <w:rPr>
                <w:rFonts w:ascii="Courier New" w:hAnsi="Courier New" w:hint="eastAsia"/>
                <w:lang w:eastAsia="zh-CN"/>
              </w:rPr>
              <w:t>自己清除。清除时间由</w:t>
            </w:r>
            <w:r>
              <w:rPr>
                <w:rFonts w:ascii="Courier New" w:hAnsi="Courier New" w:hint="eastAsia"/>
                <w:lang w:eastAsia="zh-CN"/>
              </w:rPr>
              <w:t>jvm</w:t>
            </w:r>
            <w:r>
              <w:rPr>
                <w:rFonts w:ascii="Courier New" w:hAnsi="Courier New" w:hint="eastAsia"/>
                <w:lang w:eastAsia="zh-CN"/>
              </w:rPr>
              <w:t>来决定。</w:t>
            </w:r>
          </w:p>
        </w:tc>
      </w:tr>
      <w:tr w:rsidR="00F87240" w14:paraId="63E0AA16" w14:textId="77777777" w:rsidTr="00AE4F4C">
        <w:trPr>
          <w:jc w:val="center"/>
        </w:trPr>
        <w:tc>
          <w:tcPr>
            <w:tcW w:w="1278" w:type="pct"/>
          </w:tcPr>
          <w:p w14:paraId="3B6A2F6D" w14:textId="77777777" w:rsidR="00F87240" w:rsidRDefault="00F87240">
            <w:pPr>
              <w:pStyle w:val="ac"/>
              <w:spacing w:before="120" w:after="120"/>
              <w:jc w:val="both"/>
              <w:rPr>
                <w:rFonts w:ascii="Courier New" w:hAnsi="Courier New"/>
              </w:rPr>
            </w:pPr>
            <w:r>
              <w:rPr>
                <w:rFonts w:ascii="Courier New" w:hAnsi="Courier New" w:hint="eastAsia"/>
              </w:rPr>
              <w:t>TimeOutCache</w:t>
            </w:r>
          </w:p>
        </w:tc>
        <w:tc>
          <w:tcPr>
            <w:tcW w:w="3722" w:type="pct"/>
          </w:tcPr>
          <w:p w14:paraId="73AA35D9"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类似于</w:t>
            </w:r>
            <w:r>
              <w:rPr>
                <w:rFonts w:ascii="Courier New" w:hAnsi="Courier New" w:hint="eastAsia"/>
                <w:lang w:eastAsia="zh-CN"/>
              </w:rPr>
              <w:t>WeakCache</w:t>
            </w:r>
            <w:r>
              <w:rPr>
                <w:rFonts w:ascii="Courier New" w:hAnsi="Courier New" w:hint="eastAsia"/>
                <w:lang w:eastAsia="zh-CN"/>
              </w:rPr>
              <w:t>，缓存器内的值如果没有人为清除的话，在此值不再引用是，由</w:t>
            </w:r>
            <w:r>
              <w:rPr>
                <w:rFonts w:ascii="Courier New" w:hAnsi="Courier New" w:hint="eastAsia"/>
                <w:lang w:eastAsia="zh-CN"/>
              </w:rPr>
              <w:t>jvm</w:t>
            </w:r>
            <w:r>
              <w:rPr>
                <w:rFonts w:ascii="Courier New" w:hAnsi="Courier New" w:hint="eastAsia"/>
                <w:lang w:eastAsia="zh-CN"/>
              </w:rPr>
              <w:t>自己清除。清除时间由</w:t>
            </w:r>
            <w:r>
              <w:rPr>
                <w:rFonts w:ascii="Courier New" w:hAnsi="Courier New" w:hint="eastAsia"/>
                <w:lang w:eastAsia="zh-CN"/>
              </w:rPr>
              <w:t>jvm</w:t>
            </w:r>
            <w:r>
              <w:rPr>
                <w:rFonts w:ascii="Courier New" w:hAnsi="Courier New" w:hint="eastAsia"/>
                <w:lang w:eastAsia="zh-CN"/>
              </w:rPr>
              <w:t>来决定；其另外一个特性是，在给定时间内，通过</w:t>
            </w:r>
            <w:r>
              <w:rPr>
                <w:rFonts w:ascii="Courier New" w:hAnsi="Courier New" w:hint="eastAsia"/>
                <w:lang w:eastAsia="zh-CN"/>
              </w:rPr>
              <w:t>get</w:t>
            </w:r>
            <w:r>
              <w:rPr>
                <w:rFonts w:ascii="Courier New" w:hAnsi="Courier New" w:hint="eastAsia"/>
                <w:lang w:eastAsia="zh-CN"/>
              </w:rPr>
              <w:t>方法获取值都如常返回，若超过此时间，缓存器在调用此方法是会清空此值，返回一个</w:t>
            </w:r>
            <w:r>
              <w:rPr>
                <w:rFonts w:ascii="Courier New" w:hAnsi="Courier New" w:hint="eastAsia"/>
                <w:lang w:eastAsia="zh-CN"/>
              </w:rPr>
              <w:t>null</w:t>
            </w:r>
            <w:r>
              <w:rPr>
                <w:rFonts w:ascii="Courier New" w:hAnsi="Courier New" w:hint="eastAsia"/>
                <w:lang w:eastAsia="zh-CN"/>
              </w:rPr>
              <w:t>值</w:t>
            </w:r>
          </w:p>
        </w:tc>
      </w:tr>
      <w:tr w:rsidR="00F87240" w14:paraId="180F19EE" w14:textId="77777777" w:rsidTr="00AE4F4C">
        <w:trPr>
          <w:jc w:val="center"/>
        </w:trPr>
        <w:tc>
          <w:tcPr>
            <w:tcW w:w="1278" w:type="pct"/>
          </w:tcPr>
          <w:p w14:paraId="3CE9E955" w14:textId="77777777" w:rsidR="00F87240" w:rsidRDefault="00F87240">
            <w:pPr>
              <w:pStyle w:val="ac"/>
              <w:spacing w:before="120" w:after="120"/>
              <w:jc w:val="both"/>
              <w:rPr>
                <w:rFonts w:ascii="Courier New" w:hAnsi="Courier New"/>
              </w:rPr>
            </w:pPr>
            <w:r>
              <w:rPr>
                <w:rFonts w:ascii="Courier New" w:hAnsi="Courier New" w:hint="eastAsia"/>
              </w:rPr>
              <w:t>LifeCycleCache</w:t>
            </w:r>
          </w:p>
        </w:tc>
        <w:tc>
          <w:tcPr>
            <w:tcW w:w="3722" w:type="pct"/>
          </w:tcPr>
          <w:p w14:paraId="74A92576"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会自己管理缓存器内值的生命周期，值超过给定的时间会自动清除，无需人工干预；此缓存器适合多线程访问场景。不允许保存</w:t>
            </w:r>
            <w:r>
              <w:rPr>
                <w:rFonts w:ascii="Courier New" w:hAnsi="Courier New" w:hint="eastAsia"/>
                <w:lang w:eastAsia="zh-CN"/>
              </w:rPr>
              <w:t>null</w:t>
            </w:r>
            <w:r>
              <w:rPr>
                <w:rFonts w:ascii="Courier New" w:hAnsi="Courier New" w:hint="eastAsia"/>
                <w:lang w:eastAsia="zh-CN"/>
              </w:rPr>
              <w:t>值</w:t>
            </w:r>
          </w:p>
        </w:tc>
      </w:tr>
      <w:tr w:rsidR="00F87240" w14:paraId="4631A537" w14:textId="77777777" w:rsidTr="00AE4F4C">
        <w:trPr>
          <w:jc w:val="center"/>
        </w:trPr>
        <w:tc>
          <w:tcPr>
            <w:tcW w:w="1278" w:type="pct"/>
          </w:tcPr>
          <w:p w14:paraId="16626EE5" w14:textId="77777777" w:rsidR="00F87240" w:rsidRDefault="00F87240">
            <w:pPr>
              <w:pStyle w:val="ac"/>
              <w:spacing w:before="120" w:after="120"/>
              <w:jc w:val="both"/>
              <w:rPr>
                <w:rFonts w:ascii="Courier New" w:hAnsi="Courier New"/>
              </w:rPr>
            </w:pPr>
            <w:r>
              <w:rPr>
                <w:rFonts w:ascii="Courier New" w:hAnsi="Courier New" w:hint="eastAsia"/>
              </w:rPr>
              <w:t>ConcurrentCache</w:t>
            </w:r>
          </w:p>
        </w:tc>
        <w:tc>
          <w:tcPr>
            <w:tcW w:w="3722" w:type="pct"/>
          </w:tcPr>
          <w:p w14:paraId="5944F9D7" w14:textId="77777777" w:rsidR="00F87240" w:rsidRDefault="00F87240">
            <w:pPr>
              <w:pStyle w:val="ac"/>
              <w:spacing w:before="120" w:after="120"/>
              <w:jc w:val="both"/>
              <w:rPr>
                <w:rFonts w:ascii="Courier New" w:hAnsi="Courier New"/>
                <w:lang w:eastAsia="zh-CN"/>
              </w:rPr>
            </w:pPr>
            <w:r>
              <w:rPr>
                <w:rFonts w:ascii="Courier New" w:hAnsi="Courier New" w:hint="eastAsia"/>
                <w:lang w:eastAsia="zh-CN"/>
              </w:rPr>
              <w:t>功能上类似于</w:t>
            </w:r>
            <w:r>
              <w:rPr>
                <w:rFonts w:ascii="Courier New" w:hAnsi="Courier New" w:hint="eastAsia"/>
                <w:lang w:eastAsia="zh-CN"/>
              </w:rPr>
              <w:t>StrongCache</w:t>
            </w:r>
            <w:r>
              <w:rPr>
                <w:rFonts w:ascii="Courier New" w:hAnsi="Courier New" w:hint="eastAsia"/>
                <w:lang w:eastAsia="zh-CN"/>
              </w:rPr>
              <w:t>，此缓存器适合多线程访问场景。不允许保存</w:t>
            </w:r>
            <w:r>
              <w:rPr>
                <w:rFonts w:ascii="Courier New" w:hAnsi="Courier New" w:hint="eastAsia"/>
                <w:lang w:eastAsia="zh-CN"/>
              </w:rPr>
              <w:t>null</w:t>
            </w:r>
            <w:r>
              <w:rPr>
                <w:rFonts w:ascii="Courier New" w:hAnsi="Courier New" w:hint="eastAsia"/>
                <w:lang w:eastAsia="zh-CN"/>
              </w:rPr>
              <w:t>值</w:t>
            </w:r>
          </w:p>
        </w:tc>
      </w:tr>
    </w:tbl>
    <w:p w14:paraId="799C0F56" w14:textId="77777777" w:rsidR="000C2416" w:rsidRDefault="000C2416" w:rsidP="000C2416">
      <w:pPr>
        <w:rPr>
          <w:lang w:eastAsia="zh-CN"/>
        </w:rPr>
      </w:pPr>
      <w:bookmarkStart w:id="297" w:name="_Toc57635895"/>
    </w:p>
    <w:p w14:paraId="730546B5" w14:textId="77777777" w:rsidR="0063053E" w:rsidRDefault="0063053E" w:rsidP="0063053E">
      <w:pPr>
        <w:pStyle w:val="2"/>
        <w:rPr>
          <w:lang w:eastAsia="zh-CN"/>
        </w:rPr>
      </w:pPr>
      <w:bookmarkStart w:id="298" w:name="_Toc358126568"/>
      <w:r>
        <w:rPr>
          <w:rFonts w:hint="eastAsia"/>
          <w:lang w:eastAsia="zh-CN"/>
        </w:rPr>
        <w:t>6.6</w:t>
      </w:r>
      <w:r>
        <w:rPr>
          <w:rFonts w:hint="eastAsia"/>
          <w:lang w:eastAsia="zh-CN"/>
        </w:rPr>
        <w:t>其它工具类</w:t>
      </w:r>
      <w:bookmarkEnd w:id="298"/>
    </w:p>
    <w:p w14:paraId="2C768052" w14:textId="77777777" w:rsidR="000C2416" w:rsidRDefault="0063053E" w:rsidP="000C2416">
      <w:pPr>
        <w:rPr>
          <w:lang w:eastAsia="zh-CN"/>
        </w:rPr>
      </w:pPr>
      <w:r>
        <w:rPr>
          <w:rFonts w:hint="eastAsia"/>
          <w:lang w:eastAsia="zh-CN"/>
        </w:rPr>
        <w:tab/>
      </w:r>
      <w:r>
        <w:rPr>
          <w:rFonts w:hint="eastAsia"/>
          <w:lang w:eastAsia="zh-CN"/>
        </w:rPr>
        <w:t>框架还包括其它的工具类，如</w:t>
      </w:r>
      <w:r w:rsidR="00B4547F">
        <w:rPr>
          <w:rFonts w:hint="eastAsia"/>
          <w:lang w:eastAsia="zh-CN"/>
        </w:rPr>
        <w:t>：文件操作，</w:t>
      </w:r>
      <w:r w:rsidR="00B4547F">
        <w:rPr>
          <w:rFonts w:hint="eastAsia"/>
          <w:lang w:eastAsia="zh-CN"/>
        </w:rPr>
        <w:t>Class</w:t>
      </w:r>
      <w:r w:rsidR="00B4547F">
        <w:rPr>
          <w:rFonts w:hint="eastAsia"/>
          <w:lang w:eastAsia="zh-CN"/>
        </w:rPr>
        <w:t>操作，动态数组，字符表达式，文档模板，流量管道控制模型，消息发布订阅模型等等。都统一在</w:t>
      </w:r>
      <w:r w:rsidR="00B4547F">
        <w:rPr>
          <w:rFonts w:hint="eastAsia"/>
          <w:lang w:eastAsia="zh-CN"/>
        </w:rPr>
        <w:t>Util</w:t>
      </w:r>
      <w:r w:rsidR="00B4547F">
        <w:rPr>
          <w:rFonts w:hint="eastAsia"/>
          <w:lang w:eastAsia="zh-CN"/>
        </w:rPr>
        <w:t>包下。这里就不再逐一赘述。</w:t>
      </w:r>
    </w:p>
    <w:p w14:paraId="59259949" w14:textId="77777777" w:rsidR="0063053E" w:rsidRPr="0063053E" w:rsidRDefault="0063053E" w:rsidP="000C2416">
      <w:pPr>
        <w:rPr>
          <w:lang w:eastAsia="zh-CN"/>
        </w:rPr>
      </w:pPr>
    </w:p>
    <w:p w14:paraId="12767B03" w14:textId="77777777" w:rsidR="000C2416" w:rsidRDefault="000C2416">
      <w:pPr>
        <w:rPr>
          <w:lang w:eastAsia="zh-CN"/>
        </w:rPr>
      </w:pPr>
      <w:r>
        <w:rPr>
          <w:lang w:eastAsia="zh-CN"/>
        </w:rPr>
        <w:br w:type="page"/>
      </w:r>
    </w:p>
    <w:p w14:paraId="6659CE5F" w14:textId="77777777" w:rsidR="00F87240" w:rsidRDefault="000D66D6" w:rsidP="007E7BA0">
      <w:pPr>
        <w:pStyle w:val="1"/>
        <w:rPr>
          <w:lang w:eastAsia="zh-CN"/>
        </w:rPr>
      </w:pPr>
      <w:bookmarkStart w:id="299" w:name="_Toc358126569"/>
      <w:r>
        <w:rPr>
          <w:rFonts w:hint="eastAsia"/>
          <w:lang w:eastAsia="zh-CN"/>
        </w:rPr>
        <w:lastRenderedPageBreak/>
        <w:t>7.</w:t>
      </w:r>
      <w:r w:rsidR="00F87240">
        <w:rPr>
          <w:rFonts w:hint="eastAsia"/>
          <w:lang w:eastAsia="zh-CN"/>
        </w:rPr>
        <w:t>BJAF</w:t>
      </w:r>
      <w:r w:rsidR="00F87240">
        <w:rPr>
          <w:rFonts w:hint="eastAsia"/>
          <w:lang w:eastAsia="zh-CN"/>
        </w:rPr>
        <w:t>应用部署</w:t>
      </w:r>
      <w:bookmarkEnd w:id="297"/>
      <w:bookmarkEnd w:id="299"/>
    </w:p>
    <w:p w14:paraId="1E4EF9C4" w14:textId="77777777" w:rsidR="00F87240" w:rsidRDefault="00F87240" w:rsidP="00B964FD">
      <w:pPr>
        <w:ind w:firstLine="420"/>
        <w:rPr>
          <w:lang w:eastAsia="zh-CN"/>
        </w:rPr>
      </w:pPr>
      <w:r>
        <w:rPr>
          <w:rFonts w:hint="eastAsia"/>
          <w:lang w:eastAsia="zh-CN"/>
        </w:rPr>
        <w:t>采用</w:t>
      </w:r>
      <w:r>
        <w:rPr>
          <w:rFonts w:hint="eastAsia"/>
          <w:lang w:eastAsia="zh-CN"/>
        </w:rPr>
        <w:t>BJAF</w:t>
      </w:r>
      <w:r>
        <w:rPr>
          <w:rFonts w:hint="eastAsia"/>
          <w:lang w:eastAsia="zh-CN"/>
        </w:rPr>
        <w:t>框架开发出来的应用系统是标准的、典型的三层架构应用</w:t>
      </w:r>
      <w:r>
        <w:rPr>
          <w:rStyle w:val="note-flag"/>
          <w:rFonts w:hint="eastAsia"/>
          <w:lang w:eastAsia="zh-CN"/>
        </w:rPr>
        <w:t>[1]</w:t>
      </w:r>
      <w:r>
        <w:rPr>
          <w:rFonts w:hint="eastAsia"/>
          <w:lang w:eastAsia="zh-CN"/>
        </w:rPr>
        <w:t>，也是标准的</w:t>
      </w:r>
      <w:r>
        <w:rPr>
          <w:rFonts w:hint="eastAsia"/>
          <w:lang w:eastAsia="zh-CN"/>
        </w:rPr>
        <w:t>J2EE</w:t>
      </w:r>
      <w:r>
        <w:rPr>
          <w:rFonts w:hint="eastAsia"/>
          <w:lang w:eastAsia="zh-CN"/>
        </w:rPr>
        <w:t>规范应用；所以，</w:t>
      </w:r>
      <w:r>
        <w:rPr>
          <w:rFonts w:hint="eastAsia"/>
          <w:lang w:eastAsia="zh-CN"/>
        </w:rPr>
        <w:t>BJAF</w:t>
      </w:r>
      <w:r>
        <w:rPr>
          <w:rFonts w:hint="eastAsia"/>
          <w:lang w:eastAsia="zh-CN"/>
        </w:rPr>
        <w:t>应用部署支持标准</w:t>
      </w:r>
      <w:r>
        <w:rPr>
          <w:rFonts w:hint="eastAsia"/>
          <w:lang w:eastAsia="zh-CN"/>
        </w:rPr>
        <w:t>J2EE</w:t>
      </w:r>
      <w:r>
        <w:rPr>
          <w:rFonts w:hint="eastAsia"/>
          <w:lang w:eastAsia="zh-CN"/>
        </w:rPr>
        <w:t>应用部署模式，同时，也可以适应用户不同部署设计方案，十分灵活。</w:t>
      </w:r>
    </w:p>
    <w:p w14:paraId="56D09337" w14:textId="77777777" w:rsidR="006E4373" w:rsidRDefault="006E4373" w:rsidP="006E4373">
      <w:pPr>
        <w:pStyle w:val="2"/>
        <w:rPr>
          <w:lang w:eastAsia="zh-CN"/>
        </w:rPr>
      </w:pPr>
      <w:bookmarkStart w:id="300" w:name="_Toc358126570"/>
      <w:r>
        <w:rPr>
          <w:rFonts w:hint="eastAsia"/>
          <w:lang w:eastAsia="zh-CN"/>
        </w:rPr>
        <w:t>7.1</w:t>
      </w:r>
      <w:r>
        <w:rPr>
          <w:rFonts w:hint="eastAsia"/>
          <w:lang w:eastAsia="zh-CN"/>
        </w:rPr>
        <w:t>灵活部署方案</w:t>
      </w:r>
      <w:bookmarkEnd w:id="300"/>
    </w:p>
    <w:p w14:paraId="1AAC9BF8" w14:textId="77777777" w:rsidR="00F87240" w:rsidRDefault="00F87240" w:rsidP="00B964FD">
      <w:pPr>
        <w:ind w:firstLine="420"/>
        <w:rPr>
          <w:lang w:eastAsia="zh-CN"/>
        </w:rPr>
      </w:pPr>
      <w:r>
        <w:rPr>
          <w:rFonts w:hint="eastAsia"/>
          <w:lang w:eastAsia="zh-CN"/>
        </w:rPr>
        <w:t>关于</w:t>
      </w:r>
      <w:r>
        <w:rPr>
          <w:rFonts w:hint="eastAsia"/>
          <w:lang w:eastAsia="zh-CN"/>
        </w:rPr>
        <w:t>BJAF</w:t>
      </w:r>
      <w:r>
        <w:rPr>
          <w:rFonts w:hint="eastAsia"/>
          <w:lang w:eastAsia="zh-CN"/>
        </w:rPr>
        <w:t>应用部署的说明及部署方案的详细设计及讨论，请参考《</w:t>
      </w:r>
      <w:r>
        <w:rPr>
          <w:rFonts w:hint="eastAsia"/>
          <w:lang w:eastAsia="zh-CN"/>
        </w:rPr>
        <w:t>J2EE</w:t>
      </w:r>
      <w:r>
        <w:rPr>
          <w:rFonts w:hint="eastAsia"/>
          <w:lang w:eastAsia="zh-CN"/>
        </w:rPr>
        <w:t>应用框架设计与项目开发》</w:t>
      </w:r>
      <w:r>
        <w:rPr>
          <w:rStyle w:val="note-flag"/>
          <w:rFonts w:hint="eastAsia"/>
          <w:lang w:eastAsia="zh-CN"/>
        </w:rPr>
        <w:t>[2]</w:t>
      </w:r>
      <w:r>
        <w:rPr>
          <w:rFonts w:hint="eastAsia"/>
          <w:lang w:eastAsia="zh-CN"/>
        </w:rPr>
        <w:t>第</w:t>
      </w:r>
      <w:r>
        <w:rPr>
          <w:rFonts w:hint="eastAsia"/>
          <w:lang w:eastAsia="zh-CN"/>
        </w:rPr>
        <w:t>10</w:t>
      </w:r>
      <w:r>
        <w:rPr>
          <w:rFonts w:hint="eastAsia"/>
          <w:lang w:eastAsia="zh-CN"/>
        </w:rPr>
        <w:t>章应用部署小节。</w:t>
      </w:r>
    </w:p>
    <w:p w14:paraId="6AE83DA7" w14:textId="77777777" w:rsidR="00F87240" w:rsidRDefault="00F87240">
      <w:pPr>
        <w:pStyle w:val="note"/>
        <w:rPr>
          <w:lang w:eastAsia="zh-CN"/>
        </w:rPr>
      </w:pPr>
    </w:p>
    <w:p w14:paraId="6A921139" w14:textId="77777777" w:rsidR="00F87240" w:rsidRDefault="00F87240">
      <w:pPr>
        <w:pStyle w:val="note"/>
        <w:rPr>
          <w:lang w:eastAsia="zh-CN"/>
        </w:rPr>
      </w:pPr>
      <w:r>
        <w:rPr>
          <w:rStyle w:val="note-flag"/>
          <w:rFonts w:hint="eastAsia"/>
          <w:lang w:eastAsia="zh-CN"/>
        </w:rPr>
        <w:t>[1]</w:t>
      </w:r>
      <w:r>
        <w:rPr>
          <w:rFonts w:hint="eastAsia"/>
          <w:lang w:eastAsia="zh-CN"/>
        </w:rPr>
        <w:t>指把逻辑分别表示层、业务层和持久层来设计的应用系统。</w:t>
      </w:r>
    </w:p>
    <w:p w14:paraId="00ABA4BB" w14:textId="77777777" w:rsidR="00F87240" w:rsidRDefault="00F87240">
      <w:pPr>
        <w:pStyle w:val="note"/>
        <w:rPr>
          <w:lang w:eastAsia="zh-CN"/>
        </w:rPr>
      </w:pPr>
      <w:r>
        <w:rPr>
          <w:rStyle w:val="note-flag"/>
          <w:rFonts w:hint="eastAsia"/>
          <w:lang w:eastAsia="zh-CN"/>
        </w:rPr>
        <w:t>[2]</w:t>
      </w:r>
      <w:r>
        <w:rPr>
          <w:rFonts w:hint="eastAsia"/>
          <w:lang w:eastAsia="zh-CN"/>
        </w:rPr>
        <w:t>余浩东，</w:t>
      </w:r>
      <w:r>
        <w:rPr>
          <w:rFonts w:hint="eastAsia"/>
          <w:lang w:eastAsia="zh-CN"/>
        </w:rPr>
        <w:t>J2EE</w:t>
      </w:r>
      <w:r>
        <w:rPr>
          <w:rFonts w:hint="eastAsia"/>
          <w:lang w:eastAsia="zh-CN"/>
        </w:rPr>
        <w:t>应用框架设计与项目开发，清华大学出版社，</w:t>
      </w:r>
      <w:r>
        <w:rPr>
          <w:rFonts w:hint="eastAsia"/>
          <w:lang w:eastAsia="zh-CN"/>
        </w:rPr>
        <w:t>2007.</w:t>
      </w:r>
    </w:p>
    <w:p w14:paraId="53DB586C" w14:textId="77777777" w:rsidR="00F87240" w:rsidRDefault="006E4373" w:rsidP="00B964FD">
      <w:pPr>
        <w:ind w:firstLine="420"/>
        <w:rPr>
          <w:lang w:eastAsia="zh-CN"/>
        </w:rPr>
      </w:pPr>
      <w:r>
        <w:rPr>
          <w:rFonts w:hint="eastAsia"/>
          <w:lang w:eastAsia="zh-CN"/>
        </w:rPr>
        <w:t>下面给出示意：</w:t>
      </w:r>
    </w:p>
    <w:p w14:paraId="20DC13CF" w14:textId="77777777" w:rsidR="006E4373" w:rsidRDefault="006E4373" w:rsidP="006E4373">
      <w:pPr>
        <w:pStyle w:val="3"/>
        <w:rPr>
          <w:lang w:eastAsia="zh-CN"/>
        </w:rPr>
      </w:pPr>
      <w:bookmarkStart w:id="301" w:name="_Toc358126571"/>
      <w:r>
        <w:rPr>
          <w:rFonts w:hint="eastAsia"/>
          <w:lang w:eastAsia="zh-CN"/>
        </w:rPr>
        <w:t xml:space="preserve">7.1.1 </w:t>
      </w:r>
      <w:r>
        <w:rPr>
          <w:rFonts w:hint="eastAsia"/>
          <w:lang w:eastAsia="zh-CN"/>
        </w:rPr>
        <w:t>集中式</w:t>
      </w:r>
      <w:bookmarkEnd w:id="301"/>
    </w:p>
    <w:p w14:paraId="35F0B2B5" w14:textId="77777777" w:rsidR="006E4373" w:rsidRDefault="006E4373" w:rsidP="006E4373">
      <w:pPr>
        <w:ind w:firstLine="420"/>
        <w:jc w:val="center"/>
        <w:rPr>
          <w:lang w:eastAsia="zh-CN"/>
        </w:rPr>
      </w:pPr>
      <w:r>
        <w:rPr>
          <w:noProof/>
          <w:lang w:eastAsia="zh-CN" w:bidi="ar-SA"/>
        </w:rPr>
        <w:lastRenderedPageBreak/>
        <w:drawing>
          <wp:inline distT="0" distB="0" distL="0" distR="0" wp14:anchorId="345A91B2" wp14:editId="11942425">
            <wp:extent cx="5486400" cy="25831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86400" cy="2583180"/>
                    </a:xfrm>
                    <a:prstGeom prst="rect">
                      <a:avLst/>
                    </a:prstGeom>
                  </pic:spPr>
                </pic:pic>
              </a:graphicData>
            </a:graphic>
          </wp:inline>
        </w:drawing>
      </w:r>
    </w:p>
    <w:p w14:paraId="6E04A0AB" w14:textId="77777777" w:rsidR="006E4373" w:rsidRDefault="00A27123" w:rsidP="00A27123">
      <w:pPr>
        <w:pStyle w:val="3"/>
        <w:rPr>
          <w:lang w:eastAsia="zh-CN"/>
        </w:rPr>
      </w:pPr>
      <w:bookmarkStart w:id="302" w:name="_Toc358126572"/>
      <w:r>
        <w:rPr>
          <w:rFonts w:hint="eastAsia"/>
          <w:lang w:eastAsia="zh-CN"/>
        </w:rPr>
        <w:t xml:space="preserve">7.1.2 </w:t>
      </w:r>
      <w:r w:rsidRPr="00A27123">
        <w:rPr>
          <w:rFonts w:hint="eastAsia"/>
          <w:lang w:eastAsia="zh-CN"/>
        </w:rPr>
        <w:t>Web</w:t>
      </w:r>
      <w:r w:rsidRPr="00A27123">
        <w:rPr>
          <w:rFonts w:hint="eastAsia"/>
          <w:lang w:eastAsia="zh-CN"/>
        </w:rPr>
        <w:t>层和业务层分离</w:t>
      </w:r>
      <w:bookmarkEnd w:id="302"/>
    </w:p>
    <w:p w14:paraId="4294B4EF" w14:textId="77777777" w:rsidR="00A27123" w:rsidRDefault="00A27123" w:rsidP="00A27123">
      <w:pPr>
        <w:ind w:firstLine="420"/>
        <w:jc w:val="center"/>
        <w:rPr>
          <w:lang w:eastAsia="zh-CN"/>
        </w:rPr>
      </w:pPr>
      <w:r>
        <w:rPr>
          <w:noProof/>
          <w:lang w:eastAsia="zh-CN" w:bidi="ar-SA"/>
        </w:rPr>
        <w:drawing>
          <wp:inline distT="0" distB="0" distL="0" distR="0" wp14:anchorId="7B3B680B" wp14:editId="31136E93">
            <wp:extent cx="5486400" cy="2332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486400" cy="2332990"/>
                    </a:xfrm>
                    <a:prstGeom prst="rect">
                      <a:avLst/>
                    </a:prstGeom>
                  </pic:spPr>
                </pic:pic>
              </a:graphicData>
            </a:graphic>
          </wp:inline>
        </w:drawing>
      </w:r>
    </w:p>
    <w:p w14:paraId="5DEE158E" w14:textId="77777777" w:rsidR="00A27123" w:rsidRDefault="00A27123" w:rsidP="00A27123">
      <w:pPr>
        <w:pStyle w:val="3"/>
        <w:rPr>
          <w:lang w:eastAsia="zh-CN"/>
        </w:rPr>
      </w:pPr>
      <w:bookmarkStart w:id="303" w:name="_Toc358126573"/>
      <w:r>
        <w:rPr>
          <w:rFonts w:hint="eastAsia"/>
          <w:lang w:eastAsia="zh-CN"/>
        </w:rPr>
        <w:lastRenderedPageBreak/>
        <w:t xml:space="preserve">7.1.3 </w:t>
      </w:r>
      <w:r w:rsidRPr="00A27123">
        <w:rPr>
          <w:rFonts w:hint="eastAsia"/>
          <w:lang w:eastAsia="zh-CN"/>
        </w:rPr>
        <w:t>多</w:t>
      </w:r>
      <w:r w:rsidRPr="00A27123">
        <w:rPr>
          <w:rFonts w:hint="eastAsia"/>
          <w:lang w:eastAsia="zh-CN"/>
        </w:rPr>
        <w:t>Web</w:t>
      </w:r>
      <w:r w:rsidRPr="00A27123">
        <w:rPr>
          <w:rFonts w:hint="eastAsia"/>
          <w:lang w:eastAsia="zh-CN"/>
        </w:rPr>
        <w:t>层</w:t>
      </w:r>
      <w:bookmarkEnd w:id="303"/>
    </w:p>
    <w:p w14:paraId="11BDD589" w14:textId="77777777" w:rsidR="00A27123" w:rsidRDefault="00A27123" w:rsidP="00A27123">
      <w:pPr>
        <w:ind w:firstLine="420"/>
        <w:jc w:val="center"/>
        <w:rPr>
          <w:lang w:eastAsia="zh-CN"/>
        </w:rPr>
      </w:pPr>
      <w:r>
        <w:rPr>
          <w:noProof/>
          <w:lang w:eastAsia="zh-CN" w:bidi="ar-SA"/>
        </w:rPr>
        <w:drawing>
          <wp:inline distT="0" distB="0" distL="0" distR="0" wp14:anchorId="5185CB8D" wp14:editId="14DECB60">
            <wp:extent cx="5486400" cy="24104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86400" cy="2410460"/>
                    </a:xfrm>
                    <a:prstGeom prst="rect">
                      <a:avLst/>
                    </a:prstGeom>
                  </pic:spPr>
                </pic:pic>
              </a:graphicData>
            </a:graphic>
          </wp:inline>
        </w:drawing>
      </w:r>
    </w:p>
    <w:p w14:paraId="3AB5A04B" w14:textId="77777777" w:rsidR="00A27123" w:rsidRDefault="00A27123" w:rsidP="00A27123">
      <w:pPr>
        <w:pStyle w:val="3"/>
        <w:rPr>
          <w:lang w:eastAsia="zh-CN"/>
        </w:rPr>
      </w:pPr>
      <w:bookmarkStart w:id="304" w:name="_Toc358126574"/>
      <w:r>
        <w:rPr>
          <w:rFonts w:hint="eastAsia"/>
          <w:lang w:eastAsia="zh-CN"/>
        </w:rPr>
        <w:t xml:space="preserve">7.1.4 </w:t>
      </w:r>
      <w:r w:rsidRPr="00A27123">
        <w:rPr>
          <w:rFonts w:hint="eastAsia"/>
          <w:lang w:eastAsia="zh-CN"/>
        </w:rPr>
        <w:t>多</w:t>
      </w:r>
      <w:r w:rsidRPr="00A27123">
        <w:rPr>
          <w:rFonts w:hint="eastAsia"/>
          <w:lang w:eastAsia="zh-CN"/>
        </w:rPr>
        <w:t>web</w:t>
      </w:r>
      <w:r w:rsidRPr="00A27123">
        <w:rPr>
          <w:rFonts w:hint="eastAsia"/>
          <w:lang w:eastAsia="zh-CN"/>
        </w:rPr>
        <w:t>层多业务层</w:t>
      </w:r>
      <w:bookmarkEnd w:id="304"/>
    </w:p>
    <w:p w14:paraId="64D32793" w14:textId="77777777" w:rsidR="00A27123" w:rsidRPr="00A27123" w:rsidRDefault="00A27123" w:rsidP="00A27123">
      <w:pPr>
        <w:ind w:firstLine="420"/>
        <w:jc w:val="center"/>
        <w:rPr>
          <w:lang w:eastAsia="zh-CN"/>
        </w:rPr>
      </w:pPr>
      <w:r>
        <w:rPr>
          <w:noProof/>
          <w:lang w:eastAsia="zh-CN" w:bidi="ar-SA"/>
        </w:rPr>
        <w:lastRenderedPageBreak/>
        <w:drawing>
          <wp:inline distT="0" distB="0" distL="0" distR="0" wp14:anchorId="422CCB9C" wp14:editId="4B8C002E">
            <wp:extent cx="5486400" cy="287083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86400" cy="2870835"/>
                    </a:xfrm>
                    <a:prstGeom prst="rect">
                      <a:avLst/>
                    </a:prstGeom>
                  </pic:spPr>
                </pic:pic>
              </a:graphicData>
            </a:graphic>
          </wp:inline>
        </w:drawing>
      </w:r>
    </w:p>
    <w:p w14:paraId="13A21370" w14:textId="77777777" w:rsidR="006E4373" w:rsidRDefault="006E4373" w:rsidP="00B964FD">
      <w:pPr>
        <w:ind w:firstLine="420"/>
        <w:rPr>
          <w:lang w:eastAsia="zh-CN"/>
        </w:rPr>
      </w:pPr>
    </w:p>
    <w:p w14:paraId="4BD06BC8" w14:textId="77777777" w:rsidR="006E4373" w:rsidRDefault="000F1F6F" w:rsidP="00A27123">
      <w:pPr>
        <w:pStyle w:val="note"/>
        <w:rPr>
          <w:lang w:eastAsia="zh-CN"/>
        </w:rPr>
      </w:pPr>
      <w:r>
        <w:pict w14:anchorId="54EFBCC0">
          <v:shape id="_x56fe__x7247__x0020_38" o:spid="_x0000_i1032" type="#_x0000_t75" alt="81278576189468.jpg" style="width:11.35pt;height:14.2pt;visibility:visible;mso-wrap-style:square">
            <v:imagedata r:id="rId146" o:title="81278576189468" chromakey="white"/>
            <o:lock v:ext="edit" aspectratio="f"/>
          </v:shape>
        </w:pict>
      </w:r>
      <w:r w:rsidR="006E4373">
        <w:rPr>
          <w:rFonts w:hint="eastAsia"/>
          <w:lang w:eastAsia="zh-CN"/>
        </w:rPr>
        <w:t>对于以上部署方法，使用</w:t>
      </w:r>
      <w:r w:rsidR="006E4373">
        <w:rPr>
          <w:rFonts w:hint="eastAsia"/>
          <w:lang w:eastAsia="zh-CN"/>
        </w:rPr>
        <w:t>BJAF</w:t>
      </w:r>
      <w:r w:rsidR="006E4373">
        <w:rPr>
          <w:rFonts w:hint="eastAsia"/>
          <w:lang w:eastAsia="zh-CN"/>
        </w:rPr>
        <w:t>框架开发的应用</w:t>
      </w:r>
      <w:r w:rsidR="006E4373" w:rsidRPr="006E4373">
        <w:rPr>
          <w:rFonts w:hint="eastAsia"/>
          <w:lang w:eastAsia="zh-CN"/>
        </w:rPr>
        <w:t>只需设置一个配置文件参数即可支持，无需改动任何代码</w:t>
      </w:r>
      <w:r w:rsidR="006E4373">
        <w:rPr>
          <w:rFonts w:hint="eastAsia"/>
          <w:lang w:eastAsia="zh-CN"/>
        </w:rPr>
        <w:t>。</w:t>
      </w:r>
    </w:p>
    <w:p w14:paraId="15C3A50F" w14:textId="77777777" w:rsidR="006E4373" w:rsidRDefault="006E4373" w:rsidP="00B964FD">
      <w:pPr>
        <w:ind w:firstLine="420"/>
        <w:rPr>
          <w:lang w:eastAsia="zh-CN"/>
        </w:rPr>
      </w:pPr>
    </w:p>
    <w:p w14:paraId="0D9FFC48" w14:textId="77777777" w:rsidR="006E4373" w:rsidRDefault="006E4373" w:rsidP="006E4373">
      <w:pPr>
        <w:pStyle w:val="2"/>
        <w:rPr>
          <w:lang w:eastAsia="zh-CN"/>
        </w:rPr>
      </w:pPr>
      <w:bookmarkStart w:id="305" w:name="_Toc358126575"/>
      <w:r>
        <w:rPr>
          <w:rFonts w:hint="eastAsia"/>
          <w:lang w:eastAsia="zh-CN"/>
        </w:rPr>
        <w:t>7.2</w:t>
      </w:r>
      <w:r>
        <w:rPr>
          <w:rFonts w:hint="eastAsia"/>
          <w:lang w:eastAsia="zh-CN"/>
        </w:rPr>
        <w:t>独立打包配置文件存放目录截图示意</w:t>
      </w:r>
      <w:bookmarkEnd w:id="305"/>
    </w:p>
    <w:p w14:paraId="4D9E02BD" w14:textId="77777777" w:rsidR="007B6534" w:rsidRDefault="00F87240" w:rsidP="00B964FD">
      <w:pPr>
        <w:ind w:firstLine="420"/>
        <w:rPr>
          <w:lang w:eastAsia="zh-CN"/>
        </w:rPr>
      </w:pPr>
      <w:r>
        <w:rPr>
          <w:rFonts w:hint="eastAsia"/>
          <w:lang w:eastAsia="zh-CN"/>
        </w:rPr>
        <w:t>附注：关于</w:t>
      </w:r>
      <w:r>
        <w:rPr>
          <w:rFonts w:hint="eastAsia"/>
          <w:lang w:eastAsia="zh-CN"/>
        </w:rPr>
        <w:t>BJAF</w:t>
      </w:r>
      <w:r>
        <w:rPr>
          <w:rFonts w:hint="eastAsia"/>
          <w:lang w:eastAsia="zh-CN"/>
        </w:rPr>
        <w:t>框架开发应用打包相关配置文件存放路径的问题，事实上，</w:t>
      </w:r>
      <w:r>
        <w:rPr>
          <w:rFonts w:hint="eastAsia"/>
          <w:lang w:eastAsia="zh-CN"/>
        </w:rPr>
        <w:t>BJAF</w:t>
      </w:r>
      <w:r>
        <w:rPr>
          <w:rFonts w:hint="eastAsia"/>
          <w:lang w:eastAsia="zh-CN"/>
        </w:rPr>
        <w:t>框架配置文件较为灵活的，基本上以放置在对应逻辑层的</w:t>
      </w:r>
      <w:r>
        <w:rPr>
          <w:rFonts w:hint="eastAsia"/>
          <w:lang w:eastAsia="zh-CN"/>
        </w:rPr>
        <w:t>classpath</w:t>
      </w:r>
      <w:r>
        <w:rPr>
          <w:rFonts w:hint="eastAsia"/>
          <w:lang w:eastAsia="zh-CN"/>
        </w:rPr>
        <w:t>路径下为原则就能够正确读取到。</w:t>
      </w:r>
      <w:r w:rsidR="007B6534">
        <w:rPr>
          <w:rFonts w:hint="eastAsia"/>
          <w:lang w:eastAsia="zh-CN"/>
        </w:rPr>
        <w:t>另外，如果想手动指定配置的文件路径，则可以通过</w:t>
      </w:r>
      <w:r w:rsidR="007B6534">
        <w:rPr>
          <w:rFonts w:hint="eastAsia"/>
          <w:lang w:val="fr-FR" w:eastAsia="fr-FR"/>
        </w:rPr>
        <w:t>jvm</w:t>
      </w:r>
      <w:r w:rsidR="007B6534">
        <w:rPr>
          <w:rFonts w:hint="eastAsia"/>
          <w:lang w:val="fr-FR" w:eastAsia="fr-FR"/>
        </w:rPr>
        <w:t>参数</w:t>
      </w:r>
      <w:r w:rsidR="007B6534">
        <w:rPr>
          <w:rFonts w:hint="eastAsia"/>
          <w:lang w:val="fr-FR" w:eastAsia="fr-FR"/>
        </w:rPr>
        <w:t>[</w:t>
      </w:r>
      <w:r w:rsidR="007B6534">
        <w:rPr>
          <w:rFonts w:hint="eastAsia"/>
          <w:b/>
          <w:i/>
          <w:lang w:val="fr-FR" w:eastAsia="fr-FR"/>
        </w:rPr>
        <w:t>-Dbeetle.application.properties.file.path</w:t>
      </w:r>
      <w:r w:rsidR="007B6534">
        <w:rPr>
          <w:rFonts w:hint="eastAsia"/>
          <w:b/>
          <w:lang w:val="fr-FR" w:eastAsia="fr-FR"/>
        </w:rPr>
        <w:t>=d://xxx//yyy</w:t>
      </w:r>
      <w:r w:rsidR="007B6534">
        <w:rPr>
          <w:rFonts w:hint="eastAsia"/>
          <w:lang w:val="fr-FR" w:eastAsia="fr-FR"/>
        </w:rPr>
        <w:t>]</w:t>
      </w:r>
      <w:r w:rsidR="007B6534">
        <w:rPr>
          <w:rFonts w:hint="eastAsia"/>
          <w:lang w:val="fr-FR" w:eastAsia="fr-FR"/>
        </w:rPr>
        <w:t>指定其存放目录</w:t>
      </w:r>
      <w:r w:rsidR="007B6534">
        <w:rPr>
          <w:rFonts w:hint="eastAsia"/>
          <w:lang w:val="fr-FR" w:eastAsia="zh-CN"/>
        </w:rPr>
        <w:t>，详细请参考</w:t>
      </w:r>
      <w:r w:rsidR="007B6534">
        <w:rPr>
          <w:rFonts w:hint="eastAsia"/>
          <w:lang w:val="fr-FR" w:eastAsia="zh-CN"/>
        </w:rPr>
        <w:t>6.1.1</w:t>
      </w:r>
      <w:r w:rsidR="007B6534">
        <w:rPr>
          <w:rFonts w:hint="eastAsia"/>
          <w:lang w:val="fr-FR" w:eastAsia="zh-CN"/>
        </w:rPr>
        <w:t>章节。</w:t>
      </w:r>
    </w:p>
    <w:p w14:paraId="41DBE96C" w14:textId="77777777" w:rsidR="00F87240" w:rsidRDefault="00F87240" w:rsidP="00B964FD">
      <w:pPr>
        <w:ind w:firstLine="420"/>
        <w:rPr>
          <w:lang w:eastAsia="zh-CN"/>
        </w:rPr>
      </w:pPr>
      <w:r>
        <w:rPr>
          <w:rFonts w:hint="eastAsia"/>
          <w:lang w:eastAsia="zh-CN"/>
        </w:rPr>
        <w:t>下面分别针对</w:t>
      </w:r>
      <w:r>
        <w:rPr>
          <w:rFonts w:hint="eastAsia"/>
          <w:lang w:eastAsia="zh-CN"/>
        </w:rPr>
        <w:t>WAR</w:t>
      </w:r>
      <w:r>
        <w:rPr>
          <w:rFonts w:hint="eastAsia"/>
          <w:lang w:eastAsia="zh-CN"/>
        </w:rPr>
        <w:t>应用</w:t>
      </w:r>
      <w:r w:rsidR="007B6534">
        <w:rPr>
          <w:rFonts w:hint="eastAsia"/>
          <w:lang w:eastAsia="zh-CN"/>
        </w:rPr>
        <w:t>、</w:t>
      </w:r>
      <w:r>
        <w:rPr>
          <w:rFonts w:hint="eastAsia"/>
          <w:lang w:eastAsia="zh-CN"/>
        </w:rPr>
        <w:t>EAR</w:t>
      </w:r>
      <w:r>
        <w:rPr>
          <w:rFonts w:hint="eastAsia"/>
          <w:lang w:eastAsia="zh-CN"/>
        </w:rPr>
        <w:t>应用</w:t>
      </w:r>
      <w:r w:rsidR="007B6534">
        <w:rPr>
          <w:rFonts w:hint="eastAsia"/>
          <w:lang w:eastAsia="zh-CN"/>
        </w:rPr>
        <w:t>和独立进程</w:t>
      </w:r>
      <w:r>
        <w:rPr>
          <w:rFonts w:hint="eastAsia"/>
          <w:lang w:eastAsia="zh-CN"/>
        </w:rPr>
        <w:t>部署包截图，以示参考：</w:t>
      </w:r>
    </w:p>
    <w:p w14:paraId="2C96A921" w14:textId="77777777" w:rsidR="00F87240" w:rsidRDefault="00011E5A" w:rsidP="006E4373">
      <w:pPr>
        <w:pStyle w:val="3"/>
      </w:pPr>
      <w:bookmarkStart w:id="306" w:name="_Toc57635896"/>
      <w:bookmarkStart w:id="307" w:name="_Toc358126576"/>
      <w:r>
        <w:rPr>
          <w:rFonts w:hint="eastAsia"/>
          <w:lang w:eastAsia="zh-CN"/>
        </w:rPr>
        <w:lastRenderedPageBreak/>
        <w:t>7.</w:t>
      </w:r>
      <w:r w:rsidR="006E4373">
        <w:rPr>
          <w:rFonts w:hint="eastAsia"/>
          <w:lang w:eastAsia="zh-CN"/>
        </w:rPr>
        <w:t>2.</w:t>
      </w:r>
      <w:r>
        <w:rPr>
          <w:rFonts w:hint="eastAsia"/>
          <w:lang w:eastAsia="zh-CN"/>
        </w:rPr>
        <w:t>1</w:t>
      </w:r>
      <w:r w:rsidR="006E4373">
        <w:rPr>
          <w:rFonts w:hint="eastAsia"/>
          <w:lang w:eastAsia="zh-CN"/>
        </w:rPr>
        <w:t xml:space="preserve"> </w:t>
      </w:r>
      <w:r w:rsidR="00F87240">
        <w:rPr>
          <w:rFonts w:hint="eastAsia"/>
        </w:rPr>
        <w:t>WAR</w:t>
      </w:r>
      <w:r w:rsidR="00F87240">
        <w:rPr>
          <w:rFonts w:hint="eastAsia"/>
        </w:rPr>
        <w:t>应用截图</w:t>
      </w:r>
      <w:bookmarkEnd w:id="306"/>
      <w:bookmarkEnd w:id="307"/>
    </w:p>
    <w:p w14:paraId="2AE3291C" w14:textId="77777777" w:rsidR="00F87240" w:rsidRDefault="00E87C64" w:rsidP="00B964FD">
      <w:pPr>
        <w:ind w:firstLine="420"/>
        <w:jc w:val="center"/>
      </w:pPr>
      <w:r>
        <w:rPr>
          <w:noProof/>
          <w:lang w:eastAsia="zh-CN" w:bidi="ar-SA"/>
        </w:rPr>
        <w:drawing>
          <wp:inline distT="0" distB="0" distL="0" distR="0" wp14:anchorId="0C28FC00" wp14:editId="1B585535">
            <wp:extent cx="5486400" cy="284861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486400" cy="2848610"/>
                    </a:xfrm>
                    <a:prstGeom prst="rect">
                      <a:avLst/>
                    </a:prstGeom>
                  </pic:spPr>
                </pic:pic>
              </a:graphicData>
            </a:graphic>
          </wp:inline>
        </w:drawing>
      </w:r>
    </w:p>
    <w:p w14:paraId="67ACF402" w14:textId="77777777" w:rsidR="00F87240" w:rsidRDefault="0003046F" w:rsidP="00B964FD">
      <w:pPr>
        <w:ind w:firstLine="420"/>
        <w:jc w:val="center"/>
      </w:pPr>
      <w:r>
        <w:rPr>
          <w:noProof/>
          <w:lang w:eastAsia="zh-CN" w:bidi="ar-SA"/>
        </w:rPr>
        <w:lastRenderedPageBreak/>
        <w:drawing>
          <wp:inline distT="0" distB="0" distL="0" distR="0" wp14:anchorId="26C9977D" wp14:editId="1EC569F5">
            <wp:extent cx="5486400" cy="284861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486400" cy="2848610"/>
                    </a:xfrm>
                    <a:prstGeom prst="rect">
                      <a:avLst/>
                    </a:prstGeom>
                  </pic:spPr>
                </pic:pic>
              </a:graphicData>
            </a:graphic>
          </wp:inline>
        </w:drawing>
      </w:r>
    </w:p>
    <w:p w14:paraId="7119CC96" w14:textId="77777777" w:rsidR="00F87240" w:rsidRDefault="00F87240" w:rsidP="00B964FD">
      <w:pPr>
        <w:ind w:firstLine="420"/>
        <w:jc w:val="center"/>
      </w:pPr>
    </w:p>
    <w:p w14:paraId="05CA8ADC" w14:textId="77777777" w:rsidR="00F87240" w:rsidRDefault="00011E5A" w:rsidP="006E4373">
      <w:pPr>
        <w:pStyle w:val="3"/>
        <w:rPr>
          <w:lang w:eastAsia="zh-CN"/>
        </w:rPr>
      </w:pPr>
      <w:bookmarkStart w:id="308" w:name="_Toc57635897"/>
      <w:bookmarkStart w:id="309" w:name="_Toc358126577"/>
      <w:r>
        <w:rPr>
          <w:rFonts w:hint="eastAsia"/>
          <w:lang w:eastAsia="zh-CN"/>
        </w:rPr>
        <w:t>7.2</w:t>
      </w:r>
      <w:r w:rsidR="006E4373">
        <w:rPr>
          <w:rFonts w:hint="eastAsia"/>
          <w:lang w:eastAsia="zh-CN"/>
        </w:rPr>
        <w:t xml:space="preserve">.2 </w:t>
      </w:r>
      <w:r w:rsidR="00F87240">
        <w:rPr>
          <w:rFonts w:hint="eastAsia"/>
          <w:lang w:eastAsia="zh-CN"/>
        </w:rPr>
        <w:t>EAR</w:t>
      </w:r>
      <w:r w:rsidR="00F87240">
        <w:rPr>
          <w:rFonts w:hint="eastAsia"/>
          <w:lang w:eastAsia="zh-CN"/>
        </w:rPr>
        <w:t>应用截图</w:t>
      </w:r>
      <w:bookmarkEnd w:id="308"/>
      <w:bookmarkEnd w:id="309"/>
    </w:p>
    <w:p w14:paraId="463DD0D8" w14:textId="77777777" w:rsidR="00F87240" w:rsidRDefault="00F87240" w:rsidP="00B964FD">
      <w:pPr>
        <w:ind w:firstLine="420"/>
        <w:jc w:val="center"/>
        <w:rPr>
          <w:lang w:eastAsia="zh-CN"/>
        </w:rPr>
      </w:pPr>
    </w:p>
    <w:p w14:paraId="4C81CDC7" w14:textId="77777777" w:rsidR="00F87240" w:rsidRDefault="000B3E2D" w:rsidP="00B964FD">
      <w:pPr>
        <w:ind w:firstLine="420"/>
        <w:jc w:val="center"/>
        <w:rPr>
          <w:lang w:eastAsia="zh-CN"/>
        </w:rPr>
      </w:pPr>
      <w:r>
        <w:rPr>
          <w:noProof/>
          <w:lang w:eastAsia="zh-CN" w:bidi="ar-SA"/>
        </w:rPr>
        <w:lastRenderedPageBreak/>
        <w:drawing>
          <wp:inline distT="0" distB="0" distL="0" distR="0" wp14:anchorId="167EA3CA" wp14:editId="135E3050">
            <wp:extent cx="5657850" cy="3057525"/>
            <wp:effectExtent l="19050" t="0" r="0" b="0"/>
            <wp:docPr id="88" name="图片 88" descr="9351900981348736731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9351900981348736731687.png"/>
                    <pic:cNvPicPr>
                      <a:picLocks noChangeAspect="1" noChangeArrowheads="1"/>
                    </pic:cNvPicPr>
                  </pic:nvPicPr>
                  <pic:blipFill>
                    <a:blip r:embed="rId221" cstate="print"/>
                    <a:srcRect/>
                    <a:stretch>
                      <a:fillRect/>
                    </a:stretch>
                  </pic:blipFill>
                  <pic:spPr bwMode="auto">
                    <a:xfrm>
                      <a:off x="0" y="0"/>
                      <a:ext cx="5657850" cy="3057525"/>
                    </a:xfrm>
                    <a:prstGeom prst="rect">
                      <a:avLst/>
                    </a:prstGeom>
                    <a:noFill/>
                    <a:ln w="9525">
                      <a:noFill/>
                      <a:miter lim="800000"/>
                      <a:headEnd/>
                      <a:tailEnd/>
                    </a:ln>
                    <a:effectLst/>
                  </pic:spPr>
                </pic:pic>
              </a:graphicData>
            </a:graphic>
          </wp:inline>
        </w:drawing>
      </w:r>
    </w:p>
    <w:p w14:paraId="2AC026EF" w14:textId="77777777" w:rsidR="00F87240" w:rsidRDefault="000B3E2D" w:rsidP="00B964FD">
      <w:pPr>
        <w:ind w:firstLine="420"/>
        <w:jc w:val="center"/>
        <w:rPr>
          <w:lang w:eastAsia="zh-CN"/>
        </w:rPr>
      </w:pPr>
      <w:r>
        <w:rPr>
          <w:noProof/>
          <w:lang w:eastAsia="zh-CN" w:bidi="ar-SA"/>
        </w:rPr>
        <w:lastRenderedPageBreak/>
        <w:drawing>
          <wp:inline distT="0" distB="0" distL="0" distR="0" wp14:anchorId="1F701BD2" wp14:editId="2AE807F4">
            <wp:extent cx="5524500" cy="3095625"/>
            <wp:effectExtent l="19050" t="0" r="0" b="0"/>
            <wp:docPr id="89" name="图片 89" descr="62690811348736731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62690811348736731692.png"/>
                    <pic:cNvPicPr>
                      <a:picLocks noChangeAspect="1" noChangeArrowheads="1"/>
                    </pic:cNvPicPr>
                  </pic:nvPicPr>
                  <pic:blipFill>
                    <a:blip r:embed="rId222" cstate="print"/>
                    <a:srcRect/>
                    <a:stretch>
                      <a:fillRect/>
                    </a:stretch>
                  </pic:blipFill>
                  <pic:spPr bwMode="auto">
                    <a:xfrm>
                      <a:off x="0" y="0"/>
                      <a:ext cx="5524500" cy="3095625"/>
                    </a:xfrm>
                    <a:prstGeom prst="rect">
                      <a:avLst/>
                    </a:prstGeom>
                    <a:noFill/>
                    <a:ln w="9525">
                      <a:noFill/>
                      <a:miter lim="800000"/>
                      <a:headEnd/>
                      <a:tailEnd/>
                    </a:ln>
                    <a:effectLst/>
                  </pic:spPr>
                </pic:pic>
              </a:graphicData>
            </a:graphic>
          </wp:inline>
        </w:drawing>
      </w:r>
    </w:p>
    <w:p w14:paraId="28A257EC" w14:textId="77777777" w:rsidR="00F87240" w:rsidRDefault="000B3E2D" w:rsidP="00B964FD">
      <w:pPr>
        <w:ind w:firstLine="420"/>
        <w:jc w:val="center"/>
        <w:rPr>
          <w:lang w:eastAsia="zh-CN"/>
        </w:rPr>
      </w:pPr>
      <w:r>
        <w:rPr>
          <w:noProof/>
          <w:lang w:eastAsia="zh-CN" w:bidi="ar-SA"/>
        </w:rPr>
        <w:lastRenderedPageBreak/>
        <w:drawing>
          <wp:inline distT="0" distB="0" distL="0" distR="0" wp14:anchorId="2285EC1E" wp14:editId="06BFF186">
            <wp:extent cx="5314950" cy="3552825"/>
            <wp:effectExtent l="19050" t="0" r="0" b="0"/>
            <wp:docPr id="90" name="图片 90" descr="8862460981348736731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8862460981348736731698.png"/>
                    <pic:cNvPicPr>
                      <a:picLocks noChangeAspect="1" noChangeArrowheads="1"/>
                    </pic:cNvPicPr>
                  </pic:nvPicPr>
                  <pic:blipFill>
                    <a:blip r:embed="rId223" cstate="print"/>
                    <a:srcRect/>
                    <a:stretch>
                      <a:fillRect/>
                    </a:stretch>
                  </pic:blipFill>
                  <pic:spPr bwMode="auto">
                    <a:xfrm>
                      <a:off x="0" y="0"/>
                      <a:ext cx="5314950" cy="3552825"/>
                    </a:xfrm>
                    <a:prstGeom prst="rect">
                      <a:avLst/>
                    </a:prstGeom>
                    <a:noFill/>
                    <a:ln w="9525">
                      <a:noFill/>
                      <a:miter lim="800000"/>
                      <a:headEnd/>
                      <a:tailEnd/>
                    </a:ln>
                    <a:effectLst/>
                  </pic:spPr>
                </pic:pic>
              </a:graphicData>
            </a:graphic>
          </wp:inline>
        </w:drawing>
      </w:r>
    </w:p>
    <w:p w14:paraId="7713BBF1" w14:textId="77777777" w:rsidR="00F87240" w:rsidRDefault="000B3E2D" w:rsidP="00B964FD">
      <w:pPr>
        <w:ind w:firstLine="420"/>
        <w:jc w:val="center"/>
        <w:rPr>
          <w:lang w:eastAsia="zh-CN"/>
        </w:rPr>
      </w:pPr>
      <w:r>
        <w:rPr>
          <w:noProof/>
          <w:lang w:eastAsia="zh-CN" w:bidi="ar-SA"/>
        </w:rPr>
        <w:lastRenderedPageBreak/>
        <w:drawing>
          <wp:inline distT="0" distB="0" distL="0" distR="0" wp14:anchorId="0CA1651E" wp14:editId="26B0F5A9">
            <wp:extent cx="5581650" cy="3019425"/>
            <wp:effectExtent l="19050" t="0" r="0" b="0"/>
            <wp:docPr id="91" name="图片 91" descr="267003841134873673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2670038411348736731706.png"/>
                    <pic:cNvPicPr>
                      <a:picLocks noChangeAspect="1" noChangeArrowheads="1"/>
                    </pic:cNvPicPr>
                  </pic:nvPicPr>
                  <pic:blipFill>
                    <a:blip r:embed="rId224" cstate="print"/>
                    <a:srcRect/>
                    <a:stretch>
                      <a:fillRect/>
                    </a:stretch>
                  </pic:blipFill>
                  <pic:spPr bwMode="auto">
                    <a:xfrm>
                      <a:off x="0" y="0"/>
                      <a:ext cx="5581650" cy="3019425"/>
                    </a:xfrm>
                    <a:prstGeom prst="rect">
                      <a:avLst/>
                    </a:prstGeom>
                    <a:noFill/>
                    <a:ln w="9525">
                      <a:noFill/>
                      <a:miter lim="800000"/>
                      <a:headEnd/>
                      <a:tailEnd/>
                    </a:ln>
                    <a:effectLst/>
                  </pic:spPr>
                </pic:pic>
              </a:graphicData>
            </a:graphic>
          </wp:inline>
        </w:drawing>
      </w:r>
    </w:p>
    <w:p w14:paraId="4B1E0A21" w14:textId="77777777" w:rsidR="00F87240" w:rsidRDefault="00F87240" w:rsidP="00B964FD">
      <w:pPr>
        <w:ind w:firstLine="420"/>
        <w:rPr>
          <w:lang w:eastAsia="zh-CN"/>
        </w:rPr>
      </w:pPr>
    </w:p>
    <w:p w14:paraId="5A777E4F" w14:textId="77777777" w:rsidR="00F657DB" w:rsidRDefault="00F657DB" w:rsidP="006E4373">
      <w:pPr>
        <w:pStyle w:val="3"/>
        <w:rPr>
          <w:lang w:eastAsia="zh-CN"/>
        </w:rPr>
      </w:pPr>
      <w:bookmarkStart w:id="310" w:name="_Toc358126578"/>
      <w:r>
        <w:rPr>
          <w:rFonts w:hint="eastAsia"/>
          <w:lang w:eastAsia="zh-CN"/>
        </w:rPr>
        <w:t>7.</w:t>
      </w:r>
      <w:r w:rsidR="006E4373">
        <w:rPr>
          <w:rFonts w:hint="eastAsia"/>
          <w:lang w:eastAsia="zh-CN"/>
        </w:rPr>
        <w:t>2.</w:t>
      </w:r>
      <w:r>
        <w:rPr>
          <w:rFonts w:hint="eastAsia"/>
          <w:lang w:eastAsia="zh-CN"/>
        </w:rPr>
        <w:t>3</w:t>
      </w:r>
      <w:r w:rsidR="006E4373">
        <w:rPr>
          <w:rFonts w:hint="eastAsia"/>
          <w:lang w:eastAsia="zh-CN"/>
        </w:rPr>
        <w:t xml:space="preserve"> </w:t>
      </w:r>
      <w:r>
        <w:rPr>
          <w:rFonts w:hint="eastAsia"/>
          <w:lang w:eastAsia="zh-CN"/>
        </w:rPr>
        <w:t>独立进程应用截图</w:t>
      </w:r>
      <w:bookmarkEnd w:id="310"/>
    </w:p>
    <w:p w14:paraId="3535933D" w14:textId="77777777" w:rsidR="00F657DB" w:rsidRDefault="00F657DB" w:rsidP="00B964FD">
      <w:pPr>
        <w:ind w:firstLine="420"/>
        <w:rPr>
          <w:lang w:eastAsia="zh-CN"/>
        </w:rPr>
      </w:pPr>
    </w:p>
    <w:p w14:paraId="635E4C45" w14:textId="77777777" w:rsidR="00F87240" w:rsidRDefault="00CC24A4" w:rsidP="00CC24A4">
      <w:pPr>
        <w:ind w:firstLine="420"/>
        <w:jc w:val="center"/>
        <w:rPr>
          <w:lang w:eastAsia="zh-CN"/>
        </w:rPr>
      </w:pPr>
      <w:r>
        <w:rPr>
          <w:noProof/>
          <w:lang w:eastAsia="zh-CN" w:bidi="ar-SA"/>
        </w:rPr>
        <w:lastRenderedPageBreak/>
        <w:drawing>
          <wp:inline distT="0" distB="0" distL="0" distR="0" wp14:anchorId="6DCD0BFD" wp14:editId="6E51E091">
            <wp:extent cx="5486400" cy="279527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486400" cy="2795270"/>
                    </a:xfrm>
                    <a:prstGeom prst="rect">
                      <a:avLst/>
                    </a:prstGeom>
                  </pic:spPr>
                </pic:pic>
              </a:graphicData>
            </a:graphic>
          </wp:inline>
        </w:drawing>
      </w:r>
    </w:p>
    <w:p w14:paraId="33A0ED5A" w14:textId="77777777" w:rsidR="00CC24A4" w:rsidRDefault="00CC24A4" w:rsidP="00B964FD">
      <w:pPr>
        <w:ind w:firstLine="420"/>
        <w:rPr>
          <w:lang w:eastAsia="zh-CN"/>
        </w:rPr>
      </w:pPr>
    </w:p>
    <w:p w14:paraId="3FBE59F5" w14:textId="77777777" w:rsidR="006D5E1E" w:rsidRDefault="006D5E1E">
      <w:pPr>
        <w:rPr>
          <w:lang w:eastAsia="zh-CN"/>
        </w:rPr>
      </w:pPr>
      <w:r>
        <w:rPr>
          <w:lang w:eastAsia="zh-CN"/>
        </w:rPr>
        <w:br w:type="page"/>
      </w:r>
    </w:p>
    <w:p w14:paraId="048DD1B1" w14:textId="77777777" w:rsidR="006D5E1E" w:rsidRDefault="00A30E99" w:rsidP="00A30E99">
      <w:pPr>
        <w:pStyle w:val="1"/>
        <w:rPr>
          <w:lang w:eastAsia="zh-CN"/>
        </w:rPr>
      </w:pPr>
      <w:bookmarkStart w:id="311" w:name="_Toc358126579"/>
      <w:r>
        <w:rPr>
          <w:rFonts w:hint="eastAsia"/>
          <w:lang w:eastAsia="zh-CN"/>
        </w:rPr>
        <w:lastRenderedPageBreak/>
        <w:t>8.</w:t>
      </w:r>
      <w:r>
        <w:rPr>
          <w:rFonts w:hint="eastAsia"/>
          <w:lang w:eastAsia="zh-CN"/>
        </w:rPr>
        <w:t>后记</w:t>
      </w:r>
      <w:bookmarkEnd w:id="311"/>
    </w:p>
    <w:p w14:paraId="4FB223EE" w14:textId="77777777" w:rsidR="006D5E1E" w:rsidRDefault="00AC366F" w:rsidP="00B964FD">
      <w:pPr>
        <w:ind w:firstLine="420"/>
        <w:rPr>
          <w:lang w:eastAsia="zh-CN"/>
        </w:rPr>
      </w:pPr>
      <w:r>
        <w:rPr>
          <w:rFonts w:hint="eastAsia"/>
          <w:lang w:eastAsia="zh-CN"/>
        </w:rPr>
        <w:t>如果你只是开发一个</w:t>
      </w:r>
      <w:r>
        <w:rPr>
          <w:rFonts w:hint="eastAsia"/>
          <w:lang w:eastAsia="zh-CN"/>
        </w:rPr>
        <w:t>XXX</w:t>
      </w:r>
      <w:r>
        <w:rPr>
          <w:rFonts w:hint="eastAsia"/>
          <w:lang w:eastAsia="zh-CN"/>
        </w:rPr>
        <w:t>信息管理系统，那么恭喜你，</w:t>
      </w:r>
      <w:r>
        <w:rPr>
          <w:rFonts w:hint="eastAsia"/>
          <w:lang w:eastAsia="zh-CN"/>
        </w:rPr>
        <w:t>BJAF</w:t>
      </w:r>
      <w:r>
        <w:rPr>
          <w:rFonts w:hint="eastAsia"/>
          <w:lang w:eastAsia="zh-CN"/>
        </w:rPr>
        <w:t>框架可以轻松解决你的问题。你可以直接参考</w:t>
      </w:r>
      <w:r>
        <w:rPr>
          <w:rFonts w:hint="eastAsia"/>
          <w:lang w:eastAsia="zh-CN"/>
        </w:rPr>
        <w:t>SDK</w:t>
      </w:r>
      <w:r>
        <w:rPr>
          <w:rFonts w:hint="eastAsia"/>
          <w:lang w:eastAsia="zh-CN"/>
        </w:rPr>
        <w:t>里面的例子模板（例如</w:t>
      </w:r>
      <w:r>
        <w:rPr>
          <w:rFonts w:hint="eastAsia"/>
          <w:lang w:eastAsia="zh-CN"/>
        </w:rPr>
        <w:t>DWZ</w:t>
      </w:r>
      <w:r>
        <w:rPr>
          <w:rFonts w:hint="eastAsia"/>
          <w:lang w:eastAsia="zh-CN"/>
        </w:rPr>
        <w:t>）在例子基础上直接开发。</w:t>
      </w:r>
      <w:r w:rsidR="00227FD3">
        <w:rPr>
          <w:rFonts w:hint="eastAsia"/>
          <w:lang w:eastAsia="zh-CN"/>
        </w:rPr>
        <w:t>例如其界面截图：</w:t>
      </w:r>
    </w:p>
    <w:p w14:paraId="001936E2" w14:textId="77777777" w:rsidR="00AC366F" w:rsidRDefault="00227FD3" w:rsidP="00227FD3">
      <w:pPr>
        <w:ind w:firstLine="420"/>
        <w:jc w:val="center"/>
        <w:rPr>
          <w:lang w:eastAsia="zh-CN"/>
        </w:rPr>
      </w:pPr>
      <w:r>
        <w:rPr>
          <w:noProof/>
          <w:lang w:eastAsia="zh-CN" w:bidi="ar-SA"/>
        </w:rPr>
        <w:drawing>
          <wp:inline distT="0" distB="0" distL="0" distR="0" wp14:anchorId="56211E06" wp14:editId="4F89B60E">
            <wp:extent cx="7618207" cy="410977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7618207" cy="4109776"/>
                    </a:xfrm>
                    <a:prstGeom prst="rect">
                      <a:avLst/>
                    </a:prstGeom>
                  </pic:spPr>
                </pic:pic>
              </a:graphicData>
            </a:graphic>
          </wp:inline>
        </w:drawing>
      </w:r>
    </w:p>
    <w:p w14:paraId="625B3246" w14:textId="77777777" w:rsidR="00227FD3" w:rsidRDefault="00227FD3" w:rsidP="00475DEB">
      <w:pPr>
        <w:ind w:firstLine="420"/>
        <w:jc w:val="center"/>
        <w:rPr>
          <w:lang w:eastAsia="zh-CN"/>
        </w:rPr>
      </w:pPr>
      <w:r>
        <w:rPr>
          <w:noProof/>
          <w:lang w:eastAsia="zh-CN" w:bidi="ar-SA"/>
        </w:rPr>
        <w:lastRenderedPageBreak/>
        <w:drawing>
          <wp:inline distT="0" distB="0" distL="0" distR="0" wp14:anchorId="711A03CF" wp14:editId="0E111C68">
            <wp:extent cx="7599582" cy="409972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7599582" cy="4099728"/>
                    </a:xfrm>
                    <a:prstGeom prst="rect">
                      <a:avLst/>
                    </a:prstGeom>
                  </pic:spPr>
                </pic:pic>
              </a:graphicData>
            </a:graphic>
          </wp:inline>
        </w:drawing>
      </w:r>
    </w:p>
    <w:p w14:paraId="5FA48DC8" w14:textId="77777777" w:rsidR="00227FD3" w:rsidRDefault="00511388" w:rsidP="00B964FD">
      <w:pPr>
        <w:ind w:firstLine="420"/>
        <w:rPr>
          <w:lang w:eastAsia="zh-CN"/>
        </w:rPr>
      </w:pPr>
      <w:r>
        <w:rPr>
          <w:rFonts w:hint="eastAsia"/>
          <w:lang w:eastAsia="zh-CN"/>
        </w:rPr>
        <w:t>如果你要拥抱</w:t>
      </w:r>
      <w:r>
        <w:rPr>
          <w:rFonts w:hint="eastAsia"/>
          <w:lang w:eastAsia="zh-CN"/>
        </w:rPr>
        <w:t>HTML5</w:t>
      </w:r>
      <w:r>
        <w:rPr>
          <w:rFonts w:hint="eastAsia"/>
          <w:lang w:eastAsia="zh-CN"/>
        </w:rPr>
        <w:t>技术，支持响应式系统页面设计</w:t>
      </w:r>
      <w:r w:rsidR="0008352E">
        <w:rPr>
          <w:rFonts w:hint="eastAsia"/>
          <w:lang w:eastAsia="zh-CN"/>
        </w:rPr>
        <w:t>（即自动根据浏览设备的尺寸来响应页面内容，达到不同设备，如电脑、平板和手机都有最佳的浏览体验），如：</w:t>
      </w:r>
    </w:p>
    <w:p w14:paraId="46E01DC7" w14:textId="77777777" w:rsidR="0008352E" w:rsidRDefault="0008352E" w:rsidP="0008352E">
      <w:pPr>
        <w:ind w:firstLine="420"/>
        <w:jc w:val="center"/>
        <w:rPr>
          <w:lang w:eastAsia="zh-CN"/>
        </w:rPr>
      </w:pPr>
      <w:r>
        <w:rPr>
          <w:noProof/>
          <w:lang w:eastAsia="zh-CN" w:bidi="ar-SA"/>
        </w:rPr>
        <w:lastRenderedPageBreak/>
        <w:drawing>
          <wp:inline distT="0" distB="0" distL="0" distR="0" wp14:anchorId="417B6D2A" wp14:editId="3717C49E">
            <wp:extent cx="3276191" cy="1923810"/>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276191" cy="1923810"/>
                    </a:xfrm>
                    <a:prstGeom prst="rect">
                      <a:avLst/>
                    </a:prstGeom>
                  </pic:spPr>
                </pic:pic>
              </a:graphicData>
            </a:graphic>
          </wp:inline>
        </w:drawing>
      </w:r>
    </w:p>
    <w:p w14:paraId="1EE33941" w14:textId="77777777" w:rsidR="0008352E" w:rsidRDefault="0008352E" w:rsidP="00B964FD">
      <w:pPr>
        <w:ind w:firstLine="420"/>
        <w:rPr>
          <w:lang w:eastAsia="zh-CN"/>
        </w:rPr>
      </w:pPr>
      <w:r>
        <w:rPr>
          <w:rFonts w:hint="eastAsia"/>
          <w:lang w:eastAsia="zh-CN"/>
        </w:rPr>
        <w:t>BJAF SDK</w:t>
      </w:r>
      <w:r>
        <w:rPr>
          <w:rFonts w:hint="eastAsia"/>
          <w:lang w:eastAsia="zh-CN"/>
        </w:rPr>
        <w:t>中的</w:t>
      </w:r>
      <w:r w:rsidRPr="0008352E">
        <w:rPr>
          <w:lang w:eastAsia="zh-CN"/>
        </w:rPr>
        <w:t>WebConsole</w:t>
      </w:r>
      <w:r>
        <w:rPr>
          <w:rFonts w:hint="eastAsia"/>
          <w:lang w:eastAsia="zh-CN"/>
        </w:rPr>
        <w:t>例子是基于</w:t>
      </w:r>
      <w:r w:rsidRPr="0008352E">
        <w:rPr>
          <w:lang w:eastAsia="zh-CN"/>
        </w:rPr>
        <w:t>Bootstrap</w:t>
      </w:r>
      <w:r>
        <w:rPr>
          <w:rFonts w:hint="eastAsia"/>
          <w:lang w:eastAsia="zh-CN"/>
        </w:rPr>
        <w:t>技术开发后台管理控制台模板。其截图如下</w:t>
      </w:r>
    </w:p>
    <w:p w14:paraId="0E1843EA" w14:textId="77777777" w:rsidR="0008352E" w:rsidRDefault="0008352E" w:rsidP="0008352E">
      <w:pPr>
        <w:ind w:firstLine="420"/>
        <w:jc w:val="center"/>
        <w:rPr>
          <w:lang w:eastAsia="zh-CN"/>
        </w:rPr>
      </w:pPr>
      <w:r>
        <w:rPr>
          <w:noProof/>
          <w:lang w:eastAsia="zh-CN" w:bidi="ar-SA"/>
        </w:rPr>
        <w:drawing>
          <wp:inline distT="0" distB="0" distL="0" distR="0" wp14:anchorId="25DEAB81" wp14:editId="6A663FFD">
            <wp:extent cx="5486400" cy="295973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486400" cy="2959735"/>
                    </a:xfrm>
                    <a:prstGeom prst="rect">
                      <a:avLst/>
                    </a:prstGeom>
                  </pic:spPr>
                </pic:pic>
              </a:graphicData>
            </a:graphic>
          </wp:inline>
        </w:drawing>
      </w:r>
    </w:p>
    <w:p w14:paraId="53F21E8E" w14:textId="77777777" w:rsidR="00A55EA2" w:rsidRDefault="0010286F" w:rsidP="0010286F">
      <w:pPr>
        <w:jc w:val="center"/>
        <w:rPr>
          <w:lang w:eastAsia="zh-CN"/>
        </w:rPr>
      </w:pPr>
      <w:r>
        <w:rPr>
          <w:rFonts w:hint="eastAsia"/>
          <w:noProof/>
          <w:lang w:eastAsia="zh-CN" w:bidi="ar-SA"/>
        </w:rPr>
        <w:lastRenderedPageBreak/>
        <w:drawing>
          <wp:inline distT="0" distB="0" distL="0" distR="0" wp14:anchorId="6FB1BBBA" wp14:editId="107BC137">
            <wp:extent cx="5667270" cy="520734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1.jpg"/>
                    <pic:cNvPicPr/>
                  </pic:nvPicPr>
                  <pic:blipFill>
                    <a:blip r:embed="rId230">
                      <a:extLst>
                        <a:ext uri="{28A0092B-C50C-407E-A947-70E740481C1C}">
                          <a14:useLocalDpi xmlns:a14="http://schemas.microsoft.com/office/drawing/2010/main" val="0"/>
                        </a:ext>
                      </a:extLst>
                    </a:blip>
                    <a:stretch>
                      <a:fillRect/>
                    </a:stretch>
                  </pic:blipFill>
                  <pic:spPr>
                    <a:xfrm>
                      <a:off x="0" y="0"/>
                      <a:ext cx="5669135" cy="5209054"/>
                    </a:xfrm>
                    <a:prstGeom prst="rect">
                      <a:avLst/>
                    </a:prstGeom>
                  </pic:spPr>
                </pic:pic>
              </a:graphicData>
            </a:graphic>
          </wp:inline>
        </w:drawing>
      </w:r>
    </w:p>
    <w:p w14:paraId="0A8B106C" w14:textId="77777777" w:rsidR="00084FF3" w:rsidRDefault="00084FF3" w:rsidP="00084FF3">
      <w:pPr>
        <w:jc w:val="center"/>
        <w:rPr>
          <w:lang w:eastAsia="zh-CN"/>
        </w:rPr>
      </w:pPr>
      <w:r>
        <w:rPr>
          <w:noProof/>
          <w:lang w:eastAsia="zh-CN" w:bidi="ar-SA"/>
        </w:rPr>
        <w:lastRenderedPageBreak/>
        <w:drawing>
          <wp:inline distT="0" distB="0" distL="0" distR="0" wp14:anchorId="76B00B28" wp14:editId="5AA8F5DD">
            <wp:extent cx="5486400" cy="295973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5486400" cy="2959735"/>
                    </a:xfrm>
                    <a:prstGeom prst="rect">
                      <a:avLst/>
                    </a:prstGeom>
                  </pic:spPr>
                </pic:pic>
              </a:graphicData>
            </a:graphic>
          </wp:inline>
        </w:drawing>
      </w:r>
    </w:p>
    <w:p w14:paraId="1401A2C1" w14:textId="77777777" w:rsidR="007B29FD" w:rsidRDefault="00084FF3" w:rsidP="007B29FD">
      <w:pPr>
        <w:pStyle w:val="note"/>
        <w:ind w:firstLineChars="200" w:firstLine="420"/>
        <w:rPr>
          <w:lang w:eastAsia="zh-CN"/>
        </w:rPr>
      </w:pPr>
      <w:r>
        <w:rPr>
          <w:rFonts w:hint="eastAsia"/>
          <w:lang w:eastAsia="zh-CN"/>
        </w:rPr>
        <w:tab/>
      </w:r>
      <w:r w:rsidR="007B29FD">
        <w:rPr>
          <w:noProof/>
          <w:snapToGrid/>
          <w:lang w:eastAsia="zh-CN" w:bidi="ar-SA"/>
        </w:rPr>
        <w:drawing>
          <wp:inline distT="0" distB="0" distL="0" distR="0" wp14:anchorId="1EED14B3" wp14:editId="083FE2B5">
            <wp:extent cx="150495" cy="180975"/>
            <wp:effectExtent l="0" t="0" r="0" b="0"/>
            <wp:docPr id="27" name="图片 27" descr="812785761894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3" descr="81278576189468.jpg"/>
                    <pic:cNvPicPr>
                      <a:picLocks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0495" cy="180975"/>
                    </a:xfrm>
                    <a:prstGeom prst="rect">
                      <a:avLst/>
                    </a:prstGeom>
                    <a:noFill/>
                    <a:ln>
                      <a:noFill/>
                    </a:ln>
                  </pic:spPr>
                </pic:pic>
              </a:graphicData>
            </a:graphic>
          </wp:inline>
        </w:drawing>
      </w:r>
      <w:r w:rsidR="007B29FD">
        <w:rPr>
          <w:rFonts w:hint="eastAsia"/>
          <w:lang w:eastAsia="zh-CN"/>
        </w:rPr>
        <w:t>DWZ</w:t>
      </w:r>
      <w:r w:rsidR="007B29FD">
        <w:rPr>
          <w:rFonts w:hint="eastAsia"/>
          <w:lang w:eastAsia="zh-CN"/>
        </w:rPr>
        <w:t>和</w:t>
      </w:r>
      <w:r w:rsidR="007B29FD" w:rsidRPr="0008352E">
        <w:rPr>
          <w:lang w:eastAsia="zh-CN"/>
        </w:rPr>
        <w:t>WebConsole</w:t>
      </w:r>
      <w:r w:rsidR="007B29FD">
        <w:rPr>
          <w:rFonts w:hint="eastAsia"/>
          <w:lang w:eastAsia="zh-CN"/>
        </w:rPr>
        <w:t>开发模板对</w:t>
      </w:r>
      <w:r w:rsidR="007B29FD">
        <w:rPr>
          <w:rFonts w:hint="eastAsia"/>
          <w:lang w:eastAsia="zh-CN"/>
        </w:rPr>
        <w:t>Java</w:t>
      </w:r>
      <w:r w:rsidR="007B29FD">
        <w:rPr>
          <w:rFonts w:hint="eastAsia"/>
          <w:lang w:eastAsia="zh-CN"/>
        </w:rPr>
        <w:t>开发人员来说的最大的好处在于：开发人员无需熟悉（或要求懂太多）</w:t>
      </w:r>
      <w:r w:rsidR="007B29FD">
        <w:rPr>
          <w:rFonts w:hint="eastAsia"/>
          <w:lang w:eastAsia="zh-CN"/>
        </w:rPr>
        <w:t>Javascript</w:t>
      </w:r>
      <w:r w:rsidR="007B29FD">
        <w:rPr>
          <w:rFonts w:hint="eastAsia"/>
          <w:lang w:eastAsia="zh-CN"/>
        </w:rPr>
        <w:t>即可进行</w:t>
      </w:r>
      <w:r w:rsidR="007B29FD">
        <w:rPr>
          <w:rFonts w:hint="eastAsia"/>
          <w:lang w:eastAsia="zh-CN"/>
        </w:rPr>
        <w:t>Ajax</w:t>
      </w:r>
      <w:r w:rsidR="007B29FD">
        <w:rPr>
          <w:rFonts w:hint="eastAsia"/>
          <w:lang w:eastAsia="zh-CN"/>
        </w:rPr>
        <w:t>开发，如果开发人员原来习惯使用</w:t>
      </w:r>
      <w:r w:rsidR="007B29FD">
        <w:rPr>
          <w:rFonts w:hint="eastAsia"/>
          <w:lang w:eastAsia="zh-CN"/>
        </w:rPr>
        <w:t xml:space="preserve"> Jsp</w:t>
      </w:r>
      <w:r w:rsidR="007B29FD">
        <w:rPr>
          <w:rFonts w:hint="eastAsia"/>
          <w:lang w:eastAsia="zh-CN"/>
        </w:rPr>
        <w:t>来开发视图页面的话，这里可以直接援用原有的</w:t>
      </w:r>
      <w:r w:rsidR="007B29FD">
        <w:rPr>
          <w:rFonts w:hint="eastAsia"/>
          <w:lang w:eastAsia="zh-CN"/>
        </w:rPr>
        <w:t>JSP</w:t>
      </w:r>
      <w:r w:rsidR="007B29FD">
        <w:rPr>
          <w:rFonts w:hint="eastAsia"/>
          <w:lang w:eastAsia="zh-CN"/>
        </w:rPr>
        <w:t>视图技术，因为</w:t>
      </w:r>
      <w:r w:rsidR="007B29FD">
        <w:rPr>
          <w:rFonts w:hint="eastAsia"/>
          <w:lang w:eastAsia="zh-CN"/>
        </w:rPr>
        <w:t>BJAF</w:t>
      </w:r>
      <w:r w:rsidR="007B29FD">
        <w:rPr>
          <w:rFonts w:hint="eastAsia"/>
          <w:lang w:eastAsia="zh-CN"/>
        </w:rPr>
        <w:t>框架已经在前端利用</w:t>
      </w:r>
      <w:r w:rsidR="007B29FD">
        <w:rPr>
          <w:rFonts w:hint="eastAsia"/>
          <w:lang w:eastAsia="zh-CN"/>
        </w:rPr>
        <w:t>js</w:t>
      </w:r>
      <w:r w:rsidR="007B29FD">
        <w:rPr>
          <w:rFonts w:hint="eastAsia"/>
          <w:lang w:eastAsia="zh-CN"/>
        </w:rPr>
        <w:t>透明封装了。</w:t>
      </w:r>
    </w:p>
    <w:p w14:paraId="1DCD7D56" w14:textId="77777777" w:rsidR="00F226A2" w:rsidRPr="007B29FD" w:rsidRDefault="00F226A2" w:rsidP="00A55EA2">
      <w:pPr>
        <w:rPr>
          <w:lang w:eastAsia="zh-CN"/>
        </w:rPr>
      </w:pPr>
    </w:p>
    <w:p w14:paraId="6F4E210F" w14:textId="77777777" w:rsidR="0008352E" w:rsidRDefault="00870427" w:rsidP="00F226A2">
      <w:pPr>
        <w:ind w:firstLine="720"/>
        <w:rPr>
          <w:lang w:eastAsia="zh-CN"/>
        </w:rPr>
      </w:pPr>
      <w:r>
        <w:rPr>
          <w:rFonts w:hint="eastAsia"/>
          <w:lang w:eastAsia="zh-CN"/>
        </w:rPr>
        <w:t>如果你</w:t>
      </w:r>
      <w:r w:rsidR="003A6F7B">
        <w:rPr>
          <w:rFonts w:hint="eastAsia"/>
          <w:lang w:eastAsia="zh-CN"/>
        </w:rPr>
        <w:t>不</w:t>
      </w:r>
      <w:r>
        <w:rPr>
          <w:rFonts w:hint="eastAsia"/>
          <w:lang w:eastAsia="zh-CN"/>
        </w:rPr>
        <w:t>仅仅</w:t>
      </w:r>
      <w:r w:rsidR="003A6F7B">
        <w:rPr>
          <w:rFonts w:hint="eastAsia"/>
          <w:lang w:eastAsia="zh-CN"/>
        </w:rPr>
        <w:t>是</w:t>
      </w:r>
      <w:r>
        <w:rPr>
          <w:rFonts w:hint="eastAsia"/>
          <w:lang w:eastAsia="zh-CN"/>
        </w:rPr>
        <w:t>开发</w:t>
      </w:r>
      <w:r w:rsidR="003A6F7B">
        <w:rPr>
          <w:rFonts w:hint="eastAsia"/>
          <w:lang w:eastAsia="zh-CN"/>
        </w:rPr>
        <w:t>1</w:t>
      </w:r>
      <w:r w:rsidR="003A6F7B">
        <w:rPr>
          <w:rFonts w:hint="eastAsia"/>
          <w:lang w:eastAsia="zh-CN"/>
        </w:rPr>
        <w:t>个系统或产品，</w:t>
      </w:r>
      <w:r w:rsidR="00EE1495">
        <w:rPr>
          <w:rFonts w:hint="eastAsia"/>
          <w:lang w:eastAsia="zh-CN"/>
        </w:rPr>
        <w:t>你面临的是十几个，甚至</w:t>
      </w:r>
      <w:r w:rsidR="00395814">
        <w:rPr>
          <w:rFonts w:hint="eastAsia"/>
          <w:lang w:eastAsia="zh-CN"/>
        </w:rPr>
        <w:t>成</w:t>
      </w:r>
      <w:r w:rsidR="00EE1495">
        <w:rPr>
          <w:rFonts w:hint="eastAsia"/>
          <w:lang w:eastAsia="zh-CN"/>
        </w:rPr>
        <w:t>百</w:t>
      </w:r>
      <w:r w:rsidR="00395814">
        <w:rPr>
          <w:rFonts w:hint="eastAsia"/>
          <w:lang w:eastAsia="zh-CN"/>
        </w:rPr>
        <w:t>上千</w:t>
      </w:r>
      <w:r w:rsidR="00EE1495">
        <w:rPr>
          <w:rFonts w:hint="eastAsia"/>
          <w:lang w:eastAsia="zh-CN"/>
        </w:rPr>
        <w:t>个子系统</w:t>
      </w:r>
      <w:r w:rsidR="00395814">
        <w:rPr>
          <w:rFonts w:hint="eastAsia"/>
          <w:lang w:eastAsia="zh-CN"/>
        </w:rPr>
        <w:t>，那么恭喜你，故事才刚刚开始</w:t>
      </w:r>
      <w:r w:rsidR="00395814">
        <w:rPr>
          <w:rFonts w:hint="eastAsia"/>
          <w:lang w:eastAsia="zh-CN"/>
        </w:rPr>
        <w:t>O(</w:t>
      </w:r>
      <w:r w:rsidR="00395814">
        <w:rPr>
          <w:rFonts w:hint="eastAsia"/>
          <w:lang w:eastAsia="zh-CN"/>
        </w:rPr>
        <w:t>∩</w:t>
      </w:r>
      <w:r w:rsidR="00395814">
        <w:rPr>
          <w:rFonts w:hint="eastAsia"/>
          <w:lang w:eastAsia="zh-CN"/>
        </w:rPr>
        <w:t>_</w:t>
      </w:r>
      <w:r w:rsidR="00395814">
        <w:rPr>
          <w:rFonts w:hint="eastAsia"/>
          <w:lang w:eastAsia="zh-CN"/>
        </w:rPr>
        <w:t>∩</w:t>
      </w:r>
      <w:r w:rsidR="00395814">
        <w:rPr>
          <w:rFonts w:hint="eastAsia"/>
          <w:lang w:eastAsia="zh-CN"/>
        </w:rPr>
        <w:t>)O~</w:t>
      </w:r>
      <w:r w:rsidR="00EE1495">
        <w:rPr>
          <w:rFonts w:hint="eastAsia"/>
          <w:lang w:eastAsia="zh-CN"/>
        </w:rPr>
        <w:t>。你要解决它们之间的通信的健壮性、梳理它们的调用关系</w:t>
      </w:r>
      <w:r w:rsidR="00395814">
        <w:rPr>
          <w:rFonts w:hint="eastAsia"/>
          <w:lang w:eastAsia="zh-CN"/>
        </w:rPr>
        <w:t>；</w:t>
      </w:r>
      <w:r w:rsidR="00EE1495">
        <w:rPr>
          <w:rFonts w:hint="eastAsia"/>
          <w:lang w:eastAsia="zh-CN"/>
        </w:rPr>
        <w:t>面对众多的服务，你</w:t>
      </w:r>
      <w:r w:rsidR="00587916">
        <w:rPr>
          <w:rFonts w:hint="eastAsia"/>
          <w:lang w:eastAsia="zh-CN"/>
        </w:rPr>
        <w:t>还要</w:t>
      </w:r>
      <w:r w:rsidR="00EE1495">
        <w:rPr>
          <w:rFonts w:hint="eastAsia"/>
          <w:lang w:eastAsia="zh-CN"/>
        </w:rPr>
        <w:t>考虑如何是治理它们？</w:t>
      </w:r>
      <w:r w:rsidR="00587916">
        <w:rPr>
          <w:rFonts w:hint="eastAsia"/>
          <w:lang w:eastAsia="zh-CN"/>
        </w:rPr>
        <w:t>你可能想到</w:t>
      </w:r>
      <w:r w:rsidR="00587916">
        <w:rPr>
          <w:rFonts w:hint="eastAsia"/>
          <w:lang w:eastAsia="zh-CN"/>
        </w:rPr>
        <w:t>SOA</w:t>
      </w:r>
      <w:r w:rsidR="00587916">
        <w:rPr>
          <w:rFonts w:hint="eastAsia"/>
          <w:lang w:eastAsia="zh-CN"/>
        </w:rPr>
        <w:t>，但面对市场众多</w:t>
      </w:r>
      <w:r w:rsidR="00395814">
        <w:rPr>
          <w:rFonts w:hint="eastAsia"/>
          <w:lang w:eastAsia="zh-CN"/>
        </w:rPr>
        <w:t>厂商</w:t>
      </w:r>
      <w:r w:rsidR="00587916">
        <w:rPr>
          <w:rFonts w:hint="eastAsia"/>
          <w:lang w:eastAsia="zh-CN"/>
        </w:rPr>
        <w:t>的</w:t>
      </w:r>
      <w:r w:rsidR="00587916">
        <w:rPr>
          <w:rFonts w:hint="eastAsia"/>
          <w:lang w:eastAsia="zh-CN"/>
        </w:rPr>
        <w:t>SOA</w:t>
      </w:r>
      <w:r w:rsidR="00587916">
        <w:rPr>
          <w:rFonts w:hint="eastAsia"/>
          <w:lang w:eastAsia="zh-CN"/>
        </w:rPr>
        <w:t>的解决方案和相关的产品，哪个适合你，能解决你具体的问题？最悲屈的事情，花了大价钱却</w:t>
      </w:r>
      <w:r w:rsidR="00395814">
        <w:rPr>
          <w:rFonts w:hint="eastAsia"/>
          <w:lang w:eastAsia="zh-CN"/>
        </w:rPr>
        <w:t>还</w:t>
      </w:r>
      <w:r w:rsidR="00587916">
        <w:rPr>
          <w:rFonts w:hint="eastAsia"/>
          <w:lang w:eastAsia="zh-CN"/>
        </w:rPr>
        <w:t>解决不了问题</w:t>
      </w:r>
      <w:r w:rsidR="00395814">
        <w:rPr>
          <w:rFonts w:hint="eastAsia"/>
          <w:lang w:eastAsia="zh-CN"/>
        </w:rPr>
        <w:t>。。</w:t>
      </w:r>
      <w:r w:rsidR="00587916">
        <w:rPr>
          <w:rFonts w:hint="eastAsia"/>
          <w:lang w:eastAsia="zh-CN"/>
        </w:rPr>
        <w:t>。</w:t>
      </w:r>
    </w:p>
    <w:p w14:paraId="23572DF8" w14:textId="77777777" w:rsidR="00752FA2" w:rsidRDefault="00752FA2" w:rsidP="00F226A2">
      <w:pPr>
        <w:ind w:firstLine="720"/>
        <w:rPr>
          <w:lang w:eastAsia="zh-CN"/>
        </w:rPr>
      </w:pPr>
      <w:r>
        <w:rPr>
          <w:rFonts w:hint="eastAsia"/>
          <w:lang w:eastAsia="zh-CN"/>
        </w:rPr>
        <w:t>BJAF</w:t>
      </w:r>
      <w:r>
        <w:rPr>
          <w:rFonts w:hint="eastAsia"/>
          <w:lang w:eastAsia="zh-CN"/>
        </w:rPr>
        <w:t>给出的</w:t>
      </w:r>
      <w:r w:rsidR="00D30C62">
        <w:rPr>
          <w:rFonts w:hint="eastAsia"/>
          <w:lang w:eastAsia="zh-CN"/>
        </w:rPr>
        <w:t>参考</w:t>
      </w:r>
      <w:r>
        <w:rPr>
          <w:rFonts w:hint="eastAsia"/>
          <w:lang w:eastAsia="zh-CN"/>
        </w:rPr>
        <w:t>架构是：</w:t>
      </w:r>
    </w:p>
    <w:p w14:paraId="628B3DC3" w14:textId="77777777" w:rsidR="00752FA2" w:rsidRPr="00D30C62" w:rsidRDefault="00D30C62" w:rsidP="00D30C62">
      <w:pPr>
        <w:ind w:firstLine="720"/>
        <w:jc w:val="center"/>
        <w:rPr>
          <w:lang w:eastAsia="zh-CN"/>
        </w:rPr>
      </w:pPr>
      <w:r>
        <w:rPr>
          <w:noProof/>
          <w:lang w:eastAsia="zh-CN" w:bidi="ar-SA"/>
        </w:rPr>
        <w:lastRenderedPageBreak/>
        <w:drawing>
          <wp:inline distT="0" distB="0" distL="0" distR="0" wp14:anchorId="15E8FEC4" wp14:editId="268263D8">
            <wp:extent cx="5486400" cy="45218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486400" cy="4521835"/>
                    </a:xfrm>
                    <a:prstGeom prst="rect">
                      <a:avLst/>
                    </a:prstGeom>
                  </pic:spPr>
                </pic:pic>
              </a:graphicData>
            </a:graphic>
          </wp:inline>
        </w:drawing>
      </w:r>
    </w:p>
    <w:p w14:paraId="12CD444C" w14:textId="77777777" w:rsidR="00395814" w:rsidRDefault="00444CD7" w:rsidP="00F226A2">
      <w:pPr>
        <w:ind w:firstLine="720"/>
        <w:rPr>
          <w:lang w:eastAsia="zh-CN"/>
        </w:rPr>
      </w:pPr>
      <w:r>
        <w:rPr>
          <w:rFonts w:hint="eastAsia"/>
          <w:lang w:eastAsia="zh-CN"/>
        </w:rPr>
        <w:t>当然</w:t>
      </w:r>
      <w:r>
        <w:rPr>
          <w:rFonts w:hint="eastAsia"/>
          <w:lang w:eastAsia="zh-CN"/>
        </w:rPr>
        <w:t>BJAF</w:t>
      </w:r>
      <w:r>
        <w:rPr>
          <w:rFonts w:hint="eastAsia"/>
          <w:lang w:eastAsia="zh-CN"/>
        </w:rPr>
        <w:t>框架不能解决你所有的问题，但我们的</w:t>
      </w:r>
      <w:r>
        <w:rPr>
          <w:rFonts w:hint="eastAsia"/>
          <w:lang w:eastAsia="zh-CN"/>
        </w:rPr>
        <w:t>RPC</w:t>
      </w:r>
      <w:r>
        <w:rPr>
          <w:rFonts w:hint="eastAsia"/>
          <w:lang w:eastAsia="zh-CN"/>
        </w:rPr>
        <w:t>可以有效帮你解决通信的可靠性、可用性和通信效率问题；我们的基于</w:t>
      </w:r>
      <w:r>
        <w:rPr>
          <w:rFonts w:hint="eastAsia"/>
          <w:lang w:eastAsia="zh-CN"/>
        </w:rPr>
        <w:t>RPC</w:t>
      </w:r>
      <w:r>
        <w:rPr>
          <w:rFonts w:hint="eastAsia"/>
          <w:lang w:eastAsia="zh-CN"/>
        </w:rPr>
        <w:t>的服务总线</w:t>
      </w:r>
      <w:r>
        <w:rPr>
          <w:rFonts w:hint="eastAsia"/>
          <w:lang w:eastAsia="zh-CN"/>
        </w:rPr>
        <w:t>ESB</w:t>
      </w:r>
      <w:r>
        <w:rPr>
          <w:rFonts w:hint="eastAsia"/>
          <w:lang w:eastAsia="zh-CN"/>
        </w:rPr>
        <w:t>（</w:t>
      </w:r>
      <w:r w:rsidR="00752FA2">
        <w:rPr>
          <w:rFonts w:hint="eastAsia"/>
          <w:lang w:eastAsia="zh-CN"/>
        </w:rPr>
        <w:t>不包括在</w:t>
      </w:r>
      <w:r w:rsidR="00752FA2">
        <w:rPr>
          <w:rFonts w:hint="eastAsia"/>
          <w:lang w:eastAsia="zh-CN"/>
        </w:rPr>
        <w:t>BJAF</w:t>
      </w:r>
      <w:r w:rsidR="00752FA2">
        <w:rPr>
          <w:rFonts w:hint="eastAsia"/>
          <w:lang w:eastAsia="zh-CN"/>
        </w:rPr>
        <w:t>的</w:t>
      </w:r>
      <w:r w:rsidR="00752FA2">
        <w:rPr>
          <w:rFonts w:hint="eastAsia"/>
          <w:lang w:eastAsia="zh-CN"/>
        </w:rPr>
        <w:t>SDK</w:t>
      </w:r>
      <w:r w:rsidR="00752FA2">
        <w:rPr>
          <w:rFonts w:hint="eastAsia"/>
          <w:lang w:eastAsia="zh-CN"/>
        </w:rPr>
        <w:t>中，另外提供</w:t>
      </w:r>
      <w:r>
        <w:rPr>
          <w:rFonts w:hint="eastAsia"/>
          <w:lang w:eastAsia="zh-CN"/>
        </w:rPr>
        <w:t>）可以有效解耦</w:t>
      </w:r>
      <w:r w:rsidR="00752FA2">
        <w:rPr>
          <w:rFonts w:hint="eastAsia"/>
          <w:lang w:eastAsia="zh-CN"/>
        </w:rPr>
        <w:t>各个子系统互相调用的依赖关系，提供</w:t>
      </w:r>
      <w:r w:rsidR="003C32C4">
        <w:rPr>
          <w:rFonts w:hint="eastAsia"/>
          <w:lang w:eastAsia="zh-CN"/>
        </w:rPr>
        <w:t>诸如：</w:t>
      </w:r>
      <w:r w:rsidR="00752FA2">
        <w:rPr>
          <w:rFonts w:hint="eastAsia"/>
          <w:lang w:eastAsia="zh-CN"/>
        </w:rPr>
        <w:t>服务</w:t>
      </w:r>
      <w:r w:rsidR="003C32C4">
        <w:rPr>
          <w:rFonts w:hint="eastAsia"/>
          <w:lang w:eastAsia="zh-CN"/>
        </w:rPr>
        <w:t>注册、监控和通信规则（控制服务并发量、数据大小等）等常见</w:t>
      </w:r>
      <w:r w:rsidR="00752FA2">
        <w:rPr>
          <w:rFonts w:hint="eastAsia"/>
          <w:lang w:eastAsia="zh-CN"/>
        </w:rPr>
        <w:t>治理的能力。</w:t>
      </w:r>
      <w:r w:rsidR="0032281F">
        <w:rPr>
          <w:rFonts w:hint="eastAsia"/>
          <w:lang w:eastAsia="zh-CN"/>
        </w:rPr>
        <w:t>同时，我们在</w:t>
      </w:r>
      <w:r w:rsidR="0032281F">
        <w:rPr>
          <w:rFonts w:hint="eastAsia"/>
          <w:lang w:eastAsia="zh-CN"/>
        </w:rPr>
        <w:t>BPM</w:t>
      </w:r>
      <w:r w:rsidR="0032281F">
        <w:rPr>
          <w:rFonts w:hint="eastAsia"/>
          <w:lang w:eastAsia="zh-CN"/>
        </w:rPr>
        <w:t>、</w:t>
      </w:r>
      <w:r w:rsidR="0032281F">
        <w:rPr>
          <w:rFonts w:hint="eastAsia"/>
          <w:lang w:eastAsia="zh-CN"/>
        </w:rPr>
        <w:t>IAM</w:t>
      </w:r>
      <w:r w:rsidR="0032281F">
        <w:rPr>
          <w:rFonts w:hint="eastAsia"/>
          <w:lang w:eastAsia="zh-CN"/>
        </w:rPr>
        <w:t>、</w:t>
      </w:r>
      <w:r w:rsidR="0032281F">
        <w:rPr>
          <w:rFonts w:hint="eastAsia"/>
          <w:lang w:eastAsia="zh-CN"/>
        </w:rPr>
        <w:t>CEP</w:t>
      </w:r>
      <w:r w:rsidR="0032281F">
        <w:rPr>
          <w:rFonts w:hint="eastAsia"/>
          <w:lang w:eastAsia="zh-CN"/>
        </w:rPr>
        <w:t>、</w:t>
      </w:r>
      <w:r w:rsidR="0032281F">
        <w:rPr>
          <w:rFonts w:hint="eastAsia"/>
          <w:lang w:eastAsia="zh-CN"/>
        </w:rPr>
        <w:t>Scheduler</w:t>
      </w:r>
      <w:r w:rsidR="0032281F">
        <w:rPr>
          <w:rFonts w:hint="eastAsia"/>
          <w:lang w:eastAsia="zh-CN"/>
        </w:rPr>
        <w:t>、</w:t>
      </w:r>
      <w:r w:rsidR="0032281F">
        <w:rPr>
          <w:rFonts w:hint="eastAsia"/>
          <w:lang w:eastAsia="zh-CN"/>
        </w:rPr>
        <w:t>RuleEngine</w:t>
      </w:r>
      <w:r w:rsidR="0032281F">
        <w:rPr>
          <w:rFonts w:hint="eastAsia"/>
          <w:lang w:eastAsia="zh-CN"/>
        </w:rPr>
        <w:t>等企业级应用</w:t>
      </w:r>
      <w:r w:rsidR="008D5388">
        <w:rPr>
          <w:rFonts w:hint="eastAsia"/>
          <w:lang w:eastAsia="zh-CN"/>
        </w:rPr>
        <w:t>组件</w:t>
      </w:r>
      <w:r w:rsidR="0032281F">
        <w:rPr>
          <w:rFonts w:hint="eastAsia"/>
          <w:lang w:eastAsia="zh-CN"/>
        </w:rPr>
        <w:t>解决方案</w:t>
      </w:r>
      <w:r w:rsidR="008D5388">
        <w:rPr>
          <w:rFonts w:hint="eastAsia"/>
          <w:lang w:eastAsia="zh-CN"/>
        </w:rPr>
        <w:t>方面</w:t>
      </w:r>
      <w:r w:rsidR="0032281F">
        <w:rPr>
          <w:rFonts w:hint="eastAsia"/>
          <w:lang w:eastAsia="zh-CN"/>
        </w:rPr>
        <w:t>也累积了丰富的实施经验。</w:t>
      </w:r>
    </w:p>
    <w:p w14:paraId="67C1E502" w14:textId="77777777" w:rsidR="0032281F" w:rsidRDefault="00081312" w:rsidP="00F226A2">
      <w:pPr>
        <w:ind w:firstLine="720"/>
        <w:rPr>
          <w:lang w:eastAsia="zh-CN"/>
        </w:rPr>
      </w:pPr>
      <w:r>
        <w:rPr>
          <w:rFonts w:hint="eastAsia"/>
          <w:lang w:eastAsia="zh-CN"/>
        </w:rPr>
        <w:t>如果你开发的是一个网站，那么恭喜你。</w:t>
      </w:r>
      <w:r>
        <w:rPr>
          <w:rFonts w:hint="eastAsia"/>
          <w:lang w:eastAsia="zh-CN"/>
        </w:rPr>
        <w:t>BJAF</w:t>
      </w:r>
      <w:r>
        <w:rPr>
          <w:rFonts w:hint="eastAsia"/>
          <w:lang w:eastAsia="zh-CN"/>
        </w:rPr>
        <w:t>可以说为互联网而生的实用性框架。因为其针对网站高性能、高可用和灵活扩展性等方面的技术架构挑战做了很多针对性的设计和优化</w:t>
      </w:r>
      <w:r w:rsidR="00925E92">
        <w:rPr>
          <w:rFonts w:hint="eastAsia"/>
          <w:lang w:eastAsia="zh-CN"/>
        </w:rPr>
        <w:t>（例如：缓存、多线程并发编程等）</w:t>
      </w:r>
      <w:r>
        <w:rPr>
          <w:rFonts w:hint="eastAsia"/>
          <w:lang w:eastAsia="zh-CN"/>
        </w:rPr>
        <w:t>。我们对网站技术上挑战和架构设计的理解请参考：</w:t>
      </w:r>
    </w:p>
    <w:p w14:paraId="147B6FEC" w14:textId="77777777" w:rsidR="00081312" w:rsidRDefault="000F1F6F" w:rsidP="00F226A2">
      <w:pPr>
        <w:ind w:firstLine="720"/>
        <w:rPr>
          <w:lang w:eastAsia="zh-CN"/>
        </w:rPr>
      </w:pPr>
      <w:hyperlink r:id="rId233" w:history="1">
        <w:r w:rsidR="002B6511" w:rsidRPr="001C5756">
          <w:rPr>
            <w:rStyle w:val="a3"/>
            <w:lang w:eastAsia="zh-CN"/>
          </w:rPr>
          <w:t>http://wenku.baidu.com/view/a66efd23dd36a32d737581d6?fr=prin</w:t>
        </w:r>
      </w:hyperlink>
    </w:p>
    <w:p w14:paraId="5E815D51" w14:textId="77777777" w:rsidR="002B6511" w:rsidRPr="00081312" w:rsidRDefault="002B6511" w:rsidP="00F226A2">
      <w:pPr>
        <w:ind w:firstLine="720"/>
        <w:rPr>
          <w:lang w:eastAsia="zh-CN"/>
        </w:rPr>
      </w:pPr>
      <w:r>
        <w:rPr>
          <w:rFonts w:hint="eastAsia"/>
          <w:lang w:eastAsia="zh-CN"/>
        </w:rPr>
        <w:t>也就是说</w:t>
      </w:r>
      <w:r w:rsidR="00595796">
        <w:rPr>
          <w:rFonts w:hint="eastAsia"/>
          <w:lang w:eastAsia="zh-CN"/>
        </w:rPr>
        <w:t>使用</w:t>
      </w:r>
      <w:r w:rsidR="00595796">
        <w:rPr>
          <w:rFonts w:hint="eastAsia"/>
          <w:lang w:eastAsia="zh-CN"/>
        </w:rPr>
        <w:t>BJAF</w:t>
      </w:r>
      <w:r w:rsidR="00595796">
        <w:rPr>
          <w:rFonts w:hint="eastAsia"/>
          <w:lang w:eastAsia="zh-CN"/>
        </w:rPr>
        <w:t>框架来开发，无论是基于现有的开源容器（如：</w:t>
      </w:r>
      <w:r w:rsidR="00595796">
        <w:rPr>
          <w:rFonts w:hint="eastAsia"/>
          <w:lang w:eastAsia="zh-CN"/>
        </w:rPr>
        <w:t>Tomcat</w:t>
      </w:r>
      <w:r w:rsidR="00595796">
        <w:rPr>
          <w:rFonts w:hint="eastAsia"/>
          <w:lang w:eastAsia="zh-CN"/>
        </w:rPr>
        <w:t>）还是自己根据需要构建自己的应用服务器（参考第</w:t>
      </w:r>
      <w:r w:rsidR="00595796">
        <w:rPr>
          <w:rFonts w:hint="eastAsia"/>
          <w:lang w:eastAsia="zh-CN"/>
        </w:rPr>
        <w:t>5</w:t>
      </w:r>
      <w:r w:rsidR="00595796">
        <w:rPr>
          <w:rFonts w:hint="eastAsia"/>
          <w:lang w:eastAsia="zh-CN"/>
        </w:rPr>
        <w:t>章节）都是很容易，框架的基础保证了你网站架构灵活的扩展性。例如：下面是我们近期完成</w:t>
      </w:r>
      <w:r w:rsidR="009F0431">
        <w:rPr>
          <w:rFonts w:hint="eastAsia"/>
          <w:lang w:eastAsia="zh-CN"/>
        </w:rPr>
        <w:t>小型网站</w:t>
      </w:r>
      <w:r w:rsidR="00595796">
        <w:rPr>
          <w:rFonts w:hint="eastAsia"/>
          <w:lang w:eastAsia="zh-CN"/>
        </w:rPr>
        <w:t>案例（架构示意图）</w:t>
      </w:r>
    </w:p>
    <w:p w14:paraId="23E5C930" w14:textId="77777777" w:rsidR="00081312" w:rsidRDefault="00595796" w:rsidP="00595796">
      <w:pPr>
        <w:ind w:firstLine="720"/>
        <w:jc w:val="center"/>
        <w:rPr>
          <w:lang w:eastAsia="zh-CN"/>
        </w:rPr>
      </w:pPr>
      <w:r>
        <w:rPr>
          <w:noProof/>
          <w:lang w:eastAsia="zh-CN" w:bidi="ar-SA"/>
        </w:rPr>
        <w:drawing>
          <wp:inline distT="0" distB="0" distL="0" distR="0" wp14:anchorId="733D299C" wp14:editId="0C724534">
            <wp:extent cx="4880257" cy="416001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885928" cy="4164852"/>
                    </a:xfrm>
                    <a:prstGeom prst="rect">
                      <a:avLst/>
                    </a:prstGeom>
                  </pic:spPr>
                </pic:pic>
              </a:graphicData>
            </a:graphic>
          </wp:inline>
        </w:drawing>
      </w:r>
    </w:p>
    <w:p w14:paraId="41640B55" w14:textId="77777777" w:rsidR="00595796" w:rsidRPr="0032281F" w:rsidRDefault="00315E5A" w:rsidP="00F226A2">
      <w:pPr>
        <w:ind w:firstLine="720"/>
        <w:rPr>
          <w:lang w:eastAsia="zh-CN"/>
        </w:rPr>
      </w:pPr>
      <w:r>
        <w:rPr>
          <w:rFonts w:hint="eastAsia"/>
          <w:lang w:eastAsia="zh-CN"/>
        </w:rPr>
        <w:t>我们使用</w:t>
      </w:r>
      <w:r>
        <w:rPr>
          <w:rFonts w:hint="eastAsia"/>
          <w:lang w:eastAsia="zh-CN"/>
        </w:rPr>
        <w:t>3</w:t>
      </w:r>
      <w:r>
        <w:rPr>
          <w:rFonts w:hint="eastAsia"/>
          <w:lang w:eastAsia="zh-CN"/>
        </w:rPr>
        <w:t>台</w:t>
      </w:r>
      <w:r>
        <w:rPr>
          <w:rFonts w:hint="eastAsia"/>
          <w:lang w:eastAsia="zh-CN"/>
        </w:rPr>
        <w:t>VPS</w:t>
      </w:r>
      <w:r w:rsidR="00997AF0">
        <w:rPr>
          <w:rFonts w:hint="eastAsia"/>
          <w:lang w:eastAsia="zh-CN"/>
        </w:rPr>
        <w:t>（</w:t>
      </w:r>
      <w:r w:rsidR="00997AF0">
        <w:rPr>
          <w:rFonts w:hint="eastAsia"/>
          <w:lang w:eastAsia="zh-CN"/>
        </w:rPr>
        <w:t>4</w:t>
      </w:r>
      <w:r w:rsidR="00997AF0">
        <w:rPr>
          <w:rFonts w:hint="eastAsia"/>
          <w:lang w:eastAsia="zh-CN"/>
        </w:rPr>
        <w:t>核</w:t>
      </w:r>
      <w:r w:rsidR="00997AF0">
        <w:rPr>
          <w:rFonts w:hint="eastAsia"/>
          <w:lang w:eastAsia="zh-CN"/>
        </w:rPr>
        <w:t>4GB</w:t>
      </w:r>
      <w:r w:rsidR="00997AF0">
        <w:rPr>
          <w:rFonts w:hint="eastAsia"/>
          <w:lang w:eastAsia="zh-CN"/>
        </w:rPr>
        <w:t>内存）轻松通过</w:t>
      </w:r>
      <w:r w:rsidR="00997AF0">
        <w:rPr>
          <w:rFonts w:hint="eastAsia"/>
          <w:lang w:eastAsia="zh-CN"/>
        </w:rPr>
        <w:t>1W</w:t>
      </w:r>
      <w:r w:rsidR="00997AF0">
        <w:rPr>
          <w:rFonts w:hint="eastAsia"/>
          <w:lang w:eastAsia="zh-CN"/>
        </w:rPr>
        <w:t>并发用户压力测试。</w:t>
      </w:r>
    </w:p>
    <w:p w14:paraId="36138E00" w14:textId="77777777" w:rsidR="00F226A2" w:rsidRDefault="001A1753" w:rsidP="00F226A2">
      <w:pPr>
        <w:ind w:firstLine="720"/>
        <w:rPr>
          <w:lang w:eastAsia="zh-CN"/>
        </w:rPr>
      </w:pPr>
      <w:r>
        <w:rPr>
          <w:rFonts w:hint="eastAsia"/>
          <w:lang w:eastAsia="zh-CN"/>
        </w:rPr>
        <w:t>除了开发上的实现问题，我们平时还遇到哪些烦心事？</w:t>
      </w:r>
      <w:r>
        <w:rPr>
          <w:rFonts w:hint="eastAsia"/>
          <w:lang w:eastAsia="zh-CN"/>
        </w:rPr>
        <w:t>Tomcat</w:t>
      </w:r>
      <w:r>
        <w:rPr>
          <w:rFonts w:hint="eastAsia"/>
          <w:lang w:eastAsia="zh-CN"/>
        </w:rPr>
        <w:t>性能上不去？动不动就出现</w:t>
      </w:r>
      <w:r>
        <w:rPr>
          <w:rFonts w:hint="eastAsia"/>
          <w:lang w:eastAsia="zh-CN"/>
        </w:rPr>
        <w:t>OM</w:t>
      </w:r>
      <w:r>
        <w:rPr>
          <w:rFonts w:hint="eastAsia"/>
          <w:lang w:eastAsia="zh-CN"/>
        </w:rPr>
        <w:t>内存泄露错误？如何定位这样问题？如何对一个</w:t>
      </w:r>
      <w:r>
        <w:rPr>
          <w:rFonts w:hint="eastAsia"/>
          <w:lang w:eastAsia="zh-CN"/>
        </w:rPr>
        <w:t>Java</w:t>
      </w:r>
      <w:r>
        <w:rPr>
          <w:rFonts w:hint="eastAsia"/>
          <w:lang w:eastAsia="zh-CN"/>
        </w:rPr>
        <w:t>进程进</w:t>
      </w:r>
      <w:r>
        <w:rPr>
          <w:rFonts w:hint="eastAsia"/>
          <w:lang w:eastAsia="zh-CN"/>
        </w:rPr>
        <w:lastRenderedPageBreak/>
        <w:t>行调优？请参考</w:t>
      </w:r>
      <w:r>
        <w:rPr>
          <w:rFonts w:hint="eastAsia"/>
          <w:lang w:eastAsia="zh-CN"/>
        </w:rPr>
        <w:t>SDK</w:t>
      </w:r>
      <w:r>
        <w:rPr>
          <w:rFonts w:hint="eastAsia"/>
          <w:lang w:eastAsia="zh-CN"/>
        </w:rPr>
        <w:t>附件文档《</w:t>
      </w:r>
      <w:r w:rsidR="0003288A" w:rsidRPr="0003288A">
        <w:rPr>
          <w:rFonts w:hint="eastAsia"/>
          <w:lang w:eastAsia="zh-CN"/>
        </w:rPr>
        <w:t>Java</w:t>
      </w:r>
      <w:r w:rsidR="0003288A" w:rsidRPr="0003288A">
        <w:rPr>
          <w:rFonts w:hint="eastAsia"/>
          <w:lang w:eastAsia="zh-CN"/>
        </w:rPr>
        <w:t>进程</w:t>
      </w:r>
      <w:r w:rsidR="0003288A" w:rsidRPr="0003288A">
        <w:rPr>
          <w:rFonts w:hint="eastAsia"/>
          <w:lang w:eastAsia="zh-CN"/>
        </w:rPr>
        <w:t>JVM</w:t>
      </w:r>
      <w:r w:rsidR="0003288A" w:rsidRPr="0003288A">
        <w:rPr>
          <w:rFonts w:hint="eastAsia"/>
          <w:lang w:eastAsia="zh-CN"/>
        </w:rPr>
        <w:t>参数调优指导</w:t>
      </w:r>
      <w:r>
        <w:rPr>
          <w:rFonts w:hint="eastAsia"/>
          <w:lang w:eastAsia="zh-CN"/>
        </w:rPr>
        <w:t>》。</w:t>
      </w:r>
    </w:p>
    <w:p w14:paraId="273B72D7" w14:textId="77777777" w:rsidR="00A5328D" w:rsidRDefault="00D01D6F" w:rsidP="00F226A2">
      <w:pPr>
        <w:ind w:firstLine="720"/>
        <w:rPr>
          <w:lang w:eastAsia="zh-CN"/>
        </w:rPr>
      </w:pPr>
      <w:r>
        <w:rPr>
          <w:rFonts w:hint="eastAsia"/>
          <w:lang w:eastAsia="zh-CN"/>
        </w:rPr>
        <w:t>对我们的框架你想了解更多或对我们的方案有兴趣</w:t>
      </w:r>
      <w:r w:rsidR="00A5328D">
        <w:rPr>
          <w:rFonts w:hint="eastAsia"/>
          <w:lang w:eastAsia="zh-CN"/>
        </w:rPr>
        <w:t>？</w:t>
      </w:r>
    </w:p>
    <w:p w14:paraId="2EB1579B" w14:textId="77777777" w:rsidR="0003288A" w:rsidRDefault="00A5328D" w:rsidP="00F226A2">
      <w:pPr>
        <w:ind w:firstLine="720"/>
        <w:rPr>
          <w:lang w:eastAsia="zh-CN"/>
        </w:rPr>
      </w:pPr>
      <w:r>
        <w:rPr>
          <w:rFonts w:hint="eastAsia"/>
          <w:lang w:eastAsia="zh-CN"/>
        </w:rPr>
        <w:t>需要我们提供技术支持或咨询服务，</w:t>
      </w:r>
      <w:r w:rsidR="00D01D6F">
        <w:rPr>
          <w:rFonts w:hint="eastAsia"/>
          <w:lang w:eastAsia="zh-CN"/>
        </w:rPr>
        <w:t>请联系我们：</w:t>
      </w:r>
      <w:hyperlink r:id="rId235" w:history="1">
        <w:r w:rsidR="00D01D6F" w:rsidRPr="005931CF">
          <w:rPr>
            <w:rStyle w:val="a3"/>
            <w:rFonts w:hint="eastAsia"/>
            <w:lang w:eastAsia="zh-CN"/>
          </w:rPr>
          <w:t>yuhaodong@gmail.com</w:t>
        </w:r>
      </w:hyperlink>
    </w:p>
    <w:p w14:paraId="647AA34F" w14:textId="77777777" w:rsidR="00D01D6F" w:rsidRPr="00997AF0" w:rsidRDefault="00D01D6F" w:rsidP="00F226A2">
      <w:pPr>
        <w:ind w:firstLine="720"/>
        <w:rPr>
          <w:lang w:eastAsia="zh-CN"/>
        </w:rPr>
      </w:pPr>
    </w:p>
    <w:p w14:paraId="4FD7EAE9" w14:textId="77777777" w:rsidR="00355C7E" w:rsidRDefault="00355C7E" w:rsidP="00B964FD">
      <w:pPr>
        <w:ind w:firstLine="420"/>
        <w:rPr>
          <w:lang w:eastAsia="zh-CN"/>
        </w:rPr>
      </w:pPr>
    </w:p>
    <w:p w14:paraId="295BC4FD" w14:textId="77777777" w:rsidR="00355C7E" w:rsidRDefault="00355C7E" w:rsidP="00B964FD">
      <w:pPr>
        <w:ind w:firstLine="420"/>
        <w:rPr>
          <w:lang w:eastAsia="zh-CN"/>
        </w:rPr>
      </w:pPr>
    </w:p>
    <w:p w14:paraId="40A0D74E" w14:textId="77777777" w:rsidR="00355C7E" w:rsidRDefault="00355C7E" w:rsidP="00B964FD">
      <w:pPr>
        <w:ind w:firstLine="420"/>
        <w:rPr>
          <w:lang w:eastAsia="zh-CN"/>
        </w:rPr>
      </w:pPr>
    </w:p>
    <w:p w14:paraId="7570AA6B" w14:textId="77777777" w:rsidR="00355C7E" w:rsidRDefault="00355C7E" w:rsidP="00B964FD">
      <w:pPr>
        <w:ind w:firstLine="420"/>
        <w:rPr>
          <w:lang w:eastAsia="zh-CN"/>
        </w:rPr>
      </w:pPr>
    </w:p>
    <w:p w14:paraId="7E46B7F7" w14:textId="77777777" w:rsidR="00355C7E" w:rsidRDefault="00355C7E" w:rsidP="00B964FD">
      <w:pPr>
        <w:ind w:firstLine="420"/>
        <w:rPr>
          <w:lang w:eastAsia="zh-CN"/>
        </w:rPr>
      </w:pPr>
    </w:p>
    <w:p w14:paraId="7A0C6A8D" w14:textId="77777777" w:rsidR="00355C7E" w:rsidRDefault="00355C7E" w:rsidP="00B964FD">
      <w:pPr>
        <w:ind w:firstLine="420"/>
        <w:rPr>
          <w:lang w:eastAsia="zh-CN"/>
        </w:rPr>
      </w:pPr>
    </w:p>
    <w:p w14:paraId="49608BBF" w14:textId="77777777" w:rsidR="00355C7E" w:rsidRDefault="00355C7E" w:rsidP="00B964FD">
      <w:pPr>
        <w:ind w:firstLine="420"/>
        <w:rPr>
          <w:lang w:eastAsia="zh-CN"/>
        </w:rPr>
      </w:pPr>
    </w:p>
    <w:p w14:paraId="17DE0737" w14:textId="77777777" w:rsidR="00355C7E" w:rsidRDefault="00355C7E" w:rsidP="00B964FD">
      <w:pPr>
        <w:ind w:firstLine="420"/>
        <w:rPr>
          <w:lang w:eastAsia="zh-CN"/>
        </w:rPr>
      </w:pPr>
    </w:p>
    <w:p w14:paraId="3BC780E1" w14:textId="77777777" w:rsidR="00355C7E" w:rsidRDefault="00355C7E" w:rsidP="00B964FD">
      <w:pPr>
        <w:ind w:firstLine="420"/>
        <w:rPr>
          <w:lang w:eastAsia="zh-CN"/>
        </w:rPr>
      </w:pPr>
    </w:p>
    <w:p w14:paraId="6FA7FE8B" w14:textId="04163C39" w:rsidR="00F87240" w:rsidRDefault="00F87240">
      <w:pPr>
        <w:pStyle w:val="note"/>
        <w:rPr>
          <w:lang w:eastAsia="zh-CN"/>
        </w:rPr>
      </w:pPr>
    </w:p>
    <w:sectPr w:rsidR="00F87240" w:rsidSect="007943A2">
      <w:pgSz w:w="16840" w:h="11907" w:orient="landscape" w:code="9"/>
      <w:pgMar w:top="340" w:right="567" w:bottom="340" w:left="567" w:header="720" w:footer="720" w:gutter="0"/>
      <w:cols w:space="720"/>
      <w:docGrid w:type="lines"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01507" w14:textId="77777777" w:rsidR="00E94516" w:rsidRDefault="00E94516" w:rsidP="00B964FD">
      <w:pPr>
        <w:spacing w:before="120" w:after="120"/>
        <w:ind w:firstLine="420"/>
      </w:pPr>
      <w:r>
        <w:separator/>
      </w:r>
    </w:p>
  </w:endnote>
  <w:endnote w:type="continuationSeparator" w:id="0">
    <w:p w14:paraId="1A9D6FA5" w14:textId="77777777" w:rsidR="00E94516" w:rsidRDefault="00E94516" w:rsidP="00B964FD">
      <w:pPr>
        <w:spacing w:before="120"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黑体">
    <w:charset w:val="86"/>
    <w:family w:val="auto"/>
    <w:pitch w:val="variable"/>
    <w:sig w:usb0="800002BF" w:usb1="38CF7CFA" w:usb2="00000016" w:usb3="00000000" w:csb0="00040001" w:csb1="00000000"/>
  </w:font>
  <w:font w:name="Franklin Gothic Medium">
    <w:panose1 w:val="020B0603020102020204"/>
    <w:charset w:val="00"/>
    <w:family w:val="auto"/>
    <w:pitch w:val="variable"/>
    <w:sig w:usb0="00000287" w:usb1="00000000" w:usb2="00000000" w:usb3="00000000" w:csb0="0000009F" w:csb1="00000000"/>
  </w:font>
  <w:font w:name="微软雅黑">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隶书">
    <w:altName w:val="宋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3696E4" w14:textId="77777777" w:rsidR="000F1F6F" w:rsidRDefault="000F1F6F" w:rsidP="00B964FD">
    <w:pPr>
      <w:pStyle w:val="af1"/>
      <w:tabs>
        <w:tab w:val="clear" w:pos="4320"/>
        <w:tab w:val="clear" w:pos="8640"/>
      </w:tabs>
      <w:ind w:right="360" w:firstLine="360"/>
    </w:pPr>
    <w:r>
      <w:pict w14:anchorId="31BBA9C3">
        <v:shapetype id="_x0000_t202" coordsize="21600,21600" o:spt="202" path="m0,0l0,21600,21600,21600,21600,0xe">
          <v:stroke joinstyle="miter"/>
          <v:path gradientshapeok="t" o:connecttype="rect"/>
        </v:shapetype>
        <v:shape id="_x0000_s2050" type="#_x0000_t202" style="position:absolute;left:0;text-align:left;margin-left:-679pt;margin-top:0;width:22.5pt;height:22.35pt;z-index:251657728;mso-wrap-style:none;mso-wrap-distance-left:0;mso-wrap-distance-right:0;mso-position-horizontal:right;mso-position-horizontal-relative:margin" filled="f" stroked="f">
          <v:textbox style="mso-next-textbox:#_x0000_s2050;mso-fit-shape-to-text:t" inset="0,0,0,0">
            <w:txbxContent>
              <w:p w14:paraId="6A98F9DC" w14:textId="77777777" w:rsidR="000F1F6F" w:rsidRDefault="000F1F6F" w:rsidP="00B964FD">
                <w:pPr>
                  <w:pStyle w:val="af1"/>
                  <w:tabs>
                    <w:tab w:val="clear" w:pos="4320"/>
                    <w:tab w:val="clear" w:pos="8640"/>
                  </w:tabs>
                  <w:ind w:firstLine="360"/>
                  <w:rPr>
                    <w:rStyle w:val="a7"/>
                  </w:rPr>
                </w:pPr>
                <w:r>
                  <w:fldChar w:fldCharType="begin"/>
                </w:r>
                <w:r>
                  <w:rPr>
                    <w:rStyle w:val="a7"/>
                  </w:rPr>
                  <w:instrText xml:space="preserve">PAGE  </w:instrText>
                </w:r>
                <w:r>
                  <w:fldChar w:fldCharType="separate"/>
                </w:r>
                <w:r>
                  <w:rPr>
                    <w:rStyle w:val="a7"/>
                    <w:noProof/>
                  </w:rPr>
                  <w:t>337</w:t>
                </w:r>
                <w:r>
                  <w:fldChar w:fldCharType="end"/>
                </w:r>
              </w:p>
            </w:txbxContent>
          </v:textbox>
          <w10:wrap type="square" anchorx="margin"/>
        </v:shape>
      </w:pict>
    </w:r>
    <w:r>
      <w:pict w14:anchorId="076C7BF4">
        <v:shape id="_x0000_s2049" type="#_x0000_t202" style="position:absolute;left:0;text-align:left;margin-left:-738.8pt;margin-top:0;width:20.2pt;height:22.35pt;z-index:251656704;mso-wrap-distance-left:0;mso-wrap-distance-right:0;mso-position-horizontal:right;mso-position-horizontal-relative:margin" o:allowincell="f" filled="f" stroked="f">
          <v:textbox style="mso-next-textbox:#_x0000_s2049" inset="0,0,0,0">
            <w:txbxContent>
              <w:p w14:paraId="31F34AEF" w14:textId="77777777" w:rsidR="000F1F6F" w:rsidRDefault="000F1F6F" w:rsidP="00B964FD">
                <w:pPr>
                  <w:pStyle w:val="af1"/>
                  <w:tabs>
                    <w:tab w:val="clear" w:pos="4320"/>
                    <w:tab w:val="clear" w:pos="8640"/>
                  </w:tabs>
                  <w:ind w:firstLine="360"/>
                  <w:rPr>
                    <w:rStyle w:val="a7"/>
                  </w:rPr>
                </w:pPr>
                <w:r>
                  <w:fldChar w:fldCharType="begin"/>
                </w:r>
                <w:r>
                  <w:rPr>
                    <w:rStyle w:val="a7"/>
                  </w:rPr>
                  <w:instrText xml:space="preserve">PAGE  </w:instrText>
                </w:r>
                <w:r>
                  <w:fldChar w:fldCharType="separate"/>
                </w:r>
                <w:r>
                  <w:rPr>
                    <w:rStyle w:val="a7"/>
                    <w:noProof/>
                  </w:rPr>
                  <w:t>337</w:t>
                </w:r>
                <w:r>
                  <w:fldChar w:fldCharType="end"/>
                </w:r>
              </w:p>
            </w:txbxContent>
          </v:textbox>
          <w10:wrap type="square" anchorx="margin"/>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935B73B" w14:textId="77777777" w:rsidR="000F1F6F" w:rsidRDefault="000F1F6F">
    <w:pPr>
      <w:ind w:right="360"/>
    </w:pPr>
    <w:r>
      <w:pict w14:anchorId="67DBF882">
        <v:shapetype id="_x0000_t202" coordsize="21600,21600" o:spt="202" path="m0,0l0,21600,21600,21600,21600,0xe">
          <v:stroke joinstyle="miter"/>
          <v:path gradientshapeok="t" o:connecttype="rect"/>
        </v:shapetype>
        <v:shape id="_x0000_s2051" type="#_x0000_t202" style="position:absolute;margin-left:-562pt;margin-top:0;width:27pt;height:22.35pt;z-index:251658752;mso-wrap-style:none;mso-wrap-distance-left:0;mso-wrap-distance-right:0;mso-position-horizontal:right;mso-position-horizontal-relative:margin" filled="f" stroked="f">
          <v:textbox style="mso-next-textbox:#_x0000_s2051;mso-fit-shape-to-text:t" inset="0,0,0,0">
            <w:txbxContent>
              <w:p w14:paraId="3F0ADAB3" w14:textId="77777777" w:rsidR="000F1F6F" w:rsidRDefault="000F1F6F" w:rsidP="00B964FD">
                <w:pPr>
                  <w:pStyle w:val="af1"/>
                  <w:tabs>
                    <w:tab w:val="clear" w:pos="4320"/>
                    <w:tab w:val="clear" w:pos="8640"/>
                  </w:tabs>
                  <w:ind w:firstLine="360"/>
                  <w:rPr>
                    <w:rStyle w:val="a7"/>
                  </w:rPr>
                </w:pPr>
                <w:r>
                  <w:fldChar w:fldCharType="begin"/>
                </w:r>
                <w:r>
                  <w:rPr>
                    <w:rStyle w:val="a7"/>
                  </w:rPr>
                  <w:instrText xml:space="preserve">PAGE  </w:instrText>
                </w:r>
                <w:r>
                  <w:fldChar w:fldCharType="separate"/>
                </w:r>
                <w:r w:rsidR="005C3086">
                  <w:rPr>
                    <w:rStyle w:val="a7"/>
                    <w:noProof/>
                  </w:rPr>
                  <w:t>244</w:t>
                </w:r>
                <w:r>
                  <w:fldChar w:fldCharType="end"/>
                </w:r>
              </w:p>
            </w:txbxContent>
          </v:textbox>
          <w10:wrap type="square" anchorx="margin"/>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430F70" w14:textId="77777777" w:rsidR="000F1F6F" w:rsidRDefault="000F1F6F" w:rsidP="00B964FD">
    <w:pPr>
      <w:pStyle w:val="af1"/>
      <w:tabs>
        <w:tab w:val="clear" w:pos="4320"/>
        <w:tab w:val="clear" w:pos="8640"/>
      </w:tabs>
      <w:ind w:right="360" w:firstLine="360"/>
      <w:rPr>
        <w:lang w:eastAsia="zh-CN"/>
      </w:rPr>
    </w:pPr>
    <w:r>
      <w:rPr>
        <w:rFonts w:hint="eastAsia"/>
        <w:lang w:eastAsia="zh-CN"/>
      </w:rPr>
      <w:t>模版发布：</w:t>
    </w:r>
    <w:r>
      <w:rPr>
        <w:rFonts w:hint="eastAsia"/>
        <w:lang w:eastAsia="zh-CN"/>
      </w:rPr>
      <w:t>SQA</w:t>
    </w:r>
    <w:r>
      <w:rPr>
        <w:rFonts w:hint="eastAsia"/>
        <w:lang w:eastAsia="zh-CN"/>
      </w:rPr>
      <w:tab/>
    </w:r>
    <w:r>
      <w:rPr>
        <w:rFonts w:hint="eastAsia"/>
        <w:lang w:eastAsia="zh-CN"/>
      </w:rPr>
      <w:tab/>
    </w:r>
    <w:r>
      <w:rPr>
        <w:rFonts w:hint="eastAsia"/>
        <w:lang w:eastAsia="zh-CN"/>
      </w:rPr>
      <w:tab/>
    </w:r>
    <w:r>
      <w:rPr>
        <w:rFonts w:hint="eastAsia"/>
        <w:b/>
        <w:lang w:eastAsia="zh-CN"/>
      </w:rPr>
      <w:t>版权所有，不得复制</w:t>
    </w:r>
  </w:p>
  <w:p w14:paraId="16B41382" w14:textId="77777777" w:rsidR="000F1F6F" w:rsidRDefault="000F1F6F" w:rsidP="00B964FD">
    <w:pPr>
      <w:pStyle w:val="af1"/>
      <w:tabs>
        <w:tab w:val="clear" w:pos="4320"/>
        <w:tab w:val="clear" w:pos="8640"/>
      </w:tabs>
      <w:ind w:firstLine="360"/>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EB5511" w14:textId="77777777" w:rsidR="00E94516" w:rsidRDefault="00E94516" w:rsidP="00B964FD">
      <w:pPr>
        <w:spacing w:before="120" w:after="120"/>
        <w:ind w:firstLine="420"/>
      </w:pPr>
      <w:r>
        <w:separator/>
      </w:r>
    </w:p>
  </w:footnote>
  <w:footnote w:type="continuationSeparator" w:id="0">
    <w:p w14:paraId="118D9879" w14:textId="77777777" w:rsidR="00E94516" w:rsidRDefault="00E94516" w:rsidP="00B964FD">
      <w:pPr>
        <w:spacing w:before="120" w:after="120"/>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3BF0B9B" w14:textId="77777777" w:rsidR="000F1F6F" w:rsidRDefault="000F1F6F" w:rsidP="001364D6">
    <w:pPr>
      <w:pStyle w:val="a9"/>
      <w:tabs>
        <w:tab w:val="clear" w:pos="4320"/>
        <w:tab w:val="clear" w:pos="8640"/>
      </w:tabs>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A00F64" w14:textId="77777777" w:rsidR="000F1F6F" w:rsidRDefault="000F1F6F" w:rsidP="00A46E18">
    <w:pPr>
      <w:pStyle w:val="a9"/>
      <w:tabs>
        <w:tab w:val="clear" w:pos="4320"/>
        <w:tab w:val="clear" w:pos="8640"/>
      </w:tabs>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5FF312E" w14:textId="77777777" w:rsidR="000F1F6F" w:rsidRDefault="000F1F6F" w:rsidP="00B964FD">
    <w:pPr>
      <w:pStyle w:val="a9"/>
      <w:tabs>
        <w:tab w:val="clear" w:pos="4320"/>
        <w:tab w:val="clear" w:pos="8640"/>
      </w:tabs>
      <w:ind w:firstLine="360"/>
    </w:pPr>
    <w:r>
      <w:rPr>
        <w:noProof/>
        <w:lang w:eastAsia="zh-CN" w:bidi="ar-SA"/>
      </w:rPr>
      <w:drawing>
        <wp:inline distT="0" distB="0" distL="0" distR="0" wp14:anchorId="7CD98E41" wp14:editId="41335D8E">
          <wp:extent cx="1257300" cy="266700"/>
          <wp:effectExtent l="19050" t="0" r="0" b="0"/>
          <wp:docPr id="118" name="图片 118" descr="76127857618946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761278576189468.png"/>
                  <pic:cNvPicPr>
                    <a:picLocks noChangeArrowheads="1"/>
                  </pic:cNvPicPr>
                </pic:nvPicPr>
                <pic:blipFill>
                  <a:blip r:embed="rId1"/>
                  <a:srcRect/>
                  <a:stretch>
                    <a:fillRect/>
                  </a:stretch>
                </pic:blipFill>
                <pic:spPr bwMode="auto">
                  <a:xfrm>
                    <a:off x="0" y="0"/>
                    <a:ext cx="1257300" cy="266700"/>
                  </a:xfrm>
                  <a:prstGeom prst="rect">
                    <a:avLst/>
                  </a:prstGeom>
                  <a:noFill/>
                  <a:ln w="9525">
                    <a:noFill/>
                    <a:miter lim="800000"/>
                    <a:headEnd/>
                    <a:tailEnd/>
                  </a:ln>
                  <a:effectLs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81278576189468.jpg" style="width:10.4pt;height:15.15pt;visibility:visible;mso-wrap-style:square" o:bullet="t">
        <v:imagedata r:id="rId1" o:title="81278576189468" chromakey="white"/>
        <o:lock v:ext="edit" aspectratio="f"/>
      </v:shape>
    </w:pict>
  </w:numPicBullet>
  <w:abstractNum w:abstractNumId="0">
    <w:nsid w:val="00000002"/>
    <w:multiLevelType w:val="singleLevel"/>
    <w:tmpl w:val="FD60F28A"/>
    <w:lvl w:ilvl="0">
      <w:start w:val="1"/>
      <w:numFmt w:val="decimal"/>
      <w:suff w:val="nothing"/>
      <w:lvlText w:val="（%1）"/>
      <w:lvlJc w:val="left"/>
      <w:pPr>
        <w:tabs>
          <w:tab w:val="num" w:pos="0"/>
        </w:tabs>
        <w:ind w:left="0" w:firstLine="0"/>
      </w:pPr>
    </w:lvl>
  </w:abstractNum>
  <w:abstractNum w:abstractNumId="1">
    <w:nsid w:val="00000006"/>
    <w:multiLevelType w:val="multilevel"/>
    <w:tmpl w:val="00000006"/>
    <w:lvl w:ilvl="0">
      <w:start w:val="1"/>
      <w:numFmt w:val="bullet"/>
      <w:lvlText w:val=""/>
      <w:lvlJc w:val="left"/>
      <w:pPr>
        <w:tabs>
          <w:tab w:val="num" w:pos="840"/>
        </w:tabs>
        <w:ind w:left="840" w:hanging="420"/>
      </w:pPr>
      <w:rPr>
        <w:rFonts w:ascii="Wingdings" w:hAnsi="Wingdings" w:hint="default"/>
      </w:rPr>
    </w:lvl>
    <w:lvl w:ilvl="1">
      <w:start w:val="1"/>
      <w:numFmt w:val="bullet"/>
      <w:lvlRestart w:val="0"/>
      <w:lvlText w:val=""/>
      <w:lvlJc w:val="left"/>
      <w:pPr>
        <w:tabs>
          <w:tab w:val="num" w:pos="1260"/>
        </w:tabs>
        <w:ind w:left="1260" w:hanging="420"/>
      </w:pPr>
      <w:rPr>
        <w:rFonts w:ascii="Wingdings" w:hAnsi="Wingdings" w:hint="default"/>
      </w:rPr>
    </w:lvl>
    <w:lvl w:ilvl="2">
      <w:start w:val="1"/>
      <w:numFmt w:val="bullet"/>
      <w:lvlRestart w:val="0"/>
      <w:lvlText w:val=""/>
      <w:lvlJc w:val="left"/>
      <w:pPr>
        <w:tabs>
          <w:tab w:val="num" w:pos="1680"/>
        </w:tabs>
        <w:ind w:left="1680" w:hanging="420"/>
      </w:pPr>
      <w:rPr>
        <w:rFonts w:ascii="Wingdings" w:hAnsi="Wingdings" w:hint="default"/>
      </w:rPr>
    </w:lvl>
    <w:lvl w:ilvl="3">
      <w:start w:val="1"/>
      <w:numFmt w:val="bullet"/>
      <w:lvlRestart w:val="0"/>
      <w:lvlText w:val=""/>
      <w:lvlJc w:val="left"/>
      <w:pPr>
        <w:tabs>
          <w:tab w:val="num" w:pos="2100"/>
        </w:tabs>
        <w:ind w:left="2100" w:hanging="420"/>
      </w:pPr>
      <w:rPr>
        <w:rFonts w:ascii="Wingdings" w:hAnsi="Wingdings" w:hint="default"/>
      </w:rPr>
    </w:lvl>
    <w:lvl w:ilvl="4">
      <w:start w:val="1"/>
      <w:numFmt w:val="bullet"/>
      <w:lvlRestart w:val="0"/>
      <w:lvlText w:val=""/>
      <w:lvlJc w:val="left"/>
      <w:pPr>
        <w:tabs>
          <w:tab w:val="num" w:pos="2520"/>
        </w:tabs>
        <w:ind w:left="2520" w:hanging="420"/>
      </w:pPr>
      <w:rPr>
        <w:rFonts w:ascii="Wingdings" w:hAnsi="Wingdings" w:hint="default"/>
      </w:rPr>
    </w:lvl>
    <w:lvl w:ilvl="5">
      <w:start w:val="1"/>
      <w:numFmt w:val="bullet"/>
      <w:lvlRestart w:val="0"/>
      <w:lvlText w:val=""/>
      <w:lvlJc w:val="left"/>
      <w:pPr>
        <w:tabs>
          <w:tab w:val="num" w:pos="2940"/>
        </w:tabs>
        <w:ind w:left="2940" w:hanging="420"/>
      </w:pPr>
      <w:rPr>
        <w:rFonts w:ascii="Wingdings" w:hAnsi="Wingdings" w:hint="default"/>
      </w:rPr>
    </w:lvl>
    <w:lvl w:ilvl="6">
      <w:start w:val="1"/>
      <w:numFmt w:val="bullet"/>
      <w:lvlRestart w:val="0"/>
      <w:lvlText w:val=""/>
      <w:lvlJc w:val="left"/>
      <w:pPr>
        <w:tabs>
          <w:tab w:val="num" w:pos="3360"/>
        </w:tabs>
        <w:ind w:left="3360" w:hanging="420"/>
      </w:pPr>
      <w:rPr>
        <w:rFonts w:ascii="Wingdings" w:hAnsi="Wingdings" w:hint="default"/>
      </w:rPr>
    </w:lvl>
    <w:lvl w:ilvl="7">
      <w:start w:val="1"/>
      <w:numFmt w:val="bullet"/>
      <w:lvlRestart w:val="0"/>
      <w:lvlText w:val=""/>
      <w:lvlJc w:val="left"/>
      <w:pPr>
        <w:tabs>
          <w:tab w:val="num" w:pos="3780"/>
        </w:tabs>
        <w:ind w:left="3780" w:hanging="420"/>
      </w:pPr>
      <w:rPr>
        <w:rFonts w:ascii="Wingdings" w:hAnsi="Wingdings" w:hint="default"/>
      </w:rPr>
    </w:lvl>
    <w:lvl w:ilvl="8">
      <w:start w:val="1"/>
      <w:numFmt w:val="bullet"/>
      <w:lvlRestart w:val="0"/>
      <w:lvlText w:val=""/>
      <w:lvlJc w:val="left"/>
      <w:pPr>
        <w:tabs>
          <w:tab w:val="num" w:pos="4200"/>
        </w:tabs>
        <w:ind w:left="4200" w:hanging="420"/>
      </w:pPr>
      <w:rPr>
        <w:rFonts w:ascii="Wingdings" w:hAnsi="Wingdings" w:hint="default"/>
      </w:rPr>
    </w:lvl>
  </w:abstractNum>
  <w:abstractNum w:abstractNumId="2">
    <w:nsid w:val="0000000A"/>
    <w:multiLevelType w:val="multilevel"/>
    <w:tmpl w:val="0000000A"/>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nsid w:val="0000000E"/>
    <w:multiLevelType w:val="multilevel"/>
    <w:tmpl w:val="0000000E"/>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00000011"/>
    <w:multiLevelType w:val="multilevel"/>
    <w:tmpl w:val="00000011"/>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14"/>
    <w:multiLevelType w:val="multilevel"/>
    <w:tmpl w:val="00000014"/>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00000016"/>
    <w:multiLevelType w:val="multilevel"/>
    <w:tmpl w:val="00000016"/>
    <w:lvl w:ilvl="0">
      <w:start w:val="1"/>
      <w:numFmt w:val="decimal"/>
      <w:lvlText w:val="%1，"/>
      <w:lvlJc w:val="left"/>
      <w:pPr>
        <w:tabs>
          <w:tab w:val="num" w:pos="1155"/>
        </w:tabs>
        <w:ind w:left="1155" w:hanging="735"/>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00000019"/>
    <w:multiLevelType w:val="multilevel"/>
    <w:tmpl w:val="00000019"/>
    <w:lvl w:ilvl="0">
      <w:start w:val="1"/>
      <w:numFmt w:val="decimal"/>
      <w:lvlText w:val="%1，"/>
      <w:lvlJc w:val="left"/>
      <w:pPr>
        <w:tabs>
          <w:tab w:val="num" w:pos="780"/>
        </w:tabs>
        <w:ind w:left="780" w:hanging="36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08FF48E9"/>
    <w:multiLevelType w:val="hybridMultilevel"/>
    <w:tmpl w:val="AA888F28"/>
    <w:lvl w:ilvl="0" w:tplc="85EC508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0FFFFF7C"/>
    <w:multiLevelType w:val="singleLevel"/>
    <w:tmpl w:val="61AEAF00"/>
    <w:lvl w:ilvl="0">
      <w:start w:val="1"/>
      <w:numFmt w:val="decimal"/>
      <w:lvlText w:val="%1."/>
      <w:lvlJc w:val="left"/>
      <w:pPr>
        <w:tabs>
          <w:tab w:val="num" w:pos="2040"/>
        </w:tabs>
        <w:ind w:left="2040" w:hanging="360"/>
      </w:pPr>
    </w:lvl>
  </w:abstractNum>
  <w:abstractNum w:abstractNumId="10">
    <w:nsid w:val="0FFFFF7D"/>
    <w:multiLevelType w:val="singleLevel"/>
    <w:tmpl w:val="3B442734"/>
    <w:lvl w:ilvl="0">
      <w:start w:val="1"/>
      <w:numFmt w:val="decimal"/>
      <w:lvlText w:val="%1."/>
      <w:lvlJc w:val="left"/>
      <w:pPr>
        <w:tabs>
          <w:tab w:val="num" w:pos="1620"/>
        </w:tabs>
        <w:ind w:left="1620" w:hanging="360"/>
      </w:pPr>
    </w:lvl>
  </w:abstractNum>
  <w:abstractNum w:abstractNumId="11">
    <w:nsid w:val="0FFFFF7E"/>
    <w:multiLevelType w:val="singleLevel"/>
    <w:tmpl w:val="4D88B408"/>
    <w:lvl w:ilvl="0">
      <w:start w:val="1"/>
      <w:numFmt w:val="decimal"/>
      <w:lvlText w:val="%1."/>
      <w:lvlJc w:val="left"/>
      <w:pPr>
        <w:tabs>
          <w:tab w:val="num" w:pos="1200"/>
        </w:tabs>
        <w:ind w:left="1200" w:hanging="360"/>
      </w:pPr>
    </w:lvl>
  </w:abstractNum>
  <w:abstractNum w:abstractNumId="12">
    <w:nsid w:val="0FFFFF7F"/>
    <w:multiLevelType w:val="singleLevel"/>
    <w:tmpl w:val="3F609DAE"/>
    <w:lvl w:ilvl="0">
      <w:start w:val="1"/>
      <w:numFmt w:val="decimal"/>
      <w:lvlText w:val="%1."/>
      <w:lvlJc w:val="left"/>
      <w:pPr>
        <w:tabs>
          <w:tab w:val="num" w:pos="780"/>
        </w:tabs>
        <w:ind w:left="780" w:hanging="360"/>
      </w:pPr>
    </w:lvl>
  </w:abstractNum>
  <w:abstractNum w:abstractNumId="13">
    <w:nsid w:val="0FFFFF80"/>
    <w:multiLevelType w:val="singleLevel"/>
    <w:tmpl w:val="A9522EAC"/>
    <w:lvl w:ilvl="0">
      <w:start w:val="1"/>
      <w:numFmt w:val="bullet"/>
      <w:lvlText w:val=""/>
      <w:lvlJc w:val="left"/>
      <w:pPr>
        <w:tabs>
          <w:tab w:val="num" w:pos="2040"/>
        </w:tabs>
        <w:ind w:left="2040" w:hanging="360"/>
      </w:pPr>
      <w:rPr>
        <w:rFonts w:ascii="Wingdings" w:hAnsi="Wingdings" w:hint="default"/>
      </w:rPr>
    </w:lvl>
  </w:abstractNum>
  <w:abstractNum w:abstractNumId="14">
    <w:nsid w:val="0FFFFF81"/>
    <w:multiLevelType w:val="singleLevel"/>
    <w:tmpl w:val="D2AA73F2"/>
    <w:lvl w:ilvl="0">
      <w:start w:val="1"/>
      <w:numFmt w:val="bullet"/>
      <w:lvlText w:val=""/>
      <w:lvlJc w:val="left"/>
      <w:pPr>
        <w:tabs>
          <w:tab w:val="num" w:pos="1620"/>
        </w:tabs>
        <w:ind w:left="1620" w:hanging="360"/>
      </w:pPr>
      <w:rPr>
        <w:rFonts w:ascii="Wingdings" w:hAnsi="Wingdings" w:hint="default"/>
      </w:rPr>
    </w:lvl>
  </w:abstractNum>
  <w:abstractNum w:abstractNumId="15">
    <w:nsid w:val="0FFFFF82"/>
    <w:multiLevelType w:val="singleLevel"/>
    <w:tmpl w:val="6B900B5E"/>
    <w:lvl w:ilvl="0">
      <w:start w:val="1"/>
      <w:numFmt w:val="bullet"/>
      <w:lvlText w:val=""/>
      <w:lvlJc w:val="left"/>
      <w:pPr>
        <w:tabs>
          <w:tab w:val="num" w:pos="1200"/>
        </w:tabs>
        <w:ind w:left="1200" w:hanging="360"/>
      </w:pPr>
      <w:rPr>
        <w:rFonts w:ascii="Wingdings" w:hAnsi="Wingdings" w:hint="default"/>
      </w:rPr>
    </w:lvl>
  </w:abstractNum>
  <w:abstractNum w:abstractNumId="16">
    <w:nsid w:val="0FFFFF83"/>
    <w:multiLevelType w:val="singleLevel"/>
    <w:tmpl w:val="9906F142"/>
    <w:lvl w:ilvl="0">
      <w:start w:val="1"/>
      <w:numFmt w:val="bullet"/>
      <w:lvlText w:val=""/>
      <w:lvlJc w:val="left"/>
      <w:pPr>
        <w:tabs>
          <w:tab w:val="num" w:pos="780"/>
        </w:tabs>
        <w:ind w:left="780" w:hanging="360"/>
      </w:pPr>
      <w:rPr>
        <w:rFonts w:ascii="Wingdings" w:hAnsi="Wingdings" w:hint="default"/>
      </w:rPr>
    </w:lvl>
  </w:abstractNum>
  <w:abstractNum w:abstractNumId="17">
    <w:nsid w:val="0FFFFF88"/>
    <w:multiLevelType w:val="singleLevel"/>
    <w:tmpl w:val="F4F4FF34"/>
    <w:lvl w:ilvl="0">
      <w:start w:val="1"/>
      <w:numFmt w:val="decimal"/>
      <w:lvlText w:val="%1."/>
      <w:lvlJc w:val="left"/>
      <w:pPr>
        <w:tabs>
          <w:tab w:val="num" w:pos="360"/>
        </w:tabs>
        <w:ind w:left="360" w:hanging="360"/>
      </w:pPr>
    </w:lvl>
  </w:abstractNum>
  <w:abstractNum w:abstractNumId="18">
    <w:nsid w:val="23B04A8D"/>
    <w:multiLevelType w:val="hybridMultilevel"/>
    <w:tmpl w:val="ACA84B1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AE43980"/>
    <w:multiLevelType w:val="hybridMultilevel"/>
    <w:tmpl w:val="B854DC9A"/>
    <w:lvl w:ilvl="0" w:tplc="BDDC409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2C10257A"/>
    <w:multiLevelType w:val="hybridMultilevel"/>
    <w:tmpl w:val="C750FA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9593D04"/>
    <w:multiLevelType w:val="hybridMultilevel"/>
    <w:tmpl w:val="F6A4B6E8"/>
    <w:lvl w:ilvl="0" w:tplc="DF1A9B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55BA7"/>
    <w:multiLevelType w:val="hybridMultilevel"/>
    <w:tmpl w:val="CF6A95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CC30744"/>
    <w:multiLevelType w:val="hybridMultilevel"/>
    <w:tmpl w:val="F34095D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00C20AE"/>
    <w:multiLevelType w:val="hybridMultilevel"/>
    <w:tmpl w:val="AF8E6132"/>
    <w:lvl w:ilvl="0" w:tplc="5A62D0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9C2877"/>
    <w:multiLevelType w:val="hybridMultilevel"/>
    <w:tmpl w:val="0EC62AC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9741F9"/>
    <w:multiLevelType w:val="hybridMultilevel"/>
    <w:tmpl w:val="7CECFBF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626C153E"/>
    <w:multiLevelType w:val="hybridMultilevel"/>
    <w:tmpl w:val="4320A7B8"/>
    <w:lvl w:ilvl="0" w:tplc="B7524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5D71794"/>
    <w:multiLevelType w:val="hybridMultilevel"/>
    <w:tmpl w:val="8FC036B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68A6C8D"/>
    <w:multiLevelType w:val="hybridMultilevel"/>
    <w:tmpl w:val="7A1017B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16"/>
  </w:num>
  <w:num w:numId="11">
    <w:abstractNumId w:val="15"/>
  </w:num>
  <w:num w:numId="12">
    <w:abstractNumId w:val="14"/>
  </w:num>
  <w:num w:numId="13">
    <w:abstractNumId w:val="13"/>
  </w:num>
  <w:num w:numId="14">
    <w:abstractNumId w:val="12"/>
  </w:num>
  <w:num w:numId="15">
    <w:abstractNumId w:val="11"/>
  </w:num>
  <w:num w:numId="16">
    <w:abstractNumId w:val="10"/>
  </w:num>
  <w:num w:numId="17">
    <w:abstractNumId w:val="9"/>
  </w:num>
  <w:num w:numId="18">
    <w:abstractNumId w:val="27"/>
  </w:num>
  <w:num w:numId="19">
    <w:abstractNumId w:val="24"/>
  </w:num>
  <w:num w:numId="20">
    <w:abstractNumId w:val="21"/>
  </w:num>
  <w:num w:numId="21">
    <w:abstractNumId w:val="24"/>
    <w:lvlOverride w:ilvl="0">
      <w:startOverride w:val="1"/>
    </w:lvlOverride>
  </w:num>
  <w:num w:numId="22">
    <w:abstractNumId w:val="24"/>
    <w:lvlOverride w:ilvl="0">
      <w:startOverride w:val="1"/>
    </w:lvlOverride>
  </w:num>
  <w:num w:numId="23">
    <w:abstractNumId w:val="21"/>
    <w:lvlOverride w:ilvl="0">
      <w:startOverride w:val="1"/>
    </w:lvlOverride>
  </w:num>
  <w:num w:numId="24">
    <w:abstractNumId w:val="23"/>
  </w:num>
  <w:num w:numId="25">
    <w:abstractNumId w:val="25"/>
  </w:num>
  <w:num w:numId="26">
    <w:abstractNumId w:val="18"/>
  </w:num>
  <w:num w:numId="27">
    <w:abstractNumId w:val="19"/>
  </w:num>
  <w:num w:numId="28">
    <w:abstractNumId w:val="20"/>
  </w:num>
  <w:num w:numId="29">
    <w:abstractNumId w:val="26"/>
  </w:num>
  <w:num w:numId="30">
    <w:abstractNumId w:val="28"/>
  </w:num>
  <w:num w:numId="31">
    <w:abstractNumId w:val="29"/>
  </w:num>
  <w:num w:numId="32">
    <w:abstractNumId w:val="22"/>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6"/>
  <w:embedSystemFonts/>
  <w:bordersDoNotSurroundHeader/>
  <w:bordersDoNotSurroundFooter/>
  <w:hideSpellingErrors/>
  <w:hideGrammaticalErrors/>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a"/>
  <w:drawingGridHorizontalSpacing w:val="110"/>
  <w:drawingGridVerticalSpacing w:val="299"/>
  <w:displayHorizontalDrawingGridEvery w:val="0"/>
  <w:displayVerticalDrawingGridEvery w:val="0"/>
  <w:characterSpacingControl w:val="doNotCompress"/>
  <w:doNotValidateAgainstSchema/>
  <w:doNotDemarcateInvalidXml/>
  <w:hdrShapeDefaults>
    <o:shapedefaults v:ext="edit" spidmax="2052"/>
    <o:shapelayout v:ext="edit">
      <o:idmap v:ext="edit" data="2"/>
    </o:shapelayout>
  </w:hdrShapeDefaults>
  <w:footnotePr>
    <w:footnote w:id="-1"/>
    <w:footnote w:id="0"/>
  </w:footnotePr>
  <w:endnotePr>
    <w:endnote w:id="-1"/>
    <w:endnote w:id="0"/>
  </w:endnotePr>
  <w:compat>
    <w:spaceForUL/>
    <w:doNotLeaveBackslashAlone/>
    <w:useFELayout/>
    <w:compatSetting w:name="compatibilityMode" w:uri="http://schemas.microsoft.com/office/word" w:val="12"/>
  </w:compat>
  <w:rsids>
    <w:rsidRoot w:val="00172A27"/>
    <w:rsid w:val="00003902"/>
    <w:rsid w:val="00011E5A"/>
    <w:rsid w:val="0002168D"/>
    <w:rsid w:val="0002356C"/>
    <w:rsid w:val="0002361C"/>
    <w:rsid w:val="000236CF"/>
    <w:rsid w:val="0003046F"/>
    <w:rsid w:val="00030FA8"/>
    <w:rsid w:val="0003288A"/>
    <w:rsid w:val="00047EE2"/>
    <w:rsid w:val="00064B27"/>
    <w:rsid w:val="00074CAB"/>
    <w:rsid w:val="00081312"/>
    <w:rsid w:val="0008352E"/>
    <w:rsid w:val="00084FF3"/>
    <w:rsid w:val="000A1AD5"/>
    <w:rsid w:val="000A2536"/>
    <w:rsid w:val="000A2C2E"/>
    <w:rsid w:val="000A502E"/>
    <w:rsid w:val="000A62E7"/>
    <w:rsid w:val="000B3E2D"/>
    <w:rsid w:val="000C2416"/>
    <w:rsid w:val="000D0DC7"/>
    <w:rsid w:val="000D6374"/>
    <w:rsid w:val="000D66D6"/>
    <w:rsid w:val="000E0399"/>
    <w:rsid w:val="000E21AD"/>
    <w:rsid w:val="000F1F6F"/>
    <w:rsid w:val="00102103"/>
    <w:rsid w:val="0010286F"/>
    <w:rsid w:val="00114ABF"/>
    <w:rsid w:val="0012424C"/>
    <w:rsid w:val="00124621"/>
    <w:rsid w:val="00132E6A"/>
    <w:rsid w:val="00135A11"/>
    <w:rsid w:val="001364D6"/>
    <w:rsid w:val="00142E4D"/>
    <w:rsid w:val="001431FE"/>
    <w:rsid w:val="00143342"/>
    <w:rsid w:val="00145E2D"/>
    <w:rsid w:val="001511EB"/>
    <w:rsid w:val="00151AF9"/>
    <w:rsid w:val="0016118F"/>
    <w:rsid w:val="0016351C"/>
    <w:rsid w:val="00167B39"/>
    <w:rsid w:val="00172A27"/>
    <w:rsid w:val="0019477B"/>
    <w:rsid w:val="001A1753"/>
    <w:rsid w:val="001C21D7"/>
    <w:rsid w:val="001C2382"/>
    <w:rsid w:val="001C5F5B"/>
    <w:rsid w:val="001D4036"/>
    <w:rsid w:val="001F005F"/>
    <w:rsid w:val="001F3564"/>
    <w:rsid w:val="00206F8F"/>
    <w:rsid w:val="002077A5"/>
    <w:rsid w:val="00207F48"/>
    <w:rsid w:val="00225869"/>
    <w:rsid w:val="00227FD3"/>
    <w:rsid w:val="00235A23"/>
    <w:rsid w:val="00270BB0"/>
    <w:rsid w:val="002A1A12"/>
    <w:rsid w:val="002A4B4C"/>
    <w:rsid w:val="002A6750"/>
    <w:rsid w:val="002B2EA1"/>
    <w:rsid w:val="002B6511"/>
    <w:rsid w:val="002B7D1E"/>
    <w:rsid w:val="002C3FBD"/>
    <w:rsid w:val="002F246C"/>
    <w:rsid w:val="00315E5A"/>
    <w:rsid w:val="00321F2F"/>
    <w:rsid w:val="0032281F"/>
    <w:rsid w:val="00335F54"/>
    <w:rsid w:val="0034109D"/>
    <w:rsid w:val="00346FFC"/>
    <w:rsid w:val="00355C7E"/>
    <w:rsid w:val="003565EB"/>
    <w:rsid w:val="00385CA6"/>
    <w:rsid w:val="00386B15"/>
    <w:rsid w:val="00395814"/>
    <w:rsid w:val="003A399B"/>
    <w:rsid w:val="003A4068"/>
    <w:rsid w:val="003A6F7B"/>
    <w:rsid w:val="003B069F"/>
    <w:rsid w:val="003B472D"/>
    <w:rsid w:val="003B5E82"/>
    <w:rsid w:val="003C1506"/>
    <w:rsid w:val="003C32C4"/>
    <w:rsid w:val="003D566F"/>
    <w:rsid w:val="003D67F5"/>
    <w:rsid w:val="003E74DB"/>
    <w:rsid w:val="003E7633"/>
    <w:rsid w:val="004042D5"/>
    <w:rsid w:val="00432744"/>
    <w:rsid w:val="00433F0F"/>
    <w:rsid w:val="00444CD7"/>
    <w:rsid w:val="00446684"/>
    <w:rsid w:val="00475889"/>
    <w:rsid w:val="00475DEB"/>
    <w:rsid w:val="004926FC"/>
    <w:rsid w:val="0049285C"/>
    <w:rsid w:val="00497EC5"/>
    <w:rsid w:val="004B04C8"/>
    <w:rsid w:val="004D1F52"/>
    <w:rsid w:val="004D3EEE"/>
    <w:rsid w:val="004F1C98"/>
    <w:rsid w:val="004F6399"/>
    <w:rsid w:val="00511388"/>
    <w:rsid w:val="00515812"/>
    <w:rsid w:val="00520217"/>
    <w:rsid w:val="00520C76"/>
    <w:rsid w:val="0053443C"/>
    <w:rsid w:val="00537693"/>
    <w:rsid w:val="0054585F"/>
    <w:rsid w:val="00561933"/>
    <w:rsid w:val="00566D65"/>
    <w:rsid w:val="00567643"/>
    <w:rsid w:val="00581642"/>
    <w:rsid w:val="00587916"/>
    <w:rsid w:val="00591C6A"/>
    <w:rsid w:val="00595796"/>
    <w:rsid w:val="005B4F3B"/>
    <w:rsid w:val="005C3086"/>
    <w:rsid w:val="005C4CF4"/>
    <w:rsid w:val="005D69E1"/>
    <w:rsid w:val="00604724"/>
    <w:rsid w:val="00621FD2"/>
    <w:rsid w:val="00624509"/>
    <w:rsid w:val="0063053E"/>
    <w:rsid w:val="00640091"/>
    <w:rsid w:val="0064559A"/>
    <w:rsid w:val="00646236"/>
    <w:rsid w:val="00651389"/>
    <w:rsid w:val="006666BC"/>
    <w:rsid w:val="00667E78"/>
    <w:rsid w:val="00696694"/>
    <w:rsid w:val="006B4219"/>
    <w:rsid w:val="006D5E1E"/>
    <w:rsid w:val="006E29D7"/>
    <w:rsid w:val="006E4373"/>
    <w:rsid w:val="00702C7F"/>
    <w:rsid w:val="00713158"/>
    <w:rsid w:val="0072376B"/>
    <w:rsid w:val="00726469"/>
    <w:rsid w:val="007331C1"/>
    <w:rsid w:val="007352C3"/>
    <w:rsid w:val="007358C0"/>
    <w:rsid w:val="0074327B"/>
    <w:rsid w:val="00743727"/>
    <w:rsid w:val="00743D83"/>
    <w:rsid w:val="00743EBD"/>
    <w:rsid w:val="0074642E"/>
    <w:rsid w:val="00747330"/>
    <w:rsid w:val="00752FA2"/>
    <w:rsid w:val="007618B8"/>
    <w:rsid w:val="00766283"/>
    <w:rsid w:val="007702E0"/>
    <w:rsid w:val="007943A2"/>
    <w:rsid w:val="007B29FD"/>
    <w:rsid w:val="007B52A5"/>
    <w:rsid w:val="007B6534"/>
    <w:rsid w:val="007E01CD"/>
    <w:rsid w:val="007E4C12"/>
    <w:rsid w:val="007E5254"/>
    <w:rsid w:val="007E6F75"/>
    <w:rsid w:val="007E7BA0"/>
    <w:rsid w:val="00801F6C"/>
    <w:rsid w:val="00833BEA"/>
    <w:rsid w:val="00835E79"/>
    <w:rsid w:val="00841019"/>
    <w:rsid w:val="008427F1"/>
    <w:rsid w:val="00846D3B"/>
    <w:rsid w:val="00865236"/>
    <w:rsid w:val="00867A58"/>
    <w:rsid w:val="00870427"/>
    <w:rsid w:val="0087557E"/>
    <w:rsid w:val="00890BA6"/>
    <w:rsid w:val="0089617D"/>
    <w:rsid w:val="008D3125"/>
    <w:rsid w:val="008D5388"/>
    <w:rsid w:val="008D5F97"/>
    <w:rsid w:val="008F6729"/>
    <w:rsid w:val="00900A35"/>
    <w:rsid w:val="00905424"/>
    <w:rsid w:val="009166DB"/>
    <w:rsid w:val="00920272"/>
    <w:rsid w:val="00922763"/>
    <w:rsid w:val="00925E92"/>
    <w:rsid w:val="00932A32"/>
    <w:rsid w:val="00947F37"/>
    <w:rsid w:val="0095051E"/>
    <w:rsid w:val="00965A8E"/>
    <w:rsid w:val="0097418D"/>
    <w:rsid w:val="00975426"/>
    <w:rsid w:val="00986C14"/>
    <w:rsid w:val="00993C15"/>
    <w:rsid w:val="00997AF0"/>
    <w:rsid w:val="009B5E19"/>
    <w:rsid w:val="009C6CC4"/>
    <w:rsid w:val="009D35A5"/>
    <w:rsid w:val="009E0BD5"/>
    <w:rsid w:val="009E0F8E"/>
    <w:rsid w:val="009F0431"/>
    <w:rsid w:val="009F1BE4"/>
    <w:rsid w:val="009F348D"/>
    <w:rsid w:val="00A20975"/>
    <w:rsid w:val="00A26530"/>
    <w:rsid w:val="00A27123"/>
    <w:rsid w:val="00A30E99"/>
    <w:rsid w:val="00A4504B"/>
    <w:rsid w:val="00A46E18"/>
    <w:rsid w:val="00A5328D"/>
    <w:rsid w:val="00A55EA2"/>
    <w:rsid w:val="00A5667A"/>
    <w:rsid w:val="00A6680F"/>
    <w:rsid w:val="00A66AFD"/>
    <w:rsid w:val="00A7254F"/>
    <w:rsid w:val="00A85D58"/>
    <w:rsid w:val="00A90B78"/>
    <w:rsid w:val="00AA027E"/>
    <w:rsid w:val="00AA45BC"/>
    <w:rsid w:val="00AA6003"/>
    <w:rsid w:val="00AA672B"/>
    <w:rsid w:val="00AC366F"/>
    <w:rsid w:val="00AE0341"/>
    <w:rsid w:val="00AE4F4C"/>
    <w:rsid w:val="00AE7BEB"/>
    <w:rsid w:val="00AF4503"/>
    <w:rsid w:val="00AF6F05"/>
    <w:rsid w:val="00B10C8F"/>
    <w:rsid w:val="00B3143F"/>
    <w:rsid w:val="00B4547F"/>
    <w:rsid w:val="00B55D8B"/>
    <w:rsid w:val="00B83756"/>
    <w:rsid w:val="00B84184"/>
    <w:rsid w:val="00B86B7B"/>
    <w:rsid w:val="00B8733E"/>
    <w:rsid w:val="00B964FD"/>
    <w:rsid w:val="00BC0F0F"/>
    <w:rsid w:val="00BC6C28"/>
    <w:rsid w:val="00BC6D06"/>
    <w:rsid w:val="00BD41AB"/>
    <w:rsid w:val="00BE2C94"/>
    <w:rsid w:val="00BE34C7"/>
    <w:rsid w:val="00BE4124"/>
    <w:rsid w:val="00C13F18"/>
    <w:rsid w:val="00C17D86"/>
    <w:rsid w:val="00C21F9B"/>
    <w:rsid w:val="00C26769"/>
    <w:rsid w:val="00C43F78"/>
    <w:rsid w:val="00C63BF7"/>
    <w:rsid w:val="00C63E19"/>
    <w:rsid w:val="00C64733"/>
    <w:rsid w:val="00C85ABE"/>
    <w:rsid w:val="00C9215D"/>
    <w:rsid w:val="00C9308B"/>
    <w:rsid w:val="00CA0EEC"/>
    <w:rsid w:val="00CA13A3"/>
    <w:rsid w:val="00CA4288"/>
    <w:rsid w:val="00CC24A4"/>
    <w:rsid w:val="00CC59A1"/>
    <w:rsid w:val="00CC5B98"/>
    <w:rsid w:val="00CD1C1B"/>
    <w:rsid w:val="00CD2E94"/>
    <w:rsid w:val="00CE2BB8"/>
    <w:rsid w:val="00CF5F36"/>
    <w:rsid w:val="00CF706C"/>
    <w:rsid w:val="00D01D6F"/>
    <w:rsid w:val="00D05A74"/>
    <w:rsid w:val="00D12590"/>
    <w:rsid w:val="00D128B5"/>
    <w:rsid w:val="00D26E48"/>
    <w:rsid w:val="00D30C62"/>
    <w:rsid w:val="00D34EA4"/>
    <w:rsid w:val="00D45FDE"/>
    <w:rsid w:val="00D6366E"/>
    <w:rsid w:val="00DA547A"/>
    <w:rsid w:val="00DB29BA"/>
    <w:rsid w:val="00DB2A75"/>
    <w:rsid w:val="00DB2E54"/>
    <w:rsid w:val="00DB479E"/>
    <w:rsid w:val="00DC0F45"/>
    <w:rsid w:val="00DC3F96"/>
    <w:rsid w:val="00DD6588"/>
    <w:rsid w:val="00E174C0"/>
    <w:rsid w:val="00E20EF7"/>
    <w:rsid w:val="00E30F83"/>
    <w:rsid w:val="00E40A92"/>
    <w:rsid w:val="00E41930"/>
    <w:rsid w:val="00E470D7"/>
    <w:rsid w:val="00E515A9"/>
    <w:rsid w:val="00E55264"/>
    <w:rsid w:val="00E70CCD"/>
    <w:rsid w:val="00E71E34"/>
    <w:rsid w:val="00E7707B"/>
    <w:rsid w:val="00E87C64"/>
    <w:rsid w:val="00E94516"/>
    <w:rsid w:val="00E9568A"/>
    <w:rsid w:val="00EA114D"/>
    <w:rsid w:val="00EA4DC9"/>
    <w:rsid w:val="00EC31DA"/>
    <w:rsid w:val="00EC3629"/>
    <w:rsid w:val="00EC365A"/>
    <w:rsid w:val="00EC4F35"/>
    <w:rsid w:val="00EE1495"/>
    <w:rsid w:val="00EE6FDA"/>
    <w:rsid w:val="00EF0797"/>
    <w:rsid w:val="00EF1757"/>
    <w:rsid w:val="00F056FF"/>
    <w:rsid w:val="00F14FB2"/>
    <w:rsid w:val="00F20D87"/>
    <w:rsid w:val="00F226A2"/>
    <w:rsid w:val="00F657DB"/>
    <w:rsid w:val="00F726B4"/>
    <w:rsid w:val="00F76AA8"/>
    <w:rsid w:val="00F82543"/>
    <w:rsid w:val="00F87240"/>
    <w:rsid w:val="00F8739F"/>
    <w:rsid w:val="00FA6375"/>
    <w:rsid w:val="00FC25E6"/>
    <w:rsid w:val="00FD26B6"/>
    <w:rsid w:val="00FE4A25"/>
    <w:rsid w:val="00FF3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oNotEmbedSmartTags/>
  <w:decimalSymbol w:val="."/>
  <w:listSeparator w:val=","/>
  <w14:docId w14:val="4BA815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672B"/>
  </w:style>
  <w:style w:type="paragraph" w:styleId="1">
    <w:name w:val="heading 1"/>
    <w:basedOn w:val="a"/>
    <w:next w:val="a"/>
    <w:link w:val="10"/>
    <w:uiPriority w:val="9"/>
    <w:qFormat/>
    <w:rsid w:val="003B472D"/>
    <w:pPr>
      <w:keepNext/>
      <w:keepLines/>
      <w:shd w:val="clear" w:color="auto" w:fill="A5A1A1" w:themeFill="text2" w:themeFillTint="99"/>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2">
    <w:name w:val="heading 2"/>
    <w:basedOn w:val="a"/>
    <w:next w:val="a"/>
    <w:link w:val="20"/>
    <w:uiPriority w:val="9"/>
    <w:unhideWhenUsed/>
    <w:qFormat/>
    <w:rsid w:val="003B472D"/>
    <w:pPr>
      <w:keepNext/>
      <w:keepLines/>
      <w:shd w:val="clear" w:color="auto" w:fill="C3C0C0" w:themeFill="text2" w:themeFillTint="66"/>
      <w:spacing w:before="200" w:after="0"/>
      <w:outlineLvl w:val="1"/>
    </w:pPr>
    <w:rPr>
      <w:rFonts w:asciiTheme="majorHAnsi" w:eastAsiaTheme="majorEastAsia" w:hAnsiTheme="majorHAnsi" w:cstheme="majorBidi"/>
      <w:b/>
      <w:bCs/>
      <w:color w:val="D34817" w:themeColor="accent1"/>
      <w:sz w:val="26"/>
      <w:szCs w:val="26"/>
    </w:rPr>
  </w:style>
  <w:style w:type="paragraph" w:styleId="3">
    <w:name w:val="heading 3"/>
    <w:basedOn w:val="a"/>
    <w:next w:val="a"/>
    <w:link w:val="30"/>
    <w:uiPriority w:val="9"/>
    <w:unhideWhenUsed/>
    <w:qFormat/>
    <w:rsid w:val="003B472D"/>
    <w:pPr>
      <w:keepNext/>
      <w:keepLines/>
      <w:shd w:val="clear" w:color="auto" w:fill="E1DFDF" w:themeFill="text2" w:themeFillTint="33"/>
      <w:spacing w:before="200" w:after="0"/>
      <w:outlineLvl w:val="2"/>
    </w:pPr>
    <w:rPr>
      <w:rFonts w:asciiTheme="majorHAnsi" w:eastAsiaTheme="majorEastAsia" w:hAnsiTheme="majorHAnsi" w:cstheme="majorBidi"/>
      <w:b/>
      <w:bCs/>
      <w:color w:val="D34817" w:themeColor="accent1"/>
    </w:rPr>
  </w:style>
  <w:style w:type="paragraph" w:styleId="4">
    <w:name w:val="heading 4"/>
    <w:basedOn w:val="a"/>
    <w:next w:val="a"/>
    <w:link w:val="40"/>
    <w:uiPriority w:val="9"/>
    <w:unhideWhenUsed/>
    <w:qFormat/>
    <w:rsid w:val="007E7BA0"/>
    <w:pPr>
      <w:keepNext/>
      <w:keepLines/>
      <w:spacing w:before="200" w:after="0"/>
      <w:outlineLvl w:val="3"/>
    </w:pPr>
    <w:rPr>
      <w:rFonts w:asciiTheme="majorHAnsi" w:eastAsiaTheme="majorEastAsia" w:hAnsiTheme="majorHAnsi" w:cstheme="majorBidi"/>
      <w:b/>
      <w:bCs/>
      <w:i/>
      <w:iCs/>
      <w:color w:val="D34817" w:themeColor="accent1"/>
    </w:rPr>
  </w:style>
  <w:style w:type="paragraph" w:styleId="5">
    <w:name w:val="heading 5"/>
    <w:basedOn w:val="a"/>
    <w:next w:val="a"/>
    <w:link w:val="50"/>
    <w:uiPriority w:val="9"/>
    <w:unhideWhenUsed/>
    <w:qFormat/>
    <w:rsid w:val="007E7BA0"/>
    <w:pPr>
      <w:keepNext/>
      <w:keepLines/>
      <w:spacing w:before="200" w:after="0"/>
      <w:outlineLvl w:val="4"/>
    </w:pPr>
    <w:rPr>
      <w:rFonts w:asciiTheme="majorHAnsi" w:eastAsiaTheme="majorEastAsia" w:hAnsiTheme="majorHAnsi" w:cstheme="majorBidi"/>
      <w:color w:val="68230B" w:themeColor="accent1" w:themeShade="7F"/>
    </w:rPr>
  </w:style>
  <w:style w:type="paragraph" w:styleId="6">
    <w:name w:val="heading 6"/>
    <w:basedOn w:val="a"/>
    <w:next w:val="a"/>
    <w:link w:val="60"/>
    <w:uiPriority w:val="9"/>
    <w:unhideWhenUsed/>
    <w:qFormat/>
    <w:rsid w:val="007E7BA0"/>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7">
    <w:name w:val="heading 7"/>
    <w:basedOn w:val="a"/>
    <w:next w:val="a"/>
    <w:link w:val="70"/>
    <w:uiPriority w:val="9"/>
    <w:unhideWhenUsed/>
    <w:qFormat/>
    <w:rsid w:val="007E7BA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7E7BA0"/>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9">
    <w:name w:val="heading 9"/>
    <w:basedOn w:val="a"/>
    <w:next w:val="a"/>
    <w:link w:val="90"/>
    <w:uiPriority w:val="9"/>
    <w:unhideWhenUsed/>
    <w:qFormat/>
    <w:rsid w:val="007E7B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de">
    <w:name w:val="code"/>
    <w:rsid w:val="00520C76"/>
    <w:rPr>
      <w:rFonts w:ascii="Courier New" w:eastAsia="Courier New" w:hAnsi="Courier New"/>
    </w:rPr>
  </w:style>
  <w:style w:type="character" w:customStyle="1" w:styleId="note-flag">
    <w:name w:val="note-flag"/>
    <w:basedOn w:val="a0"/>
    <w:qFormat/>
    <w:rsid w:val="00520C76"/>
    <w:rPr>
      <w:rFonts w:ascii="Arial" w:hAnsi="Arial"/>
      <w:b/>
      <w:color w:val="800000"/>
      <w:sz w:val="18"/>
      <w:vertAlign w:val="baseline"/>
    </w:rPr>
  </w:style>
  <w:style w:type="character" w:customStyle="1" w:styleId="sc8">
    <w:name w:val="sc8"/>
    <w:basedOn w:val="a0"/>
    <w:rsid w:val="00520C76"/>
    <w:rPr>
      <w:rFonts w:ascii="Comic Sans MS" w:hAnsi="Comic Sans MS"/>
      <w:color w:val="000000"/>
      <w:sz w:val="22"/>
      <w:szCs w:val="22"/>
    </w:rPr>
  </w:style>
  <w:style w:type="character" w:styleId="a3">
    <w:name w:val="Hyperlink"/>
    <w:basedOn w:val="a0"/>
    <w:uiPriority w:val="99"/>
    <w:rsid w:val="00520C76"/>
    <w:rPr>
      <w:color w:val="0000FF"/>
      <w:u w:val="single"/>
    </w:rPr>
  </w:style>
  <w:style w:type="character" w:customStyle="1" w:styleId="filename">
    <w:name w:val="filename"/>
    <w:basedOn w:val="a0"/>
    <w:rsid w:val="00520C76"/>
    <w:rPr>
      <w:rFonts w:ascii="Courier New" w:eastAsia="Courier New" w:hAnsi="Courier New"/>
      <w:i/>
    </w:rPr>
  </w:style>
  <w:style w:type="character" w:customStyle="1" w:styleId="sc14">
    <w:name w:val="sc14"/>
    <w:basedOn w:val="a0"/>
    <w:rsid w:val="00520C76"/>
    <w:rPr>
      <w:rFonts w:ascii="Comic Sans MS" w:hAnsi="Comic Sans MS"/>
      <w:color w:val="0000FF"/>
      <w:sz w:val="22"/>
      <w:szCs w:val="22"/>
    </w:rPr>
  </w:style>
  <w:style w:type="character" w:customStyle="1" w:styleId="sc41">
    <w:name w:val="sc41"/>
    <w:basedOn w:val="a0"/>
    <w:rsid w:val="00520C76"/>
    <w:rPr>
      <w:rFonts w:ascii="Comic Sans MS" w:hAnsi="Comic Sans MS"/>
      <w:color w:val="FF8000"/>
      <w:sz w:val="22"/>
      <w:szCs w:val="22"/>
    </w:rPr>
  </w:style>
  <w:style w:type="character" w:styleId="HTML">
    <w:name w:val="HTML Code"/>
    <w:basedOn w:val="a0"/>
    <w:uiPriority w:val="99"/>
    <w:rsid w:val="00520C76"/>
    <w:rPr>
      <w:rFonts w:ascii="宋体" w:eastAsia="宋体"/>
      <w:sz w:val="24"/>
    </w:rPr>
  </w:style>
  <w:style w:type="character" w:customStyle="1" w:styleId="sc0">
    <w:name w:val="sc0"/>
    <w:basedOn w:val="a0"/>
    <w:rsid w:val="00520C76"/>
    <w:rPr>
      <w:rFonts w:ascii="Comic Sans MS" w:hAnsi="Comic Sans MS"/>
      <w:color w:val="000000"/>
      <w:sz w:val="22"/>
      <w:szCs w:val="22"/>
    </w:rPr>
  </w:style>
  <w:style w:type="character" w:customStyle="1" w:styleId="sc111">
    <w:name w:val="sc111"/>
    <w:basedOn w:val="a0"/>
    <w:rsid w:val="00520C76"/>
    <w:rPr>
      <w:rFonts w:ascii="Comic Sans MS" w:hAnsi="Comic Sans MS"/>
      <w:color w:val="0000FF"/>
      <w:sz w:val="22"/>
      <w:szCs w:val="22"/>
    </w:rPr>
  </w:style>
  <w:style w:type="character" w:customStyle="1" w:styleId="sc71">
    <w:name w:val="sc71"/>
    <w:basedOn w:val="a0"/>
    <w:rsid w:val="00520C76"/>
    <w:rPr>
      <w:rFonts w:ascii="Comic Sans MS" w:hAnsi="Comic Sans MS"/>
      <w:color w:val="808080"/>
      <w:sz w:val="22"/>
      <w:szCs w:val="22"/>
    </w:rPr>
  </w:style>
  <w:style w:type="character" w:styleId="a4">
    <w:name w:val="Strong"/>
    <w:basedOn w:val="a0"/>
    <w:uiPriority w:val="22"/>
    <w:qFormat/>
    <w:rsid w:val="007E7BA0"/>
    <w:rPr>
      <w:b/>
      <w:bCs/>
    </w:rPr>
  </w:style>
  <w:style w:type="character" w:customStyle="1" w:styleId="CharChar">
    <w:name w:val="Char Char"/>
    <w:basedOn w:val="CharChar1"/>
    <w:rsid w:val="00520C76"/>
    <w:rPr>
      <w:rFonts w:eastAsia="宋体"/>
      <w:b/>
      <w:snapToGrid w:val="0"/>
      <w:sz w:val="24"/>
      <w:lang w:val="en-US" w:eastAsia="zh-CN"/>
    </w:rPr>
  </w:style>
  <w:style w:type="character" w:customStyle="1" w:styleId="CharChar1">
    <w:name w:val="Char Char1"/>
    <w:basedOn w:val="a0"/>
    <w:rsid w:val="00520C76"/>
    <w:rPr>
      <w:rFonts w:eastAsia="宋体"/>
      <w:b/>
      <w:snapToGrid w:val="0"/>
      <w:sz w:val="28"/>
      <w:lang w:val="en-US" w:eastAsia="zh-CN"/>
    </w:rPr>
  </w:style>
  <w:style w:type="character" w:customStyle="1" w:styleId="code-sectionChar1">
    <w:name w:val="code-section Char1"/>
    <w:basedOn w:val="a0"/>
    <w:rsid w:val="00520C76"/>
    <w:rPr>
      <w:rFonts w:ascii="Courier New" w:eastAsia="Courier New" w:hAnsi="Courier New"/>
      <w:snapToGrid w:val="0"/>
      <w:sz w:val="21"/>
      <w:lang w:val="en-US" w:eastAsia="zh-CN"/>
    </w:rPr>
  </w:style>
  <w:style w:type="character" w:customStyle="1" w:styleId="Stylecode-sectionAsianBoldBlue">
    <w:name w:val="Style code-section + (Asian) 宋体 Bold Blue"/>
    <w:rsid w:val="00520C76"/>
  </w:style>
  <w:style w:type="character" w:customStyle="1" w:styleId="sc91">
    <w:name w:val="sc91"/>
    <w:basedOn w:val="a0"/>
    <w:rsid w:val="00520C76"/>
    <w:rPr>
      <w:rFonts w:ascii="Comic Sans MS" w:hAnsi="Comic Sans MS"/>
      <w:color w:val="008000"/>
      <w:sz w:val="22"/>
      <w:szCs w:val="22"/>
    </w:rPr>
  </w:style>
  <w:style w:type="character" w:styleId="a5">
    <w:name w:val="footnote reference"/>
    <w:basedOn w:val="a0"/>
    <w:rsid w:val="00520C76"/>
    <w:rPr>
      <w:sz w:val="20"/>
      <w:vertAlign w:val="superscript"/>
    </w:rPr>
  </w:style>
  <w:style w:type="character" w:customStyle="1" w:styleId="sc21">
    <w:name w:val="sc21"/>
    <w:basedOn w:val="a0"/>
    <w:rsid w:val="00520C76"/>
    <w:rPr>
      <w:rFonts w:ascii="Comic Sans MS" w:hAnsi="Comic Sans MS"/>
      <w:color w:val="008000"/>
      <w:sz w:val="22"/>
      <w:szCs w:val="22"/>
    </w:rPr>
  </w:style>
  <w:style w:type="character" w:customStyle="1" w:styleId="sc31">
    <w:name w:val="sc31"/>
    <w:basedOn w:val="a0"/>
    <w:rsid w:val="00520C76"/>
    <w:rPr>
      <w:rFonts w:ascii="Comic Sans MS" w:hAnsi="Comic Sans MS"/>
      <w:color w:val="FF0000"/>
      <w:sz w:val="22"/>
      <w:szCs w:val="22"/>
    </w:rPr>
  </w:style>
  <w:style w:type="character" w:customStyle="1" w:styleId="sc5">
    <w:name w:val="sc5"/>
    <w:basedOn w:val="a0"/>
    <w:rsid w:val="00520C76"/>
    <w:rPr>
      <w:rFonts w:ascii="Comic Sans MS" w:hAnsi="Comic Sans MS"/>
      <w:color w:val="000000"/>
      <w:sz w:val="22"/>
      <w:szCs w:val="22"/>
    </w:rPr>
  </w:style>
  <w:style w:type="character" w:customStyle="1" w:styleId="sc61">
    <w:name w:val="sc61"/>
    <w:basedOn w:val="a0"/>
    <w:rsid w:val="00520C76"/>
    <w:rPr>
      <w:rFonts w:ascii="Comic Sans MS" w:hAnsi="Comic Sans MS"/>
      <w:color w:val="808080"/>
      <w:sz w:val="22"/>
      <w:szCs w:val="22"/>
    </w:rPr>
  </w:style>
  <w:style w:type="character" w:customStyle="1" w:styleId="sc131">
    <w:name w:val="sc131"/>
    <w:basedOn w:val="a0"/>
    <w:rsid w:val="00520C76"/>
    <w:rPr>
      <w:rFonts w:ascii="Comic Sans MS" w:hAnsi="Comic Sans MS"/>
      <w:color w:val="FF0000"/>
      <w:sz w:val="22"/>
      <w:szCs w:val="22"/>
      <w:shd w:val="clear" w:color="auto" w:fill="FFFF00"/>
    </w:rPr>
  </w:style>
  <w:style w:type="character" w:styleId="a6">
    <w:name w:val="FollowedHyperlink"/>
    <w:basedOn w:val="a0"/>
    <w:rsid w:val="00520C76"/>
    <w:rPr>
      <w:color w:val="800080"/>
      <w:u w:val="single"/>
    </w:rPr>
  </w:style>
  <w:style w:type="character" w:styleId="a7">
    <w:name w:val="page number"/>
    <w:basedOn w:val="a0"/>
    <w:rsid w:val="00520C76"/>
    <w:rPr>
      <w:sz w:val="18"/>
    </w:rPr>
  </w:style>
  <w:style w:type="character" w:customStyle="1" w:styleId="sc121">
    <w:name w:val="sc121"/>
    <w:basedOn w:val="a0"/>
    <w:rsid w:val="00520C76"/>
    <w:rPr>
      <w:rFonts w:ascii="Comic Sans MS" w:hAnsi="Comic Sans MS"/>
      <w:color w:val="FF0000"/>
      <w:sz w:val="22"/>
      <w:szCs w:val="22"/>
      <w:shd w:val="clear" w:color="auto" w:fill="FFFF00"/>
    </w:rPr>
  </w:style>
  <w:style w:type="character" w:customStyle="1" w:styleId="sc11">
    <w:name w:val="sc11"/>
    <w:basedOn w:val="a0"/>
    <w:rsid w:val="00520C76"/>
    <w:rPr>
      <w:rFonts w:ascii="Comic Sans MS" w:hAnsi="Comic Sans MS"/>
      <w:color w:val="000000"/>
      <w:sz w:val="22"/>
      <w:szCs w:val="22"/>
    </w:rPr>
  </w:style>
  <w:style w:type="character" w:customStyle="1" w:styleId="sc51">
    <w:name w:val="sc51"/>
    <w:basedOn w:val="a0"/>
    <w:rsid w:val="00520C76"/>
    <w:rPr>
      <w:rFonts w:ascii="Comic Sans MS" w:hAnsi="Comic Sans MS"/>
      <w:color w:val="0000FF"/>
      <w:sz w:val="22"/>
      <w:szCs w:val="22"/>
    </w:rPr>
  </w:style>
  <w:style w:type="character" w:customStyle="1" w:styleId="ListBulletChar">
    <w:name w:val="List Bullet Char"/>
    <w:basedOn w:val="a0"/>
    <w:rsid w:val="00520C76"/>
    <w:rPr>
      <w:rFonts w:eastAsia="宋体"/>
      <w:snapToGrid w:val="0"/>
      <w:sz w:val="21"/>
      <w:lang w:val="en-US" w:eastAsia="zh-CN"/>
    </w:rPr>
  </w:style>
  <w:style w:type="character" w:customStyle="1" w:styleId="sc101">
    <w:name w:val="sc101"/>
    <w:basedOn w:val="a0"/>
    <w:rsid w:val="00520C76"/>
    <w:rPr>
      <w:rFonts w:ascii="Comic Sans MS" w:hAnsi="Comic Sans MS"/>
      <w:color w:val="000080"/>
      <w:sz w:val="22"/>
      <w:szCs w:val="22"/>
    </w:rPr>
  </w:style>
  <w:style w:type="character" w:customStyle="1" w:styleId="sc161">
    <w:name w:val="sc161"/>
    <w:basedOn w:val="a0"/>
    <w:rsid w:val="00520C76"/>
    <w:rPr>
      <w:rFonts w:ascii="Comic Sans MS" w:hAnsi="Comic Sans MS"/>
      <w:color w:val="8000FF"/>
      <w:sz w:val="22"/>
      <w:szCs w:val="22"/>
    </w:rPr>
  </w:style>
  <w:style w:type="character" w:customStyle="1" w:styleId="code-emphasis">
    <w:name w:val="code-emphasis"/>
    <w:basedOn w:val="code"/>
    <w:rsid w:val="00520C76"/>
    <w:rPr>
      <w:rFonts w:ascii="Courier New" w:eastAsia="Courier New" w:hAnsi="Courier New"/>
      <w:b/>
      <w:snapToGrid w:val="0"/>
      <w:color w:val="0000FF"/>
    </w:rPr>
  </w:style>
  <w:style w:type="paragraph" w:styleId="71">
    <w:name w:val="toc 7"/>
    <w:uiPriority w:val="39"/>
    <w:rsid w:val="00520C76"/>
  </w:style>
  <w:style w:type="paragraph" w:styleId="81">
    <w:name w:val="toc 8"/>
    <w:uiPriority w:val="39"/>
    <w:rsid w:val="00520C76"/>
  </w:style>
  <w:style w:type="paragraph" w:styleId="HTML0">
    <w:name w:val="HTML Preformatted"/>
    <w:link w:val="HTML1"/>
    <w:uiPriority w:val="99"/>
    <w:rsid w:val="00520C76"/>
    <w:pPr>
      <w:widowControl w:val="0"/>
      <w:spacing w:before="100" w:beforeAutospacing="1" w:after="100" w:afterAutospacing="1"/>
    </w:pPr>
    <w:rPr>
      <w:rFonts w:ascii="Courier New" w:hAnsi="Courier New"/>
      <w:kern w:val="2"/>
    </w:rPr>
  </w:style>
  <w:style w:type="paragraph" w:styleId="a8">
    <w:name w:val="footnote text"/>
    <w:basedOn w:val="a"/>
    <w:rsid w:val="00520C76"/>
    <w:pPr>
      <w:keepNext/>
      <w:keepLines/>
      <w:pBdr>
        <w:bottom w:val="single" w:sz="6" w:space="0" w:color="000000"/>
      </w:pBdr>
      <w:ind w:left="360"/>
    </w:pPr>
    <w:rPr>
      <w:sz w:val="16"/>
    </w:rPr>
  </w:style>
  <w:style w:type="paragraph" w:styleId="41">
    <w:name w:val="toc 4"/>
    <w:uiPriority w:val="39"/>
    <w:rsid w:val="00520C76"/>
  </w:style>
  <w:style w:type="paragraph" w:styleId="a9">
    <w:name w:val="header"/>
    <w:basedOn w:val="a"/>
    <w:rsid w:val="00520C76"/>
    <w:pPr>
      <w:tabs>
        <w:tab w:val="center" w:pos="4320"/>
        <w:tab w:val="right" w:pos="8640"/>
      </w:tabs>
    </w:pPr>
    <w:rPr>
      <w:sz w:val="18"/>
    </w:rPr>
  </w:style>
  <w:style w:type="paragraph" w:styleId="21">
    <w:name w:val="toc 2"/>
    <w:uiPriority w:val="39"/>
    <w:rsid w:val="00520C76"/>
    <w:rPr>
      <w:b/>
      <w:smallCaps/>
    </w:rPr>
  </w:style>
  <w:style w:type="paragraph" w:styleId="51">
    <w:name w:val="toc 5"/>
    <w:uiPriority w:val="39"/>
    <w:rsid w:val="00520C76"/>
  </w:style>
  <w:style w:type="paragraph" w:styleId="aa">
    <w:name w:val="Normal (Web)"/>
    <w:basedOn w:val="a"/>
    <w:rsid w:val="00520C76"/>
    <w:rPr>
      <w:rFonts w:ascii="宋体"/>
      <w:sz w:val="24"/>
    </w:rPr>
  </w:style>
  <w:style w:type="paragraph" w:styleId="61">
    <w:name w:val="toc 6"/>
    <w:uiPriority w:val="39"/>
    <w:rsid w:val="00520C76"/>
  </w:style>
  <w:style w:type="paragraph" w:customStyle="1" w:styleId="ab">
    <w:name w:val="表格正文标题"/>
    <w:basedOn w:val="ac"/>
    <w:rsid w:val="00520C76"/>
    <w:rPr>
      <w:rFonts w:eastAsia="黑体"/>
      <w:b/>
    </w:rPr>
  </w:style>
  <w:style w:type="paragraph" w:customStyle="1" w:styleId="ac">
    <w:name w:val="表格正文"/>
    <w:basedOn w:val="a"/>
    <w:rsid w:val="00520C76"/>
    <w:pPr>
      <w:tabs>
        <w:tab w:val="left" w:pos="0"/>
      </w:tabs>
      <w:overflowPunct w:val="0"/>
      <w:autoSpaceDE w:val="0"/>
      <w:autoSpaceDN w:val="0"/>
      <w:adjustRightInd w:val="0"/>
      <w:spacing w:line="240" w:lineRule="atLeast"/>
      <w:textAlignment w:val="baseline"/>
    </w:pPr>
  </w:style>
  <w:style w:type="paragraph" w:styleId="ad">
    <w:name w:val="Document Map"/>
    <w:basedOn w:val="a"/>
    <w:rsid w:val="00520C76"/>
    <w:pPr>
      <w:shd w:val="clear" w:color="auto" w:fill="000080"/>
    </w:pPr>
  </w:style>
  <w:style w:type="paragraph" w:styleId="91">
    <w:name w:val="toc 9"/>
    <w:uiPriority w:val="39"/>
    <w:rsid w:val="00520C76"/>
  </w:style>
  <w:style w:type="paragraph" w:styleId="ae">
    <w:name w:val="Title"/>
    <w:basedOn w:val="a"/>
    <w:next w:val="a"/>
    <w:link w:val="af"/>
    <w:uiPriority w:val="10"/>
    <w:qFormat/>
    <w:rsid w:val="007E7BA0"/>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styleId="31">
    <w:name w:val="toc 3"/>
    <w:uiPriority w:val="39"/>
    <w:rsid w:val="00520C76"/>
    <w:rPr>
      <w:smallCaps/>
    </w:rPr>
  </w:style>
  <w:style w:type="paragraph" w:styleId="af0">
    <w:name w:val="List Bullet"/>
    <w:rsid w:val="00520C76"/>
    <w:pPr>
      <w:spacing w:before="120" w:after="120"/>
      <w:ind w:left="840" w:hanging="420"/>
    </w:pPr>
    <w:rPr>
      <w:snapToGrid w:val="0"/>
      <w:sz w:val="21"/>
    </w:rPr>
  </w:style>
  <w:style w:type="paragraph" w:styleId="af1">
    <w:name w:val="footer"/>
    <w:basedOn w:val="a"/>
    <w:rsid w:val="00520C76"/>
    <w:pPr>
      <w:tabs>
        <w:tab w:val="center" w:pos="4320"/>
        <w:tab w:val="right" w:pos="8640"/>
      </w:tabs>
    </w:pPr>
    <w:rPr>
      <w:sz w:val="18"/>
    </w:rPr>
  </w:style>
  <w:style w:type="paragraph" w:styleId="af2">
    <w:name w:val="caption"/>
    <w:basedOn w:val="a"/>
    <w:next w:val="a"/>
    <w:uiPriority w:val="35"/>
    <w:unhideWhenUsed/>
    <w:qFormat/>
    <w:rsid w:val="007E7BA0"/>
    <w:pPr>
      <w:spacing w:line="240" w:lineRule="auto"/>
    </w:pPr>
    <w:rPr>
      <w:b/>
      <w:bCs/>
      <w:color w:val="D34817" w:themeColor="accent1"/>
      <w:sz w:val="18"/>
      <w:szCs w:val="18"/>
    </w:rPr>
  </w:style>
  <w:style w:type="paragraph" w:styleId="af3">
    <w:name w:val="Normal Indent"/>
    <w:basedOn w:val="a"/>
    <w:rsid w:val="00520C76"/>
    <w:pPr>
      <w:ind w:left="900"/>
    </w:pPr>
  </w:style>
  <w:style w:type="paragraph" w:customStyle="1" w:styleId="af4">
    <w:name w:val="文档中文标题"/>
    <w:basedOn w:val="a"/>
    <w:rsid w:val="00520C76"/>
    <w:pPr>
      <w:keepLines/>
      <w:tabs>
        <w:tab w:val="left" w:pos="0"/>
      </w:tabs>
      <w:overflowPunct w:val="0"/>
      <w:autoSpaceDE w:val="0"/>
      <w:autoSpaceDN w:val="0"/>
      <w:adjustRightInd w:val="0"/>
      <w:ind w:right="720"/>
      <w:jc w:val="center"/>
      <w:textAlignment w:val="baseline"/>
      <w:outlineLvl w:val="0"/>
    </w:pPr>
    <w:rPr>
      <w:b/>
      <w:smallCaps/>
      <w:sz w:val="44"/>
      <w:lang w:val="zh-CN"/>
    </w:rPr>
  </w:style>
  <w:style w:type="paragraph" w:styleId="11">
    <w:name w:val="toc 1"/>
    <w:uiPriority w:val="39"/>
    <w:rsid w:val="00520C76"/>
    <w:pPr>
      <w:spacing w:before="360" w:after="360"/>
    </w:pPr>
    <w:rPr>
      <w:b/>
      <w:caps/>
      <w:u w:val="single"/>
    </w:rPr>
  </w:style>
  <w:style w:type="paragraph" w:styleId="af5">
    <w:name w:val="Balloon Text"/>
    <w:basedOn w:val="a"/>
    <w:rsid w:val="00520C76"/>
    <w:rPr>
      <w:sz w:val="18"/>
    </w:rPr>
  </w:style>
  <w:style w:type="paragraph" w:customStyle="1" w:styleId="code-section">
    <w:name w:val="code-section"/>
    <w:basedOn w:val="a"/>
    <w:autoRedefine/>
    <w:qFormat/>
    <w:rsid w:val="00520C76"/>
    <w:pPr>
      <w:pBdr>
        <w:top w:val="dashSmallGap" w:sz="4" w:space="1" w:color="auto" w:shadow="1"/>
        <w:left w:val="dashSmallGap" w:sz="4" w:space="4" w:color="auto" w:shadow="1"/>
        <w:bottom w:val="dashSmallGap" w:sz="4" w:space="1" w:color="auto" w:shadow="1"/>
        <w:right w:val="dashSmallGap" w:sz="4" w:space="4" w:color="auto" w:shadow="1"/>
      </w:pBdr>
      <w:shd w:val="clear" w:color="auto" w:fill="F3F3F3"/>
      <w:tabs>
        <w:tab w:val="left" w:pos="0"/>
      </w:tabs>
    </w:pPr>
    <w:rPr>
      <w:rFonts w:ascii="Courier New" w:eastAsia="Courier New" w:hAnsi="Courier New"/>
      <w:sz w:val="20"/>
    </w:rPr>
  </w:style>
  <w:style w:type="paragraph" w:customStyle="1" w:styleId="TODO">
    <w:name w:val="TODO"/>
    <w:basedOn w:val="a"/>
    <w:rsid w:val="00520C76"/>
    <w:pPr>
      <w:keepLines/>
    </w:pPr>
    <w:rPr>
      <w:color w:val="FF0000"/>
      <w:sz w:val="20"/>
    </w:rPr>
  </w:style>
  <w:style w:type="paragraph" w:customStyle="1" w:styleId="af6">
    <w:name w:val="公司名称"/>
    <w:basedOn w:val="a"/>
    <w:rsid w:val="00520C76"/>
    <w:pPr>
      <w:tabs>
        <w:tab w:val="left" w:pos="0"/>
      </w:tabs>
      <w:overflowPunct w:val="0"/>
      <w:autoSpaceDE w:val="0"/>
      <w:autoSpaceDN w:val="0"/>
      <w:adjustRightInd w:val="0"/>
      <w:jc w:val="center"/>
      <w:textAlignment w:val="baseline"/>
    </w:pPr>
    <w:rPr>
      <w:rFonts w:eastAsia="隶书"/>
      <w:b/>
      <w:sz w:val="44"/>
    </w:rPr>
  </w:style>
  <w:style w:type="paragraph" w:customStyle="1" w:styleId="note">
    <w:name w:val="note"/>
    <w:next w:val="22"/>
    <w:autoRedefine/>
    <w:qFormat/>
    <w:rsid w:val="00801F6C"/>
    <w:pPr>
      <w:shd w:val="clear" w:color="auto" w:fill="F3F3F3"/>
    </w:pPr>
    <w:rPr>
      <w:rFonts w:eastAsia="楷体"/>
      <w:snapToGrid w:val="0"/>
      <w:sz w:val="21"/>
    </w:rPr>
  </w:style>
  <w:style w:type="paragraph" w:customStyle="1" w:styleId="step">
    <w:name w:val="step"/>
    <w:basedOn w:val="af0"/>
    <w:rsid w:val="00520C76"/>
    <w:pPr>
      <w:tabs>
        <w:tab w:val="left" w:pos="420"/>
      </w:tabs>
      <w:spacing w:before="0" w:after="0"/>
      <w:ind w:left="0" w:firstLine="0"/>
      <w:jc w:val="both"/>
    </w:pPr>
    <w:rPr>
      <w:b/>
      <w:lang w:val="fr-FR" w:eastAsia="fr-FR"/>
    </w:rPr>
  </w:style>
  <w:style w:type="character" w:customStyle="1" w:styleId="apple-converted-space">
    <w:name w:val="apple-converted-space"/>
    <w:basedOn w:val="a0"/>
    <w:rsid w:val="001F3564"/>
  </w:style>
  <w:style w:type="paragraph" w:styleId="22">
    <w:name w:val="Body Text Indent 2"/>
    <w:basedOn w:val="a"/>
    <w:link w:val="23"/>
    <w:uiPriority w:val="99"/>
    <w:semiHidden/>
    <w:unhideWhenUsed/>
    <w:rsid w:val="00801F6C"/>
    <w:pPr>
      <w:spacing w:after="120" w:line="480" w:lineRule="auto"/>
      <w:ind w:leftChars="200" w:left="420"/>
    </w:pPr>
  </w:style>
  <w:style w:type="character" w:customStyle="1" w:styleId="23">
    <w:name w:val="正文文本缩进 2字符"/>
    <w:basedOn w:val="a0"/>
    <w:link w:val="22"/>
    <w:uiPriority w:val="99"/>
    <w:semiHidden/>
    <w:rsid w:val="00801F6C"/>
    <w:rPr>
      <w:snapToGrid w:val="0"/>
      <w:sz w:val="21"/>
    </w:rPr>
  </w:style>
  <w:style w:type="character" w:customStyle="1" w:styleId="HTML1">
    <w:name w:val="HTML 预设格式字符"/>
    <w:basedOn w:val="a0"/>
    <w:link w:val="HTML0"/>
    <w:uiPriority w:val="99"/>
    <w:rsid w:val="0016351C"/>
    <w:rPr>
      <w:rFonts w:ascii="Courier New" w:hAnsi="Courier New"/>
      <w:kern w:val="2"/>
    </w:rPr>
  </w:style>
  <w:style w:type="character" w:customStyle="1" w:styleId="10">
    <w:name w:val="标题 1字符"/>
    <w:basedOn w:val="a0"/>
    <w:link w:val="1"/>
    <w:uiPriority w:val="9"/>
    <w:rsid w:val="003B472D"/>
    <w:rPr>
      <w:rFonts w:asciiTheme="majorHAnsi" w:eastAsiaTheme="majorEastAsia" w:hAnsiTheme="majorHAnsi" w:cstheme="majorBidi"/>
      <w:b/>
      <w:bCs/>
      <w:color w:val="9D3511" w:themeColor="accent1" w:themeShade="BF"/>
      <w:sz w:val="28"/>
      <w:szCs w:val="28"/>
      <w:shd w:val="clear" w:color="auto" w:fill="A5A1A1" w:themeFill="text2" w:themeFillTint="99"/>
    </w:rPr>
  </w:style>
  <w:style w:type="character" w:customStyle="1" w:styleId="20">
    <w:name w:val="标题 2字符"/>
    <w:basedOn w:val="a0"/>
    <w:link w:val="2"/>
    <w:uiPriority w:val="9"/>
    <w:rsid w:val="003B472D"/>
    <w:rPr>
      <w:rFonts w:asciiTheme="majorHAnsi" w:eastAsiaTheme="majorEastAsia" w:hAnsiTheme="majorHAnsi" w:cstheme="majorBidi"/>
      <w:b/>
      <w:bCs/>
      <w:color w:val="D34817" w:themeColor="accent1"/>
      <w:sz w:val="26"/>
      <w:szCs w:val="26"/>
      <w:shd w:val="clear" w:color="auto" w:fill="C3C0C0" w:themeFill="text2" w:themeFillTint="66"/>
    </w:rPr>
  </w:style>
  <w:style w:type="character" w:customStyle="1" w:styleId="30">
    <w:name w:val="标题 3字符"/>
    <w:basedOn w:val="a0"/>
    <w:link w:val="3"/>
    <w:uiPriority w:val="9"/>
    <w:rsid w:val="003B472D"/>
    <w:rPr>
      <w:rFonts w:asciiTheme="majorHAnsi" w:eastAsiaTheme="majorEastAsia" w:hAnsiTheme="majorHAnsi" w:cstheme="majorBidi"/>
      <w:b/>
      <w:bCs/>
      <w:color w:val="D34817" w:themeColor="accent1"/>
      <w:shd w:val="clear" w:color="auto" w:fill="E1DFDF" w:themeFill="text2" w:themeFillTint="33"/>
    </w:rPr>
  </w:style>
  <w:style w:type="character" w:customStyle="1" w:styleId="40">
    <w:name w:val="标题 4字符"/>
    <w:basedOn w:val="a0"/>
    <w:link w:val="4"/>
    <w:uiPriority w:val="9"/>
    <w:rsid w:val="007E7BA0"/>
    <w:rPr>
      <w:rFonts w:asciiTheme="majorHAnsi" w:eastAsiaTheme="majorEastAsia" w:hAnsiTheme="majorHAnsi" w:cstheme="majorBidi"/>
      <w:b/>
      <w:bCs/>
      <w:i/>
      <w:iCs/>
      <w:color w:val="D34817" w:themeColor="accent1"/>
    </w:rPr>
  </w:style>
  <w:style w:type="character" w:customStyle="1" w:styleId="50">
    <w:name w:val="标题 5字符"/>
    <w:basedOn w:val="a0"/>
    <w:link w:val="5"/>
    <w:uiPriority w:val="9"/>
    <w:rsid w:val="007E7BA0"/>
    <w:rPr>
      <w:rFonts w:asciiTheme="majorHAnsi" w:eastAsiaTheme="majorEastAsia" w:hAnsiTheme="majorHAnsi" w:cstheme="majorBidi"/>
      <w:color w:val="68230B" w:themeColor="accent1" w:themeShade="7F"/>
    </w:rPr>
  </w:style>
  <w:style w:type="character" w:customStyle="1" w:styleId="60">
    <w:name w:val="标题 6字符"/>
    <w:basedOn w:val="a0"/>
    <w:link w:val="6"/>
    <w:uiPriority w:val="9"/>
    <w:rsid w:val="007E7BA0"/>
    <w:rPr>
      <w:rFonts w:asciiTheme="majorHAnsi" w:eastAsiaTheme="majorEastAsia" w:hAnsiTheme="majorHAnsi" w:cstheme="majorBidi"/>
      <w:i/>
      <w:iCs/>
      <w:color w:val="68230B" w:themeColor="accent1" w:themeShade="7F"/>
    </w:rPr>
  </w:style>
  <w:style w:type="character" w:customStyle="1" w:styleId="70">
    <w:name w:val="标题 7字符"/>
    <w:basedOn w:val="a0"/>
    <w:link w:val="7"/>
    <w:uiPriority w:val="9"/>
    <w:rsid w:val="007E7BA0"/>
    <w:rPr>
      <w:rFonts w:asciiTheme="majorHAnsi" w:eastAsiaTheme="majorEastAsia" w:hAnsiTheme="majorHAnsi" w:cstheme="majorBidi"/>
      <w:i/>
      <w:iCs/>
      <w:color w:val="404040" w:themeColor="text1" w:themeTint="BF"/>
    </w:rPr>
  </w:style>
  <w:style w:type="character" w:customStyle="1" w:styleId="80">
    <w:name w:val="标题 8字符"/>
    <w:basedOn w:val="a0"/>
    <w:link w:val="8"/>
    <w:uiPriority w:val="9"/>
    <w:rsid w:val="007E7BA0"/>
    <w:rPr>
      <w:rFonts w:asciiTheme="majorHAnsi" w:eastAsiaTheme="majorEastAsia" w:hAnsiTheme="majorHAnsi" w:cstheme="majorBidi"/>
      <w:color w:val="D34817" w:themeColor="accent1"/>
      <w:sz w:val="20"/>
      <w:szCs w:val="20"/>
    </w:rPr>
  </w:style>
  <w:style w:type="character" w:customStyle="1" w:styleId="90">
    <w:name w:val="标题 9字符"/>
    <w:basedOn w:val="a0"/>
    <w:link w:val="9"/>
    <w:uiPriority w:val="9"/>
    <w:rsid w:val="007E7BA0"/>
    <w:rPr>
      <w:rFonts w:asciiTheme="majorHAnsi" w:eastAsiaTheme="majorEastAsia" w:hAnsiTheme="majorHAnsi" w:cstheme="majorBidi"/>
      <w:i/>
      <w:iCs/>
      <w:color w:val="404040" w:themeColor="text1" w:themeTint="BF"/>
      <w:sz w:val="20"/>
      <w:szCs w:val="20"/>
    </w:rPr>
  </w:style>
  <w:style w:type="character" w:customStyle="1" w:styleId="af">
    <w:name w:val="标题字符"/>
    <w:basedOn w:val="a0"/>
    <w:link w:val="ae"/>
    <w:uiPriority w:val="10"/>
    <w:rsid w:val="007E7BA0"/>
    <w:rPr>
      <w:rFonts w:asciiTheme="majorHAnsi" w:eastAsiaTheme="majorEastAsia" w:hAnsiTheme="majorHAnsi" w:cstheme="majorBidi"/>
      <w:color w:val="4E4A4A" w:themeColor="text2" w:themeShade="BF"/>
      <w:spacing w:val="5"/>
      <w:kern w:val="28"/>
      <w:sz w:val="52"/>
      <w:szCs w:val="52"/>
    </w:rPr>
  </w:style>
  <w:style w:type="paragraph" w:styleId="af7">
    <w:name w:val="Subtitle"/>
    <w:basedOn w:val="a"/>
    <w:next w:val="a"/>
    <w:link w:val="af8"/>
    <w:uiPriority w:val="11"/>
    <w:qFormat/>
    <w:rsid w:val="007E7BA0"/>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af8">
    <w:name w:val="副标题字符"/>
    <w:basedOn w:val="a0"/>
    <w:link w:val="af7"/>
    <w:uiPriority w:val="11"/>
    <w:rsid w:val="007E7BA0"/>
    <w:rPr>
      <w:rFonts w:asciiTheme="majorHAnsi" w:eastAsiaTheme="majorEastAsia" w:hAnsiTheme="majorHAnsi" w:cstheme="majorBidi"/>
      <w:i/>
      <w:iCs/>
      <w:color w:val="D34817" w:themeColor="accent1"/>
      <w:spacing w:val="15"/>
      <w:sz w:val="24"/>
      <w:szCs w:val="24"/>
    </w:rPr>
  </w:style>
  <w:style w:type="character" w:styleId="af9">
    <w:name w:val="Emphasis"/>
    <w:basedOn w:val="a0"/>
    <w:uiPriority w:val="20"/>
    <w:qFormat/>
    <w:rsid w:val="007E7BA0"/>
    <w:rPr>
      <w:i/>
      <w:iCs/>
    </w:rPr>
  </w:style>
  <w:style w:type="paragraph" w:styleId="afa">
    <w:name w:val="No Spacing"/>
    <w:uiPriority w:val="1"/>
    <w:qFormat/>
    <w:rsid w:val="007E7BA0"/>
    <w:pPr>
      <w:spacing w:after="0" w:line="240" w:lineRule="auto"/>
    </w:pPr>
  </w:style>
  <w:style w:type="paragraph" w:styleId="afb">
    <w:name w:val="List Paragraph"/>
    <w:basedOn w:val="a"/>
    <w:uiPriority w:val="34"/>
    <w:qFormat/>
    <w:rsid w:val="007E7BA0"/>
    <w:pPr>
      <w:ind w:left="720"/>
      <w:contextualSpacing/>
    </w:pPr>
  </w:style>
  <w:style w:type="paragraph" w:styleId="afc">
    <w:name w:val="Quote"/>
    <w:basedOn w:val="a"/>
    <w:next w:val="a"/>
    <w:link w:val="afd"/>
    <w:uiPriority w:val="29"/>
    <w:qFormat/>
    <w:rsid w:val="007E7BA0"/>
    <w:rPr>
      <w:i/>
      <w:iCs/>
      <w:color w:val="000000" w:themeColor="text1"/>
    </w:rPr>
  </w:style>
  <w:style w:type="character" w:customStyle="1" w:styleId="afd">
    <w:name w:val="引用字符"/>
    <w:basedOn w:val="a0"/>
    <w:link w:val="afc"/>
    <w:uiPriority w:val="29"/>
    <w:rsid w:val="007E7BA0"/>
    <w:rPr>
      <w:i/>
      <w:iCs/>
      <w:color w:val="000000" w:themeColor="text1"/>
    </w:rPr>
  </w:style>
  <w:style w:type="paragraph" w:styleId="afe">
    <w:name w:val="Intense Quote"/>
    <w:basedOn w:val="a"/>
    <w:next w:val="a"/>
    <w:link w:val="aff"/>
    <w:uiPriority w:val="30"/>
    <w:qFormat/>
    <w:rsid w:val="007E7BA0"/>
    <w:pPr>
      <w:pBdr>
        <w:bottom w:val="single" w:sz="4" w:space="4" w:color="D34817" w:themeColor="accent1"/>
      </w:pBdr>
      <w:spacing w:before="200" w:after="280"/>
      <w:ind w:left="936" w:right="936"/>
    </w:pPr>
    <w:rPr>
      <w:b/>
      <w:bCs/>
      <w:i/>
      <w:iCs/>
      <w:color w:val="D34817" w:themeColor="accent1"/>
    </w:rPr>
  </w:style>
  <w:style w:type="character" w:customStyle="1" w:styleId="aff">
    <w:name w:val="明显引用字符"/>
    <w:basedOn w:val="a0"/>
    <w:link w:val="afe"/>
    <w:uiPriority w:val="30"/>
    <w:rsid w:val="007E7BA0"/>
    <w:rPr>
      <w:b/>
      <w:bCs/>
      <w:i/>
      <w:iCs/>
      <w:color w:val="D34817" w:themeColor="accent1"/>
    </w:rPr>
  </w:style>
  <w:style w:type="character" w:styleId="aff0">
    <w:name w:val="Subtle Emphasis"/>
    <w:basedOn w:val="a0"/>
    <w:uiPriority w:val="19"/>
    <w:qFormat/>
    <w:rsid w:val="007E7BA0"/>
    <w:rPr>
      <w:i/>
      <w:iCs/>
      <w:color w:val="808080" w:themeColor="text1" w:themeTint="7F"/>
    </w:rPr>
  </w:style>
  <w:style w:type="character" w:styleId="aff1">
    <w:name w:val="Intense Emphasis"/>
    <w:basedOn w:val="a0"/>
    <w:uiPriority w:val="21"/>
    <w:qFormat/>
    <w:rsid w:val="007E7BA0"/>
    <w:rPr>
      <w:b/>
      <w:bCs/>
      <w:i/>
      <w:iCs/>
      <w:color w:val="D34817" w:themeColor="accent1"/>
    </w:rPr>
  </w:style>
  <w:style w:type="character" w:styleId="aff2">
    <w:name w:val="Subtle Reference"/>
    <w:basedOn w:val="a0"/>
    <w:uiPriority w:val="31"/>
    <w:qFormat/>
    <w:rsid w:val="007E7BA0"/>
    <w:rPr>
      <w:smallCaps/>
      <w:color w:val="9B2D1F" w:themeColor="accent2"/>
      <w:u w:val="single"/>
    </w:rPr>
  </w:style>
  <w:style w:type="character" w:styleId="aff3">
    <w:name w:val="Intense Reference"/>
    <w:basedOn w:val="a0"/>
    <w:uiPriority w:val="32"/>
    <w:qFormat/>
    <w:rsid w:val="007E7BA0"/>
    <w:rPr>
      <w:b/>
      <w:bCs/>
      <w:smallCaps/>
      <w:color w:val="9B2D1F" w:themeColor="accent2"/>
      <w:spacing w:val="5"/>
      <w:u w:val="single"/>
    </w:rPr>
  </w:style>
  <w:style w:type="character" w:styleId="aff4">
    <w:name w:val="Book Title"/>
    <w:basedOn w:val="a0"/>
    <w:uiPriority w:val="33"/>
    <w:qFormat/>
    <w:rsid w:val="007E7BA0"/>
    <w:rPr>
      <w:b/>
      <w:bCs/>
      <w:smallCaps/>
      <w:spacing w:val="5"/>
    </w:rPr>
  </w:style>
  <w:style w:type="paragraph" w:styleId="aff5">
    <w:name w:val="TOC Heading"/>
    <w:basedOn w:val="1"/>
    <w:next w:val="a"/>
    <w:uiPriority w:val="39"/>
    <w:semiHidden/>
    <w:unhideWhenUsed/>
    <w:qFormat/>
    <w:rsid w:val="007E7BA0"/>
    <w:pPr>
      <w:outlineLvl w:val="9"/>
    </w:pPr>
  </w:style>
  <w:style w:type="table" w:styleId="aff6">
    <w:name w:val="Table Grid"/>
    <w:basedOn w:val="a1"/>
    <w:uiPriority w:val="59"/>
    <w:rsid w:val="009741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365">
      <w:bodyDiv w:val="1"/>
      <w:marLeft w:val="0"/>
      <w:marRight w:val="0"/>
      <w:marTop w:val="0"/>
      <w:marBottom w:val="0"/>
      <w:divBdr>
        <w:top w:val="none" w:sz="0" w:space="0" w:color="auto"/>
        <w:left w:val="none" w:sz="0" w:space="0" w:color="auto"/>
        <w:bottom w:val="none" w:sz="0" w:space="0" w:color="auto"/>
        <w:right w:val="none" w:sz="0" w:space="0" w:color="auto"/>
      </w:divBdr>
    </w:div>
    <w:div w:id="60644190">
      <w:bodyDiv w:val="1"/>
      <w:marLeft w:val="0"/>
      <w:marRight w:val="0"/>
      <w:marTop w:val="0"/>
      <w:marBottom w:val="0"/>
      <w:divBdr>
        <w:top w:val="none" w:sz="0" w:space="0" w:color="auto"/>
        <w:left w:val="none" w:sz="0" w:space="0" w:color="auto"/>
        <w:bottom w:val="none" w:sz="0" w:space="0" w:color="auto"/>
        <w:right w:val="none" w:sz="0" w:space="0" w:color="auto"/>
      </w:divBdr>
    </w:div>
    <w:div w:id="103771101">
      <w:bodyDiv w:val="1"/>
      <w:marLeft w:val="0"/>
      <w:marRight w:val="0"/>
      <w:marTop w:val="0"/>
      <w:marBottom w:val="0"/>
      <w:divBdr>
        <w:top w:val="none" w:sz="0" w:space="0" w:color="auto"/>
        <w:left w:val="none" w:sz="0" w:space="0" w:color="auto"/>
        <w:bottom w:val="none" w:sz="0" w:space="0" w:color="auto"/>
        <w:right w:val="none" w:sz="0" w:space="0" w:color="auto"/>
      </w:divBdr>
      <w:divsChild>
        <w:div w:id="108862109">
          <w:marLeft w:val="0"/>
          <w:marRight w:val="0"/>
          <w:marTop w:val="0"/>
          <w:marBottom w:val="0"/>
          <w:divBdr>
            <w:top w:val="none" w:sz="0" w:space="0" w:color="auto"/>
            <w:left w:val="none" w:sz="0" w:space="0" w:color="auto"/>
            <w:bottom w:val="none" w:sz="0" w:space="0" w:color="auto"/>
            <w:right w:val="none" w:sz="0" w:space="0" w:color="auto"/>
          </w:divBdr>
        </w:div>
      </w:divsChild>
    </w:div>
    <w:div w:id="136646970">
      <w:bodyDiv w:val="1"/>
      <w:marLeft w:val="0"/>
      <w:marRight w:val="0"/>
      <w:marTop w:val="0"/>
      <w:marBottom w:val="0"/>
      <w:divBdr>
        <w:top w:val="none" w:sz="0" w:space="0" w:color="auto"/>
        <w:left w:val="none" w:sz="0" w:space="0" w:color="auto"/>
        <w:bottom w:val="none" w:sz="0" w:space="0" w:color="auto"/>
        <w:right w:val="none" w:sz="0" w:space="0" w:color="auto"/>
      </w:divBdr>
    </w:div>
    <w:div w:id="184754758">
      <w:bodyDiv w:val="1"/>
      <w:marLeft w:val="0"/>
      <w:marRight w:val="0"/>
      <w:marTop w:val="0"/>
      <w:marBottom w:val="0"/>
      <w:divBdr>
        <w:top w:val="none" w:sz="0" w:space="0" w:color="auto"/>
        <w:left w:val="none" w:sz="0" w:space="0" w:color="auto"/>
        <w:bottom w:val="none" w:sz="0" w:space="0" w:color="auto"/>
        <w:right w:val="none" w:sz="0" w:space="0" w:color="auto"/>
      </w:divBdr>
    </w:div>
    <w:div w:id="370810911">
      <w:bodyDiv w:val="1"/>
      <w:marLeft w:val="0"/>
      <w:marRight w:val="0"/>
      <w:marTop w:val="0"/>
      <w:marBottom w:val="0"/>
      <w:divBdr>
        <w:top w:val="none" w:sz="0" w:space="0" w:color="auto"/>
        <w:left w:val="none" w:sz="0" w:space="0" w:color="auto"/>
        <w:bottom w:val="none" w:sz="0" w:space="0" w:color="auto"/>
        <w:right w:val="none" w:sz="0" w:space="0" w:color="auto"/>
      </w:divBdr>
    </w:div>
    <w:div w:id="545918526">
      <w:bodyDiv w:val="1"/>
      <w:marLeft w:val="0"/>
      <w:marRight w:val="0"/>
      <w:marTop w:val="0"/>
      <w:marBottom w:val="0"/>
      <w:divBdr>
        <w:top w:val="none" w:sz="0" w:space="0" w:color="auto"/>
        <w:left w:val="none" w:sz="0" w:space="0" w:color="auto"/>
        <w:bottom w:val="none" w:sz="0" w:space="0" w:color="auto"/>
        <w:right w:val="none" w:sz="0" w:space="0" w:color="auto"/>
      </w:divBdr>
    </w:div>
    <w:div w:id="586111926">
      <w:bodyDiv w:val="1"/>
      <w:marLeft w:val="0"/>
      <w:marRight w:val="0"/>
      <w:marTop w:val="0"/>
      <w:marBottom w:val="0"/>
      <w:divBdr>
        <w:top w:val="none" w:sz="0" w:space="0" w:color="auto"/>
        <w:left w:val="none" w:sz="0" w:space="0" w:color="auto"/>
        <w:bottom w:val="none" w:sz="0" w:space="0" w:color="auto"/>
        <w:right w:val="none" w:sz="0" w:space="0" w:color="auto"/>
      </w:divBdr>
    </w:div>
    <w:div w:id="617294621">
      <w:bodyDiv w:val="1"/>
      <w:marLeft w:val="0"/>
      <w:marRight w:val="0"/>
      <w:marTop w:val="0"/>
      <w:marBottom w:val="0"/>
      <w:divBdr>
        <w:top w:val="none" w:sz="0" w:space="0" w:color="auto"/>
        <w:left w:val="none" w:sz="0" w:space="0" w:color="auto"/>
        <w:bottom w:val="none" w:sz="0" w:space="0" w:color="auto"/>
        <w:right w:val="none" w:sz="0" w:space="0" w:color="auto"/>
      </w:divBdr>
    </w:div>
    <w:div w:id="770707026">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477340061">
      <w:bodyDiv w:val="1"/>
      <w:marLeft w:val="0"/>
      <w:marRight w:val="0"/>
      <w:marTop w:val="0"/>
      <w:marBottom w:val="0"/>
      <w:divBdr>
        <w:top w:val="none" w:sz="0" w:space="0" w:color="auto"/>
        <w:left w:val="none" w:sz="0" w:space="0" w:color="auto"/>
        <w:bottom w:val="none" w:sz="0" w:space="0" w:color="auto"/>
        <w:right w:val="none" w:sz="0" w:space="0" w:color="auto"/>
      </w:divBdr>
    </w:div>
    <w:div w:id="1802260148">
      <w:bodyDiv w:val="1"/>
      <w:marLeft w:val="0"/>
      <w:marRight w:val="0"/>
      <w:marTop w:val="0"/>
      <w:marBottom w:val="0"/>
      <w:divBdr>
        <w:top w:val="none" w:sz="0" w:space="0" w:color="auto"/>
        <w:left w:val="none" w:sz="0" w:space="0" w:color="auto"/>
        <w:bottom w:val="none" w:sz="0" w:space="0" w:color="auto"/>
        <w:right w:val="none" w:sz="0" w:space="0" w:color="auto"/>
      </w:divBdr>
    </w:div>
    <w:div w:id="1831868608">
      <w:bodyDiv w:val="1"/>
      <w:marLeft w:val="0"/>
      <w:marRight w:val="0"/>
      <w:marTop w:val="0"/>
      <w:marBottom w:val="0"/>
      <w:divBdr>
        <w:top w:val="none" w:sz="0" w:space="0" w:color="auto"/>
        <w:left w:val="none" w:sz="0" w:space="0" w:color="auto"/>
        <w:bottom w:val="none" w:sz="0" w:space="0" w:color="auto"/>
        <w:right w:val="none" w:sz="0" w:space="0" w:color="auto"/>
      </w:divBdr>
    </w:div>
    <w:div w:id="1887177779">
      <w:bodyDiv w:val="1"/>
      <w:marLeft w:val="0"/>
      <w:marRight w:val="0"/>
      <w:marTop w:val="0"/>
      <w:marBottom w:val="0"/>
      <w:divBdr>
        <w:top w:val="none" w:sz="0" w:space="0" w:color="auto"/>
        <w:left w:val="none" w:sz="0" w:space="0" w:color="auto"/>
        <w:bottom w:val="none" w:sz="0" w:space="0" w:color="auto"/>
        <w:right w:val="none" w:sz="0" w:space="0" w:color="auto"/>
      </w:divBdr>
    </w:div>
    <w:div w:id="2131314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file:///D:\Study\code\JAF\dist\apidoc\com\beetle\framework\persistence\access\operator\SqlParameter.html" TargetMode="External"/><Relationship Id="rId143" Type="http://schemas.openxmlformats.org/officeDocument/2006/relationships/hyperlink" Target="file:///D:\Study\code\JAF\dist\apidoc\com\beetle\framework\persistence\composite\CompositeQueryOperator.html" TargetMode="External"/><Relationship Id="rId144" Type="http://schemas.openxmlformats.org/officeDocument/2006/relationships/image" Target="media/image10.png"/><Relationship Id="rId145" Type="http://schemas.openxmlformats.org/officeDocument/2006/relationships/image" Target="media/image11.png"/><Relationship Id="rId146" Type="http://schemas.openxmlformats.org/officeDocument/2006/relationships/image" Target="media/image1.jpeg"/><Relationship Id="rId147" Type="http://schemas.openxmlformats.org/officeDocument/2006/relationships/image" Target="media/image12.png"/><Relationship Id="rId148" Type="http://schemas.openxmlformats.org/officeDocument/2006/relationships/image" Target="media/image13.png"/><Relationship Id="rId149" Type="http://schemas.openxmlformats.org/officeDocument/2006/relationships/image" Target="media/image14.png"/><Relationship Id="rId180" Type="http://schemas.openxmlformats.org/officeDocument/2006/relationships/image" Target="media/image43.png"/><Relationship Id="rId181" Type="http://schemas.openxmlformats.org/officeDocument/2006/relationships/hyperlink" Target="http://java.sun.com/products/jsp/jstl/" TargetMode="External"/><Relationship Id="rId182" Type="http://schemas.openxmlformats.org/officeDocument/2006/relationships/image" Target="media/image44.png"/><Relationship Id="rId40" Type="http://schemas.openxmlformats.org/officeDocument/2006/relationships/hyperlink" Target="file:///D:\com\beetle\framework\persistence\access\operator\TableOperator.html" TargetMode="External"/><Relationship Id="rId41" Type="http://schemas.openxmlformats.org/officeDocument/2006/relationships/hyperlink" Target="file:///D:\com\beetle\framework\persistence\access\operator\TableOperator.html" TargetMode="External"/><Relationship Id="rId42" Type="http://schemas.openxmlformats.org/officeDocument/2006/relationships/hyperlink" Target="file:///D:\com\beetle\framework\persistence\access\operator\TableOperator.html" TargetMode="External"/><Relationship Id="rId43" Type="http://schemas.openxmlformats.org/officeDocument/2006/relationships/hyperlink" Target="file:///D:\com\beetle\framework\persistence\access\operator\TableOperator.html" TargetMode="External"/><Relationship Id="rId44" Type="http://schemas.openxmlformats.org/officeDocument/2006/relationships/hyperlink" Target="file:///D:\com\beetle\framework\persistence\access\operator\TableOperator.html" TargetMode="External"/><Relationship Id="rId45" Type="http://schemas.openxmlformats.org/officeDocument/2006/relationships/hyperlink" Target="file:///D:\com\beetle\framework\persistence\access\operator\TableOperator.html" TargetMode="External"/><Relationship Id="rId46" Type="http://schemas.openxmlformats.org/officeDocument/2006/relationships/hyperlink" Target="file:///D:\com\beetle\framework\persistence\access\operator\TableOperator.html" TargetMode="External"/><Relationship Id="rId47" Type="http://schemas.openxmlformats.org/officeDocument/2006/relationships/hyperlink" Target="file:///D:\com\beetle\framework\persistence\access\operator\TableOperator.html" TargetMode="External"/><Relationship Id="rId48" Type="http://schemas.openxmlformats.org/officeDocument/2006/relationships/hyperlink" Target="file:///D:\com\beetle\framework\persistence\access\operator\TableOperator.html" TargetMode="External"/><Relationship Id="rId49" Type="http://schemas.openxmlformats.org/officeDocument/2006/relationships/hyperlink" Target="file:///D:\com\beetle\framework\persistence\access\operator\TableOperator.html" TargetMode="External"/><Relationship Id="rId183" Type="http://schemas.openxmlformats.org/officeDocument/2006/relationships/image" Target="media/image45.png"/><Relationship Id="rId184" Type="http://schemas.openxmlformats.org/officeDocument/2006/relationships/hyperlink" Target="http://freemarker.sourceforge.net/" TargetMode="External"/><Relationship Id="rId185" Type="http://schemas.openxmlformats.org/officeDocument/2006/relationships/image" Target="media/image46.png"/><Relationship Id="rId186" Type="http://schemas.openxmlformats.org/officeDocument/2006/relationships/image" Target="media/image47.png"/><Relationship Id="rId187" Type="http://schemas.openxmlformats.org/officeDocument/2006/relationships/image" Target="media/image48.png"/><Relationship Id="rId188" Type="http://schemas.openxmlformats.org/officeDocument/2006/relationships/image" Target="media/image49.png"/><Relationship Id="rId189" Type="http://schemas.openxmlformats.org/officeDocument/2006/relationships/image" Target="media/image50.png"/><Relationship Id="rId220" Type="http://schemas.openxmlformats.org/officeDocument/2006/relationships/image" Target="media/image77.png"/><Relationship Id="rId221" Type="http://schemas.openxmlformats.org/officeDocument/2006/relationships/image" Target="media/image78.png"/><Relationship Id="rId222" Type="http://schemas.openxmlformats.org/officeDocument/2006/relationships/image" Target="media/image79.png"/><Relationship Id="rId223" Type="http://schemas.openxmlformats.org/officeDocument/2006/relationships/image" Target="media/image80.png"/><Relationship Id="rId80" Type="http://schemas.openxmlformats.org/officeDocument/2006/relationships/hyperlink" Target="file:///D:\Study\code\JAF\dist\apidoc\com\beetle\framework\persistence\access\operator\BaseOperator.html" TargetMode="External"/><Relationship Id="rId81" Type="http://schemas.openxmlformats.org/officeDocument/2006/relationships/hyperlink" Target="file:///D:\Study\code\JAF\dist\apidoc\com\beetle\framework\persistence\access\operator\BaseOperator.html" TargetMode="External"/><Relationship Id="rId82" Type="http://schemas.openxmlformats.org/officeDocument/2006/relationships/hyperlink" Target="file:///D:\Study\code\JAF\dist\apidoc\com\beetle\framework\persistence\access\operator\BaseOperator.html" TargetMode="External"/><Relationship Id="rId83" Type="http://schemas.openxmlformats.org/officeDocument/2006/relationships/hyperlink" Target="file:///D:\Study\code\JAF\dist\apidoc\com\beetle\framework\persistence\access\operator\BaseOperator.html" TargetMode="External"/><Relationship Id="rId84" Type="http://schemas.openxmlformats.org/officeDocument/2006/relationships/hyperlink" Target="file:///D:\Study\code\JAF\dist\apidoc\com\beetle\framework\persistence\access\operator\BaseOperator.html" TargetMode="External"/><Relationship Id="rId85" Type="http://schemas.openxmlformats.org/officeDocument/2006/relationships/hyperlink" Target="file:///D:\Study\code\JAF\dist\apidoc\com\beetle\framework\persistence\access\operator\BaseOperator.html" TargetMode="External"/><Relationship Id="rId86" Type="http://schemas.openxmlformats.org/officeDocument/2006/relationships/hyperlink" Target="file:///D:\Study\code\JAF\dist\apidoc\com\beetle\framework\persistence\access\operator\BaseOperator.html" TargetMode="External"/><Relationship Id="rId87" Type="http://schemas.openxmlformats.org/officeDocument/2006/relationships/hyperlink" Target="file:///D:\Study\code\JAF\dist\apidoc\com\beetle\framework\persistence\access\operator\BaseOperator.html" TargetMode="External"/><Relationship Id="rId88" Type="http://schemas.openxmlformats.org/officeDocument/2006/relationships/hyperlink" Target="file:///D:\Study\code\JAF\dist\apidoc\com\beetle\framework\persistence\access\operator\BaseOperator.html" TargetMode="External"/><Relationship Id="rId89" Type="http://schemas.openxmlformats.org/officeDocument/2006/relationships/hyperlink" Target="file:///D:\Study\code\JAF\dist\apidoc\com\beetle\framework\persistence\access\operator\BaseOperator.html" TargetMode="External"/><Relationship Id="rId224" Type="http://schemas.openxmlformats.org/officeDocument/2006/relationships/image" Target="media/image81.png"/><Relationship Id="rId225" Type="http://schemas.openxmlformats.org/officeDocument/2006/relationships/image" Target="media/image82.png"/><Relationship Id="rId226" Type="http://schemas.openxmlformats.org/officeDocument/2006/relationships/image" Target="media/image83.png"/><Relationship Id="rId227" Type="http://schemas.openxmlformats.org/officeDocument/2006/relationships/image" Target="media/image84.png"/><Relationship Id="rId228" Type="http://schemas.openxmlformats.org/officeDocument/2006/relationships/image" Target="media/image85.png"/><Relationship Id="rId229" Type="http://schemas.openxmlformats.org/officeDocument/2006/relationships/image" Target="media/image86.png"/><Relationship Id="rId110" Type="http://schemas.openxmlformats.org/officeDocument/2006/relationships/hyperlink" Target="file:///D:\Study\code\JAF\dist\apidoc\com\beetle\framework\persistence\access\operator\BaseOperator.html" TargetMode="External"/><Relationship Id="rId111" Type="http://schemas.openxmlformats.org/officeDocument/2006/relationships/hyperlink" Target="file:///D:\Study\code\JAF\dist\apidoc\com\beetle\framework\persistence\access\operator\BaseOperator.html" TargetMode="External"/><Relationship Id="rId112" Type="http://schemas.openxmlformats.org/officeDocument/2006/relationships/hyperlink" Target="file:///D:\Study\code\JAF\dist\apidoc\com\beetle\framework\persistence\access\operator\BaseOperator.html" TargetMode="External"/><Relationship Id="rId113" Type="http://schemas.openxmlformats.org/officeDocument/2006/relationships/hyperlink" Target="file:///D:\Study\code\JAF\dist\apidoc\com\beetle\framework\persistence\access\operator\BaseOperator.html" TargetMode="External"/><Relationship Id="rId114" Type="http://schemas.openxmlformats.org/officeDocument/2006/relationships/hyperlink" Target="file:///D:\Study\code\JAF\dist\apidoc\com\beetle\framework\persistence\access\operator\BaseOperator.html" TargetMode="External"/><Relationship Id="rId115" Type="http://schemas.openxmlformats.org/officeDocument/2006/relationships/hyperlink" Target="file:///D:\Study\code\JAF\dist\apidoc\com\beetle\framework\persistence\access\operator\BaseOperator.html" TargetMode="External"/><Relationship Id="rId116" Type="http://schemas.openxmlformats.org/officeDocument/2006/relationships/hyperlink" Target="file:///D:\Study\code\JAF\dist\apidoc\com\beetle\framework\persistence\access\operator\BaseOperator.html" TargetMode="External"/><Relationship Id="rId117" Type="http://schemas.openxmlformats.org/officeDocument/2006/relationships/hyperlink" Target="file:///D:\Study\code\JAF\dist\apidoc\com\beetle\framework\persistence\access\operator\BaseOperator.html" TargetMode="External"/><Relationship Id="rId118" Type="http://schemas.openxmlformats.org/officeDocument/2006/relationships/hyperlink" Target="file:///D:\Study\code\JAF\dist\apidoc\com\beetle\framework\persistence\access\operator\BaseOperator.html" TargetMode="External"/><Relationship Id="rId119" Type="http://schemas.openxmlformats.org/officeDocument/2006/relationships/hyperlink" Target="file:///D:\Study\code\JAF\dist\apidoc\com\beetle\framework\persistence\access\operator\BaseOperator.html" TargetMode="External"/><Relationship Id="rId150" Type="http://schemas.openxmlformats.org/officeDocument/2006/relationships/image" Target="media/image15.png"/><Relationship Id="rId151" Type="http://schemas.openxmlformats.org/officeDocument/2006/relationships/image" Target="media/image16.png"/><Relationship Id="rId152" Type="http://schemas.openxmlformats.org/officeDocument/2006/relationships/image" Target="media/image17.png"/><Relationship Id="rId10" Type="http://schemas.openxmlformats.org/officeDocument/2006/relationships/hyperlink" Target="https://github.com/jbeetle/BJAF3.x" TargetMode="External"/><Relationship Id="rId11" Type="http://schemas.openxmlformats.org/officeDocument/2006/relationships/hyperlink" Target="mailto:yuhaodong@gmail.com" TargetMode="External"/><Relationship Id="rId12" Type="http://schemas.openxmlformats.org/officeDocument/2006/relationships/hyperlink" Target="mailto:henryyu@163.co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53" Type="http://schemas.openxmlformats.org/officeDocument/2006/relationships/image" Target="media/image18.png"/><Relationship Id="rId154" Type="http://schemas.openxmlformats.org/officeDocument/2006/relationships/image" Target="media/image19.emf"/><Relationship Id="rId155" Type="http://schemas.openxmlformats.org/officeDocument/2006/relationships/image" Target="media/image20.png"/><Relationship Id="rId156" Type="http://schemas.openxmlformats.org/officeDocument/2006/relationships/image" Target="media/image21.png"/><Relationship Id="rId157" Type="http://schemas.openxmlformats.org/officeDocument/2006/relationships/image" Target="media/image22.png"/><Relationship Id="rId158" Type="http://schemas.openxmlformats.org/officeDocument/2006/relationships/image" Target="media/image23.png"/><Relationship Id="rId159" Type="http://schemas.openxmlformats.org/officeDocument/2006/relationships/image" Target="media/image24.png"/><Relationship Id="rId190" Type="http://schemas.openxmlformats.org/officeDocument/2006/relationships/image" Target="media/image51.png"/><Relationship Id="rId191" Type="http://schemas.openxmlformats.org/officeDocument/2006/relationships/image" Target="media/image52.png"/><Relationship Id="rId192" Type="http://schemas.openxmlformats.org/officeDocument/2006/relationships/image" Target="media/image53.png"/><Relationship Id="rId50" Type="http://schemas.openxmlformats.org/officeDocument/2006/relationships/hyperlink" Target="file:///D:\com\beetle\framework\persistence\access\operator\TableOperator.html" TargetMode="External"/><Relationship Id="rId51" Type="http://schemas.openxmlformats.org/officeDocument/2006/relationships/hyperlink" Target="file:///D:\com\beetle\framework\persistence\access\operator\TableOperator.html" TargetMode="External"/><Relationship Id="rId52" Type="http://schemas.openxmlformats.org/officeDocument/2006/relationships/hyperlink" Target="file:///D:\com\beetle\framework\resource\define\MasterDetailDTO.html" TargetMode="External"/><Relationship Id="rId53" Type="http://schemas.openxmlformats.org/officeDocument/2006/relationships/hyperlink" Target="file:///D:\com\beetle\framework\persistence\access\operator\TableOperator.html" TargetMode="External"/><Relationship Id="rId54" Type="http://schemas.openxmlformats.org/officeDocument/2006/relationships/hyperlink" Target="file:///D:\com\beetle\framework\resource\define\MasterDetailDTO.html" TargetMode="External"/><Relationship Id="rId55" Type="http://schemas.openxmlformats.org/officeDocument/2006/relationships/hyperlink" Target="file:///D:\com\beetle\framework\persistence\access\operator\TableOperator.html" TargetMode="External"/><Relationship Id="rId56" Type="http://schemas.openxmlformats.org/officeDocument/2006/relationships/hyperlink" Target="file:///D:\com\beetle\framework\persistence\access\operator\TableOperator.html" TargetMode="External"/><Relationship Id="rId57" Type="http://schemas.openxmlformats.org/officeDocument/2006/relationships/hyperlink" Target="file:///D:\com\beetle\framework\persistence\access\operator\TableOperator.html" TargetMode="External"/><Relationship Id="rId58" Type="http://schemas.openxmlformats.org/officeDocument/2006/relationships/hyperlink" Target="file:///D:\com\beetle\framework\persistence\access\operator\TableOperator.html" TargetMode="External"/><Relationship Id="rId59" Type="http://schemas.openxmlformats.org/officeDocument/2006/relationships/hyperlink" Target="file:///D:\com\beetle\framework\persistence\access\operator\TableOperator.html" TargetMode="External"/><Relationship Id="rId193" Type="http://schemas.openxmlformats.org/officeDocument/2006/relationships/image" Target="media/image54.png"/><Relationship Id="rId194" Type="http://schemas.openxmlformats.org/officeDocument/2006/relationships/image" Target="media/image55.png"/><Relationship Id="rId195" Type="http://schemas.openxmlformats.org/officeDocument/2006/relationships/image" Target="media/image56.png"/><Relationship Id="rId196" Type="http://schemas.openxmlformats.org/officeDocument/2006/relationships/hyperlink" Target="http://localhost:7070/eaat/$ArticleController.ctrl?$action=queryArticleById&amp;rid=5" TargetMode="External"/><Relationship Id="rId197" Type="http://schemas.openxmlformats.org/officeDocument/2006/relationships/hyperlink" Target="http://localhost:7070/eaat/notice/query/4" TargetMode="External"/><Relationship Id="rId198" Type="http://schemas.openxmlformats.org/officeDocument/2006/relationships/hyperlink" Target="http://tuckey.org/urlrewrite/" TargetMode="External"/><Relationship Id="rId199" Type="http://schemas.openxmlformats.org/officeDocument/2006/relationships/image" Target="media/image57.png"/><Relationship Id="rId230" Type="http://schemas.openxmlformats.org/officeDocument/2006/relationships/image" Target="media/image87.jpg"/><Relationship Id="rId231" Type="http://schemas.openxmlformats.org/officeDocument/2006/relationships/image" Target="media/image88.png"/><Relationship Id="rId232" Type="http://schemas.openxmlformats.org/officeDocument/2006/relationships/image" Target="media/image89.png"/><Relationship Id="rId233" Type="http://schemas.openxmlformats.org/officeDocument/2006/relationships/hyperlink" Target="http://wenku.baidu.com/view/a66efd23dd36a32d737581d6?fr=prin" TargetMode="External"/><Relationship Id="rId90" Type="http://schemas.openxmlformats.org/officeDocument/2006/relationships/hyperlink" Target="file:///D:\Study\code\JAF\dist\apidoc\com\beetle\framework\persistence\access\operator\BaseOperator.html" TargetMode="External"/><Relationship Id="rId91" Type="http://schemas.openxmlformats.org/officeDocument/2006/relationships/hyperlink" Target="file:///D:\Study\code\JAF\dist\apidoc\com\beetle\framework\resource\define\CompositeDTO.html" TargetMode="External"/><Relationship Id="rId92" Type="http://schemas.openxmlformats.org/officeDocument/2006/relationships/hyperlink" Target="file:///D:\Study\code\JAF\dist\apidoc\com\beetle\framework\persistence\access\operator\QueryOperator.html" TargetMode="External"/><Relationship Id="rId93" Type="http://schemas.openxmlformats.org/officeDocument/2006/relationships/hyperlink" Target="file:///D:\Study\code\JAF\dist\apidoc\com\beetle\framework\resource\define\CompositeDTO.html" TargetMode="External"/><Relationship Id="rId94" Type="http://schemas.openxmlformats.org/officeDocument/2006/relationships/hyperlink" Target="file:///D:\Study\code\JAF\dist\apidoc\com\beetle\framework\persistence\access\operator\QueryOperator.html" TargetMode="External"/><Relationship Id="rId95" Type="http://schemas.openxmlformats.org/officeDocument/2006/relationships/hyperlink" Target="file:///D:\Study\code\JAF\dist\apidoc\com\beetle\framework\persistence\access\operator\BaseOperator.html" TargetMode="External"/><Relationship Id="rId96" Type="http://schemas.openxmlformats.org/officeDocument/2006/relationships/hyperlink" Target="file:///D:\Study\code\JAF\dist\apidoc\com\beetle\framework\persistence\access\operator\BaseOperator.html" TargetMode="External"/><Relationship Id="rId97" Type="http://schemas.openxmlformats.org/officeDocument/2006/relationships/hyperlink" Target="file:///D:\Study\code\JAF\dist\apidoc\com\beetle\framework\persistence\access\operator\BaseOperator.html" TargetMode="External"/><Relationship Id="rId98" Type="http://schemas.openxmlformats.org/officeDocument/2006/relationships/hyperlink" Target="file:///D:\Study\code\JAF\dist\apidoc\com\beetle\framework\persistence\access\operator\BaseOperator.html" TargetMode="External"/><Relationship Id="rId99" Type="http://schemas.openxmlformats.org/officeDocument/2006/relationships/hyperlink" Target="file:///D:\Study\code\JAF\dist\apidoc\com\beetle\framework\persistence\access\operator\UpdateOperator.html" TargetMode="External"/><Relationship Id="rId234" Type="http://schemas.openxmlformats.org/officeDocument/2006/relationships/image" Target="media/image90.png"/><Relationship Id="rId235" Type="http://schemas.openxmlformats.org/officeDocument/2006/relationships/hyperlink" Target="mailto:yuhaodong@gmail.com" TargetMode="External"/><Relationship Id="rId236" Type="http://schemas.openxmlformats.org/officeDocument/2006/relationships/fontTable" Target="fontTable.xml"/><Relationship Id="rId237" Type="http://schemas.openxmlformats.org/officeDocument/2006/relationships/theme" Target="theme/theme1.xml"/><Relationship Id="rId120" Type="http://schemas.openxmlformats.org/officeDocument/2006/relationships/hyperlink" Target="file:///D:\Study\code\JAF\dist\apidoc\com\beetle\framework\persistence\access\operator\CommonProcOperator.html" TargetMode="External"/><Relationship Id="rId121" Type="http://schemas.openxmlformats.org/officeDocument/2006/relationships/hyperlink" Target="file:///D:\Study\code\JAF\dist\apidoc\com\beetle\framework\persistence\access\operator\OracleProcOperator.html" TargetMode="External"/><Relationship Id="rId122" Type="http://schemas.openxmlformats.org/officeDocument/2006/relationships/hyperlink" Target="file:///D:\Study\code\JAF\dist\apidoc\com\beetle\framework\persistence\access\operator\SqlServerProcOperator.html" TargetMode="External"/><Relationship Id="rId123" Type="http://schemas.openxmlformats.org/officeDocument/2006/relationships/hyperlink" Target="file:///D:\Study\code\JAF\dist\apidoc\com\beetle\framework\persistence\access\operator\BaseOperator.html" TargetMode="External"/><Relationship Id="rId124" Type="http://schemas.openxmlformats.org/officeDocument/2006/relationships/hyperlink" Target="file:///D:\Study\code\JAF\dist\apidoc\com\beetle\framework\persistence\seq\imp\CommonSeqGenerator.html" TargetMode="External"/><Relationship Id="rId125" Type="http://schemas.openxmlformats.org/officeDocument/2006/relationships/hyperlink" Target="file:///D:\Study\code\JAF\dist\apidoc\com\beetle\framework\persistence\seq\imp\DB2SeqGenerator.html" TargetMode="External"/><Relationship Id="rId126" Type="http://schemas.openxmlformats.org/officeDocument/2006/relationships/hyperlink" Target="file:///D:\Study\code\JAF\dist\apidoc\com\beetle\framework\persistence\seq\imp\MySqlSeqGenerator.html" TargetMode="External"/><Relationship Id="rId127" Type="http://schemas.openxmlformats.org/officeDocument/2006/relationships/hyperlink" Target="file:///D:\Study\code\JAF\dist\apidoc\com\beetle\framework\persistence\seq\imp\OracleSeqGenerator.html" TargetMode="External"/><Relationship Id="rId128" Type="http://schemas.openxmlformats.org/officeDocument/2006/relationships/hyperlink" Target="file:///D:\Study\code\JAF\dist\apidoc\com\beetle\framework\persistence\seq\imp\PostgreSqlSeqGenerator.html" TargetMode="External"/><Relationship Id="rId129" Type="http://schemas.openxmlformats.org/officeDocument/2006/relationships/hyperlink" Target="file:///D:\Study\code\JAF\dist\apidoc\com\beetle\framework\persistence\pagination\imp\DB2PaginationImp.html" TargetMode="External"/><Relationship Id="rId160" Type="http://schemas.openxmlformats.org/officeDocument/2006/relationships/image" Target="media/image25.png"/><Relationship Id="rId161" Type="http://schemas.openxmlformats.org/officeDocument/2006/relationships/image" Target="media/image26.png"/><Relationship Id="rId162" Type="http://schemas.openxmlformats.org/officeDocument/2006/relationships/image" Target="media/image27.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image" Target="media/image7.gif"/><Relationship Id="rId23" Type="http://schemas.openxmlformats.org/officeDocument/2006/relationships/hyperlink" Target="file:///D:\com\beetle\framework\persistence\access\operator\ProcOperator.html" TargetMode="External"/><Relationship Id="rId24" Type="http://schemas.openxmlformats.org/officeDocument/2006/relationships/hyperlink" Target="file:///D:\com\beetle\framework\persistence\access\operator\QueryOperator.html" TargetMode="External"/><Relationship Id="rId25" Type="http://schemas.openxmlformats.org/officeDocument/2006/relationships/hyperlink" Target="file:///D:\com\beetle\framework\persistence\access\operator\UpdateOperator.html" TargetMode="External"/><Relationship Id="rId26" Type="http://schemas.openxmlformats.org/officeDocument/2006/relationships/hyperlink" Target="file:///D:\com\beetle\framework\persistence\access\operator\TableOperator.html" TargetMode="External"/><Relationship Id="rId27" Type="http://schemas.openxmlformats.org/officeDocument/2006/relationships/hyperlink" Target="file:///D:\com\beetle\framework\persistence\access\operator\TableOperator.html" TargetMode="External"/><Relationship Id="rId28" Type="http://schemas.openxmlformats.org/officeDocument/2006/relationships/hyperlink" Target="file:///D:\com\beetle\framework\persistence\access\operator\TableOperator.html" TargetMode="External"/><Relationship Id="rId29" Type="http://schemas.openxmlformats.org/officeDocument/2006/relationships/hyperlink" Target="file:///D:\com\beetle\framework\persistence\access\operator\TableOperator.html" TargetMode="External"/><Relationship Id="rId163" Type="http://schemas.openxmlformats.org/officeDocument/2006/relationships/image" Target="media/image28.png"/><Relationship Id="rId164" Type="http://schemas.openxmlformats.org/officeDocument/2006/relationships/image" Target="media/image29.png"/><Relationship Id="rId165" Type="http://schemas.openxmlformats.org/officeDocument/2006/relationships/image" Target="media/image30.png"/><Relationship Id="rId166" Type="http://schemas.openxmlformats.org/officeDocument/2006/relationships/image" Target="media/image31.png"/><Relationship Id="rId167" Type="http://schemas.openxmlformats.org/officeDocument/2006/relationships/image" Target="media/image32.png"/><Relationship Id="rId168" Type="http://schemas.openxmlformats.org/officeDocument/2006/relationships/image" Target="media/image33.png"/><Relationship Id="rId169" Type="http://schemas.openxmlformats.org/officeDocument/2006/relationships/image" Target="media/image34.png"/><Relationship Id="rId200" Type="http://schemas.openxmlformats.org/officeDocument/2006/relationships/image" Target="media/image58.emf"/><Relationship Id="rId201" Type="http://schemas.openxmlformats.org/officeDocument/2006/relationships/image" Target="media/image59.png"/><Relationship Id="rId202" Type="http://schemas.openxmlformats.org/officeDocument/2006/relationships/image" Target="media/image60.png"/><Relationship Id="rId203" Type="http://schemas.openxmlformats.org/officeDocument/2006/relationships/image" Target="media/image61.png"/><Relationship Id="rId60" Type="http://schemas.openxmlformats.org/officeDocument/2006/relationships/hyperlink" Target="file:///D:\com\beetle\framework\persistence\access\operator\TableOperator.html" TargetMode="External"/><Relationship Id="rId61" Type="http://schemas.openxmlformats.org/officeDocument/2006/relationships/image" Target="media/image8.png"/><Relationship Id="rId62" Type="http://schemas.openxmlformats.org/officeDocument/2006/relationships/image" Target="media/image9.jpeg"/><Relationship Id="rId63" Type="http://schemas.openxmlformats.org/officeDocument/2006/relationships/hyperlink" Target="file:///D:\Study\code\JAF\dist\apidoc\com\beetle\framework\persistence\access\operator\BaseOperator.html" TargetMode="External"/><Relationship Id="rId64" Type="http://schemas.openxmlformats.org/officeDocument/2006/relationships/hyperlink" Target="file:///D:\Study\code\JAF\dist\apidoc\com\beetle\framework\persistence\composite\CompositeQueryOperator.html" TargetMode="External"/><Relationship Id="rId65" Type="http://schemas.openxmlformats.org/officeDocument/2006/relationships/hyperlink" Target="file:///D:\Study\code\JAF\dist\apidoc\com\beetle\framework\persistence\access\operator\BaseOperator.html" TargetMode="External"/><Relationship Id="rId66" Type="http://schemas.openxmlformats.org/officeDocument/2006/relationships/hyperlink" Target="file:///D:\Study\code\JAF\dist\apidoc\com\beetle\framework\persistence\access\operator\BaseOperator.html" TargetMode="External"/><Relationship Id="rId67" Type="http://schemas.openxmlformats.org/officeDocument/2006/relationships/hyperlink" Target="file:///D:\Study\code\JAF\dist\apidoc\com\beetle\framework\persistence\access\operator\BaseOperator.html" TargetMode="External"/><Relationship Id="rId68" Type="http://schemas.openxmlformats.org/officeDocument/2006/relationships/hyperlink" Target="file:///D:\Study\code\JAF\dist\apidoc\com\beetle\framework\persistence\access\operator\QueryOperator.html" TargetMode="External"/><Relationship Id="rId69" Type="http://schemas.openxmlformats.org/officeDocument/2006/relationships/hyperlink" Target="file:///D:\Study\code\JAF\dist\apidoc\com\beetle\framework\persistence\access\operator\QueryOperator.html" TargetMode="External"/><Relationship Id="rId204" Type="http://schemas.openxmlformats.org/officeDocument/2006/relationships/image" Target="media/image62.png"/><Relationship Id="rId205" Type="http://schemas.openxmlformats.org/officeDocument/2006/relationships/image" Target="media/image63.png"/><Relationship Id="rId206" Type="http://schemas.openxmlformats.org/officeDocument/2006/relationships/image" Target="media/image64.png"/><Relationship Id="rId207" Type="http://schemas.openxmlformats.org/officeDocument/2006/relationships/image" Target="media/image65.png"/><Relationship Id="rId208" Type="http://schemas.openxmlformats.org/officeDocument/2006/relationships/image" Target="media/image66.emf"/><Relationship Id="rId209" Type="http://schemas.openxmlformats.org/officeDocument/2006/relationships/image" Target="media/image67.png"/><Relationship Id="rId130" Type="http://schemas.openxmlformats.org/officeDocument/2006/relationships/hyperlink" Target="file:///D:\Study\code\JAF\dist\apidoc\com\beetle\framework\persistence\pagination\imp\FireBirdPaginationImp.html" TargetMode="External"/><Relationship Id="rId131" Type="http://schemas.openxmlformats.org/officeDocument/2006/relationships/hyperlink" Target="file:///D:\Study\code\JAF\dist\apidoc\com\beetle\framework\persistence\pagination\imp\MysqlPaginationImp.html" TargetMode="External"/><Relationship Id="rId132" Type="http://schemas.openxmlformats.org/officeDocument/2006/relationships/hyperlink" Target="file:///D:\Study\code\JAF\dist\apidoc\com\beetle\framework\persistence\pagination\imp\OraclePaginationImp.html" TargetMode="External"/><Relationship Id="rId133" Type="http://schemas.openxmlformats.org/officeDocument/2006/relationships/hyperlink" Target="file:///D:\Study\code\JAF\dist\apidoc\com\beetle\framework\persistence\pagination\imp\PostgreSqlPaginationImp.html" TargetMode="External"/><Relationship Id="rId134" Type="http://schemas.openxmlformats.org/officeDocument/2006/relationships/hyperlink" Target="file:///D:\Study\code\JAF\dist\apidoc\com\beetle\framework\persistence\pagination\imp\SqlServerPaginationImp.html" TargetMode="External"/><Relationship Id="rId135" Type="http://schemas.openxmlformats.org/officeDocument/2006/relationships/hyperlink" Target="file:///D:\Study\code\JAF\dist\apidoc\com\beetle\framework\persistence\pagination\imp\SybasePaginationImp.html" TargetMode="External"/><Relationship Id="rId136" Type="http://schemas.openxmlformats.org/officeDocument/2006/relationships/hyperlink" Target="file:///D:\Study\code\JAF\dist\apidoc\com\beetle\framework\persistence\access\operator\BaseOperator.html" TargetMode="External"/><Relationship Id="rId137" Type="http://schemas.openxmlformats.org/officeDocument/2006/relationships/hyperlink" Target="file:///D:\Study\code\JAF\dist\apidoc\com\beetle\framework\persistence\access\operator\QueryOperator.html" TargetMode="External"/><Relationship Id="rId138" Type="http://schemas.openxmlformats.org/officeDocument/2006/relationships/hyperlink" Target="file:///D:\Study\code\JAF\dist\apidoc\com\beetle\framework\persistence\composite\CompositeQueryOperator.html" TargetMode="External"/><Relationship Id="rId139" Type="http://schemas.openxmlformats.org/officeDocument/2006/relationships/hyperlink" Target="file:///D:\Study\code\JAF\dist\apidoc\com\beetle\framework\persistence\composite\CompositeQueryOperator.html" TargetMode="External"/><Relationship Id="rId170" Type="http://schemas.openxmlformats.org/officeDocument/2006/relationships/image" Target="media/image35.png"/><Relationship Id="rId171" Type="http://schemas.openxmlformats.org/officeDocument/2006/relationships/image" Target="media/image36.jpeg"/><Relationship Id="rId172" Type="http://schemas.openxmlformats.org/officeDocument/2006/relationships/image" Target="media/image37.png"/><Relationship Id="rId30" Type="http://schemas.openxmlformats.org/officeDocument/2006/relationships/hyperlink" Target="file:///D:\com\beetle\framework\persistence\access\operator\TableOperator.html" TargetMode="External"/><Relationship Id="rId31" Type="http://schemas.openxmlformats.org/officeDocument/2006/relationships/hyperlink" Target="file:///D:\com\beetle\framework\persistence\access\operator\TableOperator.html" TargetMode="External"/><Relationship Id="rId32" Type="http://schemas.openxmlformats.org/officeDocument/2006/relationships/hyperlink" Target="file:///D:\com\beetle\framework\persistence\access\operator\TableOperator.html" TargetMode="External"/><Relationship Id="rId33" Type="http://schemas.openxmlformats.org/officeDocument/2006/relationships/hyperlink" Target="file:///D:\com\beetle\framework\persistence\access\operator\TableOperator.html" TargetMode="External"/><Relationship Id="rId34" Type="http://schemas.openxmlformats.org/officeDocument/2006/relationships/hyperlink" Target="file:///D:\com\beetle\framework\persistence\access\operator\RsDataSet.html" TargetMode="External"/><Relationship Id="rId35" Type="http://schemas.openxmlformats.org/officeDocument/2006/relationships/hyperlink" Target="file:///D:\com\beetle\framework\persistence\access\operator\TableOperator.html" TargetMode="External"/><Relationship Id="rId36" Type="http://schemas.openxmlformats.org/officeDocument/2006/relationships/hyperlink" Target="file:///D:\com\beetle\framework\persistence\access\operator\TableOperator.html" TargetMode="External"/><Relationship Id="rId37" Type="http://schemas.openxmlformats.org/officeDocument/2006/relationships/hyperlink" Target="file:///D:\com\beetle\framework\persistence\access\operator\RsDataSet.html" TargetMode="External"/><Relationship Id="rId38" Type="http://schemas.openxmlformats.org/officeDocument/2006/relationships/hyperlink" Target="file:///D:\com\beetle\framework\persistence\access\operator\TableOperator.html" TargetMode="External"/><Relationship Id="rId39" Type="http://schemas.openxmlformats.org/officeDocument/2006/relationships/hyperlink" Target="file:///D:\com\beetle\framework\persistence\access\operator\TableOperator.html" TargetMode="External"/><Relationship Id="rId173" Type="http://schemas.openxmlformats.org/officeDocument/2006/relationships/image" Target="media/image38.png"/><Relationship Id="rId174" Type="http://schemas.openxmlformats.org/officeDocument/2006/relationships/image" Target="media/image39.png"/><Relationship Id="rId175" Type="http://schemas.openxmlformats.org/officeDocument/2006/relationships/image" Target="media/image40.png"/><Relationship Id="rId176" Type="http://schemas.openxmlformats.org/officeDocument/2006/relationships/hyperlink" Target="http://commons.apache.org/fileupload/" TargetMode="External"/><Relationship Id="rId177" Type="http://schemas.openxmlformats.org/officeDocument/2006/relationships/image" Target="media/image41.png"/><Relationship Id="rId178" Type="http://schemas.openxmlformats.org/officeDocument/2006/relationships/hyperlink" Target="http://www.jfree.org/jfreechart/index.php" TargetMode="External"/><Relationship Id="rId179" Type="http://schemas.openxmlformats.org/officeDocument/2006/relationships/image" Target="media/image42.png"/><Relationship Id="rId210" Type="http://schemas.openxmlformats.org/officeDocument/2006/relationships/image" Target="media/image68.png"/><Relationship Id="rId211" Type="http://schemas.openxmlformats.org/officeDocument/2006/relationships/hyperlink" Target="http://logging.apache.org/log4j/" TargetMode="External"/><Relationship Id="rId212" Type="http://schemas.openxmlformats.org/officeDocument/2006/relationships/image" Target="media/image69.png"/><Relationship Id="rId213" Type="http://schemas.openxmlformats.org/officeDocument/2006/relationships/image" Target="media/image70.png"/><Relationship Id="rId70" Type="http://schemas.openxmlformats.org/officeDocument/2006/relationships/hyperlink" Target="file:///D:\Study\code\JAF\dist\apidoc\com\beetle\framework\resource\define\CompositeDTO.html" TargetMode="External"/><Relationship Id="rId71" Type="http://schemas.openxmlformats.org/officeDocument/2006/relationships/hyperlink" Target="file:///D:\Study\code\JAF\dist\apidoc\com\beetle\framework\persistence\access\operator\QueryOperator.html" TargetMode="External"/><Relationship Id="rId72" Type="http://schemas.openxmlformats.org/officeDocument/2006/relationships/hyperlink" Target="file:///D:\Study\code\JAF\dist\apidoc\com\beetle\framework\persistence\access\operator\QueryOperator.html" TargetMode="External"/><Relationship Id="rId73" Type="http://schemas.openxmlformats.org/officeDocument/2006/relationships/hyperlink" Target="file:///D:\Study\code\JAF\dist\apidoc\com\beetle\framework\persistence\access\operator\QueryOperator.html" TargetMode="External"/><Relationship Id="rId74" Type="http://schemas.openxmlformats.org/officeDocument/2006/relationships/hyperlink" Target="file:///D:\Study\code\JAF\dist\apidoc\com\beetle\framework\persistence\access\operator\QueryOperator.html" TargetMode="External"/><Relationship Id="rId75" Type="http://schemas.openxmlformats.org/officeDocument/2006/relationships/hyperlink" Target="file:///D:\Study\code\JAF\dist\apidoc\com\beetle\framework\persistence\access\operator\QueryOperator.html" TargetMode="External"/><Relationship Id="rId76" Type="http://schemas.openxmlformats.org/officeDocument/2006/relationships/hyperlink" Target="file:///D:\Study\code\JAF\dist\apidoc\com\beetle\framework\persistence\access\operator\QueryOperator.html" TargetMode="External"/><Relationship Id="rId77" Type="http://schemas.openxmlformats.org/officeDocument/2006/relationships/hyperlink" Target="file:///D:\Study\code\JAF\dist\apidoc\com\beetle\framework\persistence\access\operator\BaseOperator.html" TargetMode="External"/><Relationship Id="rId78" Type="http://schemas.openxmlformats.org/officeDocument/2006/relationships/hyperlink" Target="file:///D:\Study\code\JAF\dist\apidoc\com\beetle\framework\persistence\access\operator\BaseOperator.html" TargetMode="External"/><Relationship Id="rId79" Type="http://schemas.openxmlformats.org/officeDocument/2006/relationships/hyperlink" Target="file:///D:\Study\code\JAF\dist\apidoc\com\beetle\framework\persistence\access\operator\BaseOperator.html" TargetMode="External"/><Relationship Id="rId214" Type="http://schemas.openxmlformats.org/officeDocument/2006/relationships/image" Target="media/image71.png"/><Relationship Id="rId215" Type="http://schemas.openxmlformats.org/officeDocument/2006/relationships/image" Target="media/image72.png"/><Relationship Id="rId216" Type="http://schemas.openxmlformats.org/officeDocument/2006/relationships/image" Target="media/image73.png"/><Relationship Id="rId217" Type="http://schemas.openxmlformats.org/officeDocument/2006/relationships/image" Target="media/image74.png"/><Relationship Id="rId218" Type="http://schemas.openxmlformats.org/officeDocument/2006/relationships/image" Target="media/image75.png"/><Relationship Id="rId219" Type="http://schemas.openxmlformats.org/officeDocument/2006/relationships/image" Target="media/image7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file:///D:\Study\code\JAF\dist\apidoc\com\beetle\framework\persistence\access\operator\UpdateOperator.html" TargetMode="External"/><Relationship Id="rId101" Type="http://schemas.openxmlformats.org/officeDocument/2006/relationships/hyperlink" Target="file:///D:\Study\code\JAF\dist\apidoc\com\beetle\framework\persistence\access\operator\UpdateOperator.html" TargetMode="External"/><Relationship Id="rId102" Type="http://schemas.openxmlformats.org/officeDocument/2006/relationships/hyperlink" Target="file:///D:\Study\code\JAF\dist\apidoc\com\beetle\framework\persistence\access\operator\SqlParameterSet.html" TargetMode="External"/><Relationship Id="rId103" Type="http://schemas.openxmlformats.org/officeDocument/2006/relationships/hyperlink" Target="file:///D:\Study\code\JAF\dist\apidoc\com\beetle\framework\persistence\access\operator\UpdateOperator.html" TargetMode="External"/><Relationship Id="rId104" Type="http://schemas.openxmlformats.org/officeDocument/2006/relationships/hyperlink" Target="file:///D:\Study\code\JAF\dist\apidoc\com\beetle\framework\persistence\access\operator\UpdateOperator.html" TargetMode="External"/><Relationship Id="rId105" Type="http://schemas.openxmlformats.org/officeDocument/2006/relationships/hyperlink" Target="file:///D:\Study\code\JAF\dist\apidoc\com\beetle\framework\persistence\access\operator\BaseOperator.html" TargetMode="External"/><Relationship Id="rId106" Type="http://schemas.openxmlformats.org/officeDocument/2006/relationships/hyperlink" Target="file:///D:\Study\code\JAF\dist\apidoc\com\beetle\framework\persistence\access\operator\BaseOperator.html" TargetMode="External"/><Relationship Id="rId107" Type="http://schemas.openxmlformats.org/officeDocument/2006/relationships/hyperlink" Target="file:///D:\Study\code\JAF\dist\apidoc\com\beetle\framework\persistence\access\operator\BaseOperator.html" TargetMode="External"/><Relationship Id="rId108" Type="http://schemas.openxmlformats.org/officeDocument/2006/relationships/hyperlink" Target="file:///D:\Study\code\JAF\dist\apidoc\com\beetle\framework\persistence\access\operator\BaseOperator.html" TargetMode="External"/><Relationship Id="rId109" Type="http://schemas.openxmlformats.org/officeDocument/2006/relationships/hyperlink" Target="file:///D:\Study\code\JAF\dist\apidoc\com\beetle\framework\persistence\access\operator\BaseOperator.html"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hyperlink" Target="http://www.mc2e.cc" TargetMode="External"/><Relationship Id="rId140" Type="http://schemas.openxmlformats.org/officeDocument/2006/relationships/hyperlink" Target="file:///D:\Study\code\JAF\dist\apidoc\com\beetle\framework\persistence\composite\CompositeQueryOperator.html" TargetMode="External"/><Relationship Id="rId141" Type="http://schemas.openxmlformats.org/officeDocument/2006/relationships/hyperlink" Target="file:///D:\Study\code\JAF\dist\apidoc\com\beetle\framework\persistence\composite\CompositeQueryOperator.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平衡">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暗香扑面">
      <a:majorFont>
        <a:latin typeface="Franklin Gothic Medium"/>
        <a:ea typeface=""/>
        <a:cs typeface=""/>
        <a:font script="Jpan" typeface="HG創英角ｺﾞｼｯｸUB"/>
        <a:font script="Hang" typeface="HY견고딕"/>
        <a:font script="Hans" typeface="微软雅黑"/>
        <a:font script="Hant" typeface="微軟正黑體"/>
        <a:font script="Arab" typeface="Arial Bold"/>
        <a:font script="Hebr" typeface="Arial Bold"/>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Bold"/>
        <a:font script="Uigh" typeface="Microsoft Uighur"/>
      </a:majorFont>
      <a:minorFont>
        <a:latin typeface="Franklin Gothic Book"/>
        <a:ea typeface=""/>
        <a:cs typeface=""/>
        <a:font script="Jpan" typeface="HG創英角ｺﾞｼｯｸUB"/>
        <a:font script="Hang" typeface="맑은 고딕"/>
        <a:font script="Hans" typeface="黑体"/>
        <a:font script="Hant" typeface="新細明體"/>
        <a:font script="Arab" typeface="Arial"/>
        <a:font script="Hebr" typeface="Arial"/>
        <a:font script="Thai" typeface="Cordian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2805CB-87FA-0E41-BE42-B8CD3B2A8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12809</TotalTime>
  <Pages>341</Pages>
  <Words>28029</Words>
  <Characters>159767</Characters>
  <Application>Microsoft Macintosh Word</Application>
  <DocSecurity>0</DocSecurity>
  <Lines>1331</Lines>
  <Paragraphs>374</Paragraphs>
  <ScaleCrop>false</ScaleCrop>
  <HeadingPairs>
    <vt:vector size="2" baseType="variant">
      <vt:variant>
        <vt:lpstr>标题</vt:lpstr>
      </vt:variant>
      <vt:variant>
        <vt:i4>1</vt:i4>
      </vt:variant>
    </vt:vector>
  </HeadingPairs>
  <TitlesOfParts>
    <vt:vector size="1" baseType="lpstr">
      <vt:lpstr>Beetle J2EE Application Framework</vt:lpstr>
    </vt:vector>
  </TitlesOfParts>
  <Manager/>
  <Company>www.mc2e.cc</Company>
  <LinksUpToDate>false</LinksUpToDate>
  <CharactersWithSpaces>187422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Beetle J2EE Application Framework</dc:title>
  <dc:subject/>
  <dc:creator>余浩东</dc:creator>
  <cp:keywords/>
  <dc:description/>
  <cp:lastModifiedBy>henryyu@163.com</cp:lastModifiedBy>
  <cp:revision>164</cp:revision>
  <cp:lastPrinted>2013-05-17T15:23:00Z</cp:lastPrinted>
  <dcterms:created xsi:type="dcterms:W3CDTF">2012-10-17T09:08:00Z</dcterms:created>
  <dcterms:modified xsi:type="dcterms:W3CDTF">2016-05-05T11:15:00Z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2052-8.1.0.3405</vt:lpwstr>
  </property>
  <property fmtid="{D5CDD505-2E9C-101B-9397-08002B2CF9AE}" pid="3" name="sflag">
    <vt:lpwstr>1350610650</vt:lpwstr>
  </property>
</Properties>
</file>